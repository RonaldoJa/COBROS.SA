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393F98E" w14:textId="77777777" w:rsidR="00547DD9" w:rsidRPr="00453783" w:rsidRDefault="00547DD9">
      <w:pPr>
        <w:rPr>
          <w:rFonts w:ascii="Calibri" w:hAnsi="Calibri"/>
        </w:rPr>
      </w:pPr>
      <w:bookmarkStart w:id="0" w:name="_Hlk106134785"/>
      <w:bookmarkEnd w:id="0"/>
    </w:p>
    <w:p w14:paraId="4ED99959" w14:textId="77777777" w:rsidR="00547DD9" w:rsidRPr="00453783" w:rsidRDefault="00547DD9">
      <w:pPr>
        <w:rPr>
          <w:rFonts w:ascii="Calibri" w:hAnsi="Calibri"/>
        </w:rPr>
      </w:pPr>
    </w:p>
    <w:p w14:paraId="0CDCC03B" w14:textId="77777777" w:rsidR="00547DD9" w:rsidRPr="00453783" w:rsidRDefault="00547DD9">
      <w:pPr>
        <w:rPr>
          <w:rFonts w:ascii="Calibri" w:hAnsi="Calibri"/>
        </w:rPr>
      </w:pPr>
    </w:p>
    <w:p w14:paraId="0BC74332" w14:textId="77777777" w:rsidR="00547DD9" w:rsidRPr="00453783" w:rsidRDefault="00547DD9">
      <w:pPr>
        <w:rPr>
          <w:rFonts w:ascii="Calibri" w:hAnsi="Calibri"/>
        </w:rPr>
      </w:pPr>
    </w:p>
    <w:p w14:paraId="76698BA2" w14:textId="77777777" w:rsidR="00547DD9" w:rsidRPr="00453783" w:rsidRDefault="00547DD9">
      <w:pPr>
        <w:rPr>
          <w:rFonts w:ascii="Calibri" w:hAnsi="Calibri"/>
        </w:rPr>
      </w:pPr>
    </w:p>
    <w:p w14:paraId="4A1EC814" w14:textId="77777777" w:rsidR="00547DD9" w:rsidRPr="00453783" w:rsidRDefault="00547DD9">
      <w:pPr>
        <w:rPr>
          <w:rFonts w:ascii="Calibri" w:hAnsi="Calibri"/>
        </w:rPr>
      </w:pPr>
    </w:p>
    <w:p w14:paraId="19EE756B" w14:textId="77777777" w:rsidR="00547DD9" w:rsidRDefault="00547DD9">
      <w:pPr>
        <w:rPr>
          <w:rFonts w:ascii="Calibri" w:hAnsi="Calibri"/>
        </w:rPr>
      </w:pPr>
    </w:p>
    <w:p w14:paraId="6C1B4EA7" w14:textId="77777777" w:rsidR="00597881" w:rsidRDefault="00597881">
      <w:pPr>
        <w:rPr>
          <w:rFonts w:ascii="Calibri" w:hAnsi="Calibri"/>
        </w:rPr>
      </w:pPr>
    </w:p>
    <w:p w14:paraId="6EA55321" w14:textId="77777777" w:rsidR="00597881" w:rsidRDefault="00597881">
      <w:pPr>
        <w:rPr>
          <w:rFonts w:ascii="Calibri" w:hAnsi="Calibri"/>
        </w:rPr>
      </w:pPr>
    </w:p>
    <w:p w14:paraId="5772F992" w14:textId="77777777" w:rsidR="00597881" w:rsidRDefault="00597881">
      <w:pPr>
        <w:rPr>
          <w:rFonts w:ascii="Calibri" w:hAnsi="Calibri"/>
        </w:rPr>
      </w:pPr>
    </w:p>
    <w:p w14:paraId="70DD351F" w14:textId="77777777" w:rsidR="00597881" w:rsidRDefault="00597881">
      <w:pPr>
        <w:rPr>
          <w:rFonts w:ascii="Calibri" w:hAnsi="Calibri"/>
        </w:rPr>
      </w:pPr>
    </w:p>
    <w:p w14:paraId="714BD35B" w14:textId="77777777" w:rsidR="00597881" w:rsidRPr="00453783" w:rsidRDefault="00597881">
      <w:pPr>
        <w:rPr>
          <w:rFonts w:ascii="Calibri" w:hAnsi="Calibri"/>
        </w:rPr>
      </w:pPr>
    </w:p>
    <w:p w14:paraId="04F835E2" w14:textId="77777777" w:rsidR="00547DD9" w:rsidRDefault="00547DD9">
      <w:pPr>
        <w:rPr>
          <w:rFonts w:ascii="Calibri" w:hAnsi="Calibri"/>
        </w:rPr>
      </w:pPr>
    </w:p>
    <w:p w14:paraId="4137E143" w14:textId="77777777" w:rsidR="001E2593" w:rsidRPr="00453783" w:rsidRDefault="001E2593">
      <w:pPr>
        <w:rPr>
          <w:rFonts w:ascii="Calibri" w:hAnsi="Calibri"/>
        </w:rPr>
      </w:pPr>
    </w:p>
    <w:p w14:paraId="17C9B018" w14:textId="77777777" w:rsidR="00547DD9" w:rsidRPr="00453783" w:rsidRDefault="00547DD9">
      <w:pPr>
        <w:rPr>
          <w:rFonts w:ascii="Calibri" w:hAnsi="Calibri"/>
        </w:rPr>
      </w:pPr>
    </w:p>
    <w:p w14:paraId="2F7539A6" w14:textId="77777777" w:rsidR="00547DD9" w:rsidRPr="00453783" w:rsidRDefault="00547DD9">
      <w:pPr>
        <w:rPr>
          <w:rFonts w:ascii="Calibri" w:hAnsi="Calibri"/>
        </w:rPr>
      </w:pPr>
    </w:p>
    <w:p w14:paraId="3F31603C" w14:textId="77777777" w:rsidR="00547DD9" w:rsidRPr="00453783" w:rsidRDefault="00547DD9">
      <w:pPr>
        <w:rPr>
          <w:rFonts w:ascii="Calibri" w:hAnsi="Calibri"/>
        </w:rPr>
      </w:pPr>
    </w:p>
    <w:p w14:paraId="6445A9D9" w14:textId="77777777" w:rsidR="00547DD9" w:rsidRPr="008B2B05" w:rsidRDefault="00521ED9" w:rsidP="168CAD90">
      <w:pPr>
        <w:pStyle w:val="Ttulo7"/>
        <w:numPr>
          <w:ilvl w:val="6"/>
          <w:numId w:val="0"/>
        </w:numPr>
        <w:rPr>
          <w:rFonts w:ascii="Calibri" w:hAnsi="Calibri"/>
        </w:rPr>
      </w:pPr>
      <w:r>
        <w:rPr>
          <w:rFonts w:ascii="Calibri" w:hAnsi="Calibri"/>
        </w:rPr>
        <w:t>DOCUMENTO DE DISEÑO</w:t>
      </w:r>
      <w:r w:rsidR="00030173">
        <w:rPr>
          <w:rFonts w:ascii="Calibri" w:hAnsi="Calibri"/>
        </w:rPr>
        <w:t xml:space="preserve"> DE</w:t>
      </w:r>
      <w:r w:rsidR="000A702B">
        <w:rPr>
          <w:rFonts w:ascii="Calibri" w:hAnsi="Calibri"/>
        </w:rPr>
        <w:t>TALLADO DE</w:t>
      </w:r>
      <w:r w:rsidR="00030173">
        <w:rPr>
          <w:rFonts w:ascii="Calibri" w:hAnsi="Calibri"/>
        </w:rPr>
        <w:t xml:space="preserve"> SOFTWARE</w:t>
      </w:r>
    </w:p>
    <w:p w14:paraId="5F91D1AE" w14:textId="77777777" w:rsidR="002B27F7" w:rsidRPr="00EF754F" w:rsidRDefault="002B27F7" w:rsidP="002B27F7">
      <w:pPr>
        <w:numPr>
          <w:ilvl w:val="0"/>
          <w:numId w:val="1"/>
        </w:numPr>
        <w:jc w:val="center"/>
      </w:pPr>
      <w:r>
        <w:t>Plantilla inspirada en el estándar IEEE 1016-2009 y adaptada a las necesidades del curso de Diseño y Arquitectura de Software</w:t>
      </w:r>
    </w:p>
    <w:p w14:paraId="7825F6F8" w14:textId="77777777" w:rsidR="001905F6" w:rsidRPr="005C3795" w:rsidRDefault="001905F6" w:rsidP="001905F6">
      <w:pPr>
        <w:jc w:val="center"/>
      </w:pPr>
      <w:r>
        <w:t xml:space="preserve">(Plantilla compilada por </w:t>
      </w:r>
      <w:proofErr w:type="spellStart"/>
      <w:r>
        <w:t>Ph.D</w:t>
      </w:r>
      <w:proofErr w:type="spellEnd"/>
      <w:r>
        <w:t>. Franklin Parrales B.)</w:t>
      </w:r>
    </w:p>
    <w:p w14:paraId="63808479" w14:textId="77777777" w:rsidR="00547DD9" w:rsidRPr="00453783" w:rsidRDefault="00547DD9">
      <w:pPr>
        <w:rPr>
          <w:rFonts w:ascii="Calibri" w:hAnsi="Calibri"/>
        </w:rPr>
      </w:pPr>
    </w:p>
    <w:p w14:paraId="546703E0" w14:textId="77777777" w:rsidR="00547DD9" w:rsidRPr="00453783" w:rsidRDefault="00547DD9">
      <w:pPr>
        <w:rPr>
          <w:rFonts w:ascii="Calibri" w:hAnsi="Calibri"/>
        </w:rPr>
      </w:pPr>
    </w:p>
    <w:p w14:paraId="0F0C9420" w14:textId="77777777" w:rsidR="00547DD9" w:rsidRPr="00453783" w:rsidRDefault="00547DD9">
      <w:pPr>
        <w:rPr>
          <w:rFonts w:ascii="Calibri" w:hAnsi="Calibri"/>
        </w:rPr>
      </w:pPr>
    </w:p>
    <w:p w14:paraId="709B4ABE" w14:textId="77777777" w:rsidR="00547DD9" w:rsidRPr="00453783" w:rsidRDefault="00547DD9">
      <w:pPr>
        <w:rPr>
          <w:rFonts w:ascii="Calibri" w:hAnsi="Calibri"/>
        </w:rPr>
      </w:pPr>
    </w:p>
    <w:p w14:paraId="108F40EE" w14:textId="77777777" w:rsidR="00547DD9" w:rsidRPr="00453783" w:rsidRDefault="00547DD9">
      <w:pPr>
        <w:rPr>
          <w:rFonts w:ascii="Calibri" w:hAnsi="Calibri"/>
        </w:rPr>
      </w:pPr>
    </w:p>
    <w:p w14:paraId="62BA9F22" w14:textId="77777777" w:rsidR="00547DD9" w:rsidRPr="00453783" w:rsidRDefault="00547DD9">
      <w:pPr>
        <w:rPr>
          <w:rFonts w:ascii="Calibri" w:hAnsi="Calibri"/>
        </w:rPr>
      </w:pPr>
    </w:p>
    <w:p w14:paraId="2C77CFCB" w14:textId="77777777" w:rsidR="00547DD9" w:rsidRPr="00453783" w:rsidRDefault="00547DD9">
      <w:pPr>
        <w:rPr>
          <w:rFonts w:ascii="Calibri" w:hAnsi="Calibri"/>
        </w:rPr>
      </w:pPr>
    </w:p>
    <w:p w14:paraId="0B6B5C91" w14:textId="77777777" w:rsidR="00547DD9" w:rsidRPr="00453783" w:rsidRDefault="00547DD9">
      <w:pPr>
        <w:rPr>
          <w:rFonts w:ascii="Calibri" w:hAnsi="Calibri"/>
        </w:rPr>
      </w:pPr>
    </w:p>
    <w:p w14:paraId="30CAD488" w14:textId="77777777" w:rsidR="00547DD9" w:rsidRPr="00453783" w:rsidRDefault="00547DD9">
      <w:pPr>
        <w:rPr>
          <w:rFonts w:ascii="Calibri" w:hAnsi="Calibri"/>
        </w:rPr>
      </w:pPr>
    </w:p>
    <w:p w14:paraId="70484589" w14:textId="77777777" w:rsidR="00547DD9" w:rsidRPr="00453783" w:rsidRDefault="00547DD9">
      <w:pPr>
        <w:rPr>
          <w:rFonts w:ascii="Calibri" w:hAnsi="Calibri"/>
        </w:rPr>
      </w:pPr>
    </w:p>
    <w:p w14:paraId="1FA09AB3" w14:textId="77777777" w:rsidR="00547DD9" w:rsidRPr="00453783" w:rsidRDefault="00547DD9">
      <w:pPr>
        <w:rPr>
          <w:rFonts w:ascii="Calibri" w:hAnsi="Calibri"/>
        </w:rPr>
      </w:pPr>
    </w:p>
    <w:p w14:paraId="6F5B774D" w14:textId="77777777" w:rsidR="00547DD9" w:rsidRPr="00453783" w:rsidRDefault="00547DD9">
      <w:pPr>
        <w:rPr>
          <w:rFonts w:ascii="Calibri" w:hAnsi="Calibri"/>
        </w:rPr>
      </w:pPr>
    </w:p>
    <w:p w14:paraId="22FCC09B" w14:textId="77777777" w:rsidR="00547DD9" w:rsidRPr="00453783" w:rsidRDefault="00547DD9">
      <w:pPr>
        <w:rPr>
          <w:rFonts w:ascii="Calibri" w:hAnsi="Calibri"/>
        </w:rPr>
      </w:pPr>
    </w:p>
    <w:p w14:paraId="5575C90F" w14:textId="77777777" w:rsidR="00547DD9" w:rsidRPr="00453783" w:rsidRDefault="00547DD9">
      <w:pPr>
        <w:rPr>
          <w:rFonts w:ascii="Calibri" w:hAnsi="Calibri"/>
        </w:rPr>
      </w:pPr>
    </w:p>
    <w:p w14:paraId="22AF1A9E" w14:textId="77777777" w:rsidR="00547DD9" w:rsidRPr="00453783" w:rsidRDefault="00547DD9">
      <w:pPr>
        <w:rPr>
          <w:rFonts w:ascii="Calibri" w:hAnsi="Calibri"/>
        </w:rPr>
      </w:pPr>
    </w:p>
    <w:p w14:paraId="329CF4E5" w14:textId="77777777" w:rsidR="00547DD9" w:rsidRPr="00453783" w:rsidRDefault="00547DD9">
      <w:pPr>
        <w:rPr>
          <w:rFonts w:ascii="Calibri" w:hAnsi="Calibri"/>
        </w:rPr>
      </w:pPr>
    </w:p>
    <w:p w14:paraId="4A6BB255" w14:textId="77777777" w:rsidR="00547DD9" w:rsidRPr="00453783" w:rsidRDefault="00547DD9">
      <w:pPr>
        <w:rPr>
          <w:rFonts w:ascii="Calibri" w:hAnsi="Calibri"/>
        </w:rPr>
      </w:pPr>
    </w:p>
    <w:p w14:paraId="20A5491D" w14:textId="77777777" w:rsidR="00547DD9" w:rsidRPr="00453783" w:rsidRDefault="00547DD9">
      <w:pPr>
        <w:rPr>
          <w:rFonts w:ascii="Calibri" w:hAnsi="Calibri"/>
        </w:rPr>
      </w:pPr>
    </w:p>
    <w:p w14:paraId="7FF29607" w14:textId="77777777" w:rsidR="00547DD9" w:rsidRPr="00453783" w:rsidRDefault="00547DD9">
      <w:pPr>
        <w:rPr>
          <w:rFonts w:ascii="Calibri" w:hAnsi="Calibri"/>
        </w:rPr>
      </w:pPr>
    </w:p>
    <w:p w14:paraId="18728919" w14:textId="77777777" w:rsidR="00547DD9" w:rsidRPr="00453783" w:rsidRDefault="00547DD9">
      <w:pPr>
        <w:rPr>
          <w:rFonts w:ascii="Calibri" w:hAnsi="Calibri"/>
        </w:rPr>
      </w:pPr>
    </w:p>
    <w:p w14:paraId="7D0255FA" w14:textId="77777777" w:rsidR="00547DD9" w:rsidRPr="00453783" w:rsidRDefault="00547DD9">
      <w:pPr>
        <w:rPr>
          <w:rFonts w:ascii="Calibri" w:hAnsi="Calibri"/>
        </w:rPr>
      </w:pPr>
    </w:p>
    <w:p w14:paraId="5DA9461D" w14:textId="77777777" w:rsidR="00547DD9" w:rsidRPr="00453783" w:rsidRDefault="00547DD9">
      <w:pPr>
        <w:rPr>
          <w:rFonts w:ascii="Calibri" w:hAnsi="Calibri"/>
        </w:rPr>
      </w:pPr>
    </w:p>
    <w:p w14:paraId="41F3AEC3" w14:textId="77777777" w:rsidR="00547DD9" w:rsidRPr="00453783" w:rsidRDefault="00547DD9">
      <w:pPr>
        <w:rPr>
          <w:rFonts w:ascii="Calibri" w:hAnsi="Calibri"/>
        </w:rPr>
      </w:pPr>
    </w:p>
    <w:p w14:paraId="3C843BB8" w14:textId="77777777" w:rsidR="00A1079C" w:rsidRPr="00453783" w:rsidRDefault="00A1079C">
      <w:pPr>
        <w:rPr>
          <w:rFonts w:ascii="Calibri" w:hAnsi="Calibri"/>
        </w:rPr>
      </w:pPr>
    </w:p>
    <w:p w14:paraId="37F3C342" w14:textId="77777777" w:rsidR="00A1079C" w:rsidRPr="00453783" w:rsidRDefault="00A1079C">
      <w:pPr>
        <w:rPr>
          <w:rFonts w:ascii="Calibri" w:hAnsi="Calibri"/>
        </w:rPr>
      </w:pPr>
    </w:p>
    <w:p w14:paraId="1D968469" w14:textId="77777777" w:rsidR="001A76E4" w:rsidRPr="001A76E4" w:rsidRDefault="001A76E4" w:rsidP="168CAD90">
      <w:pPr>
        <w:pStyle w:val="TtulodeTDC"/>
        <w:numPr>
          <w:ilvl w:val="0"/>
          <w:numId w:val="0"/>
        </w:numPr>
        <w:tabs>
          <w:tab w:val="left" w:pos="284"/>
        </w:tabs>
        <w:jc w:val="center"/>
        <w:rPr>
          <w:rFonts w:ascii="Calibri" w:hAnsi="Calibri"/>
          <w:color w:val="auto"/>
          <w:sz w:val="16"/>
          <w:szCs w:val="16"/>
        </w:rPr>
      </w:pPr>
    </w:p>
    <w:p w14:paraId="326263EC" w14:textId="77777777" w:rsidR="007F1FAD" w:rsidRPr="00597881" w:rsidRDefault="007F1FAD" w:rsidP="168CAD90">
      <w:pPr>
        <w:pStyle w:val="TtulodeTDC"/>
        <w:numPr>
          <w:ilvl w:val="0"/>
          <w:numId w:val="0"/>
        </w:numPr>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t>Tabla de contenido</w:t>
      </w:r>
    </w:p>
    <w:p w14:paraId="0D568161" w14:textId="377E2F9D" w:rsidR="00261345" w:rsidRDefault="007F1FAD">
      <w:pPr>
        <w:pStyle w:val="TDC1"/>
        <w:tabs>
          <w:tab w:val="left" w:pos="480"/>
          <w:tab w:val="right" w:leader="dot" w:pos="9628"/>
        </w:tabs>
        <w:rPr>
          <w:rFonts w:asciiTheme="minorHAnsi" w:eastAsiaTheme="minorEastAsia" w:hAnsiTheme="minorHAnsi" w:cstheme="minorBidi"/>
          <w:b w:val="0"/>
          <w:bCs w:val="0"/>
          <w:caps w:val="0"/>
          <w:noProof/>
          <w:sz w:val="22"/>
          <w:szCs w:val="22"/>
          <w:lang w:val="es-EC" w:eastAsia="es-EC"/>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98101147" w:history="1">
        <w:r w:rsidR="00261345" w:rsidRPr="00B879EB">
          <w:rPr>
            <w:rStyle w:val="Hipervnculo"/>
            <w:rFonts w:cs="Book Antiqua"/>
            <w:noProof/>
          </w:rPr>
          <w:t>1.</w:t>
        </w:r>
        <w:r w:rsidR="00261345">
          <w:rPr>
            <w:rFonts w:asciiTheme="minorHAnsi" w:eastAsiaTheme="minorEastAsia" w:hAnsiTheme="minorHAnsi" w:cstheme="minorBidi"/>
            <w:b w:val="0"/>
            <w:bCs w:val="0"/>
            <w:caps w:val="0"/>
            <w:noProof/>
            <w:sz w:val="22"/>
            <w:szCs w:val="22"/>
            <w:lang w:val="es-EC" w:eastAsia="es-EC"/>
          </w:rPr>
          <w:tab/>
        </w:r>
        <w:r w:rsidR="00261345" w:rsidRPr="00B879EB">
          <w:rPr>
            <w:rStyle w:val="Hipervnculo"/>
            <w:rFonts w:cs="Book Antiqua"/>
            <w:noProof/>
          </w:rPr>
          <w:t>Introducción</w:t>
        </w:r>
        <w:r w:rsidR="00261345">
          <w:rPr>
            <w:noProof/>
            <w:webHidden/>
          </w:rPr>
          <w:tab/>
        </w:r>
        <w:r w:rsidR="00261345">
          <w:rPr>
            <w:noProof/>
            <w:webHidden/>
          </w:rPr>
          <w:fldChar w:fldCharType="begin"/>
        </w:r>
        <w:r w:rsidR="00261345">
          <w:rPr>
            <w:noProof/>
            <w:webHidden/>
          </w:rPr>
          <w:instrText xml:space="preserve"> PAGEREF _Toc98101147 \h </w:instrText>
        </w:r>
        <w:r w:rsidR="00261345">
          <w:rPr>
            <w:noProof/>
            <w:webHidden/>
          </w:rPr>
        </w:r>
        <w:r w:rsidR="00261345">
          <w:rPr>
            <w:noProof/>
            <w:webHidden/>
          </w:rPr>
          <w:fldChar w:fldCharType="separate"/>
        </w:r>
        <w:r w:rsidR="00261345">
          <w:rPr>
            <w:noProof/>
            <w:webHidden/>
          </w:rPr>
          <w:t>3</w:t>
        </w:r>
        <w:r w:rsidR="00261345">
          <w:rPr>
            <w:noProof/>
            <w:webHidden/>
          </w:rPr>
          <w:fldChar w:fldCharType="end"/>
        </w:r>
      </w:hyperlink>
    </w:p>
    <w:p w14:paraId="4AAE21BB" w14:textId="08B83D15" w:rsidR="00261345" w:rsidRDefault="00641CD7">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98101148" w:history="1">
        <w:r w:rsidR="00261345" w:rsidRPr="00B879EB">
          <w:rPr>
            <w:rStyle w:val="Hipervnculo"/>
            <w:rFonts w:cs="Book Antiqua"/>
            <w:noProof/>
          </w:rPr>
          <w:t>1.1.</w:t>
        </w:r>
        <w:r w:rsidR="00261345">
          <w:rPr>
            <w:rFonts w:asciiTheme="minorHAnsi" w:eastAsiaTheme="minorEastAsia" w:hAnsiTheme="minorHAnsi" w:cstheme="minorBidi"/>
            <w:smallCaps w:val="0"/>
            <w:noProof/>
            <w:sz w:val="22"/>
            <w:szCs w:val="22"/>
            <w:lang w:val="es-EC" w:eastAsia="es-EC"/>
          </w:rPr>
          <w:tab/>
        </w:r>
        <w:r w:rsidR="00261345" w:rsidRPr="00B879EB">
          <w:rPr>
            <w:rStyle w:val="Hipervnculo"/>
            <w:rFonts w:cs="Book Antiqua"/>
            <w:noProof/>
          </w:rPr>
          <w:t>Objetivo</w:t>
        </w:r>
        <w:r w:rsidR="00261345">
          <w:rPr>
            <w:noProof/>
            <w:webHidden/>
          </w:rPr>
          <w:tab/>
        </w:r>
        <w:r w:rsidR="00261345">
          <w:rPr>
            <w:noProof/>
            <w:webHidden/>
          </w:rPr>
          <w:fldChar w:fldCharType="begin"/>
        </w:r>
        <w:r w:rsidR="00261345">
          <w:rPr>
            <w:noProof/>
            <w:webHidden/>
          </w:rPr>
          <w:instrText xml:space="preserve"> PAGEREF _Toc98101148 \h </w:instrText>
        </w:r>
        <w:r w:rsidR="00261345">
          <w:rPr>
            <w:noProof/>
            <w:webHidden/>
          </w:rPr>
        </w:r>
        <w:r w:rsidR="00261345">
          <w:rPr>
            <w:noProof/>
            <w:webHidden/>
          </w:rPr>
          <w:fldChar w:fldCharType="separate"/>
        </w:r>
        <w:r w:rsidR="00261345">
          <w:rPr>
            <w:noProof/>
            <w:webHidden/>
          </w:rPr>
          <w:t>3</w:t>
        </w:r>
        <w:r w:rsidR="00261345">
          <w:rPr>
            <w:noProof/>
            <w:webHidden/>
          </w:rPr>
          <w:fldChar w:fldCharType="end"/>
        </w:r>
      </w:hyperlink>
    </w:p>
    <w:p w14:paraId="1550E551" w14:textId="34FE2949" w:rsidR="00261345" w:rsidRDefault="00641CD7">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98101149" w:history="1">
        <w:r w:rsidR="00261345" w:rsidRPr="00B879EB">
          <w:rPr>
            <w:rStyle w:val="Hipervnculo"/>
            <w:rFonts w:cs="Book Antiqua"/>
            <w:noProof/>
          </w:rPr>
          <w:t>1.2.</w:t>
        </w:r>
        <w:r w:rsidR="00261345">
          <w:rPr>
            <w:rFonts w:asciiTheme="minorHAnsi" w:eastAsiaTheme="minorEastAsia" w:hAnsiTheme="minorHAnsi" w:cstheme="minorBidi"/>
            <w:smallCaps w:val="0"/>
            <w:noProof/>
            <w:sz w:val="22"/>
            <w:szCs w:val="22"/>
            <w:lang w:val="es-EC" w:eastAsia="es-EC"/>
          </w:rPr>
          <w:tab/>
        </w:r>
        <w:r w:rsidR="00261345" w:rsidRPr="00B879EB">
          <w:rPr>
            <w:rStyle w:val="Hipervnculo"/>
            <w:rFonts w:cs="Book Antiqua"/>
            <w:noProof/>
          </w:rPr>
          <w:t>Definiciones, Acrónimos y Abreviaturas</w:t>
        </w:r>
        <w:r w:rsidR="00261345">
          <w:rPr>
            <w:noProof/>
            <w:webHidden/>
          </w:rPr>
          <w:tab/>
        </w:r>
        <w:r w:rsidR="00261345">
          <w:rPr>
            <w:noProof/>
            <w:webHidden/>
          </w:rPr>
          <w:fldChar w:fldCharType="begin"/>
        </w:r>
        <w:r w:rsidR="00261345">
          <w:rPr>
            <w:noProof/>
            <w:webHidden/>
          </w:rPr>
          <w:instrText xml:space="preserve"> PAGEREF _Toc98101149 \h </w:instrText>
        </w:r>
        <w:r w:rsidR="00261345">
          <w:rPr>
            <w:noProof/>
            <w:webHidden/>
          </w:rPr>
        </w:r>
        <w:r w:rsidR="00261345">
          <w:rPr>
            <w:noProof/>
            <w:webHidden/>
          </w:rPr>
          <w:fldChar w:fldCharType="separate"/>
        </w:r>
        <w:r w:rsidR="00261345">
          <w:rPr>
            <w:noProof/>
            <w:webHidden/>
          </w:rPr>
          <w:t>3</w:t>
        </w:r>
        <w:r w:rsidR="00261345">
          <w:rPr>
            <w:noProof/>
            <w:webHidden/>
          </w:rPr>
          <w:fldChar w:fldCharType="end"/>
        </w:r>
      </w:hyperlink>
    </w:p>
    <w:p w14:paraId="5B7A1ADB" w14:textId="24155B91" w:rsidR="00261345" w:rsidRDefault="00641CD7">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98101150" w:history="1">
        <w:r w:rsidR="00261345" w:rsidRPr="00B879EB">
          <w:rPr>
            <w:rStyle w:val="Hipervnculo"/>
            <w:rFonts w:cs="Book Antiqua"/>
            <w:noProof/>
          </w:rPr>
          <w:t>1.3.</w:t>
        </w:r>
        <w:r w:rsidR="00261345">
          <w:rPr>
            <w:rFonts w:asciiTheme="minorHAnsi" w:eastAsiaTheme="minorEastAsia" w:hAnsiTheme="minorHAnsi" w:cstheme="minorBidi"/>
            <w:smallCaps w:val="0"/>
            <w:noProof/>
            <w:sz w:val="22"/>
            <w:szCs w:val="22"/>
            <w:lang w:val="es-EC" w:eastAsia="es-EC"/>
          </w:rPr>
          <w:tab/>
        </w:r>
        <w:r w:rsidR="00261345" w:rsidRPr="00B879EB">
          <w:rPr>
            <w:rStyle w:val="Hipervnculo"/>
            <w:rFonts w:cs="Book Antiqua"/>
            <w:noProof/>
          </w:rPr>
          <w:t>Audiencia</w:t>
        </w:r>
        <w:r w:rsidR="00261345">
          <w:rPr>
            <w:noProof/>
            <w:webHidden/>
          </w:rPr>
          <w:tab/>
        </w:r>
        <w:r w:rsidR="00261345">
          <w:rPr>
            <w:noProof/>
            <w:webHidden/>
          </w:rPr>
          <w:fldChar w:fldCharType="begin"/>
        </w:r>
        <w:r w:rsidR="00261345">
          <w:rPr>
            <w:noProof/>
            <w:webHidden/>
          </w:rPr>
          <w:instrText xml:space="preserve"> PAGEREF _Toc98101150 \h </w:instrText>
        </w:r>
        <w:r w:rsidR="00261345">
          <w:rPr>
            <w:noProof/>
            <w:webHidden/>
          </w:rPr>
        </w:r>
        <w:r w:rsidR="00261345">
          <w:rPr>
            <w:noProof/>
            <w:webHidden/>
          </w:rPr>
          <w:fldChar w:fldCharType="separate"/>
        </w:r>
        <w:r w:rsidR="00261345">
          <w:rPr>
            <w:noProof/>
            <w:webHidden/>
          </w:rPr>
          <w:t>4</w:t>
        </w:r>
        <w:r w:rsidR="00261345">
          <w:rPr>
            <w:noProof/>
            <w:webHidden/>
          </w:rPr>
          <w:fldChar w:fldCharType="end"/>
        </w:r>
      </w:hyperlink>
    </w:p>
    <w:p w14:paraId="766539DE" w14:textId="39C296F8" w:rsidR="00261345" w:rsidRDefault="00641CD7">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98101151" w:history="1">
        <w:r w:rsidR="00261345" w:rsidRPr="00B879EB">
          <w:rPr>
            <w:rStyle w:val="Hipervnculo"/>
            <w:rFonts w:cs="Book Antiqua"/>
            <w:noProof/>
          </w:rPr>
          <w:t>1.4.</w:t>
        </w:r>
        <w:r w:rsidR="00261345">
          <w:rPr>
            <w:rFonts w:asciiTheme="minorHAnsi" w:eastAsiaTheme="minorEastAsia" w:hAnsiTheme="minorHAnsi" w:cstheme="minorBidi"/>
            <w:smallCaps w:val="0"/>
            <w:noProof/>
            <w:sz w:val="22"/>
            <w:szCs w:val="22"/>
            <w:lang w:val="es-EC" w:eastAsia="es-EC"/>
          </w:rPr>
          <w:tab/>
        </w:r>
        <w:r w:rsidR="00261345" w:rsidRPr="00B879EB">
          <w:rPr>
            <w:rStyle w:val="Hipervnculo"/>
            <w:rFonts w:cs="Book Antiqua"/>
            <w:noProof/>
          </w:rPr>
          <w:t>Alcance</w:t>
        </w:r>
        <w:r w:rsidR="00261345">
          <w:rPr>
            <w:noProof/>
            <w:webHidden/>
          </w:rPr>
          <w:tab/>
        </w:r>
        <w:r w:rsidR="00261345">
          <w:rPr>
            <w:noProof/>
            <w:webHidden/>
          </w:rPr>
          <w:fldChar w:fldCharType="begin"/>
        </w:r>
        <w:r w:rsidR="00261345">
          <w:rPr>
            <w:noProof/>
            <w:webHidden/>
          </w:rPr>
          <w:instrText xml:space="preserve"> PAGEREF _Toc98101151 \h </w:instrText>
        </w:r>
        <w:r w:rsidR="00261345">
          <w:rPr>
            <w:noProof/>
            <w:webHidden/>
          </w:rPr>
        </w:r>
        <w:r w:rsidR="00261345">
          <w:rPr>
            <w:noProof/>
            <w:webHidden/>
          </w:rPr>
          <w:fldChar w:fldCharType="separate"/>
        </w:r>
        <w:r w:rsidR="00261345">
          <w:rPr>
            <w:noProof/>
            <w:webHidden/>
          </w:rPr>
          <w:t>4</w:t>
        </w:r>
        <w:r w:rsidR="00261345">
          <w:rPr>
            <w:noProof/>
            <w:webHidden/>
          </w:rPr>
          <w:fldChar w:fldCharType="end"/>
        </w:r>
      </w:hyperlink>
    </w:p>
    <w:p w14:paraId="2469F296" w14:textId="61418B53" w:rsidR="00261345" w:rsidRDefault="00641CD7">
      <w:pPr>
        <w:pStyle w:val="TDC1"/>
        <w:tabs>
          <w:tab w:val="left" w:pos="480"/>
          <w:tab w:val="right" w:leader="dot" w:pos="9628"/>
        </w:tabs>
        <w:rPr>
          <w:rFonts w:asciiTheme="minorHAnsi" w:eastAsiaTheme="minorEastAsia" w:hAnsiTheme="minorHAnsi" w:cstheme="minorBidi"/>
          <w:b w:val="0"/>
          <w:bCs w:val="0"/>
          <w:caps w:val="0"/>
          <w:noProof/>
          <w:sz w:val="22"/>
          <w:szCs w:val="22"/>
          <w:lang w:val="es-EC" w:eastAsia="es-EC"/>
        </w:rPr>
      </w:pPr>
      <w:hyperlink w:anchor="_Toc98101152" w:history="1">
        <w:r w:rsidR="00261345" w:rsidRPr="00B879EB">
          <w:rPr>
            <w:rStyle w:val="Hipervnculo"/>
            <w:rFonts w:cs="Book Antiqua"/>
            <w:noProof/>
          </w:rPr>
          <w:t>2.</w:t>
        </w:r>
        <w:r w:rsidR="00261345">
          <w:rPr>
            <w:rFonts w:asciiTheme="minorHAnsi" w:eastAsiaTheme="minorEastAsia" w:hAnsiTheme="minorHAnsi" w:cstheme="minorBidi"/>
            <w:b w:val="0"/>
            <w:bCs w:val="0"/>
            <w:caps w:val="0"/>
            <w:noProof/>
            <w:sz w:val="22"/>
            <w:szCs w:val="22"/>
            <w:lang w:val="es-EC" w:eastAsia="es-EC"/>
          </w:rPr>
          <w:tab/>
        </w:r>
        <w:r w:rsidR="00261345" w:rsidRPr="00B879EB">
          <w:rPr>
            <w:rStyle w:val="Hipervnculo"/>
            <w:rFonts w:cs="Book Antiqua"/>
            <w:noProof/>
          </w:rPr>
          <w:t>Presentación del Producto</w:t>
        </w:r>
        <w:r w:rsidR="00261345">
          <w:rPr>
            <w:noProof/>
            <w:webHidden/>
          </w:rPr>
          <w:tab/>
        </w:r>
        <w:r w:rsidR="00261345">
          <w:rPr>
            <w:noProof/>
            <w:webHidden/>
          </w:rPr>
          <w:fldChar w:fldCharType="begin"/>
        </w:r>
        <w:r w:rsidR="00261345">
          <w:rPr>
            <w:noProof/>
            <w:webHidden/>
          </w:rPr>
          <w:instrText xml:space="preserve"> PAGEREF _Toc98101152 \h </w:instrText>
        </w:r>
        <w:r w:rsidR="00261345">
          <w:rPr>
            <w:noProof/>
            <w:webHidden/>
          </w:rPr>
        </w:r>
        <w:r w:rsidR="00261345">
          <w:rPr>
            <w:noProof/>
            <w:webHidden/>
          </w:rPr>
          <w:fldChar w:fldCharType="separate"/>
        </w:r>
        <w:r w:rsidR="00261345">
          <w:rPr>
            <w:noProof/>
            <w:webHidden/>
          </w:rPr>
          <w:t>5</w:t>
        </w:r>
        <w:r w:rsidR="00261345">
          <w:rPr>
            <w:noProof/>
            <w:webHidden/>
          </w:rPr>
          <w:fldChar w:fldCharType="end"/>
        </w:r>
      </w:hyperlink>
    </w:p>
    <w:p w14:paraId="0F8C1E91" w14:textId="5308E1D7" w:rsidR="00261345" w:rsidRDefault="00641CD7">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98101153" w:history="1">
        <w:r w:rsidR="00261345" w:rsidRPr="00B879EB">
          <w:rPr>
            <w:rStyle w:val="Hipervnculo"/>
            <w:rFonts w:cs="Book Antiqua"/>
            <w:noProof/>
          </w:rPr>
          <w:t>2.1.</w:t>
        </w:r>
        <w:r w:rsidR="00261345">
          <w:rPr>
            <w:rFonts w:asciiTheme="minorHAnsi" w:eastAsiaTheme="minorEastAsia" w:hAnsiTheme="minorHAnsi" w:cstheme="minorBidi"/>
            <w:smallCaps w:val="0"/>
            <w:noProof/>
            <w:sz w:val="22"/>
            <w:szCs w:val="22"/>
            <w:lang w:val="es-EC" w:eastAsia="es-EC"/>
          </w:rPr>
          <w:tab/>
        </w:r>
        <w:r w:rsidR="00261345" w:rsidRPr="00B879EB">
          <w:rPr>
            <w:rStyle w:val="Hipervnculo"/>
            <w:rFonts w:cs="Book Antiqua"/>
            <w:noProof/>
          </w:rPr>
          <w:t>Propósito del Sistema</w:t>
        </w:r>
        <w:r w:rsidR="00261345">
          <w:rPr>
            <w:noProof/>
            <w:webHidden/>
          </w:rPr>
          <w:tab/>
        </w:r>
        <w:r w:rsidR="00261345">
          <w:rPr>
            <w:noProof/>
            <w:webHidden/>
          </w:rPr>
          <w:fldChar w:fldCharType="begin"/>
        </w:r>
        <w:r w:rsidR="00261345">
          <w:rPr>
            <w:noProof/>
            <w:webHidden/>
          </w:rPr>
          <w:instrText xml:space="preserve"> PAGEREF _Toc98101153 \h </w:instrText>
        </w:r>
        <w:r w:rsidR="00261345">
          <w:rPr>
            <w:noProof/>
            <w:webHidden/>
          </w:rPr>
        </w:r>
        <w:r w:rsidR="00261345">
          <w:rPr>
            <w:noProof/>
            <w:webHidden/>
          </w:rPr>
          <w:fldChar w:fldCharType="separate"/>
        </w:r>
        <w:r w:rsidR="00261345">
          <w:rPr>
            <w:noProof/>
            <w:webHidden/>
          </w:rPr>
          <w:t>5</w:t>
        </w:r>
        <w:r w:rsidR="00261345">
          <w:rPr>
            <w:noProof/>
            <w:webHidden/>
          </w:rPr>
          <w:fldChar w:fldCharType="end"/>
        </w:r>
      </w:hyperlink>
    </w:p>
    <w:p w14:paraId="0D7D4B63" w14:textId="7BBAADB6" w:rsidR="00261345" w:rsidRDefault="00641CD7">
      <w:pPr>
        <w:pStyle w:val="TDC3"/>
        <w:tabs>
          <w:tab w:val="right" w:leader="dot" w:pos="9628"/>
        </w:tabs>
        <w:rPr>
          <w:rFonts w:asciiTheme="minorHAnsi" w:eastAsiaTheme="minorEastAsia" w:hAnsiTheme="minorHAnsi" w:cstheme="minorBidi"/>
          <w:i w:val="0"/>
          <w:iCs w:val="0"/>
          <w:noProof/>
          <w:sz w:val="22"/>
          <w:szCs w:val="22"/>
          <w:lang w:val="es-EC" w:eastAsia="es-EC"/>
        </w:rPr>
      </w:pPr>
      <w:hyperlink w:anchor="_Toc98101154" w:history="1">
        <w:r w:rsidR="00261345" w:rsidRPr="00B879EB">
          <w:rPr>
            <w:rStyle w:val="Hipervnculo"/>
            <w:rFonts w:cs="Book Antiqua"/>
            <w:noProof/>
          </w:rPr>
          <w:t>2.1.1. Planteamiento del problema</w:t>
        </w:r>
        <w:r w:rsidR="00261345">
          <w:rPr>
            <w:noProof/>
            <w:webHidden/>
          </w:rPr>
          <w:tab/>
        </w:r>
        <w:r w:rsidR="00261345">
          <w:rPr>
            <w:noProof/>
            <w:webHidden/>
          </w:rPr>
          <w:fldChar w:fldCharType="begin"/>
        </w:r>
        <w:r w:rsidR="00261345">
          <w:rPr>
            <w:noProof/>
            <w:webHidden/>
          </w:rPr>
          <w:instrText xml:space="preserve"> PAGEREF _Toc98101154 \h </w:instrText>
        </w:r>
        <w:r w:rsidR="00261345">
          <w:rPr>
            <w:noProof/>
            <w:webHidden/>
          </w:rPr>
        </w:r>
        <w:r w:rsidR="00261345">
          <w:rPr>
            <w:noProof/>
            <w:webHidden/>
          </w:rPr>
          <w:fldChar w:fldCharType="separate"/>
        </w:r>
        <w:r w:rsidR="00261345">
          <w:rPr>
            <w:noProof/>
            <w:webHidden/>
          </w:rPr>
          <w:t>5</w:t>
        </w:r>
        <w:r w:rsidR="00261345">
          <w:rPr>
            <w:noProof/>
            <w:webHidden/>
          </w:rPr>
          <w:fldChar w:fldCharType="end"/>
        </w:r>
      </w:hyperlink>
    </w:p>
    <w:p w14:paraId="1AC1DCF9" w14:textId="60D28564" w:rsidR="00261345" w:rsidRDefault="00641CD7">
      <w:pPr>
        <w:pStyle w:val="TDC3"/>
        <w:tabs>
          <w:tab w:val="right" w:leader="dot" w:pos="9628"/>
        </w:tabs>
        <w:rPr>
          <w:rFonts w:asciiTheme="minorHAnsi" w:eastAsiaTheme="minorEastAsia" w:hAnsiTheme="minorHAnsi" w:cstheme="minorBidi"/>
          <w:i w:val="0"/>
          <w:iCs w:val="0"/>
          <w:noProof/>
          <w:sz w:val="22"/>
          <w:szCs w:val="22"/>
          <w:lang w:val="es-EC" w:eastAsia="es-EC"/>
        </w:rPr>
      </w:pPr>
      <w:hyperlink w:anchor="_Toc98101155" w:history="1">
        <w:r w:rsidR="00261345" w:rsidRPr="00B879EB">
          <w:rPr>
            <w:rStyle w:val="Hipervnculo"/>
            <w:rFonts w:cs="Book Antiqua"/>
            <w:noProof/>
          </w:rPr>
          <w:t>2.1.2. Objetivo</w:t>
        </w:r>
        <w:r w:rsidR="00261345">
          <w:rPr>
            <w:noProof/>
            <w:webHidden/>
          </w:rPr>
          <w:tab/>
        </w:r>
        <w:r w:rsidR="00261345">
          <w:rPr>
            <w:noProof/>
            <w:webHidden/>
          </w:rPr>
          <w:fldChar w:fldCharType="begin"/>
        </w:r>
        <w:r w:rsidR="00261345">
          <w:rPr>
            <w:noProof/>
            <w:webHidden/>
          </w:rPr>
          <w:instrText xml:space="preserve"> PAGEREF _Toc98101155 \h </w:instrText>
        </w:r>
        <w:r w:rsidR="00261345">
          <w:rPr>
            <w:noProof/>
            <w:webHidden/>
          </w:rPr>
        </w:r>
        <w:r w:rsidR="00261345">
          <w:rPr>
            <w:noProof/>
            <w:webHidden/>
          </w:rPr>
          <w:fldChar w:fldCharType="separate"/>
        </w:r>
        <w:r w:rsidR="00261345">
          <w:rPr>
            <w:noProof/>
            <w:webHidden/>
          </w:rPr>
          <w:t>5</w:t>
        </w:r>
        <w:r w:rsidR="00261345">
          <w:rPr>
            <w:noProof/>
            <w:webHidden/>
          </w:rPr>
          <w:fldChar w:fldCharType="end"/>
        </w:r>
      </w:hyperlink>
    </w:p>
    <w:p w14:paraId="1A47054A" w14:textId="57765CF8" w:rsidR="00261345" w:rsidRDefault="00641CD7">
      <w:pPr>
        <w:pStyle w:val="TDC3"/>
        <w:tabs>
          <w:tab w:val="right" w:leader="dot" w:pos="9628"/>
        </w:tabs>
        <w:rPr>
          <w:rFonts w:asciiTheme="minorHAnsi" w:eastAsiaTheme="minorEastAsia" w:hAnsiTheme="minorHAnsi" w:cstheme="minorBidi"/>
          <w:i w:val="0"/>
          <w:iCs w:val="0"/>
          <w:noProof/>
          <w:sz w:val="22"/>
          <w:szCs w:val="22"/>
          <w:lang w:val="es-EC" w:eastAsia="es-EC"/>
        </w:rPr>
      </w:pPr>
      <w:hyperlink w:anchor="_Toc98101156" w:history="1">
        <w:r w:rsidR="00261345" w:rsidRPr="00B879EB">
          <w:rPr>
            <w:rStyle w:val="Hipervnculo"/>
            <w:rFonts w:cs="Book Antiqua"/>
            <w:noProof/>
          </w:rPr>
          <w:t>2.1.3. Alcance</w:t>
        </w:r>
        <w:r w:rsidR="00261345">
          <w:rPr>
            <w:noProof/>
            <w:webHidden/>
          </w:rPr>
          <w:tab/>
        </w:r>
        <w:r w:rsidR="00261345">
          <w:rPr>
            <w:noProof/>
            <w:webHidden/>
          </w:rPr>
          <w:fldChar w:fldCharType="begin"/>
        </w:r>
        <w:r w:rsidR="00261345">
          <w:rPr>
            <w:noProof/>
            <w:webHidden/>
          </w:rPr>
          <w:instrText xml:space="preserve"> PAGEREF _Toc98101156 \h </w:instrText>
        </w:r>
        <w:r w:rsidR="00261345">
          <w:rPr>
            <w:noProof/>
            <w:webHidden/>
          </w:rPr>
        </w:r>
        <w:r w:rsidR="00261345">
          <w:rPr>
            <w:noProof/>
            <w:webHidden/>
          </w:rPr>
          <w:fldChar w:fldCharType="separate"/>
        </w:r>
        <w:r w:rsidR="00261345">
          <w:rPr>
            <w:noProof/>
            <w:webHidden/>
          </w:rPr>
          <w:t>5</w:t>
        </w:r>
        <w:r w:rsidR="00261345">
          <w:rPr>
            <w:noProof/>
            <w:webHidden/>
          </w:rPr>
          <w:fldChar w:fldCharType="end"/>
        </w:r>
      </w:hyperlink>
    </w:p>
    <w:p w14:paraId="31A2B0A4" w14:textId="3FDB955E" w:rsidR="00261345" w:rsidRDefault="00641CD7">
      <w:pPr>
        <w:pStyle w:val="TDC3"/>
        <w:tabs>
          <w:tab w:val="right" w:leader="dot" w:pos="9628"/>
        </w:tabs>
        <w:rPr>
          <w:rFonts w:asciiTheme="minorHAnsi" w:eastAsiaTheme="minorEastAsia" w:hAnsiTheme="minorHAnsi" w:cstheme="minorBidi"/>
          <w:i w:val="0"/>
          <w:iCs w:val="0"/>
          <w:noProof/>
          <w:sz w:val="22"/>
          <w:szCs w:val="22"/>
          <w:lang w:val="es-EC" w:eastAsia="es-EC"/>
        </w:rPr>
      </w:pPr>
      <w:hyperlink w:anchor="_Toc98101157" w:history="1">
        <w:r w:rsidR="00261345" w:rsidRPr="00B879EB">
          <w:rPr>
            <w:rStyle w:val="Hipervnculo"/>
            <w:rFonts w:cs="Book Antiqua"/>
            <w:noProof/>
          </w:rPr>
          <w:t>2.1.4 El sistema no contempla</w:t>
        </w:r>
        <w:r w:rsidR="00261345">
          <w:rPr>
            <w:noProof/>
            <w:webHidden/>
          </w:rPr>
          <w:tab/>
        </w:r>
        <w:r w:rsidR="00261345">
          <w:rPr>
            <w:noProof/>
            <w:webHidden/>
          </w:rPr>
          <w:fldChar w:fldCharType="begin"/>
        </w:r>
        <w:r w:rsidR="00261345">
          <w:rPr>
            <w:noProof/>
            <w:webHidden/>
          </w:rPr>
          <w:instrText xml:space="preserve"> PAGEREF _Toc98101157 \h </w:instrText>
        </w:r>
        <w:r w:rsidR="00261345">
          <w:rPr>
            <w:noProof/>
            <w:webHidden/>
          </w:rPr>
        </w:r>
        <w:r w:rsidR="00261345">
          <w:rPr>
            <w:noProof/>
            <w:webHidden/>
          </w:rPr>
          <w:fldChar w:fldCharType="separate"/>
        </w:r>
        <w:r w:rsidR="00261345">
          <w:rPr>
            <w:noProof/>
            <w:webHidden/>
          </w:rPr>
          <w:t>6</w:t>
        </w:r>
        <w:r w:rsidR="00261345">
          <w:rPr>
            <w:noProof/>
            <w:webHidden/>
          </w:rPr>
          <w:fldChar w:fldCharType="end"/>
        </w:r>
      </w:hyperlink>
    </w:p>
    <w:p w14:paraId="495F455D" w14:textId="3D80D01D" w:rsidR="00261345" w:rsidRDefault="00641CD7">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98101158" w:history="1">
        <w:r w:rsidR="00261345" w:rsidRPr="00B879EB">
          <w:rPr>
            <w:rStyle w:val="Hipervnculo"/>
            <w:rFonts w:cs="Book Antiqua"/>
            <w:noProof/>
          </w:rPr>
          <w:t>2.2.</w:t>
        </w:r>
        <w:r w:rsidR="00261345">
          <w:rPr>
            <w:rFonts w:asciiTheme="minorHAnsi" w:eastAsiaTheme="minorEastAsia" w:hAnsiTheme="minorHAnsi" w:cstheme="minorBidi"/>
            <w:smallCaps w:val="0"/>
            <w:noProof/>
            <w:sz w:val="22"/>
            <w:szCs w:val="22"/>
            <w:lang w:val="es-EC" w:eastAsia="es-EC"/>
          </w:rPr>
          <w:tab/>
        </w:r>
        <w:r w:rsidR="00261345" w:rsidRPr="00B879EB">
          <w:rPr>
            <w:rStyle w:val="Hipervnculo"/>
            <w:rFonts w:cs="Book Antiqua"/>
            <w:noProof/>
          </w:rPr>
          <w:t>Riesgos</w:t>
        </w:r>
        <w:r w:rsidR="00261345">
          <w:rPr>
            <w:noProof/>
            <w:webHidden/>
          </w:rPr>
          <w:tab/>
        </w:r>
        <w:r w:rsidR="00261345">
          <w:rPr>
            <w:noProof/>
            <w:webHidden/>
          </w:rPr>
          <w:fldChar w:fldCharType="begin"/>
        </w:r>
        <w:r w:rsidR="00261345">
          <w:rPr>
            <w:noProof/>
            <w:webHidden/>
          </w:rPr>
          <w:instrText xml:space="preserve"> PAGEREF _Toc98101158 \h </w:instrText>
        </w:r>
        <w:r w:rsidR="00261345">
          <w:rPr>
            <w:noProof/>
            <w:webHidden/>
          </w:rPr>
        </w:r>
        <w:r w:rsidR="00261345">
          <w:rPr>
            <w:noProof/>
            <w:webHidden/>
          </w:rPr>
          <w:fldChar w:fldCharType="separate"/>
        </w:r>
        <w:r w:rsidR="00261345">
          <w:rPr>
            <w:noProof/>
            <w:webHidden/>
          </w:rPr>
          <w:t>6</w:t>
        </w:r>
        <w:r w:rsidR="00261345">
          <w:rPr>
            <w:noProof/>
            <w:webHidden/>
          </w:rPr>
          <w:fldChar w:fldCharType="end"/>
        </w:r>
      </w:hyperlink>
    </w:p>
    <w:p w14:paraId="66F4ED0E" w14:textId="6CEC4896" w:rsidR="00261345" w:rsidRDefault="00641CD7">
      <w:pPr>
        <w:pStyle w:val="TDC1"/>
        <w:tabs>
          <w:tab w:val="left" w:pos="480"/>
          <w:tab w:val="right" w:leader="dot" w:pos="9628"/>
        </w:tabs>
        <w:rPr>
          <w:rFonts w:asciiTheme="minorHAnsi" w:eastAsiaTheme="minorEastAsia" w:hAnsiTheme="minorHAnsi" w:cstheme="minorBidi"/>
          <w:b w:val="0"/>
          <w:bCs w:val="0"/>
          <w:caps w:val="0"/>
          <w:noProof/>
          <w:sz w:val="22"/>
          <w:szCs w:val="22"/>
          <w:lang w:val="es-EC" w:eastAsia="es-EC"/>
        </w:rPr>
      </w:pPr>
      <w:hyperlink w:anchor="_Toc98101159" w:history="1">
        <w:r w:rsidR="00261345" w:rsidRPr="00B879EB">
          <w:rPr>
            <w:rStyle w:val="Hipervnculo"/>
            <w:rFonts w:cs="Book Antiqua"/>
            <w:noProof/>
          </w:rPr>
          <w:t>3.</w:t>
        </w:r>
        <w:r w:rsidR="00261345">
          <w:rPr>
            <w:rFonts w:asciiTheme="minorHAnsi" w:eastAsiaTheme="minorEastAsia" w:hAnsiTheme="minorHAnsi" w:cstheme="minorBidi"/>
            <w:b w:val="0"/>
            <w:bCs w:val="0"/>
            <w:caps w:val="0"/>
            <w:noProof/>
            <w:sz w:val="22"/>
            <w:szCs w:val="22"/>
            <w:lang w:val="es-EC" w:eastAsia="es-EC"/>
          </w:rPr>
          <w:tab/>
        </w:r>
        <w:r w:rsidR="00261345" w:rsidRPr="00B879EB">
          <w:rPr>
            <w:rStyle w:val="Hipervnculo"/>
            <w:rFonts w:cs="Book Antiqua"/>
            <w:noProof/>
          </w:rPr>
          <w:t>Descripción General</w:t>
        </w:r>
        <w:r w:rsidR="00261345">
          <w:rPr>
            <w:noProof/>
            <w:webHidden/>
          </w:rPr>
          <w:tab/>
        </w:r>
        <w:r w:rsidR="00261345">
          <w:rPr>
            <w:noProof/>
            <w:webHidden/>
          </w:rPr>
          <w:fldChar w:fldCharType="begin"/>
        </w:r>
        <w:r w:rsidR="00261345">
          <w:rPr>
            <w:noProof/>
            <w:webHidden/>
          </w:rPr>
          <w:instrText xml:space="preserve"> PAGEREF _Toc98101159 \h </w:instrText>
        </w:r>
        <w:r w:rsidR="00261345">
          <w:rPr>
            <w:noProof/>
            <w:webHidden/>
          </w:rPr>
        </w:r>
        <w:r w:rsidR="00261345">
          <w:rPr>
            <w:noProof/>
            <w:webHidden/>
          </w:rPr>
          <w:fldChar w:fldCharType="separate"/>
        </w:r>
        <w:r w:rsidR="00261345">
          <w:rPr>
            <w:noProof/>
            <w:webHidden/>
          </w:rPr>
          <w:t>6</w:t>
        </w:r>
        <w:r w:rsidR="00261345">
          <w:rPr>
            <w:noProof/>
            <w:webHidden/>
          </w:rPr>
          <w:fldChar w:fldCharType="end"/>
        </w:r>
      </w:hyperlink>
    </w:p>
    <w:p w14:paraId="5D371DFB" w14:textId="3E6569C8" w:rsidR="00261345" w:rsidRDefault="00641CD7">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98101160" w:history="1">
        <w:r w:rsidR="00261345" w:rsidRPr="00B879EB">
          <w:rPr>
            <w:rStyle w:val="Hipervnculo"/>
            <w:rFonts w:cs="Book Antiqua"/>
            <w:noProof/>
          </w:rPr>
          <w:t>3.1.</w:t>
        </w:r>
        <w:r w:rsidR="00261345">
          <w:rPr>
            <w:rFonts w:asciiTheme="minorHAnsi" w:eastAsiaTheme="minorEastAsia" w:hAnsiTheme="minorHAnsi" w:cstheme="minorBidi"/>
            <w:smallCaps w:val="0"/>
            <w:noProof/>
            <w:sz w:val="22"/>
            <w:szCs w:val="22"/>
            <w:lang w:val="es-EC" w:eastAsia="es-EC"/>
          </w:rPr>
          <w:tab/>
        </w:r>
        <w:r w:rsidR="00261345" w:rsidRPr="00B879EB">
          <w:rPr>
            <w:rStyle w:val="Hipervnculo"/>
            <w:rFonts w:cs="Book Antiqua"/>
            <w:noProof/>
          </w:rPr>
          <w:t>Contexto del Producto</w:t>
        </w:r>
        <w:r w:rsidR="00261345">
          <w:rPr>
            <w:noProof/>
            <w:webHidden/>
          </w:rPr>
          <w:tab/>
        </w:r>
        <w:r w:rsidR="00261345">
          <w:rPr>
            <w:noProof/>
            <w:webHidden/>
          </w:rPr>
          <w:fldChar w:fldCharType="begin"/>
        </w:r>
        <w:r w:rsidR="00261345">
          <w:rPr>
            <w:noProof/>
            <w:webHidden/>
          </w:rPr>
          <w:instrText xml:space="preserve"> PAGEREF _Toc98101160 \h </w:instrText>
        </w:r>
        <w:r w:rsidR="00261345">
          <w:rPr>
            <w:noProof/>
            <w:webHidden/>
          </w:rPr>
        </w:r>
        <w:r w:rsidR="00261345">
          <w:rPr>
            <w:noProof/>
            <w:webHidden/>
          </w:rPr>
          <w:fldChar w:fldCharType="separate"/>
        </w:r>
        <w:r w:rsidR="00261345">
          <w:rPr>
            <w:noProof/>
            <w:webHidden/>
          </w:rPr>
          <w:t>6</w:t>
        </w:r>
        <w:r w:rsidR="00261345">
          <w:rPr>
            <w:noProof/>
            <w:webHidden/>
          </w:rPr>
          <w:fldChar w:fldCharType="end"/>
        </w:r>
      </w:hyperlink>
    </w:p>
    <w:p w14:paraId="2686159B" w14:textId="465CF3C5" w:rsidR="00261345" w:rsidRDefault="00641CD7">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98101161" w:history="1">
        <w:r w:rsidR="00261345" w:rsidRPr="00B879EB">
          <w:rPr>
            <w:rStyle w:val="Hipervnculo"/>
            <w:rFonts w:cs="Book Antiqua"/>
            <w:noProof/>
          </w:rPr>
          <w:t>3.2.</w:t>
        </w:r>
        <w:r w:rsidR="00261345">
          <w:rPr>
            <w:rFonts w:asciiTheme="minorHAnsi" w:eastAsiaTheme="minorEastAsia" w:hAnsiTheme="minorHAnsi" w:cstheme="minorBidi"/>
            <w:smallCaps w:val="0"/>
            <w:noProof/>
            <w:sz w:val="22"/>
            <w:szCs w:val="22"/>
            <w:lang w:val="es-EC" w:eastAsia="es-EC"/>
          </w:rPr>
          <w:tab/>
        </w:r>
        <w:r w:rsidR="00261345" w:rsidRPr="00B879EB">
          <w:rPr>
            <w:rStyle w:val="Hipervnculo"/>
            <w:rFonts w:cs="Book Antiqua"/>
            <w:noProof/>
          </w:rPr>
          <w:t>Perspectivas futuras del producto</w:t>
        </w:r>
        <w:r w:rsidR="00261345">
          <w:rPr>
            <w:noProof/>
            <w:webHidden/>
          </w:rPr>
          <w:tab/>
        </w:r>
        <w:r w:rsidR="00261345">
          <w:rPr>
            <w:noProof/>
            <w:webHidden/>
          </w:rPr>
          <w:fldChar w:fldCharType="begin"/>
        </w:r>
        <w:r w:rsidR="00261345">
          <w:rPr>
            <w:noProof/>
            <w:webHidden/>
          </w:rPr>
          <w:instrText xml:space="preserve"> PAGEREF _Toc98101161 \h </w:instrText>
        </w:r>
        <w:r w:rsidR="00261345">
          <w:rPr>
            <w:noProof/>
            <w:webHidden/>
          </w:rPr>
        </w:r>
        <w:r w:rsidR="00261345">
          <w:rPr>
            <w:noProof/>
            <w:webHidden/>
          </w:rPr>
          <w:fldChar w:fldCharType="separate"/>
        </w:r>
        <w:r w:rsidR="00261345">
          <w:rPr>
            <w:noProof/>
            <w:webHidden/>
          </w:rPr>
          <w:t>7</w:t>
        </w:r>
        <w:r w:rsidR="00261345">
          <w:rPr>
            <w:noProof/>
            <w:webHidden/>
          </w:rPr>
          <w:fldChar w:fldCharType="end"/>
        </w:r>
      </w:hyperlink>
    </w:p>
    <w:p w14:paraId="00F7929C" w14:textId="7631A916" w:rsidR="00261345" w:rsidRDefault="00641CD7">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98101162" w:history="1">
        <w:r w:rsidR="00261345" w:rsidRPr="00B879EB">
          <w:rPr>
            <w:rStyle w:val="Hipervnculo"/>
            <w:rFonts w:cs="Book Antiqua"/>
            <w:noProof/>
          </w:rPr>
          <w:t>3.3.</w:t>
        </w:r>
        <w:r w:rsidR="00261345">
          <w:rPr>
            <w:rFonts w:asciiTheme="minorHAnsi" w:eastAsiaTheme="minorEastAsia" w:hAnsiTheme="minorHAnsi" w:cstheme="minorBidi"/>
            <w:smallCaps w:val="0"/>
            <w:noProof/>
            <w:sz w:val="22"/>
            <w:szCs w:val="22"/>
            <w:lang w:val="es-EC" w:eastAsia="es-EC"/>
          </w:rPr>
          <w:tab/>
        </w:r>
        <w:r w:rsidR="00261345" w:rsidRPr="00B879EB">
          <w:rPr>
            <w:rStyle w:val="Hipervnculo"/>
            <w:rFonts w:cs="Book Antiqua"/>
            <w:noProof/>
          </w:rPr>
          <w:t>Reglas y Funciones de Negocio</w:t>
        </w:r>
        <w:r w:rsidR="00261345">
          <w:rPr>
            <w:noProof/>
            <w:webHidden/>
          </w:rPr>
          <w:tab/>
        </w:r>
        <w:r w:rsidR="00261345">
          <w:rPr>
            <w:noProof/>
            <w:webHidden/>
          </w:rPr>
          <w:fldChar w:fldCharType="begin"/>
        </w:r>
        <w:r w:rsidR="00261345">
          <w:rPr>
            <w:noProof/>
            <w:webHidden/>
          </w:rPr>
          <w:instrText xml:space="preserve"> PAGEREF _Toc98101162 \h </w:instrText>
        </w:r>
        <w:r w:rsidR="00261345">
          <w:rPr>
            <w:noProof/>
            <w:webHidden/>
          </w:rPr>
        </w:r>
        <w:r w:rsidR="00261345">
          <w:rPr>
            <w:noProof/>
            <w:webHidden/>
          </w:rPr>
          <w:fldChar w:fldCharType="separate"/>
        </w:r>
        <w:r w:rsidR="00261345">
          <w:rPr>
            <w:noProof/>
            <w:webHidden/>
          </w:rPr>
          <w:t>7</w:t>
        </w:r>
        <w:r w:rsidR="00261345">
          <w:rPr>
            <w:noProof/>
            <w:webHidden/>
          </w:rPr>
          <w:fldChar w:fldCharType="end"/>
        </w:r>
      </w:hyperlink>
    </w:p>
    <w:p w14:paraId="34C02019" w14:textId="74AC9696" w:rsidR="00261345" w:rsidRDefault="00641CD7">
      <w:pPr>
        <w:pStyle w:val="TDC1"/>
        <w:tabs>
          <w:tab w:val="left" w:pos="480"/>
          <w:tab w:val="right" w:leader="dot" w:pos="9628"/>
        </w:tabs>
        <w:rPr>
          <w:rFonts w:asciiTheme="minorHAnsi" w:eastAsiaTheme="minorEastAsia" w:hAnsiTheme="minorHAnsi" w:cstheme="minorBidi"/>
          <w:b w:val="0"/>
          <w:bCs w:val="0"/>
          <w:caps w:val="0"/>
          <w:noProof/>
          <w:sz w:val="22"/>
          <w:szCs w:val="22"/>
          <w:lang w:val="es-EC" w:eastAsia="es-EC"/>
        </w:rPr>
      </w:pPr>
      <w:hyperlink w:anchor="_Toc98101163" w:history="1">
        <w:r w:rsidR="00261345" w:rsidRPr="00B879EB">
          <w:rPr>
            <w:rStyle w:val="Hipervnculo"/>
            <w:rFonts w:cs="Book Antiqua"/>
            <w:noProof/>
          </w:rPr>
          <w:t>4.</w:t>
        </w:r>
        <w:r w:rsidR="00261345">
          <w:rPr>
            <w:rFonts w:asciiTheme="minorHAnsi" w:eastAsiaTheme="minorEastAsia" w:hAnsiTheme="minorHAnsi" w:cstheme="minorBidi"/>
            <w:b w:val="0"/>
            <w:bCs w:val="0"/>
            <w:caps w:val="0"/>
            <w:noProof/>
            <w:sz w:val="22"/>
            <w:szCs w:val="22"/>
            <w:lang w:val="es-EC" w:eastAsia="es-EC"/>
          </w:rPr>
          <w:tab/>
        </w:r>
        <w:r w:rsidR="00261345" w:rsidRPr="00B879EB">
          <w:rPr>
            <w:rStyle w:val="Hipervnculo"/>
            <w:rFonts w:cs="Book Antiqua"/>
            <w:noProof/>
          </w:rPr>
          <w:t>REQUISITOS</w:t>
        </w:r>
        <w:r w:rsidR="00261345">
          <w:rPr>
            <w:noProof/>
            <w:webHidden/>
          </w:rPr>
          <w:tab/>
        </w:r>
        <w:r w:rsidR="00261345">
          <w:rPr>
            <w:noProof/>
            <w:webHidden/>
          </w:rPr>
          <w:fldChar w:fldCharType="begin"/>
        </w:r>
        <w:r w:rsidR="00261345">
          <w:rPr>
            <w:noProof/>
            <w:webHidden/>
          </w:rPr>
          <w:instrText xml:space="preserve"> PAGEREF _Toc98101163 \h </w:instrText>
        </w:r>
        <w:r w:rsidR="00261345">
          <w:rPr>
            <w:noProof/>
            <w:webHidden/>
          </w:rPr>
        </w:r>
        <w:r w:rsidR="00261345">
          <w:rPr>
            <w:noProof/>
            <w:webHidden/>
          </w:rPr>
          <w:fldChar w:fldCharType="separate"/>
        </w:r>
        <w:r w:rsidR="00261345">
          <w:rPr>
            <w:noProof/>
            <w:webHidden/>
          </w:rPr>
          <w:t>9</w:t>
        </w:r>
        <w:r w:rsidR="00261345">
          <w:rPr>
            <w:noProof/>
            <w:webHidden/>
          </w:rPr>
          <w:fldChar w:fldCharType="end"/>
        </w:r>
      </w:hyperlink>
    </w:p>
    <w:p w14:paraId="499C261D" w14:textId="41A7A3B2" w:rsidR="00261345" w:rsidRDefault="00641CD7">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98101164" w:history="1">
        <w:r w:rsidR="00261345" w:rsidRPr="00B879EB">
          <w:rPr>
            <w:rStyle w:val="Hipervnculo"/>
            <w:rFonts w:cs="Book Antiqua"/>
            <w:noProof/>
          </w:rPr>
          <w:t>4.1.</w:t>
        </w:r>
        <w:r w:rsidR="00261345">
          <w:rPr>
            <w:rFonts w:asciiTheme="minorHAnsi" w:eastAsiaTheme="minorEastAsia" w:hAnsiTheme="minorHAnsi" w:cstheme="minorBidi"/>
            <w:smallCaps w:val="0"/>
            <w:noProof/>
            <w:sz w:val="22"/>
            <w:szCs w:val="22"/>
            <w:lang w:val="es-EC" w:eastAsia="es-EC"/>
          </w:rPr>
          <w:tab/>
        </w:r>
        <w:r w:rsidR="00261345" w:rsidRPr="00B879EB">
          <w:rPr>
            <w:rStyle w:val="Hipervnculo"/>
            <w:rFonts w:cs="Book Antiqua"/>
            <w:noProof/>
          </w:rPr>
          <w:t>Funcionales</w:t>
        </w:r>
        <w:r w:rsidR="00261345">
          <w:rPr>
            <w:noProof/>
            <w:webHidden/>
          </w:rPr>
          <w:tab/>
        </w:r>
        <w:r w:rsidR="00261345">
          <w:rPr>
            <w:noProof/>
            <w:webHidden/>
          </w:rPr>
          <w:fldChar w:fldCharType="begin"/>
        </w:r>
        <w:r w:rsidR="00261345">
          <w:rPr>
            <w:noProof/>
            <w:webHidden/>
          </w:rPr>
          <w:instrText xml:space="preserve"> PAGEREF _Toc98101164 \h </w:instrText>
        </w:r>
        <w:r w:rsidR="00261345">
          <w:rPr>
            <w:noProof/>
            <w:webHidden/>
          </w:rPr>
        </w:r>
        <w:r w:rsidR="00261345">
          <w:rPr>
            <w:noProof/>
            <w:webHidden/>
          </w:rPr>
          <w:fldChar w:fldCharType="separate"/>
        </w:r>
        <w:r w:rsidR="00261345">
          <w:rPr>
            <w:noProof/>
            <w:webHidden/>
          </w:rPr>
          <w:t>9</w:t>
        </w:r>
        <w:r w:rsidR="00261345">
          <w:rPr>
            <w:noProof/>
            <w:webHidden/>
          </w:rPr>
          <w:fldChar w:fldCharType="end"/>
        </w:r>
      </w:hyperlink>
    </w:p>
    <w:p w14:paraId="066F135F" w14:textId="51688B4A" w:rsidR="00261345" w:rsidRDefault="00641CD7">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98101165" w:history="1">
        <w:r w:rsidR="00261345" w:rsidRPr="00B879EB">
          <w:rPr>
            <w:rStyle w:val="Hipervnculo"/>
            <w:rFonts w:cs="Book Antiqua"/>
            <w:noProof/>
          </w:rPr>
          <w:t>4.2.</w:t>
        </w:r>
        <w:r w:rsidR="00261345">
          <w:rPr>
            <w:rFonts w:asciiTheme="minorHAnsi" w:eastAsiaTheme="minorEastAsia" w:hAnsiTheme="minorHAnsi" w:cstheme="minorBidi"/>
            <w:smallCaps w:val="0"/>
            <w:noProof/>
            <w:sz w:val="22"/>
            <w:szCs w:val="22"/>
            <w:lang w:val="es-EC" w:eastAsia="es-EC"/>
          </w:rPr>
          <w:tab/>
        </w:r>
        <w:r w:rsidR="00261345" w:rsidRPr="00B879EB">
          <w:rPr>
            <w:rStyle w:val="Hipervnculo"/>
            <w:rFonts w:cs="Book Antiqua"/>
            <w:noProof/>
          </w:rPr>
          <w:t>No funcionales</w:t>
        </w:r>
        <w:r w:rsidR="00261345">
          <w:rPr>
            <w:noProof/>
            <w:webHidden/>
          </w:rPr>
          <w:tab/>
        </w:r>
        <w:r w:rsidR="00261345">
          <w:rPr>
            <w:noProof/>
            <w:webHidden/>
          </w:rPr>
          <w:fldChar w:fldCharType="begin"/>
        </w:r>
        <w:r w:rsidR="00261345">
          <w:rPr>
            <w:noProof/>
            <w:webHidden/>
          </w:rPr>
          <w:instrText xml:space="preserve"> PAGEREF _Toc98101165 \h </w:instrText>
        </w:r>
        <w:r w:rsidR="00261345">
          <w:rPr>
            <w:noProof/>
            <w:webHidden/>
          </w:rPr>
        </w:r>
        <w:r w:rsidR="00261345">
          <w:rPr>
            <w:noProof/>
            <w:webHidden/>
          </w:rPr>
          <w:fldChar w:fldCharType="separate"/>
        </w:r>
        <w:r w:rsidR="00261345">
          <w:rPr>
            <w:noProof/>
            <w:webHidden/>
          </w:rPr>
          <w:t>21</w:t>
        </w:r>
        <w:r w:rsidR="00261345">
          <w:rPr>
            <w:noProof/>
            <w:webHidden/>
          </w:rPr>
          <w:fldChar w:fldCharType="end"/>
        </w:r>
      </w:hyperlink>
    </w:p>
    <w:p w14:paraId="6E46E3CC" w14:textId="323465A6" w:rsidR="00261345" w:rsidRDefault="00641CD7">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98101166" w:history="1">
        <w:r w:rsidR="00261345" w:rsidRPr="00B879EB">
          <w:rPr>
            <w:rStyle w:val="Hipervnculo"/>
            <w:rFonts w:cs="Calibri"/>
            <w:noProof/>
          </w:rPr>
          <w:t>4.2.1.</w:t>
        </w:r>
        <w:r w:rsidR="00261345">
          <w:rPr>
            <w:rFonts w:asciiTheme="minorHAnsi" w:eastAsiaTheme="minorEastAsia" w:hAnsiTheme="minorHAnsi" w:cstheme="minorBidi"/>
            <w:i w:val="0"/>
            <w:iCs w:val="0"/>
            <w:noProof/>
            <w:sz w:val="22"/>
            <w:szCs w:val="22"/>
            <w:lang w:val="es-EC" w:eastAsia="es-EC"/>
          </w:rPr>
          <w:tab/>
        </w:r>
        <w:r w:rsidR="00261345" w:rsidRPr="00B879EB">
          <w:rPr>
            <w:rStyle w:val="Hipervnculo"/>
            <w:rFonts w:cs="Calibri"/>
            <w:noProof/>
          </w:rPr>
          <w:t>Tamaño y rendimiento</w:t>
        </w:r>
        <w:r w:rsidR="00261345">
          <w:rPr>
            <w:noProof/>
            <w:webHidden/>
          </w:rPr>
          <w:tab/>
        </w:r>
        <w:r w:rsidR="00261345">
          <w:rPr>
            <w:noProof/>
            <w:webHidden/>
          </w:rPr>
          <w:fldChar w:fldCharType="begin"/>
        </w:r>
        <w:r w:rsidR="00261345">
          <w:rPr>
            <w:noProof/>
            <w:webHidden/>
          </w:rPr>
          <w:instrText xml:space="preserve"> PAGEREF _Toc98101166 \h </w:instrText>
        </w:r>
        <w:r w:rsidR="00261345">
          <w:rPr>
            <w:noProof/>
            <w:webHidden/>
          </w:rPr>
        </w:r>
        <w:r w:rsidR="00261345">
          <w:rPr>
            <w:noProof/>
            <w:webHidden/>
          </w:rPr>
          <w:fldChar w:fldCharType="separate"/>
        </w:r>
        <w:r w:rsidR="00261345">
          <w:rPr>
            <w:noProof/>
            <w:webHidden/>
          </w:rPr>
          <w:t>24</w:t>
        </w:r>
        <w:r w:rsidR="00261345">
          <w:rPr>
            <w:noProof/>
            <w:webHidden/>
          </w:rPr>
          <w:fldChar w:fldCharType="end"/>
        </w:r>
      </w:hyperlink>
    </w:p>
    <w:p w14:paraId="309E0378" w14:textId="4F905D62" w:rsidR="00261345" w:rsidRDefault="00641CD7">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98101167" w:history="1">
        <w:r w:rsidR="00261345" w:rsidRPr="00B879EB">
          <w:rPr>
            <w:rStyle w:val="Hipervnculo"/>
            <w:rFonts w:cs="Calibri"/>
            <w:noProof/>
          </w:rPr>
          <w:t>4.2.2.</w:t>
        </w:r>
        <w:r w:rsidR="00261345">
          <w:rPr>
            <w:rFonts w:asciiTheme="minorHAnsi" w:eastAsiaTheme="minorEastAsia" w:hAnsiTheme="minorHAnsi" w:cstheme="minorBidi"/>
            <w:i w:val="0"/>
            <w:iCs w:val="0"/>
            <w:noProof/>
            <w:sz w:val="22"/>
            <w:szCs w:val="22"/>
            <w:lang w:val="es-EC" w:eastAsia="es-EC"/>
          </w:rPr>
          <w:tab/>
        </w:r>
        <w:r w:rsidR="00261345" w:rsidRPr="00B879EB">
          <w:rPr>
            <w:rStyle w:val="Hipervnculo"/>
            <w:rFonts w:cs="Calibri"/>
            <w:noProof/>
          </w:rPr>
          <w:t>Calidad</w:t>
        </w:r>
        <w:r w:rsidR="00261345">
          <w:rPr>
            <w:noProof/>
            <w:webHidden/>
          </w:rPr>
          <w:tab/>
        </w:r>
        <w:r w:rsidR="00261345">
          <w:rPr>
            <w:noProof/>
            <w:webHidden/>
          </w:rPr>
          <w:fldChar w:fldCharType="begin"/>
        </w:r>
        <w:r w:rsidR="00261345">
          <w:rPr>
            <w:noProof/>
            <w:webHidden/>
          </w:rPr>
          <w:instrText xml:space="preserve"> PAGEREF _Toc98101167 \h </w:instrText>
        </w:r>
        <w:r w:rsidR="00261345">
          <w:rPr>
            <w:noProof/>
            <w:webHidden/>
          </w:rPr>
        </w:r>
        <w:r w:rsidR="00261345">
          <w:rPr>
            <w:noProof/>
            <w:webHidden/>
          </w:rPr>
          <w:fldChar w:fldCharType="separate"/>
        </w:r>
        <w:r w:rsidR="00261345">
          <w:rPr>
            <w:noProof/>
            <w:webHidden/>
          </w:rPr>
          <w:t>24</w:t>
        </w:r>
        <w:r w:rsidR="00261345">
          <w:rPr>
            <w:noProof/>
            <w:webHidden/>
          </w:rPr>
          <w:fldChar w:fldCharType="end"/>
        </w:r>
      </w:hyperlink>
    </w:p>
    <w:p w14:paraId="38F7DDE6" w14:textId="335D0179" w:rsidR="00261345" w:rsidRDefault="00641CD7">
      <w:pPr>
        <w:pStyle w:val="TDC1"/>
        <w:tabs>
          <w:tab w:val="left" w:pos="480"/>
          <w:tab w:val="right" w:leader="dot" w:pos="9628"/>
        </w:tabs>
        <w:rPr>
          <w:rFonts w:asciiTheme="minorHAnsi" w:eastAsiaTheme="minorEastAsia" w:hAnsiTheme="minorHAnsi" w:cstheme="minorBidi"/>
          <w:b w:val="0"/>
          <w:bCs w:val="0"/>
          <w:caps w:val="0"/>
          <w:noProof/>
          <w:sz w:val="22"/>
          <w:szCs w:val="22"/>
          <w:lang w:val="es-EC" w:eastAsia="es-EC"/>
        </w:rPr>
      </w:pPr>
      <w:hyperlink w:anchor="_Toc98101168" w:history="1">
        <w:r w:rsidR="00261345" w:rsidRPr="00B879EB">
          <w:rPr>
            <w:rStyle w:val="Hipervnculo"/>
            <w:rFonts w:cs="Book Antiqua"/>
            <w:noProof/>
          </w:rPr>
          <w:t>5.</w:t>
        </w:r>
        <w:r w:rsidR="00261345">
          <w:rPr>
            <w:rFonts w:asciiTheme="minorHAnsi" w:eastAsiaTheme="minorEastAsia" w:hAnsiTheme="minorHAnsi" w:cstheme="minorBidi"/>
            <w:b w:val="0"/>
            <w:bCs w:val="0"/>
            <w:caps w:val="0"/>
            <w:noProof/>
            <w:sz w:val="22"/>
            <w:szCs w:val="22"/>
            <w:lang w:val="es-EC" w:eastAsia="es-EC"/>
          </w:rPr>
          <w:tab/>
        </w:r>
        <w:r w:rsidR="00261345" w:rsidRPr="00B879EB">
          <w:rPr>
            <w:rStyle w:val="Hipervnculo"/>
            <w:rFonts w:cs="Book Antiqua"/>
            <w:noProof/>
          </w:rPr>
          <w:t>Arquitectura del Producto/Sistema</w:t>
        </w:r>
        <w:r w:rsidR="00261345">
          <w:rPr>
            <w:noProof/>
            <w:webHidden/>
          </w:rPr>
          <w:tab/>
        </w:r>
        <w:r w:rsidR="00261345">
          <w:rPr>
            <w:noProof/>
            <w:webHidden/>
          </w:rPr>
          <w:fldChar w:fldCharType="begin"/>
        </w:r>
        <w:r w:rsidR="00261345">
          <w:rPr>
            <w:noProof/>
            <w:webHidden/>
          </w:rPr>
          <w:instrText xml:space="preserve"> PAGEREF _Toc98101168 \h </w:instrText>
        </w:r>
        <w:r w:rsidR="00261345">
          <w:rPr>
            <w:noProof/>
            <w:webHidden/>
          </w:rPr>
        </w:r>
        <w:r w:rsidR="00261345">
          <w:rPr>
            <w:noProof/>
            <w:webHidden/>
          </w:rPr>
          <w:fldChar w:fldCharType="separate"/>
        </w:r>
        <w:r w:rsidR="00261345">
          <w:rPr>
            <w:noProof/>
            <w:webHidden/>
          </w:rPr>
          <w:t>25</w:t>
        </w:r>
        <w:r w:rsidR="00261345">
          <w:rPr>
            <w:noProof/>
            <w:webHidden/>
          </w:rPr>
          <w:fldChar w:fldCharType="end"/>
        </w:r>
      </w:hyperlink>
    </w:p>
    <w:p w14:paraId="18088917" w14:textId="226D82C9" w:rsidR="00261345" w:rsidRDefault="00641CD7">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98101169" w:history="1">
        <w:r w:rsidR="00261345" w:rsidRPr="00B879EB">
          <w:rPr>
            <w:rStyle w:val="Hipervnculo"/>
            <w:rFonts w:cs="Book Antiqua"/>
            <w:noProof/>
          </w:rPr>
          <w:t>5.1.</w:t>
        </w:r>
        <w:r w:rsidR="00261345">
          <w:rPr>
            <w:rFonts w:asciiTheme="minorHAnsi" w:eastAsiaTheme="minorEastAsia" w:hAnsiTheme="minorHAnsi" w:cstheme="minorBidi"/>
            <w:smallCaps w:val="0"/>
            <w:noProof/>
            <w:sz w:val="22"/>
            <w:szCs w:val="22"/>
            <w:lang w:val="es-EC" w:eastAsia="es-EC"/>
          </w:rPr>
          <w:tab/>
        </w:r>
        <w:r w:rsidR="00261345" w:rsidRPr="00B879EB">
          <w:rPr>
            <w:rStyle w:val="Hipervnculo"/>
            <w:rFonts w:cs="Book Antiqua"/>
            <w:noProof/>
          </w:rPr>
          <w:t>Vista de Casos de Uso</w:t>
        </w:r>
        <w:r w:rsidR="00261345">
          <w:rPr>
            <w:noProof/>
            <w:webHidden/>
          </w:rPr>
          <w:tab/>
        </w:r>
        <w:r w:rsidR="00261345">
          <w:rPr>
            <w:noProof/>
            <w:webHidden/>
          </w:rPr>
          <w:fldChar w:fldCharType="begin"/>
        </w:r>
        <w:r w:rsidR="00261345">
          <w:rPr>
            <w:noProof/>
            <w:webHidden/>
          </w:rPr>
          <w:instrText xml:space="preserve"> PAGEREF _Toc98101169 \h </w:instrText>
        </w:r>
        <w:r w:rsidR="00261345">
          <w:rPr>
            <w:noProof/>
            <w:webHidden/>
          </w:rPr>
        </w:r>
        <w:r w:rsidR="00261345">
          <w:rPr>
            <w:noProof/>
            <w:webHidden/>
          </w:rPr>
          <w:fldChar w:fldCharType="separate"/>
        </w:r>
        <w:r w:rsidR="00261345">
          <w:rPr>
            <w:noProof/>
            <w:webHidden/>
          </w:rPr>
          <w:t>25</w:t>
        </w:r>
        <w:r w:rsidR="00261345">
          <w:rPr>
            <w:noProof/>
            <w:webHidden/>
          </w:rPr>
          <w:fldChar w:fldCharType="end"/>
        </w:r>
      </w:hyperlink>
    </w:p>
    <w:p w14:paraId="1A7FE43D" w14:textId="7DD05694" w:rsidR="00261345" w:rsidRDefault="00641CD7">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98101170" w:history="1">
        <w:r w:rsidR="00261345" w:rsidRPr="00B879EB">
          <w:rPr>
            <w:rStyle w:val="Hipervnculo"/>
            <w:rFonts w:cs="Calibri"/>
            <w:noProof/>
          </w:rPr>
          <w:t>5.1.1.</w:t>
        </w:r>
        <w:r w:rsidR="00261345">
          <w:rPr>
            <w:rFonts w:asciiTheme="minorHAnsi" w:eastAsiaTheme="minorEastAsia" w:hAnsiTheme="minorHAnsi" w:cstheme="minorBidi"/>
            <w:i w:val="0"/>
            <w:iCs w:val="0"/>
            <w:noProof/>
            <w:sz w:val="22"/>
            <w:szCs w:val="22"/>
            <w:lang w:val="es-EC" w:eastAsia="es-EC"/>
          </w:rPr>
          <w:tab/>
        </w:r>
        <w:r w:rsidR="00261345" w:rsidRPr="00B879EB">
          <w:rPr>
            <w:rStyle w:val="Hipervnculo"/>
            <w:rFonts w:cs="Calibri"/>
            <w:noProof/>
          </w:rPr>
          <w:t>Actores</w:t>
        </w:r>
        <w:r w:rsidR="00261345">
          <w:rPr>
            <w:noProof/>
            <w:webHidden/>
          </w:rPr>
          <w:tab/>
        </w:r>
        <w:r w:rsidR="00261345">
          <w:rPr>
            <w:noProof/>
            <w:webHidden/>
          </w:rPr>
          <w:fldChar w:fldCharType="begin"/>
        </w:r>
        <w:r w:rsidR="00261345">
          <w:rPr>
            <w:noProof/>
            <w:webHidden/>
          </w:rPr>
          <w:instrText xml:space="preserve"> PAGEREF _Toc98101170 \h </w:instrText>
        </w:r>
        <w:r w:rsidR="00261345">
          <w:rPr>
            <w:noProof/>
            <w:webHidden/>
          </w:rPr>
        </w:r>
        <w:r w:rsidR="00261345">
          <w:rPr>
            <w:noProof/>
            <w:webHidden/>
          </w:rPr>
          <w:fldChar w:fldCharType="separate"/>
        </w:r>
        <w:r w:rsidR="00261345">
          <w:rPr>
            <w:noProof/>
            <w:webHidden/>
          </w:rPr>
          <w:t>25</w:t>
        </w:r>
        <w:r w:rsidR="00261345">
          <w:rPr>
            <w:noProof/>
            <w:webHidden/>
          </w:rPr>
          <w:fldChar w:fldCharType="end"/>
        </w:r>
      </w:hyperlink>
    </w:p>
    <w:p w14:paraId="3763CA6F" w14:textId="4749DCB8" w:rsidR="00261345" w:rsidRDefault="00641CD7">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98101171" w:history="1">
        <w:r w:rsidR="00261345" w:rsidRPr="00B879EB">
          <w:rPr>
            <w:rStyle w:val="Hipervnculo"/>
            <w:rFonts w:cs="Calibri"/>
            <w:noProof/>
          </w:rPr>
          <w:t>5.1.2.</w:t>
        </w:r>
        <w:r w:rsidR="00261345">
          <w:rPr>
            <w:rFonts w:asciiTheme="minorHAnsi" w:eastAsiaTheme="minorEastAsia" w:hAnsiTheme="minorHAnsi" w:cstheme="minorBidi"/>
            <w:i w:val="0"/>
            <w:iCs w:val="0"/>
            <w:noProof/>
            <w:sz w:val="22"/>
            <w:szCs w:val="22"/>
            <w:lang w:val="es-EC" w:eastAsia="es-EC"/>
          </w:rPr>
          <w:tab/>
        </w:r>
        <w:r w:rsidR="00261345" w:rsidRPr="00B879EB">
          <w:rPr>
            <w:rStyle w:val="Hipervnculo"/>
            <w:rFonts w:cs="Calibri"/>
            <w:noProof/>
          </w:rPr>
          <w:t>Modelo de casos de Uso</w:t>
        </w:r>
        <w:r w:rsidR="00261345">
          <w:rPr>
            <w:noProof/>
            <w:webHidden/>
          </w:rPr>
          <w:tab/>
        </w:r>
        <w:r w:rsidR="00261345">
          <w:rPr>
            <w:noProof/>
            <w:webHidden/>
          </w:rPr>
          <w:fldChar w:fldCharType="begin"/>
        </w:r>
        <w:r w:rsidR="00261345">
          <w:rPr>
            <w:noProof/>
            <w:webHidden/>
          </w:rPr>
          <w:instrText xml:space="preserve"> PAGEREF _Toc98101171 \h </w:instrText>
        </w:r>
        <w:r w:rsidR="00261345">
          <w:rPr>
            <w:noProof/>
            <w:webHidden/>
          </w:rPr>
        </w:r>
        <w:r w:rsidR="00261345">
          <w:rPr>
            <w:noProof/>
            <w:webHidden/>
          </w:rPr>
          <w:fldChar w:fldCharType="separate"/>
        </w:r>
        <w:r w:rsidR="00261345">
          <w:rPr>
            <w:noProof/>
            <w:webHidden/>
          </w:rPr>
          <w:t>26</w:t>
        </w:r>
        <w:r w:rsidR="00261345">
          <w:rPr>
            <w:noProof/>
            <w:webHidden/>
          </w:rPr>
          <w:fldChar w:fldCharType="end"/>
        </w:r>
      </w:hyperlink>
    </w:p>
    <w:p w14:paraId="0A59C8BD" w14:textId="2448FE9D" w:rsidR="00261345" w:rsidRDefault="00641CD7">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98101172" w:history="1">
        <w:r w:rsidR="00261345" w:rsidRPr="00B879EB">
          <w:rPr>
            <w:rStyle w:val="Hipervnculo"/>
            <w:rFonts w:cs="Calibri"/>
            <w:noProof/>
          </w:rPr>
          <w:t>5.1.3.</w:t>
        </w:r>
        <w:r w:rsidR="00261345">
          <w:rPr>
            <w:rFonts w:asciiTheme="minorHAnsi" w:eastAsiaTheme="minorEastAsia" w:hAnsiTheme="minorHAnsi" w:cstheme="minorBidi"/>
            <w:i w:val="0"/>
            <w:iCs w:val="0"/>
            <w:noProof/>
            <w:sz w:val="22"/>
            <w:szCs w:val="22"/>
            <w:lang w:val="es-EC" w:eastAsia="es-EC"/>
          </w:rPr>
          <w:tab/>
        </w:r>
        <w:r w:rsidR="00261345" w:rsidRPr="00B879EB">
          <w:rPr>
            <w:rStyle w:val="Hipervnculo"/>
            <w:rFonts w:cs="Calibri"/>
            <w:noProof/>
          </w:rPr>
          <w:t>Lista de casos de Uso</w:t>
        </w:r>
        <w:r w:rsidR="00261345">
          <w:rPr>
            <w:noProof/>
            <w:webHidden/>
          </w:rPr>
          <w:tab/>
        </w:r>
        <w:r w:rsidR="00261345">
          <w:rPr>
            <w:noProof/>
            <w:webHidden/>
          </w:rPr>
          <w:fldChar w:fldCharType="begin"/>
        </w:r>
        <w:r w:rsidR="00261345">
          <w:rPr>
            <w:noProof/>
            <w:webHidden/>
          </w:rPr>
          <w:instrText xml:space="preserve"> PAGEREF _Toc98101172 \h </w:instrText>
        </w:r>
        <w:r w:rsidR="00261345">
          <w:rPr>
            <w:noProof/>
            <w:webHidden/>
          </w:rPr>
        </w:r>
        <w:r w:rsidR="00261345">
          <w:rPr>
            <w:noProof/>
            <w:webHidden/>
          </w:rPr>
          <w:fldChar w:fldCharType="separate"/>
        </w:r>
        <w:r w:rsidR="00261345">
          <w:rPr>
            <w:noProof/>
            <w:webHidden/>
          </w:rPr>
          <w:t>31</w:t>
        </w:r>
        <w:r w:rsidR="00261345">
          <w:rPr>
            <w:noProof/>
            <w:webHidden/>
          </w:rPr>
          <w:fldChar w:fldCharType="end"/>
        </w:r>
      </w:hyperlink>
    </w:p>
    <w:p w14:paraId="3176A7EB" w14:textId="6C2B509B" w:rsidR="00261345" w:rsidRDefault="00641CD7">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98101173" w:history="1">
        <w:r w:rsidR="00261345" w:rsidRPr="00B879EB">
          <w:rPr>
            <w:rStyle w:val="Hipervnculo"/>
            <w:rFonts w:cs="Calibri"/>
            <w:noProof/>
          </w:rPr>
          <w:t>5.1.4.</w:t>
        </w:r>
        <w:r w:rsidR="00261345">
          <w:rPr>
            <w:rFonts w:asciiTheme="minorHAnsi" w:eastAsiaTheme="minorEastAsia" w:hAnsiTheme="minorHAnsi" w:cstheme="minorBidi"/>
            <w:i w:val="0"/>
            <w:iCs w:val="0"/>
            <w:noProof/>
            <w:sz w:val="22"/>
            <w:szCs w:val="22"/>
            <w:lang w:val="es-EC" w:eastAsia="es-EC"/>
          </w:rPr>
          <w:tab/>
        </w:r>
        <w:r w:rsidR="00261345" w:rsidRPr="00B879EB">
          <w:rPr>
            <w:rStyle w:val="Hipervnculo"/>
            <w:rFonts w:cs="Calibri"/>
            <w:noProof/>
          </w:rPr>
          <w:t>Descripción de los Casos de Uso</w:t>
        </w:r>
        <w:r w:rsidR="00261345">
          <w:rPr>
            <w:noProof/>
            <w:webHidden/>
          </w:rPr>
          <w:tab/>
        </w:r>
        <w:r w:rsidR="00261345">
          <w:rPr>
            <w:noProof/>
            <w:webHidden/>
          </w:rPr>
          <w:fldChar w:fldCharType="begin"/>
        </w:r>
        <w:r w:rsidR="00261345">
          <w:rPr>
            <w:noProof/>
            <w:webHidden/>
          </w:rPr>
          <w:instrText xml:space="preserve"> PAGEREF _Toc98101173 \h </w:instrText>
        </w:r>
        <w:r w:rsidR="00261345">
          <w:rPr>
            <w:noProof/>
            <w:webHidden/>
          </w:rPr>
        </w:r>
        <w:r w:rsidR="00261345">
          <w:rPr>
            <w:noProof/>
            <w:webHidden/>
          </w:rPr>
          <w:fldChar w:fldCharType="separate"/>
        </w:r>
        <w:r w:rsidR="00261345">
          <w:rPr>
            <w:noProof/>
            <w:webHidden/>
          </w:rPr>
          <w:t>32</w:t>
        </w:r>
        <w:r w:rsidR="00261345">
          <w:rPr>
            <w:noProof/>
            <w:webHidden/>
          </w:rPr>
          <w:fldChar w:fldCharType="end"/>
        </w:r>
      </w:hyperlink>
    </w:p>
    <w:p w14:paraId="3014B11F" w14:textId="06849D05" w:rsidR="00261345" w:rsidRDefault="00641CD7">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98101174" w:history="1">
        <w:r w:rsidR="00261345" w:rsidRPr="00B879EB">
          <w:rPr>
            <w:rStyle w:val="Hipervnculo"/>
            <w:rFonts w:cs="Book Antiqua"/>
            <w:noProof/>
          </w:rPr>
          <w:t>5.2.</w:t>
        </w:r>
        <w:r w:rsidR="00261345">
          <w:rPr>
            <w:rFonts w:asciiTheme="minorHAnsi" w:eastAsiaTheme="minorEastAsia" w:hAnsiTheme="minorHAnsi" w:cstheme="minorBidi"/>
            <w:smallCaps w:val="0"/>
            <w:noProof/>
            <w:sz w:val="22"/>
            <w:szCs w:val="22"/>
            <w:lang w:val="es-EC" w:eastAsia="es-EC"/>
          </w:rPr>
          <w:tab/>
        </w:r>
        <w:r w:rsidR="00261345" w:rsidRPr="00B879EB">
          <w:rPr>
            <w:rStyle w:val="Hipervnculo"/>
            <w:rFonts w:cs="Book Antiqua"/>
            <w:noProof/>
          </w:rPr>
          <w:t>Vista Funcional</w:t>
        </w:r>
        <w:r w:rsidR="00261345">
          <w:rPr>
            <w:noProof/>
            <w:webHidden/>
          </w:rPr>
          <w:tab/>
        </w:r>
        <w:r w:rsidR="00261345">
          <w:rPr>
            <w:noProof/>
            <w:webHidden/>
          </w:rPr>
          <w:fldChar w:fldCharType="begin"/>
        </w:r>
        <w:r w:rsidR="00261345">
          <w:rPr>
            <w:noProof/>
            <w:webHidden/>
          </w:rPr>
          <w:instrText xml:space="preserve"> PAGEREF _Toc98101174 \h </w:instrText>
        </w:r>
        <w:r w:rsidR="00261345">
          <w:rPr>
            <w:noProof/>
            <w:webHidden/>
          </w:rPr>
        </w:r>
        <w:r w:rsidR="00261345">
          <w:rPr>
            <w:noProof/>
            <w:webHidden/>
          </w:rPr>
          <w:fldChar w:fldCharType="separate"/>
        </w:r>
        <w:r w:rsidR="00261345">
          <w:rPr>
            <w:noProof/>
            <w:webHidden/>
          </w:rPr>
          <w:t>68</w:t>
        </w:r>
        <w:r w:rsidR="00261345">
          <w:rPr>
            <w:noProof/>
            <w:webHidden/>
          </w:rPr>
          <w:fldChar w:fldCharType="end"/>
        </w:r>
      </w:hyperlink>
    </w:p>
    <w:p w14:paraId="24DBC86E" w14:textId="415F08A1" w:rsidR="00261345" w:rsidRDefault="00641CD7">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98101175" w:history="1">
        <w:r w:rsidR="00261345" w:rsidRPr="00B879EB">
          <w:rPr>
            <w:rStyle w:val="Hipervnculo"/>
            <w:rFonts w:cs="Calibri"/>
            <w:noProof/>
          </w:rPr>
          <w:t>5.2.1.</w:t>
        </w:r>
        <w:r w:rsidR="00261345">
          <w:rPr>
            <w:rFonts w:asciiTheme="minorHAnsi" w:eastAsiaTheme="minorEastAsia" w:hAnsiTheme="minorHAnsi" w:cstheme="minorBidi"/>
            <w:i w:val="0"/>
            <w:iCs w:val="0"/>
            <w:noProof/>
            <w:sz w:val="22"/>
            <w:szCs w:val="22"/>
            <w:lang w:val="es-EC" w:eastAsia="es-EC"/>
          </w:rPr>
          <w:tab/>
        </w:r>
        <w:r w:rsidR="00261345" w:rsidRPr="00B879EB">
          <w:rPr>
            <w:rStyle w:val="Hipervnculo"/>
            <w:rFonts w:cs="Calibri"/>
            <w:noProof/>
          </w:rPr>
          <w:t>Modelo de Análisis</w:t>
        </w:r>
        <w:r w:rsidR="00261345">
          <w:rPr>
            <w:noProof/>
            <w:webHidden/>
          </w:rPr>
          <w:tab/>
        </w:r>
        <w:r w:rsidR="00261345">
          <w:rPr>
            <w:noProof/>
            <w:webHidden/>
          </w:rPr>
          <w:fldChar w:fldCharType="begin"/>
        </w:r>
        <w:r w:rsidR="00261345">
          <w:rPr>
            <w:noProof/>
            <w:webHidden/>
          </w:rPr>
          <w:instrText xml:space="preserve"> PAGEREF _Toc98101175 \h </w:instrText>
        </w:r>
        <w:r w:rsidR="00261345">
          <w:rPr>
            <w:noProof/>
            <w:webHidden/>
          </w:rPr>
        </w:r>
        <w:r w:rsidR="00261345">
          <w:rPr>
            <w:noProof/>
            <w:webHidden/>
          </w:rPr>
          <w:fldChar w:fldCharType="separate"/>
        </w:r>
        <w:r w:rsidR="00261345">
          <w:rPr>
            <w:noProof/>
            <w:webHidden/>
          </w:rPr>
          <w:t>68</w:t>
        </w:r>
        <w:r w:rsidR="00261345">
          <w:rPr>
            <w:noProof/>
            <w:webHidden/>
          </w:rPr>
          <w:fldChar w:fldCharType="end"/>
        </w:r>
      </w:hyperlink>
    </w:p>
    <w:p w14:paraId="1EA4F975" w14:textId="11A6C413" w:rsidR="00261345" w:rsidRDefault="00641CD7">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98101176" w:history="1">
        <w:r w:rsidR="00261345" w:rsidRPr="00B879EB">
          <w:rPr>
            <w:rStyle w:val="Hipervnculo"/>
            <w:rFonts w:cs="Calibri"/>
            <w:noProof/>
          </w:rPr>
          <w:t>5.2.2.</w:t>
        </w:r>
        <w:r w:rsidR="00261345">
          <w:rPr>
            <w:rFonts w:asciiTheme="minorHAnsi" w:eastAsiaTheme="minorEastAsia" w:hAnsiTheme="minorHAnsi" w:cstheme="minorBidi"/>
            <w:i w:val="0"/>
            <w:iCs w:val="0"/>
            <w:noProof/>
            <w:sz w:val="22"/>
            <w:szCs w:val="22"/>
            <w:lang w:val="es-EC" w:eastAsia="es-EC"/>
          </w:rPr>
          <w:tab/>
        </w:r>
        <w:r w:rsidR="00261345" w:rsidRPr="00B879EB">
          <w:rPr>
            <w:rStyle w:val="Hipervnculo"/>
            <w:rFonts w:cs="Calibri"/>
            <w:noProof/>
          </w:rPr>
          <w:t>Interfaces con el usuario</w:t>
        </w:r>
        <w:r w:rsidR="00261345">
          <w:rPr>
            <w:noProof/>
            <w:webHidden/>
          </w:rPr>
          <w:tab/>
        </w:r>
        <w:r w:rsidR="00261345">
          <w:rPr>
            <w:noProof/>
            <w:webHidden/>
          </w:rPr>
          <w:fldChar w:fldCharType="begin"/>
        </w:r>
        <w:r w:rsidR="00261345">
          <w:rPr>
            <w:noProof/>
            <w:webHidden/>
          </w:rPr>
          <w:instrText xml:space="preserve"> PAGEREF _Toc98101176 \h </w:instrText>
        </w:r>
        <w:r w:rsidR="00261345">
          <w:rPr>
            <w:noProof/>
            <w:webHidden/>
          </w:rPr>
        </w:r>
        <w:r w:rsidR="00261345">
          <w:rPr>
            <w:noProof/>
            <w:webHidden/>
          </w:rPr>
          <w:fldChar w:fldCharType="separate"/>
        </w:r>
        <w:r w:rsidR="00261345">
          <w:rPr>
            <w:noProof/>
            <w:webHidden/>
          </w:rPr>
          <w:t>87</w:t>
        </w:r>
        <w:r w:rsidR="00261345">
          <w:rPr>
            <w:noProof/>
            <w:webHidden/>
          </w:rPr>
          <w:fldChar w:fldCharType="end"/>
        </w:r>
      </w:hyperlink>
    </w:p>
    <w:p w14:paraId="3A02BAA5" w14:textId="70217720" w:rsidR="00261345" w:rsidRDefault="00641CD7">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98101177" w:history="1">
        <w:r w:rsidR="00261345" w:rsidRPr="00B879EB">
          <w:rPr>
            <w:rStyle w:val="Hipervnculo"/>
            <w:rFonts w:cs="Book Antiqua"/>
            <w:noProof/>
          </w:rPr>
          <w:t>5.3.</w:t>
        </w:r>
        <w:r w:rsidR="00261345">
          <w:rPr>
            <w:rFonts w:asciiTheme="minorHAnsi" w:eastAsiaTheme="minorEastAsia" w:hAnsiTheme="minorHAnsi" w:cstheme="minorBidi"/>
            <w:smallCaps w:val="0"/>
            <w:noProof/>
            <w:sz w:val="22"/>
            <w:szCs w:val="22"/>
            <w:lang w:val="es-EC" w:eastAsia="es-EC"/>
          </w:rPr>
          <w:tab/>
        </w:r>
        <w:r w:rsidR="00261345" w:rsidRPr="00B879EB">
          <w:rPr>
            <w:rStyle w:val="Hipervnculo"/>
            <w:rFonts w:cs="Book Antiqua"/>
            <w:noProof/>
          </w:rPr>
          <w:t>Vista Lógica</w:t>
        </w:r>
        <w:r w:rsidR="00261345">
          <w:rPr>
            <w:noProof/>
            <w:webHidden/>
          </w:rPr>
          <w:tab/>
        </w:r>
        <w:r w:rsidR="00261345">
          <w:rPr>
            <w:noProof/>
            <w:webHidden/>
          </w:rPr>
          <w:fldChar w:fldCharType="begin"/>
        </w:r>
        <w:r w:rsidR="00261345">
          <w:rPr>
            <w:noProof/>
            <w:webHidden/>
          </w:rPr>
          <w:instrText xml:space="preserve"> PAGEREF _Toc98101177 \h </w:instrText>
        </w:r>
        <w:r w:rsidR="00261345">
          <w:rPr>
            <w:noProof/>
            <w:webHidden/>
          </w:rPr>
        </w:r>
        <w:r w:rsidR="00261345">
          <w:rPr>
            <w:noProof/>
            <w:webHidden/>
          </w:rPr>
          <w:fldChar w:fldCharType="separate"/>
        </w:r>
        <w:r w:rsidR="00261345">
          <w:rPr>
            <w:noProof/>
            <w:webHidden/>
          </w:rPr>
          <w:t>103</w:t>
        </w:r>
        <w:r w:rsidR="00261345">
          <w:rPr>
            <w:noProof/>
            <w:webHidden/>
          </w:rPr>
          <w:fldChar w:fldCharType="end"/>
        </w:r>
      </w:hyperlink>
    </w:p>
    <w:p w14:paraId="15BF2E2D" w14:textId="449FAD5B" w:rsidR="00261345" w:rsidRDefault="00641CD7">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98101178" w:history="1">
        <w:r w:rsidR="00261345" w:rsidRPr="00B879EB">
          <w:rPr>
            <w:rStyle w:val="Hipervnculo"/>
            <w:rFonts w:cs="Calibri"/>
            <w:noProof/>
          </w:rPr>
          <w:t>5.3.1.</w:t>
        </w:r>
        <w:r w:rsidR="00261345">
          <w:rPr>
            <w:rFonts w:asciiTheme="minorHAnsi" w:eastAsiaTheme="minorEastAsia" w:hAnsiTheme="minorHAnsi" w:cstheme="minorBidi"/>
            <w:i w:val="0"/>
            <w:iCs w:val="0"/>
            <w:noProof/>
            <w:sz w:val="22"/>
            <w:szCs w:val="22"/>
            <w:lang w:val="es-EC" w:eastAsia="es-EC"/>
          </w:rPr>
          <w:tab/>
        </w:r>
        <w:r w:rsidR="00261345" w:rsidRPr="00B879EB">
          <w:rPr>
            <w:rStyle w:val="Hipervnculo"/>
            <w:rFonts w:cs="Calibri"/>
            <w:noProof/>
          </w:rPr>
          <w:t>Descripción</w:t>
        </w:r>
        <w:r w:rsidR="00261345">
          <w:rPr>
            <w:noProof/>
            <w:webHidden/>
          </w:rPr>
          <w:tab/>
        </w:r>
        <w:r w:rsidR="00261345">
          <w:rPr>
            <w:noProof/>
            <w:webHidden/>
          </w:rPr>
          <w:fldChar w:fldCharType="begin"/>
        </w:r>
        <w:r w:rsidR="00261345">
          <w:rPr>
            <w:noProof/>
            <w:webHidden/>
          </w:rPr>
          <w:instrText xml:space="preserve"> PAGEREF _Toc98101178 \h </w:instrText>
        </w:r>
        <w:r w:rsidR="00261345">
          <w:rPr>
            <w:noProof/>
            <w:webHidden/>
          </w:rPr>
        </w:r>
        <w:r w:rsidR="00261345">
          <w:rPr>
            <w:noProof/>
            <w:webHidden/>
          </w:rPr>
          <w:fldChar w:fldCharType="separate"/>
        </w:r>
        <w:r w:rsidR="00261345">
          <w:rPr>
            <w:noProof/>
            <w:webHidden/>
          </w:rPr>
          <w:t>103</w:t>
        </w:r>
        <w:r w:rsidR="00261345">
          <w:rPr>
            <w:noProof/>
            <w:webHidden/>
          </w:rPr>
          <w:fldChar w:fldCharType="end"/>
        </w:r>
      </w:hyperlink>
    </w:p>
    <w:p w14:paraId="625B2CD8" w14:textId="454D5E6F" w:rsidR="00261345" w:rsidRDefault="00641CD7">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98101179" w:history="1">
        <w:r w:rsidR="00261345" w:rsidRPr="00B879EB">
          <w:rPr>
            <w:rStyle w:val="Hipervnculo"/>
            <w:rFonts w:cs="Calibri"/>
            <w:noProof/>
          </w:rPr>
          <w:t>5.3.2.</w:t>
        </w:r>
        <w:r w:rsidR="00261345">
          <w:rPr>
            <w:rFonts w:asciiTheme="minorHAnsi" w:eastAsiaTheme="minorEastAsia" w:hAnsiTheme="minorHAnsi" w:cstheme="minorBidi"/>
            <w:i w:val="0"/>
            <w:iCs w:val="0"/>
            <w:noProof/>
            <w:sz w:val="22"/>
            <w:szCs w:val="22"/>
            <w:lang w:val="es-EC" w:eastAsia="es-EC"/>
          </w:rPr>
          <w:tab/>
        </w:r>
        <w:r w:rsidR="00261345" w:rsidRPr="00B879EB">
          <w:rPr>
            <w:rStyle w:val="Hipervnculo"/>
            <w:rFonts w:cs="Calibri"/>
            <w:noProof/>
          </w:rPr>
          <w:t>Paquetes de Diseño Arquitectónicamente Significativos</w:t>
        </w:r>
        <w:r w:rsidR="00261345">
          <w:rPr>
            <w:noProof/>
            <w:webHidden/>
          </w:rPr>
          <w:tab/>
        </w:r>
        <w:r w:rsidR="00261345">
          <w:rPr>
            <w:noProof/>
            <w:webHidden/>
          </w:rPr>
          <w:fldChar w:fldCharType="begin"/>
        </w:r>
        <w:r w:rsidR="00261345">
          <w:rPr>
            <w:noProof/>
            <w:webHidden/>
          </w:rPr>
          <w:instrText xml:space="preserve"> PAGEREF _Toc98101179 \h </w:instrText>
        </w:r>
        <w:r w:rsidR="00261345">
          <w:rPr>
            <w:noProof/>
            <w:webHidden/>
          </w:rPr>
        </w:r>
        <w:r w:rsidR="00261345">
          <w:rPr>
            <w:noProof/>
            <w:webHidden/>
          </w:rPr>
          <w:fldChar w:fldCharType="separate"/>
        </w:r>
        <w:r w:rsidR="00261345">
          <w:rPr>
            <w:noProof/>
            <w:webHidden/>
          </w:rPr>
          <w:t>105</w:t>
        </w:r>
        <w:r w:rsidR="00261345">
          <w:rPr>
            <w:noProof/>
            <w:webHidden/>
          </w:rPr>
          <w:fldChar w:fldCharType="end"/>
        </w:r>
      </w:hyperlink>
    </w:p>
    <w:p w14:paraId="5ED432A8" w14:textId="69ED09EA" w:rsidR="00261345" w:rsidRDefault="00641CD7">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98101180" w:history="1">
        <w:r w:rsidR="00261345" w:rsidRPr="00B879EB">
          <w:rPr>
            <w:rStyle w:val="Hipervnculo"/>
            <w:rFonts w:cs="Calibri"/>
            <w:noProof/>
          </w:rPr>
          <w:t>5.3.3.</w:t>
        </w:r>
        <w:r w:rsidR="00261345">
          <w:rPr>
            <w:rFonts w:asciiTheme="minorHAnsi" w:eastAsiaTheme="minorEastAsia" w:hAnsiTheme="minorHAnsi" w:cstheme="minorBidi"/>
            <w:i w:val="0"/>
            <w:iCs w:val="0"/>
            <w:noProof/>
            <w:sz w:val="22"/>
            <w:szCs w:val="22"/>
            <w:lang w:val="es-EC" w:eastAsia="es-EC"/>
          </w:rPr>
          <w:tab/>
        </w:r>
        <w:r w:rsidR="00261345" w:rsidRPr="00B879EB">
          <w:rPr>
            <w:rStyle w:val="Hipervnculo"/>
            <w:rFonts w:cs="Calibri"/>
            <w:noProof/>
          </w:rPr>
          <w:t>Vista de Implementación - Componentes</w:t>
        </w:r>
        <w:r w:rsidR="00261345">
          <w:rPr>
            <w:noProof/>
            <w:webHidden/>
          </w:rPr>
          <w:tab/>
        </w:r>
        <w:r w:rsidR="00261345">
          <w:rPr>
            <w:noProof/>
            <w:webHidden/>
          </w:rPr>
          <w:fldChar w:fldCharType="begin"/>
        </w:r>
        <w:r w:rsidR="00261345">
          <w:rPr>
            <w:noProof/>
            <w:webHidden/>
          </w:rPr>
          <w:instrText xml:space="preserve"> PAGEREF _Toc98101180 \h </w:instrText>
        </w:r>
        <w:r w:rsidR="00261345">
          <w:rPr>
            <w:noProof/>
            <w:webHidden/>
          </w:rPr>
        </w:r>
        <w:r w:rsidR="00261345">
          <w:rPr>
            <w:noProof/>
            <w:webHidden/>
          </w:rPr>
          <w:fldChar w:fldCharType="separate"/>
        </w:r>
        <w:r w:rsidR="00261345">
          <w:rPr>
            <w:noProof/>
            <w:webHidden/>
          </w:rPr>
          <w:t>106</w:t>
        </w:r>
        <w:r w:rsidR="00261345">
          <w:rPr>
            <w:noProof/>
            <w:webHidden/>
          </w:rPr>
          <w:fldChar w:fldCharType="end"/>
        </w:r>
      </w:hyperlink>
    </w:p>
    <w:p w14:paraId="0DA84F38" w14:textId="0432FFE5" w:rsidR="00261345" w:rsidRDefault="00641CD7">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98101181" w:history="1">
        <w:r w:rsidR="00261345" w:rsidRPr="00B879EB">
          <w:rPr>
            <w:rStyle w:val="Hipervnculo"/>
            <w:rFonts w:cs="Book Antiqua"/>
            <w:noProof/>
          </w:rPr>
          <w:t>5.4.</w:t>
        </w:r>
        <w:r w:rsidR="00261345">
          <w:rPr>
            <w:rFonts w:asciiTheme="minorHAnsi" w:eastAsiaTheme="minorEastAsia" w:hAnsiTheme="minorHAnsi" w:cstheme="minorBidi"/>
            <w:smallCaps w:val="0"/>
            <w:noProof/>
            <w:sz w:val="22"/>
            <w:szCs w:val="22"/>
            <w:lang w:val="es-EC" w:eastAsia="es-EC"/>
          </w:rPr>
          <w:tab/>
        </w:r>
        <w:r w:rsidR="00261345" w:rsidRPr="00B879EB">
          <w:rPr>
            <w:rStyle w:val="Hipervnculo"/>
            <w:rFonts w:cs="Book Antiqua"/>
            <w:noProof/>
          </w:rPr>
          <w:t>Vista de Despliegue - Ambiente Físico</w:t>
        </w:r>
        <w:r w:rsidR="00261345">
          <w:rPr>
            <w:noProof/>
            <w:webHidden/>
          </w:rPr>
          <w:tab/>
        </w:r>
        <w:r w:rsidR="00261345">
          <w:rPr>
            <w:noProof/>
            <w:webHidden/>
          </w:rPr>
          <w:fldChar w:fldCharType="begin"/>
        </w:r>
        <w:r w:rsidR="00261345">
          <w:rPr>
            <w:noProof/>
            <w:webHidden/>
          </w:rPr>
          <w:instrText xml:space="preserve"> PAGEREF _Toc98101181 \h </w:instrText>
        </w:r>
        <w:r w:rsidR="00261345">
          <w:rPr>
            <w:noProof/>
            <w:webHidden/>
          </w:rPr>
        </w:r>
        <w:r w:rsidR="00261345">
          <w:rPr>
            <w:noProof/>
            <w:webHidden/>
          </w:rPr>
          <w:fldChar w:fldCharType="separate"/>
        </w:r>
        <w:r w:rsidR="00261345">
          <w:rPr>
            <w:noProof/>
            <w:webHidden/>
          </w:rPr>
          <w:t>106</w:t>
        </w:r>
        <w:r w:rsidR="00261345">
          <w:rPr>
            <w:noProof/>
            <w:webHidden/>
          </w:rPr>
          <w:fldChar w:fldCharType="end"/>
        </w:r>
      </w:hyperlink>
    </w:p>
    <w:p w14:paraId="0CF3D84F" w14:textId="72049060" w:rsidR="00261345" w:rsidRDefault="00641CD7">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98101182" w:history="1">
        <w:r w:rsidR="00261345" w:rsidRPr="00B879EB">
          <w:rPr>
            <w:rStyle w:val="Hipervnculo"/>
            <w:rFonts w:cs="Book Antiqua"/>
            <w:noProof/>
          </w:rPr>
          <w:t>5.5.</w:t>
        </w:r>
        <w:r w:rsidR="00261345">
          <w:rPr>
            <w:rFonts w:asciiTheme="minorHAnsi" w:eastAsiaTheme="minorEastAsia" w:hAnsiTheme="minorHAnsi" w:cstheme="minorBidi"/>
            <w:smallCaps w:val="0"/>
            <w:noProof/>
            <w:sz w:val="22"/>
            <w:szCs w:val="22"/>
            <w:lang w:val="es-EC" w:eastAsia="es-EC"/>
          </w:rPr>
          <w:tab/>
        </w:r>
        <w:r w:rsidR="00261345" w:rsidRPr="00B879EB">
          <w:rPr>
            <w:rStyle w:val="Hipervnculo"/>
            <w:rFonts w:cs="Book Antiqua"/>
            <w:noProof/>
          </w:rPr>
          <w:t>Vista de Datos</w:t>
        </w:r>
        <w:r w:rsidR="00261345">
          <w:rPr>
            <w:noProof/>
            <w:webHidden/>
          </w:rPr>
          <w:tab/>
        </w:r>
        <w:r w:rsidR="00261345">
          <w:rPr>
            <w:noProof/>
            <w:webHidden/>
          </w:rPr>
          <w:fldChar w:fldCharType="begin"/>
        </w:r>
        <w:r w:rsidR="00261345">
          <w:rPr>
            <w:noProof/>
            <w:webHidden/>
          </w:rPr>
          <w:instrText xml:space="preserve"> PAGEREF _Toc98101182 \h </w:instrText>
        </w:r>
        <w:r w:rsidR="00261345">
          <w:rPr>
            <w:noProof/>
            <w:webHidden/>
          </w:rPr>
        </w:r>
        <w:r w:rsidR="00261345">
          <w:rPr>
            <w:noProof/>
            <w:webHidden/>
          </w:rPr>
          <w:fldChar w:fldCharType="separate"/>
        </w:r>
        <w:r w:rsidR="00261345">
          <w:rPr>
            <w:noProof/>
            <w:webHidden/>
          </w:rPr>
          <w:t>107</w:t>
        </w:r>
        <w:r w:rsidR="00261345">
          <w:rPr>
            <w:noProof/>
            <w:webHidden/>
          </w:rPr>
          <w:fldChar w:fldCharType="end"/>
        </w:r>
      </w:hyperlink>
    </w:p>
    <w:p w14:paraId="01BE14B0" w14:textId="1E0C9981" w:rsidR="00261345" w:rsidRDefault="00641CD7">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98101183" w:history="1">
        <w:r w:rsidR="00261345" w:rsidRPr="00B879EB">
          <w:rPr>
            <w:rStyle w:val="Hipervnculo"/>
            <w:rFonts w:cs="Calibri"/>
            <w:noProof/>
          </w:rPr>
          <w:t>5.5.1.</w:t>
        </w:r>
        <w:r w:rsidR="00261345">
          <w:rPr>
            <w:rFonts w:asciiTheme="minorHAnsi" w:eastAsiaTheme="minorEastAsia" w:hAnsiTheme="minorHAnsi" w:cstheme="minorBidi"/>
            <w:i w:val="0"/>
            <w:iCs w:val="0"/>
            <w:noProof/>
            <w:sz w:val="22"/>
            <w:szCs w:val="22"/>
            <w:lang w:val="es-EC" w:eastAsia="es-EC"/>
          </w:rPr>
          <w:tab/>
        </w:r>
        <w:r w:rsidR="00261345" w:rsidRPr="00B879EB">
          <w:rPr>
            <w:rStyle w:val="Hipervnculo"/>
            <w:rFonts w:cs="Calibri"/>
            <w:noProof/>
          </w:rPr>
          <w:t>Definiciones</w:t>
        </w:r>
        <w:r w:rsidR="00261345">
          <w:rPr>
            <w:noProof/>
            <w:webHidden/>
          </w:rPr>
          <w:tab/>
        </w:r>
        <w:r w:rsidR="00261345">
          <w:rPr>
            <w:noProof/>
            <w:webHidden/>
          </w:rPr>
          <w:fldChar w:fldCharType="begin"/>
        </w:r>
        <w:r w:rsidR="00261345">
          <w:rPr>
            <w:noProof/>
            <w:webHidden/>
          </w:rPr>
          <w:instrText xml:space="preserve"> PAGEREF _Toc98101183 \h </w:instrText>
        </w:r>
        <w:r w:rsidR="00261345">
          <w:rPr>
            <w:noProof/>
            <w:webHidden/>
          </w:rPr>
        </w:r>
        <w:r w:rsidR="00261345">
          <w:rPr>
            <w:noProof/>
            <w:webHidden/>
          </w:rPr>
          <w:fldChar w:fldCharType="separate"/>
        </w:r>
        <w:r w:rsidR="00261345">
          <w:rPr>
            <w:noProof/>
            <w:webHidden/>
          </w:rPr>
          <w:t>107</w:t>
        </w:r>
        <w:r w:rsidR="00261345">
          <w:rPr>
            <w:noProof/>
            <w:webHidden/>
          </w:rPr>
          <w:fldChar w:fldCharType="end"/>
        </w:r>
      </w:hyperlink>
    </w:p>
    <w:p w14:paraId="742C4A13" w14:textId="289D7A71" w:rsidR="00261345" w:rsidRDefault="00641CD7">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98101184" w:history="1">
        <w:r w:rsidR="00261345" w:rsidRPr="00B879EB">
          <w:rPr>
            <w:rStyle w:val="Hipervnculo"/>
            <w:rFonts w:cs="Calibri"/>
            <w:noProof/>
          </w:rPr>
          <w:t>5.5.2.</w:t>
        </w:r>
        <w:r w:rsidR="00261345">
          <w:rPr>
            <w:rFonts w:asciiTheme="minorHAnsi" w:eastAsiaTheme="minorEastAsia" w:hAnsiTheme="minorHAnsi" w:cstheme="minorBidi"/>
            <w:i w:val="0"/>
            <w:iCs w:val="0"/>
            <w:noProof/>
            <w:sz w:val="22"/>
            <w:szCs w:val="22"/>
            <w:lang w:val="es-EC" w:eastAsia="es-EC"/>
          </w:rPr>
          <w:tab/>
        </w:r>
        <w:r w:rsidR="00261345" w:rsidRPr="00B879EB">
          <w:rPr>
            <w:rStyle w:val="Hipervnculo"/>
            <w:rFonts w:cs="Calibri"/>
            <w:noProof/>
          </w:rPr>
          <w:t>Diseño de Base de Datos</w:t>
        </w:r>
        <w:r w:rsidR="00261345">
          <w:rPr>
            <w:noProof/>
            <w:webHidden/>
          </w:rPr>
          <w:tab/>
        </w:r>
        <w:r w:rsidR="00261345">
          <w:rPr>
            <w:noProof/>
            <w:webHidden/>
          </w:rPr>
          <w:fldChar w:fldCharType="begin"/>
        </w:r>
        <w:r w:rsidR="00261345">
          <w:rPr>
            <w:noProof/>
            <w:webHidden/>
          </w:rPr>
          <w:instrText xml:space="preserve"> PAGEREF _Toc98101184 \h </w:instrText>
        </w:r>
        <w:r w:rsidR="00261345">
          <w:rPr>
            <w:noProof/>
            <w:webHidden/>
          </w:rPr>
        </w:r>
        <w:r w:rsidR="00261345">
          <w:rPr>
            <w:noProof/>
            <w:webHidden/>
          </w:rPr>
          <w:fldChar w:fldCharType="separate"/>
        </w:r>
        <w:r w:rsidR="00261345">
          <w:rPr>
            <w:noProof/>
            <w:webHidden/>
          </w:rPr>
          <w:t>111</w:t>
        </w:r>
        <w:r w:rsidR="00261345">
          <w:rPr>
            <w:noProof/>
            <w:webHidden/>
          </w:rPr>
          <w:fldChar w:fldCharType="end"/>
        </w:r>
      </w:hyperlink>
    </w:p>
    <w:p w14:paraId="6222A633" w14:textId="03300F0C" w:rsidR="00261345" w:rsidRDefault="00641CD7">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98101185" w:history="1">
        <w:r w:rsidR="00261345" w:rsidRPr="00B879EB">
          <w:rPr>
            <w:rStyle w:val="Hipervnculo"/>
            <w:rFonts w:cs="Book Antiqua"/>
            <w:noProof/>
          </w:rPr>
          <w:t>5.6.</w:t>
        </w:r>
        <w:r w:rsidR="00261345">
          <w:rPr>
            <w:rFonts w:asciiTheme="minorHAnsi" w:eastAsiaTheme="minorEastAsia" w:hAnsiTheme="minorHAnsi" w:cstheme="minorBidi"/>
            <w:smallCaps w:val="0"/>
            <w:noProof/>
            <w:sz w:val="22"/>
            <w:szCs w:val="22"/>
            <w:lang w:val="es-EC" w:eastAsia="es-EC"/>
          </w:rPr>
          <w:tab/>
        </w:r>
        <w:r w:rsidR="00261345" w:rsidRPr="00B879EB">
          <w:rPr>
            <w:rStyle w:val="Hipervnculo"/>
            <w:rFonts w:cs="Book Antiqua"/>
            <w:noProof/>
          </w:rPr>
          <w:t>Requisitos de Software/Hardware</w:t>
        </w:r>
        <w:r w:rsidR="00261345">
          <w:rPr>
            <w:noProof/>
            <w:webHidden/>
          </w:rPr>
          <w:tab/>
        </w:r>
        <w:r w:rsidR="00261345">
          <w:rPr>
            <w:noProof/>
            <w:webHidden/>
          </w:rPr>
          <w:fldChar w:fldCharType="begin"/>
        </w:r>
        <w:r w:rsidR="00261345">
          <w:rPr>
            <w:noProof/>
            <w:webHidden/>
          </w:rPr>
          <w:instrText xml:space="preserve"> PAGEREF _Toc98101185 \h </w:instrText>
        </w:r>
        <w:r w:rsidR="00261345">
          <w:rPr>
            <w:noProof/>
            <w:webHidden/>
          </w:rPr>
        </w:r>
        <w:r w:rsidR="00261345">
          <w:rPr>
            <w:noProof/>
            <w:webHidden/>
          </w:rPr>
          <w:fldChar w:fldCharType="separate"/>
        </w:r>
        <w:r w:rsidR="00261345">
          <w:rPr>
            <w:noProof/>
            <w:webHidden/>
          </w:rPr>
          <w:t>112</w:t>
        </w:r>
        <w:r w:rsidR="00261345">
          <w:rPr>
            <w:noProof/>
            <w:webHidden/>
          </w:rPr>
          <w:fldChar w:fldCharType="end"/>
        </w:r>
      </w:hyperlink>
    </w:p>
    <w:p w14:paraId="664EE7A3" w14:textId="2DFFAC97" w:rsidR="00261345" w:rsidRDefault="00641CD7">
      <w:pPr>
        <w:pStyle w:val="TDC1"/>
        <w:tabs>
          <w:tab w:val="left" w:pos="480"/>
          <w:tab w:val="right" w:leader="dot" w:pos="9628"/>
        </w:tabs>
        <w:rPr>
          <w:rFonts w:asciiTheme="minorHAnsi" w:eastAsiaTheme="minorEastAsia" w:hAnsiTheme="minorHAnsi" w:cstheme="minorBidi"/>
          <w:b w:val="0"/>
          <w:bCs w:val="0"/>
          <w:caps w:val="0"/>
          <w:noProof/>
          <w:sz w:val="22"/>
          <w:szCs w:val="22"/>
          <w:lang w:val="es-EC" w:eastAsia="es-EC"/>
        </w:rPr>
      </w:pPr>
      <w:hyperlink w:anchor="_Toc98101186" w:history="1">
        <w:r w:rsidR="00261345" w:rsidRPr="00B879EB">
          <w:rPr>
            <w:rStyle w:val="Hipervnculo"/>
            <w:rFonts w:cs="Book Antiqua"/>
            <w:noProof/>
          </w:rPr>
          <w:t>6.</w:t>
        </w:r>
        <w:r w:rsidR="00261345">
          <w:rPr>
            <w:rFonts w:asciiTheme="minorHAnsi" w:eastAsiaTheme="minorEastAsia" w:hAnsiTheme="minorHAnsi" w:cstheme="minorBidi"/>
            <w:b w:val="0"/>
            <w:bCs w:val="0"/>
            <w:caps w:val="0"/>
            <w:noProof/>
            <w:sz w:val="22"/>
            <w:szCs w:val="22"/>
            <w:lang w:val="es-EC" w:eastAsia="es-EC"/>
          </w:rPr>
          <w:tab/>
        </w:r>
        <w:r w:rsidR="00261345" w:rsidRPr="00B879EB">
          <w:rPr>
            <w:rStyle w:val="Hipervnculo"/>
            <w:rFonts w:cs="Book Antiqua"/>
            <w:noProof/>
          </w:rPr>
          <w:t>Calidad</w:t>
        </w:r>
        <w:r w:rsidR="00261345">
          <w:rPr>
            <w:noProof/>
            <w:webHidden/>
          </w:rPr>
          <w:tab/>
        </w:r>
        <w:r w:rsidR="00261345">
          <w:rPr>
            <w:noProof/>
            <w:webHidden/>
          </w:rPr>
          <w:fldChar w:fldCharType="begin"/>
        </w:r>
        <w:r w:rsidR="00261345">
          <w:rPr>
            <w:noProof/>
            <w:webHidden/>
          </w:rPr>
          <w:instrText xml:space="preserve"> PAGEREF _Toc98101186 \h </w:instrText>
        </w:r>
        <w:r w:rsidR="00261345">
          <w:rPr>
            <w:noProof/>
            <w:webHidden/>
          </w:rPr>
        </w:r>
        <w:r w:rsidR="00261345">
          <w:rPr>
            <w:noProof/>
            <w:webHidden/>
          </w:rPr>
          <w:fldChar w:fldCharType="separate"/>
        </w:r>
        <w:r w:rsidR="00261345">
          <w:rPr>
            <w:noProof/>
            <w:webHidden/>
          </w:rPr>
          <w:t>112</w:t>
        </w:r>
        <w:r w:rsidR="00261345">
          <w:rPr>
            <w:noProof/>
            <w:webHidden/>
          </w:rPr>
          <w:fldChar w:fldCharType="end"/>
        </w:r>
      </w:hyperlink>
    </w:p>
    <w:p w14:paraId="337F8F37" w14:textId="7C1954BE" w:rsidR="00547DD9" w:rsidRPr="007D5E43" w:rsidRDefault="007F1FAD">
      <w:r>
        <w:rPr>
          <w:rFonts w:ascii="Calibri" w:hAnsi="Calibri"/>
          <w:b/>
          <w:bCs/>
          <w:caps/>
          <w:sz w:val="20"/>
          <w:szCs w:val="20"/>
        </w:rPr>
        <w:fldChar w:fldCharType="end"/>
      </w:r>
    </w:p>
    <w:p w14:paraId="3FA5FEE8" w14:textId="77777777" w:rsidR="00547DD9" w:rsidRPr="00453783" w:rsidRDefault="00547DD9">
      <w:pPr>
        <w:pStyle w:val="Textoindependiente"/>
        <w:pageBreakBefore/>
        <w:rPr>
          <w:rFonts w:ascii="Calibri" w:hAnsi="Calibri"/>
        </w:rPr>
      </w:pPr>
    </w:p>
    <w:p w14:paraId="5E30E086" w14:textId="77777777" w:rsidR="00547DD9" w:rsidRPr="00453783" w:rsidRDefault="00547DD9" w:rsidP="00663A4B">
      <w:pPr>
        <w:pStyle w:val="Ttulo1"/>
        <w:numPr>
          <w:ilvl w:val="0"/>
          <w:numId w:val="2"/>
        </w:numPr>
        <w:spacing w:before="0" w:after="0"/>
        <w:rPr>
          <w:rFonts w:ascii="Calibri" w:hAnsi="Calibri" w:cs="Book Antiqua"/>
          <w:sz w:val="24"/>
        </w:rPr>
      </w:pPr>
      <w:bookmarkStart w:id="1" w:name="_Toc384282994"/>
      <w:bookmarkStart w:id="2" w:name="_Toc98101147"/>
      <w:r w:rsidRPr="00453783">
        <w:rPr>
          <w:rFonts w:ascii="Calibri" w:hAnsi="Calibri" w:cs="Book Antiqua"/>
          <w:sz w:val="28"/>
        </w:rPr>
        <w:t>Introducción</w:t>
      </w:r>
      <w:bookmarkEnd w:id="1"/>
      <w:bookmarkEnd w:id="2"/>
      <w:r w:rsidRPr="00453783">
        <w:rPr>
          <w:rFonts w:ascii="Calibri" w:hAnsi="Calibri" w:cs="Book Antiqua"/>
          <w:sz w:val="28"/>
        </w:rPr>
        <w:t xml:space="preserve">  </w:t>
      </w:r>
    </w:p>
    <w:p w14:paraId="14225125" w14:textId="77777777" w:rsidR="00547DD9" w:rsidRDefault="00DE5EB2" w:rsidP="00663A4B">
      <w:pPr>
        <w:pStyle w:val="Ttulo2"/>
        <w:numPr>
          <w:ilvl w:val="1"/>
          <w:numId w:val="2"/>
        </w:numPr>
        <w:ind w:left="1418"/>
        <w:rPr>
          <w:rFonts w:ascii="Calibri" w:hAnsi="Calibri" w:cs="Book Antiqua"/>
          <w:i w:val="0"/>
          <w:sz w:val="24"/>
          <w:szCs w:val="24"/>
        </w:rPr>
      </w:pPr>
      <w:bookmarkStart w:id="3" w:name="_Toc384282995"/>
      <w:bookmarkStart w:id="4" w:name="_Toc98101148"/>
      <w:r w:rsidRPr="19B884BC">
        <w:rPr>
          <w:rFonts w:ascii="Calibri" w:hAnsi="Calibri" w:cs="Book Antiqua"/>
          <w:i w:val="0"/>
          <w:sz w:val="24"/>
          <w:szCs w:val="24"/>
        </w:rPr>
        <w:t>Objetivo</w:t>
      </w:r>
      <w:bookmarkEnd w:id="3"/>
      <w:bookmarkEnd w:id="4"/>
    </w:p>
    <w:p w14:paraId="45E0F09F" w14:textId="001604B0" w:rsidR="231FE53C" w:rsidRDefault="231FE53C" w:rsidP="231FE53C"/>
    <w:p w14:paraId="48AAF708" w14:textId="22D53487" w:rsidR="11C5513A" w:rsidRPr="00997CA2" w:rsidRDefault="11C5513A" w:rsidP="19B884BC">
      <w:pPr>
        <w:ind w:left="708"/>
        <w:jc w:val="both"/>
        <w:rPr>
          <w:rFonts w:ascii="Calibri" w:hAnsi="Calibri"/>
          <w:i/>
          <w:color w:val="000000"/>
        </w:rPr>
      </w:pPr>
      <w:r w:rsidRPr="00997CA2">
        <w:rPr>
          <w:rFonts w:ascii="Calibri" w:hAnsi="Calibri"/>
          <w:i/>
          <w:color w:val="000000"/>
        </w:rPr>
        <w:t xml:space="preserve">El objetivo de este documento es proporcionar un resumen general de la arquitectura del producto software, a través </w:t>
      </w:r>
      <w:proofErr w:type="gramStart"/>
      <w:r w:rsidRPr="00997CA2">
        <w:rPr>
          <w:rFonts w:ascii="Calibri" w:hAnsi="Calibri"/>
          <w:i/>
          <w:color w:val="000000"/>
        </w:rPr>
        <w:t>del mismo</w:t>
      </w:r>
      <w:proofErr w:type="gramEnd"/>
      <w:r w:rsidRPr="00997CA2">
        <w:rPr>
          <w:rFonts w:ascii="Calibri" w:hAnsi="Calibri"/>
          <w:i/>
          <w:color w:val="000000"/>
        </w:rPr>
        <w:t xml:space="preserve"> se plantea la solución a la problemática planteada: Mejorar la gestión de cobros de los impuestos municipales referentes a la circulación de vehículos, mediante un sistema que permita al usuario pagar de forma rápida y segura.</w:t>
      </w:r>
    </w:p>
    <w:p w14:paraId="408D91C5" w14:textId="23333F2B" w:rsidR="11C5513A" w:rsidRPr="00997CA2" w:rsidRDefault="11C5513A" w:rsidP="19B884BC">
      <w:pPr>
        <w:ind w:left="708"/>
        <w:jc w:val="both"/>
        <w:rPr>
          <w:rFonts w:ascii="Calibri" w:hAnsi="Calibri"/>
          <w:i/>
          <w:color w:val="000000"/>
        </w:rPr>
      </w:pPr>
      <w:r w:rsidRPr="00997CA2">
        <w:rPr>
          <w:rFonts w:ascii="Calibri" w:hAnsi="Calibri"/>
          <w:i/>
          <w:color w:val="000000"/>
        </w:rPr>
        <w:t xml:space="preserve"> </w:t>
      </w:r>
    </w:p>
    <w:p w14:paraId="6DB36521" w14:textId="74C3FD27" w:rsidR="11C5513A" w:rsidRPr="00997CA2" w:rsidRDefault="11C5513A" w:rsidP="19B884BC">
      <w:pPr>
        <w:ind w:left="708"/>
        <w:jc w:val="both"/>
        <w:rPr>
          <w:rFonts w:ascii="Calibri" w:hAnsi="Calibri"/>
          <w:i/>
          <w:color w:val="000000"/>
        </w:rPr>
      </w:pPr>
      <w:r w:rsidRPr="00997CA2">
        <w:rPr>
          <w:rFonts w:ascii="Calibri" w:hAnsi="Calibri"/>
          <w:i/>
          <w:color w:val="000000"/>
        </w:rPr>
        <w:t>El documento utiliza las distintas vistas de arquitectura, para describir los aspectos del sistema. Está compuesto por diagramas, tablas y diseños detallados, los cuales ayudan a ubicar el contexto y describir la interacción del sistema con los diferentes usuarios.</w:t>
      </w:r>
    </w:p>
    <w:p w14:paraId="462AFFF5" w14:textId="08818666" w:rsidR="19B884BC" w:rsidRDefault="19B884BC" w:rsidP="19B884BC"/>
    <w:p w14:paraId="1DEDC862" w14:textId="4B6DA6B8" w:rsidR="00547DD9" w:rsidRPr="00453783" w:rsidRDefault="00547DD9" w:rsidP="00663A4B">
      <w:pPr>
        <w:pStyle w:val="Ttulo2"/>
        <w:numPr>
          <w:ilvl w:val="1"/>
          <w:numId w:val="2"/>
        </w:numPr>
        <w:ind w:left="1418"/>
        <w:rPr>
          <w:rFonts w:ascii="Calibri" w:hAnsi="Calibri" w:cs="Book Antiqua"/>
          <w:i w:val="0"/>
          <w:sz w:val="24"/>
          <w:szCs w:val="24"/>
        </w:rPr>
      </w:pPr>
      <w:bookmarkStart w:id="5" w:name="_Toc384282996"/>
      <w:bookmarkStart w:id="6" w:name="_Toc98101149"/>
      <w:r w:rsidRPr="2A361F91">
        <w:rPr>
          <w:rFonts w:ascii="Calibri" w:hAnsi="Calibri" w:cs="Book Antiqua"/>
          <w:i w:val="0"/>
          <w:sz w:val="24"/>
          <w:szCs w:val="24"/>
        </w:rPr>
        <w:t>Definiciones, Acrónimos y Abreviaturas</w:t>
      </w:r>
      <w:bookmarkEnd w:id="5"/>
      <w:bookmarkEnd w:id="6"/>
      <w:r w:rsidR="7A72B5BF" w:rsidRPr="2798D11E">
        <w:rPr>
          <w:rFonts w:ascii="Calibri" w:hAnsi="Calibri" w:cs="Book Antiqua"/>
          <w:i w:val="0"/>
          <w:iCs w:val="0"/>
          <w:sz w:val="24"/>
          <w:szCs w:val="24"/>
        </w:rPr>
        <w:t xml:space="preserve"> </w:t>
      </w:r>
    </w:p>
    <w:p w14:paraId="6B4C802F" w14:textId="6825674C" w:rsidR="001905F6" w:rsidRDefault="001905F6" w:rsidP="2798D11E"/>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5"/>
        <w:gridCol w:w="3645"/>
        <w:gridCol w:w="1680"/>
        <w:gridCol w:w="1575"/>
      </w:tblGrid>
      <w:tr w:rsidR="224BBE17" w14:paraId="0DCB50DA" w14:textId="77777777" w:rsidTr="00977223">
        <w:trPr>
          <w:trHeight w:val="225"/>
        </w:trPr>
        <w:tc>
          <w:tcPr>
            <w:tcW w:w="2025" w:type="dxa"/>
            <w:tcBorders>
              <w:top w:val="single" w:sz="6" w:space="0" w:color="auto"/>
              <w:left w:val="single" w:sz="6" w:space="0" w:color="auto"/>
              <w:bottom w:val="single" w:sz="6" w:space="0" w:color="auto"/>
              <w:right w:val="single" w:sz="6" w:space="0" w:color="auto"/>
            </w:tcBorders>
            <w:shd w:val="clear" w:color="auto" w:fill="C9C9C9"/>
          </w:tcPr>
          <w:p w14:paraId="54FEEF66" w14:textId="67757C6C" w:rsidR="224BBE17" w:rsidRPr="00997CA2" w:rsidRDefault="224BBE17" w:rsidP="07311FFF">
            <w:pPr>
              <w:rPr>
                <w:rFonts w:ascii="Calibri" w:hAnsi="Calibri"/>
                <w:b/>
                <w:i/>
                <w:color w:val="000000"/>
              </w:rPr>
            </w:pPr>
            <w:r w:rsidRPr="00997CA2">
              <w:rPr>
                <w:rFonts w:ascii="Calibri" w:hAnsi="Calibri"/>
                <w:b/>
                <w:i/>
                <w:color w:val="000000"/>
              </w:rPr>
              <w:t>Término</w:t>
            </w:r>
          </w:p>
        </w:tc>
        <w:tc>
          <w:tcPr>
            <w:tcW w:w="3645" w:type="dxa"/>
            <w:tcBorders>
              <w:top w:val="single" w:sz="6" w:space="0" w:color="auto"/>
              <w:left w:val="single" w:sz="6" w:space="0" w:color="auto"/>
              <w:bottom w:val="single" w:sz="6" w:space="0" w:color="auto"/>
              <w:right w:val="single" w:sz="6" w:space="0" w:color="auto"/>
            </w:tcBorders>
            <w:shd w:val="clear" w:color="auto" w:fill="C9C9C9"/>
          </w:tcPr>
          <w:p w14:paraId="588A20AA" w14:textId="4AF39275" w:rsidR="224BBE17" w:rsidRPr="00997CA2" w:rsidRDefault="224BBE17" w:rsidP="07311FFF">
            <w:pPr>
              <w:rPr>
                <w:rFonts w:ascii="Calibri" w:hAnsi="Calibri"/>
                <w:b/>
                <w:i/>
                <w:color w:val="000000"/>
              </w:rPr>
            </w:pPr>
            <w:r w:rsidRPr="00997CA2">
              <w:rPr>
                <w:rFonts w:ascii="Calibri" w:hAnsi="Calibri"/>
                <w:b/>
                <w:i/>
                <w:color w:val="000000"/>
              </w:rPr>
              <w:t xml:space="preserve">Definición </w:t>
            </w:r>
          </w:p>
        </w:tc>
        <w:tc>
          <w:tcPr>
            <w:tcW w:w="1680" w:type="dxa"/>
            <w:tcBorders>
              <w:top w:val="single" w:sz="6" w:space="0" w:color="auto"/>
              <w:left w:val="single" w:sz="6" w:space="0" w:color="auto"/>
              <w:bottom w:val="single" w:sz="6" w:space="0" w:color="auto"/>
              <w:right w:val="single" w:sz="6" w:space="0" w:color="auto"/>
            </w:tcBorders>
            <w:shd w:val="clear" w:color="auto" w:fill="C9C9C9"/>
          </w:tcPr>
          <w:p w14:paraId="11A9E9CA" w14:textId="6F1484E2" w:rsidR="224BBE17" w:rsidRPr="00997CA2" w:rsidRDefault="224BBE17" w:rsidP="07311FFF">
            <w:pPr>
              <w:rPr>
                <w:rFonts w:ascii="Calibri" w:hAnsi="Calibri"/>
                <w:b/>
                <w:i/>
                <w:color w:val="000000"/>
              </w:rPr>
            </w:pPr>
            <w:r w:rsidRPr="00997CA2">
              <w:rPr>
                <w:rFonts w:ascii="Calibri" w:hAnsi="Calibri"/>
                <w:b/>
                <w:i/>
                <w:color w:val="000000"/>
              </w:rPr>
              <w:t>Alias</w:t>
            </w:r>
          </w:p>
        </w:tc>
        <w:tc>
          <w:tcPr>
            <w:tcW w:w="1575" w:type="dxa"/>
            <w:tcBorders>
              <w:top w:val="single" w:sz="6" w:space="0" w:color="auto"/>
              <w:left w:val="single" w:sz="6" w:space="0" w:color="auto"/>
              <w:bottom w:val="single" w:sz="6" w:space="0" w:color="auto"/>
              <w:right w:val="single" w:sz="6" w:space="0" w:color="auto"/>
            </w:tcBorders>
            <w:shd w:val="clear" w:color="auto" w:fill="C9C9C9"/>
          </w:tcPr>
          <w:p w14:paraId="3A2EB922" w14:textId="2C63221E" w:rsidR="224BBE17" w:rsidRPr="00997CA2" w:rsidRDefault="224BBE17" w:rsidP="07311FFF">
            <w:pPr>
              <w:rPr>
                <w:rFonts w:ascii="Calibri" w:hAnsi="Calibri"/>
                <w:b/>
                <w:i/>
                <w:color w:val="000000"/>
              </w:rPr>
            </w:pPr>
            <w:r w:rsidRPr="00997CA2">
              <w:rPr>
                <w:rFonts w:ascii="Calibri" w:hAnsi="Calibri"/>
                <w:b/>
                <w:i/>
                <w:color w:val="000000"/>
              </w:rPr>
              <w:t>Abreviatura</w:t>
            </w:r>
          </w:p>
        </w:tc>
      </w:tr>
      <w:tr w:rsidR="224BBE17" w14:paraId="3DF438F8" w14:textId="77777777" w:rsidTr="005F50F0">
        <w:trPr>
          <w:trHeight w:val="990"/>
        </w:trPr>
        <w:tc>
          <w:tcPr>
            <w:tcW w:w="2025" w:type="dxa"/>
            <w:tcBorders>
              <w:top w:val="single" w:sz="6" w:space="0" w:color="auto"/>
              <w:left w:val="single" w:sz="6" w:space="0" w:color="auto"/>
              <w:bottom w:val="single" w:sz="6" w:space="0" w:color="auto"/>
              <w:right w:val="single" w:sz="6" w:space="0" w:color="auto"/>
            </w:tcBorders>
            <w:shd w:val="clear" w:color="auto" w:fill="auto"/>
          </w:tcPr>
          <w:p w14:paraId="51A764EE" w14:textId="1BA23BBE" w:rsidR="224BBE17" w:rsidRPr="00997CA2" w:rsidRDefault="224BBE17" w:rsidP="00997CA2">
            <w:pPr>
              <w:jc w:val="center"/>
              <w:rPr>
                <w:rFonts w:ascii="Calibri" w:hAnsi="Calibri"/>
                <w:i/>
                <w:color w:val="000000"/>
              </w:rPr>
            </w:pPr>
            <w:r w:rsidRPr="00997CA2">
              <w:rPr>
                <w:rFonts w:ascii="Calibri" w:hAnsi="Calibri"/>
                <w:i/>
                <w:color w:val="000000"/>
              </w:rPr>
              <w:t>Usuario</w:t>
            </w:r>
          </w:p>
        </w:tc>
        <w:tc>
          <w:tcPr>
            <w:tcW w:w="3645" w:type="dxa"/>
            <w:tcBorders>
              <w:top w:val="single" w:sz="6" w:space="0" w:color="auto"/>
              <w:left w:val="single" w:sz="6" w:space="0" w:color="auto"/>
              <w:bottom w:val="single" w:sz="6" w:space="0" w:color="auto"/>
              <w:right w:val="single" w:sz="6" w:space="0" w:color="auto"/>
            </w:tcBorders>
            <w:shd w:val="clear" w:color="auto" w:fill="auto"/>
          </w:tcPr>
          <w:p w14:paraId="6F094176" w14:textId="5FC14CCA" w:rsidR="224BBE17" w:rsidRPr="00997CA2" w:rsidRDefault="224BBE17" w:rsidP="07311FFF">
            <w:pPr>
              <w:rPr>
                <w:rFonts w:ascii="Calibri" w:hAnsi="Calibri"/>
                <w:i/>
                <w:color w:val="000000"/>
              </w:rPr>
            </w:pPr>
            <w:r w:rsidRPr="00997CA2">
              <w:rPr>
                <w:rFonts w:ascii="Calibri" w:hAnsi="Calibri"/>
                <w:i/>
                <w:color w:val="000000"/>
              </w:rPr>
              <w:t>Persona que usa los servicios de nuestro sistema (pagar los impuestos)</w:t>
            </w:r>
          </w:p>
        </w:tc>
        <w:tc>
          <w:tcPr>
            <w:tcW w:w="1680" w:type="dxa"/>
            <w:tcBorders>
              <w:top w:val="single" w:sz="6" w:space="0" w:color="auto"/>
              <w:left w:val="single" w:sz="6" w:space="0" w:color="auto"/>
              <w:bottom w:val="single" w:sz="6" w:space="0" w:color="auto"/>
              <w:right w:val="single" w:sz="6" w:space="0" w:color="auto"/>
            </w:tcBorders>
            <w:shd w:val="clear" w:color="auto" w:fill="auto"/>
          </w:tcPr>
          <w:p w14:paraId="64C6B699" w14:textId="21AEF89E" w:rsidR="224BBE17" w:rsidRPr="00997CA2" w:rsidRDefault="224BBE17" w:rsidP="07311FFF">
            <w:pPr>
              <w:rPr>
                <w:rFonts w:ascii="Calibri" w:hAnsi="Calibri"/>
                <w:i/>
                <w:color w:val="000000"/>
              </w:rPr>
            </w:pPr>
            <w:r w:rsidRPr="00997CA2">
              <w:rPr>
                <w:rFonts w:ascii="Calibri" w:hAnsi="Calibri"/>
                <w:i/>
                <w:color w:val="000000"/>
              </w:rPr>
              <w:t>Cliente Conductor</w:t>
            </w:r>
          </w:p>
        </w:tc>
        <w:tc>
          <w:tcPr>
            <w:tcW w:w="1575" w:type="dxa"/>
            <w:tcBorders>
              <w:top w:val="single" w:sz="6" w:space="0" w:color="auto"/>
              <w:left w:val="single" w:sz="6" w:space="0" w:color="auto"/>
              <w:bottom w:val="single" w:sz="6" w:space="0" w:color="auto"/>
              <w:right w:val="single" w:sz="6" w:space="0" w:color="auto"/>
            </w:tcBorders>
            <w:shd w:val="clear" w:color="auto" w:fill="FFFFFF"/>
          </w:tcPr>
          <w:p w14:paraId="401F1F4E" w14:textId="60E573F9" w:rsidR="224BBE17" w:rsidRPr="005F50F0" w:rsidRDefault="00EA7E9E" w:rsidP="00EA7E9E">
            <w:pPr>
              <w:jc w:val="center"/>
              <w:rPr>
                <w:rFonts w:ascii="Calibri" w:hAnsi="Calibri"/>
                <w:i/>
                <w:color w:val="808080"/>
              </w:rPr>
            </w:pPr>
            <w:proofErr w:type="spellStart"/>
            <w:r w:rsidRPr="005F50F0">
              <w:rPr>
                <w:rFonts w:ascii="Calibri" w:hAnsi="Calibri"/>
                <w:i/>
                <w:color w:val="808080"/>
              </w:rPr>
              <w:t>Usr</w:t>
            </w:r>
            <w:proofErr w:type="spellEnd"/>
          </w:p>
        </w:tc>
      </w:tr>
      <w:tr w:rsidR="224BBE17" w14:paraId="7E4C7F9C" w14:textId="77777777" w:rsidTr="5C8C1C4D">
        <w:trPr>
          <w:trHeight w:val="255"/>
        </w:trPr>
        <w:tc>
          <w:tcPr>
            <w:tcW w:w="2025" w:type="dxa"/>
            <w:tcBorders>
              <w:top w:val="single" w:sz="6" w:space="0" w:color="auto"/>
              <w:left w:val="single" w:sz="6" w:space="0" w:color="auto"/>
              <w:bottom w:val="single" w:sz="6" w:space="0" w:color="auto"/>
              <w:right w:val="single" w:sz="6" w:space="0" w:color="auto"/>
            </w:tcBorders>
            <w:shd w:val="clear" w:color="auto" w:fill="auto"/>
          </w:tcPr>
          <w:p w14:paraId="4B998662" w14:textId="6B9EEF14" w:rsidR="224BBE17" w:rsidRPr="00997CA2" w:rsidRDefault="224BBE17" w:rsidP="00997CA2">
            <w:pPr>
              <w:jc w:val="center"/>
              <w:rPr>
                <w:rFonts w:ascii="Calibri" w:hAnsi="Calibri"/>
                <w:i/>
                <w:color w:val="000000"/>
              </w:rPr>
            </w:pPr>
            <w:r w:rsidRPr="00997CA2">
              <w:rPr>
                <w:rFonts w:ascii="Calibri" w:hAnsi="Calibri"/>
                <w:i/>
                <w:color w:val="000000"/>
              </w:rPr>
              <w:t xml:space="preserve"> Administrador</w:t>
            </w:r>
          </w:p>
        </w:tc>
        <w:tc>
          <w:tcPr>
            <w:tcW w:w="3645" w:type="dxa"/>
            <w:tcBorders>
              <w:top w:val="single" w:sz="6" w:space="0" w:color="auto"/>
              <w:left w:val="single" w:sz="6" w:space="0" w:color="auto"/>
              <w:bottom w:val="single" w:sz="6" w:space="0" w:color="auto"/>
              <w:right w:val="single" w:sz="6" w:space="0" w:color="auto"/>
            </w:tcBorders>
            <w:shd w:val="clear" w:color="auto" w:fill="auto"/>
          </w:tcPr>
          <w:p w14:paraId="4CD0D55A" w14:textId="3A1A6F2B" w:rsidR="224BBE17" w:rsidRPr="00997CA2" w:rsidRDefault="224BBE17" w:rsidP="07311FFF">
            <w:pPr>
              <w:rPr>
                <w:rFonts w:ascii="Calibri" w:hAnsi="Calibri"/>
                <w:i/>
                <w:color w:val="000000"/>
              </w:rPr>
            </w:pPr>
            <w:r w:rsidRPr="00997CA2">
              <w:rPr>
                <w:rFonts w:ascii="Calibri" w:hAnsi="Calibri"/>
                <w:i/>
                <w:color w:val="000000"/>
              </w:rPr>
              <w:t xml:space="preserve">Persona encargada de controlar el área Informática del Municipio </w:t>
            </w:r>
          </w:p>
        </w:tc>
        <w:tc>
          <w:tcPr>
            <w:tcW w:w="1680" w:type="dxa"/>
            <w:tcBorders>
              <w:top w:val="single" w:sz="6" w:space="0" w:color="auto"/>
              <w:left w:val="single" w:sz="6" w:space="0" w:color="auto"/>
              <w:bottom w:val="single" w:sz="6" w:space="0" w:color="auto"/>
              <w:right w:val="single" w:sz="6" w:space="0" w:color="auto"/>
            </w:tcBorders>
            <w:shd w:val="clear" w:color="auto" w:fill="auto"/>
          </w:tcPr>
          <w:p w14:paraId="1AE39A9A" w14:textId="34F4D0CB" w:rsidR="224BBE17" w:rsidRPr="00997CA2" w:rsidRDefault="224BBE17" w:rsidP="07311FFF">
            <w:pPr>
              <w:rPr>
                <w:rFonts w:ascii="Calibri" w:hAnsi="Calibri"/>
                <w:i/>
                <w:color w:val="000000"/>
              </w:rPr>
            </w:pPr>
            <w:r w:rsidRPr="00997CA2">
              <w:rPr>
                <w:rFonts w:ascii="Calibri" w:hAnsi="Calibri"/>
                <w:i/>
                <w:color w:val="000000"/>
              </w:rPr>
              <w:t>Administrador</w:t>
            </w:r>
          </w:p>
        </w:tc>
        <w:tc>
          <w:tcPr>
            <w:tcW w:w="1575" w:type="dxa"/>
            <w:tcBorders>
              <w:top w:val="single" w:sz="6" w:space="0" w:color="auto"/>
              <w:left w:val="single" w:sz="6" w:space="0" w:color="auto"/>
              <w:bottom w:val="single" w:sz="6" w:space="0" w:color="auto"/>
              <w:right w:val="single" w:sz="6" w:space="0" w:color="auto"/>
            </w:tcBorders>
            <w:shd w:val="clear" w:color="auto" w:fill="auto"/>
          </w:tcPr>
          <w:p w14:paraId="4803F188" w14:textId="2F1BA49B" w:rsidR="224BBE17" w:rsidRPr="00997CA2" w:rsidRDefault="224BBE17" w:rsidP="00997CA2">
            <w:pPr>
              <w:jc w:val="center"/>
              <w:rPr>
                <w:rFonts w:ascii="Calibri" w:hAnsi="Calibri"/>
                <w:i/>
                <w:color w:val="585858"/>
              </w:rPr>
            </w:pPr>
            <w:proofErr w:type="spellStart"/>
            <w:r w:rsidRPr="00997CA2">
              <w:rPr>
                <w:rFonts w:ascii="Calibri" w:hAnsi="Calibri"/>
                <w:i/>
                <w:color w:val="585858"/>
              </w:rPr>
              <w:t>Admin</w:t>
            </w:r>
            <w:proofErr w:type="spellEnd"/>
          </w:p>
        </w:tc>
      </w:tr>
      <w:tr w:rsidR="224BBE17" w14:paraId="165091AC" w14:textId="77777777" w:rsidTr="5C8C1C4D">
        <w:trPr>
          <w:trHeight w:val="225"/>
        </w:trPr>
        <w:tc>
          <w:tcPr>
            <w:tcW w:w="2025" w:type="dxa"/>
            <w:tcBorders>
              <w:top w:val="single" w:sz="6" w:space="0" w:color="auto"/>
              <w:left w:val="single" w:sz="6" w:space="0" w:color="auto"/>
              <w:bottom w:val="single" w:sz="6" w:space="0" w:color="auto"/>
              <w:right w:val="single" w:sz="6" w:space="0" w:color="auto"/>
            </w:tcBorders>
            <w:shd w:val="clear" w:color="auto" w:fill="auto"/>
          </w:tcPr>
          <w:p w14:paraId="273D6DA9" w14:textId="432F9E51" w:rsidR="224BBE17" w:rsidRPr="00997CA2" w:rsidRDefault="224BBE17" w:rsidP="00997CA2">
            <w:pPr>
              <w:jc w:val="center"/>
              <w:rPr>
                <w:rFonts w:ascii="Calibri" w:hAnsi="Calibri"/>
                <w:i/>
                <w:color w:val="000000"/>
                <w:sz w:val="26"/>
                <w:szCs w:val="26"/>
              </w:rPr>
            </w:pPr>
            <w:r w:rsidRPr="00997CA2">
              <w:rPr>
                <w:rFonts w:ascii="Calibri" w:hAnsi="Calibri"/>
                <w:b/>
                <w:i/>
                <w:color w:val="000000"/>
                <w:sz w:val="26"/>
                <w:szCs w:val="26"/>
              </w:rPr>
              <w:t xml:space="preserve"> </w:t>
            </w:r>
          </w:p>
          <w:p w14:paraId="01D40670" w14:textId="7BB1D739" w:rsidR="224BBE17" w:rsidRPr="00997CA2" w:rsidRDefault="224BBE17" w:rsidP="00997CA2">
            <w:pPr>
              <w:jc w:val="center"/>
              <w:rPr>
                <w:rFonts w:ascii="Calibri" w:hAnsi="Calibri"/>
                <w:i/>
                <w:color w:val="000000"/>
              </w:rPr>
            </w:pPr>
            <w:r w:rsidRPr="00997CA2">
              <w:rPr>
                <w:rFonts w:ascii="Calibri" w:hAnsi="Calibri"/>
                <w:i/>
                <w:color w:val="000000"/>
              </w:rPr>
              <w:t>Tiempo de respuesta de sistema</w:t>
            </w:r>
          </w:p>
          <w:p w14:paraId="35D7DC9D" w14:textId="778983CB" w:rsidR="224BBE17" w:rsidRPr="00997CA2" w:rsidRDefault="224BBE17" w:rsidP="00997CA2">
            <w:pPr>
              <w:jc w:val="center"/>
              <w:rPr>
                <w:rFonts w:ascii="Calibri" w:hAnsi="Calibri"/>
                <w:i/>
                <w:color w:val="000000"/>
              </w:rPr>
            </w:pPr>
          </w:p>
        </w:tc>
        <w:tc>
          <w:tcPr>
            <w:tcW w:w="3645" w:type="dxa"/>
            <w:tcBorders>
              <w:top w:val="single" w:sz="6" w:space="0" w:color="auto"/>
              <w:left w:val="single" w:sz="6" w:space="0" w:color="auto"/>
              <w:bottom w:val="single" w:sz="6" w:space="0" w:color="auto"/>
              <w:right w:val="single" w:sz="6" w:space="0" w:color="auto"/>
            </w:tcBorders>
            <w:shd w:val="clear" w:color="auto" w:fill="auto"/>
          </w:tcPr>
          <w:p w14:paraId="1A83CB66" w14:textId="32FE9C8A" w:rsidR="224BBE17" w:rsidRPr="00997CA2" w:rsidRDefault="224BBE17" w:rsidP="07311FFF">
            <w:pPr>
              <w:rPr>
                <w:rFonts w:ascii="Calibri" w:hAnsi="Calibri"/>
                <w:i/>
                <w:color w:val="000000"/>
              </w:rPr>
            </w:pPr>
          </w:p>
          <w:p w14:paraId="7ED018E5" w14:textId="60AF55C9" w:rsidR="224BBE17" w:rsidRPr="00997CA2" w:rsidRDefault="224BBE17" w:rsidP="07311FFF">
            <w:pPr>
              <w:rPr>
                <w:rFonts w:ascii="Calibri" w:hAnsi="Calibri"/>
                <w:i/>
                <w:color w:val="000000"/>
              </w:rPr>
            </w:pPr>
            <w:r w:rsidRPr="00997CA2">
              <w:rPr>
                <w:rFonts w:ascii="Calibri" w:hAnsi="Calibri"/>
                <w:i/>
                <w:color w:val="000000"/>
              </w:rPr>
              <w:t>Es el tiempo que le toma el sistema para mostrar una operación que ha sido seleccionada.</w:t>
            </w:r>
          </w:p>
        </w:tc>
        <w:tc>
          <w:tcPr>
            <w:tcW w:w="1680" w:type="dxa"/>
            <w:tcBorders>
              <w:top w:val="single" w:sz="6" w:space="0" w:color="auto"/>
              <w:left w:val="single" w:sz="6" w:space="0" w:color="auto"/>
              <w:bottom w:val="single" w:sz="6" w:space="0" w:color="auto"/>
              <w:right w:val="single" w:sz="6" w:space="0" w:color="auto"/>
            </w:tcBorders>
            <w:shd w:val="clear" w:color="auto" w:fill="auto"/>
          </w:tcPr>
          <w:p w14:paraId="3EA9F927" w14:textId="457021C7" w:rsidR="224BBE17" w:rsidRPr="00997CA2" w:rsidRDefault="224BBE17" w:rsidP="07311FFF">
            <w:pPr>
              <w:rPr>
                <w:rFonts w:ascii="Calibri" w:hAnsi="Calibri"/>
                <w:i/>
                <w:color w:val="000000"/>
                <w:sz w:val="22"/>
                <w:szCs w:val="22"/>
              </w:rPr>
            </w:pPr>
            <w:r w:rsidRPr="00997CA2">
              <w:rPr>
                <w:rFonts w:ascii="Calibri" w:hAnsi="Calibri"/>
                <w:i/>
                <w:color w:val="000000"/>
                <w:sz w:val="22"/>
                <w:szCs w:val="22"/>
              </w:rPr>
              <w:t xml:space="preserve"> </w:t>
            </w:r>
          </w:p>
        </w:tc>
        <w:tc>
          <w:tcPr>
            <w:tcW w:w="1575" w:type="dxa"/>
            <w:tcBorders>
              <w:top w:val="single" w:sz="6" w:space="0" w:color="auto"/>
              <w:left w:val="single" w:sz="6" w:space="0" w:color="auto"/>
              <w:bottom w:val="single" w:sz="6" w:space="0" w:color="auto"/>
              <w:right w:val="single" w:sz="6" w:space="0" w:color="auto"/>
            </w:tcBorders>
            <w:shd w:val="clear" w:color="auto" w:fill="auto"/>
          </w:tcPr>
          <w:p w14:paraId="45DB44D2" w14:textId="7E81E84A" w:rsidR="224BBE17" w:rsidRPr="00997CA2" w:rsidRDefault="224BBE17" w:rsidP="07311FFF">
            <w:pPr>
              <w:rPr>
                <w:rFonts w:ascii="Calibri" w:hAnsi="Calibri"/>
                <w:i/>
                <w:color w:val="000000"/>
              </w:rPr>
            </w:pPr>
            <w:r w:rsidRPr="00997CA2">
              <w:rPr>
                <w:rFonts w:ascii="Calibri" w:hAnsi="Calibri"/>
                <w:i/>
                <w:color w:val="000000"/>
              </w:rPr>
              <w:t xml:space="preserve"> </w:t>
            </w:r>
          </w:p>
        </w:tc>
      </w:tr>
      <w:tr w:rsidR="224BBE17" w14:paraId="244F7F99" w14:textId="77777777" w:rsidTr="5C8C1C4D">
        <w:trPr>
          <w:trHeight w:val="225"/>
        </w:trPr>
        <w:tc>
          <w:tcPr>
            <w:tcW w:w="2025" w:type="dxa"/>
            <w:tcBorders>
              <w:top w:val="single" w:sz="6" w:space="0" w:color="auto"/>
              <w:left w:val="single" w:sz="6" w:space="0" w:color="auto"/>
              <w:bottom w:val="single" w:sz="6" w:space="0" w:color="auto"/>
              <w:right w:val="single" w:sz="6" w:space="0" w:color="auto"/>
            </w:tcBorders>
            <w:shd w:val="clear" w:color="auto" w:fill="auto"/>
          </w:tcPr>
          <w:p w14:paraId="7C1502D9" w14:textId="481257AA" w:rsidR="224BBE17" w:rsidRPr="00997CA2" w:rsidRDefault="224BBE17" w:rsidP="00997CA2">
            <w:pPr>
              <w:jc w:val="center"/>
              <w:rPr>
                <w:rFonts w:ascii="Calibri" w:hAnsi="Calibri"/>
                <w:i/>
                <w:color w:val="000000"/>
              </w:rPr>
            </w:pPr>
            <w:proofErr w:type="spellStart"/>
            <w:r w:rsidRPr="00997CA2">
              <w:rPr>
                <w:rFonts w:ascii="Calibri" w:hAnsi="Calibri"/>
                <w:i/>
                <w:color w:val="000000"/>
              </w:rPr>
              <w:t>DDOs</w:t>
            </w:r>
            <w:proofErr w:type="spellEnd"/>
          </w:p>
        </w:tc>
        <w:tc>
          <w:tcPr>
            <w:tcW w:w="3645" w:type="dxa"/>
            <w:tcBorders>
              <w:top w:val="single" w:sz="6" w:space="0" w:color="auto"/>
              <w:left w:val="single" w:sz="6" w:space="0" w:color="auto"/>
              <w:bottom w:val="single" w:sz="6" w:space="0" w:color="auto"/>
              <w:right w:val="single" w:sz="6" w:space="0" w:color="auto"/>
            </w:tcBorders>
            <w:shd w:val="clear" w:color="auto" w:fill="auto"/>
          </w:tcPr>
          <w:p w14:paraId="0C96CCEE" w14:textId="019BE1BC" w:rsidR="224BBE17" w:rsidRPr="00C47F6D" w:rsidRDefault="00624AFF" w:rsidP="07311FFF">
            <w:pPr>
              <w:rPr>
                <w:rFonts w:ascii="Calibri" w:hAnsi="Calibri" w:cs="Calibri"/>
                <w:i/>
                <w:color w:val="000000"/>
              </w:rPr>
            </w:pPr>
            <w:r w:rsidRPr="00C47F6D">
              <w:rPr>
                <w:rStyle w:val="normaltextrun"/>
                <w:rFonts w:ascii="Calibri" w:hAnsi="Calibri" w:cs="Calibri"/>
                <w:i/>
                <w:color w:val="000000"/>
                <w:shd w:val="clear" w:color="auto" w:fill="FFFFFF"/>
              </w:rPr>
              <w:t xml:space="preserve">Un ataque </w:t>
            </w:r>
            <w:proofErr w:type="spellStart"/>
            <w:r w:rsidRPr="00C47F6D">
              <w:rPr>
                <w:rStyle w:val="normaltextrun"/>
                <w:rFonts w:ascii="Calibri" w:hAnsi="Calibri" w:cs="Calibri"/>
                <w:i/>
                <w:color w:val="000000"/>
                <w:shd w:val="clear" w:color="auto" w:fill="FFFFFF"/>
              </w:rPr>
              <w:t>DDoS</w:t>
            </w:r>
            <w:proofErr w:type="spellEnd"/>
            <w:r w:rsidRPr="00C47F6D">
              <w:rPr>
                <w:rStyle w:val="normaltextrun"/>
                <w:rFonts w:ascii="Calibri" w:hAnsi="Calibri" w:cs="Calibri"/>
                <w:i/>
                <w:color w:val="000000"/>
                <w:shd w:val="clear" w:color="auto" w:fill="FFFFFF"/>
              </w:rPr>
              <w:t xml:space="preserve"> es un tipo de ataque DoS en el que se utilizan varios sistemas secuestrados para atacar al sistema objetivo. Esta es la diferencia respecto al ataque DoS convencional, donde el ataque sólo se ejecuta desde un único sistema.</w:t>
            </w:r>
            <w:r w:rsidRPr="00C47F6D">
              <w:rPr>
                <w:rStyle w:val="eop"/>
                <w:rFonts w:ascii="Calibri" w:hAnsi="Calibri" w:cs="Calibri"/>
                <w:i/>
                <w:color w:val="000000"/>
                <w:shd w:val="clear" w:color="auto" w:fill="FFFFFF"/>
              </w:rPr>
              <w:t> </w:t>
            </w:r>
          </w:p>
        </w:tc>
        <w:tc>
          <w:tcPr>
            <w:tcW w:w="1680" w:type="dxa"/>
            <w:tcBorders>
              <w:top w:val="single" w:sz="6" w:space="0" w:color="auto"/>
              <w:left w:val="single" w:sz="6" w:space="0" w:color="auto"/>
              <w:bottom w:val="single" w:sz="6" w:space="0" w:color="auto"/>
              <w:right w:val="single" w:sz="6" w:space="0" w:color="auto"/>
            </w:tcBorders>
            <w:shd w:val="clear" w:color="auto" w:fill="auto"/>
          </w:tcPr>
          <w:p w14:paraId="3D8E1EFC" w14:textId="135E4ED1" w:rsidR="224BBE17" w:rsidRPr="00997CA2" w:rsidRDefault="224BBE17" w:rsidP="07311FFF">
            <w:pPr>
              <w:rPr>
                <w:rFonts w:ascii="Calibri" w:hAnsi="Calibri"/>
                <w:i/>
                <w:color w:val="000000"/>
                <w:sz w:val="22"/>
                <w:szCs w:val="22"/>
              </w:rPr>
            </w:pPr>
            <w:r w:rsidRPr="00997CA2">
              <w:rPr>
                <w:rFonts w:ascii="Calibri" w:hAnsi="Calibri"/>
                <w:i/>
                <w:color w:val="000000"/>
                <w:sz w:val="22"/>
                <w:szCs w:val="22"/>
              </w:rPr>
              <w:t xml:space="preserve"> </w:t>
            </w:r>
          </w:p>
        </w:tc>
        <w:tc>
          <w:tcPr>
            <w:tcW w:w="1575" w:type="dxa"/>
            <w:tcBorders>
              <w:top w:val="single" w:sz="6" w:space="0" w:color="auto"/>
              <w:left w:val="single" w:sz="6" w:space="0" w:color="auto"/>
              <w:bottom w:val="single" w:sz="6" w:space="0" w:color="auto"/>
              <w:right w:val="single" w:sz="6" w:space="0" w:color="auto"/>
            </w:tcBorders>
            <w:shd w:val="clear" w:color="auto" w:fill="auto"/>
          </w:tcPr>
          <w:p w14:paraId="52B9F813" w14:textId="52EBCB43" w:rsidR="224BBE17" w:rsidRPr="00997CA2" w:rsidRDefault="224BBE17" w:rsidP="07311FFF">
            <w:pPr>
              <w:rPr>
                <w:rFonts w:ascii="Calibri" w:hAnsi="Calibri"/>
                <w:i/>
                <w:color w:val="000000"/>
              </w:rPr>
            </w:pPr>
            <w:r w:rsidRPr="00997CA2">
              <w:rPr>
                <w:rFonts w:ascii="Calibri" w:hAnsi="Calibri"/>
                <w:i/>
                <w:color w:val="000000"/>
              </w:rPr>
              <w:t xml:space="preserve"> </w:t>
            </w:r>
          </w:p>
        </w:tc>
      </w:tr>
      <w:tr w:rsidR="224BBE17" w14:paraId="31082706" w14:textId="77777777" w:rsidTr="5C8C1C4D">
        <w:trPr>
          <w:trHeight w:val="225"/>
        </w:trPr>
        <w:tc>
          <w:tcPr>
            <w:tcW w:w="2025" w:type="dxa"/>
            <w:tcBorders>
              <w:top w:val="single" w:sz="6" w:space="0" w:color="auto"/>
              <w:left w:val="single" w:sz="6" w:space="0" w:color="auto"/>
              <w:bottom w:val="single" w:sz="6" w:space="0" w:color="auto"/>
              <w:right w:val="single" w:sz="6" w:space="0" w:color="auto"/>
            </w:tcBorders>
            <w:shd w:val="clear" w:color="auto" w:fill="auto"/>
          </w:tcPr>
          <w:p w14:paraId="5155090D" w14:textId="74E0B5B5" w:rsidR="224BBE17" w:rsidRPr="00997CA2" w:rsidRDefault="224BBE17" w:rsidP="00997CA2">
            <w:pPr>
              <w:jc w:val="center"/>
              <w:rPr>
                <w:rFonts w:ascii="Calibri" w:hAnsi="Calibri"/>
                <w:i/>
                <w:color w:val="000000"/>
                <w:sz w:val="26"/>
                <w:szCs w:val="26"/>
              </w:rPr>
            </w:pPr>
            <w:r w:rsidRPr="00997CA2">
              <w:rPr>
                <w:rFonts w:ascii="Calibri" w:hAnsi="Calibri"/>
                <w:b/>
                <w:i/>
                <w:color w:val="000000"/>
                <w:sz w:val="26"/>
                <w:szCs w:val="26"/>
              </w:rPr>
              <w:t xml:space="preserve"> </w:t>
            </w:r>
          </w:p>
          <w:p w14:paraId="6AA8BB84" w14:textId="0DE7DD67" w:rsidR="224BBE17" w:rsidRPr="00997CA2" w:rsidRDefault="224BBE17" w:rsidP="00997CA2">
            <w:pPr>
              <w:jc w:val="center"/>
              <w:rPr>
                <w:rFonts w:ascii="Calibri" w:hAnsi="Calibri"/>
                <w:i/>
                <w:color w:val="000000"/>
              </w:rPr>
            </w:pPr>
            <w:proofErr w:type="spellStart"/>
            <w:r w:rsidRPr="00997CA2">
              <w:rPr>
                <w:rFonts w:ascii="Calibri" w:hAnsi="Calibri"/>
                <w:i/>
                <w:color w:val="000000"/>
              </w:rPr>
              <w:t>Stakeholders</w:t>
            </w:r>
            <w:proofErr w:type="spellEnd"/>
          </w:p>
        </w:tc>
        <w:tc>
          <w:tcPr>
            <w:tcW w:w="3645" w:type="dxa"/>
            <w:tcBorders>
              <w:top w:val="single" w:sz="6" w:space="0" w:color="auto"/>
              <w:left w:val="single" w:sz="6" w:space="0" w:color="auto"/>
              <w:bottom w:val="single" w:sz="6" w:space="0" w:color="auto"/>
              <w:right w:val="single" w:sz="6" w:space="0" w:color="auto"/>
            </w:tcBorders>
            <w:shd w:val="clear" w:color="auto" w:fill="auto"/>
          </w:tcPr>
          <w:p w14:paraId="04DA5D1F" w14:textId="2B989ED0" w:rsidR="224BBE17" w:rsidRPr="00997CA2" w:rsidRDefault="224BBE17" w:rsidP="07311FFF">
            <w:pPr>
              <w:rPr>
                <w:rFonts w:ascii="Calibri" w:hAnsi="Calibri"/>
                <w:i/>
                <w:color w:val="000000"/>
              </w:rPr>
            </w:pPr>
            <w:r w:rsidRPr="00997CA2">
              <w:rPr>
                <w:rFonts w:ascii="Calibri" w:hAnsi="Calibri"/>
                <w:i/>
                <w:color w:val="000000"/>
              </w:rPr>
              <w:t>Son personas u organizaciones que se relacionan con las actividades y decisiones de una empresa como: empleados, proveedores, clientes, gobierno, entre otros.</w:t>
            </w:r>
          </w:p>
        </w:tc>
        <w:tc>
          <w:tcPr>
            <w:tcW w:w="1680" w:type="dxa"/>
            <w:tcBorders>
              <w:top w:val="single" w:sz="6" w:space="0" w:color="auto"/>
              <w:left w:val="single" w:sz="6" w:space="0" w:color="auto"/>
              <w:bottom w:val="single" w:sz="6" w:space="0" w:color="auto"/>
              <w:right w:val="single" w:sz="6" w:space="0" w:color="auto"/>
            </w:tcBorders>
            <w:shd w:val="clear" w:color="auto" w:fill="auto"/>
          </w:tcPr>
          <w:p w14:paraId="012EA3B8" w14:textId="296868BF" w:rsidR="224BBE17" w:rsidRPr="00997CA2" w:rsidRDefault="224BBE17" w:rsidP="07311FFF">
            <w:pPr>
              <w:rPr>
                <w:rFonts w:ascii="Calibri" w:hAnsi="Calibri"/>
                <w:i/>
                <w:color w:val="000000"/>
              </w:rPr>
            </w:pPr>
            <w:r w:rsidRPr="00997CA2">
              <w:rPr>
                <w:rFonts w:ascii="Calibri" w:hAnsi="Calibri"/>
                <w:i/>
                <w:color w:val="000000"/>
              </w:rPr>
              <w:t xml:space="preserve"> </w:t>
            </w:r>
          </w:p>
        </w:tc>
        <w:tc>
          <w:tcPr>
            <w:tcW w:w="1575" w:type="dxa"/>
            <w:tcBorders>
              <w:top w:val="single" w:sz="6" w:space="0" w:color="auto"/>
              <w:left w:val="single" w:sz="6" w:space="0" w:color="auto"/>
              <w:bottom w:val="single" w:sz="6" w:space="0" w:color="auto"/>
              <w:right w:val="single" w:sz="6" w:space="0" w:color="auto"/>
            </w:tcBorders>
            <w:shd w:val="clear" w:color="auto" w:fill="auto"/>
          </w:tcPr>
          <w:p w14:paraId="2154175C" w14:textId="6A17F890" w:rsidR="224BBE17" w:rsidRPr="00997CA2" w:rsidRDefault="224BBE17" w:rsidP="07311FFF">
            <w:pPr>
              <w:rPr>
                <w:rFonts w:ascii="Calibri" w:hAnsi="Calibri"/>
                <w:i/>
                <w:color w:val="000000"/>
              </w:rPr>
            </w:pPr>
            <w:r w:rsidRPr="00997CA2">
              <w:rPr>
                <w:rFonts w:ascii="Calibri" w:hAnsi="Calibri"/>
                <w:i/>
                <w:color w:val="000000"/>
              </w:rPr>
              <w:t xml:space="preserve"> </w:t>
            </w:r>
          </w:p>
        </w:tc>
      </w:tr>
      <w:tr w:rsidR="224BBE17" w14:paraId="1A076F1F" w14:textId="77777777" w:rsidTr="5C8C1C4D">
        <w:trPr>
          <w:trHeight w:val="225"/>
        </w:trPr>
        <w:tc>
          <w:tcPr>
            <w:tcW w:w="2025" w:type="dxa"/>
            <w:tcBorders>
              <w:top w:val="single" w:sz="6" w:space="0" w:color="auto"/>
              <w:left w:val="single" w:sz="6" w:space="0" w:color="auto"/>
              <w:bottom w:val="single" w:sz="6" w:space="0" w:color="auto"/>
              <w:right w:val="single" w:sz="6" w:space="0" w:color="auto"/>
            </w:tcBorders>
            <w:shd w:val="clear" w:color="auto" w:fill="auto"/>
          </w:tcPr>
          <w:p w14:paraId="380B9616" w14:textId="518068EB" w:rsidR="224BBE17" w:rsidRPr="00997CA2" w:rsidRDefault="224BBE17" w:rsidP="00997CA2">
            <w:pPr>
              <w:jc w:val="center"/>
              <w:rPr>
                <w:rFonts w:ascii="Calibri" w:hAnsi="Calibri"/>
                <w:i/>
                <w:color w:val="000000"/>
                <w:sz w:val="38"/>
                <w:szCs w:val="38"/>
              </w:rPr>
            </w:pPr>
            <w:r w:rsidRPr="00997CA2">
              <w:rPr>
                <w:rFonts w:ascii="Calibri" w:hAnsi="Calibri"/>
                <w:b/>
                <w:i/>
                <w:color w:val="000000"/>
                <w:sz w:val="38"/>
                <w:szCs w:val="38"/>
              </w:rPr>
              <w:t xml:space="preserve"> </w:t>
            </w:r>
          </w:p>
          <w:p w14:paraId="6E76937B" w14:textId="036DBAC3" w:rsidR="224BBE17" w:rsidRPr="00997CA2" w:rsidRDefault="224BBE17" w:rsidP="00997CA2">
            <w:pPr>
              <w:jc w:val="center"/>
              <w:rPr>
                <w:rFonts w:ascii="Calibri" w:hAnsi="Calibri"/>
                <w:i/>
                <w:color w:val="000000"/>
              </w:rPr>
            </w:pPr>
            <w:r w:rsidRPr="00997CA2">
              <w:rPr>
                <w:rFonts w:ascii="Calibri" w:hAnsi="Calibri"/>
                <w:i/>
                <w:color w:val="000000"/>
              </w:rPr>
              <w:t>Reporte</w:t>
            </w:r>
          </w:p>
        </w:tc>
        <w:tc>
          <w:tcPr>
            <w:tcW w:w="3645" w:type="dxa"/>
            <w:tcBorders>
              <w:top w:val="single" w:sz="6" w:space="0" w:color="auto"/>
              <w:left w:val="single" w:sz="6" w:space="0" w:color="auto"/>
              <w:bottom w:val="single" w:sz="6" w:space="0" w:color="auto"/>
              <w:right w:val="single" w:sz="6" w:space="0" w:color="auto"/>
            </w:tcBorders>
            <w:shd w:val="clear" w:color="auto" w:fill="auto"/>
          </w:tcPr>
          <w:p w14:paraId="365D5B63" w14:textId="71A5A76D" w:rsidR="224BBE17" w:rsidRPr="00997CA2" w:rsidRDefault="224BBE17" w:rsidP="07311FFF">
            <w:pPr>
              <w:rPr>
                <w:rFonts w:ascii="Calibri" w:hAnsi="Calibri"/>
                <w:i/>
                <w:color w:val="000000"/>
              </w:rPr>
            </w:pPr>
            <w:r w:rsidRPr="00997CA2">
              <w:rPr>
                <w:rFonts w:ascii="Calibri" w:hAnsi="Calibri"/>
                <w:i/>
                <w:color w:val="000000"/>
              </w:rPr>
              <w:t>Se refiere a un documento que el sistema debe realizar dando todos los detalles de cobros realizados.</w:t>
            </w:r>
          </w:p>
        </w:tc>
        <w:tc>
          <w:tcPr>
            <w:tcW w:w="1680" w:type="dxa"/>
            <w:tcBorders>
              <w:top w:val="single" w:sz="6" w:space="0" w:color="auto"/>
              <w:left w:val="single" w:sz="6" w:space="0" w:color="auto"/>
              <w:bottom w:val="single" w:sz="6" w:space="0" w:color="auto"/>
              <w:right w:val="single" w:sz="6" w:space="0" w:color="auto"/>
            </w:tcBorders>
            <w:shd w:val="clear" w:color="auto" w:fill="auto"/>
          </w:tcPr>
          <w:p w14:paraId="2B793883" w14:textId="34BC65F8" w:rsidR="224BBE17" w:rsidRPr="00997CA2" w:rsidRDefault="224BBE17" w:rsidP="07311FFF">
            <w:pPr>
              <w:rPr>
                <w:rFonts w:ascii="Calibri" w:hAnsi="Calibri"/>
                <w:i/>
                <w:color w:val="000000"/>
              </w:rPr>
            </w:pPr>
            <w:r w:rsidRPr="00997CA2">
              <w:rPr>
                <w:rFonts w:ascii="Calibri" w:hAnsi="Calibri"/>
                <w:i/>
                <w:color w:val="000000"/>
              </w:rPr>
              <w:t xml:space="preserve"> </w:t>
            </w:r>
          </w:p>
        </w:tc>
        <w:tc>
          <w:tcPr>
            <w:tcW w:w="1575" w:type="dxa"/>
            <w:tcBorders>
              <w:top w:val="single" w:sz="6" w:space="0" w:color="auto"/>
              <w:left w:val="single" w:sz="6" w:space="0" w:color="auto"/>
              <w:bottom w:val="single" w:sz="6" w:space="0" w:color="auto"/>
              <w:right w:val="single" w:sz="6" w:space="0" w:color="auto"/>
            </w:tcBorders>
            <w:shd w:val="clear" w:color="auto" w:fill="auto"/>
          </w:tcPr>
          <w:p w14:paraId="2CAA25F5" w14:textId="77777777" w:rsidR="224BBE17" w:rsidRDefault="224BBE17" w:rsidP="07311FFF">
            <w:pPr>
              <w:rPr>
                <w:rFonts w:ascii="Calibri" w:hAnsi="Calibri"/>
                <w:i/>
                <w:color w:val="000000"/>
              </w:rPr>
            </w:pPr>
          </w:p>
          <w:p w14:paraId="1EB92CB3" w14:textId="77777777" w:rsidR="00E27303" w:rsidRDefault="00E27303" w:rsidP="07311FFF">
            <w:pPr>
              <w:rPr>
                <w:rFonts w:ascii="Calibri" w:hAnsi="Calibri"/>
                <w:i/>
                <w:color w:val="000000"/>
              </w:rPr>
            </w:pPr>
          </w:p>
          <w:p w14:paraId="37F49331" w14:textId="167EEF90" w:rsidR="00E27303" w:rsidRPr="00997CA2" w:rsidRDefault="00E27303" w:rsidP="07311FFF">
            <w:pPr>
              <w:rPr>
                <w:rFonts w:ascii="Calibri" w:hAnsi="Calibri"/>
                <w:i/>
                <w:color w:val="000000"/>
              </w:rPr>
            </w:pPr>
          </w:p>
        </w:tc>
      </w:tr>
      <w:tr w:rsidR="00E27303" w14:paraId="416BC5C7" w14:textId="77777777" w:rsidTr="5C8C1C4D">
        <w:trPr>
          <w:trHeight w:val="225"/>
        </w:trPr>
        <w:tc>
          <w:tcPr>
            <w:tcW w:w="2025" w:type="dxa"/>
            <w:tcBorders>
              <w:top w:val="single" w:sz="6" w:space="0" w:color="auto"/>
              <w:left w:val="single" w:sz="6" w:space="0" w:color="auto"/>
              <w:bottom w:val="single" w:sz="6" w:space="0" w:color="auto"/>
              <w:right w:val="single" w:sz="6" w:space="0" w:color="auto"/>
            </w:tcBorders>
            <w:shd w:val="clear" w:color="auto" w:fill="auto"/>
          </w:tcPr>
          <w:p w14:paraId="552A9F09" w14:textId="1507D5FF" w:rsidR="00E27303" w:rsidRPr="00997CA2" w:rsidRDefault="00E27303" w:rsidP="00E27303">
            <w:pPr>
              <w:jc w:val="center"/>
              <w:rPr>
                <w:rFonts w:ascii="Calibri" w:hAnsi="Calibri"/>
                <w:b/>
                <w:i/>
                <w:color w:val="000000"/>
                <w:sz w:val="38"/>
                <w:szCs w:val="38"/>
              </w:rPr>
            </w:pPr>
            <w:r w:rsidRPr="00BB15A1">
              <w:rPr>
                <w:rFonts w:ascii="Calibri" w:hAnsi="Calibri"/>
                <w:bCs/>
                <w:i/>
                <w:color w:val="000000"/>
              </w:rPr>
              <w:t>NGINX</w:t>
            </w:r>
          </w:p>
        </w:tc>
        <w:tc>
          <w:tcPr>
            <w:tcW w:w="3645" w:type="dxa"/>
            <w:tcBorders>
              <w:top w:val="single" w:sz="6" w:space="0" w:color="auto"/>
              <w:left w:val="single" w:sz="6" w:space="0" w:color="auto"/>
              <w:bottom w:val="single" w:sz="6" w:space="0" w:color="auto"/>
              <w:right w:val="single" w:sz="6" w:space="0" w:color="auto"/>
            </w:tcBorders>
            <w:shd w:val="clear" w:color="auto" w:fill="auto"/>
          </w:tcPr>
          <w:p w14:paraId="5F24120E" w14:textId="68A95094" w:rsidR="00E27303" w:rsidRPr="00997CA2" w:rsidRDefault="00E27303" w:rsidP="00E27303">
            <w:pPr>
              <w:rPr>
                <w:rFonts w:ascii="Calibri" w:hAnsi="Calibri"/>
                <w:i/>
                <w:color w:val="000000"/>
              </w:rPr>
            </w:pPr>
            <w:r>
              <w:rPr>
                <w:rFonts w:ascii="Calibri" w:hAnsi="Calibri"/>
                <w:i/>
                <w:color w:val="000000"/>
              </w:rPr>
              <w:t xml:space="preserve">Es un software de servidor web de código abierto que ofrece el </w:t>
            </w:r>
            <w:r>
              <w:rPr>
                <w:rFonts w:ascii="Calibri" w:hAnsi="Calibri"/>
                <w:i/>
                <w:color w:val="000000"/>
              </w:rPr>
              <w:lastRenderedPageBreak/>
              <w:t xml:space="preserve">contenido estático de un sitio web de forma rápida y fácil de configurar. </w:t>
            </w:r>
          </w:p>
        </w:tc>
        <w:tc>
          <w:tcPr>
            <w:tcW w:w="1680" w:type="dxa"/>
            <w:tcBorders>
              <w:top w:val="single" w:sz="6" w:space="0" w:color="auto"/>
              <w:left w:val="single" w:sz="6" w:space="0" w:color="auto"/>
              <w:bottom w:val="single" w:sz="6" w:space="0" w:color="auto"/>
              <w:right w:val="single" w:sz="6" w:space="0" w:color="auto"/>
            </w:tcBorders>
            <w:shd w:val="clear" w:color="auto" w:fill="auto"/>
          </w:tcPr>
          <w:p w14:paraId="05D5919C" w14:textId="77777777" w:rsidR="00E27303" w:rsidRPr="00997CA2" w:rsidRDefault="00E27303" w:rsidP="00E27303">
            <w:pPr>
              <w:rPr>
                <w:rFonts w:ascii="Calibri" w:hAnsi="Calibri"/>
                <w:i/>
                <w:color w:val="000000"/>
              </w:rPr>
            </w:pPr>
          </w:p>
        </w:tc>
        <w:tc>
          <w:tcPr>
            <w:tcW w:w="1575" w:type="dxa"/>
            <w:tcBorders>
              <w:top w:val="single" w:sz="6" w:space="0" w:color="auto"/>
              <w:left w:val="single" w:sz="6" w:space="0" w:color="auto"/>
              <w:bottom w:val="single" w:sz="6" w:space="0" w:color="auto"/>
              <w:right w:val="single" w:sz="6" w:space="0" w:color="auto"/>
            </w:tcBorders>
            <w:shd w:val="clear" w:color="auto" w:fill="auto"/>
          </w:tcPr>
          <w:p w14:paraId="6D3FBE13" w14:textId="77777777" w:rsidR="00E27303" w:rsidRDefault="00E27303" w:rsidP="00E27303">
            <w:pPr>
              <w:rPr>
                <w:rFonts w:ascii="Calibri" w:hAnsi="Calibri"/>
                <w:i/>
                <w:color w:val="000000"/>
              </w:rPr>
            </w:pPr>
          </w:p>
        </w:tc>
      </w:tr>
    </w:tbl>
    <w:p w14:paraId="408A644E" w14:textId="2EE51EEC" w:rsidR="224BBE17" w:rsidRDefault="224BBE17" w:rsidP="224BBE17"/>
    <w:p w14:paraId="29F902C2" w14:textId="77777777" w:rsidR="008E0FDB" w:rsidRPr="00605082" w:rsidRDefault="008E0FDB" w:rsidP="003F1DD1">
      <w:pPr>
        <w:jc w:val="both"/>
        <w:rPr>
          <w:rFonts w:ascii="Calibri" w:hAnsi="Calibri" w:cs="Book Antiqua"/>
          <w:i/>
          <w:color w:val="595959"/>
        </w:rPr>
      </w:pPr>
    </w:p>
    <w:p w14:paraId="4687C336" w14:textId="77777777" w:rsidR="00547DD9" w:rsidRDefault="00547DD9" w:rsidP="00663A4B">
      <w:pPr>
        <w:pStyle w:val="Ttulo2"/>
        <w:numPr>
          <w:ilvl w:val="1"/>
          <w:numId w:val="2"/>
        </w:numPr>
        <w:ind w:left="1418"/>
        <w:rPr>
          <w:rFonts w:ascii="Calibri" w:hAnsi="Calibri" w:cs="Book Antiqua"/>
          <w:i w:val="0"/>
          <w:sz w:val="24"/>
          <w:szCs w:val="24"/>
        </w:rPr>
      </w:pPr>
      <w:bookmarkStart w:id="7" w:name="_Toc384282997"/>
      <w:bookmarkStart w:id="8" w:name="_Toc98101150"/>
      <w:r w:rsidRPr="19B884BC">
        <w:rPr>
          <w:rFonts w:ascii="Calibri" w:hAnsi="Calibri" w:cs="Book Antiqua"/>
          <w:i w:val="0"/>
          <w:sz w:val="24"/>
          <w:szCs w:val="24"/>
        </w:rPr>
        <w:t>Audiencia</w:t>
      </w:r>
      <w:bookmarkEnd w:id="7"/>
      <w:bookmarkEnd w:id="8"/>
    </w:p>
    <w:p w14:paraId="1D196B61" w14:textId="2267102F" w:rsidR="57AEBB7B" w:rsidRDefault="57AEBB7B" w:rsidP="57AEBB7B"/>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5"/>
        <w:gridCol w:w="1170"/>
        <w:gridCol w:w="1410"/>
        <w:gridCol w:w="1155"/>
        <w:gridCol w:w="1234"/>
        <w:gridCol w:w="1665"/>
        <w:gridCol w:w="1882"/>
      </w:tblGrid>
      <w:tr w:rsidR="3D19DD5C" w14:paraId="601DA3EC" w14:textId="77777777" w:rsidTr="00B418C7">
        <w:trPr>
          <w:trHeight w:val="255"/>
        </w:trPr>
        <w:tc>
          <w:tcPr>
            <w:tcW w:w="1515" w:type="dxa"/>
            <w:tcBorders>
              <w:top w:val="single" w:sz="6" w:space="0" w:color="auto"/>
              <w:left w:val="single" w:sz="6" w:space="0" w:color="auto"/>
              <w:bottom w:val="single" w:sz="6" w:space="0" w:color="auto"/>
              <w:right w:val="single" w:sz="6" w:space="0" w:color="auto"/>
            </w:tcBorders>
            <w:shd w:val="clear" w:color="auto" w:fill="C9C9C9"/>
          </w:tcPr>
          <w:p w14:paraId="2C0DE2EF" w14:textId="5D6CBC6C" w:rsidR="3D19DD5C" w:rsidRPr="00997CA2" w:rsidRDefault="3D19DD5C" w:rsidP="3D19DD5C">
            <w:pPr>
              <w:rPr>
                <w:rFonts w:ascii="Calibri" w:hAnsi="Calibri"/>
                <w:i/>
                <w:color w:val="000000"/>
                <w:sz w:val="26"/>
                <w:szCs w:val="26"/>
              </w:rPr>
            </w:pPr>
          </w:p>
          <w:p w14:paraId="4FD17F0F" w14:textId="57B64A53" w:rsidR="3D19DD5C" w:rsidRPr="00997CA2" w:rsidRDefault="3D19DD5C" w:rsidP="3D19DD5C">
            <w:pPr>
              <w:rPr>
                <w:rFonts w:ascii="Calibri" w:hAnsi="Calibri"/>
                <w:i/>
                <w:color w:val="000000"/>
                <w:sz w:val="26"/>
                <w:szCs w:val="26"/>
              </w:rPr>
            </w:pPr>
            <w:r w:rsidRPr="00997CA2">
              <w:rPr>
                <w:rFonts w:ascii="Calibri" w:hAnsi="Calibri"/>
                <w:b/>
                <w:i/>
                <w:color w:val="000000"/>
                <w:sz w:val="26"/>
                <w:szCs w:val="26"/>
              </w:rPr>
              <w:t xml:space="preserve"> </w:t>
            </w:r>
          </w:p>
          <w:p w14:paraId="3A9B805F" w14:textId="305643A5" w:rsidR="3D19DD5C" w:rsidRPr="00997CA2" w:rsidRDefault="3D19DD5C" w:rsidP="00997CA2">
            <w:pPr>
              <w:jc w:val="center"/>
              <w:rPr>
                <w:rFonts w:ascii="Calibri" w:hAnsi="Calibri"/>
                <w:i/>
                <w:color w:val="000000"/>
              </w:rPr>
            </w:pPr>
            <w:proofErr w:type="spellStart"/>
            <w:r w:rsidRPr="00997CA2">
              <w:rPr>
                <w:rFonts w:ascii="Calibri" w:hAnsi="Calibri"/>
                <w:b/>
                <w:i/>
                <w:color w:val="000000"/>
              </w:rPr>
              <w:t>Stakeholder</w:t>
            </w:r>
            <w:proofErr w:type="spellEnd"/>
          </w:p>
        </w:tc>
        <w:tc>
          <w:tcPr>
            <w:tcW w:w="1170" w:type="dxa"/>
            <w:tcBorders>
              <w:top w:val="single" w:sz="6" w:space="0" w:color="auto"/>
              <w:left w:val="single" w:sz="6" w:space="0" w:color="auto"/>
              <w:bottom w:val="single" w:sz="6" w:space="0" w:color="auto"/>
              <w:right w:val="single" w:sz="6" w:space="0" w:color="auto"/>
            </w:tcBorders>
            <w:shd w:val="clear" w:color="auto" w:fill="C9C9C9"/>
          </w:tcPr>
          <w:p w14:paraId="368927E6" w14:textId="16B520FF" w:rsidR="3D19DD5C" w:rsidRPr="00997CA2" w:rsidRDefault="3D19DD5C" w:rsidP="3D19DD5C">
            <w:pPr>
              <w:rPr>
                <w:rFonts w:ascii="Calibri" w:hAnsi="Calibri"/>
                <w:i/>
                <w:color w:val="000000"/>
                <w:sz w:val="26"/>
                <w:szCs w:val="26"/>
              </w:rPr>
            </w:pPr>
            <w:r w:rsidRPr="00997CA2">
              <w:rPr>
                <w:rFonts w:ascii="Calibri" w:hAnsi="Calibri"/>
                <w:b/>
                <w:i/>
                <w:color w:val="000000"/>
                <w:sz w:val="26"/>
                <w:szCs w:val="26"/>
              </w:rPr>
              <w:t xml:space="preserve"> </w:t>
            </w:r>
          </w:p>
          <w:p w14:paraId="606AB4EF" w14:textId="34055679" w:rsidR="3D19DD5C" w:rsidRPr="00997CA2" w:rsidRDefault="3D19DD5C" w:rsidP="3D19DD5C">
            <w:pPr>
              <w:rPr>
                <w:rFonts w:ascii="Calibri" w:hAnsi="Calibri"/>
                <w:i/>
                <w:color w:val="000000"/>
                <w:sz w:val="26"/>
                <w:szCs w:val="26"/>
              </w:rPr>
            </w:pPr>
            <w:r w:rsidRPr="00997CA2">
              <w:rPr>
                <w:rFonts w:ascii="Calibri" w:hAnsi="Calibri"/>
                <w:b/>
                <w:i/>
                <w:color w:val="000000"/>
                <w:sz w:val="26"/>
                <w:szCs w:val="26"/>
              </w:rPr>
              <w:t xml:space="preserve"> </w:t>
            </w:r>
          </w:p>
          <w:p w14:paraId="08689ABC" w14:textId="54443B5B" w:rsidR="3D19DD5C" w:rsidRPr="00997CA2" w:rsidRDefault="3D19DD5C" w:rsidP="3D19DD5C">
            <w:pPr>
              <w:rPr>
                <w:rFonts w:ascii="Calibri" w:hAnsi="Calibri"/>
                <w:i/>
                <w:color w:val="000000"/>
              </w:rPr>
            </w:pPr>
            <w:r w:rsidRPr="00997CA2">
              <w:rPr>
                <w:rFonts w:ascii="Calibri" w:hAnsi="Calibri"/>
                <w:b/>
                <w:i/>
                <w:color w:val="000000"/>
              </w:rPr>
              <w:t>Rol</w:t>
            </w:r>
          </w:p>
        </w:tc>
        <w:tc>
          <w:tcPr>
            <w:tcW w:w="1410" w:type="dxa"/>
            <w:tcBorders>
              <w:top w:val="single" w:sz="6" w:space="0" w:color="auto"/>
              <w:left w:val="single" w:sz="6" w:space="0" w:color="auto"/>
              <w:bottom w:val="single" w:sz="6" w:space="0" w:color="auto"/>
              <w:right w:val="single" w:sz="6" w:space="0" w:color="auto"/>
            </w:tcBorders>
            <w:shd w:val="clear" w:color="auto" w:fill="C9C9C9"/>
          </w:tcPr>
          <w:p w14:paraId="150941A8" w14:textId="6F5C90C0" w:rsidR="3D19DD5C" w:rsidRPr="00997CA2" w:rsidRDefault="3D19DD5C" w:rsidP="3D19DD5C">
            <w:pPr>
              <w:rPr>
                <w:rFonts w:ascii="Calibri" w:hAnsi="Calibri"/>
                <w:i/>
                <w:color w:val="000000"/>
                <w:sz w:val="26"/>
                <w:szCs w:val="26"/>
              </w:rPr>
            </w:pPr>
            <w:r w:rsidRPr="00997CA2">
              <w:rPr>
                <w:rFonts w:ascii="Calibri" w:hAnsi="Calibri"/>
                <w:b/>
                <w:i/>
                <w:color w:val="000000"/>
                <w:sz w:val="26"/>
                <w:szCs w:val="26"/>
              </w:rPr>
              <w:t xml:space="preserve"> </w:t>
            </w:r>
          </w:p>
          <w:p w14:paraId="52A8F8C9" w14:textId="0E7410E7" w:rsidR="3D19DD5C" w:rsidRPr="00997CA2" w:rsidRDefault="3D19DD5C" w:rsidP="3D19DD5C">
            <w:pPr>
              <w:rPr>
                <w:rFonts w:ascii="Calibri" w:hAnsi="Calibri"/>
                <w:i/>
                <w:color w:val="000000"/>
                <w:sz w:val="29"/>
                <w:szCs w:val="29"/>
              </w:rPr>
            </w:pPr>
            <w:r w:rsidRPr="00997CA2">
              <w:rPr>
                <w:rFonts w:ascii="Calibri" w:hAnsi="Calibri"/>
                <w:b/>
                <w:i/>
                <w:color w:val="000000"/>
                <w:sz w:val="29"/>
                <w:szCs w:val="29"/>
              </w:rPr>
              <w:t xml:space="preserve"> </w:t>
            </w:r>
          </w:p>
          <w:p w14:paraId="475948E3" w14:textId="33790F0A" w:rsidR="3D19DD5C" w:rsidRPr="00997CA2" w:rsidRDefault="3D19DD5C" w:rsidP="00997CA2">
            <w:pPr>
              <w:ind w:left="128" w:hanging="128"/>
              <w:rPr>
                <w:rFonts w:ascii="Calibri" w:hAnsi="Calibri"/>
                <w:i/>
                <w:color w:val="000000"/>
              </w:rPr>
            </w:pPr>
            <w:r w:rsidRPr="00997CA2">
              <w:rPr>
                <w:rFonts w:ascii="Calibri" w:hAnsi="Calibri"/>
                <w:b/>
                <w:i/>
                <w:color w:val="000000"/>
              </w:rPr>
              <w:t>Responsabilidad</w:t>
            </w:r>
          </w:p>
        </w:tc>
        <w:tc>
          <w:tcPr>
            <w:tcW w:w="1155" w:type="dxa"/>
            <w:tcBorders>
              <w:top w:val="single" w:sz="6" w:space="0" w:color="auto"/>
              <w:left w:val="single" w:sz="6" w:space="0" w:color="auto"/>
              <w:bottom w:val="single" w:sz="6" w:space="0" w:color="auto"/>
              <w:right w:val="single" w:sz="6" w:space="0" w:color="auto"/>
            </w:tcBorders>
            <w:shd w:val="clear" w:color="auto" w:fill="C9C9C9"/>
          </w:tcPr>
          <w:p w14:paraId="117AB7C9" w14:textId="34526E95" w:rsidR="3D19DD5C" w:rsidRPr="00997CA2" w:rsidRDefault="3D19DD5C" w:rsidP="3D19DD5C">
            <w:pPr>
              <w:rPr>
                <w:rFonts w:ascii="Calibri" w:hAnsi="Calibri"/>
                <w:i/>
                <w:color w:val="000000"/>
                <w:sz w:val="26"/>
                <w:szCs w:val="26"/>
              </w:rPr>
            </w:pPr>
            <w:r w:rsidRPr="00997CA2">
              <w:rPr>
                <w:rFonts w:ascii="Calibri" w:hAnsi="Calibri"/>
                <w:b/>
                <w:i/>
                <w:color w:val="000000"/>
                <w:sz w:val="26"/>
                <w:szCs w:val="26"/>
              </w:rPr>
              <w:t xml:space="preserve"> </w:t>
            </w:r>
          </w:p>
          <w:p w14:paraId="1611C1C4" w14:textId="41FC9326" w:rsidR="3D19DD5C" w:rsidRPr="00997CA2" w:rsidRDefault="3D19DD5C" w:rsidP="3D19DD5C">
            <w:pPr>
              <w:rPr>
                <w:rFonts w:ascii="Calibri" w:hAnsi="Calibri"/>
                <w:i/>
                <w:color w:val="000000"/>
                <w:sz w:val="26"/>
                <w:szCs w:val="26"/>
              </w:rPr>
            </w:pPr>
            <w:r w:rsidRPr="00997CA2">
              <w:rPr>
                <w:rFonts w:ascii="Calibri" w:hAnsi="Calibri"/>
                <w:b/>
                <w:i/>
                <w:color w:val="000000"/>
                <w:sz w:val="26"/>
                <w:szCs w:val="26"/>
              </w:rPr>
              <w:t xml:space="preserve"> </w:t>
            </w:r>
          </w:p>
          <w:p w14:paraId="4893FC62" w14:textId="1174A152" w:rsidR="3D19DD5C" w:rsidRPr="00997CA2" w:rsidRDefault="3D19DD5C" w:rsidP="3D19DD5C">
            <w:pPr>
              <w:rPr>
                <w:rFonts w:ascii="Calibri" w:hAnsi="Calibri"/>
                <w:i/>
                <w:color w:val="000000"/>
              </w:rPr>
            </w:pPr>
            <w:r w:rsidRPr="00997CA2">
              <w:rPr>
                <w:rFonts w:ascii="Calibri" w:hAnsi="Calibri"/>
                <w:b/>
                <w:i/>
                <w:color w:val="000000"/>
              </w:rPr>
              <w:t>Intereses</w:t>
            </w:r>
          </w:p>
        </w:tc>
        <w:tc>
          <w:tcPr>
            <w:tcW w:w="1234" w:type="dxa"/>
            <w:tcBorders>
              <w:top w:val="single" w:sz="6" w:space="0" w:color="auto"/>
              <w:left w:val="single" w:sz="6" w:space="0" w:color="auto"/>
              <w:bottom w:val="single" w:sz="6" w:space="0" w:color="auto"/>
              <w:right w:val="single" w:sz="6" w:space="0" w:color="auto"/>
            </w:tcBorders>
            <w:shd w:val="clear" w:color="auto" w:fill="C9C9C9"/>
          </w:tcPr>
          <w:p w14:paraId="2FA5B0C8" w14:textId="1FC73BB6" w:rsidR="3D19DD5C" w:rsidRPr="00997CA2" w:rsidRDefault="3D19DD5C" w:rsidP="3D19DD5C">
            <w:pPr>
              <w:rPr>
                <w:rFonts w:ascii="Calibri" w:hAnsi="Calibri"/>
                <w:i/>
                <w:color w:val="000000"/>
                <w:sz w:val="26"/>
                <w:szCs w:val="26"/>
              </w:rPr>
            </w:pPr>
            <w:r w:rsidRPr="00997CA2">
              <w:rPr>
                <w:rFonts w:ascii="Calibri" w:hAnsi="Calibri"/>
                <w:b/>
                <w:i/>
                <w:color w:val="000000"/>
                <w:sz w:val="26"/>
                <w:szCs w:val="26"/>
              </w:rPr>
              <w:t xml:space="preserve"> </w:t>
            </w:r>
          </w:p>
          <w:p w14:paraId="120B7C5D" w14:textId="4B01E42F" w:rsidR="3D19DD5C" w:rsidRPr="00997CA2" w:rsidRDefault="3D19DD5C" w:rsidP="3D19DD5C">
            <w:pPr>
              <w:rPr>
                <w:rFonts w:ascii="Calibri" w:hAnsi="Calibri"/>
                <w:i/>
                <w:color w:val="000000"/>
                <w:sz w:val="29"/>
                <w:szCs w:val="29"/>
              </w:rPr>
            </w:pPr>
            <w:r w:rsidRPr="00997CA2">
              <w:rPr>
                <w:rFonts w:ascii="Calibri" w:hAnsi="Calibri"/>
                <w:b/>
                <w:i/>
                <w:color w:val="000000"/>
                <w:sz w:val="29"/>
                <w:szCs w:val="29"/>
              </w:rPr>
              <w:t xml:space="preserve"> </w:t>
            </w:r>
          </w:p>
          <w:p w14:paraId="461F46A7" w14:textId="5E4DF7F2" w:rsidR="3D19DD5C" w:rsidRPr="00997CA2" w:rsidRDefault="3D19DD5C" w:rsidP="00997CA2">
            <w:pPr>
              <w:ind w:left="63" w:hanging="63"/>
              <w:rPr>
                <w:rFonts w:ascii="Calibri" w:hAnsi="Calibri"/>
                <w:i/>
                <w:color w:val="000000"/>
              </w:rPr>
            </w:pPr>
            <w:r w:rsidRPr="00997CA2">
              <w:rPr>
                <w:rFonts w:ascii="Calibri" w:hAnsi="Calibri"/>
                <w:b/>
                <w:i/>
                <w:color w:val="000000"/>
              </w:rPr>
              <w:t>Criterios de éxito</w:t>
            </w:r>
          </w:p>
        </w:tc>
        <w:tc>
          <w:tcPr>
            <w:tcW w:w="1665" w:type="dxa"/>
            <w:tcBorders>
              <w:top w:val="single" w:sz="6" w:space="0" w:color="auto"/>
              <w:left w:val="single" w:sz="6" w:space="0" w:color="auto"/>
              <w:bottom w:val="single" w:sz="6" w:space="0" w:color="auto"/>
              <w:right w:val="single" w:sz="6" w:space="0" w:color="auto"/>
            </w:tcBorders>
            <w:shd w:val="clear" w:color="auto" w:fill="C9C9C9"/>
          </w:tcPr>
          <w:p w14:paraId="68C2388B" w14:textId="482D9F3B" w:rsidR="3D19DD5C" w:rsidRPr="00997CA2" w:rsidRDefault="3D19DD5C" w:rsidP="3D19DD5C">
            <w:pPr>
              <w:rPr>
                <w:rFonts w:ascii="Calibri" w:hAnsi="Calibri"/>
                <w:i/>
                <w:color w:val="000000"/>
                <w:sz w:val="26"/>
                <w:szCs w:val="26"/>
              </w:rPr>
            </w:pPr>
            <w:r w:rsidRPr="00997CA2">
              <w:rPr>
                <w:rFonts w:ascii="Calibri" w:hAnsi="Calibri"/>
                <w:b/>
                <w:i/>
                <w:color w:val="000000"/>
                <w:sz w:val="26"/>
                <w:szCs w:val="26"/>
              </w:rPr>
              <w:t xml:space="preserve"> </w:t>
            </w:r>
          </w:p>
          <w:p w14:paraId="0F11D562" w14:textId="7889966E" w:rsidR="3D19DD5C" w:rsidRPr="00997CA2" w:rsidRDefault="3D19DD5C" w:rsidP="3D19DD5C">
            <w:pPr>
              <w:rPr>
                <w:rFonts w:ascii="Calibri" w:hAnsi="Calibri"/>
                <w:i/>
                <w:color w:val="000000"/>
                <w:sz w:val="26"/>
                <w:szCs w:val="26"/>
              </w:rPr>
            </w:pPr>
            <w:r w:rsidRPr="00997CA2">
              <w:rPr>
                <w:rFonts w:ascii="Calibri" w:hAnsi="Calibri"/>
                <w:b/>
                <w:i/>
                <w:color w:val="000000"/>
                <w:sz w:val="26"/>
                <w:szCs w:val="26"/>
              </w:rPr>
              <w:t xml:space="preserve"> </w:t>
            </w:r>
          </w:p>
          <w:p w14:paraId="41EB0C2C" w14:textId="6DBCE6D4" w:rsidR="3D19DD5C" w:rsidRPr="00997CA2" w:rsidRDefault="3D19DD5C" w:rsidP="3D19DD5C">
            <w:pPr>
              <w:rPr>
                <w:rFonts w:ascii="Calibri" w:hAnsi="Calibri"/>
                <w:i/>
                <w:color w:val="000000"/>
              </w:rPr>
            </w:pPr>
            <w:r w:rsidRPr="00997CA2">
              <w:rPr>
                <w:rFonts w:ascii="Calibri" w:hAnsi="Calibri"/>
                <w:b/>
                <w:i/>
                <w:color w:val="000000"/>
              </w:rPr>
              <w:t>Preocupación</w:t>
            </w:r>
          </w:p>
        </w:tc>
        <w:tc>
          <w:tcPr>
            <w:tcW w:w="1882" w:type="dxa"/>
            <w:tcBorders>
              <w:top w:val="single" w:sz="6" w:space="0" w:color="auto"/>
              <w:left w:val="single" w:sz="6" w:space="0" w:color="auto"/>
              <w:bottom w:val="single" w:sz="6" w:space="0" w:color="auto"/>
              <w:right w:val="single" w:sz="6" w:space="0" w:color="auto"/>
            </w:tcBorders>
            <w:shd w:val="clear" w:color="auto" w:fill="C9C9C9"/>
          </w:tcPr>
          <w:p w14:paraId="00CB0AE4" w14:textId="29311A6A" w:rsidR="3D19DD5C" w:rsidRPr="00997CA2" w:rsidRDefault="3D19DD5C" w:rsidP="3D19DD5C">
            <w:pPr>
              <w:rPr>
                <w:rFonts w:ascii="Calibri" w:hAnsi="Calibri"/>
                <w:i/>
                <w:color w:val="000000"/>
                <w:sz w:val="26"/>
                <w:szCs w:val="26"/>
              </w:rPr>
            </w:pPr>
            <w:r w:rsidRPr="00997CA2">
              <w:rPr>
                <w:rFonts w:ascii="Calibri" w:hAnsi="Calibri"/>
                <w:b/>
                <w:i/>
                <w:color w:val="000000"/>
                <w:sz w:val="26"/>
                <w:szCs w:val="26"/>
              </w:rPr>
              <w:t xml:space="preserve"> </w:t>
            </w:r>
          </w:p>
          <w:p w14:paraId="19A8630E" w14:textId="13D178B2" w:rsidR="3D19DD5C" w:rsidRPr="00997CA2" w:rsidRDefault="3D19DD5C" w:rsidP="00997CA2">
            <w:pPr>
              <w:ind w:left="2" w:hanging="2"/>
              <w:jc w:val="center"/>
              <w:rPr>
                <w:rFonts w:ascii="Calibri" w:hAnsi="Calibri"/>
                <w:i/>
                <w:color w:val="000000"/>
              </w:rPr>
            </w:pPr>
            <w:r w:rsidRPr="00997CA2">
              <w:rPr>
                <w:rFonts w:ascii="Calibri" w:hAnsi="Calibri"/>
                <w:b/>
                <w:i/>
                <w:color w:val="000000"/>
              </w:rPr>
              <w:t>Competencias técnicas/ Relación de ambiente de trabajo</w:t>
            </w:r>
          </w:p>
        </w:tc>
      </w:tr>
      <w:tr w:rsidR="3D19DD5C" w14:paraId="3EB6AD4B" w14:textId="77777777" w:rsidTr="00B418C7">
        <w:trPr>
          <w:trHeight w:val="255"/>
        </w:trPr>
        <w:tc>
          <w:tcPr>
            <w:tcW w:w="1515" w:type="dxa"/>
            <w:tcBorders>
              <w:top w:val="single" w:sz="6" w:space="0" w:color="auto"/>
              <w:left w:val="single" w:sz="6" w:space="0" w:color="auto"/>
              <w:bottom w:val="single" w:sz="6" w:space="0" w:color="auto"/>
              <w:right w:val="single" w:sz="6" w:space="0" w:color="auto"/>
            </w:tcBorders>
            <w:shd w:val="clear" w:color="auto" w:fill="auto"/>
          </w:tcPr>
          <w:p w14:paraId="7F79BFF4" w14:textId="70B99DB3" w:rsidR="3D19DD5C" w:rsidRPr="00997CA2" w:rsidRDefault="3D19DD5C" w:rsidP="3D19DD5C">
            <w:pPr>
              <w:rPr>
                <w:rFonts w:ascii="Calibri" w:hAnsi="Calibri"/>
                <w:i/>
                <w:color w:val="000000"/>
              </w:rPr>
            </w:pPr>
            <w:r w:rsidRPr="00997CA2">
              <w:rPr>
                <w:rFonts w:ascii="Calibri" w:hAnsi="Calibri"/>
                <w:b/>
                <w:i/>
                <w:color w:val="000000"/>
              </w:rPr>
              <w:t xml:space="preserve"> </w:t>
            </w:r>
          </w:p>
          <w:p w14:paraId="27EFEC93" w14:textId="1B3E95D7" w:rsidR="3D19DD5C" w:rsidRPr="00997CA2" w:rsidRDefault="3D19DD5C" w:rsidP="3D19DD5C">
            <w:pPr>
              <w:rPr>
                <w:rFonts w:ascii="Calibri" w:hAnsi="Calibri"/>
                <w:i/>
                <w:color w:val="000000"/>
              </w:rPr>
            </w:pPr>
            <w:r w:rsidRPr="00997CA2">
              <w:rPr>
                <w:rFonts w:ascii="Calibri" w:hAnsi="Calibri"/>
                <w:b/>
                <w:i/>
                <w:color w:val="000000"/>
              </w:rPr>
              <w:t xml:space="preserve"> </w:t>
            </w:r>
          </w:p>
          <w:p w14:paraId="54854A00" w14:textId="1BB3D489" w:rsidR="3D19DD5C" w:rsidRPr="00997CA2" w:rsidRDefault="3D19DD5C" w:rsidP="3D19DD5C">
            <w:pPr>
              <w:rPr>
                <w:rFonts w:ascii="Calibri" w:hAnsi="Calibri"/>
                <w:i/>
                <w:color w:val="000000"/>
                <w:sz w:val="26"/>
                <w:szCs w:val="26"/>
              </w:rPr>
            </w:pPr>
            <w:r w:rsidRPr="00997CA2">
              <w:rPr>
                <w:rFonts w:ascii="Calibri" w:hAnsi="Calibri"/>
                <w:b/>
                <w:i/>
                <w:color w:val="000000"/>
                <w:sz w:val="26"/>
                <w:szCs w:val="26"/>
              </w:rPr>
              <w:t xml:space="preserve"> </w:t>
            </w:r>
          </w:p>
          <w:p w14:paraId="5032FC17" w14:textId="02EAB9EC" w:rsidR="3D19DD5C" w:rsidRPr="00997CA2" w:rsidRDefault="3D19DD5C" w:rsidP="00997CA2">
            <w:pPr>
              <w:jc w:val="center"/>
              <w:rPr>
                <w:rFonts w:ascii="Calibri" w:hAnsi="Calibri"/>
                <w:i/>
                <w:color w:val="000000"/>
                <w:sz w:val="22"/>
                <w:szCs w:val="22"/>
              </w:rPr>
            </w:pPr>
            <w:r w:rsidRPr="00997CA2">
              <w:rPr>
                <w:rFonts w:ascii="Calibri" w:hAnsi="Calibri"/>
                <w:i/>
                <w:color w:val="000000"/>
                <w:sz w:val="22"/>
                <w:szCs w:val="22"/>
              </w:rPr>
              <w:t>Administrador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01F92FB4" w14:textId="3156EE9A" w:rsidR="3D19DD5C" w:rsidRPr="00997CA2" w:rsidRDefault="3D19DD5C" w:rsidP="3D19DD5C">
            <w:pPr>
              <w:rPr>
                <w:rFonts w:ascii="Calibri" w:hAnsi="Calibri"/>
                <w:i/>
                <w:color w:val="000000"/>
                <w:sz w:val="37"/>
                <w:szCs w:val="37"/>
              </w:rPr>
            </w:pPr>
            <w:r w:rsidRPr="00997CA2">
              <w:rPr>
                <w:rFonts w:ascii="Calibri" w:hAnsi="Calibri"/>
                <w:b/>
                <w:i/>
                <w:color w:val="000000"/>
                <w:sz w:val="37"/>
                <w:szCs w:val="37"/>
              </w:rPr>
              <w:t xml:space="preserve"> </w:t>
            </w:r>
          </w:p>
          <w:p w14:paraId="24E93D66" w14:textId="2666566E" w:rsidR="3D19DD5C" w:rsidRPr="00997CA2" w:rsidRDefault="3D19DD5C" w:rsidP="00997CA2">
            <w:pPr>
              <w:jc w:val="center"/>
              <w:rPr>
                <w:rFonts w:ascii="Calibri" w:hAnsi="Calibri"/>
                <w:i/>
                <w:color w:val="000000"/>
              </w:rPr>
            </w:pPr>
            <w:r w:rsidRPr="00997CA2">
              <w:rPr>
                <w:rFonts w:ascii="Calibri" w:hAnsi="Calibri"/>
                <w:i/>
                <w:color w:val="000000"/>
              </w:rPr>
              <w:t xml:space="preserve">Usuario directo </w:t>
            </w:r>
          </w:p>
        </w:tc>
        <w:tc>
          <w:tcPr>
            <w:tcW w:w="1410" w:type="dxa"/>
            <w:tcBorders>
              <w:top w:val="single" w:sz="6" w:space="0" w:color="auto"/>
              <w:left w:val="single" w:sz="6" w:space="0" w:color="auto"/>
              <w:bottom w:val="single" w:sz="6" w:space="0" w:color="auto"/>
              <w:right w:val="single" w:sz="6" w:space="0" w:color="auto"/>
            </w:tcBorders>
            <w:shd w:val="clear" w:color="auto" w:fill="auto"/>
          </w:tcPr>
          <w:p w14:paraId="06E06AED" w14:textId="0FBEDDCA" w:rsidR="3D19DD5C" w:rsidRPr="00997CA2" w:rsidRDefault="3D19DD5C" w:rsidP="3D19DD5C">
            <w:pPr>
              <w:rPr>
                <w:rFonts w:ascii="Calibri" w:hAnsi="Calibri"/>
                <w:i/>
                <w:color w:val="000000"/>
                <w:sz w:val="26"/>
                <w:szCs w:val="26"/>
              </w:rPr>
            </w:pPr>
            <w:r w:rsidRPr="00997CA2">
              <w:rPr>
                <w:rFonts w:ascii="Calibri" w:hAnsi="Calibri"/>
                <w:b/>
                <w:i/>
                <w:color w:val="000000"/>
                <w:sz w:val="26"/>
                <w:szCs w:val="26"/>
              </w:rPr>
              <w:t xml:space="preserve"> </w:t>
            </w:r>
          </w:p>
          <w:p w14:paraId="67C6FFFE" w14:textId="17FF6829" w:rsidR="3D19DD5C" w:rsidRPr="00997CA2" w:rsidRDefault="3D19DD5C" w:rsidP="3D19DD5C">
            <w:pPr>
              <w:rPr>
                <w:rFonts w:ascii="Calibri" w:hAnsi="Calibri"/>
                <w:i/>
                <w:color w:val="000000"/>
                <w:sz w:val="26"/>
                <w:szCs w:val="26"/>
              </w:rPr>
            </w:pPr>
            <w:r w:rsidRPr="00997CA2">
              <w:rPr>
                <w:rFonts w:ascii="Calibri" w:hAnsi="Calibri"/>
                <w:b/>
                <w:i/>
                <w:color w:val="000000"/>
                <w:sz w:val="26"/>
                <w:szCs w:val="26"/>
              </w:rPr>
              <w:t xml:space="preserve"> </w:t>
            </w:r>
          </w:p>
          <w:p w14:paraId="48A3DDC8" w14:textId="41A97A0E" w:rsidR="3D19DD5C" w:rsidRPr="00997CA2" w:rsidRDefault="3D19DD5C" w:rsidP="3D19DD5C">
            <w:pPr>
              <w:rPr>
                <w:rFonts w:ascii="Calibri" w:hAnsi="Calibri"/>
                <w:i/>
                <w:color w:val="000000"/>
                <w:sz w:val="21"/>
                <w:szCs w:val="21"/>
              </w:rPr>
            </w:pPr>
            <w:r w:rsidRPr="00997CA2">
              <w:rPr>
                <w:rFonts w:ascii="Calibri" w:hAnsi="Calibri"/>
                <w:b/>
                <w:i/>
                <w:color w:val="000000"/>
                <w:sz w:val="21"/>
                <w:szCs w:val="21"/>
              </w:rPr>
              <w:t xml:space="preserve"> </w:t>
            </w:r>
          </w:p>
          <w:p w14:paraId="67528CD1" w14:textId="006A1916" w:rsidR="3D19DD5C" w:rsidRPr="00997CA2" w:rsidRDefault="3D19DD5C" w:rsidP="00997CA2">
            <w:pPr>
              <w:ind w:firstLine="7"/>
              <w:rPr>
                <w:rFonts w:ascii="Calibri" w:hAnsi="Calibri"/>
                <w:i/>
                <w:color w:val="000000"/>
              </w:rPr>
            </w:pPr>
            <w:r w:rsidRPr="00997CA2">
              <w:rPr>
                <w:rFonts w:ascii="Calibri" w:hAnsi="Calibri"/>
                <w:i/>
                <w:color w:val="000000"/>
              </w:rPr>
              <w:t>Administra r el sistema</w:t>
            </w:r>
          </w:p>
        </w:tc>
        <w:tc>
          <w:tcPr>
            <w:tcW w:w="1155" w:type="dxa"/>
            <w:tcBorders>
              <w:top w:val="single" w:sz="6" w:space="0" w:color="auto"/>
              <w:left w:val="single" w:sz="6" w:space="0" w:color="auto"/>
              <w:bottom w:val="single" w:sz="6" w:space="0" w:color="auto"/>
              <w:right w:val="single" w:sz="6" w:space="0" w:color="auto"/>
            </w:tcBorders>
            <w:shd w:val="clear" w:color="auto" w:fill="auto"/>
          </w:tcPr>
          <w:p w14:paraId="0565FB72" w14:textId="1230BCF4" w:rsidR="3D19DD5C" w:rsidRPr="00997CA2" w:rsidRDefault="3D19DD5C" w:rsidP="00997CA2">
            <w:pPr>
              <w:jc w:val="center"/>
              <w:rPr>
                <w:rFonts w:ascii="Calibri" w:hAnsi="Calibri"/>
                <w:i/>
                <w:color w:val="000000"/>
              </w:rPr>
            </w:pPr>
            <w:r w:rsidRPr="00997CA2">
              <w:rPr>
                <w:rFonts w:ascii="Calibri" w:hAnsi="Calibri"/>
                <w:i/>
                <w:color w:val="000000"/>
              </w:rPr>
              <w:t>Validar los procesos, administrar y tener acceso a los datos del sistema</w:t>
            </w:r>
          </w:p>
        </w:tc>
        <w:tc>
          <w:tcPr>
            <w:tcW w:w="1234" w:type="dxa"/>
            <w:tcBorders>
              <w:top w:val="single" w:sz="6" w:space="0" w:color="auto"/>
              <w:left w:val="single" w:sz="6" w:space="0" w:color="auto"/>
              <w:bottom w:val="single" w:sz="6" w:space="0" w:color="auto"/>
              <w:right w:val="single" w:sz="6" w:space="0" w:color="auto"/>
            </w:tcBorders>
            <w:shd w:val="clear" w:color="auto" w:fill="auto"/>
          </w:tcPr>
          <w:p w14:paraId="75FA1359" w14:textId="5CB7E9FD" w:rsidR="3D19DD5C" w:rsidRPr="00997CA2" w:rsidRDefault="3D19DD5C" w:rsidP="00997CA2">
            <w:pPr>
              <w:ind w:left="2" w:hanging="2"/>
              <w:jc w:val="center"/>
              <w:rPr>
                <w:rFonts w:ascii="Calibri" w:hAnsi="Calibri"/>
                <w:i/>
                <w:color w:val="000000"/>
              </w:rPr>
            </w:pPr>
            <w:r w:rsidRPr="00997CA2">
              <w:rPr>
                <w:rFonts w:ascii="Calibri" w:hAnsi="Calibri"/>
                <w:i/>
                <w:color w:val="000000"/>
              </w:rPr>
              <w:t>Procesos del sistema exitosos Manejo seguro de datos</w:t>
            </w:r>
          </w:p>
        </w:tc>
        <w:tc>
          <w:tcPr>
            <w:tcW w:w="1665" w:type="dxa"/>
            <w:tcBorders>
              <w:top w:val="single" w:sz="6" w:space="0" w:color="auto"/>
              <w:left w:val="single" w:sz="6" w:space="0" w:color="auto"/>
              <w:bottom w:val="single" w:sz="6" w:space="0" w:color="auto"/>
              <w:right w:val="single" w:sz="6" w:space="0" w:color="auto"/>
            </w:tcBorders>
            <w:shd w:val="clear" w:color="auto" w:fill="auto"/>
          </w:tcPr>
          <w:p w14:paraId="63DC8678" w14:textId="3C3CAB6F" w:rsidR="3D19DD5C" w:rsidRPr="00997CA2" w:rsidRDefault="3D19DD5C" w:rsidP="00997CA2">
            <w:pPr>
              <w:jc w:val="center"/>
              <w:rPr>
                <w:rFonts w:ascii="Calibri" w:hAnsi="Calibri"/>
                <w:i/>
                <w:color w:val="000000"/>
              </w:rPr>
            </w:pPr>
            <w:r w:rsidRPr="00997CA2">
              <w:rPr>
                <w:rFonts w:ascii="Calibri" w:hAnsi="Calibri"/>
                <w:i/>
                <w:color w:val="000000"/>
              </w:rPr>
              <w:t>Mucho tiempo en la respuesta de los procesos</w:t>
            </w:r>
          </w:p>
          <w:p w14:paraId="4F3725A9" w14:textId="4BEBF81D" w:rsidR="3D19DD5C" w:rsidRPr="00997CA2" w:rsidRDefault="3D19DD5C" w:rsidP="00997CA2">
            <w:pPr>
              <w:jc w:val="center"/>
              <w:rPr>
                <w:rFonts w:ascii="Calibri" w:hAnsi="Calibri"/>
                <w:i/>
                <w:color w:val="000000"/>
              </w:rPr>
            </w:pPr>
            <w:r w:rsidRPr="00997CA2">
              <w:rPr>
                <w:rFonts w:ascii="Calibri" w:hAnsi="Calibri"/>
                <w:i/>
                <w:color w:val="000000"/>
              </w:rPr>
              <w:t>Poca estabilidad del sistema</w:t>
            </w:r>
          </w:p>
          <w:p w14:paraId="279052C5" w14:textId="626E2E0A" w:rsidR="3D19DD5C" w:rsidRPr="00997CA2" w:rsidRDefault="3D19DD5C" w:rsidP="00997CA2">
            <w:pPr>
              <w:jc w:val="center"/>
              <w:rPr>
                <w:rFonts w:ascii="Calibri" w:hAnsi="Calibri"/>
                <w:i/>
                <w:color w:val="000000"/>
              </w:rPr>
            </w:pPr>
            <w:r w:rsidRPr="00997CA2">
              <w:rPr>
                <w:rFonts w:ascii="Calibri" w:hAnsi="Calibri"/>
                <w:i/>
                <w:color w:val="000000"/>
              </w:rPr>
              <w:t>No cumpla con los estándares de calidad</w:t>
            </w:r>
          </w:p>
        </w:tc>
        <w:tc>
          <w:tcPr>
            <w:tcW w:w="1882" w:type="dxa"/>
            <w:tcBorders>
              <w:top w:val="single" w:sz="6" w:space="0" w:color="auto"/>
              <w:left w:val="single" w:sz="6" w:space="0" w:color="auto"/>
              <w:bottom w:val="single" w:sz="6" w:space="0" w:color="auto"/>
              <w:right w:val="single" w:sz="6" w:space="0" w:color="auto"/>
            </w:tcBorders>
            <w:shd w:val="clear" w:color="auto" w:fill="auto"/>
          </w:tcPr>
          <w:p w14:paraId="1C48A516" w14:textId="66C36B2A" w:rsidR="3D19DD5C" w:rsidRPr="00997CA2" w:rsidRDefault="3D19DD5C" w:rsidP="00B418C7">
            <w:pPr>
              <w:rPr>
                <w:rFonts w:ascii="Calibri" w:hAnsi="Calibri"/>
                <w:i/>
                <w:color w:val="000000"/>
                <w:sz w:val="26"/>
                <w:szCs w:val="26"/>
              </w:rPr>
            </w:pPr>
          </w:p>
          <w:p w14:paraId="3A7DD30A" w14:textId="71F306A4" w:rsidR="3D19DD5C" w:rsidRPr="00997CA2" w:rsidRDefault="3D19DD5C" w:rsidP="00B418C7">
            <w:pPr>
              <w:rPr>
                <w:rFonts w:ascii="Calibri" w:hAnsi="Calibri"/>
                <w:i/>
                <w:color w:val="000000"/>
                <w:sz w:val="23"/>
                <w:szCs w:val="23"/>
              </w:rPr>
            </w:pPr>
          </w:p>
          <w:p w14:paraId="0BF1F6F1" w14:textId="4BBEA375" w:rsidR="3D19DD5C" w:rsidRPr="00997CA2" w:rsidRDefault="3D19DD5C" w:rsidP="00B418C7">
            <w:pPr>
              <w:ind w:left="552" w:hanging="552"/>
              <w:rPr>
                <w:rFonts w:ascii="Calibri" w:hAnsi="Calibri"/>
                <w:i/>
                <w:color w:val="000000"/>
              </w:rPr>
            </w:pPr>
            <w:r w:rsidRPr="00997CA2">
              <w:rPr>
                <w:rFonts w:ascii="Calibri" w:hAnsi="Calibri"/>
                <w:i/>
                <w:color w:val="000000"/>
              </w:rPr>
              <w:t>Colapso o fallo de los servidores</w:t>
            </w:r>
          </w:p>
          <w:p w14:paraId="53CFBC20" w14:textId="17A1D1B8" w:rsidR="3D19DD5C" w:rsidRPr="00997CA2" w:rsidRDefault="3D19DD5C" w:rsidP="00B418C7">
            <w:pPr>
              <w:ind w:left="471" w:hanging="471"/>
              <w:rPr>
                <w:rFonts w:ascii="Calibri" w:hAnsi="Calibri"/>
                <w:i/>
                <w:color w:val="000000"/>
              </w:rPr>
            </w:pPr>
            <w:r w:rsidRPr="00997CA2">
              <w:rPr>
                <w:rFonts w:ascii="Calibri" w:hAnsi="Calibri"/>
                <w:i/>
                <w:color w:val="000000"/>
              </w:rPr>
              <w:t>Bajo rendimiento de la computadora</w:t>
            </w:r>
          </w:p>
        </w:tc>
      </w:tr>
      <w:tr w:rsidR="3D19DD5C" w14:paraId="0E88FEA1" w14:textId="77777777" w:rsidTr="00B418C7">
        <w:trPr>
          <w:trHeight w:val="2348"/>
        </w:trPr>
        <w:tc>
          <w:tcPr>
            <w:tcW w:w="1515" w:type="dxa"/>
            <w:tcBorders>
              <w:top w:val="single" w:sz="6" w:space="0" w:color="auto"/>
              <w:left w:val="single" w:sz="6" w:space="0" w:color="auto"/>
              <w:bottom w:val="single" w:sz="6" w:space="0" w:color="auto"/>
              <w:right w:val="single" w:sz="6" w:space="0" w:color="auto"/>
            </w:tcBorders>
            <w:shd w:val="clear" w:color="auto" w:fill="auto"/>
          </w:tcPr>
          <w:p w14:paraId="518F8F83" w14:textId="010FB6E2" w:rsidR="3D19DD5C" w:rsidRPr="00997CA2" w:rsidRDefault="3D19DD5C" w:rsidP="3D19DD5C">
            <w:pPr>
              <w:rPr>
                <w:rFonts w:ascii="Calibri" w:hAnsi="Calibri"/>
                <w:i/>
                <w:color w:val="000000"/>
                <w:sz w:val="26"/>
                <w:szCs w:val="26"/>
              </w:rPr>
            </w:pPr>
            <w:r w:rsidRPr="00997CA2">
              <w:rPr>
                <w:rFonts w:ascii="Calibri" w:hAnsi="Calibri"/>
                <w:b/>
                <w:i/>
                <w:color w:val="000000"/>
                <w:sz w:val="26"/>
                <w:szCs w:val="26"/>
              </w:rPr>
              <w:t xml:space="preserve"> </w:t>
            </w:r>
          </w:p>
          <w:p w14:paraId="26B1F852" w14:textId="669C2646" w:rsidR="3D19DD5C" w:rsidRPr="00997CA2" w:rsidRDefault="3D19DD5C" w:rsidP="3D19DD5C">
            <w:pPr>
              <w:rPr>
                <w:rFonts w:ascii="Calibri" w:hAnsi="Calibri"/>
                <w:i/>
                <w:color w:val="000000"/>
                <w:sz w:val="26"/>
                <w:szCs w:val="26"/>
              </w:rPr>
            </w:pPr>
            <w:r w:rsidRPr="00997CA2">
              <w:rPr>
                <w:rFonts w:ascii="Calibri" w:hAnsi="Calibri"/>
                <w:b/>
                <w:i/>
                <w:color w:val="000000"/>
                <w:sz w:val="26"/>
                <w:szCs w:val="26"/>
              </w:rPr>
              <w:t xml:space="preserve"> </w:t>
            </w:r>
          </w:p>
          <w:p w14:paraId="62D0B686" w14:textId="04BFFAA0" w:rsidR="3D19DD5C" w:rsidRPr="00997CA2" w:rsidRDefault="00510E7E" w:rsidP="00997CA2">
            <w:pPr>
              <w:jc w:val="center"/>
              <w:rPr>
                <w:rFonts w:ascii="Calibri" w:hAnsi="Calibri"/>
                <w:i/>
                <w:color w:val="000000"/>
              </w:rPr>
            </w:pPr>
            <w:r>
              <w:rPr>
                <w:rFonts w:ascii="Calibri" w:hAnsi="Calibri"/>
                <w:i/>
                <w:color w:val="000000"/>
              </w:rPr>
              <w:t>Propietario de vehículo</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2C93874F" w14:textId="3D64974A" w:rsidR="3D19DD5C" w:rsidRPr="00997CA2" w:rsidRDefault="3D19DD5C" w:rsidP="3D19DD5C">
            <w:pPr>
              <w:rPr>
                <w:rFonts w:ascii="Calibri" w:hAnsi="Calibri"/>
                <w:i/>
                <w:color w:val="000000"/>
                <w:sz w:val="26"/>
                <w:szCs w:val="26"/>
              </w:rPr>
            </w:pPr>
            <w:r w:rsidRPr="00997CA2">
              <w:rPr>
                <w:rFonts w:ascii="Calibri" w:hAnsi="Calibri"/>
                <w:b/>
                <w:i/>
                <w:color w:val="000000"/>
                <w:sz w:val="26"/>
                <w:szCs w:val="26"/>
              </w:rPr>
              <w:t xml:space="preserve"> </w:t>
            </w:r>
          </w:p>
          <w:p w14:paraId="2686FF3B" w14:textId="01F9E1DC" w:rsidR="3D19DD5C" w:rsidRPr="00997CA2" w:rsidRDefault="3D19DD5C" w:rsidP="3D19DD5C">
            <w:pPr>
              <w:rPr>
                <w:rFonts w:ascii="Calibri" w:hAnsi="Calibri"/>
                <w:i/>
                <w:color w:val="000000"/>
                <w:sz w:val="33"/>
                <w:szCs w:val="33"/>
              </w:rPr>
            </w:pPr>
            <w:r w:rsidRPr="00997CA2">
              <w:rPr>
                <w:rFonts w:ascii="Calibri" w:hAnsi="Calibri"/>
                <w:b/>
                <w:i/>
                <w:color w:val="000000"/>
                <w:sz w:val="33"/>
                <w:szCs w:val="33"/>
              </w:rPr>
              <w:t xml:space="preserve"> </w:t>
            </w:r>
          </w:p>
          <w:p w14:paraId="519CD101" w14:textId="4049CD55" w:rsidR="3D19DD5C" w:rsidRPr="00997CA2" w:rsidRDefault="3D19DD5C" w:rsidP="00997CA2">
            <w:pPr>
              <w:ind w:left="48" w:hanging="48"/>
              <w:rPr>
                <w:rFonts w:ascii="Calibri" w:hAnsi="Calibri"/>
                <w:i/>
                <w:color w:val="000000"/>
              </w:rPr>
            </w:pPr>
            <w:r w:rsidRPr="00997CA2">
              <w:rPr>
                <w:rFonts w:ascii="Calibri" w:hAnsi="Calibri"/>
                <w:i/>
                <w:color w:val="000000"/>
              </w:rPr>
              <w:t xml:space="preserve">Usuario </w:t>
            </w:r>
            <w:r w:rsidR="00510E7E">
              <w:rPr>
                <w:rFonts w:ascii="Calibri" w:hAnsi="Calibri"/>
                <w:i/>
                <w:color w:val="000000"/>
              </w:rPr>
              <w:t>in</w:t>
            </w:r>
            <w:r w:rsidRPr="00997CA2">
              <w:rPr>
                <w:rFonts w:ascii="Calibri" w:hAnsi="Calibri"/>
                <w:i/>
                <w:color w:val="000000"/>
              </w:rPr>
              <w:t>directo</w:t>
            </w:r>
          </w:p>
        </w:tc>
        <w:tc>
          <w:tcPr>
            <w:tcW w:w="1410" w:type="dxa"/>
            <w:tcBorders>
              <w:top w:val="single" w:sz="6" w:space="0" w:color="auto"/>
              <w:left w:val="single" w:sz="6" w:space="0" w:color="auto"/>
              <w:bottom w:val="single" w:sz="6" w:space="0" w:color="auto"/>
              <w:right w:val="single" w:sz="6" w:space="0" w:color="auto"/>
            </w:tcBorders>
            <w:shd w:val="clear" w:color="auto" w:fill="auto"/>
          </w:tcPr>
          <w:p w14:paraId="304CBA5B" w14:textId="039854A0" w:rsidR="3D19DD5C" w:rsidRPr="00997CA2" w:rsidRDefault="3D19DD5C" w:rsidP="3D19DD5C">
            <w:pPr>
              <w:rPr>
                <w:rFonts w:ascii="Calibri" w:hAnsi="Calibri"/>
                <w:i/>
                <w:color w:val="000000"/>
                <w:sz w:val="26"/>
                <w:szCs w:val="26"/>
              </w:rPr>
            </w:pPr>
            <w:r w:rsidRPr="00997CA2">
              <w:rPr>
                <w:rFonts w:ascii="Calibri" w:hAnsi="Calibri"/>
                <w:b/>
                <w:i/>
                <w:color w:val="000000"/>
                <w:sz w:val="26"/>
                <w:szCs w:val="26"/>
              </w:rPr>
              <w:t xml:space="preserve"> </w:t>
            </w:r>
          </w:p>
          <w:p w14:paraId="3F03A59C" w14:textId="3CA54308" w:rsidR="3D19DD5C" w:rsidRPr="00997CA2" w:rsidRDefault="3D19DD5C" w:rsidP="3D19DD5C">
            <w:pPr>
              <w:rPr>
                <w:rFonts w:ascii="Calibri" w:hAnsi="Calibri"/>
                <w:i/>
                <w:color w:val="000000"/>
                <w:sz w:val="33"/>
                <w:szCs w:val="33"/>
              </w:rPr>
            </w:pPr>
            <w:r w:rsidRPr="00997CA2">
              <w:rPr>
                <w:rFonts w:ascii="Calibri" w:hAnsi="Calibri"/>
                <w:b/>
                <w:i/>
                <w:color w:val="000000"/>
                <w:sz w:val="33"/>
                <w:szCs w:val="33"/>
              </w:rPr>
              <w:t xml:space="preserve"> </w:t>
            </w:r>
          </w:p>
          <w:p w14:paraId="7058C028" w14:textId="64C35715" w:rsidR="3D19DD5C" w:rsidRPr="00997CA2" w:rsidRDefault="3D19DD5C" w:rsidP="00997CA2">
            <w:pPr>
              <w:ind w:firstLine="16"/>
              <w:rPr>
                <w:rFonts w:ascii="Calibri" w:hAnsi="Calibri"/>
                <w:i/>
                <w:color w:val="000000"/>
              </w:rPr>
            </w:pPr>
            <w:r w:rsidRPr="00997CA2">
              <w:rPr>
                <w:rFonts w:ascii="Calibri" w:hAnsi="Calibri"/>
                <w:i/>
                <w:color w:val="000000"/>
              </w:rPr>
              <w:t>Usar el sistema</w:t>
            </w:r>
          </w:p>
        </w:tc>
        <w:tc>
          <w:tcPr>
            <w:tcW w:w="1155" w:type="dxa"/>
            <w:tcBorders>
              <w:top w:val="single" w:sz="6" w:space="0" w:color="auto"/>
              <w:left w:val="single" w:sz="6" w:space="0" w:color="auto"/>
              <w:bottom w:val="single" w:sz="6" w:space="0" w:color="auto"/>
              <w:right w:val="single" w:sz="6" w:space="0" w:color="auto"/>
            </w:tcBorders>
            <w:shd w:val="clear" w:color="auto" w:fill="auto"/>
          </w:tcPr>
          <w:p w14:paraId="3B8A314A" w14:textId="38535FED" w:rsidR="3D19DD5C" w:rsidRPr="00997CA2" w:rsidRDefault="3D19DD5C" w:rsidP="3D19DD5C">
            <w:pPr>
              <w:rPr>
                <w:rFonts w:ascii="Calibri" w:hAnsi="Calibri"/>
                <w:i/>
                <w:color w:val="000000"/>
                <w:sz w:val="35"/>
                <w:szCs w:val="35"/>
              </w:rPr>
            </w:pPr>
            <w:r w:rsidRPr="00997CA2">
              <w:rPr>
                <w:rFonts w:ascii="Calibri" w:hAnsi="Calibri"/>
                <w:b/>
                <w:i/>
                <w:color w:val="000000"/>
                <w:sz w:val="35"/>
                <w:szCs w:val="35"/>
              </w:rPr>
              <w:t xml:space="preserve"> </w:t>
            </w:r>
          </w:p>
          <w:p w14:paraId="2AAD23E2" w14:textId="220F48FE" w:rsidR="3D19DD5C" w:rsidRPr="00997CA2" w:rsidRDefault="3D19DD5C" w:rsidP="00997CA2">
            <w:pPr>
              <w:ind w:firstLine="1"/>
              <w:jc w:val="center"/>
              <w:rPr>
                <w:rFonts w:ascii="Calibri" w:hAnsi="Calibri"/>
                <w:i/>
                <w:color w:val="000000"/>
              </w:rPr>
            </w:pPr>
            <w:r w:rsidRPr="00997CA2">
              <w:rPr>
                <w:rFonts w:ascii="Calibri" w:hAnsi="Calibri"/>
                <w:i/>
                <w:color w:val="000000"/>
              </w:rPr>
              <w:t>Mayor facilidad de efectuar los pagos</w:t>
            </w:r>
          </w:p>
        </w:tc>
        <w:tc>
          <w:tcPr>
            <w:tcW w:w="1234" w:type="dxa"/>
            <w:tcBorders>
              <w:top w:val="single" w:sz="6" w:space="0" w:color="auto"/>
              <w:left w:val="single" w:sz="6" w:space="0" w:color="auto"/>
              <w:bottom w:val="single" w:sz="6" w:space="0" w:color="auto"/>
              <w:right w:val="single" w:sz="6" w:space="0" w:color="auto"/>
            </w:tcBorders>
            <w:shd w:val="clear" w:color="auto" w:fill="auto"/>
          </w:tcPr>
          <w:p w14:paraId="2CF19360" w14:textId="7B70D4F2" w:rsidR="3D19DD5C" w:rsidRPr="00997CA2" w:rsidRDefault="3D19DD5C" w:rsidP="3D19DD5C">
            <w:pPr>
              <w:rPr>
                <w:rFonts w:ascii="Calibri" w:hAnsi="Calibri"/>
                <w:i/>
                <w:color w:val="000000"/>
                <w:sz w:val="23"/>
                <w:szCs w:val="23"/>
              </w:rPr>
            </w:pPr>
            <w:r w:rsidRPr="00997CA2">
              <w:rPr>
                <w:rFonts w:ascii="Calibri" w:hAnsi="Calibri"/>
                <w:b/>
                <w:i/>
                <w:color w:val="000000"/>
                <w:sz w:val="23"/>
                <w:szCs w:val="23"/>
              </w:rPr>
              <w:t xml:space="preserve"> </w:t>
            </w:r>
          </w:p>
          <w:p w14:paraId="291A6F8B" w14:textId="25899F49" w:rsidR="3D19DD5C" w:rsidRPr="00997CA2" w:rsidRDefault="3D19DD5C" w:rsidP="00997CA2">
            <w:pPr>
              <w:ind w:firstLine="5"/>
              <w:jc w:val="center"/>
              <w:rPr>
                <w:rFonts w:ascii="Calibri" w:hAnsi="Calibri"/>
                <w:i/>
                <w:color w:val="000000"/>
              </w:rPr>
            </w:pPr>
            <w:r w:rsidRPr="00997CA2">
              <w:rPr>
                <w:rFonts w:ascii="Calibri" w:hAnsi="Calibri"/>
                <w:i/>
                <w:color w:val="000000"/>
              </w:rPr>
              <w:t>Optimizar el tiempo en el pago de impuestos</w:t>
            </w:r>
          </w:p>
        </w:tc>
        <w:tc>
          <w:tcPr>
            <w:tcW w:w="1665" w:type="dxa"/>
            <w:tcBorders>
              <w:top w:val="single" w:sz="6" w:space="0" w:color="auto"/>
              <w:left w:val="single" w:sz="6" w:space="0" w:color="auto"/>
              <w:bottom w:val="single" w:sz="6" w:space="0" w:color="auto"/>
              <w:right w:val="single" w:sz="6" w:space="0" w:color="auto"/>
            </w:tcBorders>
            <w:shd w:val="clear" w:color="auto" w:fill="auto"/>
          </w:tcPr>
          <w:p w14:paraId="0ADD1F2E" w14:textId="36AE2184" w:rsidR="3D19DD5C" w:rsidRPr="00997CA2" w:rsidRDefault="3D19DD5C" w:rsidP="3D19DD5C">
            <w:pPr>
              <w:rPr>
                <w:rFonts w:ascii="Calibri" w:hAnsi="Calibri"/>
                <w:i/>
                <w:color w:val="000000"/>
                <w:sz w:val="23"/>
                <w:szCs w:val="23"/>
              </w:rPr>
            </w:pPr>
            <w:r w:rsidRPr="00997CA2">
              <w:rPr>
                <w:rFonts w:ascii="Calibri" w:hAnsi="Calibri"/>
                <w:b/>
                <w:i/>
                <w:color w:val="000000"/>
                <w:sz w:val="23"/>
                <w:szCs w:val="23"/>
              </w:rPr>
              <w:t xml:space="preserve"> </w:t>
            </w:r>
          </w:p>
          <w:p w14:paraId="4FEDB380" w14:textId="5FAF175B" w:rsidR="3D19DD5C" w:rsidRPr="00997CA2" w:rsidRDefault="3D19DD5C" w:rsidP="00997CA2">
            <w:pPr>
              <w:jc w:val="center"/>
              <w:rPr>
                <w:rFonts w:ascii="Calibri" w:hAnsi="Calibri"/>
                <w:i/>
                <w:color w:val="000000"/>
              </w:rPr>
            </w:pPr>
            <w:r w:rsidRPr="00997CA2">
              <w:rPr>
                <w:rFonts w:ascii="Calibri" w:hAnsi="Calibri"/>
                <w:i/>
                <w:color w:val="000000"/>
              </w:rPr>
              <w:t>Poca Usabilidad</w:t>
            </w:r>
          </w:p>
        </w:tc>
        <w:tc>
          <w:tcPr>
            <w:tcW w:w="1882" w:type="dxa"/>
            <w:tcBorders>
              <w:top w:val="single" w:sz="6" w:space="0" w:color="auto"/>
              <w:left w:val="single" w:sz="6" w:space="0" w:color="auto"/>
              <w:bottom w:val="single" w:sz="6" w:space="0" w:color="auto"/>
              <w:right w:val="single" w:sz="6" w:space="0" w:color="auto"/>
            </w:tcBorders>
            <w:shd w:val="clear" w:color="auto" w:fill="auto"/>
          </w:tcPr>
          <w:p w14:paraId="1DD21BDF" w14:textId="1352C05C" w:rsidR="3D19DD5C" w:rsidRPr="00997CA2" w:rsidRDefault="3D19DD5C" w:rsidP="00B418C7">
            <w:pPr>
              <w:rPr>
                <w:rFonts w:ascii="Calibri" w:hAnsi="Calibri"/>
                <w:i/>
                <w:color w:val="000000"/>
                <w:sz w:val="26"/>
                <w:szCs w:val="26"/>
              </w:rPr>
            </w:pPr>
          </w:p>
          <w:p w14:paraId="61C29F6E" w14:textId="68AA49C8" w:rsidR="3D19DD5C" w:rsidRPr="00997CA2" w:rsidRDefault="3D19DD5C" w:rsidP="00B418C7">
            <w:pPr>
              <w:rPr>
                <w:rFonts w:ascii="Calibri" w:hAnsi="Calibri"/>
                <w:i/>
                <w:color w:val="000000"/>
                <w:sz w:val="21"/>
                <w:szCs w:val="21"/>
              </w:rPr>
            </w:pPr>
          </w:p>
          <w:p w14:paraId="0BBE8E7B" w14:textId="77777777" w:rsidR="3D19DD5C" w:rsidRDefault="3D19DD5C" w:rsidP="00B418C7">
            <w:pPr>
              <w:ind w:firstLine="2"/>
              <w:rPr>
                <w:rFonts w:ascii="Calibri" w:hAnsi="Calibri"/>
                <w:i/>
                <w:color w:val="000000"/>
              </w:rPr>
            </w:pPr>
            <w:r w:rsidRPr="00997CA2">
              <w:rPr>
                <w:rFonts w:ascii="Calibri" w:hAnsi="Calibri"/>
                <w:i/>
                <w:color w:val="000000"/>
              </w:rPr>
              <w:t>Mal funcionamiento del sistema</w:t>
            </w:r>
          </w:p>
          <w:p w14:paraId="019C9143" w14:textId="5C783CBA" w:rsidR="00510E7E" w:rsidRPr="00997CA2" w:rsidRDefault="00510E7E" w:rsidP="00B418C7">
            <w:pPr>
              <w:ind w:firstLine="2"/>
              <w:rPr>
                <w:rFonts w:ascii="Calibri" w:hAnsi="Calibri"/>
                <w:i/>
                <w:color w:val="000000"/>
              </w:rPr>
            </w:pPr>
          </w:p>
        </w:tc>
      </w:tr>
      <w:tr w:rsidR="00510E7E" w14:paraId="044F9935" w14:textId="77777777" w:rsidTr="00B418C7">
        <w:trPr>
          <w:trHeight w:val="2348"/>
        </w:trPr>
        <w:tc>
          <w:tcPr>
            <w:tcW w:w="1515" w:type="dxa"/>
            <w:tcBorders>
              <w:top w:val="single" w:sz="6" w:space="0" w:color="auto"/>
              <w:left w:val="single" w:sz="6" w:space="0" w:color="auto"/>
              <w:bottom w:val="single" w:sz="6" w:space="0" w:color="auto"/>
              <w:right w:val="single" w:sz="6" w:space="0" w:color="auto"/>
            </w:tcBorders>
            <w:shd w:val="clear" w:color="auto" w:fill="auto"/>
          </w:tcPr>
          <w:p w14:paraId="014E75F3" w14:textId="77777777" w:rsidR="007F0ED1" w:rsidRDefault="007F0ED1" w:rsidP="007F0ED1">
            <w:pPr>
              <w:jc w:val="center"/>
              <w:rPr>
                <w:rFonts w:ascii="Calibri" w:hAnsi="Calibri"/>
                <w:bCs/>
                <w:i/>
                <w:color w:val="000000"/>
              </w:rPr>
            </w:pPr>
          </w:p>
          <w:p w14:paraId="3477B85E" w14:textId="76A3B472" w:rsidR="00510E7E" w:rsidRPr="00510E7E" w:rsidRDefault="00510E7E" w:rsidP="007F0ED1">
            <w:pPr>
              <w:jc w:val="center"/>
              <w:rPr>
                <w:rFonts w:ascii="Calibri" w:hAnsi="Calibri"/>
                <w:bCs/>
                <w:i/>
                <w:color w:val="000000"/>
              </w:rPr>
            </w:pPr>
            <w:r w:rsidRPr="00510E7E">
              <w:rPr>
                <w:rFonts w:ascii="Calibri" w:hAnsi="Calibri"/>
                <w:bCs/>
                <w:i/>
                <w:color w:val="000000"/>
              </w:rPr>
              <w:t>Empleado</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03A92B08" w14:textId="77777777" w:rsidR="007F0ED1" w:rsidRDefault="007F0ED1" w:rsidP="007F0ED1">
            <w:pPr>
              <w:jc w:val="center"/>
              <w:rPr>
                <w:rFonts w:ascii="Calibri" w:hAnsi="Calibri"/>
                <w:bCs/>
                <w:i/>
                <w:color w:val="000000"/>
                <w:sz w:val="26"/>
                <w:szCs w:val="26"/>
              </w:rPr>
            </w:pPr>
          </w:p>
          <w:p w14:paraId="6FE8B960" w14:textId="3A0F9A8F" w:rsidR="00510E7E" w:rsidRPr="00510E7E" w:rsidRDefault="00510E7E" w:rsidP="007F0ED1">
            <w:pPr>
              <w:jc w:val="center"/>
              <w:rPr>
                <w:rFonts w:ascii="Calibri" w:hAnsi="Calibri"/>
                <w:bCs/>
                <w:i/>
                <w:color w:val="000000"/>
                <w:sz w:val="26"/>
                <w:szCs w:val="26"/>
              </w:rPr>
            </w:pPr>
            <w:r w:rsidRPr="00510E7E">
              <w:rPr>
                <w:rFonts w:ascii="Calibri" w:hAnsi="Calibri"/>
                <w:bCs/>
                <w:i/>
                <w:color w:val="000000"/>
                <w:sz w:val="26"/>
                <w:szCs w:val="26"/>
              </w:rPr>
              <w:t>Usuario directo</w:t>
            </w:r>
          </w:p>
        </w:tc>
        <w:tc>
          <w:tcPr>
            <w:tcW w:w="1410" w:type="dxa"/>
            <w:tcBorders>
              <w:top w:val="single" w:sz="6" w:space="0" w:color="auto"/>
              <w:left w:val="single" w:sz="6" w:space="0" w:color="auto"/>
              <w:bottom w:val="single" w:sz="6" w:space="0" w:color="auto"/>
              <w:right w:val="single" w:sz="6" w:space="0" w:color="auto"/>
            </w:tcBorders>
            <w:shd w:val="clear" w:color="auto" w:fill="auto"/>
          </w:tcPr>
          <w:p w14:paraId="5A9B5E3A" w14:textId="77777777" w:rsidR="007F0ED1" w:rsidRDefault="007F0ED1" w:rsidP="007F0ED1">
            <w:pPr>
              <w:jc w:val="center"/>
              <w:rPr>
                <w:rFonts w:ascii="Calibri" w:hAnsi="Calibri"/>
                <w:bCs/>
                <w:i/>
                <w:color w:val="000000"/>
                <w:sz w:val="26"/>
                <w:szCs w:val="26"/>
              </w:rPr>
            </w:pPr>
          </w:p>
          <w:p w14:paraId="4E1C7FCD" w14:textId="0BE49100" w:rsidR="00510E7E" w:rsidRPr="00510E7E" w:rsidRDefault="00510E7E" w:rsidP="007F0ED1">
            <w:pPr>
              <w:jc w:val="center"/>
              <w:rPr>
                <w:rFonts w:ascii="Calibri" w:hAnsi="Calibri"/>
                <w:bCs/>
                <w:i/>
                <w:color w:val="000000"/>
                <w:sz w:val="26"/>
                <w:szCs w:val="26"/>
              </w:rPr>
            </w:pPr>
            <w:r>
              <w:rPr>
                <w:rFonts w:ascii="Calibri" w:hAnsi="Calibri"/>
                <w:bCs/>
                <w:i/>
                <w:color w:val="000000"/>
                <w:sz w:val="26"/>
                <w:szCs w:val="26"/>
              </w:rPr>
              <w:t>Usar el sistema</w:t>
            </w:r>
          </w:p>
        </w:tc>
        <w:tc>
          <w:tcPr>
            <w:tcW w:w="1155" w:type="dxa"/>
            <w:tcBorders>
              <w:top w:val="single" w:sz="6" w:space="0" w:color="auto"/>
              <w:left w:val="single" w:sz="6" w:space="0" w:color="auto"/>
              <w:bottom w:val="single" w:sz="6" w:space="0" w:color="auto"/>
              <w:right w:val="single" w:sz="6" w:space="0" w:color="auto"/>
            </w:tcBorders>
            <w:shd w:val="clear" w:color="auto" w:fill="auto"/>
          </w:tcPr>
          <w:p w14:paraId="20D2F5F2" w14:textId="77777777" w:rsidR="007F0ED1" w:rsidRDefault="007F0ED1" w:rsidP="007F0ED1">
            <w:pPr>
              <w:jc w:val="center"/>
              <w:rPr>
                <w:rFonts w:ascii="Calibri" w:hAnsi="Calibri"/>
                <w:bCs/>
                <w:i/>
                <w:color w:val="000000"/>
              </w:rPr>
            </w:pPr>
          </w:p>
          <w:p w14:paraId="365FB2EA" w14:textId="157ABDE0" w:rsidR="00510E7E" w:rsidRPr="00510E7E" w:rsidRDefault="00510E7E" w:rsidP="007F0ED1">
            <w:pPr>
              <w:jc w:val="center"/>
              <w:rPr>
                <w:rFonts w:ascii="Calibri" w:hAnsi="Calibri"/>
                <w:bCs/>
                <w:i/>
                <w:color w:val="000000"/>
              </w:rPr>
            </w:pPr>
            <w:r w:rsidRPr="00510E7E">
              <w:rPr>
                <w:rFonts w:ascii="Calibri" w:hAnsi="Calibri"/>
                <w:bCs/>
                <w:i/>
                <w:color w:val="000000"/>
              </w:rPr>
              <w:t>Facilitar el cobro de los impuestos</w:t>
            </w:r>
          </w:p>
        </w:tc>
        <w:tc>
          <w:tcPr>
            <w:tcW w:w="1234" w:type="dxa"/>
            <w:tcBorders>
              <w:top w:val="single" w:sz="6" w:space="0" w:color="auto"/>
              <w:left w:val="single" w:sz="6" w:space="0" w:color="auto"/>
              <w:bottom w:val="single" w:sz="6" w:space="0" w:color="auto"/>
              <w:right w:val="single" w:sz="6" w:space="0" w:color="auto"/>
            </w:tcBorders>
            <w:shd w:val="clear" w:color="auto" w:fill="auto"/>
          </w:tcPr>
          <w:p w14:paraId="53409B99" w14:textId="77777777" w:rsidR="007F0ED1" w:rsidRPr="00997CA2" w:rsidRDefault="007F0ED1" w:rsidP="007F0ED1">
            <w:pPr>
              <w:rPr>
                <w:rFonts w:ascii="Calibri" w:hAnsi="Calibri"/>
                <w:i/>
                <w:color w:val="000000"/>
                <w:sz w:val="23"/>
                <w:szCs w:val="23"/>
              </w:rPr>
            </w:pPr>
          </w:p>
          <w:p w14:paraId="105F93E0" w14:textId="3EC9C4B3" w:rsidR="00510E7E" w:rsidRPr="007F0ED1" w:rsidRDefault="007F0ED1" w:rsidP="007F0ED1">
            <w:pPr>
              <w:jc w:val="center"/>
              <w:rPr>
                <w:rFonts w:ascii="Calibri" w:hAnsi="Calibri"/>
                <w:bCs/>
                <w:i/>
                <w:color w:val="000000"/>
              </w:rPr>
            </w:pPr>
            <w:r w:rsidRPr="00997CA2">
              <w:rPr>
                <w:rFonts w:ascii="Calibri" w:hAnsi="Calibri"/>
                <w:i/>
                <w:color w:val="000000"/>
              </w:rPr>
              <w:t>Optimizar el tiempo en el</w:t>
            </w:r>
            <w:r>
              <w:rPr>
                <w:rFonts w:ascii="Calibri" w:hAnsi="Calibri"/>
                <w:i/>
                <w:color w:val="000000"/>
              </w:rPr>
              <w:t xml:space="preserve"> cobro</w:t>
            </w:r>
            <w:r w:rsidRPr="00997CA2">
              <w:rPr>
                <w:rFonts w:ascii="Calibri" w:hAnsi="Calibri"/>
                <w:i/>
                <w:color w:val="000000"/>
              </w:rPr>
              <w:t xml:space="preserve"> de impuestos</w:t>
            </w:r>
          </w:p>
        </w:tc>
        <w:tc>
          <w:tcPr>
            <w:tcW w:w="1665" w:type="dxa"/>
            <w:tcBorders>
              <w:top w:val="single" w:sz="6" w:space="0" w:color="auto"/>
              <w:left w:val="single" w:sz="6" w:space="0" w:color="auto"/>
              <w:bottom w:val="single" w:sz="6" w:space="0" w:color="auto"/>
              <w:right w:val="single" w:sz="6" w:space="0" w:color="auto"/>
            </w:tcBorders>
            <w:shd w:val="clear" w:color="auto" w:fill="auto"/>
          </w:tcPr>
          <w:p w14:paraId="5AB300B6" w14:textId="77777777" w:rsidR="007F0ED1" w:rsidRDefault="007F0ED1" w:rsidP="007F0ED1">
            <w:pPr>
              <w:rPr>
                <w:rFonts w:ascii="Calibri" w:hAnsi="Calibri"/>
                <w:bCs/>
                <w:i/>
                <w:color w:val="000000"/>
                <w:sz w:val="23"/>
                <w:szCs w:val="23"/>
              </w:rPr>
            </w:pPr>
          </w:p>
          <w:p w14:paraId="3DB8BC30" w14:textId="1FBB9FA1" w:rsidR="007F0ED1" w:rsidRPr="007F0ED1" w:rsidRDefault="007F0ED1" w:rsidP="007F0ED1">
            <w:pPr>
              <w:jc w:val="center"/>
              <w:rPr>
                <w:rFonts w:ascii="Calibri" w:hAnsi="Calibri"/>
                <w:bCs/>
                <w:i/>
                <w:color w:val="000000"/>
              </w:rPr>
            </w:pPr>
            <w:r w:rsidRPr="007F0ED1">
              <w:rPr>
                <w:rFonts w:ascii="Calibri" w:hAnsi="Calibri"/>
                <w:bCs/>
                <w:i/>
                <w:color w:val="000000"/>
              </w:rPr>
              <w:t>Mal uso de la plataforma y tiempos de respuestas largo.</w:t>
            </w:r>
          </w:p>
        </w:tc>
        <w:tc>
          <w:tcPr>
            <w:tcW w:w="1882" w:type="dxa"/>
            <w:tcBorders>
              <w:top w:val="single" w:sz="6" w:space="0" w:color="auto"/>
              <w:left w:val="single" w:sz="6" w:space="0" w:color="auto"/>
              <w:bottom w:val="single" w:sz="6" w:space="0" w:color="auto"/>
              <w:right w:val="single" w:sz="6" w:space="0" w:color="auto"/>
            </w:tcBorders>
            <w:shd w:val="clear" w:color="auto" w:fill="auto"/>
          </w:tcPr>
          <w:p w14:paraId="012F5588" w14:textId="77777777" w:rsidR="00510E7E" w:rsidRDefault="00510E7E" w:rsidP="00B418C7">
            <w:pPr>
              <w:rPr>
                <w:rFonts w:ascii="Calibri" w:hAnsi="Calibri"/>
                <w:bCs/>
                <w:i/>
                <w:color w:val="000000"/>
                <w:sz w:val="26"/>
                <w:szCs w:val="26"/>
              </w:rPr>
            </w:pPr>
          </w:p>
          <w:p w14:paraId="51CE0769" w14:textId="5D26F24D" w:rsidR="007F0ED1" w:rsidRPr="00997CA2" w:rsidRDefault="007F0ED1" w:rsidP="00B418C7">
            <w:pPr>
              <w:ind w:left="552" w:hanging="552"/>
              <w:rPr>
                <w:rFonts w:ascii="Calibri" w:hAnsi="Calibri"/>
                <w:i/>
                <w:color w:val="000000"/>
              </w:rPr>
            </w:pPr>
            <w:r w:rsidRPr="00997CA2">
              <w:rPr>
                <w:rFonts w:ascii="Calibri" w:hAnsi="Calibri"/>
                <w:i/>
                <w:color w:val="000000"/>
              </w:rPr>
              <w:t>Colapso o fallo</w:t>
            </w:r>
            <w:r>
              <w:rPr>
                <w:rFonts w:ascii="Calibri" w:hAnsi="Calibri"/>
                <w:i/>
                <w:color w:val="000000"/>
              </w:rPr>
              <w:t xml:space="preserve"> </w:t>
            </w:r>
            <w:r w:rsidRPr="00997CA2">
              <w:rPr>
                <w:rFonts w:ascii="Calibri" w:hAnsi="Calibri"/>
                <w:i/>
                <w:color w:val="000000"/>
              </w:rPr>
              <w:t>de los servidores</w:t>
            </w:r>
          </w:p>
          <w:p w14:paraId="73183FAC" w14:textId="67FF2F98" w:rsidR="007F0ED1" w:rsidRPr="00510E7E" w:rsidRDefault="007F0ED1" w:rsidP="00B418C7">
            <w:pPr>
              <w:rPr>
                <w:rFonts w:ascii="Calibri" w:hAnsi="Calibri"/>
                <w:bCs/>
                <w:i/>
                <w:color w:val="000000"/>
                <w:sz w:val="26"/>
                <w:szCs w:val="26"/>
              </w:rPr>
            </w:pPr>
            <w:r w:rsidRPr="00997CA2">
              <w:rPr>
                <w:rFonts w:ascii="Calibri" w:hAnsi="Calibri"/>
                <w:i/>
                <w:color w:val="000000"/>
              </w:rPr>
              <w:t>Bajo rendimiento de la computadora</w:t>
            </w:r>
          </w:p>
        </w:tc>
      </w:tr>
    </w:tbl>
    <w:p w14:paraId="7572BB19" w14:textId="3E315D28" w:rsidR="00605082" w:rsidRPr="00605082" w:rsidRDefault="00605082" w:rsidP="57AEBB7B">
      <w:pPr>
        <w:ind w:left="720"/>
        <w:jc w:val="both"/>
        <w:rPr>
          <w:rFonts w:ascii="Calibri" w:hAnsi="Calibri" w:cs="Book Antiqua"/>
          <w:i/>
          <w:color w:val="0000FF"/>
        </w:rPr>
      </w:pPr>
    </w:p>
    <w:p w14:paraId="4D80A72A" w14:textId="77777777" w:rsidR="00547DD9" w:rsidRPr="00453783" w:rsidRDefault="00547DD9" w:rsidP="00663A4B">
      <w:pPr>
        <w:pStyle w:val="Ttulo2"/>
        <w:numPr>
          <w:ilvl w:val="1"/>
          <w:numId w:val="2"/>
        </w:numPr>
        <w:ind w:left="1418"/>
        <w:rPr>
          <w:rFonts w:ascii="Calibri" w:hAnsi="Calibri" w:cs="Book Antiqua"/>
          <w:i w:val="0"/>
          <w:sz w:val="24"/>
          <w:szCs w:val="24"/>
        </w:rPr>
      </w:pPr>
      <w:bookmarkStart w:id="9" w:name="_Toc384282998"/>
      <w:bookmarkStart w:id="10" w:name="_Toc98101151"/>
      <w:r w:rsidRPr="19B884BC">
        <w:rPr>
          <w:rFonts w:ascii="Calibri" w:hAnsi="Calibri" w:cs="Book Antiqua"/>
          <w:i w:val="0"/>
          <w:sz w:val="24"/>
          <w:szCs w:val="24"/>
        </w:rPr>
        <w:t>Alcance</w:t>
      </w:r>
      <w:bookmarkEnd w:id="9"/>
      <w:bookmarkEnd w:id="10"/>
    </w:p>
    <w:p w14:paraId="496A24FC" w14:textId="3880EB3C" w:rsidR="57AEBB7B" w:rsidRDefault="57AEBB7B" w:rsidP="57AEBB7B"/>
    <w:p w14:paraId="1844289A" w14:textId="3132774F" w:rsidR="00F35B97" w:rsidRPr="002970A6" w:rsidRDefault="35D431B3" w:rsidP="002970A6">
      <w:pPr>
        <w:ind w:left="708"/>
        <w:jc w:val="both"/>
        <w:rPr>
          <w:rFonts w:ascii="Calibri" w:eastAsia="Calibri" w:hAnsi="Calibri" w:cs="Calibri"/>
          <w:i/>
          <w:color w:val="000000"/>
        </w:rPr>
      </w:pPr>
      <w:r w:rsidRPr="0081244F">
        <w:rPr>
          <w:rFonts w:ascii="Calibri" w:eastAsia="Calibri" w:hAnsi="Calibri" w:cs="Calibri"/>
          <w:i/>
          <w:color w:val="000000"/>
        </w:rPr>
        <w:t xml:space="preserve">Este documento define cómo está compuesta la arquitectura del sistema, describiendo los requisitos que se tomarán en cuenta, realizando los casos de usos, analizando escenarios y definiendo los actores involucrados. Define la implementación del programa tomado en </w:t>
      </w:r>
      <w:r w:rsidRPr="0081244F">
        <w:rPr>
          <w:rFonts w:ascii="Calibri" w:eastAsia="Calibri" w:hAnsi="Calibri" w:cs="Calibri"/>
          <w:i/>
          <w:color w:val="000000"/>
        </w:rPr>
        <w:lastRenderedPageBreak/>
        <w:t>cuenta las necesidades del usuario, con el objetivo de que tenga una usabilidad alta y beneficiosa para la problemática planteada.</w:t>
      </w:r>
      <w:bookmarkStart w:id="11" w:name="_Toc384282999"/>
    </w:p>
    <w:p w14:paraId="54D6C013" w14:textId="77777777" w:rsidR="00F35B97" w:rsidRDefault="00F35B97" w:rsidP="00857C2C">
      <w:pPr>
        <w:rPr>
          <w:rFonts w:ascii="Calibri" w:hAnsi="Calibri"/>
        </w:rPr>
      </w:pPr>
    </w:p>
    <w:p w14:paraId="2470BA62" w14:textId="77777777" w:rsidR="00F35B97" w:rsidRPr="00A008C8" w:rsidRDefault="00F35B97" w:rsidP="00857C2C">
      <w:pPr>
        <w:rPr>
          <w:rFonts w:ascii="Calibri" w:hAnsi="Calibri"/>
        </w:rPr>
      </w:pPr>
    </w:p>
    <w:p w14:paraId="56390EC6" w14:textId="77777777" w:rsidR="00857C2C" w:rsidRPr="00453783" w:rsidRDefault="00857C2C" w:rsidP="00857C2C">
      <w:pPr>
        <w:pStyle w:val="Ttulo1"/>
        <w:numPr>
          <w:ilvl w:val="0"/>
          <w:numId w:val="2"/>
        </w:numPr>
        <w:spacing w:before="0" w:after="0"/>
        <w:rPr>
          <w:rFonts w:ascii="Calibri" w:hAnsi="Calibri" w:cs="Book Antiqua"/>
          <w:sz w:val="28"/>
        </w:rPr>
      </w:pPr>
      <w:bookmarkStart w:id="12" w:name="_Toc98101152"/>
      <w:r w:rsidRPr="00453783">
        <w:rPr>
          <w:rFonts w:ascii="Calibri" w:hAnsi="Calibri" w:cs="Book Antiqua"/>
          <w:sz w:val="28"/>
        </w:rPr>
        <w:t>Presentación del Producto</w:t>
      </w:r>
      <w:bookmarkEnd w:id="12"/>
      <w:r w:rsidRPr="00453783">
        <w:rPr>
          <w:rFonts w:ascii="Calibri" w:hAnsi="Calibri" w:cs="Book Antiqua"/>
          <w:sz w:val="28"/>
        </w:rPr>
        <w:t xml:space="preserve"> </w:t>
      </w:r>
    </w:p>
    <w:p w14:paraId="65F8B491" w14:textId="77777777" w:rsidR="00857C2C" w:rsidRPr="00453783" w:rsidRDefault="00857C2C" w:rsidP="00857C2C">
      <w:pPr>
        <w:pStyle w:val="Ttulo2"/>
        <w:numPr>
          <w:ilvl w:val="1"/>
          <w:numId w:val="2"/>
        </w:numPr>
        <w:ind w:left="1418"/>
        <w:rPr>
          <w:rFonts w:ascii="Calibri" w:hAnsi="Calibri" w:cs="Book Antiqua"/>
          <w:i w:val="0"/>
          <w:sz w:val="24"/>
        </w:rPr>
      </w:pPr>
      <w:bookmarkStart w:id="13" w:name="_Toc98101153"/>
      <w:r w:rsidRPr="00453783">
        <w:rPr>
          <w:rFonts w:ascii="Calibri" w:hAnsi="Calibri" w:cs="Book Antiqua"/>
          <w:i w:val="0"/>
          <w:sz w:val="24"/>
        </w:rPr>
        <w:t>Propósito del Sistema</w:t>
      </w:r>
      <w:bookmarkEnd w:id="13"/>
    </w:p>
    <w:p w14:paraId="3C8BB820" w14:textId="1FB5BFE5" w:rsidR="00670299" w:rsidRDefault="5E018247" w:rsidP="4DDDD10B">
      <w:pPr>
        <w:pStyle w:val="Ttulo3"/>
        <w:numPr>
          <w:ilvl w:val="2"/>
          <w:numId w:val="0"/>
        </w:numPr>
        <w:ind w:left="763" w:firstLine="371"/>
        <w:rPr>
          <w:rFonts w:ascii="Calibri" w:hAnsi="Calibri" w:cs="Book Antiqua"/>
          <w:sz w:val="24"/>
          <w:szCs w:val="24"/>
        </w:rPr>
      </w:pPr>
      <w:bookmarkStart w:id="14" w:name="_Toc98101154"/>
      <w:bookmarkStart w:id="15" w:name="_Toc59650440"/>
      <w:r w:rsidRPr="54708EF4">
        <w:rPr>
          <w:rFonts w:ascii="Calibri" w:hAnsi="Calibri" w:cs="Book Antiqua"/>
          <w:sz w:val="24"/>
          <w:szCs w:val="24"/>
        </w:rPr>
        <w:t>2.</w:t>
      </w:r>
      <w:r w:rsidRPr="2904BBE7">
        <w:rPr>
          <w:rFonts w:ascii="Calibri" w:hAnsi="Calibri" w:cs="Book Antiqua"/>
          <w:sz w:val="24"/>
          <w:szCs w:val="24"/>
        </w:rPr>
        <w:t xml:space="preserve">1.1. </w:t>
      </w:r>
      <w:r w:rsidR="00670299" w:rsidRPr="015A777A">
        <w:rPr>
          <w:rFonts w:ascii="Calibri" w:hAnsi="Calibri" w:cs="Book Antiqua"/>
          <w:sz w:val="24"/>
          <w:szCs w:val="24"/>
        </w:rPr>
        <w:t>Planteamiento del problema</w:t>
      </w:r>
      <w:bookmarkEnd w:id="14"/>
      <w:r w:rsidR="00670299" w:rsidRPr="015A777A">
        <w:rPr>
          <w:rFonts w:ascii="Calibri" w:hAnsi="Calibri" w:cs="Book Antiqua"/>
          <w:sz w:val="24"/>
          <w:szCs w:val="24"/>
        </w:rPr>
        <w:t xml:space="preserve"> </w:t>
      </w:r>
    </w:p>
    <w:p w14:paraId="0C8B9A9D" w14:textId="0D53F7B4" w:rsidR="00670299" w:rsidRPr="003B122E" w:rsidRDefault="00670299" w:rsidP="3E327E75"/>
    <w:p w14:paraId="505FA030" w14:textId="19158DBD" w:rsidR="0D5395B6" w:rsidRPr="00997CA2" w:rsidRDefault="0D5395B6" w:rsidP="4551881C">
      <w:pPr>
        <w:ind w:left="1134"/>
        <w:jc w:val="both"/>
        <w:rPr>
          <w:rFonts w:ascii="Calibri" w:eastAsia="Calibri" w:hAnsi="Calibri" w:cs="Calibri"/>
          <w:i/>
          <w:color w:val="000000"/>
        </w:rPr>
      </w:pPr>
      <w:r w:rsidRPr="00997CA2">
        <w:rPr>
          <w:rFonts w:ascii="Calibri" w:eastAsia="Calibri" w:hAnsi="Calibri" w:cs="Calibri"/>
          <w:i/>
          <w:color w:val="000000"/>
        </w:rPr>
        <w:t xml:space="preserve">El problema de la gestión y el cobro de los impuestos municipales referentes a la circulación de vehículos no tienen una adecuada organización, lo que genera demora en la resolución de </w:t>
      </w:r>
      <w:proofErr w:type="gramStart"/>
      <w:r w:rsidRPr="00997CA2">
        <w:rPr>
          <w:rFonts w:ascii="Calibri" w:eastAsia="Calibri" w:hAnsi="Calibri" w:cs="Calibri"/>
          <w:i/>
          <w:color w:val="000000"/>
        </w:rPr>
        <w:t>los mismos</w:t>
      </w:r>
      <w:proofErr w:type="gramEnd"/>
      <w:r w:rsidRPr="00997CA2">
        <w:rPr>
          <w:rFonts w:ascii="Calibri" w:eastAsia="Calibri" w:hAnsi="Calibri" w:cs="Calibri"/>
          <w:i/>
          <w:color w:val="000000"/>
        </w:rPr>
        <w:t xml:space="preserve"> debido a que no existe un flujo definido para el envío de notificaciones de pago.  Afecta a: Empleados, Propietarios de Vehículos y al Municipio.</w:t>
      </w:r>
    </w:p>
    <w:p w14:paraId="117F27FC" w14:textId="681B9D16" w:rsidR="0D5395B6" w:rsidRPr="00997CA2" w:rsidRDefault="0D5395B6" w:rsidP="4551881C">
      <w:pPr>
        <w:ind w:left="720" w:firstLine="414"/>
        <w:jc w:val="both"/>
        <w:rPr>
          <w:rFonts w:ascii="Calibri" w:eastAsia="Calibri" w:hAnsi="Calibri" w:cs="Calibri"/>
          <w:i/>
          <w:color w:val="000000"/>
        </w:rPr>
      </w:pPr>
      <w:r w:rsidRPr="00997CA2">
        <w:rPr>
          <w:rFonts w:ascii="Calibri" w:eastAsia="Calibri" w:hAnsi="Calibri" w:cs="Calibri"/>
          <w:i/>
          <w:color w:val="000000"/>
        </w:rPr>
        <w:t>Cuyo impacto es:</w:t>
      </w:r>
    </w:p>
    <w:p w14:paraId="2BE2EB30" w14:textId="646D8A3C" w:rsidR="0D5395B6" w:rsidRPr="00997CA2" w:rsidRDefault="0D5395B6" w:rsidP="005252BE">
      <w:pPr>
        <w:pStyle w:val="Prrafodelista"/>
        <w:numPr>
          <w:ilvl w:val="0"/>
          <w:numId w:val="41"/>
        </w:numPr>
        <w:jc w:val="both"/>
        <w:rPr>
          <w:rFonts w:ascii="Calibri" w:eastAsia="Calibri" w:hAnsi="Calibri" w:cs="Calibri"/>
          <w:color w:val="000000"/>
        </w:rPr>
      </w:pPr>
      <w:r w:rsidRPr="00997CA2">
        <w:rPr>
          <w:rFonts w:ascii="Calibri" w:eastAsia="Calibri" w:hAnsi="Calibri" w:cs="Calibri"/>
          <w:i/>
          <w:color w:val="000000"/>
        </w:rPr>
        <w:t xml:space="preserve">El promedio de tiempo para resolver un trámite es alto.  </w:t>
      </w:r>
    </w:p>
    <w:bookmarkEnd w:id="15"/>
    <w:p w14:paraId="197E40F6" w14:textId="2677391C" w:rsidR="00670299" w:rsidRPr="00997CA2" w:rsidRDefault="0D5395B6" w:rsidP="005252BE">
      <w:pPr>
        <w:pStyle w:val="Prrafodelista"/>
        <w:numPr>
          <w:ilvl w:val="0"/>
          <w:numId w:val="41"/>
        </w:numPr>
        <w:jc w:val="both"/>
        <w:rPr>
          <w:rFonts w:ascii="Calibri" w:eastAsia="Calibri" w:hAnsi="Calibri" w:cs="Calibri"/>
          <w:color w:val="000000"/>
        </w:rPr>
      </w:pPr>
      <w:r w:rsidRPr="00997CA2">
        <w:rPr>
          <w:rFonts w:ascii="Calibri" w:eastAsia="Calibri" w:hAnsi="Calibri" w:cs="Calibri"/>
          <w:i/>
          <w:color w:val="000000"/>
        </w:rPr>
        <w:t>El propietario del vehículo</w:t>
      </w:r>
      <w:r w:rsidR="00670299" w:rsidRPr="00997CA2">
        <w:rPr>
          <w:rFonts w:ascii="Calibri" w:eastAsia="Calibri" w:hAnsi="Calibri" w:cs="Calibri"/>
          <w:i/>
          <w:color w:val="000000"/>
        </w:rPr>
        <w:t xml:space="preserve"> requiere mucha gestión para obtener el resultado de su trámite, causando malestar e insatisfacción.  </w:t>
      </w:r>
    </w:p>
    <w:p w14:paraId="344EC51E" w14:textId="16A5981B" w:rsidR="00670299" w:rsidRPr="00997CA2" w:rsidRDefault="00670299" w:rsidP="005252BE">
      <w:pPr>
        <w:pStyle w:val="Prrafodelista"/>
        <w:numPr>
          <w:ilvl w:val="0"/>
          <w:numId w:val="41"/>
        </w:numPr>
        <w:jc w:val="both"/>
        <w:rPr>
          <w:rFonts w:ascii="Calibri" w:eastAsia="Calibri" w:hAnsi="Calibri" w:cs="Calibri"/>
          <w:color w:val="000000"/>
        </w:rPr>
      </w:pPr>
      <w:r w:rsidRPr="00997CA2">
        <w:rPr>
          <w:rFonts w:ascii="Calibri" w:eastAsia="Calibri" w:hAnsi="Calibri" w:cs="Calibri"/>
          <w:i/>
          <w:color w:val="000000"/>
        </w:rPr>
        <w:t xml:space="preserve">Algunos trámites causan congestión en el proceso de </w:t>
      </w:r>
      <w:r w:rsidR="0D5395B6" w:rsidRPr="00997CA2">
        <w:rPr>
          <w:rFonts w:ascii="Calibri" w:eastAsia="Calibri" w:hAnsi="Calibri" w:cs="Calibri"/>
          <w:i/>
          <w:color w:val="000000"/>
        </w:rPr>
        <w:t>pago, pues, al no poderse resolver ágilmente, los propietarios deben realizar una gran espera por información de sus valores a pagar.</w:t>
      </w:r>
    </w:p>
    <w:p w14:paraId="170BA4E2" w14:textId="231FD7C4" w:rsidR="0D5395B6" w:rsidRPr="00997CA2" w:rsidRDefault="0D5395B6" w:rsidP="005252BE">
      <w:pPr>
        <w:pStyle w:val="Prrafodelista"/>
        <w:numPr>
          <w:ilvl w:val="0"/>
          <w:numId w:val="41"/>
        </w:numPr>
        <w:jc w:val="both"/>
        <w:rPr>
          <w:rFonts w:ascii="Calibri" w:eastAsia="Calibri" w:hAnsi="Calibri" w:cs="Calibri"/>
          <w:color w:val="000000"/>
        </w:rPr>
      </w:pPr>
      <w:r w:rsidRPr="00997CA2">
        <w:rPr>
          <w:rFonts w:ascii="Calibri" w:eastAsia="Calibri" w:hAnsi="Calibri" w:cs="Calibri"/>
          <w:i/>
          <w:color w:val="000000"/>
        </w:rPr>
        <w:t>Atrasos en los pagos de los impuestos municipales por falta de comunicación hacia el propietario.</w:t>
      </w:r>
    </w:p>
    <w:p w14:paraId="13784E4C" w14:textId="383749FF" w:rsidR="00670299" w:rsidRPr="003B122E" w:rsidRDefault="00670299" w:rsidP="3BEE3B04"/>
    <w:p w14:paraId="09606B11" w14:textId="7F8283F4" w:rsidR="00670299" w:rsidRPr="00453783" w:rsidRDefault="66856C04" w:rsidP="40D7DF2C">
      <w:pPr>
        <w:pStyle w:val="Ttulo3"/>
        <w:numPr>
          <w:ilvl w:val="2"/>
          <w:numId w:val="0"/>
        </w:numPr>
        <w:ind w:left="763" w:firstLine="371"/>
        <w:rPr>
          <w:rFonts w:ascii="Calibri" w:hAnsi="Calibri" w:cs="Book Antiqua"/>
          <w:sz w:val="24"/>
          <w:szCs w:val="24"/>
        </w:rPr>
      </w:pPr>
      <w:bookmarkStart w:id="16" w:name="_Toc384283001"/>
      <w:bookmarkStart w:id="17" w:name="_Toc59650441"/>
      <w:bookmarkStart w:id="18" w:name="_Toc98101155"/>
      <w:r w:rsidRPr="40D7DF2C">
        <w:rPr>
          <w:rFonts w:ascii="Calibri" w:hAnsi="Calibri" w:cs="Book Antiqua"/>
          <w:sz w:val="24"/>
          <w:szCs w:val="24"/>
        </w:rPr>
        <w:t xml:space="preserve">2.1.2. </w:t>
      </w:r>
      <w:r w:rsidR="00670299" w:rsidRPr="4551881C">
        <w:rPr>
          <w:rFonts w:ascii="Calibri" w:hAnsi="Calibri" w:cs="Book Antiqua"/>
          <w:sz w:val="24"/>
          <w:szCs w:val="24"/>
        </w:rPr>
        <w:t>Objetivo</w:t>
      </w:r>
      <w:bookmarkEnd w:id="16"/>
      <w:bookmarkEnd w:id="17"/>
      <w:bookmarkEnd w:id="18"/>
    </w:p>
    <w:p w14:paraId="1760B171" w14:textId="7020E04B" w:rsidR="44345E14" w:rsidRDefault="44345E14" w:rsidP="44345E14"/>
    <w:p w14:paraId="63A3D1A8" w14:textId="5F62254A" w:rsidR="42BCDBBC" w:rsidRDefault="42BCDBBC" w:rsidP="790B061D">
      <w:pPr>
        <w:ind w:left="1134"/>
        <w:jc w:val="both"/>
        <w:rPr>
          <w:rFonts w:ascii="Calibri" w:eastAsia="Calibri" w:hAnsi="Calibri" w:cs="Calibri"/>
          <w:i/>
        </w:rPr>
      </w:pPr>
      <w:r w:rsidRPr="7E9562A0">
        <w:rPr>
          <w:rFonts w:ascii="Calibri" w:eastAsia="Calibri" w:hAnsi="Calibri" w:cs="Calibri"/>
          <w:i/>
        </w:rPr>
        <w:t xml:space="preserve">Para personal administrativo del Municipio, quienes gestionan y realizan el cobro de los impuestos municipales referentes a la circulación de vehículos es un sistema que controla el pago y la cantidad a pagar por cada propietario de vehículo, envía una carta de aviso de pago, permitir consultas sobre pagos atrasados de un propietario, emite automáticamente un comprobante de pago y genera un control de los propietarios que no hayan realizado el pago en el mes correspondiente.   </w:t>
      </w:r>
      <w:r w:rsidRPr="06B61013">
        <w:rPr>
          <w:rFonts w:ascii="Calibri" w:eastAsia="Calibri" w:hAnsi="Calibri" w:cs="Calibri"/>
          <w:i/>
        </w:rPr>
        <w:t xml:space="preserve"> </w:t>
      </w:r>
    </w:p>
    <w:p w14:paraId="38CBD441" w14:textId="7E964B51" w:rsidR="790B061D" w:rsidRDefault="790B061D" w:rsidP="790B061D">
      <w:pPr>
        <w:ind w:left="1134"/>
        <w:jc w:val="both"/>
        <w:rPr>
          <w:rFonts w:ascii="Calibri" w:hAnsi="Calibri" w:cs="Book Antiqua"/>
          <w:i/>
          <w:iCs/>
          <w:color w:val="0000FF"/>
        </w:rPr>
      </w:pPr>
    </w:p>
    <w:p w14:paraId="5AE134B3" w14:textId="4956570D" w:rsidR="00670299" w:rsidRPr="003B122E" w:rsidRDefault="35964FC2" w:rsidP="20ADC2A7">
      <w:pPr>
        <w:pStyle w:val="Ttulo3"/>
        <w:numPr>
          <w:ilvl w:val="2"/>
          <w:numId w:val="0"/>
        </w:numPr>
        <w:ind w:left="763" w:firstLine="371"/>
        <w:rPr>
          <w:rFonts w:ascii="Calibri" w:hAnsi="Calibri" w:cs="Book Antiqua"/>
          <w:sz w:val="24"/>
          <w:szCs w:val="24"/>
        </w:rPr>
      </w:pPr>
      <w:bookmarkStart w:id="19" w:name="_Toc59650442"/>
      <w:bookmarkStart w:id="20" w:name="_Toc98101156"/>
      <w:r w:rsidRPr="7396DC9F">
        <w:rPr>
          <w:rFonts w:ascii="Calibri" w:hAnsi="Calibri" w:cs="Book Antiqua"/>
          <w:sz w:val="24"/>
          <w:szCs w:val="24"/>
        </w:rPr>
        <w:t xml:space="preserve">2.1.3. </w:t>
      </w:r>
      <w:r w:rsidR="00670299" w:rsidRPr="4551881C">
        <w:rPr>
          <w:rFonts w:ascii="Calibri" w:hAnsi="Calibri" w:cs="Book Antiqua"/>
          <w:sz w:val="24"/>
          <w:szCs w:val="24"/>
        </w:rPr>
        <w:t>Alcance</w:t>
      </w:r>
      <w:bookmarkEnd w:id="19"/>
      <w:bookmarkEnd w:id="20"/>
      <w:r w:rsidR="00670299" w:rsidRPr="4551881C">
        <w:rPr>
          <w:rFonts w:ascii="Calibri" w:hAnsi="Calibri" w:cs="Book Antiqua"/>
          <w:sz w:val="24"/>
          <w:szCs w:val="24"/>
        </w:rPr>
        <w:t xml:space="preserve"> </w:t>
      </w:r>
    </w:p>
    <w:p w14:paraId="19CEE0A5" w14:textId="3C66C5D3" w:rsidR="3DA8428E" w:rsidRPr="00261345" w:rsidRDefault="3DA8428E" w:rsidP="00261345">
      <w:pPr>
        <w:ind w:left="1134"/>
        <w:jc w:val="both"/>
        <w:rPr>
          <w:rFonts w:ascii="Calibri" w:eastAsia="Calibri" w:hAnsi="Calibri" w:cs="Calibri"/>
          <w:i/>
          <w:iCs/>
        </w:rPr>
      </w:pPr>
      <w:r w:rsidRPr="00261345">
        <w:rPr>
          <w:rFonts w:ascii="Calibri" w:eastAsia="Calibri" w:hAnsi="Calibri" w:cs="Calibri"/>
          <w:i/>
          <w:iCs/>
        </w:rPr>
        <w:t xml:space="preserve">Este sistema resolverá varios problemas, como es que el pago de los impuestos municipales sea más eficiente, accesible y fácil para los usuarios a través del sistema, permitiendo una mejor experiencia, ofreciéndoles una optimización del tiempo y evitando las enormes filas, ya que este contara con un </w:t>
      </w:r>
      <w:proofErr w:type="spellStart"/>
      <w:r w:rsidRPr="00261345">
        <w:rPr>
          <w:rFonts w:ascii="Calibri" w:eastAsia="Calibri" w:hAnsi="Calibri" w:cs="Calibri"/>
          <w:i/>
          <w:iCs/>
        </w:rPr>
        <w:t>login</w:t>
      </w:r>
      <w:proofErr w:type="spellEnd"/>
      <w:r w:rsidRPr="00261345">
        <w:rPr>
          <w:rFonts w:ascii="Calibri" w:eastAsia="Calibri" w:hAnsi="Calibri" w:cs="Calibri"/>
          <w:i/>
          <w:iCs/>
        </w:rPr>
        <w:t xml:space="preserve"> para los empleados del Municipio, los mismos que contaran con un registro de los propietarios, con sus respectivos vehículos y la debida actualización de las tarifas de pago.</w:t>
      </w:r>
    </w:p>
    <w:p w14:paraId="4B9D3983" w14:textId="67519DA7" w:rsidR="35441B26" w:rsidRPr="00261345" w:rsidRDefault="35441B26" w:rsidP="00261345">
      <w:pPr>
        <w:ind w:left="1134"/>
        <w:jc w:val="both"/>
        <w:rPr>
          <w:rFonts w:ascii="Calibri" w:hAnsi="Calibri" w:cs="Calibri"/>
          <w:i/>
          <w:iCs/>
          <w:color w:val="0000FF"/>
        </w:rPr>
      </w:pPr>
    </w:p>
    <w:p w14:paraId="0DC708B1" w14:textId="77777777" w:rsidR="00670299" w:rsidRDefault="00670299" w:rsidP="00670299">
      <w:pPr>
        <w:ind w:left="720"/>
        <w:jc w:val="both"/>
        <w:rPr>
          <w:rFonts w:ascii="Calibri" w:hAnsi="Calibri" w:cs="Book Antiqua"/>
          <w:b/>
        </w:rPr>
      </w:pPr>
    </w:p>
    <w:p w14:paraId="7942B061" w14:textId="77777777" w:rsidR="00F35B97" w:rsidRDefault="00F35B97" w:rsidP="00670299">
      <w:pPr>
        <w:ind w:left="720"/>
        <w:jc w:val="both"/>
        <w:rPr>
          <w:rFonts w:ascii="Calibri" w:hAnsi="Calibri" w:cs="Book Antiqua"/>
          <w:b/>
        </w:rPr>
      </w:pPr>
    </w:p>
    <w:p w14:paraId="2A910BE3" w14:textId="77777777" w:rsidR="00F35B97" w:rsidRDefault="00F35B97" w:rsidP="00670299">
      <w:pPr>
        <w:ind w:left="720"/>
        <w:jc w:val="both"/>
        <w:rPr>
          <w:rFonts w:ascii="Calibri" w:hAnsi="Calibri" w:cs="Book Antiqua"/>
          <w:b/>
        </w:rPr>
      </w:pPr>
    </w:p>
    <w:p w14:paraId="28D40B93" w14:textId="77777777" w:rsidR="00F35B97" w:rsidRDefault="00F35B97" w:rsidP="00670299">
      <w:pPr>
        <w:ind w:left="720"/>
        <w:jc w:val="both"/>
        <w:rPr>
          <w:rFonts w:ascii="Calibri" w:hAnsi="Calibri" w:cs="Book Antiqua"/>
          <w:b/>
        </w:rPr>
      </w:pPr>
    </w:p>
    <w:p w14:paraId="3B1336EA" w14:textId="77777777" w:rsidR="00F35B97" w:rsidRPr="00453783" w:rsidRDefault="00F35B97" w:rsidP="00670299">
      <w:pPr>
        <w:ind w:left="720"/>
        <w:jc w:val="both"/>
        <w:rPr>
          <w:rFonts w:ascii="Calibri" w:hAnsi="Calibri" w:cs="Book Antiqua"/>
          <w:b/>
        </w:rPr>
      </w:pPr>
    </w:p>
    <w:p w14:paraId="27A514E4" w14:textId="02ACE79D" w:rsidR="00670299" w:rsidRPr="00453783" w:rsidRDefault="290F1D14" w:rsidP="3C2A7B1F">
      <w:pPr>
        <w:pStyle w:val="Ttulo3"/>
        <w:numPr>
          <w:ilvl w:val="2"/>
          <w:numId w:val="0"/>
        </w:numPr>
        <w:ind w:left="763" w:firstLine="371"/>
        <w:rPr>
          <w:rFonts w:ascii="Calibri" w:hAnsi="Calibri" w:cs="Book Antiqua"/>
          <w:sz w:val="24"/>
          <w:szCs w:val="24"/>
        </w:rPr>
      </w:pPr>
      <w:bookmarkStart w:id="21" w:name="_Toc384283003"/>
      <w:bookmarkStart w:id="22" w:name="_Toc59650443"/>
      <w:bookmarkStart w:id="23" w:name="_Toc98101157"/>
      <w:r w:rsidRPr="3C2A7B1F">
        <w:rPr>
          <w:rFonts w:ascii="Calibri" w:hAnsi="Calibri" w:cs="Book Antiqua"/>
          <w:sz w:val="24"/>
          <w:szCs w:val="24"/>
        </w:rPr>
        <w:t xml:space="preserve">2.1.4 </w:t>
      </w:r>
      <w:r w:rsidR="00670299" w:rsidRPr="4551881C">
        <w:rPr>
          <w:rFonts w:ascii="Calibri" w:hAnsi="Calibri" w:cs="Book Antiqua"/>
          <w:sz w:val="24"/>
          <w:szCs w:val="24"/>
        </w:rPr>
        <w:t xml:space="preserve">El </w:t>
      </w:r>
      <w:r w:rsidR="54920952" w:rsidRPr="39E9EDF0">
        <w:rPr>
          <w:rFonts w:ascii="Calibri" w:hAnsi="Calibri" w:cs="Book Antiqua"/>
          <w:sz w:val="24"/>
          <w:szCs w:val="24"/>
        </w:rPr>
        <w:t>s</w:t>
      </w:r>
      <w:r w:rsidR="2C2E58EA" w:rsidRPr="39E9EDF0">
        <w:rPr>
          <w:rFonts w:ascii="Calibri" w:hAnsi="Calibri" w:cs="Book Antiqua"/>
          <w:sz w:val="24"/>
          <w:szCs w:val="24"/>
        </w:rPr>
        <w:t>istema</w:t>
      </w:r>
      <w:r w:rsidR="00670299" w:rsidRPr="4551881C">
        <w:rPr>
          <w:rFonts w:ascii="Calibri" w:hAnsi="Calibri" w:cs="Book Antiqua"/>
          <w:sz w:val="24"/>
          <w:szCs w:val="24"/>
        </w:rPr>
        <w:t xml:space="preserve"> no contempla</w:t>
      </w:r>
      <w:bookmarkEnd w:id="21"/>
      <w:bookmarkEnd w:id="22"/>
      <w:bookmarkEnd w:id="23"/>
    </w:p>
    <w:p w14:paraId="080D21D4" w14:textId="54A9CE21" w:rsidR="623986A3" w:rsidRDefault="623986A3" w:rsidP="623986A3"/>
    <w:p w14:paraId="6D8972BE" w14:textId="775593B1" w:rsidR="4A807A29" w:rsidRPr="00997CA2" w:rsidRDefault="4A807A29" w:rsidP="005252BE">
      <w:pPr>
        <w:pStyle w:val="Prrafodelista"/>
        <w:numPr>
          <w:ilvl w:val="0"/>
          <w:numId w:val="40"/>
        </w:numPr>
        <w:jc w:val="both"/>
        <w:rPr>
          <w:rFonts w:ascii="Calibri" w:eastAsia="Calibri" w:hAnsi="Calibri" w:cs="Calibri"/>
          <w:color w:val="000000"/>
        </w:rPr>
      </w:pPr>
      <w:r w:rsidRPr="00997CA2">
        <w:rPr>
          <w:rFonts w:ascii="Calibri" w:eastAsia="Calibri" w:hAnsi="Calibri" w:cs="Calibri"/>
          <w:i/>
          <w:color w:val="000000"/>
          <w:lang w:val="es-EC"/>
        </w:rPr>
        <w:t>Trabajar sin conexión a internet.</w:t>
      </w:r>
    </w:p>
    <w:p w14:paraId="7820D308" w14:textId="4DE4745C" w:rsidR="4A807A29" w:rsidRPr="00997CA2" w:rsidRDefault="4A807A29" w:rsidP="005252BE">
      <w:pPr>
        <w:pStyle w:val="Prrafodelista"/>
        <w:numPr>
          <w:ilvl w:val="0"/>
          <w:numId w:val="40"/>
        </w:numPr>
        <w:jc w:val="both"/>
        <w:rPr>
          <w:rFonts w:ascii="Calibri" w:eastAsia="Calibri" w:hAnsi="Calibri" w:cs="Calibri"/>
          <w:color w:val="000000"/>
        </w:rPr>
      </w:pPr>
      <w:r w:rsidRPr="00997CA2">
        <w:rPr>
          <w:rFonts w:ascii="Calibri" w:eastAsia="Calibri" w:hAnsi="Calibri" w:cs="Calibri"/>
          <w:i/>
          <w:color w:val="000000"/>
          <w:lang w:val="es-EC"/>
        </w:rPr>
        <w:t>Respaldo automático de la información.</w:t>
      </w:r>
    </w:p>
    <w:p w14:paraId="3FFF33A7" w14:textId="2C874AB4" w:rsidR="4A807A29" w:rsidRPr="00997CA2" w:rsidRDefault="4A807A29" w:rsidP="005252BE">
      <w:pPr>
        <w:pStyle w:val="Prrafodelista"/>
        <w:numPr>
          <w:ilvl w:val="0"/>
          <w:numId w:val="40"/>
        </w:numPr>
        <w:jc w:val="both"/>
        <w:rPr>
          <w:rFonts w:ascii="Calibri" w:eastAsia="Calibri" w:hAnsi="Calibri" w:cs="Calibri"/>
          <w:color w:val="000000"/>
        </w:rPr>
      </w:pPr>
      <w:r w:rsidRPr="00997CA2">
        <w:rPr>
          <w:rFonts w:ascii="Calibri" w:eastAsia="Calibri" w:hAnsi="Calibri" w:cs="Calibri"/>
          <w:i/>
          <w:color w:val="000000"/>
          <w:lang w:val="es-EC"/>
        </w:rPr>
        <w:t>Compatibilidad para otras plataformas.</w:t>
      </w:r>
    </w:p>
    <w:p w14:paraId="405E0B6B" w14:textId="0682A5D6" w:rsidR="4A807A29" w:rsidRPr="00997CA2" w:rsidRDefault="4A807A29" w:rsidP="005252BE">
      <w:pPr>
        <w:pStyle w:val="Prrafodelista"/>
        <w:numPr>
          <w:ilvl w:val="0"/>
          <w:numId w:val="40"/>
        </w:numPr>
        <w:jc w:val="both"/>
        <w:rPr>
          <w:rFonts w:ascii="Calibri" w:eastAsia="Calibri" w:hAnsi="Calibri" w:cs="Calibri"/>
          <w:color w:val="000000"/>
        </w:rPr>
      </w:pPr>
      <w:r w:rsidRPr="00997CA2">
        <w:rPr>
          <w:rFonts w:ascii="Calibri" w:eastAsia="Calibri" w:hAnsi="Calibri" w:cs="Calibri"/>
          <w:i/>
          <w:color w:val="000000"/>
          <w:lang w:val="es-EC"/>
        </w:rPr>
        <w:t>Renovación de espacio de almacenamiento del servidor.</w:t>
      </w:r>
    </w:p>
    <w:p w14:paraId="60A3CD4A" w14:textId="207D0AF3" w:rsidR="4A807A29" w:rsidRPr="004E1486" w:rsidRDefault="4A807A29" w:rsidP="005252BE">
      <w:pPr>
        <w:pStyle w:val="Prrafodelista"/>
        <w:numPr>
          <w:ilvl w:val="0"/>
          <w:numId w:val="40"/>
        </w:numPr>
        <w:jc w:val="both"/>
        <w:rPr>
          <w:rFonts w:ascii="Calibri" w:eastAsia="Calibri" w:hAnsi="Calibri" w:cs="Calibri"/>
          <w:color w:val="000000"/>
        </w:rPr>
      </w:pPr>
      <w:r w:rsidRPr="004E1486">
        <w:rPr>
          <w:rFonts w:ascii="Calibri" w:eastAsia="Calibri" w:hAnsi="Calibri" w:cs="Calibri"/>
          <w:i/>
          <w:color w:val="000000"/>
          <w:lang w:val="es-EC"/>
        </w:rPr>
        <w:t>Actualizaciones semanales.</w:t>
      </w:r>
      <w:r w:rsidRPr="004E1486">
        <w:rPr>
          <w:rFonts w:ascii="Calibri" w:eastAsia="Calibri" w:hAnsi="Calibri" w:cs="Calibri"/>
          <w:i/>
          <w:color w:val="ED7D31"/>
          <w:lang w:val="es-EC"/>
        </w:rPr>
        <w:t xml:space="preserve"> </w:t>
      </w:r>
    </w:p>
    <w:p w14:paraId="5386EC1A" w14:textId="40C7B2EB" w:rsidR="4A807A29" w:rsidRPr="00997CA2" w:rsidRDefault="4A807A29" w:rsidP="005252BE">
      <w:pPr>
        <w:pStyle w:val="Prrafodelista"/>
        <w:numPr>
          <w:ilvl w:val="0"/>
          <w:numId w:val="40"/>
        </w:numPr>
        <w:jc w:val="both"/>
        <w:rPr>
          <w:rFonts w:ascii="Calibri" w:eastAsia="Calibri" w:hAnsi="Calibri" w:cs="Calibri"/>
          <w:color w:val="000000"/>
          <w:lang w:val="es-EC"/>
        </w:rPr>
      </w:pPr>
      <w:r w:rsidRPr="00997CA2">
        <w:rPr>
          <w:rFonts w:ascii="Calibri" w:eastAsia="Calibri" w:hAnsi="Calibri" w:cs="Calibri"/>
          <w:i/>
          <w:color w:val="000000"/>
          <w:lang w:val="es-EC"/>
        </w:rPr>
        <w:t>Mantenimiento fuera del tiempo establecido en el contrato.</w:t>
      </w:r>
    </w:p>
    <w:p w14:paraId="5F95D7ED" w14:textId="41A186D7" w:rsidR="00857C2C" w:rsidRPr="00453783" w:rsidRDefault="00857C2C" w:rsidP="00857C2C">
      <w:pPr>
        <w:jc w:val="both"/>
        <w:rPr>
          <w:rFonts w:ascii="Calibri" w:hAnsi="Calibri" w:cs="Book Antiqua"/>
        </w:rPr>
      </w:pPr>
    </w:p>
    <w:p w14:paraId="1289799E" w14:textId="77777777" w:rsidR="00857C2C" w:rsidRPr="00453783" w:rsidRDefault="001905F6" w:rsidP="00857C2C">
      <w:pPr>
        <w:pStyle w:val="Ttulo2"/>
        <w:numPr>
          <w:ilvl w:val="1"/>
          <w:numId w:val="2"/>
        </w:numPr>
        <w:ind w:left="1418"/>
        <w:rPr>
          <w:rFonts w:ascii="Calibri" w:hAnsi="Calibri" w:cs="Book Antiqua"/>
          <w:i w:val="0"/>
          <w:sz w:val="24"/>
          <w:szCs w:val="24"/>
        </w:rPr>
      </w:pPr>
      <w:bookmarkStart w:id="24" w:name="_Toc98101158"/>
      <w:r w:rsidRPr="16417CB1">
        <w:rPr>
          <w:rFonts w:ascii="Calibri" w:hAnsi="Calibri" w:cs="Book Antiqua"/>
          <w:i w:val="0"/>
          <w:sz w:val="24"/>
          <w:szCs w:val="24"/>
        </w:rPr>
        <w:t>Riesgos</w:t>
      </w:r>
      <w:bookmarkEnd w:id="24"/>
    </w:p>
    <w:p w14:paraId="30247680" w14:textId="607CDC7A" w:rsidR="001905F6" w:rsidRDefault="001905F6" w:rsidP="073F994A"/>
    <w:tbl>
      <w:tblPr>
        <w:tblW w:w="9780" w:type="dxa"/>
        <w:tblLayout w:type="fixed"/>
        <w:tblLook w:val="04A0" w:firstRow="1" w:lastRow="0" w:firstColumn="1" w:lastColumn="0" w:noHBand="0" w:noVBand="1"/>
      </w:tblPr>
      <w:tblGrid>
        <w:gridCol w:w="2220"/>
        <w:gridCol w:w="1635"/>
        <w:gridCol w:w="1125"/>
        <w:gridCol w:w="2985"/>
        <w:gridCol w:w="1815"/>
      </w:tblGrid>
      <w:tr w:rsidR="576435E1" w14:paraId="76DAD064" w14:textId="77777777" w:rsidTr="00977223">
        <w:trPr>
          <w:trHeight w:val="405"/>
        </w:trPr>
        <w:tc>
          <w:tcPr>
            <w:tcW w:w="2220" w:type="dxa"/>
            <w:tcBorders>
              <w:top w:val="single" w:sz="6" w:space="0" w:color="auto"/>
              <w:left w:val="single" w:sz="6" w:space="0" w:color="auto"/>
              <w:bottom w:val="single" w:sz="6" w:space="0" w:color="auto"/>
              <w:right w:val="single" w:sz="6" w:space="0" w:color="auto"/>
            </w:tcBorders>
            <w:shd w:val="clear" w:color="auto" w:fill="C9C9C9"/>
            <w:vAlign w:val="center"/>
          </w:tcPr>
          <w:p w14:paraId="742EEFAA" w14:textId="427DA4B6" w:rsidR="576435E1" w:rsidRPr="00997CA2" w:rsidRDefault="576435E1" w:rsidP="576435E1">
            <w:pPr>
              <w:jc w:val="center"/>
              <w:rPr>
                <w:rFonts w:ascii="Calibri" w:eastAsia="Calibri" w:hAnsi="Calibri" w:cs="Calibri"/>
                <w:i/>
                <w:color w:val="000000"/>
              </w:rPr>
            </w:pPr>
            <w:r w:rsidRPr="00997CA2">
              <w:rPr>
                <w:rFonts w:ascii="Calibri" w:eastAsia="Calibri" w:hAnsi="Calibri" w:cs="Calibri"/>
                <w:i/>
                <w:color w:val="000000"/>
                <w:lang w:val="es"/>
              </w:rPr>
              <w:t> </w:t>
            </w:r>
          </w:p>
          <w:p w14:paraId="7C9DA4B1" w14:textId="27505D24" w:rsidR="576435E1" w:rsidRPr="00997CA2" w:rsidRDefault="576435E1" w:rsidP="576435E1">
            <w:pPr>
              <w:jc w:val="center"/>
              <w:rPr>
                <w:rFonts w:ascii="Calibri" w:eastAsia="Calibri" w:hAnsi="Calibri" w:cs="Calibri"/>
                <w:i/>
                <w:color w:val="000000"/>
              </w:rPr>
            </w:pPr>
            <w:r w:rsidRPr="00997CA2">
              <w:rPr>
                <w:rFonts w:ascii="Calibri" w:eastAsia="Calibri" w:hAnsi="Calibri" w:cs="Calibri"/>
                <w:b/>
                <w:i/>
                <w:color w:val="000000"/>
                <w:lang w:val="es"/>
              </w:rPr>
              <w:t>Factor de riesgo</w:t>
            </w:r>
          </w:p>
        </w:tc>
        <w:tc>
          <w:tcPr>
            <w:tcW w:w="1635" w:type="dxa"/>
            <w:tcBorders>
              <w:top w:val="single" w:sz="6" w:space="0" w:color="auto"/>
              <w:left w:val="single" w:sz="6" w:space="0" w:color="auto"/>
              <w:bottom w:val="single" w:sz="6" w:space="0" w:color="auto"/>
              <w:right w:val="single" w:sz="6" w:space="0" w:color="auto"/>
            </w:tcBorders>
            <w:shd w:val="clear" w:color="auto" w:fill="C9C9C9"/>
            <w:vAlign w:val="center"/>
          </w:tcPr>
          <w:p w14:paraId="42373E02" w14:textId="6A28445A" w:rsidR="576435E1" w:rsidRPr="00997CA2" w:rsidRDefault="576435E1" w:rsidP="576435E1">
            <w:pPr>
              <w:jc w:val="center"/>
              <w:rPr>
                <w:rFonts w:ascii="Calibri" w:eastAsia="Calibri" w:hAnsi="Calibri" w:cs="Calibri"/>
                <w:i/>
                <w:color w:val="000000"/>
              </w:rPr>
            </w:pPr>
            <w:r w:rsidRPr="00997CA2">
              <w:rPr>
                <w:rFonts w:ascii="Calibri" w:eastAsia="Calibri" w:hAnsi="Calibri" w:cs="Calibri"/>
                <w:i/>
                <w:color w:val="000000"/>
                <w:lang w:val="es"/>
              </w:rPr>
              <w:t> </w:t>
            </w:r>
          </w:p>
          <w:p w14:paraId="174F28A2" w14:textId="40BEBEF7" w:rsidR="576435E1" w:rsidRPr="00997CA2" w:rsidRDefault="576435E1" w:rsidP="576435E1">
            <w:pPr>
              <w:jc w:val="center"/>
              <w:rPr>
                <w:rFonts w:ascii="Calibri" w:eastAsia="Calibri" w:hAnsi="Calibri" w:cs="Calibri"/>
                <w:i/>
                <w:color w:val="000000"/>
              </w:rPr>
            </w:pPr>
            <w:r w:rsidRPr="00997CA2">
              <w:rPr>
                <w:rFonts w:ascii="Calibri" w:eastAsia="Calibri" w:hAnsi="Calibri" w:cs="Calibri"/>
                <w:b/>
                <w:i/>
                <w:color w:val="000000"/>
                <w:lang w:val="es"/>
              </w:rPr>
              <w:t>Probabilidad</w:t>
            </w:r>
          </w:p>
        </w:tc>
        <w:tc>
          <w:tcPr>
            <w:tcW w:w="1125" w:type="dxa"/>
            <w:tcBorders>
              <w:top w:val="single" w:sz="6" w:space="0" w:color="auto"/>
              <w:left w:val="single" w:sz="6" w:space="0" w:color="auto"/>
              <w:bottom w:val="single" w:sz="6" w:space="0" w:color="auto"/>
              <w:right w:val="single" w:sz="6" w:space="0" w:color="auto"/>
            </w:tcBorders>
            <w:shd w:val="clear" w:color="auto" w:fill="C9C9C9"/>
            <w:vAlign w:val="center"/>
          </w:tcPr>
          <w:p w14:paraId="52BD32EE" w14:textId="180B4786" w:rsidR="576435E1" w:rsidRPr="00997CA2" w:rsidRDefault="576435E1" w:rsidP="576435E1">
            <w:pPr>
              <w:jc w:val="center"/>
              <w:rPr>
                <w:rFonts w:ascii="Calibri" w:eastAsia="Calibri" w:hAnsi="Calibri" w:cs="Calibri"/>
                <w:i/>
                <w:color w:val="000000"/>
              </w:rPr>
            </w:pPr>
            <w:r w:rsidRPr="00997CA2">
              <w:rPr>
                <w:rFonts w:ascii="Calibri" w:eastAsia="Calibri" w:hAnsi="Calibri" w:cs="Calibri"/>
                <w:i/>
                <w:color w:val="000000"/>
                <w:lang w:val="es"/>
              </w:rPr>
              <w:t> </w:t>
            </w:r>
          </w:p>
          <w:p w14:paraId="35689BAD" w14:textId="6979EFA8" w:rsidR="576435E1" w:rsidRPr="00997CA2" w:rsidRDefault="576435E1" w:rsidP="576435E1">
            <w:pPr>
              <w:jc w:val="center"/>
              <w:rPr>
                <w:rFonts w:ascii="Calibri" w:eastAsia="Calibri" w:hAnsi="Calibri" w:cs="Calibri"/>
                <w:i/>
                <w:color w:val="000000"/>
              </w:rPr>
            </w:pPr>
            <w:r w:rsidRPr="00997CA2">
              <w:rPr>
                <w:rFonts w:ascii="Calibri" w:eastAsia="Calibri" w:hAnsi="Calibri" w:cs="Calibri"/>
                <w:b/>
                <w:i/>
                <w:color w:val="000000"/>
                <w:lang w:val="es"/>
              </w:rPr>
              <w:t>Impacto</w:t>
            </w:r>
          </w:p>
        </w:tc>
        <w:tc>
          <w:tcPr>
            <w:tcW w:w="2985" w:type="dxa"/>
            <w:tcBorders>
              <w:top w:val="single" w:sz="6" w:space="0" w:color="auto"/>
              <w:left w:val="single" w:sz="6" w:space="0" w:color="auto"/>
              <w:bottom w:val="single" w:sz="6" w:space="0" w:color="auto"/>
              <w:right w:val="single" w:sz="6" w:space="0" w:color="auto"/>
            </w:tcBorders>
            <w:shd w:val="clear" w:color="auto" w:fill="C9C9C9"/>
            <w:vAlign w:val="center"/>
          </w:tcPr>
          <w:p w14:paraId="6F3F84D4" w14:textId="3A1DD32B" w:rsidR="576435E1" w:rsidRPr="00997CA2" w:rsidRDefault="576435E1" w:rsidP="576435E1">
            <w:pPr>
              <w:jc w:val="center"/>
              <w:rPr>
                <w:rFonts w:ascii="Calibri" w:eastAsia="Calibri" w:hAnsi="Calibri" w:cs="Calibri"/>
                <w:i/>
                <w:color w:val="000000"/>
              </w:rPr>
            </w:pPr>
            <w:r w:rsidRPr="00997CA2">
              <w:rPr>
                <w:rFonts w:ascii="Calibri" w:eastAsia="Calibri" w:hAnsi="Calibri" w:cs="Calibri"/>
                <w:b/>
                <w:i/>
                <w:color w:val="000000"/>
                <w:lang w:val="es"/>
              </w:rPr>
              <w:t>Estrategia de mitigación</w:t>
            </w:r>
          </w:p>
        </w:tc>
        <w:tc>
          <w:tcPr>
            <w:tcW w:w="1815" w:type="dxa"/>
            <w:tcBorders>
              <w:top w:val="single" w:sz="6" w:space="0" w:color="auto"/>
              <w:left w:val="single" w:sz="6" w:space="0" w:color="auto"/>
              <w:bottom w:val="single" w:sz="6" w:space="0" w:color="auto"/>
              <w:right w:val="single" w:sz="6" w:space="0" w:color="auto"/>
            </w:tcBorders>
            <w:shd w:val="clear" w:color="auto" w:fill="C9C9C9"/>
            <w:vAlign w:val="center"/>
          </w:tcPr>
          <w:p w14:paraId="69D2C661" w14:textId="6613D738" w:rsidR="576435E1" w:rsidRPr="00997CA2" w:rsidRDefault="576435E1" w:rsidP="576435E1">
            <w:pPr>
              <w:jc w:val="center"/>
              <w:rPr>
                <w:rFonts w:ascii="Calibri" w:eastAsia="Calibri" w:hAnsi="Calibri" w:cs="Calibri"/>
                <w:i/>
                <w:color w:val="000000"/>
              </w:rPr>
            </w:pPr>
            <w:r w:rsidRPr="00997CA2">
              <w:rPr>
                <w:rFonts w:ascii="Calibri" w:eastAsia="Calibri" w:hAnsi="Calibri" w:cs="Calibri"/>
                <w:i/>
                <w:color w:val="000000"/>
                <w:lang w:val="es"/>
              </w:rPr>
              <w:t> </w:t>
            </w:r>
          </w:p>
          <w:p w14:paraId="37FEFAF1" w14:textId="59B4936F" w:rsidR="576435E1" w:rsidRPr="00997CA2" w:rsidRDefault="576435E1" w:rsidP="576435E1">
            <w:pPr>
              <w:jc w:val="center"/>
              <w:rPr>
                <w:rFonts w:ascii="Calibri" w:eastAsia="Calibri" w:hAnsi="Calibri" w:cs="Calibri"/>
                <w:i/>
                <w:color w:val="000000"/>
              </w:rPr>
            </w:pPr>
            <w:r w:rsidRPr="00997CA2">
              <w:rPr>
                <w:rFonts w:ascii="Calibri" w:eastAsia="Calibri" w:hAnsi="Calibri" w:cs="Calibri"/>
                <w:b/>
                <w:i/>
                <w:color w:val="000000"/>
                <w:lang w:val="es"/>
              </w:rPr>
              <w:t>Responsable</w:t>
            </w:r>
          </w:p>
        </w:tc>
      </w:tr>
      <w:tr w:rsidR="576435E1" w14:paraId="145A95DF" w14:textId="77777777" w:rsidTr="5C8C1C4D">
        <w:trPr>
          <w:trHeight w:val="345"/>
        </w:trPr>
        <w:tc>
          <w:tcPr>
            <w:tcW w:w="2220" w:type="dxa"/>
            <w:tcBorders>
              <w:top w:val="single" w:sz="6" w:space="0" w:color="auto"/>
              <w:left w:val="single" w:sz="6" w:space="0" w:color="auto"/>
              <w:bottom w:val="single" w:sz="6" w:space="0" w:color="auto"/>
              <w:right w:val="single" w:sz="6" w:space="0" w:color="auto"/>
            </w:tcBorders>
          </w:tcPr>
          <w:p w14:paraId="18EAEEF2" w14:textId="1217C2B8" w:rsidR="576435E1" w:rsidRPr="00997CA2" w:rsidRDefault="576435E1" w:rsidP="576435E1">
            <w:pPr>
              <w:rPr>
                <w:rFonts w:ascii="Calibri" w:eastAsia="Calibri" w:hAnsi="Calibri" w:cs="Calibri"/>
                <w:i/>
                <w:color w:val="000000"/>
              </w:rPr>
            </w:pPr>
            <w:r w:rsidRPr="00997CA2">
              <w:rPr>
                <w:rFonts w:ascii="Calibri" w:eastAsia="Calibri" w:hAnsi="Calibri" w:cs="Calibri"/>
                <w:i/>
                <w:color w:val="000000"/>
              </w:rPr>
              <w:t>La base de datos que se utiliza en el sistema no puede procesar muchas transacciones por segundo como se espera</w:t>
            </w:r>
          </w:p>
        </w:tc>
        <w:tc>
          <w:tcPr>
            <w:tcW w:w="1635" w:type="dxa"/>
            <w:tcBorders>
              <w:top w:val="single" w:sz="6" w:space="0" w:color="auto"/>
              <w:left w:val="single" w:sz="6" w:space="0" w:color="auto"/>
              <w:bottom w:val="single" w:sz="6" w:space="0" w:color="auto"/>
              <w:right w:val="single" w:sz="6" w:space="0" w:color="auto"/>
            </w:tcBorders>
          </w:tcPr>
          <w:p w14:paraId="3FEA8D09" w14:textId="7BC1ED04" w:rsidR="576435E1" w:rsidRPr="00997CA2" w:rsidRDefault="576435E1" w:rsidP="576435E1">
            <w:pPr>
              <w:rPr>
                <w:rFonts w:ascii="Calibri" w:eastAsia="Calibri" w:hAnsi="Calibri" w:cs="Calibri"/>
                <w:i/>
                <w:color w:val="000000"/>
              </w:rPr>
            </w:pPr>
            <w:r w:rsidRPr="00997CA2">
              <w:rPr>
                <w:rFonts w:ascii="Calibri" w:eastAsia="Calibri" w:hAnsi="Calibri" w:cs="Calibri"/>
                <w:i/>
                <w:color w:val="000000"/>
              </w:rPr>
              <w:t xml:space="preserve"> Moderada</w:t>
            </w:r>
          </w:p>
        </w:tc>
        <w:tc>
          <w:tcPr>
            <w:tcW w:w="1125" w:type="dxa"/>
            <w:tcBorders>
              <w:top w:val="single" w:sz="6" w:space="0" w:color="auto"/>
              <w:left w:val="single" w:sz="6" w:space="0" w:color="auto"/>
              <w:bottom w:val="single" w:sz="6" w:space="0" w:color="auto"/>
              <w:right w:val="single" w:sz="6" w:space="0" w:color="auto"/>
            </w:tcBorders>
          </w:tcPr>
          <w:p w14:paraId="50E3B7FD" w14:textId="4DA01C3C" w:rsidR="576435E1" w:rsidRPr="00997CA2" w:rsidRDefault="576435E1" w:rsidP="576435E1">
            <w:pPr>
              <w:jc w:val="both"/>
              <w:rPr>
                <w:rFonts w:ascii="Calibri" w:eastAsia="Calibri" w:hAnsi="Calibri" w:cs="Calibri"/>
                <w:i/>
                <w:color w:val="000000"/>
              </w:rPr>
            </w:pPr>
            <w:r w:rsidRPr="00997CA2">
              <w:rPr>
                <w:rFonts w:ascii="Calibri" w:eastAsia="Calibri" w:hAnsi="Calibri" w:cs="Calibri"/>
                <w:i/>
                <w:color w:val="000000"/>
              </w:rPr>
              <w:t>Alto</w:t>
            </w:r>
          </w:p>
        </w:tc>
        <w:tc>
          <w:tcPr>
            <w:tcW w:w="2985" w:type="dxa"/>
            <w:tcBorders>
              <w:top w:val="single" w:sz="6" w:space="0" w:color="auto"/>
              <w:left w:val="single" w:sz="6" w:space="0" w:color="auto"/>
              <w:bottom w:val="single" w:sz="6" w:space="0" w:color="auto"/>
              <w:right w:val="single" w:sz="6" w:space="0" w:color="auto"/>
            </w:tcBorders>
          </w:tcPr>
          <w:p w14:paraId="30BB575A" w14:textId="0F431A7C" w:rsidR="576435E1" w:rsidRPr="00997CA2" w:rsidRDefault="576435E1" w:rsidP="576435E1">
            <w:pPr>
              <w:jc w:val="both"/>
              <w:rPr>
                <w:rFonts w:ascii="Calibri" w:eastAsia="Calibri" w:hAnsi="Calibri" w:cs="Calibri"/>
                <w:i/>
                <w:color w:val="000000"/>
              </w:rPr>
            </w:pPr>
            <w:r w:rsidRPr="00997CA2">
              <w:rPr>
                <w:rFonts w:ascii="Calibri" w:eastAsia="Calibri" w:hAnsi="Calibri" w:cs="Calibri"/>
                <w:i/>
                <w:color w:val="000000"/>
              </w:rPr>
              <w:t>Realizar trabajos de mantenimiento y mejoras en el servidor local</w:t>
            </w:r>
          </w:p>
        </w:tc>
        <w:tc>
          <w:tcPr>
            <w:tcW w:w="1815" w:type="dxa"/>
            <w:tcBorders>
              <w:top w:val="single" w:sz="6" w:space="0" w:color="auto"/>
              <w:left w:val="single" w:sz="6" w:space="0" w:color="auto"/>
              <w:bottom w:val="single" w:sz="6" w:space="0" w:color="auto"/>
              <w:right w:val="single" w:sz="6" w:space="0" w:color="auto"/>
            </w:tcBorders>
          </w:tcPr>
          <w:p w14:paraId="4F80522A" w14:textId="77777777" w:rsidR="002970A6" w:rsidRDefault="002970A6" w:rsidP="002970A6">
            <w:pPr>
              <w:jc w:val="both"/>
              <w:rPr>
                <w:rFonts w:ascii="Calibri" w:eastAsia="Calibri" w:hAnsi="Calibri" w:cs="Calibri"/>
                <w:i/>
                <w:color w:val="000000"/>
              </w:rPr>
            </w:pPr>
            <w:r>
              <w:rPr>
                <w:rFonts w:ascii="Calibri" w:eastAsia="Calibri" w:hAnsi="Calibri" w:cs="Calibri"/>
                <w:i/>
                <w:color w:val="000000"/>
              </w:rPr>
              <w:t>Jean Márquez</w:t>
            </w:r>
          </w:p>
          <w:p w14:paraId="18E53985" w14:textId="057408C0" w:rsidR="576435E1" w:rsidRPr="00997CA2" w:rsidRDefault="5B9B6ADF" w:rsidP="5C8C1C4D">
            <w:pPr>
              <w:jc w:val="both"/>
              <w:rPr>
                <w:rFonts w:ascii="Calibri" w:eastAsia="Calibri" w:hAnsi="Calibri" w:cs="Calibri"/>
                <w:i/>
                <w:iCs/>
                <w:color w:val="000000"/>
              </w:rPr>
            </w:pPr>
            <w:r w:rsidRPr="00977223">
              <w:rPr>
                <w:rFonts w:ascii="Calibri" w:eastAsia="Calibri" w:hAnsi="Calibri" w:cs="Calibri"/>
                <w:i/>
                <w:color w:val="000000"/>
              </w:rPr>
              <w:t>(Líder de Mejora)</w:t>
            </w:r>
          </w:p>
        </w:tc>
      </w:tr>
      <w:tr w:rsidR="576435E1" w14:paraId="5B0E3E73" w14:textId="77777777" w:rsidTr="5C8C1C4D">
        <w:trPr>
          <w:trHeight w:val="345"/>
        </w:trPr>
        <w:tc>
          <w:tcPr>
            <w:tcW w:w="2220" w:type="dxa"/>
            <w:tcBorders>
              <w:top w:val="single" w:sz="6" w:space="0" w:color="auto"/>
              <w:left w:val="single" w:sz="6" w:space="0" w:color="auto"/>
              <w:bottom w:val="single" w:sz="6" w:space="0" w:color="auto"/>
              <w:right w:val="single" w:sz="6" w:space="0" w:color="auto"/>
            </w:tcBorders>
          </w:tcPr>
          <w:p w14:paraId="04CA4855" w14:textId="48881709" w:rsidR="576435E1" w:rsidRPr="00997CA2" w:rsidRDefault="576435E1" w:rsidP="576435E1">
            <w:pPr>
              <w:rPr>
                <w:rFonts w:ascii="Calibri" w:eastAsia="Calibri" w:hAnsi="Calibri" w:cs="Calibri"/>
                <w:i/>
                <w:color w:val="000000"/>
              </w:rPr>
            </w:pPr>
            <w:r w:rsidRPr="00997CA2">
              <w:rPr>
                <w:rFonts w:ascii="Calibri" w:eastAsia="Calibri" w:hAnsi="Calibri" w:cs="Calibri"/>
                <w:i/>
                <w:color w:val="000000"/>
              </w:rPr>
              <w:t>Poco interés por parte de los empleados de la empresa municipal</w:t>
            </w:r>
          </w:p>
        </w:tc>
        <w:tc>
          <w:tcPr>
            <w:tcW w:w="1635" w:type="dxa"/>
            <w:tcBorders>
              <w:top w:val="single" w:sz="6" w:space="0" w:color="auto"/>
              <w:left w:val="single" w:sz="6" w:space="0" w:color="auto"/>
              <w:bottom w:val="single" w:sz="6" w:space="0" w:color="auto"/>
              <w:right w:val="single" w:sz="6" w:space="0" w:color="auto"/>
            </w:tcBorders>
          </w:tcPr>
          <w:p w14:paraId="2C7EBD4B" w14:textId="12209A41" w:rsidR="576435E1" w:rsidRPr="00997CA2" w:rsidRDefault="576435E1" w:rsidP="576435E1">
            <w:pPr>
              <w:rPr>
                <w:rFonts w:ascii="Calibri" w:eastAsia="Calibri" w:hAnsi="Calibri" w:cs="Calibri"/>
                <w:i/>
                <w:color w:val="000000"/>
              </w:rPr>
            </w:pPr>
            <w:r w:rsidRPr="00997CA2">
              <w:rPr>
                <w:rFonts w:ascii="Calibri" w:eastAsia="Calibri" w:hAnsi="Calibri" w:cs="Calibri"/>
                <w:i/>
                <w:color w:val="000000"/>
              </w:rPr>
              <w:t>Media</w:t>
            </w:r>
          </w:p>
        </w:tc>
        <w:tc>
          <w:tcPr>
            <w:tcW w:w="1125" w:type="dxa"/>
            <w:tcBorders>
              <w:top w:val="single" w:sz="6" w:space="0" w:color="auto"/>
              <w:left w:val="single" w:sz="6" w:space="0" w:color="auto"/>
              <w:bottom w:val="single" w:sz="6" w:space="0" w:color="auto"/>
              <w:right w:val="single" w:sz="6" w:space="0" w:color="auto"/>
            </w:tcBorders>
          </w:tcPr>
          <w:p w14:paraId="29049758" w14:textId="105347F7" w:rsidR="576435E1" w:rsidRPr="00997CA2" w:rsidRDefault="576435E1" w:rsidP="576435E1">
            <w:pPr>
              <w:jc w:val="both"/>
              <w:rPr>
                <w:rFonts w:ascii="Calibri" w:eastAsia="Calibri" w:hAnsi="Calibri" w:cs="Calibri"/>
                <w:i/>
                <w:color w:val="000000"/>
              </w:rPr>
            </w:pPr>
            <w:r w:rsidRPr="00997CA2">
              <w:rPr>
                <w:rFonts w:ascii="Calibri" w:eastAsia="Calibri" w:hAnsi="Calibri" w:cs="Calibri"/>
                <w:i/>
                <w:color w:val="000000"/>
              </w:rPr>
              <w:t>Medio</w:t>
            </w:r>
          </w:p>
        </w:tc>
        <w:tc>
          <w:tcPr>
            <w:tcW w:w="2985" w:type="dxa"/>
            <w:tcBorders>
              <w:top w:val="single" w:sz="6" w:space="0" w:color="auto"/>
              <w:left w:val="single" w:sz="6" w:space="0" w:color="auto"/>
              <w:bottom w:val="single" w:sz="6" w:space="0" w:color="auto"/>
              <w:right w:val="single" w:sz="6" w:space="0" w:color="auto"/>
            </w:tcBorders>
          </w:tcPr>
          <w:p w14:paraId="5BCEE112" w14:textId="1A22155C" w:rsidR="576435E1" w:rsidRPr="00997CA2" w:rsidRDefault="576435E1" w:rsidP="576435E1">
            <w:pPr>
              <w:jc w:val="both"/>
              <w:rPr>
                <w:rFonts w:ascii="Calibri" w:eastAsia="Calibri" w:hAnsi="Calibri" w:cs="Calibri"/>
                <w:i/>
                <w:color w:val="000000"/>
              </w:rPr>
            </w:pPr>
            <w:r w:rsidRPr="00997CA2">
              <w:rPr>
                <w:rFonts w:ascii="Calibri" w:eastAsia="Calibri" w:hAnsi="Calibri" w:cs="Calibri"/>
                <w:i/>
                <w:color w:val="000000"/>
              </w:rPr>
              <w:t>Realizar talleres de capacitación sobre cómo funciona el sistema desarrollado</w:t>
            </w:r>
          </w:p>
        </w:tc>
        <w:tc>
          <w:tcPr>
            <w:tcW w:w="1815" w:type="dxa"/>
            <w:tcBorders>
              <w:top w:val="single" w:sz="6" w:space="0" w:color="auto"/>
              <w:left w:val="single" w:sz="6" w:space="0" w:color="auto"/>
              <w:bottom w:val="single" w:sz="6" w:space="0" w:color="auto"/>
              <w:right w:val="single" w:sz="6" w:space="0" w:color="auto"/>
            </w:tcBorders>
          </w:tcPr>
          <w:p w14:paraId="6FB5E6FB" w14:textId="0CE0737E" w:rsidR="576435E1" w:rsidRPr="00997CA2" w:rsidRDefault="002970A6" w:rsidP="576435E1">
            <w:pPr>
              <w:jc w:val="both"/>
              <w:rPr>
                <w:rFonts w:ascii="Calibri" w:eastAsia="Calibri" w:hAnsi="Calibri" w:cs="Calibri"/>
                <w:i/>
                <w:color w:val="000000"/>
              </w:rPr>
            </w:pPr>
            <w:r>
              <w:rPr>
                <w:rFonts w:ascii="Calibri" w:eastAsia="Calibri" w:hAnsi="Calibri" w:cs="Calibri"/>
                <w:i/>
                <w:color w:val="000000"/>
              </w:rPr>
              <w:t xml:space="preserve">Leonardo </w:t>
            </w:r>
            <w:proofErr w:type="spellStart"/>
            <w:r>
              <w:rPr>
                <w:rFonts w:ascii="Calibri" w:eastAsia="Calibri" w:hAnsi="Calibri" w:cs="Calibri"/>
                <w:i/>
                <w:color w:val="000000"/>
              </w:rPr>
              <w:t>Sellán</w:t>
            </w:r>
            <w:proofErr w:type="spellEnd"/>
            <w:r w:rsidR="576435E1" w:rsidRPr="00997CA2">
              <w:rPr>
                <w:rFonts w:ascii="Calibri" w:eastAsia="Calibri" w:hAnsi="Calibri" w:cs="Calibri"/>
                <w:i/>
                <w:color w:val="000000"/>
              </w:rPr>
              <w:t xml:space="preserve"> (Líder conciliador)</w:t>
            </w:r>
          </w:p>
        </w:tc>
      </w:tr>
      <w:tr w:rsidR="007F0ED1" w14:paraId="476F446B" w14:textId="77777777" w:rsidTr="5C8C1C4D">
        <w:trPr>
          <w:trHeight w:val="345"/>
        </w:trPr>
        <w:tc>
          <w:tcPr>
            <w:tcW w:w="2220" w:type="dxa"/>
            <w:tcBorders>
              <w:top w:val="single" w:sz="6" w:space="0" w:color="auto"/>
              <w:left w:val="single" w:sz="6" w:space="0" w:color="auto"/>
              <w:bottom w:val="single" w:sz="6" w:space="0" w:color="auto"/>
              <w:right w:val="single" w:sz="6" w:space="0" w:color="auto"/>
            </w:tcBorders>
          </w:tcPr>
          <w:p w14:paraId="240B9D9B" w14:textId="78F289A8" w:rsidR="007F0ED1" w:rsidRPr="00997CA2" w:rsidRDefault="007F0ED1" w:rsidP="576435E1">
            <w:pPr>
              <w:rPr>
                <w:rFonts w:ascii="Calibri" w:eastAsia="Calibri" w:hAnsi="Calibri" w:cs="Calibri"/>
                <w:i/>
                <w:color w:val="000000"/>
              </w:rPr>
            </w:pPr>
            <w:r>
              <w:rPr>
                <w:rFonts w:ascii="Calibri" w:eastAsia="Calibri" w:hAnsi="Calibri" w:cs="Calibri"/>
                <w:i/>
                <w:color w:val="000000"/>
              </w:rPr>
              <w:t xml:space="preserve">Ataques </w:t>
            </w:r>
            <w:proofErr w:type="spellStart"/>
            <w:r>
              <w:rPr>
                <w:rFonts w:ascii="Calibri" w:eastAsia="Calibri" w:hAnsi="Calibri" w:cs="Calibri"/>
                <w:i/>
                <w:color w:val="000000"/>
              </w:rPr>
              <w:t>DDoS</w:t>
            </w:r>
            <w:proofErr w:type="spellEnd"/>
            <w:r>
              <w:rPr>
                <w:rFonts w:ascii="Calibri" w:eastAsia="Calibri" w:hAnsi="Calibri" w:cs="Calibri"/>
                <w:i/>
                <w:color w:val="000000"/>
              </w:rPr>
              <w:t xml:space="preserve"> por parte de personas ajenas al sistema de cobros del Municipio</w:t>
            </w:r>
          </w:p>
        </w:tc>
        <w:tc>
          <w:tcPr>
            <w:tcW w:w="1635" w:type="dxa"/>
            <w:tcBorders>
              <w:top w:val="single" w:sz="6" w:space="0" w:color="auto"/>
              <w:left w:val="single" w:sz="6" w:space="0" w:color="auto"/>
              <w:bottom w:val="single" w:sz="6" w:space="0" w:color="auto"/>
              <w:right w:val="single" w:sz="6" w:space="0" w:color="auto"/>
            </w:tcBorders>
          </w:tcPr>
          <w:p w14:paraId="6CAA19A0" w14:textId="2B848480" w:rsidR="007F0ED1" w:rsidRPr="00997CA2" w:rsidRDefault="007F0ED1" w:rsidP="576435E1">
            <w:pPr>
              <w:rPr>
                <w:rFonts w:ascii="Calibri" w:eastAsia="Calibri" w:hAnsi="Calibri" w:cs="Calibri"/>
                <w:i/>
                <w:color w:val="000000"/>
              </w:rPr>
            </w:pPr>
            <w:r>
              <w:rPr>
                <w:rFonts w:ascii="Calibri" w:eastAsia="Calibri" w:hAnsi="Calibri" w:cs="Calibri"/>
                <w:i/>
                <w:color w:val="000000"/>
              </w:rPr>
              <w:t>Media</w:t>
            </w:r>
          </w:p>
        </w:tc>
        <w:tc>
          <w:tcPr>
            <w:tcW w:w="1125" w:type="dxa"/>
            <w:tcBorders>
              <w:top w:val="single" w:sz="6" w:space="0" w:color="auto"/>
              <w:left w:val="single" w:sz="6" w:space="0" w:color="auto"/>
              <w:bottom w:val="single" w:sz="6" w:space="0" w:color="auto"/>
              <w:right w:val="single" w:sz="6" w:space="0" w:color="auto"/>
            </w:tcBorders>
          </w:tcPr>
          <w:p w14:paraId="54A5F28E" w14:textId="16D17367" w:rsidR="007F0ED1" w:rsidRPr="00997CA2" w:rsidRDefault="007F0ED1" w:rsidP="576435E1">
            <w:pPr>
              <w:jc w:val="both"/>
              <w:rPr>
                <w:rFonts w:ascii="Calibri" w:eastAsia="Calibri" w:hAnsi="Calibri" w:cs="Calibri"/>
                <w:i/>
                <w:color w:val="000000"/>
              </w:rPr>
            </w:pPr>
            <w:r>
              <w:rPr>
                <w:rFonts w:ascii="Calibri" w:eastAsia="Calibri" w:hAnsi="Calibri" w:cs="Calibri"/>
                <w:i/>
                <w:color w:val="000000"/>
              </w:rPr>
              <w:t>Alta</w:t>
            </w:r>
          </w:p>
        </w:tc>
        <w:tc>
          <w:tcPr>
            <w:tcW w:w="2985" w:type="dxa"/>
            <w:tcBorders>
              <w:top w:val="single" w:sz="6" w:space="0" w:color="auto"/>
              <w:left w:val="single" w:sz="6" w:space="0" w:color="auto"/>
              <w:bottom w:val="single" w:sz="6" w:space="0" w:color="auto"/>
              <w:right w:val="single" w:sz="6" w:space="0" w:color="auto"/>
            </w:tcBorders>
          </w:tcPr>
          <w:p w14:paraId="7D570CEC" w14:textId="23338142" w:rsidR="007F0ED1" w:rsidRPr="00997CA2" w:rsidRDefault="007F0ED1" w:rsidP="576435E1">
            <w:pPr>
              <w:jc w:val="both"/>
              <w:rPr>
                <w:rFonts w:ascii="Calibri" w:eastAsia="Calibri" w:hAnsi="Calibri" w:cs="Calibri"/>
                <w:i/>
                <w:color w:val="000000"/>
              </w:rPr>
            </w:pPr>
            <w:r>
              <w:rPr>
                <w:rFonts w:ascii="Calibri" w:eastAsia="Calibri" w:hAnsi="Calibri" w:cs="Calibri"/>
                <w:i/>
                <w:color w:val="000000"/>
              </w:rPr>
              <w:t xml:space="preserve">Implementación de un sistema anti </w:t>
            </w:r>
            <w:proofErr w:type="spellStart"/>
            <w:r>
              <w:rPr>
                <w:rFonts w:ascii="Calibri" w:eastAsia="Calibri" w:hAnsi="Calibri" w:cs="Calibri"/>
                <w:i/>
                <w:color w:val="000000"/>
              </w:rPr>
              <w:t>DDoS</w:t>
            </w:r>
            <w:proofErr w:type="spellEnd"/>
            <w:r>
              <w:rPr>
                <w:rFonts w:ascii="Calibri" w:eastAsia="Calibri" w:hAnsi="Calibri" w:cs="Calibri"/>
                <w:i/>
                <w:color w:val="000000"/>
              </w:rPr>
              <w:t xml:space="preserve"> que permita mitigar los ataques </w:t>
            </w:r>
            <w:proofErr w:type="spellStart"/>
            <w:r>
              <w:rPr>
                <w:rFonts w:ascii="Calibri" w:eastAsia="Calibri" w:hAnsi="Calibri" w:cs="Calibri"/>
                <w:i/>
                <w:color w:val="000000"/>
              </w:rPr>
              <w:t>DDoS</w:t>
            </w:r>
            <w:proofErr w:type="spellEnd"/>
          </w:p>
        </w:tc>
        <w:tc>
          <w:tcPr>
            <w:tcW w:w="1815" w:type="dxa"/>
            <w:tcBorders>
              <w:top w:val="single" w:sz="6" w:space="0" w:color="auto"/>
              <w:left w:val="single" w:sz="6" w:space="0" w:color="auto"/>
              <w:bottom w:val="single" w:sz="6" w:space="0" w:color="auto"/>
              <w:right w:val="single" w:sz="6" w:space="0" w:color="auto"/>
            </w:tcBorders>
          </w:tcPr>
          <w:p w14:paraId="74CC9A62" w14:textId="3A46779E" w:rsidR="007F0ED1" w:rsidRDefault="002970A6" w:rsidP="576435E1">
            <w:pPr>
              <w:jc w:val="both"/>
              <w:rPr>
                <w:rFonts w:ascii="Calibri" w:eastAsia="Calibri" w:hAnsi="Calibri" w:cs="Calibri"/>
                <w:i/>
                <w:color w:val="000000"/>
              </w:rPr>
            </w:pPr>
            <w:r>
              <w:rPr>
                <w:rFonts w:ascii="Calibri" w:eastAsia="Calibri" w:hAnsi="Calibri" w:cs="Calibri"/>
                <w:i/>
                <w:color w:val="000000"/>
              </w:rPr>
              <w:t>Jean Márquez</w:t>
            </w:r>
          </w:p>
          <w:p w14:paraId="0F97A3B0" w14:textId="540C1EE2" w:rsidR="007F0ED1" w:rsidRPr="00997CA2" w:rsidRDefault="007F0ED1" w:rsidP="576435E1">
            <w:pPr>
              <w:jc w:val="both"/>
              <w:rPr>
                <w:rFonts w:ascii="Calibri" w:eastAsia="Calibri" w:hAnsi="Calibri" w:cs="Calibri"/>
                <w:i/>
                <w:color w:val="000000"/>
              </w:rPr>
            </w:pPr>
            <w:r>
              <w:rPr>
                <w:rFonts w:ascii="Calibri" w:eastAsia="Calibri" w:hAnsi="Calibri" w:cs="Calibri"/>
                <w:i/>
                <w:color w:val="000000"/>
              </w:rPr>
              <w:t>(Líder de Mejora)</w:t>
            </w:r>
          </w:p>
        </w:tc>
      </w:tr>
      <w:tr w:rsidR="00E27303" w14:paraId="50F47541" w14:textId="77777777" w:rsidTr="5C8C1C4D">
        <w:trPr>
          <w:trHeight w:val="345"/>
        </w:trPr>
        <w:tc>
          <w:tcPr>
            <w:tcW w:w="2220" w:type="dxa"/>
            <w:tcBorders>
              <w:top w:val="single" w:sz="6" w:space="0" w:color="auto"/>
              <w:left w:val="single" w:sz="6" w:space="0" w:color="auto"/>
              <w:bottom w:val="single" w:sz="6" w:space="0" w:color="auto"/>
              <w:right w:val="single" w:sz="6" w:space="0" w:color="auto"/>
            </w:tcBorders>
          </w:tcPr>
          <w:p w14:paraId="4FAFCCFE" w14:textId="27D14E32" w:rsidR="00E27303" w:rsidRDefault="00E27303" w:rsidP="00E27303">
            <w:pPr>
              <w:rPr>
                <w:rFonts w:ascii="Calibri" w:eastAsia="Calibri" w:hAnsi="Calibri" w:cs="Calibri"/>
                <w:i/>
                <w:color w:val="000000"/>
              </w:rPr>
            </w:pPr>
            <w:r>
              <w:rPr>
                <w:rFonts w:ascii="Calibri" w:eastAsia="Calibri" w:hAnsi="Calibri" w:cs="Calibri"/>
                <w:i/>
                <w:color w:val="000000"/>
              </w:rPr>
              <w:t>Cambio de requerimientos por el jefe de la empresa Municipal</w:t>
            </w:r>
          </w:p>
        </w:tc>
        <w:tc>
          <w:tcPr>
            <w:tcW w:w="1635" w:type="dxa"/>
            <w:tcBorders>
              <w:top w:val="single" w:sz="6" w:space="0" w:color="auto"/>
              <w:left w:val="single" w:sz="6" w:space="0" w:color="auto"/>
              <w:bottom w:val="single" w:sz="6" w:space="0" w:color="auto"/>
              <w:right w:val="single" w:sz="6" w:space="0" w:color="auto"/>
            </w:tcBorders>
          </w:tcPr>
          <w:p w14:paraId="26580477" w14:textId="23B18F96" w:rsidR="00E27303" w:rsidRDefault="00E27303" w:rsidP="00E27303">
            <w:pPr>
              <w:rPr>
                <w:rFonts w:ascii="Calibri" w:eastAsia="Calibri" w:hAnsi="Calibri" w:cs="Calibri"/>
                <w:i/>
                <w:color w:val="000000"/>
              </w:rPr>
            </w:pPr>
            <w:r>
              <w:rPr>
                <w:rFonts w:ascii="Calibri" w:eastAsia="Calibri" w:hAnsi="Calibri" w:cs="Calibri"/>
                <w:i/>
                <w:color w:val="000000"/>
              </w:rPr>
              <w:t>Baja</w:t>
            </w:r>
          </w:p>
        </w:tc>
        <w:tc>
          <w:tcPr>
            <w:tcW w:w="1125" w:type="dxa"/>
            <w:tcBorders>
              <w:top w:val="single" w:sz="6" w:space="0" w:color="auto"/>
              <w:left w:val="single" w:sz="6" w:space="0" w:color="auto"/>
              <w:bottom w:val="single" w:sz="6" w:space="0" w:color="auto"/>
              <w:right w:val="single" w:sz="6" w:space="0" w:color="auto"/>
            </w:tcBorders>
          </w:tcPr>
          <w:p w14:paraId="19B01B0E" w14:textId="6DDE228A" w:rsidR="00E27303" w:rsidRDefault="00E27303" w:rsidP="00E27303">
            <w:pPr>
              <w:jc w:val="both"/>
              <w:rPr>
                <w:rFonts w:ascii="Calibri" w:eastAsia="Calibri" w:hAnsi="Calibri" w:cs="Calibri"/>
                <w:i/>
                <w:color w:val="000000"/>
              </w:rPr>
            </w:pPr>
            <w:r>
              <w:rPr>
                <w:rFonts w:ascii="Calibri" w:eastAsia="Calibri" w:hAnsi="Calibri" w:cs="Calibri"/>
                <w:i/>
                <w:color w:val="000000"/>
              </w:rPr>
              <w:t>Alta</w:t>
            </w:r>
          </w:p>
        </w:tc>
        <w:tc>
          <w:tcPr>
            <w:tcW w:w="2985" w:type="dxa"/>
            <w:tcBorders>
              <w:top w:val="single" w:sz="6" w:space="0" w:color="auto"/>
              <w:left w:val="single" w:sz="6" w:space="0" w:color="auto"/>
              <w:bottom w:val="single" w:sz="6" w:space="0" w:color="auto"/>
              <w:right w:val="single" w:sz="6" w:space="0" w:color="auto"/>
            </w:tcBorders>
          </w:tcPr>
          <w:p w14:paraId="140AA90D" w14:textId="7DDFF90C" w:rsidR="00E27303" w:rsidRDefault="00E27303" w:rsidP="00E27303">
            <w:pPr>
              <w:jc w:val="both"/>
              <w:rPr>
                <w:rFonts w:ascii="Calibri" w:eastAsia="Calibri" w:hAnsi="Calibri" w:cs="Calibri"/>
                <w:i/>
                <w:color w:val="000000"/>
              </w:rPr>
            </w:pPr>
            <w:r>
              <w:rPr>
                <w:rFonts w:ascii="Calibri" w:eastAsia="Calibri" w:hAnsi="Calibri" w:cs="Calibri"/>
                <w:i/>
                <w:color w:val="000000"/>
              </w:rPr>
              <w:t>Llevar a cabo una entrevista de retroalimentación y revisión de los requerimientos establecidos</w:t>
            </w:r>
          </w:p>
        </w:tc>
        <w:tc>
          <w:tcPr>
            <w:tcW w:w="1815" w:type="dxa"/>
            <w:tcBorders>
              <w:top w:val="single" w:sz="6" w:space="0" w:color="auto"/>
              <w:left w:val="single" w:sz="6" w:space="0" w:color="auto"/>
              <w:bottom w:val="single" w:sz="6" w:space="0" w:color="auto"/>
              <w:right w:val="single" w:sz="6" w:space="0" w:color="auto"/>
            </w:tcBorders>
          </w:tcPr>
          <w:p w14:paraId="78041DB4" w14:textId="14623760" w:rsidR="00E27303" w:rsidRPr="007F0ED1" w:rsidRDefault="00E27303" w:rsidP="00E27303">
            <w:pPr>
              <w:jc w:val="both"/>
              <w:rPr>
                <w:rFonts w:ascii="Calibri" w:eastAsia="Calibri" w:hAnsi="Calibri" w:cs="Calibri"/>
                <w:i/>
                <w:color w:val="000000"/>
              </w:rPr>
            </w:pPr>
            <w:r>
              <w:rPr>
                <w:rFonts w:ascii="Calibri" w:eastAsia="Calibri" w:hAnsi="Calibri" w:cs="Calibri"/>
                <w:i/>
                <w:color w:val="000000"/>
              </w:rPr>
              <w:t xml:space="preserve">Ronaldo Aguirre (Líder de Requerimientos) </w:t>
            </w:r>
          </w:p>
        </w:tc>
      </w:tr>
    </w:tbl>
    <w:p w14:paraId="510FE879" w14:textId="143A7C6A" w:rsidR="001905F6" w:rsidRDefault="001905F6" w:rsidP="4DC379BE"/>
    <w:p w14:paraId="5F23C6C2" w14:textId="77777777" w:rsidR="00857C2C" w:rsidRPr="00453783" w:rsidRDefault="00857C2C" w:rsidP="00857C2C">
      <w:pPr>
        <w:rPr>
          <w:rFonts w:ascii="Calibri" w:hAnsi="Calibri" w:cs="Book Antiqua"/>
        </w:rPr>
      </w:pPr>
    </w:p>
    <w:p w14:paraId="7A8CEDCB" w14:textId="77777777" w:rsidR="00857C2C" w:rsidRPr="00453783" w:rsidRDefault="00857C2C" w:rsidP="00857C2C">
      <w:pPr>
        <w:pStyle w:val="Ttulo1"/>
        <w:numPr>
          <w:ilvl w:val="0"/>
          <w:numId w:val="2"/>
        </w:numPr>
        <w:spacing w:before="0" w:after="0"/>
        <w:rPr>
          <w:rFonts w:ascii="Calibri" w:hAnsi="Calibri" w:cs="Book Antiqua"/>
        </w:rPr>
      </w:pPr>
      <w:bookmarkStart w:id="25" w:name="_Toc98101159"/>
      <w:r w:rsidRPr="00453783">
        <w:rPr>
          <w:rFonts w:ascii="Calibri" w:hAnsi="Calibri" w:cs="Book Antiqua"/>
          <w:sz w:val="28"/>
        </w:rPr>
        <w:t>Descripción General</w:t>
      </w:r>
      <w:bookmarkEnd w:id="25"/>
      <w:r w:rsidRPr="00453783">
        <w:rPr>
          <w:rFonts w:ascii="Calibri" w:hAnsi="Calibri" w:cs="Book Antiqua"/>
          <w:sz w:val="28"/>
        </w:rPr>
        <w:t xml:space="preserve"> </w:t>
      </w:r>
    </w:p>
    <w:p w14:paraId="0B8B857A" w14:textId="77777777" w:rsidR="00857C2C" w:rsidRPr="00453783" w:rsidRDefault="00857C2C" w:rsidP="00857C2C">
      <w:pPr>
        <w:pStyle w:val="Ttulo2"/>
        <w:numPr>
          <w:ilvl w:val="1"/>
          <w:numId w:val="2"/>
        </w:numPr>
        <w:ind w:left="1418"/>
        <w:rPr>
          <w:rFonts w:ascii="Calibri" w:hAnsi="Calibri" w:cs="Book Antiqua"/>
          <w:i w:val="0"/>
          <w:sz w:val="24"/>
          <w:szCs w:val="24"/>
        </w:rPr>
      </w:pPr>
      <w:bookmarkStart w:id="26" w:name="_Toc98101160"/>
      <w:r w:rsidRPr="5C8C1C4D">
        <w:rPr>
          <w:rFonts w:ascii="Calibri" w:hAnsi="Calibri" w:cs="Book Antiqua"/>
          <w:i w:val="0"/>
          <w:sz w:val="24"/>
          <w:szCs w:val="24"/>
        </w:rPr>
        <w:t>Contexto del Producto</w:t>
      </w:r>
      <w:bookmarkEnd w:id="26"/>
    </w:p>
    <w:p w14:paraId="0B252D2C" w14:textId="19CF3475" w:rsidR="5C8C1C4D" w:rsidRDefault="5C8C1C4D" w:rsidP="5C8C1C4D"/>
    <w:p w14:paraId="354F6C10" w14:textId="1C34867E" w:rsidR="5C186CA3" w:rsidRDefault="5C186CA3" w:rsidP="5C8C1C4D">
      <w:pPr>
        <w:ind w:left="708"/>
        <w:jc w:val="both"/>
        <w:rPr>
          <w:rFonts w:ascii="Calibri" w:eastAsia="Calibri" w:hAnsi="Calibri" w:cs="Calibri"/>
          <w:i/>
          <w:iCs/>
        </w:rPr>
      </w:pPr>
      <w:r w:rsidRPr="00977223">
        <w:rPr>
          <w:rFonts w:ascii="Calibri" w:eastAsia="Calibri" w:hAnsi="Calibri" w:cs="Calibri"/>
          <w:i/>
          <w:color w:val="000000"/>
        </w:rPr>
        <w:t>A diferencia del sistema actual que ofrece la municipalidad, donde la mayoría de sus trámites se realizan de manera presencial, nuestro producto ofrece a los propietarios de vehículos la opción de domiciliar sus pagos para que estos puedan realizar dicho trámite de forma más cómoda y sencilla.</w:t>
      </w:r>
    </w:p>
    <w:p w14:paraId="732F1A3C" w14:textId="53DC3766" w:rsidR="5C8C1C4D" w:rsidRDefault="5C8C1C4D" w:rsidP="5C8C1C4D">
      <w:pPr>
        <w:ind w:left="720"/>
        <w:jc w:val="both"/>
        <w:rPr>
          <w:rFonts w:ascii="Calibri" w:hAnsi="Calibri" w:cs="Book Antiqua"/>
          <w:i/>
          <w:iCs/>
          <w:color w:val="0000FF"/>
        </w:rPr>
      </w:pPr>
    </w:p>
    <w:p w14:paraId="69BF35D2" w14:textId="77777777" w:rsidR="00857C2C" w:rsidRPr="00453783" w:rsidRDefault="00857C2C" w:rsidP="00857C2C">
      <w:pPr>
        <w:pStyle w:val="Ttulo2"/>
        <w:numPr>
          <w:ilvl w:val="1"/>
          <w:numId w:val="2"/>
        </w:numPr>
        <w:ind w:left="1418"/>
        <w:rPr>
          <w:rFonts w:ascii="Calibri" w:hAnsi="Calibri" w:cs="Book Antiqua"/>
          <w:i w:val="0"/>
          <w:sz w:val="24"/>
          <w:szCs w:val="24"/>
        </w:rPr>
      </w:pPr>
      <w:bookmarkStart w:id="27" w:name="_Toc98101161"/>
      <w:r w:rsidRPr="5C8C1C4D">
        <w:rPr>
          <w:rFonts w:ascii="Calibri" w:hAnsi="Calibri" w:cs="Book Antiqua"/>
          <w:i w:val="0"/>
          <w:sz w:val="24"/>
          <w:szCs w:val="24"/>
        </w:rPr>
        <w:t>Perspectivas futuras del producto</w:t>
      </w:r>
      <w:bookmarkEnd w:id="27"/>
    </w:p>
    <w:p w14:paraId="029F046A" w14:textId="7F95F53C" w:rsidR="00F35B97" w:rsidRPr="00B418C7" w:rsidRDefault="293F8054" w:rsidP="00B418C7">
      <w:pPr>
        <w:ind w:left="720"/>
        <w:jc w:val="both"/>
        <w:rPr>
          <w:rFonts w:ascii="Calibri" w:eastAsia="Calibri" w:hAnsi="Calibri" w:cs="Calibri"/>
          <w:i/>
          <w:color w:val="000000"/>
        </w:rPr>
      </w:pPr>
      <w:r w:rsidRPr="00977223">
        <w:rPr>
          <w:rFonts w:ascii="Calibri" w:eastAsia="Calibri" w:hAnsi="Calibri" w:cs="Calibri"/>
          <w:i/>
          <w:color w:val="000000"/>
        </w:rPr>
        <w:t>Como perspectivas futuras de nuestro producto, colocamos la posibilidad de poder realizar una búsqueda de un vehículo de un mismo modelo, también se contempla la posibilidad de realizar los pagos de los impuestos de forma online.</w:t>
      </w:r>
    </w:p>
    <w:p w14:paraId="60982B34" w14:textId="77777777" w:rsidR="00857C2C" w:rsidRDefault="00857C2C" w:rsidP="00857C2C">
      <w:pPr>
        <w:pStyle w:val="Ttulo2"/>
        <w:numPr>
          <w:ilvl w:val="1"/>
          <w:numId w:val="2"/>
        </w:numPr>
        <w:ind w:left="1418"/>
        <w:rPr>
          <w:rFonts w:ascii="Calibri" w:hAnsi="Calibri" w:cs="Book Antiqua"/>
          <w:i w:val="0"/>
          <w:sz w:val="24"/>
          <w:szCs w:val="24"/>
        </w:rPr>
      </w:pPr>
      <w:bookmarkStart w:id="28" w:name="_Toc98101162"/>
      <w:r w:rsidRPr="5C8C1C4D">
        <w:rPr>
          <w:rFonts w:ascii="Calibri" w:hAnsi="Calibri" w:cs="Book Antiqua"/>
          <w:i w:val="0"/>
          <w:sz w:val="24"/>
          <w:szCs w:val="24"/>
        </w:rPr>
        <w:t>Reglas y Funciones de Negocio</w:t>
      </w:r>
      <w:bookmarkEnd w:id="28"/>
    </w:p>
    <w:p w14:paraId="156E2DE7" w14:textId="10A7B7A8" w:rsidR="5C8C1C4D" w:rsidRDefault="5C8C1C4D" w:rsidP="5C8C1C4D"/>
    <w:p w14:paraId="7EB5C11E" w14:textId="43DE4D46" w:rsidR="6B10942A" w:rsidRPr="00977223" w:rsidRDefault="6B10942A" w:rsidP="5C8C1C4D">
      <w:pPr>
        <w:ind w:left="720"/>
        <w:jc w:val="both"/>
        <w:rPr>
          <w:rFonts w:ascii="Calibri" w:eastAsia="Calibri" w:hAnsi="Calibri" w:cs="Calibri"/>
          <w:color w:val="000000"/>
        </w:rPr>
      </w:pPr>
      <w:r w:rsidRPr="00977223">
        <w:rPr>
          <w:rFonts w:ascii="Calibri" w:eastAsia="Calibri" w:hAnsi="Calibri" w:cs="Calibri"/>
          <w:i/>
          <w:color w:val="000000"/>
        </w:rPr>
        <w:t>Proceso de GESTIÓN DE COBRO DE IMPUESTOS VEHICULAR: Situación actual (AS IS)</w:t>
      </w:r>
    </w:p>
    <w:p w14:paraId="4618290B" w14:textId="0603FE7F" w:rsidR="5C8C1C4D" w:rsidRPr="00977223" w:rsidRDefault="5C8C1C4D" w:rsidP="5C8C1C4D">
      <w:pPr>
        <w:ind w:left="720"/>
        <w:jc w:val="both"/>
        <w:rPr>
          <w:rFonts w:ascii="Calibri" w:eastAsia="Calibri" w:hAnsi="Calibri" w:cs="Calibri"/>
          <w:color w:val="000000"/>
        </w:rPr>
      </w:pPr>
    </w:p>
    <w:p w14:paraId="1E60A9B1" w14:textId="65B138C2" w:rsidR="6B10942A" w:rsidRPr="00977223" w:rsidRDefault="001D0EF5" w:rsidP="00B418C7">
      <w:pPr>
        <w:jc w:val="both"/>
        <w:rPr>
          <w:color w:val="000000"/>
        </w:rPr>
      </w:pPr>
      <w:r>
        <w:rPr>
          <w:noProof/>
        </w:rPr>
        <w:drawing>
          <wp:inline distT="0" distB="0" distL="0" distR="0" wp14:anchorId="39D1FFAD" wp14:editId="12F89678">
            <wp:extent cx="6256020" cy="3436620"/>
            <wp:effectExtent l="0" t="0" r="0" b="0"/>
            <wp:docPr id="55" name="Picture 1237627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762760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56020" cy="3436620"/>
                    </a:xfrm>
                    <a:prstGeom prst="rect">
                      <a:avLst/>
                    </a:prstGeom>
                    <a:noFill/>
                    <a:ln>
                      <a:noFill/>
                    </a:ln>
                  </pic:spPr>
                </pic:pic>
              </a:graphicData>
            </a:graphic>
          </wp:inline>
        </w:drawing>
      </w:r>
    </w:p>
    <w:p w14:paraId="4B54643A" w14:textId="77777777" w:rsidR="00B418C7" w:rsidRDefault="00B418C7" w:rsidP="00B418C7">
      <w:pPr>
        <w:jc w:val="both"/>
        <w:rPr>
          <w:rFonts w:ascii="Calibri" w:eastAsia="Calibri" w:hAnsi="Calibri" w:cs="Calibri"/>
          <w:i/>
          <w:color w:val="000000"/>
        </w:rPr>
      </w:pPr>
    </w:p>
    <w:p w14:paraId="014A3CC0" w14:textId="757602C0" w:rsidR="6B10942A" w:rsidRPr="00977223" w:rsidRDefault="6B10942A" w:rsidP="1668F478">
      <w:pPr>
        <w:ind w:left="720"/>
        <w:jc w:val="both"/>
        <w:rPr>
          <w:rFonts w:ascii="Calibri" w:eastAsia="Calibri" w:hAnsi="Calibri" w:cs="Calibri"/>
          <w:color w:val="000000"/>
        </w:rPr>
      </w:pPr>
      <w:r w:rsidRPr="00977223">
        <w:rPr>
          <w:rFonts w:ascii="Calibri" w:eastAsia="Calibri" w:hAnsi="Calibri" w:cs="Calibri"/>
          <w:i/>
          <w:color w:val="000000"/>
        </w:rPr>
        <w:t>Proceso de GESTIÓN DE COBRO DE IMPUESTOS VEHICULAR: Situación propuesta (TO BE)</w:t>
      </w:r>
    </w:p>
    <w:p w14:paraId="10355469" w14:textId="6247E2A9" w:rsidR="1668F478" w:rsidRPr="00977223" w:rsidRDefault="1668F478" w:rsidP="1668F478">
      <w:pPr>
        <w:ind w:left="720"/>
        <w:jc w:val="both"/>
        <w:rPr>
          <w:rFonts w:ascii="Calibri" w:eastAsia="Calibri" w:hAnsi="Calibri" w:cs="Calibri"/>
          <w:i/>
          <w:color w:val="000000"/>
        </w:rPr>
      </w:pPr>
    </w:p>
    <w:p w14:paraId="780B8524" w14:textId="0E9F7618" w:rsidR="6B10942A" w:rsidRPr="00977223" w:rsidRDefault="001D0EF5" w:rsidP="00B418C7">
      <w:pPr>
        <w:jc w:val="both"/>
        <w:rPr>
          <w:color w:val="000000"/>
        </w:rPr>
      </w:pPr>
      <w:r>
        <w:rPr>
          <w:noProof/>
        </w:rPr>
        <w:lastRenderedPageBreak/>
        <w:drawing>
          <wp:inline distT="0" distB="0" distL="0" distR="0" wp14:anchorId="0BDBC4D0" wp14:editId="746CD7CB">
            <wp:extent cx="6156960" cy="3848100"/>
            <wp:effectExtent l="0" t="0" r="0"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6960" cy="3848100"/>
                    </a:xfrm>
                    <a:prstGeom prst="rect">
                      <a:avLst/>
                    </a:prstGeom>
                    <a:noFill/>
                    <a:ln>
                      <a:noFill/>
                    </a:ln>
                  </pic:spPr>
                </pic:pic>
              </a:graphicData>
            </a:graphic>
          </wp:inline>
        </w:drawing>
      </w:r>
    </w:p>
    <w:p w14:paraId="3227D82F" w14:textId="74E2D4D8" w:rsidR="5C8C1C4D" w:rsidRDefault="5C8C1C4D" w:rsidP="5C8C1C4D">
      <w:pPr>
        <w:ind w:left="720"/>
        <w:jc w:val="both"/>
        <w:rPr>
          <w:rFonts w:ascii="Calibri" w:eastAsia="Calibri" w:hAnsi="Calibri" w:cs="Calibri"/>
          <w:color w:val="0000FF"/>
        </w:rPr>
      </w:pPr>
    </w:p>
    <w:p w14:paraId="4801B1F7" w14:textId="1FA60B26" w:rsidR="5C8C1C4D" w:rsidRPr="00B418C7" w:rsidRDefault="6B10942A" w:rsidP="00B418C7">
      <w:pPr>
        <w:ind w:left="720"/>
        <w:jc w:val="both"/>
        <w:rPr>
          <w:rFonts w:ascii="Calibri" w:eastAsia="Calibri" w:hAnsi="Calibri" w:cs="Calibri"/>
          <w:color w:val="000000"/>
        </w:rPr>
      </w:pPr>
      <w:r w:rsidRPr="00977223">
        <w:rPr>
          <w:rFonts w:ascii="Calibri" w:eastAsia="Calibri" w:hAnsi="Calibri" w:cs="Calibri"/>
          <w:i/>
          <w:color w:val="000000"/>
        </w:rPr>
        <w:t>Proceso de GENERACIÓN DE ESTADÍSTICAS: Situación actual (AS IS)</w:t>
      </w:r>
    </w:p>
    <w:p w14:paraId="438A5AB9" w14:textId="699626B8" w:rsidR="5C8C1C4D" w:rsidRPr="00977223" w:rsidRDefault="5C8C1C4D" w:rsidP="5C8C1C4D">
      <w:pPr>
        <w:ind w:left="720"/>
        <w:jc w:val="center"/>
        <w:rPr>
          <w:color w:val="000000"/>
        </w:rPr>
      </w:pPr>
    </w:p>
    <w:p w14:paraId="0F7ECFA2" w14:textId="7D43B1BC" w:rsidR="6B10942A" w:rsidRPr="00977223" w:rsidRDefault="001D0EF5" w:rsidP="5C8C1C4D">
      <w:pPr>
        <w:ind w:left="720"/>
        <w:jc w:val="center"/>
        <w:rPr>
          <w:color w:val="000000"/>
        </w:rPr>
      </w:pPr>
      <w:r>
        <w:rPr>
          <w:noProof/>
        </w:rPr>
        <w:drawing>
          <wp:inline distT="0" distB="0" distL="0" distR="0" wp14:anchorId="361D8E40" wp14:editId="45F258C1">
            <wp:extent cx="4572000" cy="2697480"/>
            <wp:effectExtent l="0" t="0" r="0" b="0"/>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2697480"/>
                    </a:xfrm>
                    <a:prstGeom prst="rect">
                      <a:avLst/>
                    </a:prstGeom>
                    <a:noFill/>
                    <a:ln>
                      <a:noFill/>
                    </a:ln>
                  </pic:spPr>
                </pic:pic>
              </a:graphicData>
            </a:graphic>
          </wp:inline>
        </w:drawing>
      </w:r>
    </w:p>
    <w:p w14:paraId="1D41215D" w14:textId="5244A542" w:rsidR="5C8C1C4D" w:rsidRPr="00977223" w:rsidRDefault="5C8C1C4D" w:rsidP="5C8C1C4D">
      <w:pPr>
        <w:ind w:left="720"/>
        <w:jc w:val="both"/>
        <w:rPr>
          <w:color w:val="000000"/>
        </w:rPr>
      </w:pPr>
    </w:p>
    <w:p w14:paraId="4038DAE9" w14:textId="3E346AC9" w:rsidR="6B10942A" w:rsidRPr="00977223" w:rsidRDefault="6B10942A" w:rsidP="5C8C1C4D">
      <w:pPr>
        <w:ind w:left="720"/>
        <w:jc w:val="both"/>
        <w:rPr>
          <w:rFonts w:ascii="Calibri" w:eastAsia="Calibri" w:hAnsi="Calibri" w:cs="Calibri"/>
          <w:color w:val="000000"/>
        </w:rPr>
      </w:pPr>
      <w:r w:rsidRPr="00977223">
        <w:rPr>
          <w:rFonts w:ascii="Calibri" w:eastAsia="Calibri" w:hAnsi="Calibri" w:cs="Calibri"/>
          <w:i/>
          <w:color w:val="000000"/>
        </w:rPr>
        <w:t>Proceso de GENERACIÓN DE ESTADÍSTICAS: Situación propuesta (TO BE)</w:t>
      </w:r>
    </w:p>
    <w:p w14:paraId="0BC70684" w14:textId="003FB43A" w:rsidR="5C8C1C4D" w:rsidRPr="00977223" w:rsidRDefault="5C8C1C4D" w:rsidP="5C8C1C4D">
      <w:pPr>
        <w:ind w:left="720"/>
        <w:jc w:val="both"/>
        <w:rPr>
          <w:rFonts w:ascii="Calibri" w:eastAsia="Calibri" w:hAnsi="Calibri" w:cs="Calibri"/>
          <w:color w:val="000000"/>
        </w:rPr>
      </w:pPr>
    </w:p>
    <w:p w14:paraId="04CBCA9C" w14:textId="33A37F2B" w:rsidR="6B10942A" w:rsidRPr="00977223" w:rsidRDefault="001D0EF5" w:rsidP="5C8C1C4D">
      <w:pPr>
        <w:ind w:left="720"/>
        <w:jc w:val="center"/>
        <w:rPr>
          <w:color w:val="000000"/>
        </w:rPr>
      </w:pPr>
      <w:r>
        <w:rPr>
          <w:noProof/>
        </w:rPr>
        <w:lastRenderedPageBreak/>
        <w:drawing>
          <wp:inline distT="0" distB="0" distL="0" distR="0" wp14:anchorId="4A23133F" wp14:editId="0A928FCE">
            <wp:extent cx="4572000" cy="299466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994660"/>
                    </a:xfrm>
                    <a:prstGeom prst="rect">
                      <a:avLst/>
                    </a:prstGeom>
                    <a:noFill/>
                    <a:ln>
                      <a:noFill/>
                    </a:ln>
                  </pic:spPr>
                </pic:pic>
              </a:graphicData>
            </a:graphic>
          </wp:inline>
        </w:drawing>
      </w:r>
    </w:p>
    <w:p w14:paraId="1AE116FF" w14:textId="6FCF5D91" w:rsidR="00837034" w:rsidRDefault="00837034" w:rsidP="1668F478"/>
    <w:p w14:paraId="483BE7E4" w14:textId="77777777" w:rsidR="00DE2736" w:rsidRDefault="00DE2736" w:rsidP="00DE2736">
      <w:pPr>
        <w:ind w:left="720"/>
        <w:jc w:val="both"/>
        <w:rPr>
          <w:lang w:val="es-AR"/>
        </w:rPr>
      </w:pPr>
    </w:p>
    <w:p w14:paraId="6BB1C028" w14:textId="77777777" w:rsidR="00F35B97" w:rsidRDefault="00F35B97" w:rsidP="00DE2736">
      <w:pPr>
        <w:ind w:left="720"/>
        <w:jc w:val="both"/>
        <w:rPr>
          <w:lang w:val="es-AR"/>
        </w:rPr>
      </w:pPr>
    </w:p>
    <w:p w14:paraId="29FADC53" w14:textId="40066A33" w:rsidR="00F35B97" w:rsidRDefault="00F35B97" w:rsidP="00DE2736">
      <w:pPr>
        <w:ind w:left="720"/>
        <w:jc w:val="both"/>
        <w:rPr>
          <w:lang w:val="es-AR"/>
        </w:rPr>
      </w:pPr>
    </w:p>
    <w:p w14:paraId="5125059C" w14:textId="14551EC5" w:rsidR="00B418C7" w:rsidRDefault="00B418C7" w:rsidP="00DE2736">
      <w:pPr>
        <w:ind w:left="720"/>
        <w:jc w:val="both"/>
        <w:rPr>
          <w:lang w:val="es-AR"/>
        </w:rPr>
      </w:pPr>
    </w:p>
    <w:p w14:paraId="208A3107" w14:textId="77777777" w:rsidR="00B418C7" w:rsidRDefault="00B418C7" w:rsidP="00DE2736">
      <w:pPr>
        <w:ind w:left="720"/>
        <w:jc w:val="both"/>
        <w:rPr>
          <w:lang w:val="es-AR"/>
        </w:rPr>
      </w:pPr>
    </w:p>
    <w:p w14:paraId="3E1E2210" w14:textId="77777777" w:rsidR="00F35B97" w:rsidRDefault="00F35B97" w:rsidP="00DE2736">
      <w:pPr>
        <w:ind w:left="720"/>
        <w:jc w:val="both"/>
        <w:rPr>
          <w:lang w:val="es-AR"/>
        </w:rPr>
      </w:pPr>
    </w:p>
    <w:p w14:paraId="357D2D56" w14:textId="77777777" w:rsidR="00F35B97" w:rsidRDefault="00F35B97" w:rsidP="00DE2736">
      <w:pPr>
        <w:ind w:left="720"/>
        <w:jc w:val="both"/>
        <w:rPr>
          <w:lang w:val="es-AR"/>
        </w:rPr>
      </w:pPr>
    </w:p>
    <w:p w14:paraId="7355F9B6" w14:textId="77777777" w:rsidR="00F35B97" w:rsidRPr="006F647B" w:rsidRDefault="00F35B97" w:rsidP="00DE2736">
      <w:pPr>
        <w:ind w:left="720"/>
        <w:jc w:val="both"/>
        <w:rPr>
          <w:lang w:val="es-AR"/>
        </w:rPr>
      </w:pPr>
    </w:p>
    <w:p w14:paraId="3D3BE999" w14:textId="77777777" w:rsidR="00A2466D" w:rsidRPr="00A2466D" w:rsidRDefault="00A2466D" w:rsidP="00A2466D">
      <w:pPr>
        <w:pStyle w:val="Ttulo1"/>
        <w:numPr>
          <w:ilvl w:val="0"/>
          <w:numId w:val="2"/>
        </w:numPr>
        <w:spacing w:before="0" w:after="0"/>
        <w:rPr>
          <w:rFonts w:ascii="Calibri" w:hAnsi="Calibri" w:cs="Book Antiqua"/>
          <w:sz w:val="28"/>
        </w:rPr>
      </w:pPr>
      <w:bookmarkStart w:id="29" w:name="_Toc453064074"/>
      <w:bookmarkStart w:id="30" w:name="_Toc98101163"/>
      <w:r w:rsidRPr="00A2466D">
        <w:rPr>
          <w:rFonts w:ascii="Calibri" w:hAnsi="Calibri" w:cs="Book Antiqua"/>
          <w:sz w:val="28"/>
        </w:rPr>
        <w:t>REQUISITOS</w:t>
      </w:r>
      <w:bookmarkEnd w:id="29"/>
      <w:bookmarkEnd w:id="30"/>
    </w:p>
    <w:p w14:paraId="3E7D6F45" w14:textId="77777777" w:rsidR="00A2466D" w:rsidRPr="00A2466D" w:rsidRDefault="00A2466D" w:rsidP="00A2466D">
      <w:pPr>
        <w:pStyle w:val="Ttulo2"/>
        <w:numPr>
          <w:ilvl w:val="1"/>
          <w:numId w:val="2"/>
        </w:numPr>
        <w:ind w:left="1418"/>
        <w:rPr>
          <w:rFonts w:ascii="Calibri" w:hAnsi="Calibri" w:cs="Book Antiqua"/>
          <w:i w:val="0"/>
          <w:sz w:val="24"/>
          <w:szCs w:val="24"/>
        </w:rPr>
      </w:pPr>
      <w:bookmarkStart w:id="31" w:name="_Toc453064075"/>
      <w:bookmarkStart w:id="32" w:name="_Toc98101164"/>
      <w:r w:rsidRPr="3C1E9C70">
        <w:rPr>
          <w:rFonts w:ascii="Calibri" w:hAnsi="Calibri" w:cs="Book Antiqua"/>
          <w:i w:val="0"/>
          <w:sz w:val="24"/>
          <w:szCs w:val="24"/>
        </w:rPr>
        <w:t>Funcionales</w:t>
      </w:r>
      <w:bookmarkEnd w:id="31"/>
      <w:bookmarkEnd w:id="32"/>
    </w:p>
    <w:p w14:paraId="61D6EC14" w14:textId="77777777" w:rsidR="00E27303" w:rsidRPr="00977223" w:rsidRDefault="00E27303" w:rsidP="00E27303">
      <w:pPr>
        <w:spacing w:after="160" w:line="259" w:lineRule="auto"/>
        <w:ind w:left="1418"/>
        <w:rPr>
          <w:rFonts w:ascii="Calibri" w:eastAsia="Calibri" w:hAnsi="Calibri" w:cs="Calibri"/>
          <w:color w:val="000000"/>
          <w:sz w:val="28"/>
          <w:szCs w:val="28"/>
        </w:rPr>
      </w:pPr>
      <w:bookmarkStart w:id="33" w:name="_Toc453064077"/>
    </w:p>
    <w:tbl>
      <w:tblPr>
        <w:tblW w:w="0" w:type="auto"/>
        <w:jc w:val="center"/>
        <w:tblLayout w:type="fixed"/>
        <w:tblLook w:val="0600" w:firstRow="0" w:lastRow="0" w:firstColumn="0" w:lastColumn="0" w:noHBand="1" w:noVBand="1"/>
      </w:tblPr>
      <w:tblGrid>
        <w:gridCol w:w="1590"/>
        <w:gridCol w:w="7410"/>
      </w:tblGrid>
      <w:tr w:rsidR="00E27303" w14:paraId="3B829881"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0D2BA285"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Número:</w:t>
            </w:r>
          </w:p>
        </w:tc>
        <w:tc>
          <w:tcPr>
            <w:tcW w:w="7410" w:type="dxa"/>
            <w:tcBorders>
              <w:top w:val="single" w:sz="6" w:space="0" w:color="000000"/>
              <w:left w:val="single" w:sz="6" w:space="0" w:color="000000"/>
              <w:bottom w:val="single" w:sz="6" w:space="0" w:color="000000"/>
              <w:right w:val="single" w:sz="6" w:space="0" w:color="000000"/>
            </w:tcBorders>
          </w:tcPr>
          <w:p w14:paraId="5E068754" w14:textId="77777777" w:rsidR="00E27303" w:rsidRPr="00977223" w:rsidRDefault="00E27303" w:rsidP="00DC13DF">
            <w:pPr>
              <w:spacing w:line="259" w:lineRule="auto"/>
              <w:rPr>
                <w:rFonts w:ascii="Calibri" w:eastAsia="Calibri" w:hAnsi="Calibri" w:cs="Calibri"/>
                <w:b/>
                <w:i/>
                <w:color w:val="000000"/>
              </w:rPr>
            </w:pPr>
            <w:r w:rsidRPr="004E1486">
              <w:rPr>
                <w:rFonts w:ascii="Calibri" w:eastAsia="Calibri" w:hAnsi="Calibri" w:cs="Calibri"/>
                <w:b/>
                <w:i/>
                <w:color w:val="000000"/>
                <w:lang w:val="es-EC"/>
              </w:rPr>
              <w:t>RF-01</w:t>
            </w:r>
          </w:p>
        </w:tc>
      </w:tr>
      <w:tr w:rsidR="00E27303" w14:paraId="630F9B40"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1C21516D"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Título:</w:t>
            </w:r>
          </w:p>
        </w:tc>
        <w:tc>
          <w:tcPr>
            <w:tcW w:w="7410" w:type="dxa"/>
            <w:tcBorders>
              <w:top w:val="single" w:sz="6" w:space="0" w:color="000000"/>
              <w:left w:val="single" w:sz="6" w:space="0" w:color="000000"/>
              <w:bottom w:val="single" w:sz="6" w:space="0" w:color="000000"/>
              <w:right w:val="single" w:sz="6" w:space="0" w:color="000000"/>
            </w:tcBorders>
          </w:tcPr>
          <w:p w14:paraId="453D7DCB"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Autenticar usuario</w:t>
            </w:r>
          </w:p>
        </w:tc>
      </w:tr>
      <w:tr w:rsidR="00E27303" w14:paraId="209A0038"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68C3E387"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Texto:</w:t>
            </w:r>
          </w:p>
        </w:tc>
        <w:tc>
          <w:tcPr>
            <w:tcW w:w="7410" w:type="dxa"/>
            <w:tcBorders>
              <w:top w:val="single" w:sz="6" w:space="0" w:color="000000"/>
              <w:left w:val="single" w:sz="6" w:space="0" w:color="000000"/>
              <w:bottom w:val="single" w:sz="6" w:space="0" w:color="000000"/>
              <w:right w:val="single" w:sz="6" w:space="0" w:color="000000"/>
            </w:tcBorders>
          </w:tcPr>
          <w:p w14:paraId="3DFCA6DB"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El sistema permitirá una autenticación a los usuarios</w:t>
            </w:r>
          </w:p>
        </w:tc>
      </w:tr>
      <w:tr w:rsidR="00E27303" w14:paraId="47394D0B"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4F0723F5"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Tipo:</w:t>
            </w:r>
          </w:p>
        </w:tc>
        <w:tc>
          <w:tcPr>
            <w:tcW w:w="7410" w:type="dxa"/>
            <w:tcBorders>
              <w:top w:val="single" w:sz="6" w:space="0" w:color="000000"/>
              <w:left w:val="single" w:sz="6" w:space="0" w:color="000000"/>
              <w:bottom w:val="single" w:sz="6" w:space="0" w:color="000000"/>
              <w:right w:val="single" w:sz="6" w:space="0" w:color="000000"/>
            </w:tcBorders>
          </w:tcPr>
          <w:p w14:paraId="5FFB5002"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Funcional - Datos</w:t>
            </w:r>
          </w:p>
        </w:tc>
      </w:tr>
      <w:tr w:rsidR="00E27303" w14:paraId="0FDD9157"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7C4D838C"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Detalles de requisitos y restricciones:</w:t>
            </w:r>
          </w:p>
        </w:tc>
        <w:tc>
          <w:tcPr>
            <w:tcW w:w="7410" w:type="dxa"/>
            <w:tcBorders>
              <w:top w:val="single" w:sz="6" w:space="0" w:color="000000"/>
              <w:left w:val="single" w:sz="6" w:space="0" w:color="000000"/>
              <w:bottom w:val="single" w:sz="6" w:space="0" w:color="000000"/>
              <w:right w:val="single" w:sz="6" w:space="0" w:color="000000"/>
            </w:tcBorders>
          </w:tcPr>
          <w:p w14:paraId="44BC88EC" w14:textId="77777777" w:rsidR="00E27303" w:rsidRPr="00D479BB" w:rsidRDefault="00E27303" w:rsidP="00DC13DF">
            <w:pPr>
              <w:spacing w:line="259" w:lineRule="auto"/>
              <w:rPr>
                <w:rFonts w:ascii="Calibri" w:eastAsia="Calibri" w:hAnsi="Calibri" w:cs="Calibri"/>
                <w:i/>
                <w:color w:val="000000"/>
                <w:lang w:val="es-EC"/>
              </w:rPr>
            </w:pPr>
            <w:r w:rsidRPr="00977223">
              <w:rPr>
                <w:rFonts w:ascii="Calibri" w:eastAsia="Calibri" w:hAnsi="Calibri" w:cs="Calibri"/>
                <w:i/>
                <w:color w:val="000000"/>
                <w:lang w:val="es-EC"/>
              </w:rPr>
              <w:t xml:space="preserve">El sistema </w:t>
            </w:r>
            <w:r>
              <w:rPr>
                <w:rFonts w:ascii="Calibri" w:eastAsia="Calibri" w:hAnsi="Calibri" w:cs="Calibri"/>
                <w:i/>
                <w:color w:val="000000"/>
                <w:lang w:val="es-EC"/>
              </w:rPr>
              <w:t xml:space="preserve">por medio de la validación del correo electrónico y la contraseña va a permitir autenticar a los usuarios mediante una consulta a la base de datos del sistema, verificando si las credenciales que ingresó el usuario corresponden a lo que se ingresó en el formulario de </w:t>
            </w:r>
            <w:proofErr w:type="spellStart"/>
            <w:r>
              <w:rPr>
                <w:rFonts w:ascii="Calibri" w:eastAsia="Calibri" w:hAnsi="Calibri" w:cs="Calibri"/>
                <w:i/>
                <w:color w:val="000000"/>
                <w:lang w:val="es-EC"/>
              </w:rPr>
              <w:t>login</w:t>
            </w:r>
            <w:proofErr w:type="spellEnd"/>
            <w:r>
              <w:rPr>
                <w:rFonts w:ascii="Calibri" w:eastAsia="Calibri" w:hAnsi="Calibri" w:cs="Calibri"/>
                <w:i/>
                <w:color w:val="000000"/>
                <w:lang w:val="es-EC"/>
              </w:rPr>
              <w:t xml:space="preserve">. </w:t>
            </w:r>
          </w:p>
        </w:tc>
      </w:tr>
      <w:tr w:rsidR="00E27303" w14:paraId="57F7E2C0"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421D74A5"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Fecha de revisión y versión:</w:t>
            </w:r>
          </w:p>
        </w:tc>
        <w:tc>
          <w:tcPr>
            <w:tcW w:w="7410" w:type="dxa"/>
            <w:tcBorders>
              <w:top w:val="single" w:sz="6" w:space="0" w:color="000000"/>
              <w:left w:val="single" w:sz="6" w:space="0" w:color="000000"/>
              <w:bottom w:val="single" w:sz="6" w:space="0" w:color="000000"/>
              <w:right w:val="single" w:sz="6" w:space="0" w:color="000000"/>
            </w:tcBorders>
          </w:tcPr>
          <w:p w14:paraId="7F10C710" w14:textId="77777777" w:rsidR="00E27303" w:rsidRPr="00977223" w:rsidRDefault="00E27303" w:rsidP="00DC13DF">
            <w:pPr>
              <w:spacing w:line="259" w:lineRule="auto"/>
              <w:rPr>
                <w:rFonts w:ascii="Calibri" w:eastAsia="Calibri" w:hAnsi="Calibri" w:cs="Calibri"/>
                <w:i/>
                <w:color w:val="000000"/>
              </w:rPr>
            </w:pPr>
            <w:r>
              <w:rPr>
                <w:rFonts w:ascii="Calibri" w:eastAsia="Calibri" w:hAnsi="Calibri" w:cs="Calibri"/>
                <w:i/>
                <w:color w:val="000000"/>
                <w:lang w:val="es-EC"/>
              </w:rPr>
              <w:t>20</w:t>
            </w:r>
            <w:r w:rsidRPr="00977223">
              <w:rPr>
                <w:rFonts w:ascii="Calibri" w:eastAsia="Calibri" w:hAnsi="Calibri" w:cs="Calibri"/>
                <w:i/>
                <w:color w:val="000000"/>
                <w:lang w:val="es-EC"/>
              </w:rPr>
              <w:t>/01/2022</w:t>
            </w:r>
          </w:p>
          <w:p w14:paraId="41B1AAF2"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Versión 1.</w:t>
            </w:r>
            <w:r>
              <w:rPr>
                <w:rFonts w:ascii="Calibri" w:eastAsia="Calibri" w:hAnsi="Calibri" w:cs="Calibri"/>
                <w:i/>
                <w:color w:val="000000"/>
                <w:lang w:val="es-EC"/>
              </w:rPr>
              <w:t>3</w:t>
            </w:r>
          </w:p>
        </w:tc>
      </w:tr>
      <w:tr w:rsidR="00E27303" w14:paraId="30D2EA7B"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5BC2BB9C"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Prioridad:</w:t>
            </w:r>
          </w:p>
        </w:tc>
        <w:tc>
          <w:tcPr>
            <w:tcW w:w="7410" w:type="dxa"/>
            <w:tcBorders>
              <w:top w:val="single" w:sz="6" w:space="0" w:color="000000"/>
              <w:left w:val="single" w:sz="6" w:space="0" w:color="000000"/>
              <w:bottom w:val="single" w:sz="6" w:space="0" w:color="000000"/>
              <w:right w:val="single" w:sz="6" w:space="0" w:color="000000"/>
            </w:tcBorders>
          </w:tcPr>
          <w:p w14:paraId="58A44409"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Alta</w:t>
            </w:r>
          </w:p>
        </w:tc>
      </w:tr>
    </w:tbl>
    <w:p w14:paraId="267A4907" w14:textId="77777777" w:rsidR="00E27303" w:rsidRDefault="00E27303" w:rsidP="00E27303">
      <w:pPr>
        <w:spacing w:after="160" w:line="259" w:lineRule="auto"/>
        <w:ind w:left="1416"/>
        <w:jc w:val="center"/>
        <w:rPr>
          <w:rFonts w:ascii="Calibri" w:eastAsia="Calibri" w:hAnsi="Calibri" w:cs="Calibri"/>
          <w:color w:val="000000"/>
        </w:rPr>
      </w:pPr>
    </w:p>
    <w:p w14:paraId="3C504AF0" w14:textId="77777777" w:rsidR="00E27303" w:rsidRPr="00977223" w:rsidRDefault="00E27303" w:rsidP="00E27303">
      <w:pPr>
        <w:spacing w:after="160" w:line="259" w:lineRule="auto"/>
        <w:ind w:left="1416"/>
        <w:jc w:val="center"/>
        <w:rPr>
          <w:rFonts w:ascii="Calibri" w:eastAsia="Calibri" w:hAnsi="Calibri" w:cs="Calibri"/>
          <w:color w:val="000000"/>
        </w:rPr>
      </w:pPr>
    </w:p>
    <w:tbl>
      <w:tblPr>
        <w:tblW w:w="0" w:type="auto"/>
        <w:jc w:val="center"/>
        <w:tblLayout w:type="fixed"/>
        <w:tblLook w:val="0600" w:firstRow="0" w:lastRow="0" w:firstColumn="0" w:lastColumn="0" w:noHBand="1" w:noVBand="1"/>
      </w:tblPr>
      <w:tblGrid>
        <w:gridCol w:w="1590"/>
        <w:gridCol w:w="7320"/>
      </w:tblGrid>
      <w:tr w:rsidR="00E27303" w14:paraId="5D563CB7"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6F57B845"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lastRenderedPageBreak/>
              <w:t>Número:</w:t>
            </w:r>
          </w:p>
        </w:tc>
        <w:tc>
          <w:tcPr>
            <w:tcW w:w="7320" w:type="dxa"/>
            <w:tcBorders>
              <w:top w:val="single" w:sz="6" w:space="0" w:color="000000"/>
              <w:left w:val="single" w:sz="6" w:space="0" w:color="000000"/>
              <w:bottom w:val="single" w:sz="6" w:space="0" w:color="000000"/>
              <w:right w:val="single" w:sz="6" w:space="0" w:color="000000"/>
            </w:tcBorders>
          </w:tcPr>
          <w:p w14:paraId="13451C2A" w14:textId="77777777" w:rsidR="00E27303" w:rsidRPr="00977223" w:rsidRDefault="00E27303" w:rsidP="00DC13DF">
            <w:pPr>
              <w:spacing w:line="259" w:lineRule="auto"/>
              <w:rPr>
                <w:rFonts w:ascii="Calibri" w:eastAsia="Calibri" w:hAnsi="Calibri" w:cs="Calibri"/>
                <w:b/>
                <w:i/>
                <w:color w:val="000000"/>
              </w:rPr>
            </w:pPr>
            <w:r w:rsidRPr="004E1486">
              <w:rPr>
                <w:rFonts w:ascii="Calibri" w:eastAsia="Calibri" w:hAnsi="Calibri" w:cs="Calibri"/>
                <w:b/>
                <w:i/>
                <w:color w:val="000000"/>
                <w:lang w:val="es-EC"/>
              </w:rPr>
              <w:t>RF-02</w:t>
            </w:r>
          </w:p>
        </w:tc>
      </w:tr>
      <w:tr w:rsidR="00E27303" w14:paraId="1ABE21F0"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506420EE"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Título:</w:t>
            </w:r>
          </w:p>
        </w:tc>
        <w:tc>
          <w:tcPr>
            <w:tcW w:w="7320" w:type="dxa"/>
            <w:tcBorders>
              <w:top w:val="single" w:sz="6" w:space="0" w:color="000000"/>
              <w:left w:val="single" w:sz="6" w:space="0" w:color="000000"/>
              <w:bottom w:val="single" w:sz="6" w:space="0" w:color="000000"/>
              <w:right w:val="single" w:sz="6" w:space="0" w:color="000000"/>
            </w:tcBorders>
          </w:tcPr>
          <w:p w14:paraId="2C502C3E"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Recuperar clave</w:t>
            </w:r>
          </w:p>
        </w:tc>
      </w:tr>
      <w:tr w:rsidR="00E27303" w14:paraId="331619AD"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0B28BEBF"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Texto:</w:t>
            </w:r>
          </w:p>
        </w:tc>
        <w:tc>
          <w:tcPr>
            <w:tcW w:w="7320" w:type="dxa"/>
            <w:tcBorders>
              <w:top w:val="single" w:sz="6" w:space="0" w:color="000000"/>
              <w:left w:val="single" w:sz="6" w:space="0" w:color="000000"/>
              <w:bottom w:val="single" w:sz="6" w:space="0" w:color="000000"/>
              <w:right w:val="single" w:sz="6" w:space="0" w:color="000000"/>
            </w:tcBorders>
          </w:tcPr>
          <w:p w14:paraId="352A4E99"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El sistema permitirá una recuperación de clave</w:t>
            </w:r>
          </w:p>
        </w:tc>
      </w:tr>
      <w:tr w:rsidR="00E27303" w14:paraId="47B484A5"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71E3D05F"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Tipo:</w:t>
            </w:r>
          </w:p>
        </w:tc>
        <w:tc>
          <w:tcPr>
            <w:tcW w:w="7320" w:type="dxa"/>
            <w:tcBorders>
              <w:top w:val="single" w:sz="6" w:space="0" w:color="000000"/>
              <w:left w:val="single" w:sz="6" w:space="0" w:color="000000"/>
              <w:bottom w:val="single" w:sz="6" w:space="0" w:color="000000"/>
              <w:right w:val="single" w:sz="6" w:space="0" w:color="000000"/>
            </w:tcBorders>
          </w:tcPr>
          <w:p w14:paraId="4BBDB423"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Funcional - Datos</w:t>
            </w:r>
          </w:p>
        </w:tc>
      </w:tr>
      <w:tr w:rsidR="00E27303" w14:paraId="733E7058"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7351974A"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Detalles de requisitos y restricciones:</w:t>
            </w:r>
          </w:p>
        </w:tc>
        <w:tc>
          <w:tcPr>
            <w:tcW w:w="7320" w:type="dxa"/>
            <w:tcBorders>
              <w:top w:val="single" w:sz="6" w:space="0" w:color="000000"/>
              <w:left w:val="single" w:sz="6" w:space="0" w:color="000000"/>
              <w:bottom w:val="single" w:sz="6" w:space="0" w:color="000000"/>
              <w:right w:val="single" w:sz="6" w:space="0" w:color="000000"/>
            </w:tcBorders>
          </w:tcPr>
          <w:p w14:paraId="1C25DA8F"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 xml:space="preserve">El sistema permitirá al usuario recuperar su contraseña mediante el envío de un mensaje a su correo electrónico. </w:t>
            </w:r>
          </w:p>
        </w:tc>
      </w:tr>
      <w:tr w:rsidR="00E27303" w14:paraId="246C0245"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3D68DC5A"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Fecha de revisión y versión:</w:t>
            </w:r>
          </w:p>
        </w:tc>
        <w:tc>
          <w:tcPr>
            <w:tcW w:w="7320" w:type="dxa"/>
            <w:tcBorders>
              <w:top w:val="single" w:sz="6" w:space="0" w:color="000000"/>
              <w:left w:val="single" w:sz="6" w:space="0" w:color="000000"/>
              <w:bottom w:val="single" w:sz="6" w:space="0" w:color="000000"/>
              <w:right w:val="single" w:sz="6" w:space="0" w:color="000000"/>
            </w:tcBorders>
          </w:tcPr>
          <w:p w14:paraId="7ADA3040"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10/01/2022</w:t>
            </w:r>
          </w:p>
          <w:p w14:paraId="1F79F300"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Versión 1.2</w:t>
            </w:r>
          </w:p>
        </w:tc>
      </w:tr>
      <w:tr w:rsidR="00E27303" w14:paraId="69870512"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5E9FDE8A"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Prioridad:</w:t>
            </w:r>
          </w:p>
        </w:tc>
        <w:tc>
          <w:tcPr>
            <w:tcW w:w="7320" w:type="dxa"/>
            <w:tcBorders>
              <w:top w:val="single" w:sz="6" w:space="0" w:color="000000"/>
              <w:left w:val="single" w:sz="6" w:space="0" w:color="000000"/>
              <w:bottom w:val="single" w:sz="6" w:space="0" w:color="000000"/>
              <w:right w:val="single" w:sz="6" w:space="0" w:color="000000"/>
            </w:tcBorders>
          </w:tcPr>
          <w:p w14:paraId="36294D4B"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Alta</w:t>
            </w:r>
          </w:p>
        </w:tc>
      </w:tr>
    </w:tbl>
    <w:p w14:paraId="7BDA60AC" w14:textId="77777777" w:rsidR="00E27303" w:rsidRPr="00977223" w:rsidRDefault="00E27303" w:rsidP="00E27303">
      <w:pPr>
        <w:spacing w:after="160" w:line="259" w:lineRule="auto"/>
        <w:rPr>
          <w:rFonts w:ascii="Calibri" w:eastAsia="Calibri" w:hAnsi="Calibri" w:cs="Calibri"/>
          <w:color w:val="000000"/>
        </w:rPr>
      </w:pPr>
    </w:p>
    <w:tbl>
      <w:tblPr>
        <w:tblW w:w="0" w:type="auto"/>
        <w:jc w:val="center"/>
        <w:tblLayout w:type="fixed"/>
        <w:tblLook w:val="0600" w:firstRow="0" w:lastRow="0" w:firstColumn="0" w:lastColumn="0" w:noHBand="1" w:noVBand="1"/>
      </w:tblPr>
      <w:tblGrid>
        <w:gridCol w:w="1590"/>
        <w:gridCol w:w="7320"/>
      </w:tblGrid>
      <w:tr w:rsidR="00E27303" w14:paraId="6E7B5F28"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03BB9E39"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Número:</w:t>
            </w:r>
          </w:p>
        </w:tc>
        <w:tc>
          <w:tcPr>
            <w:tcW w:w="7320" w:type="dxa"/>
            <w:tcBorders>
              <w:top w:val="single" w:sz="6" w:space="0" w:color="000000"/>
              <w:left w:val="single" w:sz="6" w:space="0" w:color="000000"/>
              <w:bottom w:val="single" w:sz="6" w:space="0" w:color="000000"/>
              <w:right w:val="single" w:sz="6" w:space="0" w:color="000000"/>
            </w:tcBorders>
          </w:tcPr>
          <w:p w14:paraId="4FB1AE5F" w14:textId="77777777" w:rsidR="00E27303" w:rsidRPr="00977223" w:rsidRDefault="00E27303" w:rsidP="00DC13DF">
            <w:pPr>
              <w:spacing w:line="259" w:lineRule="auto"/>
              <w:rPr>
                <w:rFonts w:ascii="Calibri" w:eastAsia="Calibri" w:hAnsi="Calibri" w:cs="Calibri"/>
                <w:b/>
                <w:i/>
                <w:color w:val="000000"/>
              </w:rPr>
            </w:pPr>
            <w:r w:rsidRPr="004E1486">
              <w:rPr>
                <w:rFonts w:ascii="Calibri" w:eastAsia="Calibri" w:hAnsi="Calibri" w:cs="Calibri"/>
                <w:b/>
                <w:i/>
                <w:color w:val="000000"/>
                <w:lang w:val="es-EC"/>
              </w:rPr>
              <w:t>RF-03</w:t>
            </w:r>
          </w:p>
        </w:tc>
      </w:tr>
      <w:tr w:rsidR="00E27303" w14:paraId="343F8C20"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0DFE69E9"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Título:</w:t>
            </w:r>
          </w:p>
        </w:tc>
        <w:tc>
          <w:tcPr>
            <w:tcW w:w="7320" w:type="dxa"/>
            <w:tcBorders>
              <w:top w:val="single" w:sz="6" w:space="0" w:color="000000"/>
              <w:left w:val="single" w:sz="6" w:space="0" w:color="000000"/>
              <w:bottom w:val="single" w:sz="6" w:space="0" w:color="000000"/>
              <w:right w:val="single" w:sz="6" w:space="0" w:color="000000"/>
            </w:tcBorders>
          </w:tcPr>
          <w:p w14:paraId="7431C42B"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Registrar empleado</w:t>
            </w:r>
          </w:p>
        </w:tc>
      </w:tr>
      <w:tr w:rsidR="00E27303" w14:paraId="3AA1DB2C"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04EF6DB0"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Texto:</w:t>
            </w:r>
          </w:p>
        </w:tc>
        <w:tc>
          <w:tcPr>
            <w:tcW w:w="7320" w:type="dxa"/>
            <w:tcBorders>
              <w:top w:val="single" w:sz="6" w:space="0" w:color="000000"/>
              <w:left w:val="single" w:sz="6" w:space="0" w:color="000000"/>
              <w:bottom w:val="single" w:sz="6" w:space="0" w:color="000000"/>
              <w:right w:val="single" w:sz="6" w:space="0" w:color="000000"/>
            </w:tcBorders>
          </w:tcPr>
          <w:p w14:paraId="704FA60B"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El sistema permitirá el registro de los empleados del Municipio</w:t>
            </w:r>
          </w:p>
        </w:tc>
      </w:tr>
      <w:tr w:rsidR="00E27303" w14:paraId="4CDD9EC3"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6E620577"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Tipo:</w:t>
            </w:r>
          </w:p>
        </w:tc>
        <w:tc>
          <w:tcPr>
            <w:tcW w:w="7320" w:type="dxa"/>
            <w:tcBorders>
              <w:top w:val="single" w:sz="6" w:space="0" w:color="000000"/>
              <w:left w:val="single" w:sz="6" w:space="0" w:color="000000"/>
              <w:bottom w:val="single" w:sz="6" w:space="0" w:color="000000"/>
              <w:right w:val="single" w:sz="6" w:space="0" w:color="000000"/>
            </w:tcBorders>
          </w:tcPr>
          <w:p w14:paraId="4178A84E"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Funcional - Datos</w:t>
            </w:r>
          </w:p>
        </w:tc>
      </w:tr>
      <w:tr w:rsidR="00E27303" w14:paraId="3105056E"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6D20844A"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Detalles de requisitos y restricciones:</w:t>
            </w:r>
          </w:p>
        </w:tc>
        <w:tc>
          <w:tcPr>
            <w:tcW w:w="7320" w:type="dxa"/>
            <w:tcBorders>
              <w:top w:val="single" w:sz="6" w:space="0" w:color="000000"/>
              <w:left w:val="single" w:sz="6" w:space="0" w:color="000000"/>
              <w:bottom w:val="single" w:sz="6" w:space="0" w:color="000000"/>
              <w:right w:val="single" w:sz="6" w:space="0" w:color="000000"/>
            </w:tcBorders>
          </w:tcPr>
          <w:p w14:paraId="138008D7"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El sistema permitirá el registro de los empleados del Municipio que se realizará llenando los siguientes campos:</w:t>
            </w:r>
          </w:p>
          <w:p w14:paraId="31DFE09F" w14:textId="77777777" w:rsidR="00E27303" w:rsidRPr="00516EEC" w:rsidRDefault="00E27303" w:rsidP="00DC13DF">
            <w:pPr>
              <w:pStyle w:val="Prrafodelista"/>
              <w:numPr>
                <w:ilvl w:val="0"/>
                <w:numId w:val="39"/>
              </w:numPr>
              <w:spacing w:beforeAutospacing="1" w:afterAutospacing="1"/>
              <w:rPr>
                <w:rFonts w:ascii="Calibri" w:hAnsi="Calibri" w:cs="Calibri"/>
                <w:i/>
                <w:iCs/>
              </w:rPr>
            </w:pPr>
            <w:r w:rsidRPr="00516EEC">
              <w:rPr>
                <w:rStyle w:val="normaltextrun"/>
                <w:rFonts w:ascii="Calibri" w:hAnsi="Calibri" w:cs="Calibri"/>
                <w:i/>
                <w:iCs/>
                <w:lang w:val="es-EC"/>
              </w:rPr>
              <w:t>Cedula de identidad/RUC (campo alfanumérico – longitud 12)</w:t>
            </w:r>
            <w:r w:rsidRPr="00516EEC">
              <w:rPr>
                <w:rStyle w:val="eop"/>
                <w:rFonts w:ascii="Calibri" w:hAnsi="Calibri" w:cs="Calibri"/>
                <w:i/>
                <w:iCs/>
                <w:lang w:val="es-EC"/>
              </w:rPr>
              <w:t> </w:t>
            </w:r>
          </w:p>
          <w:p w14:paraId="74B8F64C" w14:textId="77777777" w:rsidR="00E27303" w:rsidRPr="00516EEC" w:rsidRDefault="00E27303" w:rsidP="00DC13DF">
            <w:pPr>
              <w:pStyle w:val="Prrafodelista"/>
              <w:numPr>
                <w:ilvl w:val="0"/>
                <w:numId w:val="39"/>
              </w:numPr>
              <w:spacing w:beforeAutospacing="1" w:afterAutospacing="1"/>
              <w:rPr>
                <w:rFonts w:ascii="Calibri" w:hAnsi="Calibri" w:cs="Calibri"/>
                <w:i/>
                <w:iCs/>
              </w:rPr>
            </w:pPr>
            <w:r w:rsidRPr="00516EEC">
              <w:rPr>
                <w:rStyle w:val="normaltextrun"/>
                <w:rFonts w:ascii="Calibri" w:hAnsi="Calibri" w:cs="Calibri"/>
                <w:i/>
                <w:iCs/>
                <w:lang w:val="es-EC"/>
              </w:rPr>
              <w:t>Nombre completo (campo de texto – longitud 30)</w:t>
            </w:r>
            <w:r w:rsidRPr="00516EEC">
              <w:rPr>
                <w:rStyle w:val="eop"/>
                <w:rFonts w:ascii="Calibri" w:hAnsi="Calibri" w:cs="Calibri"/>
                <w:i/>
                <w:iCs/>
                <w:lang w:val="es-EC"/>
              </w:rPr>
              <w:t> </w:t>
            </w:r>
          </w:p>
          <w:p w14:paraId="76CDA6D6" w14:textId="77777777" w:rsidR="00E27303" w:rsidRPr="00516EEC" w:rsidRDefault="00E27303" w:rsidP="00DC13DF">
            <w:pPr>
              <w:pStyle w:val="Prrafodelista"/>
              <w:numPr>
                <w:ilvl w:val="0"/>
                <w:numId w:val="39"/>
              </w:numPr>
              <w:spacing w:beforeAutospacing="1" w:afterAutospacing="1"/>
              <w:rPr>
                <w:rFonts w:ascii="Calibri" w:hAnsi="Calibri" w:cs="Calibri"/>
                <w:i/>
                <w:iCs/>
              </w:rPr>
            </w:pPr>
            <w:r w:rsidRPr="00516EEC">
              <w:rPr>
                <w:rStyle w:val="normaltextrun"/>
                <w:rFonts w:ascii="Calibri" w:hAnsi="Calibri" w:cs="Calibri"/>
                <w:i/>
                <w:iCs/>
                <w:lang w:val="es-EC"/>
              </w:rPr>
              <w:t>Teléfono (campo numérico – longitud 10)</w:t>
            </w:r>
            <w:r w:rsidRPr="00516EEC">
              <w:rPr>
                <w:rStyle w:val="eop"/>
                <w:rFonts w:ascii="Calibri" w:hAnsi="Calibri" w:cs="Calibri"/>
                <w:i/>
                <w:iCs/>
                <w:lang w:val="es-EC"/>
              </w:rPr>
              <w:t> </w:t>
            </w:r>
          </w:p>
          <w:p w14:paraId="4A8648DE" w14:textId="77777777" w:rsidR="00E27303" w:rsidRPr="00516EEC" w:rsidRDefault="00E27303" w:rsidP="00DC13DF">
            <w:pPr>
              <w:pStyle w:val="Prrafodelista"/>
              <w:numPr>
                <w:ilvl w:val="0"/>
                <w:numId w:val="39"/>
              </w:numPr>
              <w:spacing w:beforeAutospacing="1" w:afterAutospacing="1"/>
              <w:rPr>
                <w:rFonts w:ascii="Calibri" w:hAnsi="Calibri" w:cs="Calibri"/>
                <w:i/>
                <w:iCs/>
              </w:rPr>
            </w:pPr>
            <w:r w:rsidRPr="00516EEC">
              <w:rPr>
                <w:rStyle w:val="normaltextrun"/>
                <w:rFonts w:ascii="Calibri" w:hAnsi="Calibri" w:cs="Calibri"/>
                <w:i/>
                <w:iCs/>
                <w:lang w:val="es-EC"/>
              </w:rPr>
              <w:t>Dirección de correo electrónico (campo de alfanumérico – longitud 30)</w:t>
            </w:r>
            <w:r w:rsidRPr="00516EEC">
              <w:rPr>
                <w:rStyle w:val="eop"/>
                <w:rFonts w:ascii="Calibri" w:hAnsi="Calibri" w:cs="Calibri"/>
                <w:i/>
                <w:iCs/>
                <w:lang w:val="es-EC"/>
              </w:rPr>
              <w:t> </w:t>
            </w:r>
          </w:p>
          <w:p w14:paraId="1CA6407F" w14:textId="77777777" w:rsidR="00E27303" w:rsidRPr="007D1249" w:rsidRDefault="00E27303" w:rsidP="00DC13DF">
            <w:pPr>
              <w:pStyle w:val="Prrafodelista"/>
              <w:numPr>
                <w:ilvl w:val="0"/>
                <w:numId w:val="39"/>
              </w:numPr>
              <w:spacing w:beforeAutospacing="1" w:afterAutospacing="1"/>
              <w:rPr>
                <w:i/>
                <w:iCs/>
              </w:rPr>
            </w:pPr>
            <w:r w:rsidRPr="00516EEC">
              <w:rPr>
                <w:rStyle w:val="eop"/>
                <w:rFonts w:ascii="Calibri" w:hAnsi="Calibri" w:cs="Calibri"/>
                <w:i/>
                <w:iCs/>
                <w:lang w:val="es-EC"/>
              </w:rPr>
              <w:t>Contraseña (campo alfanumérico – longitud 20)</w:t>
            </w:r>
          </w:p>
        </w:tc>
      </w:tr>
      <w:tr w:rsidR="00E27303" w14:paraId="05101A37"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28AE16C4"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Fecha de revisión y versión:</w:t>
            </w:r>
          </w:p>
        </w:tc>
        <w:tc>
          <w:tcPr>
            <w:tcW w:w="7320" w:type="dxa"/>
            <w:tcBorders>
              <w:top w:val="single" w:sz="6" w:space="0" w:color="000000"/>
              <w:left w:val="single" w:sz="6" w:space="0" w:color="000000"/>
              <w:bottom w:val="single" w:sz="6" w:space="0" w:color="000000"/>
              <w:right w:val="single" w:sz="6" w:space="0" w:color="000000"/>
            </w:tcBorders>
          </w:tcPr>
          <w:p w14:paraId="39AC33D2"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10/01/2022</w:t>
            </w:r>
          </w:p>
          <w:p w14:paraId="1E4CD83B"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Versión 1.2</w:t>
            </w:r>
          </w:p>
        </w:tc>
      </w:tr>
      <w:tr w:rsidR="00E27303" w14:paraId="4583C136"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55CA6E18"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Prioridad:</w:t>
            </w:r>
          </w:p>
        </w:tc>
        <w:tc>
          <w:tcPr>
            <w:tcW w:w="7320" w:type="dxa"/>
            <w:tcBorders>
              <w:top w:val="single" w:sz="6" w:space="0" w:color="000000"/>
              <w:left w:val="single" w:sz="6" w:space="0" w:color="000000"/>
              <w:bottom w:val="single" w:sz="6" w:space="0" w:color="000000"/>
              <w:right w:val="single" w:sz="6" w:space="0" w:color="000000"/>
            </w:tcBorders>
          </w:tcPr>
          <w:p w14:paraId="51EE7ED0"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Alta</w:t>
            </w:r>
          </w:p>
        </w:tc>
      </w:tr>
    </w:tbl>
    <w:p w14:paraId="6A9811AD" w14:textId="77777777" w:rsidR="00E27303" w:rsidRPr="00977223" w:rsidRDefault="00E27303" w:rsidP="00E27303">
      <w:pPr>
        <w:spacing w:after="160" w:line="259" w:lineRule="auto"/>
        <w:ind w:left="2124"/>
        <w:jc w:val="center"/>
        <w:rPr>
          <w:rFonts w:ascii="Calibri" w:eastAsia="Calibri" w:hAnsi="Calibri" w:cs="Calibri"/>
          <w:color w:val="000000"/>
          <w:sz w:val="22"/>
          <w:szCs w:val="22"/>
        </w:rPr>
      </w:pPr>
    </w:p>
    <w:tbl>
      <w:tblPr>
        <w:tblW w:w="0" w:type="auto"/>
        <w:jc w:val="center"/>
        <w:tblLayout w:type="fixed"/>
        <w:tblLook w:val="0600" w:firstRow="0" w:lastRow="0" w:firstColumn="0" w:lastColumn="0" w:noHBand="1" w:noVBand="1"/>
      </w:tblPr>
      <w:tblGrid>
        <w:gridCol w:w="1590"/>
        <w:gridCol w:w="7320"/>
      </w:tblGrid>
      <w:tr w:rsidR="00E27303" w14:paraId="2AB1649B"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66EB0A9D"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Número:</w:t>
            </w:r>
          </w:p>
        </w:tc>
        <w:tc>
          <w:tcPr>
            <w:tcW w:w="7320" w:type="dxa"/>
            <w:tcBorders>
              <w:top w:val="single" w:sz="6" w:space="0" w:color="000000"/>
              <w:left w:val="single" w:sz="6" w:space="0" w:color="000000"/>
              <w:bottom w:val="single" w:sz="6" w:space="0" w:color="000000"/>
              <w:right w:val="single" w:sz="6" w:space="0" w:color="000000"/>
            </w:tcBorders>
          </w:tcPr>
          <w:p w14:paraId="62031109" w14:textId="77777777" w:rsidR="00E27303" w:rsidRPr="00977223" w:rsidRDefault="00E27303" w:rsidP="00DC13DF">
            <w:pPr>
              <w:spacing w:line="259" w:lineRule="auto"/>
              <w:rPr>
                <w:rFonts w:ascii="Calibri" w:eastAsia="Calibri" w:hAnsi="Calibri" w:cs="Calibri"/>
                <w:b/>
                <w:i/>
                <w:color w:val="000000"/>
              </w:rPr>
            </w:pPr>
            <w:r w:rsidRPr="004E1486">
              <w:rPr>
                <w:rFonts w:ascii="Calibri" w:eastAsia="Calibri" w:hAnsi="Calibri" w:cs="Calibri"/>
                <w:b/>
                <w:i/>
                <w:color w:val="000000"/>
                <w:lang w:val="es-EC"/>
              </w:rPr>
              <w:t>RF-04</w:t>
            </w:r>
          </w:p>
        </w:tc>
      </w:tr>
      <w:tr w:rsidR="00E27303" w14:paraId="0BB0C864"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726D5C15"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Título:</w:t>
            </w:r>
          </w:p>
        </w:tc>
        <w:tc>
          <w:tcPr>
            <w:tcW w:w="7320" w:type="dxa"/>
            <w:tcBorders>
              <w:top w:val="single" w:sz="6" w:space="0" w:color="000000"/>
              <w:left w:val="single" w:sz="6" w:space="0" w:color="000000"/>
              <w:bottom w:val="single" w:sz="6" w:space="0" w:color="000000"/>
              <w:right w:val="single" w:sz="6" w:space="0" w:color="000000"/>
            </w:tcBorders>
          </w:tcPr>
          <w:p w14:paraId="6872804C"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Modificar empleado</w:t>
            </w:r>
          </w:p>
        </w:tc>
      </w:tr>
      <w:tr w:rsidR="00E27303" w14:paraId="0FF18474"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18046392"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Texto:</w:t>
            </w:r>
          </w:p>
        </w:tc>
        <w:tc>
          <w:tcPr>
            <w:tcW w:w="7320" w:type="dxa"/>
            <w:tcBorders>
              <w:top w:val="single" w:sz="6" w:space="0" w:color="000000"/>
              <w:left w:val="single" w:sz="6" w:space="0" w:color="000000"/>
              <w:bottom w:val="single" w:sz="6" w:space="0" w:color="000000"/>
              <w:right w:val="single" w:sz="6" w:space="0" w:color="000000"/>
            </w:tcBorders>
          </w:tcPr>
          <w:p w14:paraId="7B6C9733"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El sistema permitirá modificar la información de los empleados</w:t>
            </w:r>
          </w:p>
        </w:tc>
      </w:tr>
      <w:tr w:rsidR="00E27303" w14:paraId="092462D0"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3F73129C"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Tipo:</w:t>
            </w:r>
          </w:p>
        </w:tc>
        <w:tc>
          <w:tcPr>
            <w:tcW w:w="7320" w:type="dxa"/>
            <w:tcBorders>
              <w:top w:val="single" w:sz="6" w:space="0" w:color="000000"/>
              <w:left w:val="single" w:sz="6" w:space="0" w:color="000000"/>
              <w:bottom w:val="single" w:sz="6" w:space="0" w:color="000000"/>
              <w:right w:val="single" w:sz="6" w:space="0" w:color="000000"/>
            </w:tcBorders>
          </w:tcPr>
          <w:p w14:paraId="3C9DB48D"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Funcional - Datos</w:t>
            </w:r>
          </w:p>
        </w:tc>
      </w:tr>
      <w:tr w:rsidR="00E27303" w14:paraId="2D3F410D"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53EF7404"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Detalles de requisitos y restricciones:</w:t>
            </w:r>
          </w:p>
        </w:tc>
        <w:tc>
          <w:tcPr>
            <w:tcW w:w="7320" w:type="dxa"/>
            <w:tcBorders>
              <w:top w:val="single" w:sz="6" w:space="0" w:color="000000"/>
              <w:left w:val="single" w:sz="6" w:space="0" w:color="000000"/>
              <w:bottom w:val="single" w:sz="6" w:space="0" w:color="000000"/>
              <w:right w:val="single" w:sz="6" w:space="0" w:color="000000"/>
            </w:tcBorders>
          </w:tcPr>
          <w:p w14:paraId="2442AEF9" w14:textId="77777777" w:rsidR="00E27303" w:rsidRPr="007D1249"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 xml:space="preserve">El sistema permitirá modificar la información de los empleados que se encuentren registrados correctamente, los campos que se pueden </w:t>
            </w:r>
            <w:r w:rsidRPr="00E554FF">
              <w:rPr>
                <w:rFonts w:ascii="Calibri" w:eastAsia="Calibri" w:hAnsi="Calibri" w:cs="Calibri"/>
                <w:i/>
                <w:color w:val="000000"/>
                <w:lang w:val="es-EC"/>
              </w:rPr>
              <w:t xml:space="preserve">modificar son </w:t>
            </w:r>
            <w:r w:rsidRPr="00E554FF">
              <w:rPr>
                <w:rStyle w:val="normaltextrun"/>
                <w:rFonts w:ascii="Calibri" w:hAnsi="Calibri" w:cs="Calibri"/>
                <w:i/>
              </w:rPr>
              <w:t>los campos que se mencionan en el RF-03.</w:t>
            </w:r>
          </w:p>
        </w:tc>
      </w:tr>
      <w:tr w:rsidR="00E27303" w14:paraId="1451AFE0"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6EAF6B35"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Fecha de revisión y versión:</w:t>
            </w:r>
          </w:p>
        </w:tc>
        <w:tc>
          <w:tcPr>
            <w:tcW w:w="7320" w:type="dxa"/>
            <w:tcBorders>
              <w:top w:val="single" w:sz="6" w:space="0" w:color="000000"/>
              <w:left w:val="single" w:sz="6" w:space="0" w:color="000000"/>
              <w:bottom w:val="single" w:sz="6" w:space="0" w:color="000000"/>
              <w:right w:val="single" w:sz="6" w:space="0" w:color="000000"/>
            </w:tcBorders>
          </w:tcPr>
          <w:p w14:paraId="5AB0C823" w14:textId="77777777" w:rsidR="00E27303" w:rsidRDefault="00E27303" w:rsidP="00DC13DF">
            <w:pPr>
              <w:spacing w:line="259" w:lineRule="auto"/>
              <w:rPr>
                <w:rFonts w:ascii="Calibri" w:eastAsia="Calibri" w:hAnsi="Calibri" w:cs="Calibri"/>
                <w:i/>
                <w:color w:val="000000"/>
                <w:lang w:val="es-EC"/>
              </w:rPr>
            </w:pPr>
            <w:r>
              <w:rPr>
                <w:rFonts w:ascii="Calibri" w:eastAsia="Calibri" w:hAnsi="Calibri" w:cs="Calibri"/>
                <w:i/>
                <w:color w:val="000000"/>
                <w:lang w:val="es-EC"/>
              </w:rPr>
              <w:t>20</w:t>
            </w:r>
            <w:r w:rsidRPr="00977223">
              <w:rPr>
                <w:rFonts w:ascii="Calibri" w:eastAsia="Calibri" w:hAnsi="Calibri" w:cs="Calibri"/>
                <w:i/>
                <w:color w:val="000000"/>
                <w:lang w:val="es-EC"/>
              </w:rPr>
              <w:t>/01/2022</w:t>
            </w:r>
          </w:p>
          <w:p w14:paraId="4AFAD888" w14:textId="77777777" w:rsidR="00E27303" w:rsidRPr="00977223" w:rsidRDefault="00E27303" w:rsidP="00DC13DF">
            <w:pPr>
              <w:spacing w:line="259" w:lineRule="auto"/>
              <w:rPr>
                <w:rFonts w:ascii="Calibri" w:eastAsia="Calibri" w:hAnsi="Calibri" w:cs="Calibri"/>
                <w:i/>
                <w:color w:val="000000"/>
              </w:rPr>
            </w:pPr>
            <w:r>
              <w:rPr>
                <w:rFonts w:ascii="Calibri" w:eastAsia="Calibri" w:hAnsi="Calibri" w:cs="Calibri"/>
                <w:i/>
                <w:color w:val="000000"/>
                <w:lang w:val="es-EC"/>
              </w:rPr>
              <w:t>Versión 1.3</w:t>
            </w:r>
          </w:p>
        </w:tc>
      </w:tr>
      <w:tr w:rsidR="00E27303" w14:paraId="2C51DAB5"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1CD4EF61"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Prioridad:</w:t>
            </w:r>
          </w:p>
        </w:tc>
        <w:tc>
          <w:tcPr>
            <w:tcW w:w="7320" w:type="dxa"/>
            <w:tcBorders>
              <w:top w:val="single" w:sz="6" w:space="0" w:color="000000"/>
              <w:left w:val="single" w:sz="6" w:space="0" w:color="000000"/>
              <w:bottom w:val="single" w:sz="6" w:space="0" w:color="000000"/>
              <w:right w:val="single" w:sz="6" w:space="0" w:color="000000"/>
            </w:tcBorders>
          </w:tcPr>
          <w:p w14:paraId="2FF02F43"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Alta</w:t>
            </w:r>
          </w:p>
        </w:tc>
      </w:tr>
    </w:tbl>
    <w:p w14:paraId="5B402286" w14:textId="77777777" w:rsidR="00E27303" w:rsidRPr="00977223" w:rsidRDefault="00E27303" w:rsidP="00E27303">
      <w:pPr>
        <w:spacing w:after="160" w:line="259" w:lineRule="auto"/>
        <w:ind w:left="2124"/>
        <w:jc w:val="center"/>
        <w:rPr>
          <w:rFonts w:ascii="Calibri" w:eastAsia="Calibri" w:hAnsi="Calibri" w:cs="Calibri"/>
          <w:color w:val="000000"/>
        </w:rPr>
      </w:pPr>
    </w:p>
    <w:tbl>
      <w:tblPr>
        <w:tblW w:w="0" w:type="auto"/>
        <w:jc w:val="center"/>
        <w:tblLayout w:type="fixed"/>
        <w:tblLook w:val="0600" w:firstRow="0" w:lastRow="0" w:firstColumn="0" w:lastColumn="0" w:noHBand="1" w:noVBand="1"/>
      </w:tblPr>
      <w:tblGrid>
        <w:gridCol w:w="1590"/>
        <w:gridCol w:w="7320"/>
      </w:tblGrid>
      <w:tr w:rsidR="00E27303" w14:paraId="3FB2ED09"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4679678A" w14:textId="77777777" w:rsidR="00E27303" w:rsidRPr="00977223" w:rsidRDefault="00E27303" w:rsidP="00DC13DF">
            <w:pPr>
              <w:spacing w:line="259" w:lineRule="auto"/>
              <w:rPr>
                <w:rFonts w:ascii="Calibri" w:eastAsia="Calibri" w:hAnsi="Calibri" w:cs="Calibri"/>
                <w:color w:val="000000"/>
              </w:rPr>
            </w:pPr>
            <w:r w:rsidRPr="00977223">
              <w:rPr>
                <w:rFonts w:ascii="Calibri" w:eastAsia="Calibri" w:hAnsi="Calibri" w:cs="Calibri"/>
                <w:i/>
                <w:color w:val="000000"/>
                <w:lang w:val="es-EC"/>
              </w:rPr>
              <w:t>Número:</w:t>
            </w:r>
          </w:p>
        </w:tc>
        <w:tc>
          <w:tcPr>
            <w:tcW w:w="7320" w:type="dxa"/>
            <w:tcBorders>
              <w:top w:val="single" w:sz="6" w:space="0" w:color="000000"/>
              <w:left w:val="single" w:sz="6" w:space="0" w:color="000000"/>
              <w:bottom w:val="single" w:sz="6" w:space="0" w:color="000000"/>
              <w:right w:val="single" w:sz="6" w:space="0" w:color="000000"/>
            </w:tcBorders>
          </w:tcPr>
          <w:p w14:paraId="3A85F273" w14:textId="77777777" w:rsidR="00E27303" w:rsidRPr="00977223" w:rsidRDefault="00E27303" w:rsidP="00DC13DF">
            <w:pPr>
              <w:spacing w:line="259" w:lineRule="auto"/>
              <w:rPr>
                <w:rFonts w:ascii="Calibri" w:eastAsia="Calibri" w:hAnsi="Calibri" w:cs="Calibri"/>
                <w:b/>
                <w:color w:val="000000"/>
              </w:rPr>
            </w:pPr>
            <w:r w:rsidRPr="004E1486">
              <w:rPr>
                <w:rFonts w:ascii="Calibri" w:eastAsia="Calibri" w:hAnsi="Calibri" w:cs="Calibri"/>
                <w:b/>
                <w:i/>
                <w:color w:val="000000"/>
                <w:lang w:val="es-EC"/>
              </w:rPr>
              <w:t>RF-05</w:t>
            </w:r>
          </w:p>
        </w:tc>
      </w:tr>
      <w:tr w:rsidR="00E27303" w14:paraId="51ABF766"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4E3C4224" w14:textId="77777777" w:rsidR="00E27303" w:rsidRPr="00977223" w:rsidRDefault="00E27303" w:rsidP="00DC13DF">
            <w:pPr>
              <w:spacing w:line="259" w:lineRule="auto"/>
              <w:rPr>
                <w:rFonts w:ascii="Calibri" w:eastAsia="Calibri" w:hAnsi="Calibri" w:cs="Calibri"/>
                <w:color w:val="000000"/>
              </w:rPr>
            </w:pPr>
            <w:r w:rsidRPr="00977223">
              <w:rPr>
                <w:rFonts w:ascii="Calibri" w:eastAsia="Calibri" w:hAnsi="Calibri" w:cs="Calibri"/>
                <w:i/>
                <w:color w:val="000000"/>
                <w:lang w:val="es-EC"/>
              </w:rPr>
              <w:t>Título:</w:t>
            </w:r>
          </w:p>
        </w:tc>
        <w:tc>
          <w:tcPr>
            <w:tcW w:w="7320" w:type="dxa"/>
            <w:tcBorders>
              <w:top w:val="single" w:sz="6" w:space="0" w:color="000000"/>
              <w:left w:val="single" w:sz="6" w:space="0" w:color="000000"/>
              <w:bottom w:val="single" w:sz="6" w:space="0" w:color="000000"/>
              <w:right w:val="single" w:sz="6" w:space="0" w:color="000000"/>
            </w:tcBorders>
          </w:tcPr>
          <w:p w14:paraId="78C2510A" w14:textId="77777777" w:rsidR="00E27303" w:rsidRPr="00977223" w:rsidRDefault="00E27303" w:rsidP="00DC13DF">
            <w:pPr>
              <w:spacing w:line="259" w:lineRule="auto"/>
              <w:rPr>
                <w:rFonts w:ascii="Calibri" w:eastAsia="Calibri" w:hAnsi="Calibri" w:cs="Calibri"/>
                <w:color w:val="000000"/>
              </w:rPr>
            </w:pPr>
            <w:r>
              <w:rPr>
                <w:rFonts w:ascii="Calibri" w:eastAsia="Calibri" w:hAnsi="Calibri" w:cs="Calibri"/>
                <w:i/>
                <w:color w:val="000000"/>
                <w:lang w:val="es-EC"/>
              </w:rPr>
              <w:t>Consultar</w:t>
            </w:r>
            <w:r w:rsidRPr="00977223">
              <w:rPr>
                <w:rFonts w:ascii="Calibri" w:eastAsia="Calibri" w:hAnsi="Calibri" w:cs="Calibri"/>
                <w:i/>
                <w:color w:val="000000"/>
                <w:lang w:val="es-EC"/>
              </w:rPr>
              <w:t xml:space="preserve"> empleado</w:t>
            </w:r>
          </w:p>
        </w:tc>
      </w:tr>
      <w:tr w:rsidR="00E27303" w14:paraId="4CFA385F"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4D3EED2E" w14:textId="77777777" w:rsidR="00E27303" w:rsidRPr="00977223" w:rsidRDefault="00E27303" w:rsidP="00DC13DF">
            <w:pPr>
              <w:spacing w:line="259" w:lineRule="auto"/>
              <w:rPr>
                <w:rFonts w:ascii="Calibri" w:eastAsia="Calibri" w:hAnsi="Calibri" w:cs="Calibri"/>
                <w:color w:val="000000"/>
              </w:rPr>
            </w:pPr>
            <w:r w:rsidRPr="00977223">
              <w:rPr>
                <w:rFonts w:ascii="Calibri" w:eastAsia="Calibri" w:hAnsi="Calibri" w:cs="Calibri"/>
                <w:i/>
                <w:color w:val="000000"/>
                <w:lang w:val="es-EC"/>
              </w:rPr>
              <w:t>Texto:</w:t>
            </w:r>
          </w:p>
        </w:tc>
        <w:tc>
          <w:tcPr>
            <w:tcW w:w="7320" w:type="dxa"/>
            <w:tcBorders>
              <w:top w:val="single" w:sz="6" w:space="0" w:color="000000"/>
              <w:left w:val="single" w:sz="6" w:space="0" w:color="000000"/>
              <w:bottom w:val="single" w:sz="6" w:space="0" w:color="000000"/>
              <w:right w:val="single" w:sz="6" w:space="0" w:color="000000"/>
            </w:tcBorders>
          </w:tcPr>
          <w:p w14:paraId="021DD17C" w14:textId="77777777" w:rsidR="00E27303" w:rsidRPr="00977223" w:rsidRDefault="00E27303" w:rsidP="00DC13DF">
            <w:pPr>
              <w:spacing w:line="259" w:lineRule="auto"/>
              <w:rPr>
                <w:rFonts w:ascii="Calibri" w:eastAsia="Calibri" w:hAnsi="Calibri" w:cs="Calibri"/>
                <w:color w:val="000000"/>
              </w:rPr>
            </w:pPr>
            <w:r w:rsidRPr="00977223">
              <w:rPr>
                <w:rFonts w:ascii="Calibri" w:eastAsia="Calibri" w:hAnsi="Calibri" w:cs="Calibri"/>
                <w:i/>
                <w:color w:val="000000"/>
                <w:lang w:val="es-EC"/>
              </w:rPr>
              <w:t>El sistema permitirá visualizar la nómina de los empleados.</w:t>
            </w:r>
          </w:p>
        </w:tc>
      </w:tr>
      <w:tr w:rsidR="00E27303" w14:paraId="37195738"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36516271" w14:textId="77777777" w:rsidR="00E27303" w:rsidRPr="00977223" w:rsidRDefault="00E27303" w:rsidP="00DC13DF">
            <w:pPr>
              <w:spacing w:line="259" w:lineRule="auto"/>
              <w:rPr>
                <w:rFonts w:ascii="Calibri" w:eastAsia="Calibri" w:hAnsi="Calibri" w:cs="Calibri"/>
                <w:color w:val="000000"/>
              </w:rPr>
            </w:pPr>
            <w:r w:rsidRPr="00977223">
              <w:rPr>
                <w:rFonts w:ascii="Calibri" w:eastAsia="Calibri" w:hAnsi="Calibri" w:cs="Calibri"/>
                <w:i/>
                <w:color w:val="000000"/>
                <w:lang w:val="es-EC"/>
              </w:rPr>
              <w:t>Tipo:</w:t>
            </w:r>
          </w:p>
        </w:tc>
        <w:tc>
          <w:tcPr>
            <w:tcW w:w="7320" w:type="dxa"/>
            <w:tcBorders>
              <w:top w:val="single" w:sz="6" w:space="0" w:color="000000"/>
              <w:left w:val="single" w:sz="6" w:space="0" w:color="000000"/>
              <w:bottom w:val="single" w:sz="6" w:space="0" w:color="000000"/>
              <w:right w:val="single" w:sz="6" w:space="0" w:color="000000"/>
            </w:tcBorders>
          </w:tcPr>
          <w:p w14:paraId="6B3A4FEE" w14:textId="77777777" w:rsidR="00E27303" w:rsidRPr="00977223" w:rsidRDefault="00E27303" w:rsidP="00DC13DF">
            <w:pPr>
              <w:spacing w:line="259" w:lineRule="auto"/>
              <w:rPr>
                <w:rFonts w:ascii="Calibri" w:eastAsia="Calibri" w:hAnsi="Calibri" w:cs="Calibri"/>
                <w:color w:val="000000"/>
              </w:rPr>
            </w:pPr>
            <w:r w:rsidRPr="00977223">
              <w:rPr>
                <w:rFonts w:ascii="Calibri" w:eastAsia="Calibri" w:hAnsi="Calibri" w:cs="Calibri"/>
                <w:i/>
                <w:color w:val="000000"/>
                <w:lang w:val="es-EC"/>
              </w:rPr>
              <w:t>Funcional - Datos</w:t>
            </w:r>
          </w:p>
        </w:tc>
      </w:tr>
      <w:tr w:rsidR="00E27303" w14:paraId="389A5860"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6233DFA0" w14:textId="77777777" w:rsidR="00E27303" w:rsidRPr="00977223" w:rsidRDefault="00E27303" w:rsidP="00DC13DF">
            <w:pPr>
              <w:spacing w:line="259" w:lineRule="auto"/>
              <w:rPr>
                <w:rFonts w:ascii="Calibri" w:eastAsia="Calibri" w:hAnsi="Calibri" w:cs="Calibri"/>
                <w:color w:val="000000"/>
              </w:rPr>
            </w:pPr>
            <w:r w:rsidRPr="00977223">
              <w:rPr>
                <w:rFonts w:ascii="Calibri" w:eastAsia="Calibri" w:hAnsi="Calibri" w:cs="Calibri"/>
                <w:i/>
                <w:color w:val="000000"/>
                <w:lang w:val="es-EC"/>
              </w:rPr>
              <w:t>Detalles de requisitos y restricciones:</w:t>
            </w:r>
          </w:p>
        </w:tc>
        <w:tc>
          <w:tcPr>
            <w:tcW w:w="7320" w:type="dxa"/>
            <w:tcBorders>
              <w:top w:val="single" w:sz="6" w:space="0" w:color="000000"/>
              <w:left w:val="single" w:sz="6" w:space="0" w:color="000000"/>
              <w:bottom w:val="single" w:sz="6" w:space="0" w:color="000000"/>
              <w:right w:val="single" w:sz="6" w:space="0" w:color="000000"/>
            </w:tcBorders>
          </w:tcPr>
          <w:p w14:paraId="7B16E69F" w14:textId="4C20459A" w:rsidR="00E27303" w:rsidRPr="00113D28" w:rsidRDefault="00E27303" w:rsidP="00DC13DF">
            <w:pPr>
              <w:spacing w:line="259" w:lineRule="auto"/>
              <w:rPr>
                <w:rFonts w:ascii="Calibri" w:eastAsia="Calibri" w:hAnsi="Calibri" w:cs="Calibri"/>
                <w:color w:val="000000"/>
              </w:rPr>
            </w:pPr>
            <w:r w:rsidRPr="00977223">
              <w:rPr>
                <w:rFonts w:ascii="Calibri" w:eastAsia="Calibri" w:hAnsi="Calibri" w:cs="Calibri"/>
                <w:i/>
                <w:color w:val="000000"/>
                <w:lang w:val="es-EC"/>
              </w:rPr>
              <w:t xml:space="preserve">El sistema permitirá visualizar la nómina de los empleados, </w:t>
            </w:r>
            <w:r w:rsidR="003F0B27">
              <w:rPr>
                <w:rFonts w:ascii="Calibri" w:eastAsia="Calibri" w:hAnsi="Calibri" w:cs="Calibri"/>
                <w:i/>
                <w:color w:val="000000"/>
                <w:lang w:val="es-EC"/>
              </w:rPr>
              <w:t xml:space="preserve">el campo que se va a consultar será el </w:t>
            </w:r>
            <w:r w:rsidR="003F0B27" w:rsidRPr="003F0B27">
              <w:rPr>
                <w:rFonts w:ascii="Calibri" w:eastAsia="Calibri" w:hAnsi="Calibri" w:cs="Calibri"/>
                <w:b/>
                <w:bCs/>
                <w:i/>
                <w:color w:val="000000"/>
                <w:lang w:val="es-EC"/>
              </w:rPr>
              <w:t>nombre del empleado</w:t>
            </w:r>
            <w:r w:rsidR="003F0B27">
              <w:rPr>
                <w:rFonts w:ascii="Calibri" w:eastAsia="Calibri" w:hAnsi="Calibri" w:cs="Calibri"/>
                <w:i/>
                <w:color w:val="000000"/>
                <w:lang w:val="es-EC"/>
              </w:rPr>
              <w:t xml:space="preserve">, </w:t>
            </w:r>
            <w:r w:rsidR="003F0B27">
              <w:rPr>
                <w:rFonts w:ascii="Calibri" w:hAnsi="Calibri"/>
                <w:i/>
                <w:color w:val="000000"/>
                <w:lang w:val="es-EC"/>
              </w:rPr>
              <w:t>que permitirá visualizar los campos que se hacen referencia en el RF-03.</w:t>
            </w:r>
          </w:p>
        </w:tc>
      </w:tr>
      <w:tr w:rsidR="00E27303" w14:paraId="09094B53"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143D2309" w14:textId="77777777" w:rsidR="00E27303" w:rsidRPr="00977223" w:rsidRDefault="00E27303" w:rsidP="00DC13DF">
            <w:pPr>
              <w:spacing w:line="259" w:lineRule="auto"/>
              <w:rPr>
                <w:rFonts w:ascii="Calibri" w:eastAsia="Calibri" w:hAnsi="Calibri" w:cs="Calibri"/>
                <w:color w:val="000000"/>
              </w:rPr>
            </w:pPr>
            <w:r w:rsidRPr="00977223">
              <w:rPr>
                <w:rFonts w:ascii="Calibri" w:eastAsia="Calibri" w:hAnsi="Calibri" w:cs="Calibri"/>
                <w:i/>
                <w:color w:val="000000"/>
                <w:lang w:val="es-EC"/>
              </w:rPr>
              <w:t>Fecha de revisión y versión:</w:t>
            </w:r>
          </w:p>
        </w:tc>
        <w:tc>
          <w:tcPr>
            <w:tcW w:w="7320" w:type="dxa"/>
            <w:tcBorders>
              <w:top w:val="single" w:sz="6" w:space="0" w:color="000000"/>
              <w:left w:val="single" w:sz="6" w:space="0" w:color="000000"/>
              <w:bottom w:val="single" w:sz="6" w:space="0" w:color="000000"/>
              <w:right w:val="single" w:sz="6" w:space="0" w:color="000000"/>
            </w:tcBorders>
          </w:tcPr>
          <w:p w14:paraId="0875C0AD" w14:textId="0EE41ECE" w:rsidR="00E27303" w:rsidRPr="00977223" w:rsidRDefault="00E27303" w:rsidP="00DC13DF">
            <w:pPr>
              <w:spacing w:line="259" w:lineRule="auto"/>
              <w:rPr>
                <w:rFonts w:ascii="Calibri" w:eastAsia="Calibri" w:hAnsi="Calibri" w:cs="Calibri"/>
                <w:color w:val="000000"/>
              </w:rPr>
            </w:pPr>
            <w:r>
              <w:rPr>
                <w:rFonts w:ascii="Calibri" w:eastAsia="Calibri" w:hAnsi="Calibri" w:cs="Calibri"/>
                <w:i/>
                <w:color w:val="000000"/>
                <w:lang w:val="es-EC"/>
              </w:rPr>
              <w:t>2</w:t>
            </w:r>
            <w:r w:rsidR="003F0B27">
              <w:rPr>
                <w:rFonts w:ascii="Calibri" w:eastAsia="Calibri" w:hAnsi="Calibri" w:cs="Calibri"/>
                <w:i/>
                <w:color w:val="000000"/>
                <w:lang w:val="es-EC"/>
              </w:rPr>
              <w:t>8</w:t>
            </w:r>
            <w:r w:rsidRPr="00977223">
              <w:rPr>
                <w:rFonts w:ascii="Calibri" w:eastAsia="Calibri" w:hAnsi="Calibri" w:cs="Calibri"/>
                <w:i/>
                <w:color w:val="000000"/>
                <w:lang w:val="es-EC"/>
              </w:rPr>
              <w:t>/01/2022</w:t>
            </w:r>
          </w:p>
          <w:p w14:paraId="286D6D5D" w14:textId="0212C338" w:rsidR="00E27303" w:rsidRPr="00977223" w:rsidRDefault="00E27303" w:rsidP="00DC13DF">
            <w:pPr>
              <w:spacing w:line="259" w:lineRule="auto"/>
              <w:rPr>
                <w:rFonts w:ascii="Calibri" w:eastAsia="Calibri" w:hAnsi="Calibri" w:cs="Calibri"/>
                <w:color w:val="000000"/>
              </w:rPr>
            </w:pPr>
            <w:r w:rsidRPr="00977223">
              <w:rPr>
                <w:rFonts w:ascii="Calibri" w:eastAsia="Calibri" w:hAnsi="Calibri" w:cs="Calibri"/>
                <w:i/>
                <w:color w:val="000000"/>
                <w:lang w:val="es-EC"/>
              </w:rPr>
              <w:t>Versión 1</w:t>
            </w:r>
            <w:r w:rsidR="003F0B27">
              <w:rPr>
                <w:rFonts w:ascii="Calibri" w:eastAsia="Calibri" w:hAnsi="Calibri" w:cs="Calibri"/>
                <w:i/>
                <w:color w:val="000000"/>
                <w:lang w:val="es-EC"/>
              </w:rPr>
              <w:t>.4</w:t>
            </w:r>
          </w:p>
        </w:tc>
      </w:tr>
      <w:tr w:rsidR="00E27303" w14:paraId="2093B9AB"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449B6E04" w14:textId="77777777" w:rsidR="00E27303" w:rsidRPr="00977223" w:rsidRDefault="00E27303" w:rsidP="00DC13DF">
            <w:pPr>
              <w:spacing w:line="259" w:lineRule="auto"/>
              <w:rPr>
                <w:rFonts w:ascii="Calibri" w:eastAsia="Calibri" w:hAnsi="Calibri" w:cs="Calibri"/>
                <w:color w:val="000000"/>
              </w:rPr>
            </w:pPr>
            <w:r w:rsidRPr="00977223">
              <w:rPr>
                <w:rFonts w:ascii="Calibri" w:eastAsia="Calibri" w:hAnsi="Calibri" w:cs="Calibri"/>
                <w:i/>
                <w:color w:val="000000"/>
                <w:lang w:val="es-EC"/>
              </w:rPr>
              <w:t>Prioridad:</w:t>
            </w:r>
          </w:p>
        </w:tc>
        <w:tc>
          <w:tcPr>
            <w:tcW w:w="7320" w:type="dxa"/>
            <w:tcBorders>
              <w:top w:val="single" w:sz="6" w:space="0" w:color="000000"/>
              <w:left w:val="single" w:sz="6" w:space="0" w:color="000000"/>
              <w:bottom w:val="single" w:sz="6" w:space="0" w:color="000000"/>
              <w:right w:val="single" w:sz="6" w:space="0" w:color="000000"/>
            </w:tcBorders>
          </w:tcPr>
          <w:p w14:paraId="19D87881" w14:textId="77777777" w:rsidR="00E27303" w:rsidRPr="00977223" w:rsidRDefault="00E27303" w:rsidP="00DC13DF">
            <w:pPr>
              <w:spacing w:line="259" w:lineRule="auto"/>
              <w:rPr>
                <w:rFonts w:ascii="Calibri" w:eastAsia="Calibri" w:hAnsi="Calibri" w:cs="Calibri"/>
                <w:color w:val="000000"/>
              </w:rPr>
            </w:pPr>
            <w:r w:rsidRPr="00977223">
              <w:rPr>
                <w:rFonts w:ascii="Calibri" w:eastAsia="Calibri" w:hAnsi="Calibri" w:cs="Calibri"/>
                <w:i/>
                <w:color w:val="000000"/>
                <w:lang w:val="es-EC"/>
              </w:rPr>
              <w:t>Alta</w:t>
            </w:r>
          </w:p>
        </w:tc>
      </w:tr>
    </w:tbl>
    <w:p w14:paraId="5E468F90" w14:textId="77777777" w:rsidR="00E27303" w:rsidRDefault="00E27303" w:rsidP="00E27303">
      <w:pPr>
        <w:spacing w:after="160" w:line="259" w:lineRule="auto"/>
        <w:ind w:left="2124"/>
        <w:jc w:val="center"/>
        <w:rPr>
          <w:rFonts w:ascii="Calibri" w:eastAsia="Calibri" w:hAnsi="Calibri" w:cs="Calibri"/>
          <w:color w:val="000000"/>
        </w:rPr>
      </w:pPr>
    </w:p>
    <w:tbl>
      <w:tblPr>
        <w:tblW w:w="0" w:type="auto"/>
        <w:jc w:val="center"/>
        <w:tblLayout w:type="fixed"/>
        <w:tblLook w:val="0600" w:firstRow="0" w:lastRow="0" w:firstColumn="0" w:lastColumn="0" w:noHBand="1" w:noVBand="1"/>
      </w:tblPr>
      <w:tblGrid>
        <w:gridCol w:w="1590"/>
        <w:gridCol w:w="7320"/>
      </w:tblGrid>
      <w:tr w:rsidR="00E27303" w14:paraId="3D199172"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53FE7B3A"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Número:</w:t>
            </w:r>
          </w:p>
        </w:tc>
        <w:tc>
          <w:tcPr>
            <w:tcW w:w="7320" w:type="dxa"/>
            <w:tcBorders>
              <w:top w:val="single" w:sz="6" w:space="0" w:color="000000"/>
              <w:left w:val="single" w:sz="6" w:space="0" w:color="000000"/>
              <w:bottom w:val="single" w:sz="6" w:space="0" w:color="000000"/>
              <w:right w:val="single" w:sz="6" w:space="0" w:color="000000"/>
            </w:tcBorders>
          </w:tcPr>
          <w:p w14:paraId="64CA39D5" w14:textId="77777777" w:rsidR="00E27303" w:rsidRPr="0065716A" w:rsidRDefault="00E27303" w:rsidP="00DC13DF">
            <w:pPr>
              <w:spacing w:line="259" w:lineRule="auto"/>
              <w:rPr>
                <w:rFonts w:ascii="Calibri" w:hAnsi="Calibri"/>
                <w:b/>
                <w:i/>
                <w:color w:val="000000"/>
              </w:rPr>
            </w:pPr>
            <w:r w:rsidRPr="0065716A">
              <w:rPr>
                <w:rFonts w:ascii="Calibri" w:hAnsi="Calibri"/>
                <w:b/>
                <w:i/>
                <w:color w:val="000000"/>
                <w:lang w:val="es-EC"/>
              </w:rPr>
              <w:t>RF-</w:t>
            </w:r>
            <w:r>
              <w:rPr>
                <w:rFonts w:ascii="Calibri" w:hAnsi="Calibri"/>
                <w:b/>
                <w:i/>
                <w:color w:val="000000"/>
                <w:lang w:val="es-EC"/>
              </w:rPr>
              <w:t>06</w:t>
            </w:r>
          </w:p>
        </w:tc>
      </w:tr>
      <w:tr w:rsidR="00E27303" w14:paraId="49B97D8D"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18ED9FED"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Título:</w:t>
            </w:r>
          </w:p>
        </w:tc>
        <w:tc>
          <w:tcPr>
            <w:tcW w:w="7320" w:type="dxa"/>
            <w:tcBorders>
              <w:top w:val="single" w:sz="6" w:space="0" w:color="000000"/>
              <w:left w:val="single" w:sz="6" w:space="0" w:color="000000"/>
              <w:bottom w:val="single" w:sz="6" w:space="0" w:color="000000"/>
              <w:right w:val="single" w:sz="6" w:space="0" w:color="000000"/>
            </w:tcBorders>
          </w:tcPr>
          <w:p w14:paraId="6F1D14F2" w14:textId="77777777" w:rsidR="00E27303" w:rsidRPr="0065716A" w:rsidRDefault="00E27303" w:rsidP="00DC13DF">
            <w:pPr>
              <w:spacing w:line="259" w:lineRule="auto"/>
              <w:rPr>
                <w:rFonts w:ascii="Calibri" w:hAnsi="Calibri"/>
                <w:i/>
                <w:color w:val="000000"/>
              </w:rPr>
            </w:pPr>
            <w:r>
              <w:rPr>
                <w:rFonts w:ascii="Calibri" w:hAnsi="Calibri"/>
                <w:i/>
                <w:color w:val="000000"/>
                <w:lang w:val="es-EC"/>
              </w:rPr>
              <w:t>Listar empleados</w:t>
            </w:r>
          </w:p>
        </w:tc>
      </w:tr>
      <w:tr w:rsidR="00E27303" w14:paraId="5D62FB87"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6C126AF4"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Texto:</w:t>
            </w:r>
          </w:p>
        </w:tc>
        <w:tc>
          <w:tcPr>
            <w:tcW w:w="7320" w:type="dxa"/>
            <w:tcBorders>
              <w:top w:val="single" w:sz="6" w:space="0" w:color="000000"/>
              <w:left w:val="single" w:sz="6" w:space="0" w:color="000000"/>
              <w:bottom w:val="single" w:sz="6" w:space="0" w:color="000000"/>
              <w:right w:val="single" w:sz="6" w:space="0" w:color="000000"/>
            </w:tcBorders>
          </w:tcPr>
          <w:p w14:paraId="199DFF97"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 xml:space="preserve">El sistema </w:t>
            </w:r>
            <w:r>
              <w:rPr>
                <w:rFonts w:ascii="Calibri" w:hAnsi="Calibri"/>
                <w:i/>
                <w:color w:val="000000"/>
                <w:lang w:val="es-EC"/>
              </w:rPr>
              <w:t xml:space="preserve">permitirá listar a los empleados activos de la empresa municipal. </w:t>
            </w:r>
          </w:p>
        </w:tc>
      </w:tr>
      <w:tr w:rsidR="00E27303" w14:paraId="0A17039E"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3958424F"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Tipo:</w:t>
            </w:r>
          </w:p>
        </w:tc>
        <w:tc>
          <w:tcPr>
            <w:tcW w:w="7320" w:type="dxa"/>
            <w:tcBorders>
              <w:top w:val="single" w:sz="6" w:space="0" w:color="000000"/>
              <w:left w:val="single" w:sz="6" w:space="0" w:color="000000"/>
              <w:bottom w:val="single" w:sz="6" w:space="0" w:color="000000"/>
              <w:right w:val="single" w:sz="6" w:space="0" w:color="000000"/>
            </w:tcBorders>
          </w:tcPr>
          <w:p w14:paraId="09F4A97E"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Funcional – Datos</w:t>
            </w:r>
          </w:p>
        </w:tc>
      </w:tr>
      <w:tr w:rsidR="00E27303" w14:paraId="45D74D8F" w14:textId="77777777" w:rsidTr="00DC13DF">
        <w:trPr>
          <w:trHeight w:val="54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2FF28AC2"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Detalles de requisitos y restricciones:</w:t>
            </w:r>
          </w:p>
        </w:tc>
        <w:tc>
          <w:tcPr>
            <w:tcW w:w="7320" w:type="dxa"/>
            <w:tcBorders>
              <w:top w:val="single" w:sz="6" w:space="0" w:color="000000"/>
              <w:left w:val="single" w:sz="6" w:space="0" w:color="000000"/>
              <w:bottom w:val="single" w:sz="6" w:space="0" w:color="000000"/>
              <w:right w:val="single" w:sz="6" w:space="0" w:color="000000"/>
            </w:tcBorders>
          </w:tcPr>
          <w:p w14:paraId="06C1FD76" w14:textId="77777777" w:rsidR="00E27303" w:rsidRDefault="00E27303" w:rsidP="00DC13DF">
            <w:pPr>
              <w:pStyle w:val="Prrafodelista"/>
              <w:spacing w:after="160"/>
              <w:ind w:left="0"/>
              <w:rPr>
                <w:rFonts w:ascii="Calibri" w:hAnsi="Calibri"/>
                <w:i/>
              </w:rPr>
            </w:pPr>
            <w:r>
              <w:rPr>
                <w:rFonts w:ascii="Calibri" w:hAnsi="Calibri"/>
                <w:i/>
              </w:rPr>
              <w:t>El sistema permitirá listar a todos los empleados que se encuentren registrados en la base de datos de la empresa Municipal.</w:t>
            </w:r>
          </w:p>
          <w:p w14:paraId="5B254832" w14:textId="77777777" w:rsidR="00E27303" w:rsidRPr="00076552" w:rsidRDefault="00E27303" w:rsidP="00DC13DF">
            <w:pPr>
              <w:pStyle w:val="Prrafodelista"/>
              <w:spacing w:after="160"/>
              <w:ind w:left="0"/>
              <w:rPr>
                <w:rFonts w:ascii="Calibri" w:hAnsi="Calibri"/>
                <w:b/>
                <w:bCs/>
                <w:i/>
              </w:rPr>
            </w:pPr>
            <w:r w:rsidRPr="00076552">
              <w:rPr>
                <w:rFonts w:ascii="Calibri" w:hAnsi="Calibri"/>
                <w:b/>
                <w:bCs/>
                <w:i/>
              </w:rPr>
              <w:t>Restricción</w:t>
            </w:r>
            <w:r>
              <w:rPr>
                <w:rFonts w:ascii="Calibri" w:hAnsi="Calibri"/>
                <w:b/>
                <w:bCs/>
                <w:i/>
              </w:rPr>
              <w:t>:</w:t>
            </w:r>
          </w:p>
          <w:p w14:paraId="404F8613" w14:textId="77777777" w:rsidR="00E27303" w:rsidRPr="0065716A" w:rsidRDefault="00E27303" w:rsidP="00DC13DF">
            <w:pPr>
              <w:pStyle w:val="Prrafodelista"/>
              <w:numPr>
                <w:ilvl w:val="0"/>
                <w:numId w:val="161"/>
              </w:numPr>
              <w:spacing w:after="160"/>
              <w:rPr>
                <w:rFonts w:ascii="Calibri" w:hAnsi="Calibri"/>
                <w:i/>
              </w:rPr>
            </w:pPr>
            <w:r>
              <w:rPr>
                <w:rFonts w:ascii="Calibri" w:hAnsi="Calibri"/>
                <w:i/>
              </w:rPr>
              <w:t>Sólo le listarán los empleados que se encuentren trabajando en la empresa Municipal.</w:t>
            </w:r>
          </w:p>
        </w:tc>
      </w:tr>
      <w:tr w:rsidR="00E27303" w14:paraId="73023D38"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6FC74BCD"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Fecha de revisión y versión:</w:t>
            </w:r>
          </w:p>
        </w:tc>
        <w:tc>
          <w:tcPr>
            <w:tcW w:w="7320" w:type="dxa"/>
            <w:tcBorders>
              <w:top w:val="single" w:sz="6" w:space="0" w:color="000000"/>
              <w:left w:val="single" w:sz="6" w:space="0" w:color="000000"/>
              <w:bottom w:val="single" w:sz="6" w:space="0" w:color="000000"/>
              <w:right w:val="single" w:sz="6" w:space="0" w:color="000000"/>
            </w:tcBorders>
          </w:tcPr>
          <w:p w14:paraId="4BB3E40B" w14:textId="77777777" w:rsidR="00E27303" w:rsidRPr="0065716A" w:rsidRDefault="00E27303" w:rsidP="00DC13DF">
            <w:pPr>
              <w:spacing w:line="259" w:lineRule="auto"/>
              <w:rPr>
                <w:rFonts w:ascii="Calibri" w:hAnsi="Calibri"/>
                <w:i/>
                <w:color w:val="000000"/>
              </w:rPr>
            </w:pPr>
            <w:r>
              <w:rPr>
                <w:rFonts w:ascii="Calibri" w:hAnsi="Calibri"/>
                <w:i/>
                <w:color w:val="000000"/>
                <w:lang w:val="es-EC"/>
              </w:rPr>
              <w:t>20</w:t>
            </w:r>
            <w:r w:rsidRPr="0065716A">
              <w:rPr>
                <w:rFonts w:ascii="Calibri" w:hAnsi="Calibri"/>
                <w:i/>
                <w:color w:val="000000"/>
                <w:lang w:val="es-EC"/>
              </w:rPr>
              <w:t>/01/2022</w:t>
            </w:r>
          </w:p>
          <w:p w14:paraId="4F405B7A"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Versión 1.</w:t>
            </w:r>
            <w:r>
              <w:rPr>
                <w:rFonts w:ascii="Calibri" w:hAnsi="Calibri"/>
                <w:i/>
                <w:color w:val="000000"/>
                <w:lang w:val="es-EC"/>
              </w:rPr>
              <w:t>3</w:t>
            </w:r>
          </w:p>
        </w:tc>
      </w:tr>
      <w:tr w:rsidR="00E27303" w14:paraId="4F6C89EB"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37F38EBF"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Prioridad:</w:t>
            </w:r>
          </w:p>
        </w:tc>
        <w:tc>
          <w:tcPr>
            <w:tcW w:w="7320" w:type="dxa"/>
            <w:tcBorders>
              <w:top w:val="single" w:sz="6" w:space="0" w:color="000000"/>
              <w:left w:val="single" w:sz="6" w:space="0" w:color="000000"/>
              <w:bottom w:val="single" w:sz="6" w:space="0" w:color="000000"/>
              <w:right w:val="single" w:sz="6" w:space="0" w:color="000000"/>
            </w:tcBorders>
          </w:tcPr>
          <w:p w14:paraId="15B8038A"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Media</w:t>
            </w:r>
          </w:p>
        </w:tc>
      </w:tr>
    </w:tbl>
    <w:p w14:paraId="11F3CC79" w14:textId="77777777" w:rsidR="00E27303" w:rsidRDefault="00E27303" w:rsidP="00E27303">
      <w:pPr>
        <w:spacing w:after="160" w:line="259" w:lineRule="auto"/>
        <w:ind w:left="2124"/>
        <w:jc w:val="center"/>
        <w:rPr>
          <w:rFonts w:ascii="Calibri" w:eastAsia="Calibri" w:hAnsi="Calibri" w:cs="Calibri"/>
          <w:color w:val="000000"/>
        </w:rPr>
      </w:pPr>
    </w:p>
    <w:p w14:paraId="50F7F81A" w14:textId="77777777" w:rsidR="00E27303" w:rsidRPr="00977223" w:rsidRDefault="00E27303" w:rsidP="00E27303">
      <w:pPr>
        <w:spacing w:after="160" w:line="259" w:lineRule="auto"/>
        <w:ind w:left="2124"/>
        <w:jc w:val="center"/>
        <w:rPr>
          <w:rFonts w:ascii="Calibri" w:eastAsia="Calibri" w:hAnsi="Calibri" w:cs="Calibri"/>
          <w:color w:val="000000"/>
        </w:rPr>
      </w:pPr>
    </w:p>
    <w:tbl>
      <w:tblPr>
        <w:tblW w:w="0" w:type="auto"/>
        <w:jc w:val="center"/>
        <w:tblLayout w:type="fixed"/>
        <w:tblLook w:val="0600" w:firstRow="0" w:lastRow="0" w:firstColumn="0" w:lastColumn="0" w:noHBand="1" w:noVBand="1"/>
      </w:tblPr>
      <w:tblGrid>
        <w:gridCol w:w="1590"/>
        <w:gridCol w:w="7320"/>
      </w:tblGrid>
      <w:tr w:rsidR="00E27303" w14:paraId="77A88CD0"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53F5D57C"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Número:</w:t>
            </w:r>
          </w:p>
        </w:tc>
        <w:tc>
          <w:tcPr>
            <w:tcW w:w="7320" w:type="dxa"/>
            <w:tcBorders>
              <w:top w:val="single" w:sz="6" w:space="0" w:color="000000"/>
              <w:left w:val="single" w:sz="6" w:space="0" w:color="000000"/>
              <w:bottom w:val="single" w:sz="6" w:space="0" w:color="000000"/>
              <w:right w:val="single" w:sz="6" w:space="0" w:color="000000"/>
            </w:tcBorders>
          </w:tcPr>
          <w:p w14:paraId="190BE04C" w14:textId="77777777" w:rsidR="00E27303" w:rsidRPr="00977223" w:rsidRDefault="00E27303" w:rsidP="00DC13DF">
            <w:pPr>
              <w:spacing w:line="259" w:lineRule="auto"/>
              <w:rPr>
                <w:rFonts w:ascii="Calibri" w:eastAsia="Calibri" w:hAnsi="Calibri" w:cs="Calibri"/>
                <w:b/>
                <w:i/>
                <w:color w:val="000000"/>
              </w:rPr>
            </w:pPr>
            <w:r w:rsidRPr="004E1486">
              <w:rPr>
                <w:rFonts w:ascii="Calibri" w:eastAsia="Calibri" w:hAnsi="Calibri" w:cs="Calibri"/>
                <w:b/>
                <w:i/>
                <w:color w:val="000000"/>
                <w:lang w:val="es-EC"/>
              </w:rPr>
              <w:t>RF-0</w:t>
            </w:r>
            <w:r>
              <w:rPr>
                <w:rFonts w:ascii="Calibri" w:eastAsia="Calibri" w:hAnsi="Calibri" w:cs="Calibri"/>
                <w:b/>
                <w:i/>
                <w:color w:val="000000"/>
                <w:lang w:val="es-EC"/>
              </w:rPr>
              <w:t>7</w:t>
            </w:r>
          </w:p>
        </w:tc>
      </w:tr>
      <w:tr w:rsidR="00E27303" w14:paraId="351599D5"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182EF32A"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Título:</w:t>
            </w:r>
          </w:p>
        </w:tc>
        <w:tc>
          <w:tcPr>
            <w:tcW w:w="7320" w:type="dxa"/>
            <w:tcBorders>
              <w:top w:val="single" w:sz="6" w:space="0" w:color="000000"/>
              <w:left w:val="single" w:sz="6" w:space="0" w:color="000000"/>
              <w:bottom w:val="single" w:sz="6" w:space="0" w:color="000000"/>
              <w:right w:val="single" w:sz="6" w:space="0" w:color="000000"/>
            </w:tcBorders>
          </w:tcPr>
          <w:p w14:paraId="5C333F70" w14:textId="77777777" w:rsidR="00E27303" w:rsidRPr="00977223" w:rsidRDefault="00E27303" w:rsidP="00DC13DF">
            <w:pPr>
              <w:spacing w:line="259" w:lineRule="auto"/>
              <w:rPr>
                <w:rFonts w:ascii="Calibri" w:eastAsia="Calibri" w:hAnsi="Calibri" w:cs="Calibri"/>
                <w:i/>
                <w:color w:val="000000"/>
              </w:rPr>
            </w:pPr>
            <w:r w:rsidRPr="00C61B55">
              <w:rPr>
                <w:rFonts w:ascii="Calibri" w:eastAsia="Calibri" w:hAnsi="Calibri" w:cs="Calibri"/>
                <w:i/>
                <w:color w:val="000000"/>
                <w:lang w:val="es-EC"/>
              </w:rPr>
              <w:t>Eliminar empleado</w:t>
            </w:r>
          </w:p>
        </w:tc>
      </w:tr>
      <w:tr w:rsidR="00E27303" w14:paraId="0FF83631"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18BB5AAC"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Texto:</w:t>
            </w:r>
          </w:p>
        </w:tc>
        <w:tc>
          <w:tcPr>
            <w:tcW w:w="7320" w:type="dxa"/>
            <w:tcBorders>
              <w:top w:val="single" w:sz="6" w:space="0" w:color="000000"/>
              <w:left w:val="single" w:sz="6" w:space="0" w:color="000000"/>
              <w:bottom w:val="single" w:sz="6" w:space="0" w:color="000000"/>
              <w:right w:val="single" w:sz="6" w:space="0" w:color="000000"/>
            </w:tcBorders>
          </w:tcPr>
          <w:p w14:paraId="6692273D"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El sistema permitirá eliminar a un empleado</w:t>
            </w:r>
          </w:p>
        </w:tc>
      </w:tr>
      <w:tr w:rsidR="00E27303" w14:paraId="15852C4A"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40439FE9"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Tipo:</w:t>
            </w:r>
          </w:p>
        </w:tc>
        <w:tc>
          <w:tcPr>
            <w:tcW w:w="7320" w:type="dxa"/>
            <w:tcBorders>
              <w:top w:val="single" w:sz="6" w:space="0" w:color="000000"/>
              <w:left w:val="single" w:sz="6" w:space="0" w:color="000000"/>
              <w:bottom w:val="single" w:sz="6" w:space="0" w:color="000000"/>
              <w:right w:val="single" w:sz="6" w:space="0" w:color="000000"/>
            </w:tcBorders>
          </w:tcPr>
          <w:p w14:paraId="7D5A8AA1"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Funcional - Datos</w:t>
            </w:r>
          </w:p>
        </w:tc>
      </w:tr>
      <w:tr w:rsidR="00E27303" w14:paraId="47A3246E"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3100D8A4"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Detalles de requisitos y restricciones:</w:t>
            </w:r>
          </w:p>
        </w:tc>
        <w:tc>
          <w:tcPr>
            <w:tcW w:w="7320" w:type="dxa"/>
            <w:tcBorders>
              <w:top w:val="single" w:sz="6" w:space="0" w:color="000000"/>
              <w:left w:val="single" w:sz="6" w:space="0" w:color="000000"/>
              <w:bottom w:val="single" w:sz="6" w:space="0" w:color="000000"/>
              <w:right w:val="single" w:sz="6" w:space="0" w:color="000000"/>
            </w:tcBorders>
          </w:tcPr>
          <w:p w14:paraId="0883E98B"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 xml:space="preserve">El sistema permitirá la opción de eliminar a un empleado </w:t>
            </w:r>
            <w:r>
              <w:rPr>
                <w:rFonts w:ascii="Calibri" w:eastAsia="Calibri" w:hAnsi="Calibri" w:cs="Calibri"/>
                <w:i/>
                <w:color w:val="000000"/>
                <w:lang w:val="es-EC"/>
              </w:rPr>
              <w:t>de la base de datos del sistema, una vez que este mismo haya dejado de prestar sus servicios en la empresa municipal.</w:t>
            </w:r>
          </w:p>
        </w:tc>
      </w:tr>
      <w:tr w:rsidR="00E27303" w14:paraId="43A44CEB"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58B96CDF"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lastRenderedPageBreak/>
              <w:t>Fecha de revisión y versión:</w:t>
            </w:r>
          </w:p>
        </w:tc>
        <w:tc>
          <w:tcPr>
            <w:tcW w:w="7320" w:type="dxa"/>
            <w:tcBorders>
              <w:top w:val="single" w:sz="6" w:space="0" w:color="000000"/>
              <w:left w:val="single" w:sz="6" w:space="0" w:color="000000"/>
              <w:bottom w:val="single" w:sz="6" w:space="0" w:color="000000"/>
              <w:right w:val="single" w:sz="6" w:space="0" w:color="000000"/>
            </w:tcBorders>
          </w:tcPr>
          <w:p w14:paraId="5C9289D7" w14:textId="77777777" w:rsidR="00E27303" w:rsidRPr="00977223" w:rsidRDefault="00E27303" w:rsidP="00DC13DF">
            <w:pPr>
              <w:spacing w:line="259" w:lineRule="auto"/>
              <w:rPr>
                <w:rFonts w:ascii="Calibri" w:eastAsia="Calibri" w:hAnsi="Calibri" w:cs="Calibri"/>
                <w:i/>
                <w:color w:val="000000"/>
              </w:rPr>
            </w:pPr>
            <w:r>
              <w:rPr>
                <w:rFonts w:ascii="Calibri" w:eastAsia="Calibri" w:hAnsi="Calibri" w:cs="Calibri"/>
                <w:i/>
                <w:color w:val="000000"/>
                <w:lang w:val="es-EC"/>
              </w:rPr>
              <w:t>20</w:t>
            </w:r>
            <w:r w:rsidRPr="00977223">
              <w:rPr>
                <w:rFonts w:ascii="Calibri" w:eastAsia="Calibri" w:hAnsi="Calibri" w:cs="Calibri"/>
                <w:i/>
                <w:color w:val="000000"/>
                <w:lang w:val="es-EC"/>
              </w:rPr>
              <w:t>/01/2022</w:t>
            </w:r>
          </w:p>
          <w:p w14:paraId="7CBEED58"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Versión 1.</w:t>
            </w:r>
            <w:r>
              <w:rPr>
                <w:rFonts w:ascii="Calibri" w:eastAsia="Calibri" w:hAnsi="Calibri" w:cs="Calibri"/>
                <w:i/>
                <w:color w:val="000000"/>
                <w:lang w:val="es-EC"/>
              </w:rPr>
              <w:t>3</w:t>
            </w:r>
          </w:p>
        </w:tc>
      </w:tr>
      <w:tr w:rsidR="00E27303" w14:paraId="73FF1D7C"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1127A845"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Prioridad:</w:t>
            </w:r>
          </w:p>
        </w:tc>
        <w:tc>
          <w:tcPr>
            <w:tcW w:w="7320" w:type="dxa"/>
            <w:tcBorders>
              <w:top w:val="single" w:sz="6" w:space="0" w:color="000000"/>
              <w:left w:val="single" w:sz="6" w:space="0" w:color="000000"/>
              <w:bottom w:val="single" w:sz="6" w:space="0" w:color="000000"/>
              <w:right w:val="single" w:sz="6" w:space="0" w:color="000000"/>
            </w:tcBorders>
          </w:tcPr>
          <w:p w14:paraId="396F0AD3" w14:textId="77777777" w:rsidR="00E27303" w:rsidRPr="00977223" w:rsidRDefault="00E27303" w:rsidP="00DC13DF">
            <w:pPr>
              <w:spacing w:line="259" w:lineRule="auto"/>
              <w:rPr>
                <w:rFonts w:ascii="Calibri" w:eastAsia="Calibri" w:hAnsi="Calibri" w:cs="Calibri"/>
                <w:i/>
                <w:color w:val="000000"/>
              </w:rPr>
            </w:pPr>
            <w:r w:rsidRPr="00977223">
              <w:rPr>
                <w:rFonts w:ascii="Calibri" w:eastAsia="Calibri" w:hAnsi="Calibri" w:cs="Calibri"/>
                <w:i/>
                <w:color w:val="000000"/>
                <w:lang w:val="es-EC"/>
              </w:rPr>
              <w:t>Alta</w:t>
            </w:r>
          </w:p>
        </w:tc>
      </w:tr>
    </w:tbl>
    <w:p w14:paraId="1D1B2046" w14:textId="77777777" w:rsidR="00E27303" w:rsidRPr="0065716A" w:rsidRDefault="00E27303" w:rsidP="00E27303">
      <w:pPr>
        <w:spacing w:after="160" w:line="259" w:lineRule="auto"/>
        <w:ind w:left="708"/>
        <w:rPr>
          <w:rFonts w:ascii="Calibri" w:hAnsi="Calibri"/>
          <w:i/>
          <w:color w:val="000000"/>
        </w:rPr>
      </w:pPr>
    </w:p>
    <w:tbl>
      <w:tblPr>
        <w:tblW w:w="0" w:type="auto"/>
        <w:jc w:val="center"/>
        <w:tblLayout w:type="fixed"/>
        <w:tblLook w:val="0600" w:firstRow="0" w:lastRow="0" w:firstColumn="0" w:lastColumn="0" w:noHBand="1" w:noVBand="1"/>
      </w:tblPr>
      <w:tblGrid>
        <w:gridCol w:w="1590"/>
        <w:gridCol w:w="7320"/>
      </w:tblGrid>
      <w:tr w:rsidR="00E27303" w14:paraId="3BB01C1B"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34B1EB95"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Número:</w:t>
            </w:r>
          </w:p>
        </w:tc>
        <w:tc>
          <w:tcPr>
            <w:tcW w:w="7320" w:type="dxa"/>
            <w:tcBorders>
              <w:top w:val="single" w:sz="6" w:space="0" w:color="000000"/>
              <w:left w:val="single" w:sz="6" w:space="0" w:color="000000"/>
              <w:bottom w:val="single" w:sz="6" w:space="0" w:color="000000"/>
              <w:right w:val="single" w:sz="6" w:space="0" w:color="000000"/>
            </w:tcBorders>
          </w:tcPr>
          <w:p w14:paraId="28A777EA" w14:textId="77777777" w:rsidR="00E27303" w:rsidRPr="0065716A" w:rsidRDefault="00E27303" w:rsidP="00DC13DF">
            <w:pPr>
              <w:spacing w:line="259" w:lineRule="auto"/>
              <w:rPr>
                <w:rFonts w:ascii="Calibri" w:hAnsi="Calibri"/>
                <w:b/>
                <w:i/>
                <w:color w:val="000000"/>
              </w:rPr>
            </w:pPr>
            <w:r w:rsidRPr="0065716A">
              <w:rPr>
                <w:rFonts w:ascii="Calibri" w:hAnsi="Calibri"/>
                <w:b/>
                <w:i/>
                <w:color w:val="000000"/>
                <w:lang w:val="es-EC"/>
              </w:rPr>
              <w:t>RF-0</w:t>
            </w:r>
            <w:r>
              <w:rPr>
                <w:rFonts w:ascii="Calibri" w:hAnsi="Calibri"/>
                <w:b/>
                <w:i/>
                <w:color w:val="000000"/>
                <w:lang w:val="es-EC"/>
              </w:rPr>
              <w:t>8</w:t>
            </w:r>
          </w:p>
        </w:tc>
      </w:tr>
      <w:tr w:rsidR="00E27303" w14:paraId="4F49C68E"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6E331850"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Título:</w:t>
            </w:r>
          </w:p>
        </w:tc>
        <w:tc>
          <w:tcPr>
            <w:tcW w:w="7320" w:type="dxa"/>
            <w:tcBorders>
              <w:top w:val="single" w:sz="6" w:space="0" w:color="000000"/>
              <w:left w:val="single" w:sz="6" w:space="0" w:color="000000"/>
              <w:bottom w:val="single" w:sz="6" w:space="0" w:color="000000"/>
              <w:right w:val="single" w:sz="6" w:space="0" w:color="000000"/>
            </w:tcBorders>
          </w:tcPr>
          <w:p w14:paraId="3938B378" w14:textId="77777777" w:rsidR="00E27303" w:rsidRPr="0065716A" w:rsidRDefault="00E27303" w:rsidP="00DC13DF">
            <w:pPr>
              <w:spacing w:line="259" w:lineRule="auto"/>
              <w:rPr>
                <w:rFonts w:ascii="Calibri" w:hAnsi="Calibri"/>
                <w:i/>
                <w:color w:val="000000"/>
                <w:lang w:val="es-EC"/>
              </w:rPr>
            </w:pPr>
            <w:r w:rsidRPr="00C61B55">
              <w:rPr>
                <w:rFonts w:ascii="Calibri" w:hAnsi="Calibri"/>
                <w:i/>
                <w:color w:val="000000"/>
                <w:lang w:val="es-EC"/>
              </w:rPr>
              <w:t>Registro de propietario de vehículo</w:t>
            </w:r>
          </w:p>
        </w:tc>
      </w:tr>
      <w:tr w:rsidR="00E27303" w14:paraId="3746C690"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5C5305C2"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Texto:</w:t>
            </w:r>
          </w:p>
        </w:tc>
        <w:tc>
          <w:tcPr>
            <w:tcW w:w="7320" w:type="dxa"/>
            <w:tcBorders>
              <w:top w:val="single" w:sz="6" w:space="0" w:color="000000"/>
              <w:left w:val="single" w:sz="6" w:space="0" w:color="000000"/>
              <w:bottom w:val="single" w:sz="6" w:space="0" w:color="000000"/>
              <w:right w:val="single" w:sz="6" w:space="0" w:color="000000"/>
            </w:tcBorders>
          </w:tcPr>
          <w:p w14:paraId="7810CAF3"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 xml:space="preserve">El sistema permitirá registrar a los propietarios de los vehículos </w:t>
            </w:r>
          </w:p>
        </w:tc>
      </w:tr>
      <w:tr w:rsidR="00E27303" w14:paraId="032391FD"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313C4693"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Tipo:</w:t>
            </w:r>
          </w:p>
        </w:tc>
        <w:tc>
          <w:tcPr>
            <w:tcW w:w="7320" w:type="dxa"/>
            <w:tcBorders>
              <w:top w:val="single" w:sz="6" w:space="0" w:color="000000"/>
              <w:left w:val="single" w:sz="6" w:space="0" w:color="000000"/>
              <w:bottom w:val="single" w:sz="6" w:space="0" w:color="000000"/>
              <w:right w:val="single" w:sz="6" w:space="0" w:color="000000"/>
            </w:tcBorders>
          </w:tcPr>
          <w:p w14:paraId="706C3B15"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Funcional - Datos</w:t>
            </w:r>
          </w:p>
        </w:tc>
      </w:tr>
      <w:tr w:rsidR="00E27303" w14:paraId="0B38B7AA"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06A4460B"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Detalles de requisitos y restricciones:</w:t>
            </w:r>
          </w:p>
        </w:tc>
        <w:tc>
          <w:tcPr>
            <w:tcW w:w="7320" w:type="dxa"/>
            <w:tcBorders>
              <w:top w:val="single" w:sz="6" w:space="0" w:color="000000"/>
              <w:left w:val="single" w:sz="6" w:space="0" w:color="000000"/>
              <w:bottom w:val="single" w:sz="6" w:space="0" w:color="000000"/>
              <w:right w:val="single" w:sz="6" w:space="0" w:color="000000"/>
            </w:tcBorders>
          </w:tcPr>
          <w:p w14:paraId="671FD123"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permitirá el registro de los propietarios de los vehículos, se realizará llenando los siguientes campos:</w:t>
            </w:r>
          </w:p>
          <w:p w14:paraId="4AA724F0" w14:textId="77777777" w:rsidR="00E27303" w:rsidRPr="0065716A" w:rsidRDefault="00E27303" w:rsidP="00DC13DF">
            <w:pPr>
              <w:pStyle w:val="Prrafodelista"/>
              <w:numPr>
                <w:ilvl w:val="0"/>
                <w:numId w:val="36"/>
              </w:numPr>
              <w:spacing w:beforeAutospacing="1" w:afterAutospacing="1"/>
              <w:rPr>
                <w:rFonts w:ascii="Calibri" w:hAnsi="Calibri"/>
                <w:i/>
              </w:rPr>
            </w:pPr>
            <w:r w:rsidRPr="0065716A">
              <w:rPr>
                <w:rStyle w:val="normaltextrun"/>
                <w:rFonts w:ascii="Calibri" w:hAnsi="Calibri"/>
                <w:i/>
                <w:lang w:val="es-EC"/>
              </w:rPr>
              <w:t>Cedula de identidad/RUC (campo alfanumérico – longitud 12)</w:t>
            </w:r>
            <w:r w:rsidRPr="0065716A">
              <w:rPr>
                <w:rStyle w:val="eop"/>
                <w:rFonts w:ascii="Calibri" w:hAnsi="Calibri"/>
                <w:i/>
                <w:lang w:val="es-EC"/>
              </w:rPr>
              <w:t> </w:t>
            </w:r>
          </w:p>
          <w:p w14:paraId="0940F810" w14:textId="77777777" w:rsidR="00E27303" w:rsidRPr="0065716A" w:rsidRDefault="00E27303" w:rsidP="00DC13DF">
            <w:pPr>
              <w:pStyle w:val="Prrafodelista"/>
              <w:numPr>
                <w:ilvl w:val="0"/>
                <w:numId w:val="36"/>
              </w:numPr>
              <w:spacing w:beforeAutospacing="1" w:afterAutospacing="1"/>
              <w:rPr>
                <w:rFonts w:ascii="Calibri" w:hAnsi="Calibri"/>
                <w:i/>
              </w:rPr>
            </w:pPr>
            <w:r w:rsidRPr="0065716A">
              <w:rPr>
                <w:rStyle w:val="normaltextrun"/>
                <w:rFonts w:ascii="Calibri" w:hAnsi="Calibri"/>
                <w:i/>
                <w:lang w:val="es-EC"/>
              </w:rPr>
              <w:t>Nombre completo (campo de texto – longitud 30)</w:t>
            </w:r>
            <w:r w:rsidRPr="0065716A">
              <w:rPr>
                <w:rStyle w:val="eop"/>
                <w:rFonts w:ascii="Calibri" w:hAnsi="Calibri"/>
                <w:i/>
                <w:lang w:val="es-EC"/>
              </w:rPr>
              <w:t> </w:t>
            </w:r>
          </w:p>
          <w:p w14:paraId="1C792E5E" w14:textId="77777777" w:rsidR="00E27303" w:rsidRPr="0065716A" w:rsidRDefault="00E27303" w:rsidP="00DC13DF">
            <w:pPr>
              <w:pStyle w:val="Prrafodelista"/>
              <w:numPr>
                <w:ilvl w:val="0"/>
                <w:numId w:val="36"/>
              </w:numPr>
              <w:spacing w:beforeAutospacing="1" w:afterAutospacing="1"/>
              <w:rPr>
                <w:rFonts w:ascii="Calibri" w:hAnsi="Calibri"/>
                <w:i/>
              </w:rPr>
            </w:pPr>
            <w:r w:rsidRPr="0065716A">
              <w:rPr>
                <w:rStyle w:val="normaltextrun"/>
                <w:rFonts w:ascii="Calibri" w:hAnsi="Calibri"/>
                <w:i/>
                <w:lang w:val="es-EC"/>
              </w:rPr>
              <w:t>Teléfono (campo numérico – longitud 10)</w:t>
            </w:r>
            <w:r w:rsidRPr="0065716A">
              <w:rPr>
                <w:rStyle w:val="eop"/>
                <w:rFonts w:ascii="Calibri" w:hAnsi="Calibri"/>
                <w:i/>
                <w:lang w:val="es-EC"/>
              </w:rPr>
              <w:t> </w:t>
            </w:r>
          </w:p>
          <w:p w14:paraId="6FF49A99" w14:textId="77777777" w:rsidR="00E27303" w:rsidRPr="0065716A" w:rsidRDefault="00E27303" w:rsidP="00DC13DF">
            <w:pPr>
              <w:pStyle w:val="Prrafodelista"/>
              <w:numPr>
                <w:ilvl w:val="0"/>
                <w:numId w:val="36"/>
              </w:numPr>
              <w:spacing w:beforeAutospacing="1" w:afterAutospacing="1"/>
              <w:rPr>
                <w:rFonts w:ascii="Calibri" w:hAnsi="Calibri"/>
                <w:i/>
              </w:rPr>
            </w:pPr>
            <w:r w:rsidRPr="0065716A">
              <w:rPr>
                <w:rStyle w:val="normaltextrun"/>
                <w:rFonts w:ascii="Calibri" w:hAnsi="Calibri"/>
                <w:i/>
                <w:lang w:val="es-EC"/>
              </w:rPr>
              <w:t>Dirección de correo electrónico (campo de alfanumérico – longitud 30)</w:t>
            </w:r>
            <w:r w:rsidRPr="0065716A">
              <w:rPr>
                <w:rStyle w:val="eop"/>
                <w:rFonts w:ascii="Calibri" w:hAnsi="Calibri"/>
                <w:i/>
                <w:lang w:val="es-EC"/>
              </w:rPr>
              <w:t> </w:t>
            </w:r>
          </w:p>
          <w:p w14:paraId="15DBC03E" w14:textId="77777777" w:rsidR="00E27303" w:rsidRPr="0065716A" w:rsidRDefault="00E27303" w:rsidP="00DC13DF">
            <w:pPr>
              <w:pStyle w:val="Prrafodelista"/>
              <w:numPr>
                <w:ilvl w:val="0"/>
                <w:numId w:val="36"/>
              </w:numPr>
              <w:spacing w:beforeAutospacing="1" w:afterAutospacing="1"/>
              <w:rPr>
                <w:rFonts w:ascii="Calibri" w:hAnsi="Calibri"/>
                <w:i/>
              </w:rPr>
            </w:pPr>
            <w:r w:rsidRPr="0065716A">
              <w:rPr>
                <w:rStyle w:val="eop"/>
                <w:rFonts w:ascii="Calibri" w:hAnsi="Calibri"/>
                <w:i/>
                <w:lang w:val="es-EC"/>
              </w:rPr>
              <w:t>Dirección domiciliaria (campo de texto – longitud 100)</w:t>
            </w:r>
          </w:p>
          <w:p w14:paraId="2A6ACA4A" w14:textId="77777777" w:rsidR="00E27303" w:rsidRPr="0065716A" w:rsidRDefault="00E27303" w:rsidP="00DC13DF">
            <w:pPr>
              <w:pStyle w:val="Prrafodelista"/>
              <w:numPr>
                <w:ilvl w:val="0"/>
                <w:numId w:val="36"/>
              </w:numPr>
              <w:spacing w:beforeAutospacing="1" w:afterAutospacing="1"/>
              <w:rPr>
                <w:rFonts w:ascii="Calibri" w:hAnsi="Calibri"/>
                <w:i/>
              </w:rPr>
            </w:pPr>
            <w:r w:rsidRPr="0065716A">
              <w:rPr>
                <w:rStyle w:val="eop"/>
                <w:rFonts w:ascii="Calibri" w:hAnsi="Calibri"/>
                <w:i/>
                <w:lang w:val="es-EC"/>
              </w:rPr>
              <w:t xml:space="preserve">Fecha de nacimiento (campo date – </w:t>
            </w:r>
            <w:proofErr w:type="spellStart"/>
            <w:r w:rsidRPr="0065716A">
              <w:rPr>
                <w:rStyle w:val="eop"/>
                <w:rFonts w:ascii="Calibri" w:hAnsi="Calibri"/>
                <w:i/>
                <w:lang w:val="es-EC"/>
              </w:rPr>
              <w:t>dd</w:t>
            </w:r>
            <w:proofErr w:type="spellEnd"/>
            <w:r w:rsidRPr="0065716A">
              <w:rPr>
                <w:rStyle w:val="eop"/>
                <w:rFonts w:ascii="Calibri" w:hAnsi="Calibri"/>
                <w:i/>
                <w:lang w:val="es-EC"/>
              </w:rPr>
              <w:t>/mm/</w:t>
            </w:r>
            <w:proofErr w:type="spellStart"/>
            <w:r w:rsidRPr="0065716A">
              <w:rPr>
                <w:rStyle w:val="eop"/>
                <w:rFonts w:ascii="Calibri" w:hAnsi="Calibri"/>
                <w:i/>
                <w:lang w:val="es-EC"/>
              </w:rPr>
              <w:t>aaaa</w:t>
            </w:r>
            <w:proofErr w:type="spellEnd"/>
            <w:r w:rsidRPr="0065716A">
              <w:rPr>
                <w:rStyle w:val="eop"/>
                <w:rFonts w:ascii="Calibri" w:hAnsi="Calibri"/>
                <w:i/>
                <w:lang w:val="es-EC"/>
              </w:rPr>
              <w:t>)</w:t>
            </w:r>
          </w:p>
          <w:p w14:paraId="5DDF4276" w14:textId="77777777" w:rsidR="00E27303" w:rsidRPr="0065716A" w:rsidRDefault="00E27303" w:rsidP="00DC13DF">
            <w:pPr>
              <w:pStyle w:val="Prrafodelista"/>
              <w:numPr>
                <w:ilvl w:val="0"/>
                <w:numId w:val="36"/>
              </w:numPr>
              <w:spacing w:after="160"/>
              <w:rPr>
                <w:rFonts w:ascii="Calibri" w:hAnsi="Calibri"/>
                <w:i/>
              </w:rPr>
            </w:pPr>
            <w:r w:rsidRPr="0065716A">
              <w:rPr>
                <w:rFonts w:ascii="Calibri" w:hAnsi="Calibri"/>
                <w:i/>
                <w:lang w:val="es-EC"/>
              </w:rPr>
              <w:t>Placa del vehículo (campo de alfanumérico – longitud 30) </w:t>
            </w:r>
          </w:p>
          <w:p w14:paraId="590590F1" w14:textId="77777777" w:rsidR="00E27303" w:rsidRPr="0065716A" w:rsidRDefault="00E27303" w:rsidP="00DC13DF">
            <w:pPr>
              <w:pStyle w:val="Prrafodelista"/>
              <w:numPr>
                <w:ilvl w:val="0"/>
                <w:numId w:val="36"/>
              </w:numPr>
              <w:spacing w:after="160"/>
              <w:rPr>
                <w:rFonts w:ascii="Calibri" w:hAnsi="Calibri"/>
                <w:i/>
              </w:rPr>
            </w:pPr>
            <w:r w:rsidRPr="0065716A">
              <w:rPr>
                <w:rFonts w:ascii="Calibri" w:hAnsi="Calibri"/>
                <w:i/>
                <w:lang w:val="es-EC"/>
              </w:rPr>
              <w:t>Chasis del vehículo (campo de alfanumérico – longitud 30) </w:t>
            </w:r>
          </w:p>
          <w:p w14:paraId="459652DB" w14:textId="77777777" w:rsidR="00E27303" w:rsidRPr="0065716A" w:rsidRDefault="00E27303" w:rsidP="00DC13DF">
            <w:pPr>
              <w:pStyle w:val="Prrafodelista"/>
              <w:numPr>
                <w:ilvl w:val="0"/>
                <w:numId w:val="36"/>
              </w:numPr>
              <w:spacing w:after="160"/>
              <w:rPr>
                <w:rFonts w:ascii="Calibri" w:hAnsi="Calibri"/>
                <w:i/>
              </w:rPr>
            </w:pPr>
            <w:r w:rsidRPr="0065716A">
              <w:rPr>
                <w:rFonts w:ascii="Calibri" w:hAnsi="Calibri"/>
                <w:i/>
                <w:lang w:val="es-EC"/>
              </w:rPr>
              <w:t>Marca del vehículo (campo de alfanumérico – longitud 30) </w:t>
            </w:r>
          </w:p>
          <w:p w14:paraId="32F56537" w14:textId="77777777" w:rsidR="00E27303" w:rsidRPr="0065716A" w:rsidRDefault="00E27303" w:rsidP="00DC13DF">
            <w:pPr>
              <w:pStyle w:val="Prrafodelista"/>
              <w:numPr>
                <w:ilvl w:val="0"/>
                <w:numId w:val="36"/>
              </w:numPr>
              <w:spacing w:after="160"/>
              <w:rPr>
                <w:rFonts w:ascii="Calibri" w:hAnsi="Calibri"/>
                <w:i/>
              </w:rPr>
            </w:pPr>
            <w:r w:rsidRPr="0065716A">
              <w:rPr>
                <w:rFonts w:ascii="Calibri" w:hAnsi="Calibri"/>
                <w:i/>
                <w:lang w:val="es-EC"/>
              </w:rPr>
              <w:t>Modelo del vehículo (campo de alfanumérico – longitud 30) </w:t>
            </w:r>
          </w:p>
        </w:tc>
      </w:tr>
      <w:tr w:rsidR="00E27303" w14:paraId="67DC18A4"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19EAAF94"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Fecha de revisión y versión:</w:t>
            </w:r>
          </w:p>
        </w:tc>
        <w:tc>
          <w:tcPr>
            <w:tcW w:w="7320" w:type="dxa"/>
            <w:tcBorders>
              <w:top w:val="single" w:sz="6" w:space="0" w:color="000000"/>
              <w:left w:val="single" w:sz="6" w:space="0" w:color="000000"/>
              <w:bottom w:val="single" w:sz="6" w:space="0" w:color="000000"/>
              <w:right w:val="single" w:sz="6" w:space="0" w:color="000000"/>
            </w:tcBorders>
          </w:tcPr>
          <w:p w14:paraId="5B5E8ACB"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10/01/2022</w:t>
            </w:r>
          </w:p>
          <w:p w14:paraId="54FF7944"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Versión 1.2</w:t>
            </w:r>
          </w:p>
        </w:tc>
      </w:tr>
      <w:tr w:rsidR="00E27303" w14:paraId="318BC53E"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01AA3DD9"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Prioridad:</w:t>
            </w:r>
          </w:p>
        </w:tc>
        <w:tc>
          <w:tcPr>
            <w:tcW w:w="7320" w:type="dxa"/>
            <w:tcBorders>
              <w:top w:val="single" w:sz="6" w:space="0" w:color="000000"/>
              <w:left w:val="single" w:sz="6" w:space="0" w:color="000000"/>
              <w:bottom w:val="single" w:sz="6" w:space="0" w:color="000000"/>
              <w:right w:val="single" w:sz="6" w:space="0" w:color="000000"/>
            </w:tcBorders>
          </w:tcPr>
          <w:p w14:paraId="7B136161"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Alta</w:t>
            </w:r>
          </w:p>
        </w:tc>
      </w:tr>
    </w:tbl>
    <w:p w14:paraId="5A1ABC68" w14:textId="77777777" w:rsidR="00E27303" w:rsidRPr="0065716A" w:rsidRDefault="00E27303" w:rsidP="00E27303">
      <w:pPr>
        <w:spacing w:after="160" w:line="259" w:lineRule="auto"/>
        <w:rPr>
          <w:rFonts w:ascii="Calibri" w:hAnsi="Calibri"/>
          <w:i/>
          <w:color w:val="000000"/>
        </w:rPr>
      </w:pPr>
    </w:p>
    <w:tbl>
      <w:tblPr>
        <w:tblW w:w="0" w:type="auto"/>
        <w:jc w:val="center"/>
        <w:tblLayout w:type="fixed"/>
        <w:tblLook w:val="0600" w:firstRow="0" w:lastRow="0" w:firstColumn="0" w:lastColumn="0" w:noHBand="1" w:noVBand="1"/>
      </w:tblPr>
      <w:tblGrid>
        <w:gridCol w:w="1590"/>
        <w:gridCol w:w="7320"/>
      </w:tblGrid>
      <w:tr w:rsidR="00E27303" w14:paraId="040FE17B"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4EBAB64D"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Número:</w:t>
            </w:r>
          </w:p>
        </w:tc>
        <w:tc>
          <w:tcPr>
            <w:tcW w:w="7320" w:type="dxa"/>
            <w:tcBorders>
              <w:top w:val="single" w:sz="6" w:space="0" w:color="000000"/>
              <w:left w:val="single" w:sz="6" w:space="0" w:color="000000"/>
              <w:bottom w:val="single" w:sz="6" w:space="0" w:color="000000"/>
              <w:right w:val="single" w:sz="6" w:space="0" w:color="000000"/>
            </w:tcBorders>
          </w:tcPr>
          <w:p w14:paraId="6BF07D9D" w14:textId="77777777" w:rsidR="00E27303" w:rsidRPr="0065716A" w:rsidRDefault="00E27303" w:rsidP="00DC13DF">
            <w:pPr>
              <w:spacing w:line="259" w:lineRule="auto"/>
              <w:rPr>
                <w:rFonts w:ascii="Calibri" w:hAnsi="Calibri"/>
                <w:b/>
                <w:i/>
                <w:color w:val="000000"/>
              </w:rPr>
            </w:pPr>
            <w:r w:rsidRPr="0065716A">
              <w:rPr>
                <w:rFonts w:ascii="Calibri" w:hAnsi="Calibri"/>
                <w:b/>
                <w:i/>
                <w:color w:val="000000"/>
                <w:lang w:val="es-EC"/>
              </w:rPr>
              <w:t>RF-0</w:t>
            </w:r>
            <w:r>
              <w:rPr>
                <w:rFonts w:ascii="Calibri" w:hAnsi="Calibri"/>
                <w:b/>
                <w:i/>
                <w:color w:val="000000"/>
                <w:lang w:val="es-EC"/>
              </w:rPr>
              <w:t>9</w:t>
            </w:r>
          </w:p>
        </w:tc>
      </w:tr>
      <w:tr w:rsidR="00E27303" w14:paraId="0F46B0C8"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7049DF75"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Título:</w:t>
            </w:r>
          </w:p>
        </w:tc>
        <w:tc>
          <w:tcPr>
            <w:tcW w:w="7320" w:type="dxa"/>
            <w:tcBorders>
              <w:top w:val="single" w:sz="6" w:space="0" w:color="000000"/>
              <w:left w:val="single" w:sz="6" w:space="0" w:color="000000"/>
              <w:bottom w:val="single" w:sz="6" w:space="0" w:color="000000"/>
              <w:right w:val="single" w:sz="6" w:space="0" w:color="000000"/>
            </w:tcBorders>
          </w:tcPr>
          <w:p w14:paraId="5D0E790C" w14:textId="77777777" w:rsidR="00E27303" w:rsidRPr="0065716A" w:rsidRDefault="00E27303" w:rsidP="00DC13DF">
            <w:pPr>
              <w:spacing w:line="259" w:lineRule="auto"/>
              <w:rPr>
                <w:rFonts w:ascii="Calibri" w:hAnsi="Calibri"/>
                <w:i/>
                <w:color w:val="000000"/>
                <w:lang w:val="es-EC"/>
              </w:rPr>
            </w:pPr>
            <w:r w:rsidRPr="00C61B55">
              <w:rPr>
                <w:rFonts w:ascii="Calibri" w:hAnsi="Calibri"/>
                <w:i/>
                <w:color w:val="000000"/>
                <w:lang w:val="es-EC"/>
              </w:rPr>
              <w:t>Modificación de propietario de vehículo</w:t>
            </w:r>
          </w:p>
        </w:tc>
      </w:tr>
      <w:tr w:rsidR="00E27303" w14:paraId="50B155FE"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25F89FF5"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Texto:</w:t>
            </w:r>
          </w:p>
        </w:tc>
        <w:tc>
          <w:tcPr>
            <w:tcW w:w="7320" w:type="dxa"/>
            <w:tcBorders>
              <w:top w:val="single" w:sz="6" w:space="0" w:color="000000"/>
              <w:left w:val="single" w:sz="6" w:space="0" w:color="000000"/>
              <w:bottom w:val="single" w:sz="6" w:space="0" w:color="000000"/>
              <w:right w:val="single" w:sz="6" w:space="0" w:color="000000"/>
            </w:tcBorders>
          </w:tcPr>
          <w:p w14:paraId="4E1D2F6D"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 xml:space="preserve">El sistema permitirá modificar los datos de los propietarios de los vehículos </w:t>
            </w:r>
          </w:p>
        </w:tc>
      </w:tr>
      <w:tr w:rsidR="00E27303" w14:paraId="44A8CCB6"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3E3CD29B"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Tipo:</w:t>
            </w:r>
          </w:p>
        </w:tc>
        <w:tc>
          <w:tcPr>
            <w:tcW w:w="7320" w:type="dxa"/>
            <w:tcBorders>
              <w:top w:val="single" w:sz="6" w:space="0" w:color="000000"/>
              <w:left w:val="single" w:sz="6" w:space="0" w:color="000000"/>
              <w:bottom w:val="single" w:sz="6" w:space="0" w:color="000000"/>
              <w:right w:val="single" w:sz="6" w:space="0" w:color="000000"/>
            </w:tcBorders>
          </w:tcPr>
          <w:p w14:paraId="3E685C46"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Funcional – Datos</w:t>
            </w:r>
          </w:p>
        </w:tc>
      </w:tr>
      <w:tr w:rsidR="00E27303" w14:paraId="53756D7F"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1AC22F72"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Detalles de requisitos y restricciones:</w:t>
            </w:r>
          </w:p>
        </w:tc>
        <w:tc>
          <w:tcPr>
            <w:tcW w:w="7320" w:type="dxa"/>
            <w:tcBorders>
              <w:top w:val="single" w:sz="6" w:space="0" w:color="000000"/>
              <w:left w:val="single" w:sz="6" w:space="0" w:color="000000"/>
              <w:bottom w:val="single" w:sz="6" w:space="0" w:color="000000"/>
              <w:right w:val="single" w:sz="6" w:space="0" w:color="000000"/>
            </w:tcBorders>
          </w:tcPr>
          <w:p w14:paraId="26A2ED46" w14:textId="77777777" w:rsidR="00E27303" w:rsidRPr="00113D28" w:rsidRDefault="00E27303" w:rsidP="00DC13DF">
            <w:pPr>
              <w:spacing w:line="259" w:lineRule="auto"/>
              <w:rPr>
                <w:rFonts w:ascii="Calibri" w:hAnsi="Calibri"/>
                <w:i/>
                <w:color w:val="000000"/>
              </w:rPr>
            </w:pPr>
            <w:r w:rsidRPr="0065716A">
              <w:rPr>
                <w:rFonts w:ascii="Calibri" w:hAnsi="Calibri"/>
                <w:i/>
                <w:color w:val="000000"/>
                <w:lang w:val="es-EC"/>
              </w:rPr>
              <w:t>El sistema permitirá modificar la información de los propietarios de los vehículos que se encuentren registrados correctamente</w:t>
            </w:r>
            <w:r>
              <w:rPr>
                <w:rFonts w:ascii="Calibri" w:hAnsi="Calibri"/>
                <w:i/>
                <w:color w:val="000000"/>
                <w:lang w:val="es-EC"/>
              </w:rPr>
              <w:t>. Se podrán modificar los datos de los campos que se hacen referencia en el RF-07.</w:t>
            </w:r>
          </w:p>
        </w:tc>
      </w:tr>
      <w:tr w:rsidR="00E27303" w14:paraId="31419961"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5AF67D86"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Fecha de revisión y versión:</w:t>
            </w:r>
          </w:p>
        </w:tc>
        <w:tc>
          <w:tcPr>
            <w:tcW w:w="7320" w:type="dxa"/>
            <w:tcBorders>
              <w:top w:val="single" w:sz="6" w:space="0" w:color="000000"/>
              <w:left w:val="single" w:sz="6" w:space="0" w:color="000000"/>
              <w:bottom w:val="single" w:sz="6" w:space="0" w:color="000000"/>
              <w:right w:val="single" w:sz="6" w:space="0" w:color="000000"/>
            </w:tcBorders>
          </w:tcPr>
          <w:p w14:paraId="3D3A5618" w14:textId="77777777" w:rsidR="00E27303" w:rsidRPr="0065716A" w:rsidRDefault="00E27303" w:rsidP="00DC13DF">
            <w:pPr>
              <w:spacing w:line="259" w:lineRule="auto"/>
              <w:rPr>
                <w:rFonts w:ascii="Calibri" w:hAnsi="Calibri"/>
                <w:i/>
                <w:color w:val="000000"/>
              </w:rPr>
            </w:pPr>
            <w:r>
              <w:rPr>
                <w:rFonts w:ascii="Calibri" w:hAnsi="Calibri"/>
                <w:i/>
                <w:color w:val="000000"/>
                <w:lang w:val="es-EC"/>
              </w:rPr>
              <w:t>20</w:t>
            </w:r>
            <w:r w:rsidRPr="0065716A">
              <w:rPr>
                <w:rFonts w:ascii="Calibri" w:hAnsi="Calibri"/>
                <w:i/>
                <w:color w:val="000000"/>
                <w:lang w:val="es-EC"/>
              </w:rPr>
              <w:t>/01/2022</w:t>
            </w:r>
          </w:p>
          <w:p w14:paraId="0205BD73"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Versión 1</w:t>
            </w:r>
            <w:r>
              <w:rPr>
                <w:rFonts w:ascii="Calibri" w:hAnsi="Calibri"/>
                <w:i/>
                <w:color w:val="000000"/>
                <w:lang w:val="es-EC"/>
              </w:rPr>
              <w:t>.3</w:t>
            </w:r>
          </w:p>
        </w:tc>
      </w:tr>
      <w:tr w:rsidR="00E27303" w14:paraId="49E62835"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3CA5E559"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Prioridad:</w:t>
            </w:r>
          </w:p>
        </w:tc>
        <w:tc>
          <w:tcPr>
            <w:tcW w:w="7320" w:type="dxa"/>
            <w:tcBorders>
              <w:top w:val="single" w:sz="6" w:space="0" w:color="000000"/>
              <w:left w:val="single" w:sz="6" w:space="0" w:color="000000"/>
              <w:bottom w:val="single" w:sz="6" w:space="0" w:color="000000"/>
              <w:right w:val="single" w:sz="6" w:space="0" w:color="000000"/>
            </w:tcBorders>
          </w:tcPr>
          <w:p w14:paraId="435C6046"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Alta</w:t>
            </w:r>
          </w:p>
        </w:tc>
      </w:tr>
    </w:tbl>
    <w:p w14:paraId="1DA15DBC" w14:textId="77777777" w:rsidR="00E27303" w:rsidRPr="0065716A" w:rsidRDefault="00E27303" w:rsidP="00E27303">
      <w:pPr>
        <w:spacing w:after="160" w:line="259" w:lineRule="auto"/>
        <w:rPr>
          <w:rFonts w:ascii="Calibri" w:hAnsi="Calibri"/>
          <w:i/>
          <w:color w:val="000000"/>
        </w:rPr>
      </w:pPr>
    </w:p>
    <w:tbl>
      <w:tblPr>
        <w:tblW w:w="0" w:type="auto"/>
        <w:jc w:val="center"/>
        <w:tblLayout w:type="fixed"/>
        <w:tblLook w:val="0600" w:firstRow="0" w:lastRow="0" w:firstColumn="0" w:lastColumn="0" w:noHBand="1" w:noVBand="1"/>
      </w:tblPr>
      <w:tblGrid>
        <w:gridCol w:w="1590"/>
        <w:gridCol w:w="7320"/>
      </w:tblGrid>
      <w:tr w:rsidR="00E27303" w14:paraId="645B17DC"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5295BF07"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lastRenderedPageBreak/>
              <w:t>Número:</w:t>
            </w:r>
          </w:p>
        </w:tc>
        <w:tc>
          <w:tcPr>
            <w:tcW w:w="7320" w:type="dxa"/>
            <w:tcBorders>
              <w:top w:val="single" w:sz="6" w:space="0" w:color="000000"/>
              <w:left w:val="single" w:sz="6" w:space="0" w:color="000000"/>
              <w:bottom w:val="single" w:sz="6" w:space="0" w:color="000000"/>
              <w:right w:val="single" w:sz="6" w:space="0" w:color="000000"/>
            </w:tcBorders>
          </w:tcPr>
          <w:p w14:paraId="55CE3F31" w14:textId="77777777" w:rsidR="00E27303" w:rsidRPr="0065716A" w:rsidRDefault="00E27303" w:rsidP="00DC13DF">
            <w:pPr>
              <w:spacing w:line="259" w:lineRule="auto"/>
              <w:rPr>
                <w:rFonts w:ascii="Calibri" w:hAnsi="Calibri"/>
                <w:b/>
                <w:i/>
                <w:color w:val="000000"/>
              </w:rPr>
            </w:pPr>
            <w:r w:rsidRPr="0065716A">
              <w:rPr>
                <w:rFonts w:ascii="Calibri" w:hAnsi="Calibri"/>
                <w:b/>
                <w:i/>
                <w:color w:val="000000"/>
                <w:lang w:val="es-EC"/>
              </w:rPr>
              <w:t>RF-</w:t>
            </w:r>
            <w:r>
              <w:rPr>
                <w:rFonts w:ascii="Calibri" w:hAnsi="Calibri"/>
                <w:b/>
                <w:i/>
                <w:color w:val="000000"/>
                <w:lang w:val="es-EC"/>
              </w:rPr>
              <w:t>10</w:t>
            </w:r>
          </w:p>
        </w:tc>
      </w:tr>
      <w:tr w:rsidR="00E27303" w14:paraId="35123B86"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15AF43B1"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Título:</w:t>
            </w:r>
          </w:p>
        </w:tc>
        <w:tc>
          <w:tcPr>
            <w:tcW w:w="7320" w:type="dxa"/>
            <w:tcBorders>
              <w:top w:val="single" w:sz="6" w:space="0" w:color="000000"/>
              <w:left w:val="single" w:sz="6" w:space="0" w:color="000000"/>
              <w:bottom w:val="single" w:sz="6" w:space="0" w:color="000000"/>
              <w:right w:val="single" w:sz="6" w:space="0" w:color="000000"/>
            </w:tcBorders>
          </w:tcPr>
          <w:p w14:paraId="7FC49EEF" w14:textId="77777777" w:rsidR="00E27303" w:rsidRPr="0065716A" w:rsidRDefault="00E27303" w:rsidP="00DC13DF">
            <w:pPr>
              <w:spacing w:line="259" w:lineRule="auto"/>
              <w:rPr>
                <w:rFonts w:ascii="Calibri" w:hAnsi="Calibri"/>
                <w:i/>
                <w:color w:val="000000"/>
                <w:lang w:val="es-EC"/>
              </w:rPr>
            </w:pPr>
            <w:r>
              <w:rPr>
                <w:rFonts w:ascii="Calibri" w:hAnsi="Calibri"/>
                <w:i/>
                <w:color w:val="000000"/>
                <w:lang w:val="es-EC"/>
              </w:rPr>
              <w:t xml:space="preserve">Consulta </w:t>
            </w:r>
            <w:r w:rsidRPr="00C61B55">
              <w:rPr>
                <w:rFonts w:ascii="Calibri" w:hAnsi="Calibri"/>
                <w:i/>
                <w:color w:val="000000"/>
                <w:lang w:val="es-EC"/>
              </w:rPr>
              <w:t>de propietario de vehículo</w:t>
            </w:r>
          </w:p>
        </w:tc>
      </w:tr>
      <w:tr w:rsidR="00E27303" w14:paraId="7D73FCCA"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17825188"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Texto:</w:t>
            </w:r>
          </w:p>
        </w:tc>
        <w:tc>
          <w:tcPr>
            <w:tcW w:w="7320" w:type="dxa"/>
            <w:tcBorders>
              <w:top w:val="single" w:sz="6" w:space="0" w:color="000000"/>
              <w:left w:val="single" w:sz="6" w:space="0" w:color="000000"/>
              <w:bottom w:val="single" w:sz="6" w:space="0" w:color="000000"/>
              <w:right w:val="single" w:sz="6" w:space="0" w:color="000000"/>
            </w:tcBorders>
          </w:tcPr>
          <w:p w14:paraId="7D7E9DAD"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 xml:space="preserve">El sistema permitirá visualizar </w:t>
            </w:r>
            <w:r>
              <w:rPr>
                <w:rFonts w:ascii="Calibri" w:hAnsi="Calibri"/>
                <w:i/>
                <w:color w:val="000000"/>
                <w:lang w:val="es-EC"/>
              </w:rPr>
              <w:t xml:space="preserve">la información </w:t>
            </w:r>
            <w:r w:rsidRPr="0065716A">
              <w:rPr>
                <w:rFonts w:ascii="Calibri" w:hAnsi="Calibri"/>
                <w:i/>
                <w:color w:val="000000"/>
                <w:lang w:val="es-EC"/>
              </w:rPr>
              <w:t>de los propietarios de vehículos.</w:t>
            </w:r>
          </w:p>
        </w:tc>
      </w:tr>
      <w:tr w:rsidR="00E27303" w14:paraId="617FADDD"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65B5D6D4"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Tipo:</w:t>
            </w:r>
          </w:p>
        </w:tc>
        <w:tc>
          <w:tcPr>
            <w:tcW w:w="7320" w:type="dxa"/>
            <w:tcBorders>
              <w:top w:val="single" w:sz="6" w:space="0" w:color="000000"/>
              <w:left w:val="single" w:sz="6" w:space="0" w:color="000000"/>
              <w:bottom w:val="single" w:sz="6" w:space="0" w:color="000000"/>
              <w:right w:val="single" w:sz="6" w:space="0" w:color="000000"/>
            </w:tcBorders>
          </w:tcPr>
          <w:p w14:paraId="0BFF7031"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Funcional – Datos</w:t>
            </w:r>
          </w:p>
        </w:tc>
      </w:tr>
      <w:tr w:rsidR="003F0B27" w14:paraId="692447D7"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7A3DDB9C" w14:textId="77777777" w:rsidR="003F0B27" w:rsidRPr="0065716A" w:rsidRDefault="003F0B27" w:rsidP="003F0B27">
            <w:pPr>
              <w:spacing w:line="259" w:lineRule="auto"/>
              <w:rPr>
                <w:rFonts w:ascii="Calibri" w:hAnsi="Calibri"/>
                <w:i/>
                <w:color w:val="000000"/>
              </w:rPr>
            </w:pPr>
            <w:r w:rsidRPr="0065716A">
              <w:rPr>
                <w:rFonts w:ascii="Calibri" w:hAnsi="Calibri"/>
                <w:i/>
                <w:color w:val="000000"/>
                <w:lang w:val="es-EC"/>
              </w:rPr>
              <w:t>Detalles de requisitos y restricciones:</w:t>
            </w:r>
          </w:p>
        </w:tc>
        <w:tc>
          <w:tcPr>
            <w:tcW w:w="7320" w:type="dxa"/>
            <w:tcBorders>
              <w:top w:val="single" w:sz="6" w:space="0" w:color="000000"/>
              <w:left w:val="single" w:sz="6" w:space="0" w:color="000000"/>
              <w:bottom w:val="single" w:sz="6" w:space="0" w:color="000000"/>
              <w:right w:val="single" w:sz="6" w:space="0" w:color="000000"/>
            </w:tcBorders>
          </w:tcPr>
          <w:p w14:paraId="321EF831" w14:textId="75DE9460" w:rsidR="003F0B27" w:rsidRPr="00113D28" w:rsidRDefault="003F0B27" w:rsidP="003F0B27">
            <w:pPr>
              <w:spacing w:line="259" w:lineRule="auto"/>
              <w:rPr>
                <w:rFonts w:ascii="Calibri" w:hAnsi="Calibri"/>
                <w:i/>
                <w:color w:val="000000"/>
              </w:rPr>
            </w:pPr>
            <w:r w:rsidRPr="00977223">
              <w:rPr>
                <w:rFonts w:ascii="Calibri" w:eastAsia="Calibri" w:hAnsi="Calibri" w:cs="Calibri"/>
                <w:i/>
                <w:color w:val="000000"/>
                <w:lang w:val="es-EC"/>
              </w:rPr>
              <w:t xml:space="preserve">El sistema permitirá visualizar la nómina de los empleados, </w:t>
            </w:r>
            <w:r>
              <w:rPr>
                <w:rFonts w:ascii="Calibri" w:eastAsia="Calibri" w:hAnsi="Calibri" w:cs="Calibri"/>
                <w:i/>
                <w:color w:val="000000"/>
                <w:lang w:val="es-EC"/>
              </w:rPr>
              <w:t xml:space="preserve">el campo que se va a consultar será el </w:t>
            </w:r>
            <w:r w:rsidRPr="003F0B27">
              <w:rPr>
                <w:rFonts w:ascii="Calibri" w:eastAsia="Calibri" w:hAnsi="Calibri" w:cs="Calibri"/>
                <w:b/>
                <w:bCs/>
                <w:i/>
                <w:color w:val="000000"/>
                <w:lang w:val="es-EC"/>
              </w:rPr>
              <w:t>nombre del</w:t>
            </w:r>
            <w:r>
              <w:rPr>
                <w:rFonts w:ascii="Calibri" w:eastAsia="Calibri" w:hAnsi="Calibri" w:cs="Calibri"/>
                <w:b/>
                <w:bCs/>
                <w:i/>
                <w:color w:val="000000"/>
                <w:lang w:val="es-EC"/>
              </w:rPr>
              <w:t xml:space="preserve"> propietario</w:t>
            </w:r>
            <w:r>
              <w:rPr>
                <w:rFonts w:ascii="Calibri" w:eastAsia="Calibri" w:hAnsi="Calibri" w:cs="Calibri"/>
                <w:i/>
                <w:color w:val="000000"/>
                <w:lang w:val="es-EC"/>
              </w:rPr>
              <w:t xml:space="preserve">, </w:t>
            </w:r>
            <w:r>
              <w:rPr>
                <w:rFonts w:ascii="Calibri" w:hAnsi="Calibri"/>
                <w:i/>
                <w:color w:val="000000"/>
                <w:lang w:val="es-EC"/>
              </w:rPr>
              <w:t>que permitirá visualizar los campos que se hacen referencia en el RF-08.</w:t>
            </w:r>
          </w:p>
        </w:tc>
      </w:tr>
      <w:tr w:rsidR="00E27303" w14:paraId="580138BB"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2FE4ED5B"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Fecha de revisión y versión:</w:t>
            </w:r>
          </w:p>
        </w:tc>
        <w:tc>
          <w:tcPr>
            <w:tcW w:w="7320" w:type="dxa"/>
            <w:tcBorders>
              <w:top w:val="single" w:sz="6" w:space="0" w:color="000000"/>
              <w:left w:val="single" w:sz="6" w:space="0" w:color="000000"/>
              <w:bottom w:val="single" w:sz="6" w:space="0" w:color="000000"/>
              <w:right w:val="single" w:sz="6" w:space="0" w:color="000000"/>
            </w:tcBorders>
          </w:tcPr>
          <w:p w14:paraId="7C728543" w14:textId="77777777" w:rsidR="00E27303" w:rsidRPr="0065716A" w:rsidRDefault="00E27303" w:rsidP="00DC13DF">
            <w:pPr>
              <w:spacing w:line="259" w:lineRule="auto"/>
              <w:rPr>
                <w:rFonts w:ascii="Calibri" w:hAnsi="Calibri"/>
                <w:i/>
                <w:color w:val="000000"/>
              </w:rPr>
            </w:pPr>
            <w:r>
              <w:rPr>
                <w:rFonts w:ascii="Calibri" w:hAnsi="Calibri"/>
                <w:i/>
                <w:color w:val="000000"/>
                <w:lang w:val="es-EC"/>
              </w:rPr>
              <w:t>20</w:t>
            </w:r>
            <w:r w:rsidRPr="0065716A">
              <w:rPr>
                <w:rFonts w:ascii="Calibri" w:hAnsi="Calibri"/>
                <w:i/>
                <w:color w:val="000000"/>
                <w:lang w:val="es-EC"/>
              </w:rPr>
              <w:t>/01/2022</w:t>
            </w:r>
          </w:p>
          <w:p w14:paraId="506F46F0"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Versión 1.</w:t>
            </w:r>
            <w:r>
              <w:rPr>
                <w:rFonts w:ascii="Calibri" w:hAnsi="Calibri"/>
                <w:i/>
                <w:color w:val="000000"/>
                <w:lang w:val="es-EC"/>
              </w:rPr>
              <w:t>3</w:t>
            </w:r>
          </w:p>
        </w:tc>
      </w:tr>
      <w:tr w:rsidR="00E27303" w14:paraId="392B9DB5"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41EA4C14"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Prioridad:</w:t>
            </w:r>
          </w:p>
        </w:tc>
        <w:tc>
          <w:tcPr>
            <w:tcW w:w="7320" w:type="dxa"/>
            <w:tcBorders>
              <w:top w:val="single" w:sz="6" w:space="0" w:color="000000"/>
              <w:left w:val="single" w:sz="6" w:space="0" w:color="000000"/>
              <w:bottom w:val="single" w:sz="6" w:space="0" w:color="000000"/>
              <w:right w:val="single" w:sz="6" w:space="0" w:color="000000"/>
            </w:tcBorders>
          </w:tcPr>
          <w:p w14:paraId="5475758E"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Alta</w:t>
            </w:r>
          </w:p>
        </w:tc>
      </w:tr>
    </w:tbl>
    <w:p w14:paraId="594DE96A" w14:textId="77777777" w:rsidR="00E27303" w:rsidRPr="0065716A" w:rsidRDefault="00E27303" w:rsidP="00E27303">
      <w:pPr>
        <w:spacing w:after="160" w:line="259" w:lineRule="auto"/>
        <w:rPr>
          <w:rFonts w:ascii="Calibri" w:hAnsi="Calibri"/>
          <w:i/>
          <w:color w:val="000000"/>
        </w:rPr>
      </w:pPr>
    </w:p>
    <w:tbl>
      <w:tblPr>
        <w:tblW w:w="0" w:type="auto"/>
        <w:jc w:val="center"/>
        <w:tblLayout w:type="fixed"/>
        <w:tblLook w:val="0600" w:firstRow="0" w:lastRow="0" w:firstColumn="0" w:lastColumn="0" w:noHBand="1" w:noVBand="1"/>
      </w:tblPr>
      <w:tblGrid>
        <w:gridCol w:w="1590"/>
        <w:gridCol w:w="7320"/>
      </w:tblGrid>
      <w:tr w:rsidR="00E27303" w14:paraId="75D8C470"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1D007E59"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Número:</w:t>
            </w:r>
          </w:p>
        </w:tc>
        <w:tc>
          <w:tcPr>
            <w:tcW w:w="7320" w:type="dxa"/>
            <w:tcBorders>
              <w:top w:val="single" w:sz="6" w:space="0" w:color="000000"/>
              <w:left w:val="single" w:sz="6" w:space="0" w:color="000000"/>
              <w:bottom w:val="single" w:sz="6" w:space="0" w:color="000000"/>
              <w:right w:val="single" w:sz="6" w:space="0" w:color="000000"/>
            </w:tcBorders>
          </w:tcPr>
          <w:p w14:paraId="36FBD2F5" w14:textId="77777777" w:rsidR="00E27303" w:rsidRPr="0065716A" w:rsidRDefault="00E27303" w:rsidP="00DC13DF">
            <w:pPr>
              <w:spacing w:line="259" w:lineRule="auto"/>
              <w:rPr>
                <w:rFonts w:ascii="Calibri" w:hAnsi="Calibri"/>
                <w:b/>
                <w:i/>
                <w:color w:val="000000"/>
              </w:rPr>
            </w:pPr>
            <w:r w:rsidRPr="0065716A">
              <w:rPr>
                <w:rFonts w:ascii="Calibri" w:hAnsi="Calibri"/>
                <w:b/>
                <w:i/>
                <w:color w:val="000000"/>
                <w:lang w:val="es-EC"/>
              </w:rPr>
              <w:t>RF-</w:t>
            </w:r>
            <w:r>
              <w:rPr>
                <w:rFonts w:ascii="Calibri" w:hAnsi="Calibri"/>
                <w:b/>
                <w:i/>
                <w:color w:val="000000"/>
                <w:lang w:val="es-EC"/>
              </w:rPr>
              <w:t>11</w:t>
            </w:r>
          </w:p>
        </w:tc>
      </w:tr>
      <w:tr w:rsidR="00E27303" w14:paraId="344B7510"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17F4E8D0"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Título:</w:t>
            </w:r>
          </w:p>
        </w:tc>
        <w:tc>
          <w:tcPr>
            <w:tcW w:w="7320" w:type="dxa"/>
            <w:tcBorders>
              <w:top w:val="single" w:sz="6" w:space="0" w:color="000000"/>
              <w:left w:val="single" w:sz="6" w:space="0" w:color="000000"/>
              <w:bottom w:val="single" w:sz="6" w:space="0" w:color="000000"/>
              <w:right w:val="single" w:sz="6" w:space="0" w:color="000000"/>
            </w:tcBorders>
          </w:tcPr>
          <w:p w14:paraId="29942B3C" w14:textId="77777777" w:rsidR="00E27303" w:rsidRPr="0065716A" w:rsidRDefault="00E27303" w:rsidP="00DC13DF">
            <w:pPr>
              <w:spacing w:line="259" w:lineRule="auto"/>
              <w:rPr>
                <w:rFonts w:ascii="Calibri" w:hAnsi="Calibri"/>
                <w:i/>
                <w:color w:val="000000"/>
                <w:lang w:val="es-EC"/>
              </w:rPr>
            </w:pPr>
            <w:r w:rsidRPr="00C61B55">
              <w:rPr>
                <w:rFonts w:ascii="Calibri" w:hAnsi="Calibri"/>
                <w:i/>
                <w:color w:val="000000"/>
                <w:lang w:val="es-EC"/>
              </w:rPr>
              <w:t>Eliminación de propietario</w:t>
            </w:r>
            <w:r>
              <w:rPr>
                <w:rFonts w:ascii="Calibri" w:hAnsi="Calibri"/>
                <w:i/>
                <w:color w:val="000000"/>
                <w:lang w:val="es-EC"/>
              </w:rPr>
              <w:t>s</w:t>
            </w:r>
            <w:r w:rsidRPr="00C61B55">
              <w:rPr>
                <w:rFonts w:ascii="Calibri" w:hAnsi="Calibri"/>
                <w:i/>
                <w:color w:val="000000"/>
                <w:lang w:val="es-EC"/>
              </w:rPr>
              <w:t xml:space="preserve"> de vehículo</w:t>
            </w:r>
            <w:r>
              <w:rPr>
                <w:rFonts w:ascii="Calibri" w:hAnsi="Calibri"/>
                <w:i/>
                <w:color w:val="000000"/>
                <w:lang w:val="es-EC"/>
              </w:rPr>
              <w:t>s</w:t>
            </w:r>
          </w:p>
        </w:tc>
      </w:tr>
      <w:tr w:rsidR="00E27303" w14:paraId="776C5086"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4DD6BF9A"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Texto:</w:t>
            </w:r>
          </w:p>
        </w:tc>
        <w:tc>
          <w:tcPr>
            <w:tcW w:w="7320" w:type="dxa"/>
            <w:tcBorders>
              <w:top w:val="single" w:sz="6" w:space="0" w:color="000000"/>
              <w:left w:val="single" w:sz="6" w:space="0" w:color="000000"/>
              <w:bottom w:val="single" w:sz="6" w:space="0" w:color="000000"/>
              <w:right w:val="single" w:sz="6" w:space="0" w:color="000000"/>
            </w:tcBorders>
          </w:tcPr>
          <w:p w14:paraId="42815A27"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permitirá eliminar a propietario</w:t>
            </w:r>
            <w:r>
              <w:rPr>
                <w:rFonts w:ascii="Calibri" w:hAnsi="Calibri"/>
                <w:i/>
                <w:color w:val="000000"/>
                <w:lang w:val="es-EC"/>
              </w:rPr>
              <w:t>s</w:t>
            </w:r>
            <w:r w:rsidRPr="0065716A">
              <w:rPr>
                <w:rFonts w:ascii="Calibri" w:hAnsi="Calibri"/>
                <w:i/>
                <w:color w:val="000000"/>
                <w:lang w:val="es-EC"/>
              </w:rPr>
              <w:t xml:space="preserve"> de vehículo</w:t>
            </w:r>
            <w:r>
              <w:rPr>
                <w:rFonts w:ascii="Calibri" w:hAnsi="Calibri"/>
                <w:i/>
                <w:color w:val="000000"/>
                <w:lang w:val="es-EC"/>
              </w:rPr>
              <w:t>s</w:t>
            </w:r>
            <w:r w:rsidRPr="0065716A">
              <w:rPr>
                <w:rFonts w:ascii="Calibri" w:hAnsi="Calibri"/>
                <w:i/>
                <w:color w:val="000000"/>
                <w:lang w:val="es-EC"/>
              </w:rPr>
              <w:t xml:space="preserve">  </w:t>
            </w:r>
          </w:p>
        </w:tc>
      </w:tr>
      <w:tr w:rsidR="00E27303" w14:paraId="05970AAA"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115A1407"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Tipo:</w:t>
            </w:r>
          </w:p>
        </w:tc>
        <w:tc>
          <w:tcPr>
            <w:tcW w:w="7320" w:type="dxa"/>
            <w:tcBorders>
              <w:top w:val="single" w:sz="6" w:space="0" w:color="000000"/>
              <w:left w:val="single" w:sz="6" w:space="0" w:color="000000"/>
              <w:bottom w:val="single" w:sz="6" w:space="0" w:color="000000"/>
              <w:right w:val="single" w:sz="6" w:space="0" w:color="000000"/>
            </w:tcBorders>
          </w:tcPr>
          <w:p w14:paraId="47BF0105"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Funcional – Datos</w:t>
            </w:r>
          </w:p>
        </w:tc>
      </w:tr>
      <w:tr w:rsidR="00E27303" w14:paraId="7FE2F304"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0E80DA2D"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Detalles de requisitos y restricciones:</w:t>
            </w:r>
          </w:p>
        </w:tc>
        <w:tc>
          <w:tcPr>
            <w:tcW w:w="7320" w:type="dxa"/>
            <w:tcBorders>
              <w:top w:val="single" w:sz="6" w:space="0" w:color="000000"/>
              <w:left w:val="single" w:sz="6" w:space="0" w:color="000000"/>
              <w:bottom w:val="single" w:sz="6" w:space="0" w:color="000000"/>
              <w:right w:val="single" w:sz="6" w:space="0" w:color="000000"/>
            </w:tcBorders>
          </w:tcPr>
          <w:p w14:paraId="003EAF97"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permitirá la opción de eliminar a propietario</w:t>
            </w:r>
            <w:r>
              <w:rPr>
                <w:rFonts w:ascii="Calibri" w:hAnsi="Calibri"/>
                <w:i/>
                <w:color w:val="000000"/>
                <w:lang w:val="es-EC"/>
              </w:rPr>
              <w:t>s</w:t>
            </w:r>
            <w:r w:rsidRPr="0065716A">
              <w:rPr>
                <w:rFonts w:ascii="Calibri" w:hAnsi="Calibri"/>
                <w:i/>
                <w:color w:val="000000"/>
                <w:lang w:val="es-EC"/>
              </w:rPr>
              <w:t xml:space="preserve"> de vehículo</w:t>
            </w:r>
            <w:r>
              <w:rPr>
                <w:rFonts w:ascii="Calibri" w:hAnsi="Calibri"/>
                <w:i/>
                <w:color w:val="000000"/>
                <w:lang w:val="es-EC"/>
              </w:rPr>
              <w:t>s de la base de datos del sistema.</w:t>
            </w:r>
          </w:p>
        </w:tc>
      </w:tr>
      <w:tr w:rsidR="00E27303" w14:paraId="1F9906AA"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4091E561"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Fecha de revisión y versión:</w:t>
            </w:r>
          </w:p>
        </w:tc>
        <w:tc>
          <w:tcPr>
            <w:tcW w:w="7320" w:type="dxa"/>
            <w:tcBorders>
              <w:top w:val="single" w:sz="6" w:space="0" w:color="000000"/>
              <w:left w:val="single" w:sz="6" w:space="0" w:color="000000"/>
              <w:bottom w:val="single" w:sz="6" w:space="0" w:color="000000"/>
              <w:right w:val="single" w:sz="6" w:space="0" w:color="000000"/>
            </w:tcBorders>
          </w:tcPr>
          <w:p w14:paraId="381984F1"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1</w:t>
            </w:r>
            <w:r>
              <w:rPr>
                <w:rFonts w:ascii="Calibri" w:hAnsi="Calibri"/>
                <w:i/>
                <w:color w:val="000000"/>
                <w:lang w:val="es-EC"/>
              </w:rPr>
              <w:t>3</w:t>
            </w:r>
            <w:r w:rsidRPr="0065716A">
              <w:rPr>
                <w:rFonts w:ascii="Calibri" w:hAnsi="Calibri"/>
                <w:i/>
                <w:color w:val="000000"/>
                <w:lang w:val="es-EC"/>
              </w:rPr>
              <w:t>/01/202</w:t>
            </w:r>
            <w:r>
              <w:rPr>
                <w:rFonts w:ascii="Calibri" w:hAnsi="Calibri"/>
                <w:i/>
                <w:color w:val="000000"/>
                <w:lang w:val="es-EC"/>
              </w:rPr>
              <w:t>2</w:t>
            </w:r>
          </w:p>
          <w:p w14:paraId="460DEF10"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Versión 1.2</w:t>
            </w:r>
          </w:p>
        </w:tc>
      </w:tr>
      <w:tr w:rsidR="00E27303" w14:paraId="2EAFF06C"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4CA17708"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Prioridad:</w:t>
            </w:r>
          </w:p>
        </w:tc>
        <w:tc>
          <w:tcPr>
            <w:tcW w:w="7320" w:type="dxa"/>
            <w:tcBorders>
              <w:top w:val="single" w:sz="6" w:space="0" w:color="000000"/>
              <w:left w:val="single" w:sz="6" w:space="0" w:color="000000"/>
              <w:bottom w:val="single" w:sz="6" w:space="0" w:color="000000"/>
              <w:right w:val="single" w:sz="6" w:space="0" w:color="000000"/>
            </w:tcBorders>
          </w:tcPr>
          <w:p w14:paraId="69604E7D"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Alta</w:t>
            </w:r>
          </w:p>
        </w:tc>
      </w:tr>
    </w:tbl>
    <w:p w14:paraId="2EA71F00" w14:textId="77777777" w:rsidR="00E27303" w:rsidRPr="0065716A" w:rsidRDefault="00E27303" w:rsidP="00E27303">
      <w:pPr>
        <w:spacing w:after="160" w:line="259" w:lineRule="auto"/>
        <w:rPr>
          <w:rFonts w:ascii="Calibri" w:hAnsi="Calibri"/>
          <w:i/>
          <w:color w:val="000000"/>
        </w:rPr>
      </w:pPr>
    </w:p>
    <w:tbl>
      <w:tblPr>
        <w:tblW w:w="0" w:type="auto"/>
        <w:jc w:val="center"/>
        <w:tblLayout w:type="fixed"/>
        <w:tblLook w:val="0600" w:firstRow="0" w:lastRow="0" w:firstColumn="0" w:lastColumn="0" w:noHBand="1" w:noVBand="1"/>
      </w:tblPr>
      <w:tblGrid>
        <w:gridCol w:w="1590"/>
        <w:gridCol w:w="7320"/>
      </w:tblGrid>
      <w:tr w:rsidR="00E27303" w14:paraId="56F42A68"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5C5D0C94"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Número:</w:t>
            </w:r>
          </w:p>
        </w:tc>
        <w:tc>
          <w:tcPr>
            <w:tcW w:w="7320" w:type="dxa"/>
            <w:tcBorders>
              <w:top w:val="single" w:sz="6" w:space="0" w:color="000000"/>
              <w:left w:val="single" w:sz="6" w:space="0" w:color="000000"/>
              <w:bottom w:val="single" w:sz="6" w:space="0" w:color="000000"/>
              <w:right w:val="single" w:sz="6" w:space="0" w:color="000000"/>
            </w:tcBorders>
          </w:tcPr>
          <w:p w14:paraId="78B871D6" w14:textId="77777777" w:rsidR="00E27303" w:rsidRPr="0065716A" w:rsidRDefault="00E27303" w:rsidP="00DC13DF">
            <w:pPr>
              <w:spacing w:line="259" w:lineRule="auto"/>
              <w:rPr>
                <w:rFonts w:ascii="Calibri" w:hAnsi="Calibri"/>
                <w:b/>
                <w:i/>
                <w:color w:val="000000"/>
              </w:rPr>
            </w:pPr>
            <w:r w:rsidRPr="0065716A">
              <w:rPr>
                <w:rFonts w:ascii="Calibri" w:hAnsi="Calibri"/>
                <w:b/>
                <w:i/>
                <w:color w:val="000000"/>
                <w:lang w:val="es-EC"/>
              </w:rPr>
              <w:t>RF-12</w:t>
            </w:r>
          </w:p>
        </w:tc>
      </w:tr>
      <w:tr w:rsidR="00E27303" w14:paraId="1330D581"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700BC7CC"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Título:</w:t>
            </w:r>
          </w:p>
        </w:tc>
        <w:tc>
          <w:tcPr>
            <w:tcW w:w="7320" w:type="dxa"/>
            <w:tcBorders>
              <w:top w:val="single" w:sz="6" w:space="0" w:color="000000"/>
              <w:left w:val="single" w:sz="6" w:space="0" w:color="000000"/>
              <w:bottom w:val="single" w:sz="6" w:space="0" w:color="000000"/>
              <w:right w:val="single" w:sz="6" w:space="0" w:color="000000"/>
            </w:tcBorders>
          </w:tcPr>
          <w:p w14:paraId="0EFCCC28" w14:textId="77777777" w:rsidR="00E27303" w:rsidRPr="0065716A" w:rsidRDefault="00E27303" w:rsidP="00DC13DF">
            <w:pPr>
              <w:spacing w:line="259" w:lineRule="auto"/>
              <w:rPr>
                <w:rFonts w:ascii="Calibri" w:hAnsi="Calibri"/>
                <w:i/>
                <w:color w:val="000000"/>
              </w:rPr>
            </w:pPr>
            <w:r w:rsidRPr="00B03EFA">
              <w:rPr>
                <w:rFonts w:ascii="Calibri" w:hAnsi="Calibri"/>
                <w:i/>
                <w:color w:val="000000"/>
                <w:lang w:val="es-EC"/>
              </w:rPr>
              <w:t>Consulta de división de censados</w:t>
            </w:r>
          </w:p>
        </w:tc>
      </w:tr>
      <w:tr w:rsidR="00E27303" w14:paraId="048825EB"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537B6777"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Texto:</w:t>
            </w:r>
          </w:p>
        </w:tc>
        <w:tc>
          <w:tcPr>
            <w:tcW w:w="7320" w:type="dxa"/>
            <w:tcBorders>
              <w:top w:val="single" w:sz="6" w:space="0" w:color="000000"/>
              <w:left w:val="single" w:sz="6" w:space="0" w:color="000000"/>
              <w:bottom w:val="single" w:sz="6" w:space="0" w:color="000000"/>
              <w:right w:val="single" w:sz="6" w:space="0" w:color="000000"/>
            </w:tcBorders>
          </w:tcPr>
          <w:p w14:paraId="403D2383"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 xml:space="preserve">El sistema permitirá consultar la división de censados </w:t>
            </w:r>
          </w:p>
        </w:tc>
      </w:tr>
      <w:tr w:rsidR="00E27303" w14:paraId="661DD609"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76236D3A"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Tipo:</w:t>
            </w:r>
          </w:p>
        </w:tc>
        <w:tc>
          <w:tcPr>
            <w:tcW w:w="7320" w:type="dxa"/>
            <w:tcBorders>
              <w:top w:val="single" w:sz="6" w:space="0" w:color="000000"/>
              <w:left w:val="single" w:sz="6" w:space="0" w:color="000000"/>
              <w:bottom w:val="single" w:sz="6" w:space="0" w:color="000000"/>
              <w:right w:val="single" w:sz="6" w:space="0" w:color="000000"/>
            </w:tcBorders>
          </w:tcPr>
          <w:p w14:paraId="48224780"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Funcional – Datos</w:t>
            </w:r>
          </w:p>
        </w:tc>
      </w:tr>
      <w:tr w:rsidR="00E27303" w14:paraId="46EAD359"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21A8FDA0"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Detalles de requisitos y restricciones:</w:t>
            </w:r>
          </w:p>
        </w:tc>
        <w:tc>
          <w:tcPr>
            <w:tcW w:w="7320" w:type="dxa"/>
            <w:tcBorders>
              <w:top w:val="single" w:sz="6" w:space="0" w:color="000000"/>
              <w:left w:val="single" w:sz="6" w:space="0" w:color="000000"/>
              <w:bottom w:val="single" w:sz="6" w:space="0" w:color="000000"/>
              <w:right w:val="single" w:sz="6" w:space="0" w:color="000000"/>
            </w:tcBorders>
          </w:tcPr>
          <w:p w14:paraId="6B169B3E" w14:textId="77777777" w:rsidR="00E27303" w:rsidRPr="0065716A" w:rsidRDefault="00E27303" w:rsidP="00DC13DF">
            <w:pPr>
              <w:rPr>
                <w:rFonts w:ascii="Calibri" w:hAnsi="Calibri"/>
                <w:i/>
              </w:rPr>
            </w:pPr>
            <w:r w:rsidRPr="0065716A">
              <w:rPr>
                <w:rFonts w:ascii="Calibri" w:hAnsi="Calibri"/>
                <w:i/>
              </w:rPr>
              <w:t>El sistema debe ordenar alfabéticamente la lista de los censados de vehículos y dividirlos en doce grupos.</w:t>
            </w:r>
            <w:r w:rsidRPr="0065716A">
              <w:rPr>
                <w:rFonts w:ascii="Calibri" w:hAnsi="Calibri"/>
                <w:i/>
                <w:lang w:val="es-EC"/>
              </w:rPr>
              <w:t> </w:t>
            </w:r>
          </w:p>
          <w:p w14:paraId="5D4E9B99" w14:textId="77777777" w:rsidR="00E27303" w:rsidRPr="0065716A" w:rsidRDefault="00E27303" w:rsidP="00DC13DF">
            <w:pPr>
              <w:rPr>
                <w:rFonts w:ascii="Calibri" w:hAnsi="Calibri"/>
                <w:i/>
              </w:rPr>
            </w:pPr>
            <w:r w:rsidRPr="0065716A">
              <w:rPr>
                <w:rFonts w:ascii="Calibri" w:hAnsi="Calibri"/>
                <w:b/>
                <w:i/>
              </w:rPr>
              <w:t>Restricción</w:t>
            </w:r>
            <w:r w:rsidRPr="0065716A">
              <w:rPr>
                <w:rFonts w:ascii="Calibri" w:hAnsi="Calibri"/>
                <w:i/>
                <w:lang w:val="es-EC"/>
              </w:rPr>
              <w:t> </w:t>
            </w:r>
          </w:p>
          <w:p w14:paraId="2BB42303" w14:textId="77777777" w:rsidR="00E27303" w:rsidRPr="0065716A" w:rsidRDefault="00E27303" w:rsidP="00DC13DF">
            <w:pPr>
              <w:rPr>
                <w:rFonts w:ascii="Calibri" w:hAnsi="Calibri"/>
                <w:i/>
              </w:rPr>
            </w:pPr>
            <w:r w:rsidRPr="0065716A">
              <w:rPr>
                <w:rFonts w:ascii="Calibri" w:hAnsi="Calibri"/>
                <w:i/>
              </w:rPr>
              <w:t>El sistema permite realizar pagos de impuestos cada mes dependiendo el grupo en que se encuentre el propietario de vehículo:</w:t>
            </w:r>
            <w:r w:rsidRPr="0065716A">
              <w:rPr>
                <w:rFonts w:ascii="Calibri" w:hAnsi="Calibri"/>
                <w:i/>
                <w:lang w:val="es-EC"/>
              </w:rPr>
              <w:t> </w:t>
            </w:r>
          </w:p>
          <w:p w14:paraId="38AFE92E" w14:textId="77777777" w:rsidR="00E27303" w:rsidRPr="0065716A" w:rsidRDefault="00E27303" w:rsidP="00DC13DF">
            <w:pPr>
              <w:rPr>
                <w:rFonts w:ascii="Calibri" w:hAnsi="Calibri"/>
                <w:i/>
              </w:rPr>
            </w:pPr>
            <w:r w:rsidRPr="0065716A">
              <w:rPr>
                <w:rFonts w:ascii="Calibri" w:hAnsi="Calibri"/>
                <w:b/>
                <w:i/>
              </w:rPr>
              <w:t>Enero:</w:t>
            </w:r>
            <w:r w:rsidRPr="0065716A">
              <w:rPr>
                <w:rFonts w:ascii="Calibri" w:hAnsi="Calibri"/>
                <w:i/>
              </w:rPr>
              <w:t xml:space="preserve"> A-B-C-D                                  </w:t>
            </w:r>
            <w:r w:rsidRPr="0065716A">
              <w:rPr>
                <w:rFonts w:ascii="Calibri" w:hAnsi="Calibri"/>
                <w:b/>
                <w:i/>
              </w:rPr>
              <w:t>Julio</w:t>
            </w:r>
            <w:r w:rsidRPr="0065716A">
              <w:rPr>
                <w:rFonts w:ascii="Calibri" w:hAnsi="Calibri"/>
                <w:i/>
              </w:rPr>
              <w:t>: R-S</w:t>
            </w:r>
            <w:r w:rsidRPr="0065716A">
              <w:rPr>
                <w:rFonts w:ascii="Calibri" w:hAnsi="Calibri"/>
                <w:i/>
                <w:lang w:val="es-EC"/>
              </w:rPr>
              <w:t> </w:t>
            </w:r>
          </w:p>
          <w:p w14:paraId="4F91614D" w14:textId="77777777" w:rsidR="00E27303" w:rsidRPr="0065716A" w:rsidRDefault="00E27303" w:rsidP="00DC13DF">
            <w:pPr>
              <w:rPr>
                <w:rFonts w:ascii="Calibri" w:hAnsi="Calibri"/>
                <w:i/>
              </w:rPr>
            </w:pPr>
            <w:r w:rsidRPr="0065716A">
              <w:rPr>
                <w:rFonts w:ascii="Calibri" w:hAnsi="Calibri"/>
                <w:b/>
                <w:i/>
              </w:rPr>
              <w:t>Febrero</w:t>
            </w:r>
            <w:r w:rsidRPr="0065716A">
              <w:rPr>
                <w:rFonts w:ascii="Calibri" w:hAnsi="Calibri"/>
                <w:i/>
              </w:rPr>
              <w:t xml:space="preserve">: E-F-G                                  </w:t>
            </w:r>
            <w:r w:rsidRPr="0065716A">
              <w:rPr>
                <w:rFonts w:ascii="Calibri" w:hAnsi="Calibri"/>
                <w:b/>
                <w:i/>
              </w:rPr>
              <w:t>Agosto</w:t>
            </w:r>
            <w:r w:rsidRPr="0065716A">
              <w:rPr>
                <w:rFonts w:ascii="Calibri" w:hAnsi="Calibri"/>
                <w:i/>
              </w:rPr>
              <w:t>: T-U</w:t>
            </w:r>
          </w:p>
          <w:p w14:paraId="174EADC7" w14:textId="77777777" w:rsidR="00E27303" w:rsidRPr="0065716A" w:rsidRDefault="00E27303" w:rsidP="00DC13DF">
            <w:pPr>
              <w:rPr>
                <w:rFonts w:ascii="Calibri" w:hAnsi="Calibri"/>
                <w:i/>
              </w:rPr>
            </w:pPr>
            <w:r w:rsidRPr="0065716A">
              <w:rPr>
                <w:rFonts w:ascii="Calibri" w:hAnsi="Calibri"/>
                <w:b/>
                <w:i/>
              </w:rPr>
              <w:t>Marzo</w:t>
            </w:r>
            <w:r w:rsidRPr="0065716A">
              <w:rPr>
                <w:rFonts w:ascii="Calibri" w:hAnsi="Calibri"/>
                <w:i/>
              </w:rPr>
              <w:t xml:space="preserve">: H-I-J                                      </w:t>
            </w:r>
            <w:r w:rsidRPr="0065716A">
              <w:rPr>
                <w:rFonts w:ascii="Calibri" w:hAnsi="Calibri"/>
                <w:b/>
                <w:i/>
              </w:rPr>
              <w:t>Septiembre</w:t>
            </w:r>
            <w:r w:rsidRPr="0065716A">
              <w:rPr>
                <w:rFonts w:ascii="Calibri" w:hAnsi="Calibri"/>
                <w:i/>
              </w:rPr>
              <w:t>: V-W</w:t>
            </w:r>
            <w:r w:rsidRPr="0065716A">
              <w:rPr>
                <w:rFonts w:ascii="Calibri" w:hAnsi="Calibri"/>
                <w:i/>
                <w:lang w:val="es-EC"/>
              </w:rPr>
              <w:t> </w:t>
            </w:r>
          </w:p>
          <w:p w14:paraId="406D66DC" w14:textId="77777777" w:rsidR="00E27303" w:rsidRPr="0065716A" w:rsidRDefault="00E27303" w:rsidP="00DC13DF">
            <w:pPr>
              <w:rPr>
                <w:rFonts w:ascii="Calibri" w:hAnsi="Calibri"/>
                <w:i/>
              </w:rPr>
            </w:pPr>
            <w:r w:rsidRPr="0065716A">
              <w:rPr>
                <w:rFonts w:ascii="Calibri" w:hAnsi="Calibri"/>
                <w:b/>
                <w:i/>
              </w:rPr>
              <w:t>Abril</w:t>
            </w:r>
            <w:r w:rsidRPr="0065716A">
              <w:rPr>
                <w:rFonts w:ascii="Calibri" w:hAnsi="Calibri"/>
                <w:i/>
              </w:rPr>
              <w:t>: K-L-M                                      </w:t>
            </w:r>
            <w:r w:rsidRPr="0065716A">
              <w:rPr>
                <w:rFonts w:ascii="Calibri" w:hAnsi="Calibri"/>
                <w:b/>
                <w:i/>
              </w:rPr>
              <w:t>Octubre</w:t>
            </w:r>
            <w:r w:rsidRPr="0065716A">
              <w:rPr>
                <w:rFonts w:ascii="Calibri" w:hAnsi="Calibri"/>
                <w:i/>
              </w:rPr>
              <w:t>: X</w:t>
            </w:r>
            <w:r w:rsidRPr="0065716A">
              <w:rPr>
                <w:rFonts w:ascii="Calibri" w:hAnsi="Calibri"/>
                <w:i/>
                <w:lang w:val="es-EC"/>
              </w:rPr>
              <w:t> </w:t>
            </w:r>
          </w:p>
          <w:p w14:paraId="400FEF45" w14:textId="77777777" w:rsidR="00E27303" w:rsidRPr="0065716A" w:rsidRDefault="00E27303" w:rsidP="00DC13DF">
            <w:pPr>
              <w:rPr>
                <w:rFonts w:ascii="Calibri" w:hAnsi="Calibri"/>
                <w:i/>
              </w:rPr>
            </w:pPr>
            <w:r w:rsidRPr="0065716A">
              <w:rPr>
                <w:rFonts w:ascii="Calibri" w:hAnsi="Calibri"/>
                <w:b/>
                <w:i/>
              </w:rPr>
              <w:t>Mayo</w:t>
            </w:r>
            <w:r w:rsidRPr="0065716A">
              <w:rPr>
                <w:rFonts w:ascii="Calibri" w:hAnsi="Calibri"/>
                <w:i/>
              </w:rPr>
              <w:t>: N-Ñ-O                                    </w:t>
            </w:r>
            <w:r w:rsidRPr="0065716A">
              <w:rPr>
                <w:rFonts w:ascii="Calibri" w:hAnsi="Calibri"/>
                <w:b/>
                <w:i/>
              </w:rPr>
              <w:t>Noviembre</w:t>
            </w:r>
            <w:r w:rsidRPr="0065716A">
              <w:rPr>
                <w:rFonts w:ascii="Calibri" w:hAnsi="Calibri"/>
                <w:i/>
              </w:rPr>
              <w:t>: Y</w:t>
            </w:r>
            <w:r w:rsidRPr="0065716A">
              <w:rPr>
                <w:rFonts w:ascii="Calibri" w:hAnsi="Calibri"/>
                <w:i/>
                <w:lang w:val="es-EC"/>
              </w:rPr>
              <w:t> </w:t>
            </w:r>
          </w:p>
          <w:p w14:paraId="3E5B12BE" w14:textId="77777777" w:rsidR="00E27303" w:rsidRPr="0065716A" w:rsidRDefault="00E27303" w:rsidP="00DC13DF">
            <w:pPr>
              <w:rPr>
                <w:rFonts w:ascii="Calibri" w:hAnsi="Calibri"/>
                <w:i/>
              </w:rPr>
            </w:pPr>
            <w:r w:rsidRPr="0065716A">
              <w:rPr>
                <w:rFonts w:ascii="Calibri" w:hAnsi="Calibri"/>
                <w:b/>
                <w:i/>
              </w:rPr>
              <w:t>Junio</w:t>
            </w:r>
            <w:r w:rsidRPr="0065716A">
              <w:rPr>
                <w:rFonts w:ascii="Calibri" w:hAnsi="Calibri"/>
                <w:i/>
              </w:rPr>
              <w:t xml:space="preserve">: P-Q                                          </w:t>
            </w:r>
            <w:r w:rsidRPr="0065716A">
              <w:rPr>
                <w:rFonts w:ascii="Calibri" w:hAnsi="Calibri"/>
                <w:b/>
                <w:i/>
              </w:rPr>
              <w:t>Diciembre</w:t>
            </w:r>
            <w:r w:rsidRPr="0065716A">
              <w:rPr>
                <w:rFonts w:ascii="Calibri" w:hAnsi="Calibri"/>
                <w:i/>
              </w:rPr>
              <w:t>: Z</w:t>
            </w:r>
            <w:r w:rsidRPr="0065716A">
              <w:rPr>
                <w:rFonts w:ascii="Calibri" w:hAnsi="Calibri"/>
                <w:i/>
                <w:lang w:val="es-EC"/>
              </w:rPr>
              <w:t> </w:t>
            </w:r>
          </w:p>
        </w:tc>
      </w:tr>
      <w:tr w:rsidR="00E27303" w14:paraId="7D44B242"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39BACC62"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lastRenderedPageBreak/>
              <w:t>Fecha de revisión y versión:</w:t>
            </w:r>
          </w:p>
        </w:tc>
        <w:tc>
          <w:tcPr>
            <w:tcW w:w="7320" w:type="dxa"/>
            <w:tcBorders>
              <w:top w:val="single" w:sz="6" w:space="0" w:color="000000"/>
              <w:left w:val="single" w:sz="6" w:space="0" w:color="000000"/>
              <w:bottom w:val="single" w:sz="6" w:space="0" w:color="000000"/>
              <w:right w:val="single" w:sz="6" w:space="0" w:color="000000"/>
            </w:tcBorders>
          </w:tcPr>
          <w:p w14:paraId="4E3F9747"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10/01/2022</w:t>
            </w:r>
          </w:p>
          <w:p w14:paraId="789B6A29"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Versión 1.2</w:t>
            </w:r>
          </w:p>
        </w:tc>
      </w:tr>
      <w:tr w:rsidR="00E27303" w14:paraId="3C18952C"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4F77887C"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Prioridad:</w:t>
            </w:r>
          </w:p>
        </w:tc>
        <w:tc>
          <w:tcPr>
            <w:tcW w:w="7320" w:type="dxa"/>
            <w:tcBorders>
              <w:top w:val="single" w:sz="6" w:space="0" w:color="000000"/>
              <w:left w:val="single" w:sz="6" w:space="0" w:color="000000"/>
              <w:bottom w:val="single" w:sz="6" w:space="0" w:color="000000"/>
              <w:right w:val="single" w:sz="6" w:space="0" w:color="000000"/>
            </w:tcBorders>
          </w:tcPr>
          <w:p w14:paraId="37BBD64A"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Alta</w:t>
            </w:r>
          </w:p>
        </w:tc>
      </w:tr>
    </w:tbl>
    <w:p w14:paraId="161F8CFB" w14:textId="77777777" w:rsidR="00E27303" w:rsidRPr="0065716A" w:rsidRDefault="00E27303" w:rsidP="00E27303">
      <w:pPr>
        <w:spacing w:after="160" w:line="259" w:lineRule="auto"/>
        <w:rPr>
          <w:rFonts w:ascii="Calibri" w:hAnsi="Calibri"/>
          <w:i/>
          <w:color w:val="000000"/>
        </w:rPr>
      </w:pPr>
    </w:p>
    <w:tbl>
      <w:tblPr>
        <w:tblW w:w="0" w:type="auto"/>
        <w:jc w:val="center"/>
        <w:tblLayout w:type="fixed"/>
        <w:tblLook w:val="0600" w:firstRow="0" w:lastRow="0" w:firstColumn="0" w:lastColumn="0" w:noHBand="1" w:noVBand="1"/>
      </w:tblPr>
      <w:tblGrid>
        <w:gridCol w:w="1590"/>
        <w:gridCol w:w="7320"/>
      </w:tblGrid>
      <w:tr w:rsidR="00E27303" w14:paraId="562881E8"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53704469"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Número:</w:t>
            </w:r>
          </w:p>
        </w:tc>
        <w:tc>
          <w:tcPr>
            <w:tcW w:w="7320" w:type="dxa"/>
            <w:tcBorders>
              <w:top w:val="single" w:sz="6" w:space="0" w:color="000000"/>
              <w:left w:val="single" w:sz="6" w:space="0" w:color="000000"/>
              <w:bottom w:val="single" w:sz="6" w:space="0" w:color="000000"/>
              <w:right w:val="single" w:sz="6" w:space="0" w:color="000000"/>
            </w:tcBorders>
          </w:tcPr>
          <w:p w14:paraId="14FD5813" w14:textId="77777777" w:rsidR="00E27303" w:rsidRPr="0065716A" w:rsidRDefault="00E27303" w:rsidP="00DC13DF">
            <w:pPr>
              <w:spacing w:line="259" w:lineRule="auto"/>
              <w:rPr>
                <w:rFonts w:ascii="Calibri" w:hAnsi="Calibri"/>
                <w:b/>
                <w:i/>
                <w:color w:val="000000"/>
              </w:rPr>
            </w:pPr>
            <w:r w:rsidRPr="0065716A">
              <w:rPr>
                <w:rFonts w:ascii="Calibri" w:hAnsi="Calibri"/>
                <w:b/>
                <w:i/>
                <w:color w:val="000000"/>
                <w:lang w:val="es-EC"/>
              </w:rPr>
              <w:t>RF-13</w:t>
            </w:r>
          </w:p>
        </w:tc>
      </w:tr>
      <w:tr w:rsidR="00E27303" w14:paraId="678042CD"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6B0C732D"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Título:</w:t>
            </w:r>
          </w:p>
        </w:tc>
        <w:tc>
          <w:tcPr>
            <w:tcW w:w="7320" w:type="dxa"/>
            <w:tcBorders>
              <w:top w:val="single" w:sz="6" w:space="0" w:color="000000"/>
              <w:left w:val="single" w:sz="6" w:space="0" w:color="000000"/>
              <w:bottom w:val="single" w:sz="6" w:space="0" w:color="000000"/>
              <w:right w:val="single" w:sz="6" w:space="0" w:color="000000"/>
            </w:tcBorders>
          </w:tcPr>
          <w:p w14:paraId="57AB73A4" w14:textId="77777777" w:rsidR="00E27303" w:rsidRPr="0065716A" w:rsidRDefault="00E27303" w:rsidP="00DC13DF">
            <w:pPr>
              <w:spacing w:line="259" w:lineRule="auto"/>
              <w:rPr>
                <w:rFonts w:ascii="Calibri" w:hAnsi="Calibri"/>
                <w:i/>
                <w:color w:val="000000"/>
              </w:rPr>
            </w:pPr>
            <w:r w:rsidRPr="00EA7E9E">
              <w:rPr>
                <w:rFonts w:ascii="Calibri" w:hAnsi="Calibri"/>
                <w:i/>
                <w:color w:val="000000"/>
                <w:lang w:val="es-EC"/>
              </w:rPr>
              <w:t>Emisión de aviso de pago</w:t>
            </w:r>
          </w:p>
        </w:tc>
      </w:tr>
      <w:tr w:rsidR="00E27303" w14:paraId="360F009F"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3E8FA5B6"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Texto:</w:t>
            </w:r>
          </w:p>
        </w:tc>
        <w:tc>
          <w:tcPr>
            <w:tcW w:w="7320" w:type="dxa"/>
            <w:tcBorders>
              <w:top w:val="single" w:sz="6" w:space="0" w:color="000000"/>
              <w:left w:val="single" w:sz="6" w:space="0" w:color="000000"/>
              <w:bottom w:val="single" w:sz="6" w:space="0" w:color="000000"/>
              <w:right w:val="single" w:sz="6" w:space="0" w:color="000000"/>
            </w:tcBorders>
          </w:tcPr>
          <w:p w14:paraId="27D51EE5" w14:textId="77777777" w:rsidR="00E27303" w:rsidRPr="0065716A" w:rsidRDefault="00E27303" w:rsidP="00DC13DF">
            <w:pPr>
              <w:spacing w:line="259" w:lineRule="auto"/>
              <w:rPr>
                <w:rFonts w:ascii="Calibri" w:hAnsi="Calibri"/>
                <w:i/>
                <w:color w:val="000000"/>
              </w:rPr>
            </w:pPr>
            <w:r w:rsidRPr="0065716A">
              <w:rPr>
                <w:rStyle w:val="normaltextrun"/>
                <w:rFonts w:ascii="Calibri" w:hAnsi="Calibri"/>
                <w:i/>
                <w:color w:val="000000"/>
              </w:rPr>
              <w:t>El sistema podrá emitir un aviso de pago a los propietarios de vehículos.</w:t>
            </w:r>
            <w:r w:rsidRPr="0065716A">
              <w:rPr>
                <w:rStyle w:val="eop"/>
                <w:rFonts w:ascii="Calibri" w:hAnsi="Calibri"/>
                <w:i/>
                <w:color w:val="000000"/>
                <w:lang w:val="es-EC"/>
              </w:rPr>
              <w:t> </w:t>
            </w:r>
          </w:p>
        </w:tc>
      </w:tr>
      <w:tr w:rsidR="00E27303" w14:paraId="41163480"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7897ADE6"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Tipo:</w:t>
            </w:r>
          </w:p>
        </w:tc>
        <w:tc>
          <w:tcPr>
            <w:tcW w:w="7320" w:type="dxa"/>
            <w:tcBorders>
              <w:top w:val="single" w:sz="6" w:space="0" w:color="000000"/>
              <w:left w:val="single" w:sz="6" w:space="0" w:color="000000"/>
              <w:bottom w:val="single" w:sz="6" w:space="0" w:color="000000"/>
              <w:right w:val="single" w:sz="6" w:space="0" w:color="000000"/>
            </w:tcBorders>
          </w:tcPr>
          <w:p w14:paraId="6DF73E19"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Funcional - Datos</w:t>
            </w:r>
          </w:p>
        </w:tc>
      </w:tr>
      <w:tr w:rsidR="00E27303" w14:paraId="47A018EA"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0BE8F03D"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Detalles de requisitos y restricciones:</w:t>
            </w:r>
          </w:p>
        </w:tc>
        <w:tc>
          <w:tcPr>
            <w:tcW w:w="7320" w:type="dxa"/>
            <w:tcBorders>
              <w:top w:val="single" w:sz="6" w:space="0" w:color="000000"/>
              <w:left w:val="single" w:sz="6" w:space="0" w:color="000000"/>
              <w:bottom w:val="single" w:sz="6" w:space="0" w:color="000000"/>
              <w:right w:val="single" w:sz="6" w:space="0" w:color="000000"/>
            </w:tcBorders>
          </w:tcPr>
          <w:p w14:paraId="0255108E" w14:textId="77777777" w:rsidR="00E27303" w:rsidRPr="0065716A" w:rsidRDefault="00E27303" w:rsidP="00DC13DF">
            <w:pPr>
              <w:rPr>
                <w:rFonts w:ascii="Calibri" w:hAnsi="Calibri"/>
                <w:i/>
              </w:rPr>
            </w:pPr>
            <w:r w:rsidRPr="0065716A">
              <w:rPr>
                <w:rFonts w:ascii="Calibri" w:hAnsi="Calibri"/>
                <w:i/>
              </w:rPr>
              <w:t>El sistema enviará un aviso de pago al correo electrónico registrado de los propietarios de vehículos.</w:t>
            </w:r>
            <w:r w:rsidRPr="0065716A">
              <w:rPr>
                <w:rFonts w:ascii="Calibri" w:hAnsi="Calibri"/>
                <w:i/>
                <w:lang w:val="es-EC"/>
              </w:rPr>
              <w:t> </w:t>
            </w:r>
          </w:p>
          <w:p w14:paraId="1468DA80" w14:textId="77777777" w:rsidR="00E27303" w:rsidRPr="0065716A" w:rsidRDefault="00E27303" w:rsidP="00DC13DF">
            <w:pPr>
              <w:rPr>
                <w:rFonts w:ascii="Calibri" w:hAnsi="Calibri"/>
                <w:i/>
              </w:rPr>
            </w:pPr>
            <w:r w:rsidRPr="0065716A">
              <w:rPr>
                <w:rFonts w:ascii="Calibri" w:hAnsi="Calibri"/>
                <w:b/>
                <w:i/>
              </w:rPr>
              <w:t>Restricción</w:t>
            </w:r>
            <w:r w:rsidRPr="0065716A">
              <w:rPr>
                <w:rFonts w:ascii="Calibri" w:hAnsi="Calibri"/>
                <w:i/>
                <w:lang w:val="es-EC"/>
              </w:rPr>
              <w:t> </w:t>
            </w:r>
          </w:p>
          <w:p w14:paraId="15931BD9" w14:textId="77777777" w:rsidR="00E27303" w:rsidRPr="0065716A" w:rsidRDefault="00E27303" w:rsidP="00DC13DF">
            <w:pPr>
              <w:rPr>
                <w:rFonts w:ascii="Calibri" w:hAnsi="Calibri"/>
                <w:i/>
              </w:rPr>
            </w:pPr>
            <w:r w:rsidRPr="0065716A">
              <w:rPr>
                <w:rFonts w:ascii="Calibri" w:hAnsi="Calibri"/>
                <w:i/>
              </w:rPr>
              <w:t>El sistema no enviará un aviso de pago a los propietarios de vehículos que tengan domiciliado el pago, debido a que estos reciben una notificación de cobro por parte de la institución bancaria.</w:t>
            </w:r>
            <w:r w:rsidRPr="0065716A">
              <w:rPr>
                <w:rFonts w:ascii="Calibri" w:hAnsi="Calibri"/>
                <w:i/>
                <w:lang w:val="es-EC"/>
              </w:rPr>
              <w:t> </w:t>
            </w:r>
          </w:p>
        </w:tc>
      </w:tr>
      <w:tr w:rsidR="00E27303" w14:paraId="0BF0C2FC"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63E8B4FA"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Fecha de revisión y versión:</w:t>
            </w:r>
          </w:p>
        </w:tc>
        <w:tc>
          <w:tcPr>
            <w:tcW w:w="7320" w:type="dxa"/>
            <w:tcBorders>
              <w:top w:val="single" w:sz="6" w:space="0" w:color="000000"/>
              <w:left w:val="single" w:sz="6" w:space="0" w:color="000000"/>
              <w:bottom w:val="single" w:sz="6" w:space="0" w:color="000000"/>
              <w:right w:val="single" w:sz="6" w:space="0" w:color="000000"/>
            </w:tcBorders>
          </w:tcPr>
          <w:p w14:paraId="7173D134"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10/01/2022</w:t>
            </w:r>
          </w:p>
          <w:p w14:paraId="032DB7CC"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Versión 1.2</w:t>
            </w:r>
          </w:p>
        </w:tc>
      </w:tr>
      <w:tr w:rsidR="00E27303" w14:paraId="58F45157"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2E750808"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Prioridad:</w:t>
            </w:r>
          </w:p>
        </w:tc>
        <w:tc>
          <w:tcPr>
            <w:tcW w:w="7320" w:type="dxa"/>
            <w:tcBorders>
              <w:top w:val="single" w:sz="6" w:space="0" w:color="000000"/>
              <w:left w:val="single" w:sz="6" w:space="0" w:color="000000"/>
              <w:bottom w:val="single" w:sz="6" w:space="0" w:color="000000"/>
              <w:right w:val="single" w:sz="6" w:space="0" w:color="000000"/>
            </w:tcBorders>
          </w:tcPr>
          <w:p w14:paraId="5AC1D424"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Alta</w:t>
            </w:r>
          </w:p>
        </w:tc>
      </w:tr>
    </w:tbl>
    <w:p w14:paraId="2FE15A1D" w14:textId="77777777" w:rsidR="00E27303" w:rsidRPr="0065716A" w:rsidRDefault="00E27303" w:rsidP="00E27303">
      <w:pPr>
        <w:spacing w:after="160" w:line="259" w:lineRule="auto"/>
        <w:rPr>
          <w:rFonts w:ascii="Calibri" w:hAnsi="Calibri"/>
          <w:i/>
          <w:color w:val="000000"/>
        </w:rPr>
      </w:pPr>
    </w:p>
    <w:tbl>
      <w:tblPr>
        <w:tblW w:w="0" w:type="auto"/>
        <w:jc w:val="center"/>
        <w:tblLayout w:type="fixed"/>
        <w:tblLook w:val="0600" w:firstRow="0" w:lastRow="0" w:firstColumn="0" w:lastColumn="0" w:noHBand="1" w:noVBand="1"/>
      </w:tblPr>
      <w:tblGrid>
        <w:gridCol w:w="1590"/>
        <w:gridCol w:w="7320"/>
      </w:tblGrid>
      <w:tr w:rsidR="00E27303" w14:paraId="1BD74823"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734AC666"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Número:</w:t>
            </w:r>
          </w:p>
        </w:tc>
        <w:tc>
          <w:tcPr>
            <w:tcW w:w="7320" w:type="dxa"/>
            <w:tcBorders>
              <w:top w:val="single" w:sz="6" w:space="0" w:color="000000"/>
              <w:left w:val="single" w:sz="6" w:space="0" w:color="000000"/>
              <w:bottom w:val="single" w:sz="6" w:space="0" w:color="000000"/>
              <w:right w:val="single" w:sz="6" w:space="0" w:color="000000"/>
            </w:tcBorders>
          </w:tcPr>
          <w:p w14:paraId="16AA3C48" w14:textId="77777777" w:rsidR="00E27303" w:rsidRPr="0065716A" w:rsidRDefault="00E27303" w:rsidP="00DC13DF">
            <w:pPr>
              <w:spacing w:line="259" w:lineRule="auto"/>
              <w:rPr>
                <w:rFonts w:ascii="Calibri" w:hAnsi="Calibri"/>
                <w:b/>
                <w:i/>
                <w:color w:val="000000"/>
              </w:rPr>
            </w:pPr>
            <w:r w:rsidRPr="0065716A">
              <w:rPr>
                <w:rFonts w:ascii="Calibri" w:hAnsi="Calibri"/>
                <w:b/>
                <w:i/>
                <w:color w:val="000000"/>
                <w:lang w:val="es-EC"/>
              </w:rPr>
              <w:t>RF-14</w:t>
            </w:r>
          </w:p>
        </w:tc>
      </w:tr>
      <w:tr w:rsidR="00E27303" w14:paraId="1977F7B6"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2CF7201D"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Título:</w:t>
            </w:r>
          </w:p>
        </w:tc>
        <w:tc>
          <w:tcPr>
            <w:tcW w:w="7320" w:type="dxa"/>
            <w:tcBorders>
              <w:top w:val="single" w:sz="6" w:space="0" w:color="000000"/>
              <w:left w:val="single" w:sz="6" w:space="0" w:color="000000"/>
              <w:bottom w:val="single" w:sz="6" w:space="0" w:color="000000"/>
              <w:right w:val="single" w:sz="6" w:space="0" w:color="000000"/>
            </w:tcBorders>
          </w:tcPr>
          <w:p w14:paraId="1F97B142" w14:textId="77777777" w:rsidR="00E27303" w:rsidRPr="0065716A" w:rsidRDefault="00E27303" w:rsidP="00DC13DF">
            <w:pPr>
              <w:spacing w:line="259" w:lineRule="auto"/>
              <w:rPr>
                <w:rFonts w:ascii="Calibri" w:hAnsi="Calibri"/>
                <w:i/>
                <w:color w:val="000000"/>
              </w:rPr>
            </w:pPr>
            <w:r w:rsidRPr="00EA7E9E">
              <w:rPr>
                <w:rFonts w:ascii="Calibri" w:hAnsi="Calibri"/>
                <w:i/>
                <w:color w:val="000000"/>
                <w:lang w:val="es-EC"/>
              </w:rPr>
              <w:t>Emisión de aviso de cobro</w:t>
            </w:r>
          </w:p>
        </w:tc>
      </w:tr>
      <w:tr w:rsidR="00E27303" w14:paraId="0B37D5FB"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2A66C694"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Texto:</w:t>
            </w:r>
          </w:p>
        </w:tc>
        <w:tc>
          <w:tcPr>
            <w:tcW w:w="7320" w:type="dxa"/>
            <w:tcBorders>
              <w:top w:val="single" w:sz="6" w:space="0" w:color="000000"/>
              <w:left w:val="single" w:sz="6" w:space="0" w:color="000000"/>
              <w:bottom w:val="single" w:sz="6" w:space="0" w:color="000000"/>
              <w:right w:val="single" w:sz="6" w:space="0" w:color="000000"/>
            </w:tcBorders>
          </w:tcPr>
          <w:p w14:paraId="43DCDDDA"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podrá emitir un aviso de cobro a los propietarios de vehículos</w:t>
            </w:r>
          </w:p>
        </w:tc>
      </w:tr>
      <w:tr w:rsidR="00E27303" w14:paraId="423F7F58"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7818B33B"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Tipo:</w:t>
            </w:r>
          </w:p>
        </w:tc>
        <w:tc>
          <w:tcPr>
            <w:tcW w:w="7320" w:type="dxa"/>
            <w:tcBorders>
              <w:top w:val="single" w:sz="6" w:space="0" w:color="000000"/>
              <w:left w:val="single" w:sz="6" w:space="0" w:color="000000"/>
              <w:bottom w:val="single" w:sz="6" w:space="0" w:color="000000"/>
              <w:right w:val="single" w:sz="6" w:space="0" w:color="000000"/>
            </w:tcBorders>
          </w:tcPr>
          <w:p w14:paraId="66A0CF59"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Funcional – Datos</w:t>
            </w:r>
          </w:p>
        </w:tc>
      </w:tr>
      <w:tr w:rsidR="00E27303" w14:paraId="4C3E57B3"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19053008"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Detalles de requisitos y restricciones:</w:t>
            </w:r>
          </w:p>
        </w:tc>
        <w:tc>
          <w:tcPr>
            <w:tcW w:w="7320" w:type="dxa"/>
            <w:tcBorders>
              <w:top w:val="single" w:sz="6" w:space="0" w:color="000000"/>
              <w:left w:val="single" w:sz="6" w:space="0" w:color="000000"/>
              <w:bottom w:val="single" w:sz="6" w:space="0" w:color="000000"/>
              <w:right w:val="single" w:sz="6" w:space="0" w:color="000000"/>
            </w:tcBorders>
          </w:tcPr>
          <w:p w14:paraId="77106D4F"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 xml:space="preserve">El sistema enviará un aviso de cobro al correo electrónico de los propietarios de los vehículos que se encuentren domiciliados. </w:t>
            </w:r>
          </w:p>
        </w:tc>
      </w:tr>
      <w:tr w:rsidR="00E27303" w14:paraId="39C3DF1A"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0EB74C5E"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Fecha de revisión y versión:</w:t>
            </w:r>
          </w:p>
        </w:tc>
        <w:tc>
          <w:tcPr>
            <w:tcW w:w="7320" w:type="dxa"/>
            <w:tcBorders>
              <w:top w:val="single" w:sz="6" w:space="0" w:color="000000"/>
              <w:left w:val="single" w:sz="6" w:space="0" w:color="000000"/>
              <w:bottom w:val="single" w:sz="6" w:space="0" w:color="000000"/>
              <w:right w:val="single" w:sz="6" w:space="0" w:color="000000"/>
            </w:tcBorders>
          </w:tcPr>
          <w:p w14:paraId="28F95990"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10/01/2022</w:t>
            </w:r>
          </w:p>
          <w:p w14:paraId="00EDB19F"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Versión 1.2</w:t>
            </w:r>
          </w:p>
        </w:tc>
      </w:tr>
      <w:tr w:rsidR="00E27303" w14:paraId="1F084268"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2A52C715"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Prioridad:</w:t>
            </w:r>
          </w:p>
        </w:tc>
        <w:tc>
          <w:tcPr>
            <w:tcW w:w="7320" w:type="dxa"/>
            <w:tcBorders>
              <w:top w:val="single" w:sz="6" w:space="0" w:color="000000"/>
              <w:left w:val="single" w:sz="6" w:space="0" w:color="000000"/>
              <w:bottom w:val="single" w:sz="6" w:space="0" w:color="000000"/>
              <w:right w:val="single" w:sz="6" w:space="0" w:color="000000"/>
            </w:tcBorders>
          </w:tcPr>
          <w:p w14:paraId="44AC3F61"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Media</w:t>
            </w:r>
          </w:p>
        </w:tc>
      </w:tr>
    </w:tbl>
    <w:p w14:paraId="1AE86547" w14:textId="77777777" w:rsidR="00E27303" w:rsidRPr="0065716A" w:rsidRDefault="00E27303" w:rsidP="00E27303">
      <w:pPr>
        <w:spacing w:after="160" w:line="259" w:lineRule="auto"/>
        <w:ind w:left="1416"/>
        <w:jc w:val="center"/>
        <w:rPr>
          <w:rFonts w:ascii="Calibri" w:hAnsi="Calibri"/>
          <w:i/>
          <w:color w:val="000000"/>
        </w:rPr>
      </w:pPr>
    </w:p>
    <w:tbl>
      <w:tblPr>
        <w:tblW w:w="0" w:type="auto"/>
        <w:jc w:val="center"/>
        <w:tblLayout w:type="fixed"/>
        <w:tblLook w:val="0600" w:firstRow="0" w:lastRow="0" w:firstColumn="0" w:lastColumn="0" w:noHBand="1" w:noVBand="1"/>
      </w:tblPr>
      <w:tblGrid>
        <w:gridCol w:w="1590"/>
        <w:gridCol w:w="7320"/>
      </w:tblGrid>
      <w:tr w:rsidR="00E27303" w14:paraId="31FE57F2"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608211EF"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Número:</w:t>
            </w:r>
          </w:p>
        </w:tc>
        <w:tc>
          <w:tcPr>
            <w:tcW w:w="7320" w:type="dxa"/>
            <w:tcBorders>
              <w:top w:val="single" w:sz="6" w:space="0" w:color="000000"/>
              <w:left w:val="single" w:sz="6" w:space="0" w:color="000000"/>
              <w:bottom w:val="single" w:sz="6" w:space="0" w:color="000000"/>
              <w:right w:val="single" w:sz="6" w:space="0" w:color="000000"/>
            </w:tcBorders>
          </w:tcPr>
          <w:p w14:paraId="78F6E00D" w14:textId="77777777" w:rsidR="00E27303" w:rsidRPr="0065716A" w:rsidRDefault="00E27303" w:rsidP="00DC13DF">
            <w:pPr>
              <w:spacing w:line="259" w:lineRule="auto"/>
              <w:rPr>
                <w:rFonts w:ascii="Calibri" w:hAnsi="Calibri"/>
                <w:b/>
                <w:i/>
                <w:color w:val="000000"/>
              </w:rPr>
            </w:pPr>
            <w:r w:rsidRPr="0065716A">
              <w:rPr>
                <w:rFonts w:ascii="Calibri" w:hAnsi="Calibri"/>
                <w:b/>
                <w:i/>
                <w:color w:val="000000"/>
                <w:lang w:val="es-EC"/>
              </w:rPr>
              <w:t>RF-15</w:t>
            </w:r>
          </w:p>
        </w:tc>
      </w:tr>
      <w:tr w:rsidR="00E27303" w14:paraId="2FCAD399"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0580B742"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Título:</w:t>
            </w:r>
          </w:p>
        </w:tc>
        <w:tc>
          <w:tcPr>
            <w:tcW w:w="7320" w:type="dxa"/>
            <w:tcBorders>
              <w:top w:val="single" w:sz="6" w:space="0" w:color="000000"/>
              <w:left w:val="single" w:sz="6" w:space="0" w:color="000000"/>
              <w:bottom w:val="single" w:sz="6" w:space="0" w:color="000000"/>
              <w:right w:val="single" w:sz="6" w:space="0" w:color="000000"/>
            </w:tcBorders>
          </w:tcPr>
          <w:p w14:paraId="3603185F" w14:textId="77777777" w:rsidR="00E27303" w:rsidRPr="0065716A" w:rsidRDefault="00E27303" w:rsidP="00DC13DF">
            <w:pPr>
              <w:spacing w:line="259" w:lineRule="auto"/>
              <w:rPr>
                <w:rFonts w:ascii="Calibri" w:hAnsi="Calibri"/>
                <w:i/>
                <w:color w:val="000000"/>
                <w:lang w:val="es-EC"/>
              </w:rPr>
            </w:pPr>
            <w:r w:rsidRPr="00707B26">
              <w:rPr>
                <w:rFonts w:ascii="Calibri" w:hAnsi="Calibri"/>
                <w:i/>
                <w:color w:val="000000"/>
                <w:lang w:val="es-EC"/>
              </w:rPr>
              <w:t>Control de pagos</w:t>
            </w:r>
          </w:p>
        </w:tc>
      </w:tr>
      <w:tr w:rsidR="00E27303" w14:paraId="6965818D"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13245B51"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Texto:</w:t>
            </w:r>
          </w:p>
        </w:tc>
        <w:tc>
          <w:tcPr>
            <w:tcW w:w="7320" w:type="dxa"/>
            <w:tcBorders>
              <w:top w:val="single" w:sz="6" w:space="0" w:color="000000"/>
              <w:left w:val="single" w:sz="6" w:space="0" w:color="000000"/>
              <w:bottom w:val="single" w:sz="6" w:space="0" w:color="000000"/>
              <w:right w:val="single" w:sz="6" w:space="0" w:color="000000"/>
            </w:tcBorders>
          </w:tcPr>
          <w:p w14:paraId="74CFF7E2" w14:textId="77777777" w:rsidR="00E27303" w:rsidRPr="0065716A" w:rsidRDefault="00E27303" w:rsidP="00DC13DF">
            <w:pPr>
              <w:spacing w:line="259" w:lineRule="auto"/>
              <w:rPr>
                <w:rFonts w:ascii="Calibri" w:hAnsi="Calibri"/>
                <w:i/>
                <w:color w:val="000000"/>
              </w:rPr>
            </w:pPr>
            <w:r w:rsidRPr="0065716A">
              <w:rPr>
                <w:rStyle w:val="normaltextrun"/>
                <w:rFonts w:ascii="Calibri" w:hAnsi="Calibri"/>
                <w:i/>
                <w:color w:val="000000"/>
              </w:rPr>
              <w:t>El sistema permitirá controlar los pagos de los impuestos en tiempo real.</w:t>
            </w:r>
            <w:r w:rsidRPr="0065716A">
              <w:rPr>
                <w:rStyle w:val="eop"/>
                <w:rFonts w:ascii="Calibri" w:hAnsi="Calibri"/>
                <w:i/>
                <w:color w:val="000000"/>
                <w:lang w:val="es-EC"/>
              </w:rPr>
              <w:t> </w:t>
            </w:r>
          </w:p>
        </w:tc>
      </w:tr>
      <w:tr w:rsidR="00E27303" w14:paraId="0F45ADC8"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7627E027"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Tipo:</w:t>
            </w:r>
          </w:p>
        </w:tc>
        <w:tc>
          <w:tcPr>
            <w:tcW w:w="7320" w:type="dxa"/>
            <w:tcBorders>
              <w:top w:val="single" w:sz="6" w:space="0" w:color="000000"/>
              <w:left w:val="single" w:sz="6" w:space="0" w:color="000000"/>
              <w:bottom w:val="single" w:sz="6" w:space="0" w:color="000000"/>
              <w:right w:val="single" w:sz="6" w:space="0" w:color="000000"/>
            </w:tcBorders>
          </w:tcPr>
          <w:p w14:paraId="72CF2184"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Funcional - Datos</w:t>
            </w:r>
          </w:p>
        </w:tc>
      </w:tr>
      <w:tr w:rsidR="00E27303" w14:paraId="12E8F12D"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7F2889A0"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Detalles de requisitos y restricciones:</w:t>
            </w:r>
          </w:p>
        </w:tc>
        <w:tc>
          <w:tcPr>
            <w:tcW w:w="7320" w:type="dxa"/>
            <w:tcBorders>
              <w:top w:val="single" w:sz="6" w:space="0" w:color="000000"/>
              <w:left w:val="single" w:sz="6" w:space="0" w:color="000000"/>
              <w:bottom w:val="single" w:sz="6" w:space="0" w:color="000000"/>
              <w:right w:val="single" w:sz="6" w:space="0" w:color="000000"/>
            </w:tcBorders>
          </w:tcPr>
          <w:p w14:paraId="5134B343" w14:textId="77777777" w:rsidR="00E27303" w:rsidRPr="0065716A" w:rsidRDefault="00E27303" w:rsidP="00DC13DF">
            <w:pPr>
              <w:spacing w:line="259" w:lineRule="auto"/>
              <w:rPr>
                <w:rFonts w:ascii="Calibri" w:hAnsi="Calibri"/>
                <w:i/>
                <w:color w:val="000000"/>
              </w:rPr>
            </w:pPr>
            <w:r w:rsidRPr="0065716A">
              <w:rPr>
                <w:rStyle w:val="normaltextrun"/>
                <w:rFonts w:ascii="Calibri" w:hAnsi="Calibri"/>
                <w:i/>
                <w:color w:val="000000"/>
              </w:rPr>
              <w:t>El sistema permitirá llevar las recaudaciones de impuesto en tiempo real que va a estar enlazado en nuestro sistema.</w:t>
            </w:r>
            <w:r w:rsidRPr="0065716A">
              <w:rPr>
                <w:rStyle w:val="eop"/>
                <w:rFonts w:ascii="Calibri" w:hAnsi="Calibri"/>
                <w:i/>
                <w:color w:val="000000"/>
                <w:lang w:val="es-EC"/>
              </w:rPr>
              <w:t> </w:t>
            </w:r>
          </w:p>
          <w:p w14:paraId="6DCE0028" w14:textId="77777777" w:rsidR="00E27303" w:rsidRPr="0065716A" w:rsidRDefault="00E27303" w:rsidP="00DC13DF">
            <w:pPr>
              <w:tabs>
                <w:tab w:val="left" w:pos="4116"/>
              </w:tabs>
              <w:spacing w:line="259" w:lineRule="auto"/>
              <w:rPr>
                <w:rFonts w:ascii="Calibri" w:hAnsi="Calibri"/>
                <w:i/>
              </w:rPr>
            </w:pPr>
          </w:p>
        </w:tc>
      </w:tr>
      <w:tr w:rsidR="00E27303" w14:paraId="7B6A44DF"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0D78FB88"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lastRenderedPageBreak/>
              <w:t>Fecha de revisión y versión:</w:t>
            </w:r>
          </w:p>
        </w:tc>
        <w:tc>
          <w:tcPr>
            <w:tcW w:w="7320" w:type="dxa"/>
            <w:tcBorders>
              <w:top w:val="single" w:sz="6" w:space="0" w:color="000000"/>
              <w:left w:val="single" w:sz="6" w:space="0" w:color="000000"/>
              <w:bottom w:val="single" w:sz="6" w:space="0" w:color="000000"/>
              <w:right w:val="single" w:sz="6" w:space="0" w:color="000000"/>
            </w:tcBorders>
          </w:tcPr>
          <w:p w14:paraId="75563C03"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10/01/2022</w:t>
            </w:r>
          </w:p>
          <w:p w14:paraId="0849345B"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Versión 1.2</w:t>
            </w:r>
          </w:p>
        </w:tc>
      </w:tr>
      <w:tr w:rsidR="00E27303" w14:paraId="2F09A442"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36E11998"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Prioridad:</w:t>
            </w:r>
          </w:p>
        </w:tc>
        <w:tc>
          <w:tcPr>
            <w:tcW w:w="7320" w:type="dxa"/>
            <w:tcBorders>
              <w:top w:val="single" w:sz="6" w:space="0" w:color="000000"/>
              <w:left w:val="single" w:sz="6" w:space="0" w:color="000000"/>
              <w:bottom w:val="single" w:sz="6" w:space="0" w:color="000000"/>
              <w:right w:val="single" w:sz="6" w:space="0" w:color="000000"/>
            </w:tcBorders>
          </w:tcPr>
          <w:p w14:paraId="749FBC59"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Alta</w:t>
            </w:r>
          </w:p>
        </w:tc>
      </w:tr>
    </w:tbl>
    <w:p w14:paraId="1FEF509E" w14:textId="77777777" w:rsidR="00E27303" w:rsidRPr="0065716A" w:rsidRDefault="00E27303" w:rsidP="00E27303">
      <w:pPr>
        <w:spacing w:after="160" w:line="259" w:lineRule="auto"/>
        <w:ind w:left="2124"/>
        <w:jc w:val="center"/>
        <w:rPr>
          <w:rFonts w:ascii="Calibri" w:hAnsi="Calibri"/>
          <w:i/>
          <w:color w:val="000000"/>
        </w:rPr>
      </w:pPr>
    </w:p>
    <w:tbl>
      <w:tblPr>
        <w:tblW w:w="0" w:type="auto"/>
        <w:jc w:val="center"/>
        <w:tblLayout w:type="fixed"/>
        <w:tblLook w:val="0600" w:firstRow="0" w:lastRow="0" w:firstColumn="0" w:lastColumn="0" w:noHBand="1" w:noVBand="1"/>
      </w:tblPr>
      <w:tblGrid>
        <w:gridCol w:w="1590"/>
        <w:gridCol w:w="7320"/>
      </w:tblGrid>
      <w:tr w:rsidR="00E27303" w14:paraId="7443196F"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3AF492AB"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Número:</w:t>
            </w:r>
          </w:p>
        </w:tc>
        <w:tc>
          <w:tcPr>
            <w:tcW w:w="7320" w:type="dxa"/>
            <w:tcBorders>
              <w:top w:val="single" w:sz="6" w:space="0" w:color="000000"/>
              <w:left w:val="single" w:sz="6" w:space="0" w:color="000000"/>
              <w:bottom w:val="single" w:sz="6" w:space="0" w:color="000000"/>
              <w:right w:val="single" w:sz="6" w:space="0" w:color="000000"/>
            </w:tcBorders>
          </w:tcPr>
          <w:p w14:paraId="53AB78B8" w14:textId="77777777" w:rsidR="00E27303" w:rsidRPr="0065716A" w:rsidRDefault="00E27303" w:rsidP="00DC13DF">
            <w:pPr>
              <w:spacing w:line="259" w:lineRule="auto"/>
              <w:rPr>
                <w:rFonts w:ascii="Calibri" w:hAnsi="Calibri"/>
                <w:b/>
                <w:i/>
                <w:color w:val="000000"/>
              </w:rPr>
            </w:pPr>
            <w:r w:rsidRPr="0065716A">
              <w:rPr>
                <w:rFonts w:ascii="Calibri" w:hAnsi="Calibri"/>
                <w:b/>
                <w:i/>
                <w:color w:val="000000"/>
                <w:lang w:val="es-EC"/>
              </w:rPr>
              <w:t>RF-16</w:t>
            </w:r>
          </w:p>
        </w:tc>
      </w:tr>
      <w:tr w:rsidR="00E27303" w14:paraId="18F7B30F"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4D33BB6C"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Título:</w:t>
            </w:r>
          </w:p>
        </w:tc>
        <w:tc>
          <w:tcPr>
            <w:tcW w:w="7320" w:type="dxa"/>
            <w:tcBorders>
              <w:top w:val="single" w:sz="6" w:space="0" w:color="000000"/>
              <w:left w:val="single" w:sz="6" w:space="0" w:color="000000"/>
              <w:bottom w:val="single" w:sz="6" w:space="0" w:color="000000"/>
              <w:right w:val="single" w:sz="6" w:space="0" w:color="000000"/>
            </w:tcBorders>
          </w:tcPr>
          <w:p w14:paraId="54AA0110" w14:textId="77777777" w:rsidR="00E27303" w:rsidRPr="0065716A" w:rsidRDefault="00E27303" w:rsidP="00DC13DF">
            <w:pPr>
              <w:spacing w:line="259" w:lineRule="auto"/>
              <w:rPr>
                <w:rFonts w:ascii="Calibri" w:hAnsi="Calibri"/>
                <w:i/>
                <w:color w:val="000000"/>
              </w:rPr>
            </w:pPr>
            <w:r w:rsidRPr="00707B26">
              <w:rPr>
                <w:rFonts w:ascii="Calibri" w:hAnsi="Calibri"/>
                <w:i/>
                <w:color w:val="000000"/>
                <w:lang w:val="es-EC"/>
              </w:rPr>
              <w:t>Lista de pagos</w:t>
            </w:r>
          </w:p>
        </w:tc>
      </w:tr>
      <w:tr w:rsidR="00E27303" w14:paraId="112C6F7E"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719CFDAB"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Texto:</w:t>
            </w:r>
          </w:p>
        </w:tc>
        <w:tc>
          <w:tcPr>
            <w:tcW w:w="7320" w:type="dxa"/>
            <w:tcBorders>
              <w:top w:val="single" w:sz="6" w:space="0" w:color="000000"/>
              <w:left w:val="single" w:sz="6" w:space="0" w:color="000000"/>
              <w:bottom w:val="single" w:sz="6" w:space="0" w:color="000000"/>
              <w:right w:val="single" w:sz="6" w:space="0" w:color="000000"/>
            </w:tcBorders>
          </w:tcPr>
          <w:p w14:paraId="2EBC844E"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mostrará la nómina de los propietarios que han realizado los pagos.</w:t>
            </w:r>
          </w:p>
        </w:tc>
      </w:tr>
      <w:tr w:rsidR="00E27303" w14:paraId="034872D1"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70BDEF5D"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Tipo:</w:t>
            </w:r>
          </w:p>
        </w:tc>
        <w:tc>
          <w:tcPr>
            <w:tcW w:w="7320" w:type="dxa"/>
            <w:tcBorders>
              <w:top w:val="single" w:sz="6" w:space="0" w:color="000000"/>
              <w:left w:val="single" w:sz="6" w:space="0" w:color="000000"/>
              <w:bottom w:val="single" w:sz="6" w:space="0" w:color="000000"/>
              <w:right w:val="single" w:sz="6" w:space="0" w:color="000000"/>
            </w:tcBorders>
          </w:tcPr>
          <w:p w14:paraId="4194C4A3"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Funcional - Datos</w:t>
            </w:r>
          </w:p>
        </w:tc>
      </w:tr>
      <w:tr w:rsidR="00E27303" w14:paraId="307A3393"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0D6967FD"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Detalles de requisitos y restricciones:</w:t>
            </w:r>
          </w:p>
        </w:tc>
        <w:tc>
          <w:tcPr>
            <w:tcW w:w="7320" w:type="dxa"/>
            <w:tcBorders>
              <w:top w:val="single" w:sz="6" w:space="0" w:color="000000"/>
              <w:left w:val="single" w:sz="6" w:space="0" w:color="000000"/>
              <w:bottom w:val="single" w:sz="6" w:space="0" w:color="000000"/>
              <w:right w:val="single" w:sz="6" w:space="0" w:color="000000"/>
            </w:tcBorders>
          </w:tcPr>
          <w:p w14:paraId="1FC700E6"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 xml:space="preserve">El sistema mostrará la nómina de los propietarios que </w:t>
            </w:r>
            <w:r>
              <w:rPr>
                <w:rFonts w:ascii="Calibri" w:hAnsi="Calibri"/>
                <w:i/>
                <w:color w:val="000000"/>
                <w:lang w:val="es-EC"/>
              </w:rPr>
              <w:t xml:space="preserve">se encuentren registrados en la base de datos y </w:t>
            </w:r>
            <w:r w:rsidRPr="0065716A">
              <w:rPr>
                <w:rFonts w:ascii="Calibri" w:hAnsi="Calibri"/>
                <w:i/>
                <w:color w:val="000000"/>
                <w:lang w:val="es-EC"/>
              </w:rPr>
              <w:t>hayan realizado los pagos correspondientes.</w:t>
            </w:r>
          </w:p>
        </w:tc>
      </w:tr>
      <w:tr w:rsidR="00E27303" w14:paraId="74019071"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5B1954D5"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Fecha de revisión y versión:</w:t>
            </w:r>
          </w:p>
        </w:tc>
        <w:tc>
          <w:tcPr>
            <w:tcW w:w="7320" w:type="dxa"/>
            <w:tcBorders>
              <w:top w:val="single" w:sz="6" w:space="0" w:color="000000"/>
              <w:left w:val="single" w:sz="6" w:space="0" w:color="000000"/>
              <w:bottom w:val="single" w:sz="6" w:space="0" w:color="000000"/>
              <w:right w:val="single" w:sz="6" w:space="0" w:color="000000"/>
            </w:tcBorders>
          </w:tcPr>
          <w:p w14:paraId="75D865B0" w14:textId="77777777" w:rsidR="00E27303" w:rsidRPr="0065716A" w:rsidRDefault="00E27303" w:rsidP="00DC13DF">
            <w:pPr>
              <w:spacing w:line="259" w:lineRule="auto"/>
              <w:rPr>
                <w:rFonts w:ascii="Calibri" w:hAnsi="Calibri"/>
                <w:i/>
                <w:color w:val="000000"/>
              </w:rPr>
            </w:pPr>
            <w:r>
              <w:rPr>
                <w:rFonts w:ascii="Calibri" w:hAnsi="Calibri"/>
                <w:i/>
                <w:color w:val="000000"/>
                <w:lang w:val="es-EC"/>
              </w:rPr>
              <w:t>20</w:t>
            </w:r>
            <w:r w:rsidRPr="0065716A">
              <w:rPr>
                <w:rFonts w:ascii="Calibri" w:hAnsi="Calibri"/>
                <w:i/>
                <w:color w:val="000000"/>
                <w:lang w:val="es-EC"/>
              </w:rPr>
              <w:t xml:space="preserve">/01/22 </w:t>
            </w:r>
          </w:p>
          <w:p w14:paraId="09C209E0"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Versión 1.</w:t>
            </w:r>
            <w:r>
              <w:rPr>
                <w:rFonts w:ascii="Calibri" w:hAnsi="Calibri"/>
                <w:i/>
                <w:color w:val="000000"/>
                <w:lang w:val="es-EC"/>
              </w:rPr>
              <w:t>3</w:t>
            </w:r>
          </w:p>
        </w:tc>
      </w:tr>
      <w:tr w:rsidR="00E27303" w14:paraId="46D68E85"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7B0F367C"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Prioridad:</w:t>
            </w:r>
          </w:p>
        </w:tc>
        <w:tc>
          <w:tcPr>
            <w:tcW w:w="7320" w:type="dxa"/>
            <w:tcBorders>
              <w:top w:val="single" w:sz="6" w:space="0" w:color="000000"/>
              <w:left w:val="single" w:sz="6" w:space="0" w:color="000000"/>
              <w:bottom w:val="single" w:sz="6" w:space="0" w:color="000000"/>
              <w:right w:val="single" w:sz="6" w:space="0" w:color="000000"/>
            </w:tcBorders>
          </w:tcPr>
          <w:p w14:paraId="11AA2192"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Alta</w:t>
            </w:r>
          </w:p>
        </w:tc>
      </w:tr>
    </w:tbl>
    <w:p w14:paraId="30264BCD" w14:textId="77777777" w:rsidR="00E27303" w:rsidRPr="0065716A" w:rsidRDefault="00E27303" w:rsidP="00E27303">
      <w:pPr>
        <w:spacing w:after="160" w:line="259" w:lineRule="auto"/>
        <w:rPr>
          <w:rFonts w:ascii="Calibri" w:hAnsi="Calibri"/>
          <w:i/>
          <w:color w:val="000000"/>
        </w:rPr>
      </w:pPr>
    </w:p>
    <w:tbl>
      <w:tblPr>
        <w:tblW w:w="0" w:type="auto"/>
        <w:jc w:val="center"/>
        <w:tblLayout w:type="fixed"/>
        <w:tblLook w:val="0600" w:firstRow="0" w:lastRow="0" w:firstColumn="0" w:lastColumn="0" w:noHBand="1" w:noVBand="1"/>
      </w:tblPr>
      <w:tblGrid>
        <w:gridCol w:w="1590"/>
        <w:gridCol w:w="7320"/>
      </w:tblGrid>
      <w:tr w:rsidR="00E27303" w14:paraId="136B90B5"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4836B5E3"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Número:</w:t>
            </w:r>
          </w:p>
        </w:tc>
        <w:tc>
          <w:tcPr>
            <w:tcW w:w="7320" w:type="dxa"/>
            <w:tcBorders>
              <w:top w:val="single" w:sz="6" w:space="0" w:color="000000"/>
              <w:left w:val="single" w:sz="6" w:space="0" w:color="000000"/>
              <w:bottom w:val="single" w:sz="6" w:space="0" w:color="000000"/>
              <w:right w:val="single" w:sz="6" w:space="0" w:color="000000"/>
            </w:tcBorders>
          </w:tcPr>
          <w:p w14:paraId="75ECAB11" w14:textId="77777777" w:rsidR="00E27303" w:rsidRPr="0065716A" w:rsidRDefault="00E27303" w:rsidP="00DC13DF">
            <w:pPr>
              <w:spacing w:line="259" w:lineRule="auto"/>
              <w:rPr>
                <w:rFonts w:ascii="Calibri" w:hAnsi="Calibri"/>
                <w:b/>
                <w:i/>
                <w:color w:val="000000"/>
              </w:rPr>
            </w:pPr>
            <w:r w:rsidRPr="0065716A">
              <w:rPr>
                <w:rFonts w:ascii="Calibri" w:hAnsi="Calibri"/>
                <w:b/>
                <w:i/>
                <w:color w:val="000000"/>
                <w:lang w:val="es-EC"/>
              </w:rPr>
              <w:t>RF-17</w:t>
            </w:r>
          </w:p>
        </w:tc>
      </w:tr>
      <w:tr w:rsidR="00E27303" w14:paraId="7A453E32"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209B2807"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Título:</w:t>
            </w:r>
          </w:p>
        </w:tc>
        <w:tc>
          <w:tcPr>
            <w:tcW w:w="7320" w:type="dxa"/>
            <w:tcBorders>
              <w:top w:val="single" w:sz="6" w:space="0" w:color="000000"/>
              <w:left w:val="single" w:sz="6" w:space="0" w:color="000000"/>
              <w:bottom w:val="single" w:sz="6" w:space="0" w:color="000000"/>
              <w:right w:val="single" w:sz="6" w:space="0" w:color="000000"/>
            </w:tcBorders>
          </w:tcPr>
          <w:p w14:paraId="7B5B57D3" w14:textId="77777777" w:rsidR="00E27303" w:rsidRPr="0065716A" w:rsidRDefault="00E27303" w:rsidP="00DC13DF">
            <w:pPr>
              <w:spacing w:line="259" w:lineRule="auto"/>
              <w:rPr>
                <w:rFonts w:ascii="Calibri" w:hAnsi="Calibri"/>
                <w:i/>
                <w:color w:val="000000"/>
                <w:lang w:val="es-EC"/>
              </w:rPr>
            </w:pPr>
            <w:r w:rsidRPr="000F2DB5">
              <w:rPr>
                <w:rFonts w:ascii="Calibri" w:hAnsi="Calibri"/>
                <w:i/>
                <w:color w:val="000000"/>
                <w:lang w:val="es-EC"/>
              </w:rPr>
              <w:t>Lista de deudas</w:t>
            </w:r>
          </w:p>
        </w:tc>
      </w:tr>
      <w:tr w:rsidR="00E27303" w14:paraId="6FCEEA66"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4D7010CE"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Texto:</w:t>
            </w:r>
          </w:p>
        </w:tc>
        <w:tc>
          <w:tcPr>
            <w:tcW w:w="7320" w:type="dxa"/>
            <w:tcBorders>
              <w:top w:val="single" w:sz="6" w:space="0" w:color="000000"/>
              <w:left w:val="single" w:sz="6" w:space="0" w:color="000000"/>
              <w:bottom w:val="single" w:sz="6" w:space="0" w:color="000000"/>
              <w:right w:val="single" w:sz="6" w:space="0" w:color="000000"/>
            </w:tcBorders>
          </w:tcPr>
          <w:p w14:paraId="5F41866D"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mostrará la nómina de los propietarios que tengan pagos pendientes.</w:t>
            </w:r>
          </w:p>
        </w:tc>
      </w:tr>
      <w:tr w:rsidR="00E27303" w14:paraId="201C21D0"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70032CFC"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Tipo:</w:t>
            </w:r>
          </w:p>
        </w:tc>
        <w:tc>
          <w:tcPr>
            <w:tcW w:w="7320" w:type="dxa"/>
            <w:tcBorders>
              <w:top w:val="single" w:sz="6" w:space="0" w:color="000000"/>
              <w:left w:val="single" w:sz="6" w:space="0" w:color="000000"/>
              <w:bottom w:val="single" w:sz="6" w:space="0" w:color="000000"/>
              <w:right w:val="single" w:sz="6" w:space="0" w:color="000000"/>
            </w:tcBorders>
          </w:tcPr>
          <w:p w14:paraId="44E1A8F9"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Funcional - Datos</w:t>
            </w:r>
          </w:p>
        </w:tc>
      </w:tr>
      <w:tr w:rsidR="00E27303" w14:paraId="0CDFBD71"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7249FBBB"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Detalles de requisitos y restricciones:</w:t>
            </w:r>
          </w:p>
        </w:tc>
        <w:tc>
          <w:tcPr>
            <w:tcW w:w="7320" w:type="dxa"/>
            <w:tcBorders>
              <w:top w:val="single" w:sz="6" w:space="0" w:color="000000"/>
              <w:left w:val="single" w:sz="6" w:space="0" w:color="000000"/>
              <w:bottom w:val="single" w:sz="6" w:space="0" w:color="000000"/>
              <w:right w:val="single" w:sz="6" w:space="0" w:color="000000"/>
            </w:tcBorders>
          </w:tcPr>
          <w:p w14:paraId="1B4B269A"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mostrará la nómina de los propietarios</w:t>
            </w:r>
            <w:r>
              <w:rPr>
                <w:rFonts w:ascii="Calibri" w:hAnsi="Calibri"/>
                <w:i/>
                <w:color w:val="000000"/>
                <w:lang w:val="es-EC"/>
              </w:rPr>
              <w:t xml:space="preserve"> que se encuentren registrados en la base de datos y</w:t>
            </w:r>
            <w:r w:rsidRPr="0065716A">
              <w:rPr>
                <w:rFonts w:ascii="Calibri" w:hAnsi="Calibri"/>
                <w:i/>
                <w:color w:val="000000"/>
                <w:lang w:val="es-EC"/>
              </w:rPr>
              <w:t xml:space="preserve"> que tengan pagos pendientes de sus impuestos vehiculares.</w:t>
            </w:r>
          </w:p>
          <w:p w14:paraId="2D14AA8D" w14:textId="77777777" w:rsidR="00E27303" w:rsidRPr="0065716A" w:rsidRDefault="00E27303" w:rsidP="00DC13DF">
            <w:pPr>
              <w:spacing w:line="259" w:lineRule="auto"/>
              <w:rPr>
                <w:rFonts w:ascii="Calibri" w:hAnsi="Calibri"/>
                <w:i/>
                <w:color w:val="000000"/>
              </w:rPr>
            </w:pPr>
          </w:p>
        </w:tc>
      </w:tr>
      <w:tr w:rsidR="00E27303" w14:paraId="73390D58"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7E733FD6"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Fecha de revisión y versión:</w:t>
            </w:r>
          </w:p>
        </w:tc>
        <w:tc>
          <w:tcPr>
            <w:tcW w:w="7320" w:type="dxa"/>
            <w:tcBorders>
              <w:top w:val="single" w:sz="6" w:space="0" w:color="000000"/>
              <w:left w:val="single" w:sz="6" w:space="0" w:color="000000"/>
              <w:bottom w:val="single" w:sz="6" w:space="0" w:color="000000"/>
              <w:right w:val="single" w:sz="6" w:space="0" w:color="000000"/>
            </w:tcBorders>
          </w:tcPr>
          <w:p w14:paraId="2664DFE4" w14:textId="77777777" w:rsidR="00E27303" w:rsidRPr="0065716A" w:rsidRDefault="00E27303" w:rsidP="00DC13DF">
            <w:pPr>
              <w:spacing w:line="259" w:lineRule="auto"/>
              <w:rPr>
                <w:rFonts w:ascii="Calibri" w:hAnsi="Calibri"/>
                <w:i/>
                <w:color w:val="000000"/>
              </w:rPr>
            </w:pPr>
            <w:r>
              <w:rPr>
                <w:rFonts w:ascii="Calibri" w:hAnsi="Calibri"/>
                <w:i/>
                <w:color w:val="000000"/>
                <w:lang w:val="es-EC"/>
              </w:rPr>
              <w:t>20</w:t>
            </w:r>
            <w:r w:rsidRPr="0065716A">
              <w:rPr>
                <w:rFonts w:ascii="Calibri" w:hAnsi="Calibri"/>
                <w:i/>
                <w:color w:val="000000"/>
                <w:lang w:val="es-EC"/>
              </w:rPr>
              <w:t xml:space="preserve">/01/22 </w:t>
            </w:r>
          </w:p>
          <w:p w14:paraId="06EDFE15"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Versión 1.</w:t>
            </w:r>
            <w:r>
              <w:rPr>
                <w:rFonts w:ascii="Calibri" w:hAnsi="Calibri"/>
                <w:i/>
                <w:color w:val="000000"/>
                <w:lang w:val="es-EC"/>
              </w:rPr>
              <w:t>3</w:t>
            </w:r>
          </w:p>
        </w:tc>
      </w:tr>
      <w:tr w:rsidR="00E27303" w14:paraId="10358F05"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6EC1DF21"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Prioridad:</w:t>
            </w:r>
          </w:p>
        </w:tc>
        <w:tc>
          <w:tcPr>
            <w:tcW w:w="7320" w:type="dxa"/>
            <w:tcBorders>
              <w:top w:val="single" w:sz="6" w:space="0" w:color="000000"/>
              <w:left w:val="single" w:sz="6" w:space="0" w:color="000000"/>
              <w:bottom w:val="single" w:sz="6" w:space="0" w:color="000000"/>
              <w:right w:val="single" w:sz="6" w:space="0" w:color="000000"/>
            </w:tcBorders>
          </w:tcPr>
          <w:p w14:paraId="1E99E010"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Alta</w:t>
            </w:r>
          </w:p>
        </w:tc>
      </w:tr>
    </w:tbl>
    <w:p w14:paraId="71BC780C" w14:textId="77777777" w:rsidR="00E27303" w:rsidRPr="0065716A" w:rsidRDefault="00E27303" w:rsidP="00E27303">
      <w:pPr>
        <w:spacing w:after="160" w:line="259" w:lineRule="auto"/>
        <w:rPr>
          <w:rFonts w:ascii="Calibri" w:hAnsi="Calibri"/>
          <w:i/>
          <w:color w:val="000000"/>
        </w:rPr>
      </w:pPr>
    </w:p>
    <w:tbl>
      <w:tblPr>
        <w:tblW w:w="0" w:type="auto"/>
        <w:jc w:val="center"/>
        <w:tblLayout w:type="fixed"/>
        <w:tblLook w:val="0600" w:firstRow="0" w:lastRow="0" w:firstColumn="0" w:lastColumn="0" w:noHBand="1" w:noVBand="1"/>
      </w:tblPr>
      <w:tblGrid>
        <w:gridCol w:w="1590"/>
        <w:gridCol w:w="7320"/>
      </w:tblGrid>
      <w:tr w:rsidR="00E27303" w14:paraId="203FF2FE"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66565E44"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Número:</w:t>
            </w:r>
          </w:p>
        </w:tc>
        <w:tc>
          <w:tcPr>
            <w:tcW w:w="7320" w:type="dxa"/>
            <w:tcBorders>
              <w:top w:val="single" w:sz="6" w:space="0" w:color="000000"/>
              <w:left w:val="single" w:sz="6" w:space="0" w:color="000000"/>
              <w:bottom w:val="single" w:sz="6" w:space="0" w:color="000000"/>
              <w:right w:val="single" w:sz="6" w:space="0" w:color="000000"/>
            </w:tcBorders>
          </w:tcPr>
          <w:p w14:paraId="1A6B44ED" w14:textId="77777777" w:rsidR="00E27303" w:rsidRPr="0065716A" w:rsidRDefault="00E27303" w:rsidP="00DC13DF">
            <w:pPr>
              <w:spacing w:line="259" w:lineRule="auto"/>
              <w:rPr>
                <w:rFonts w:ascii="Calibri" w:hAnsi="Calibri"/>
                <w:b/>
                <w:i/>
                <w:color w:val="000000"/>
              </w:rPr>
            </w:pPr>
            <w:r w:rsidRPr="0065716A">
              <w:rPr>
                <w:rFonts w:ascii="Calibri" w:hAnsi="Calibri"/>
                <w:b/>
                <w:i/>
                <w:color w:val="000000"/>
                <w:lang w:val="es-EC"/>
              </w:rPr>
              <w:t>RF-18</w:t>
            </w:r>
          </w:p>
        </w:tc>
      </w:tr>
      <w:tr w:rsidR="00E27303" w14:paraId="3C23B18C"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5059CB45"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Título:</w:t>
            </w:r>
          </w:p>
        </w:tc>
        <w:tc>
          <w:tcPr>
            <w:tcW w:w="7320" w:type="dxa"/>
            <w:tcBorders>
              <w:top w:val="single" w:sz="6" w:space="0" w:color="000000"/>
              <w:left w:val="single" w:sz="6" w:space="0" w:color="000000"/>
              <w:bottom w:val="single" w:sz="6" w:space="0" w:color="000000"/>
              <w:right w:val="single" w:sz="6" w:space="0" w:color="000000"/>
            </w:tcBorders>
          </w:tcPr>
          <w:p w14:paraId="1FD7FD78" w14:textId="77777777" w:rsidR="00E27303" w:rsidRPr="0065716A" w:rsidRDefault="00E27303" w:rsidP="00DC13DF">
            <w:pPr>
              <w:spacing w:line="259" w:lineRule="auto"/>
              <w:rPr>
                <w:rFonts w:ascii="Calibri" w:hAnsi="Calibri"/>
                <w:i/>
                <w:color w:val="000000"/>
              </w:rPr>
            </w:pPr>
            <w:r w:rsidRPr="00D16A2C">
              <w:rPr>
                <w:rFonts w:ascii="Calibri" w:hAnsi="Calibri"/>
                <w:i/>
                <w:color w:val="000000"/>
                <w:lang w:val="es-EC"/>
              </w:rPr>
              <w:t>Ingreso de pago en efectivo</w:t>
            </w:r>
          </w:p>
        </w:tc>
      </w:tr>
      <w:tr w:rsidR="00E27303" w14:paraId="61DDC8E4"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405F103E"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Texto:</w:t>
            </w:r>
          </w:p>
        </w:tc>
        <w:tc>
          <w:tcPr>
            <w:tcW w:w="7320" w:type="dxa"/>
            <w:tcBorders>
              <w:top w:val="single" w:sz="6" w:space="0" w:color="000000"/>
              <w:left w:val="single" w:sz="6" w:space="0" w:color="000000"/>
              <w:bottom w:val="single" w:sz="6" w:space="0" w:color="000000"/>
              <w:right w:val="single" w:sz="6" w:space="0" w:color="000000"/>
            </w:tcBorders>
          </w:tcPr>
          <w:p w14:paraId="19FEDFD6"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permitirá el ingreso de pagos realizados con dinero en efectivo.</w:t>
            </w:r>
          </w:p>
        </w:tc>
      </w:tr>
      <w:tr w:rsidR="00E27303" w14:paraId="47C4B685"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1470BCDB"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Tipo:</w:t>
            </w:r>
          </w:p>
        </w:tc>
        <w:tc>
          <w:tcPr>
            <w:tcW w:w="7320" w:type="dxa"/>
            <w:tcBorders>
              <w:top w:val="single" w:sz="6" w:space="0" w:color="000000"/>
              <w:left w:val="single" w:sz="6" w:space="0" w:color="000000"/>
              <w:bottom w:val="single" w:sz="6" w:space="0" w:color="000000"/>
              <w:right w:val="single" w:sz="6" w:space="0" w:color="000000"/>
            </w:tcBorders>
          </w:tcPr>
          <w:p w14:paraId="4409D1DC"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Funcional - Datos</w:t>
            </w:r>
          </w:p>
        </w:tc>
      </w:tr>
      <w:tr w:rsidR="00E27303" w14:paraId="5A3103D2"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609ADEBC"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lastRenderedPageBreak/>
              <w:t>Detalles de requisitos y restricciones:</w:t>
            </w:r>
          </w:p>
        </w:tc>
        <w:tc>
          <w:tcPr>
            <w:tcW w:w="7320" w:type="dxa"/>
            <w:tcBorders>
              <w:top w:val="single" w:sz="6" w:space="0" w:color="000000"/>
              <w:left w:val="single" w:sz="6" w:space="0" w:color="000000"/>
              <w:bottom w:val="single" w:sz="6" w:space="0" w:color="000000"/>
              <w:right w:val="single" w:sz="6" w:space="0" w:color="000000"/>
            </w:tcBorders>
          </w:tcPr>
          <w:p w14:paraId="305FCB02"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permitirá el ingreso de pagos realizados con dinero en efectivo, siempre y cuando el propietario de vehículo se encuentre en condición de no domiciliado y realice el pago por ventanilla.</w:t>
            </w:r>
          </w:p>
          <w:p w14:paraId="65FBD71A" w14:textId="77777777" w:rsidR="00E27303" w:rsidRPr="0065716A" w:rsidRDefault="00E27303" w:rsidP="00DC13DF">
            <w:pPr>
              <w:spacing w:line="259" w:lineRule="auto"/>
              <w:rPr>
                <w:rFonts w:ascii="Calibri" w:hAnsi="Calibri"/>
                <w:i/>
                <w:color w:val="000000"/>
              </w:rPr>
            </w:pPr>
            <w:r w:rsidRPr="0065716A">
              <w:rPr>
                <w:rFonts w:ascii="Calibri" w:hAnsi="Calibri"/>
                <w:b/>
                <w:i/>
                <w:color w:val="000000"/>
                <w:lang w:val="es-EC"/>
              </w:rPr>
              <w:t>Restricción:</w:t>
            </w:r>
          </w:p>
          <w:p w14:paraId="0977F650"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no permitirá el ingreso de pagos en efectivo para los propietarios de vehículos en condición de domiciliados.</w:t>
            </w:r>
          </w:p>
        </w:tc>
      </w:tr>
      <w:tr w:rsidR="00E27303" w14:paraId="5E206324"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256C884D"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Fecha de revisión y versión:</w:t>
            </w:r>
          </w:p>
        </w:tc>
        <w:tc>
          <w:tcPr>
            <w:tcW w:w="7320" w:type="dxa"/>
            <w:tcBorders>
              <w:top w:val="single" w:sz="6" w:space="0" w:color="000000"/>
              <w:left w:val="single" w:sz="6" w:space="0" w:color="000000"/>
              <w:bottom w:val="single" w:sz="6" w:space="0" w:color="000000"/>
              <w:right w:val="single" w:sz="6" w:space="0" w:color="000000"/>
            </w:tcBorders>
          </w:tcPr>
          <w:p w14:paraId="4FB5B2DC"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 xml:space="preserve">10/01/22 </w:t>
            </w:r>
          </w:p>
          <w:p w14:paraId="089B874E"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Versión 1.2</w:t>
            </w:r>
          </w:p>
          <w:p w14:paraId="51A26598" w14:textId="77777777" w:rsidR="00E27303" w:rsidRPr="0065716A" w:rsidRDefault="00E27303" w:rsidP="00DC13DF">
            <w:pPr>
              <w:spacing w:line="259" w:lineRule="auto"/>
              <w:rPr>
                <w:rFonts w:ascii="Calibri" w:hAnsi="Calibri"/>
                <w:i/>
                <w:color w:val="000000"/>
              </w:rPr>
            </w:pPr>
          </w:p>
        </w:tc>
      </w:tr>
      <w:tr w:rsidR="00E27303" w14:paraId="333EFC20"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1B883DA3"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Prioridad:</w:t>
            </w:r>
          </w:p>
        </w:tc>
        <w:tc>
          <w:tcPr>
            <w:tcW w:w="7320" w:type="dxa"/>
            <w:tcBorders>
              <w:top w:val="single" w:sz="6" w:space="0" w:color="000000"/>
              <w:left w:val="single" w:sz="6" w:space="0" w:color="000000"/>
              <w:bottom w:val="single" w:sz="6" w:space="0" w:color="000000"/>
              <w:right w:val="single" w:sz="6" w:space="0" w:color="000000"/>
            </w:tcBorders>
          </w:tcPr>
          <w:p w14:paraId="54B15CB9"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Alta</w:t>
            </w:r>
          </w:p>
        </w:tc>
      </w:tr>
    </w:tbl>
    <w:p w14:paraId="125B2614" w14:textId="77777777" w:rsidR="00E27303" w:rsidRPr="0065716A" w:rsidRDefault="00E27303" w:rsidP="00E27303">
      <w:pPr>
        <w:spacing w:after="160" w:line="259" w:lineRule="auto"/>
        <w:rPr>
          <w:rFonts w:ascii="Calibri" w:hAnsi="Calibri"/>
          <w:i/>
          <w:color w:val="000000"/>
        </w:rPr>
      </w:pPr>
    </w:p>
    <w:tbl>
      <w:tblPr>
        <w:tblW w:w="0" w:type="auto"/>
        <w:jc w:val="center"/>
        <w:tblLayout w:type="fixed"/>
        <w:tblLook w:val="0600" w:firstRow="0" w:lastRow="0" w:firstColumn="0" w:lastColumn="0" w:noHBand="1" w:noVBand="1"/>
      </w:tblPr>
      <w:tblGrid>
        <w:gridCol w:w="1590"/>
        <w:gridCol w:w="7320"/>
      </w:tblGrid>
      <w:tr w:rsidR="00E27303" w14:paraId="545F8C1A"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4DD0878F"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Número:</w:t>
            </w:r>
          </w:p>
        </w:tc>
        <w:tc>
          <w:tcPr>
            <w:tcW w:w="7320" w:type="dxa"/>
            <w:tcBorders>
              <w:top w:val="single" w:sz="6" w:space="0" w:color="000000"/>
              <w:left w:val="single" w:sz="6" w:space="0" w:color="000000"/>
              <w:bottom w:val="single" w:sz="6" w:space="0" w:color="000000"/>
              <w:right w:val="single" w:sz="6" w:space="0" w:color="000000"/>
            </w:tcBorders>
          </w:tcPr>
          <w:p w14:paraId="53ED5EED" w14:textId="77777777" w:rsidR="00E27303" w:rsidRPr="0065716A" w:rsidRDefault="00E27303" w:rsidP="00DC13DF">
            <w:pPr>
              <w:spacing w:line="259" w:lineRule="auto"/>
              <w:rPr>
                <w:rFonts w:ascii="Calibri" w:hAnsi="Calibri"/>
                <w:b/>
                <w:i/>
                <w:color w:val="000000"/>
              </w:rPr>
            </w:pPr>
            <w:r w:rsidRPr="0065716A">
              <w:rPr>
                <w:rFonts w:ascii="Calibri" w:hAnsi="Calibri"/>
                <w:b/>
                <w:i/>
                <w:color w:val="000000"/>
                <w:lang w:val="es-EC"/>
              </w:rPr>
              <w:t>RF-19</w:t>
            </w:r>
          </w:p>
        </w:tc>
      </w:tr>
      <w:tr w:rsidR="00E27303" w14:paraId="016C758B"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708EB1C3"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Título:</w:t>
            </w:r>
          </w:p>
        </w:tc>
        <w:tc>
          <w:tcPr>
            <w:tcW w:w="7320" w:type="dxa"/>
            <w:tcBorders>
              <w:top w:val="single" w:sz="6" w:space="0" w:color="000000"/>
              <w:left w:val="single" w:sz="6" w:space="0" w:color="000000"/>
              <w:bottom w:val="single" w:sz="6" w:space="0" w:color="000000"/>
              <w:right w:val="single" w:sz="6" w:space="0" w:color="000000"/>
            </w:tcBorders>
          </w:tcPr>
          <w:p w14:paraId="2D466A65" w14:textId="77777777" w:rsidR="00E27303" w:rsidRPr="0065716A" w:rsidRDefault="00E27303" w:rsidP="00DC13DF">
            <w:pPr>
              <w:spacing w:line="259" w:lineRule="auto"/>
              <w:rPr>
                <w:rFonts w:ascii="Calibri" w:hAnsi="Calibri"/>
                <w:i/>
                <w:color w:val="000000"/>
              </w:rPr>
            </w:pPr>
            <w:r w:rsidRPr="00D16A2C">
              <w:rPr>
                <w:rFonts w:ascii="Calibri" w:hAnsi="Calibri"/>
                <w:i/>
                <w:color w:val="000000"/>
                <w:lang w:val="es-EC"/>
              </w:rPr>
              <w:t>Verificación de transferencia bancaria</w:t>
            </w:r>
          </w:p>
        </w:tc>
      </w:tr>
      <w:tr w:rsidR="00E27303" w14:paraId="3E786764"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38E60899"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Texto:</w:t>
            </w:r>
          </w:p>
        </w:tc>
        <w:tc>
          <w:tcPr>
            <w:tcW w:w="7320" w:type="dxa"/>
            <w:tcBorders>
              <w:top w:val="single" w:sz="6" w:space="0" w:color="000000"/>
              <w:left w:val="single" w:sz="6" w:space="0" w:color="000000"/>
              <w:bottom w:val="single" w:sz="6" w:space="0" w:color="000000"/>
              <w:right w:val="single" w:sz="6" w:space="0" w:color="000000"/>
            </w:tcBorders>
          </w:tcPr>
          <w:p w14:paraId="6BE4AAC6"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verificará pagos realizados por medio de transferencias bancarias.</w:t>
            </w:r>
          </w:p>
        </w:tc>
      </w:tr>
      <w:tr w:rsidR="00E27303" w14:paraId="480A29E8"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2C232BBD"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Tipo:</w:t>
            </w:r>
          </w:p>
        </w:tc>
        <w:tc>
          <w:tcPr>
            <w:tcW w:w="7320" w:type="dxa"/>
            <w:tcBorders>
              <w:top w:val="single" w:sz="6" w:space="0" w:color="000000"/>
              <w:left w:val="single" w:sz="6" w:space="0" w:color="000000"/>
              <w:bottom w:val="single" w:sz="6" w:space="0" w:color="000000"/>
              <w:right w:val="single" w:sz="6" w:space="0" w:color="000000"/>
            </w:tcBorders>
          </w:tcPr>
          <w:p w14:paraId="5C51C547"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Funcional - Datos</w:t>
            </w:r>
          </w:p>
        </w:tc>
      </w:tr>
      <w:tr w:rsidR="00E27303" w14:paraId="76ED9AFF"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48F67F73"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Detalles de requisitos y restricciones:</w:t>
            </w:r>
          </w:p>
        </w:tc>
        <w:tc>
          <w:tcPr>
            <w:tcW w:w="7320" w:type="dxa"/>
            <w:tcBorders>
              <w:top w:val="single" w:sz="6" w:space="0" w:color="000000"/>
              <w:left w:val="single" w:sz="6" w:space="0" w:color="000000"/>
              <w:bottom w:val="single" w:sz="6" w:space="0" w:color="000000"/>
              <w:right w:val="single" w:sz="6" w:space="0" w:color="000000"/>
            </w:tcBorders>
          </w:tcPr>
          <w:p w14:paraId="33843446"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verificará pagos realizados por medio de transferencia bancarias, siempre y cuando el propietario de vehículo se encuentre en condición de domiciliado.</w:t>
            </w:r>
          </w:p>
          <w:p w14:paraId="71D61E92" w14:textId="77777777" w:rsidR="00E27303" w:rsidRPr="0065716A" w:rsidRDefault="00E27303" w:rsidP="00DC13DF">
            <w:pPr>
              <w:spacing w:line="259" w:lineRule="auto"/>
              <w:rPr>
                <w:rFonts w:ascii="Calibri" w:hAnsi="Calibri"/>
                <w:i/>
                <w:color w:val="000000"/>
              </w:rPr>
            </w:pPr>
            <w:r w:rsidRPr="0065716A">
              <w:rPr>
                <w:rFonts w:ascii="Calibri" w:hAnsi="Calibri"/>
                <w:b/>
                <w:i/>
                <w:color w:val="000000"/>
                <w:lang w:val="es-EC"/>
              </w:rPr>
              <w:t>Restricción:</w:t>
            </w:r>
          </w:p>
          <w:p w14:paraId="3E5FA945"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no permitirá pagos por transferencia bancaria a propietarios en condición de no domiciliados.</w:t>
            </w:r>
          </w:p>
        </w:tc>
      </w:tr>
      <w:tr w:rsidR="00E27303" w14:paraId="7ED882D3"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14602E29"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Fecha de revisión y versión:</w:t>
            </w:r>
          </w:p>
        </w:tc>
        <w:tc>
          <w:tcPr>
            <w:tcW w:w="7320" w:type="dxa"/>
            <w:tcBorders>
              <w:top w:val="single" w:sz="6" w:space="0" w:color="000000"/>
              <w:left w:val="single" w:sz="6" w:space="0" w:color="000000"/>
              <w:bottom w:val="single" w:sz="6" w:space="0" w:color="000000"/>
              <w:right w:val="single" w:sz="6" w:space="0" w:color="000000"/>
            </w:tcBorders>
          </w:tcPr>
          <w:p w14:paraId="48D7A8BF"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 xml:space="preserve">10/01/22 </w:t>
            </w:r>
          </w:p>
          <w:p w14:paraId="147176AA"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Versión 1.2</w:t>
            </w:r>
          </w:p>
          <w:p w14:paraId="5FE211FA" w14:textId="77777777" w:rsidR="00E27303" w:rsidRPr="0065716A" w:rsidRDefault="00E27303" w:rsidP="00DC13DF">
            <w:pPr>
              <w:spacing w:line="259" w:lineRule="auto"/>
              <w:rPr>
                <w:rFonts w:ascii="Calibri" w:hAnsi="Calibri"/>
                <w:i/>
                <w:color w:val="000000"/>
              </w:rPr>
            </w:pPr>
          </w:p>
        </w:tc>
      </w:tr>
      <w:tr w:rsidR="00E27303" w14:paraId="547335C3"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531FE524"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Prioridad:</w:t>
            </w:r>
          </w:p>
        </w:tc>
        <w:tc>
          <w:tcPr>
            <w:tcW w:w="7320" w:type="dxa"/>
            <w:tcBorders>
              <w:top w:val="single" w:sz="6" w:space="0" w:color="000000"/>
              <w:left w:val="single" w:sz="6" w:space="0" w:color="000000"/>
              <w:bottom w:val="single" w:sz="6" w:space="0" w:color="000000"/>
              <w:right w:val="single" w:sz="6" w:space="0" w:color="000000"/>
            </w:tcBorders>
          </w:tcPr>
          <w:p w14:paraId="09A68619"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Alta</w:t>
            </w:r>
          </w:p>
        </w:tc>
      </w:tr>
    </w:tbl>
    <w:p w14:paraId="62E25B05" w14:textId="77777777" w:rsidR="00E27303" w:rsidRPr="0065716A" w:rsidRDefault="00E27303" w:rsidP="00E27303">
      <w:pPr>
        <w:spacing w:after="160" w:line="259" w:lineRule="auto"/>
        <w:rPr>
          <w:rFonts w:ascii="Calibri" w:hAnsi="Calibri"/>
          <w:i/>
          <w:color w:val="000000"/>
        </w:rPr>
      </w:pPr>
    </w:p>
    <w:tbl>
      <w:tblPr>
        <w:tblW w:w="0" w:type="auto"/>
        <w:jc w:val="center"/>
        <w:tblLayout w:type="fixed"/>
        <w:tblLook w:val="0600" w:firstRow="0" w:lastRow="0" w:firstColumn="0" w:lastColumn="0" w:noHBand="1" w:noVBand="1"/>
      </w:tblPr>
      <w:tblGrid>
        <w:gridCol w:w="1590"/>
        <w:gridCol w:w="7320"/>
      </w:tblGrid>
      <w:tr w:rsidR="00E27303" w14:paraId="799981DE"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20CABF36"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Número:</w:t>
            </w:r>
          </w:p>
        </w:tc>
        <w:tc>
          <w:tcPr>
            <w:tcW w:w="7320" w:type="dxa"/>
            <w:tcBorders>
              <w:top w:val="single" w:sz="6" w:space="0" w:color="000000"/>
              <w:left w:val="single" w:sz="6" w:space="0" w:color="000000"/>
              <w:bottom w:val="single" w:sz="6" w:space="0" w:color="000000"/>
              <w:right w:val="single" w:sz="6" w:space="0" w:color="000000"/>
            </w:tcBorders>
          </w:tcPr>
          <w:p w14:paraId="1D163FC7" w14:textId="77777777" w:rsidR="00E27303" w:rsidRPr="0065716A" w:rsidRDefault="00E27303" w:rsidP="00DC13DF">
            <w:pPr>
              <w:spacing w:line="259" w:lineRule="auto"/>
              <w:rPr>
                <w:rFonts w:ascii="Calibri" w:hAnsi="Calibri"/>
                <w:b/>
                <w:i/>
                <w:color w:val="000000"/>
              </w:rPr>
            </w:pPr>
            <w:r w:rsidRPr="0065716A">
              <w:rPr>
                <w:rFonts w:ascii="Calibri" w:hAnsi="Calibri"/>
                <w:b/>
                <w:i/>
                <w:color w:val="000000"/>
                <w:lang w:val="es-EC"/>
              </w:rPr>
              <w:t>RF-20</w:t>
            </w:r>
          </w:p>
        </w:tc>
      </w:tr>
      <w:tr w:rsidR="00E27303" w14:paraId="7745033E"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111813EB"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Título:</w:t>
            </w:r>
          </w:p>
        </w:tc>
        <w:tc>
          <w:tcPr>
            <w:tcW w:w="7320" w:type="dxa"/>
            <w:tcBorders>
              <w:top w:val="single" w:sz="6" w:space="0" w:color="000000"/>
              <w:left w:val="single" w:sz="6" w:space="0" w:color="000000"/>
              <w:bottom w:val="single" w:sz="6" w:space="0" w:color="000000"/>
              <w:right w:val="single" w:sz="6" w:space="0" w:color="000000"/>
            </w:tcBorders>
          </w:tcPr>
          <w:p w14:paraId="63C0D1FF" w14:textId="77777777" w:rsidR="00E27303" w:rsidRPr="0065716A" w:rsidRDefault="00E27303" w:rsidP="00DC13DF">
            <w:pPr>
              <w:spacing w:line="259" w:lineRule="auto"/>
              <w:rPr>
                <w:rFonts w:ascii="Calibri" w:hAnsi="Calibri"/>
                <w:i/>
                <w:color w:val="000000"/>
              </w:rPr>
            </w:pPr>
            <w:r w:rsidRPr="00D16A2C">
              <w:rPr>
                <w:rFonts w:ascii="Calibri" w:hAnsi="Calibri"/>
                <w:i/>
                <w:color w:val="000000"/>
                <w:lang w:val="es-EC"/>
              </w:rPr>
              <w:t>Generación de multa</w:t>
            </w:r>
          </w:p>
        </w:tc>
      </w:tr>
      <w:tr w:rsidR="00E27303" w14:paraId="32127E78"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2D9A5909"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Texto:</w:t>
            </w:r>
          </w:p>
        </w:tc>
        <w:tc>
          <w:tcPr>
            <w:tcW w:w="7320" w:type="dxa"/>
            <w:tcBorders>
              <w:top w:val="single" w:sz="6" w:space="0" w:color="000000"/>
              <w:left w:val="single" w:sz="6" w:space="0" w:color="000000"/>
              <w:bottom w:val="single" w:sz="6" w:space="0" w:color="000000"/>
              <w:right w:val="single" w:sz="6" w:space="0" w:color="000000"/>
            </w:tcBorders>
          </w:tcPr>
          <w:p w14:paraId="15567D52"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generará una multa por incumplimiento de pago.</w:t>
            </w:r>
          </w:p>
        </w:tc>
      </w:tr>
      <w:tr w:rsidR="00E27303" w14:paraId="53C38C6C"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0A8A869B"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Tipo:</w:t>
            </w:r>
          </w:p>
        </w:tc>
        <w:tc>
          <w:tcPr>
            <w:tcW w:w="7320" w:type="dxa"/>
            <w:tcBorders>
              <w:top w:val="single" w:sz="6" w:space="0" w:color="000000"/>
              <w:left w:val="single" w:sz="6" w:space="0" w:color="000000"/>
              <w:bottom w:val="single" w:sz="6" w:space="0" w:color="000000"/>
              <w:right w:val="single" w:sz="6" w:space="0" w:color="000000"/>
            </w:tcBorders>
          </w:tcPr>
          <w:p w14:paraId="7F5AA6F2"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Funcional - Datos</w:t>
            </w:r>
          </w:p>
        </w:tc>
      </w:tr>
      <w:tr w:rsidR="00E27303" w14:paraId="7F613D41"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0FEEE47A"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Detalles de requisitos y restricciones:</w:t>
            </w:r>
          </w:p>
        </w:tc>
        <w:tc>
          <w:tcPr>
            <w:tcW w:w="7320" w:type="dxa"/>
            <w:tcBorders>
              <w:top w:val="single" w:sz="6" w:space="0" w:color="000000"/>
              <w:left w:val="single" w:sz="6" w:space="0" w:color="000000"/>
              <w:bottom w:val="single" w:sz="6" w:space="0" w:color="000000"/>
              <w:right w:val="single" w:sz="6" w:space="0" w:color="000000"/>
            </w:tcBorders>
          </w:tcPr>
          <w:p w14:paraId="5ABFDC9C"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generará una multa a los propietarios de vehículos por incumplimiento de pago siempre y cuando el mismo no haya realizado el pago un año después del envío del primer aviso de pago.</w:t>
            </w:r>
          </w:p>
          <w:p w14:paraId="0D7F20AB" w14:textId="77777777" w:rsidR="00E27303" w:rsidRPr="0065716A" w:rsidRDefault="00E27303" w:rsidP="00DC13DF">
            <w:pPr>
              <w:spacing w:line="259" w:lineRule="auto"/>
              <w:rPr>
                <w:rFonts w:ascii="Calibri" w:hAnsi="Calibri"/>
                <w:i/>
                <w:color w:val="000000"/>
              </w:rPr>
            </w:pPr>
            <w:r w:rsidRPr="0065716A">
              <w:rPr>
                <w:rFonts w:ascii="Calibri" w:hAnsi="Calibri"/>
                <w:b/>
                <w:i/>
                <w:color w:val="000000"/>
                <w:lang w:val="es-EC"/>
              </w:rPr>
              <w:t>Restricción:</w:t>
            </w:r>
          </w:p>
          <w:p w14:paraId="61150B59"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no generará multas por pagos atrasados hasta antes de un año desde el envío del primer aviso de pago.</w:t>
            </w:r>
          </w:p>
        </w:tc>
      </w:tr>
      <w:tr w:rsidR="00E27303" w14:paraId="1692B38F"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5077E458"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Fecha de revisión y versión:</w:t>
            </w:r>
          </w:p>
        </w:tc>
        <w:tc>
          <w:tcPr>
            <w:tcW w:w="7320" w:type="dxa"/>
            <w:tcBorders>
              <w:top w:val="single" w:sz="6" w:space="0" w:color="000000"/>
              <w:left w:val="single" w:sz="6" w:space="0" w:color="000000"/>
              <w:bottom w:val="single" w:sz="6" w:space="0" w:color="000000"/>
              <w:right w:val="single" w:sz="6" w:space="0" w:color="000000"/>
            </w:tcBorders>
          </w:tcPr>
          <w:p w14:paraId="227FD604"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 xml:space="preserve">10/01/22 </w:t>
            </w:r>
          </w:p>
          <w:p w14:paraId="1D422D53"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Versión 1.2</w:t>
            </w:r>
          </w:p>
          <w:p w14:paraId="0ED182C7" w14:textId="77777777" w:rsidR="00E27303" w:rsidRPr="0065716A" w:rsidRDefault="00E27303" w:rsidP="00DC13DF">
            <w:pPr>
              <w:spacing w:line="259" w:lineRule="auto"/>
              <w:rPr>
                <w:rFonts w:ascii="Calibri" w:hAnsi="Calibri"/>
                <w:i/>
                <w:color w:val="000000"/>
              </w:rPr>
            </w:pPr>
          </w:p>
        </w:tc>
      </w:tr>
      <w:tr w:rsidR="00E27303" w14:paraId="1EA4D166"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14FF2F52"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lastRenderedPageBreak/>
              <w:t>Prioridad:</w:t>
            </w:r>
          </w:p>
        </w:tc>
        <w:tc>
          <w:tcPr>
            <w:tcW w:w="7320" w:type="dxa"/>
            <w:tcBorders>
              <w:top w:val="single" w:sz="6" w:space="0" w:color="000000"/>
              <w:left w:val="single" w:sz="6" w:space="0" w:color="000000"/>
              <w:bottom w:val="single" w:sz="6" w:space="0" w:color="000000"/>
              <w:right w:val="single" w:sz="6" w:space="0" w:color="000000"/>
            </w:tcBorders>
          </w:tcPr>
          <w:p w14:paraId="1CC72360"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Alta</w:t>
            </w:r>
          </w:p>
        </w:tc>
      </w:tr>
    </w:tbl>
    <w:p w14:paraId="34020062" w14:textId="77777777" w:rsidR="00E27303" w:rsidRPr="0065716A" w:rsidRDefault="00E27303" w:rsidP="00E27303">
      <w:pPr>
        <w:spacing w:after="160" w:line="259" w:lineRule="auto"/>
        <w:rPr>
          <w:rFonts w:ascii="Calibri" w:hAnsi="Calibri"/>
          <w:i/>
          <w:color w:val="000000"/>
        </w:rPr>
      </w:pPr>
    </w:p>
    <w:tbl>
      <w:tblPr>
        <w:tblW w:w="0" w:type="auto"/>
        <w:jc w:val="center"/>
        <w:tblLayout w:type="fixed"/>
        <w:tblLook w:val="0600" w:firstRow="0" w:lastRow="0" w:firstColumn="0" w:lastColumn="0" w:noHBand="1" w:noVBand="1"/>
      </w:tblPr>
      <w:tblGrid>
        <w:gridCol w:w="1590"/>
        <w:gridCol w:w="7320"/>
      </w:tblGrid>
      <w:tr w:rsidR="00E27303" w14:paraId="21AC991A"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4BD590A2"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Número:</w:t>
            </w:r>
          </w:p>
        </w:tc>
        <w:tc>
          <w:tcPr>
            <w:tcW w:w="7320" w:type="dxa"/>
            <w:tcBorders>
              <w:top w:val="single" w:sz="6" w:space="0" w:color="000000"/>
              <w:left w:val="single" w:sz="6" w:space="0" w:color="000000"/>
              <w:bottom w:val="single" w:sz="6" w:space="0" w:color="000000"/>
              <w:right w:val="single" w:sz="6" w:space="0" w:color="000000"/>
            </w:tcBorders>
          </w:tcPr>
          <w:p w14:paraId="5B1A794E" w14:textId="77777777" w:rsidR="00E27303" w:rsidRPr="0065716A" w:rsidRDefault="00E27303" w:rsidP="00DC13DF">
            <w:pPr>
              <w:spacing w:line="259" w:lineRule="auto"/>
              <w:rPr>
                <w:rFonts w:ascii="Calibri" w:hAnsi="Calibri"/>
                <w:b/>
                <w:i/>
                <w:color w:val="000000"/>
              </w:rPr>
            </w:pPr>
            <w:r w:rsidRPr="0065716A">
              <w:rPr>
                <w:rFonts w:ascii="Calibri" w:hAnsi="Calibri"/>
                <w:b/>
                <w:i/>
                <w:color w:val="000000"/>
                <w:lang w:val="es-EC"/>
              </w:rPr>
              <w:t>RF-21</w:t>
            </w:r>
          </w:p>
        </w:tc>
      </w:tr>
      <w:tr w:rsidR="00E27303" w14:paraId="252245B7"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757A4645"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Título:</w:t>
            </w:r>
          </w:p>
        </w:tc>
        <w:tc>
          <w:tcPr>
            <w:tcW w:w="7320" w:type="dxa"/>
            <w:tcBorders>
              <w:top w:val="single" w:sz="6" w:space="0" w:color="000000"/>
              <w:left w:val="single" w:sz="6" w:space="0" w:color="000000"/>
              <w:bottom w:val="single" w:sz="6" w:space="0" w:color="000000"/>
              <w:right w:val="single" w:sz="6" w:space="0" w:color="000000"/>
            </w:tcBorders>
          </w:tcPr>
          <w:p w14:paraId="6EE6BE5F" w14:textId="77777777" w:rsidR="00E27303" w:rsidRPr="0065716A" w:rsidRDefault="00E27303" w:rsidP="00DC13DF">
            <w:pPr>
              <w:spacing w:line="259" w:lineRule="auto"/>
              <w:rPr>
                <w:rFonts w:ascii="Calibri" w:hAnsi="Calibri"/>
                <w:i/>
                <w:color w:val="000000"/>
                <w:lang w:val="es-EC"/>
              </w:rPr>
            </w:pPr>
            <w:r w:rsidRPr="00F653A5">
              <w:rPr>
                <w:rFonts w:ascii="Calibri" w:hAnsi="Calibri"/>
                <w:i/>
                <w:color w:val="000000"/>
                <w:lang w:val="es-EC"/>
              </w:rPr>
              <w:t>Notificación de recargo</w:t>
            </w:r>
          </w:p>
        </w:tc>
      </w:tr>
      <w:tr w:rsidR="00E27303" w14:paraId="56FF732D"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2ED9330E"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Texto:</w:t>
            </w:r>
          </w:p>
        </w:tc>
        <w:tc>
          <w:tcPr>
            <w:tcW w:w="7320" w:type="dxa"/>
            <w:tcBorders>
              <w:top w:val="single" w:sz="6" w:space="0" w:color="000000"/>
              <w:left w:val="single" w:sz="6" w:space="0" w:color="000000"/>
              <w:bottom w:val="single" w:sz="6" w:space="0" w:color="000000"/>
              <w:right w:val="single" w:sz="6" w:space="0" w:color="000000"/>
            </w:tcBorders>
          </w:tcPr>
          <w:p w14:paraId="5D88750E"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enviará al propietario de vehículo una notificación de recargo.</w:t>
            </w:r>
          </w:p>
        </w:tc>
      </w:tr>
      <w:tr w:rsidR="00E27303" w14:paraId="23178534"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20F25E11"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Tipo:</w:t>
            </w:r>
          </w:p>
        </w:tc>
        <w:tc>
          <w:tcPr>
            <w:tcW w:w="7320" w:type="dxa"/>
            <w:tcBorders>
              <w:top w:val="single" w:sz="6" w:space="0" w:color="000000"/>
              <w:left w:val="single" w:sz="6" w:space="0" w:color="000000"/>
              <w:bottom w:val="single" w:sz="6" w:space="0" w:color="000000"/>
              <w:right w:val="single" w:sz="6" w:space="0" w:color="000000"/>
            </w:tcBorders>
          </w:tcPr>
          <w:p w14:paraId="0D0F680D"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Funcional - Datos</w:t>
            </w:r>
          </w:p>
        </w:tc>
      </w:tr>
      <w:tr w:rsidR="00E27303" w14:paraId="004768DA"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585DE47F"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Detalles de requisitos y restricciones:</w:t>
            </w:r>
          </w:p>
        </w:tc>
        <w:tc>
          <w:tcPr>
            <w:tcW w:w="7320" w:type="dxa"/>
            <w:tcBorders>
              <w:top w:val="single" w:sz="6" w:space="0" w:color="000000"/>
              <w:left w:val="single" w:sz="6" w:space="0" w:color="000000"/>
              <w:bottom w:val="single" w:sz="6" w:space="0" w:color="000000"/>
              <w:right w:val="single" w:sz="6" w:space="0" w:color="000000"/>
            </w:tcBorders>
          </w:tcPr>
          <w:p w14:paraId="2513B65A"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enviará al propietario de vehículo una notificación de recargo a aquellos propietarios que no hayan realizado el pago correspondiente, un año después del primer aviso de pago.</w:t>
            </w:r>
          </w:p>
        </w:tc>
      </w:tr>
      <w:tr w:rsidR="00E27303" w14:paraId="2DB41971"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4E8E119E"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Fecha de revisión y versión:</w:t>
            </w:r>
          </w:p>
        </w:tc>
        <w:tc>
          <w:tcPr>
            <w:tcW w:w="7320" w:type="dxa"/>
            <w:tcBorders>
              <w:top w:val="single" w:sz="6" w:space="0" w:color="000000"/>
              <w:left w:val="single" w:sz="6" w:space="0" w:color="000000"/>
              <w:bottom w:val="single" w:sz="6" w:space="0" w:color="000000"/>
              <w:right w:val="single" w:sz="6" w:space="0" w:color="000000"/>
            </w:tcBorders>
          </w:tcPr>
          <w:p w14:paraId="3B46AA80"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 xml:space="preserve">10/01/22 </w:t>
            </w:r>
          </w:p>
          <w:p w14:paraId="2107B908"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Versión 1.2</w:t>
            </w:r>
          </w:p>
          <w:p w14:paraId="40523B27" w14:textId="77777777" w:rsidR="00E27303" w:rsidRPr="0065716A" w:rsidRDefault="00E27303" w:rsidP="00DC13DF">
            <w:pPr>
              <w:spacing w:line="259" w:lineRule="auto"/>
              <w:rPr>
                <w:rFonts w:ascii="Calibri" w:hAnsi="Calibri"/>
                <w:i/>
                <w:color w:val="000000"/>
              </w:rPr>
            </w:pPr>
          </w:p>
        </w:tc>
      </w:tr>
      <w:tr w:rsidR="00E27303" w14:paraId="7405CC28"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7140C875"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Prioridad:</w:t>
            </w:r>
          </w:p>
        </w:tc>
        <w:tc>
          <w:tcPr>
            <w:tcW w:w="7320" w:type="dxa"/>
            <w:tcBorders>
              <w:top w:val="single" w:sz="6" w:space="0" w:color="000000"/>
              <w:left w:val="single" w:sz="6" w:space="0" w:color="000000"/>
              <w:bottom w:val="single" w:sz="6" w:space="0" w:color="000000"/>
              <w:right w:val="single" w:sz="6" w:space="0" w:color="000000"/>
            </w:tcBorders>
          </w:tcPr>
          <w:p w14:paraId="5D572A7C"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Alta</w:t>
            </w:r>
          </w:p>
        </w:tc>
      </w:tr>
    </w:tbl>
    <w:p w14:paraId="1D761711" w14:textId="77777777" w:rsidR="00E27303" w:rsidRPr="0065716A" w:rsidRDefault="00E27303" w:rsidP="00E27303">
      <w:pPr>
        <w:spacing w:after="160" w:line="259" w:lineRule="auto"/>
        <w:ind w:left="2124"/>
        <w:jc w:val="center"/>
        <w:rPr>
          <w:rFonts w:ascii="Calibri" w:hAnsi="Calibri"/>
          <w:i/>
          <w:color w:val="000000"/>
        </w:rPr>
      </w:pPr>
    </w:p>
    <w:tbl>
      <w:tblPr>
        <w:tblW w:w="0" w:type="auto"/>
        <w:jc w:val="center"/>
        <w:tblLayout w:type="fixed"/>
        <w:tblLook w:val="0600" w:firstRow="0" w:lastRow="0" w:firstColumn="0" w:lastColumn="0" w:noHBand="1" w:noVBand="1"/>
      </w:tblPr>
      <w:tblGrid>
        <w:gridCol w:w="1590"/>
        <w:gridCol w:w="7320"/>
      </w:tblGrid>
      <w:tr w:rsidR="00E27303" w14:paraId="42441B1E"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565F9674"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Número:</w:t>
            </w:r>
          </w:p>
        </w:tc>
        <w:tc>
          <w:tcPr>
            <w:tcW w:w="7320" w:type="dxa"/>
            <w:tcBorders>
              <w:top w:val="single" w:sz="6" w:space="0" w:color="000000"/>
              <w:left w:val="single" w:sz="6" w:space="0" w:color="000000"/>
              <w:bottom w:val="single" w:sz="6" w:space="0" w:color="000000"/>
              <w:right w:val="single" w:sz="6" w:space="0" w:color="000000"/>
            </w:tcBorders>
          </w:tcPr>
          <w:p w14:paraId="2C1BD195" w14:textId="77777777" w:rsidR="00E27303" w:rsidRPr="0065716A" w:rsidRDefault="00E27303" w:rsidP="00DC13DF">
            <w:pPr>
              <w:spacing w:line="259" w:lineRule="auto"/>
              <w:rPr>
                <w:rFonts w:ascii="Calibri" w:hAnsi="Calibri"/>
                <w:b/>
                <w:i/>
                <w:color w:val="000000"/>
              </w:rPr>
            </w:pPr>
            <w:r w:rsidRPr="0065716A">
              <w:rPr>
                <w:rFonts w:ascii="Calibri" w:hAnsi="Calibri"/>
                <w:b/>
                <w:i/>
                <w:color w:val="000000"/>
                <w:lang w:val="es-EC"/>
              </w:rPr>
              <w:t>RF-22</w:t>
            </w:r>
          </w:p>
        </w:tc>
      </w:tr>
      <w:tr w:rsidR="00E27303" w14:paraId="379422DA"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49D12D82"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Título:</w:t>
            </w:r>
          </w:p>
        </w:tc>
        <w:tc>
          <w:tcPr>
            <w:tcW w:w="7320" w:type="dxa"/>
            <w:tcBorders>
              <w:top w:val="single" w:sz="6" w:space="0" w:color="000000"/>
              <w:left w:val="single" w:sz="6" w:space="0" w:color="000000"/>
              <w:bottom w:val="single" w:sz="6" w:space="0" w:color="000000"/>
              <w:right w:val="single" w:sz="6" w:space="0" w:color="000000"/>
            </w:tcBorders>
          </w:tcPr>
          <w:p w14:paraId="78CBA55F" w14:textId="77777777" w:rsidR="00E27303" w:rsidRPr="0065716A" w:rsidRDefault="00E27303" w:rsidP="00DC13DF">
            <w:pPr>
              <w:spacing w:line="259" w:lineRule="auto"/>
              <w:rPr>
                <w:rFonts w:ascii="Calibri" w:hAnsi="Calibri"/>
                <w:i/>
                <w:color w:val="000000"/>
                <w:lang w:val="es-EC"/>
              </w:rPr>
            </w:pPr>
            <w:r w:rsidRPr="00F653A5">
              <w:rPr>
                <w:rFonts w:ascii="Calibri" w:hAnsi="Calibri"/>
                <w:i/>
                <w:color w:val="000000"/>
                <w:lang w:val="es-EC"/>
              </w:rPr>
              <w:t>Emisión de recibo</w:t>
            </w:r>
          </w:p>
        </w:tc>
      </w:tr>
      <w:tr w:rsidR="00E27303" w14:paraId="6FF17E8D"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4909CA0E"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Texto:</w:t>
            </w:r>
          </w:p>
        </w:tc>
        <w:tc>
          <w:tcPr>
            <w:tcW w:w="7320" w:type="dxa"/>
            <w:tcBorders>
              <w:top w:val="single" w:sz="6" w:space="0" w:color="000000"/>
              <w:left w:val="single" w:sz="6" w:space="0" w:color="000000"/>
              <w:bottom w:val="single" w:sz="6" w:space="0" w:color="000000"/>
              <w:right w:val="single" w:sz="6" w:space="0" w:color="000000"/>
            </w:tcBorders>
          </w:tcPr>
          <w:p w14:paraId="17995228"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emitirá un recibo a los propietarios de vehículos.</w:t>
            </w:r>
          </w:p>
        </w:tc>
      </w:tr>
      <w:tr w:rsidR="00E27303" w14:paraId="6C8EDE88"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1E90E601"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Tipo:</w:t>
            </w:r>
          </w:p>
        </w:tc>
        <w:tc>
          <w:tcPr>
            <w:tcW w:w="7320" w:type="dxa"/>
            <w:tcBorders>
              <w:top w:val="single" w:sz="6" w:space="0" w:color="000000"/>
              <w:left w:val="single" w:sz="6" w:space="0" w:color="000000"/>
              <w:bottom w:val="single" w:sz="6" w:space="0" w:color="000000"/>
              <w:right w:val="single" w:sz="6" w:space="0" w:color="000000"/>
            </w:tcBorders>
          </w:tcPr>
          <w:p w14:paraId="37D474BA"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Funcional - Datos</w:t>
            </w:r>
          </w:p>
        </w:tc>
      </w:tr>
      <w:tr w:rsidR="00E27303" w14:paraId="2CF82991"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3FFBF4E0"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Detalles de requisitos y restricciones:</w:t>
            </w:r>
          </w:p>
        </w:tc>
        <w:tc>
          <w:tcPr>
            <w:tcW w:w="7320" w:type="dxa"/>
            <w:tcBorders>
              <w:top w:val="single" w:sz="6" w:space="0" w:color="000000"/>
              <w:left w:val="single" w:sz="6" w:space="0" w:color="000000"/>
              <w:bottom w:val="single" w:sz="6" w:space="0" w:color="000000"/>
              <w:right w:val="single" w:sz="6" w:space="0" w:color="000000"/>
            </w:tcBorders>
          </w:tcPr>
          <w:p w14:paraId="3FEE1DC0"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emitirá un recibo a los propietarios de vehículos luego de haberse ingresado un pago al sistema o haber verificado una transferencia bancaria.</w:t>
            </w:r>
          </w:p>
        </w:tc>
      </w:tr>
      <w:tr w:rsidR="00E27303" w14:paraId="57BBD295"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475F58D9"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Fecha de revisión y versión:</w:t>
            </w:r>
          </w:p>
        </w:tc>
        <w:tc>
          <w:tcPr>
            <w:tcW w:w="7320" w:type="dxa"/>
            <w:tcBorders>
              <w:top w:val="single" w:sz="6" w:space="0" w:color="000000"/>
              <w:left w:val="single" w:sz="6" w:space="0" w:color="000000"/>
              <w:bottom w:val="single" w:sz="6" w:space="0" w:color="000000"/>
              <w:right w:val="single" w:sz="6" w:space="0" w:color="000000"/>
            </w:tcBorders>
          </w:tcPr>
          <w:p w14:paraId="2FE04703"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 xml:space="preserve">10/01/22 </w:t>
            </w:r>
          </w:p>
          <w:p w14:paraId="4A11112F"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Versión 1.2</w:t>
            </w:r>
          </w:p>
          <w:p w14:paraId="0BCD22C7" w14:textId="77777777" w:rsidR="00E27303" w:rsidRPr="0065716A" w:rsidRDefault="00E27303" w:rsidP="00DC13DF">
            <w:pPr>
              <w:spacing w:line="259" w:lineRule="auto"/>
              <w:rPr>
                <w:rFonts w:ascii="Calibri" w:hAnsi="Calibri"/>
                <w:i/>
                <w:color w:val="000000"/>
              </w:rPr>
            </w:pPr>
          </w:p>
        </w:tc>
      </w:tr>
      <w:tr w:rsidR="00E27303" w14:paraId="3A925EC3"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5B8A7100"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Prioridad:</w:t>
            </w:r>
          </w:p>
        </w:tc>
        <w:tc>
          <w:tcPr>
            <w:tcW w:w="7320" w:type="dxa"/>
            <w:tcBorders>
              <w:top w:val="single" w:sz="6" w:space="0" w:color="000000"/>
              <w:left w:val="single" w:sz="6" w:space="0" w:color="000000"/>
              <w:bottom w:val="single" w:sz="6" w:space="0" w:color="000000"/>
              <w:right w:val="single" w:sz="6" w:space="0" w:color="000000"/>
            </w:tcBorders>
          </w:tcPr>
          <w:p w14:paraId="691DE2CA"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Alta</w:t>
            </w:r>
          </w:p>
        </w:tc>
      </w:tr>
    </w:tbl>
    <w:p w14:paraId="1C4A3097" w14:textId="77777777" w:rsidR="00E27303" w:rsidRPr="0065716A" w:rsidRDefault="00E27303" w:rsidP="00E27303">
      <w:pPr>
        <w:spacing w:after="160" w:line="259" w:lineRule="auto"/>
        <w:ind w:left="2124"/>
        <w:jc w:val="center"/>
        <w:rPr>
          <w:rFonts w:ascii="Calibri" w:hAnsi="Calibri"/>
          <w:i/>
          <w:color w:val="000000"/>
        </w:rPr>
      </w:pPr>
    </w:p>
    <w:tbl>
      <w:tblPr>
        <w:tblW w:w="0" w:type="auto"/>
        <w:jc w:val="center"/>
        <w:tblLayout w:type="fixed"/>
        <w:tblLook w:val="0600" w:firstRow="0" w:lastRow="0" w:firstColumn="0" w:lastColumn="0" w:noHBand="1" w:noVBand="1"/>
      </w:tblPr>
      <w:tblGrid>
        <w:gridCol w:w="1590"/>
        <w:gridCol w:w="7320"/>
      </w:tblGrid>
      <w:tr w:rsidR="00E27303" w14:paraId="5B207119"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6536CAD9"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Número:</w:t>
            </w:r>
          </w:p>
        </w:tc>
        <w:tc>
          <w:tcPr>
            <w:tcW w:w="7320" w:type="dxa"/>
            <w:tcBorders>
              <w:top w:val="single" w:sz="6" w:space="0" w:color="000000"/>
              <w:left w:val="single" w:sz="6" w:space="0" w:color="000000"/>
              <w:bottom w:val="single" w:sz="6" w:space="0" w:color="000000"/>
              <w:right w:val="single" w:sz="6" w:space="0" w:color="000000"/>
            </w:tcBorders>
          </w:tcPr>
          <w:p w14:paraId="0210D74E" w14:textId="77777777" w:rsidR="00E27303" w:rsidRPr="0065716A" w:rsidRDefault="00E27303" w:rsidP="00DC13DF">
            <w:pPr>
              <w:spacing w:line="259" w:lineRule="auto"/>
              <w:rPr>
                <w:rFonts w:ascii="Calibri" w:hAnsi="Calibri"/>
                <w:b/>
                <w:i/>
                <w:color w:val="000000"/>
              </w:rPr>
            </w:pPr>
            <w:r w:rsidRPr="0065716A">
              <w:rPr>
                <w:rFonts w:ascii="Calibri" w:hAnsi="Calibri"/>
                <w:b/>
                <w:i/>
                <w:color w:val="000000"/>
                <w:lang w:val="es-EC"/>
              </w:rPr>
              <w:t>RF-23</w:t>
            </w:r>
          </w:p>
        </w:tc>
      </w:tr>
      <w:tr w:rsidR="00E27303" w14:paraId="6E3758DA"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069FBAE8"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Título:</w:t>
            </w:r>
          </w:p>
        </w:tc>
        <w:tc>
          <w:tcPr>
            <w:tcW w:w="7320" w:type="dxa"/>
            <w:tcBorders>
              <w:top w:val="single" w:sz="6" w:space="0" w:color="000000"/>
              <w:left w:val="single" w:sz="6" w:space="0" w:color="000000"/>
              <w:bottom w:val="single" w:sz="6" w:space="0" w:color="000000"/>
              <w:right w:val="single" w:sz="6" w:space="0" w:color="000000"/>
            </w:tcBorders>
          </w:tcPr>
          <w:p w14:paraId="38D21333" w14:textId="77777777" w:rsidR="00E27303" w:rsidRPr="0065716A" w:rsidRDefault="00E27303" w:rsidP="00DC13DF">
            <w:pPr>
              <w:spacing w:line="259" w:lineRule="auto"/>
              <w:rPr>
                <w:rFonts w:ascii="Calibri" w:hAnsi="Calibri"/>
                <w:i/>
                <w:color w:val="000000"/>
                <w:lang w:val="es-EC"/>
              </w:rPr>
            </w:pPr>
            <w:r w:rsidRPr="00F653A5">
              <w:rPr>
                <w:rFonts w:ascii="Calibri" w:hAnsi="Calibri"/>
                <w:i/>
                <w:color w:val="000000"/>
                <w:lang w:val="es-EC"/>
              </w:rPr>
              <w:t>Envío de recibo</w:t>
            </w:r>
          </w:p>
        </w:tc>
      </w:tr>
      <w:tr w:rsidR="00E27303" w14:paraId="12283473"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5C588E6B"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Texto:</w:t>
            </w:r>
          </w:p>
        </w:tc>
        <w:tc>
          <w:tcPr>
            <w:tcW w:w="7320" w:type="dxa"/>
            <w:tcBorders>
              <w:top w:val="single" w:sz="6" w:space="0" w:color="000000"/>
              <w:left w:val="single" w:sz="6" w:space="0" w:color="000000"/>
              <w:bottom w:val="single" w:sz="6" w:space="0" w:color="000000"/>
              <w:right w:val="single" w:sz="6" w:space="0" w:color="000000"/>
            </w:tcBorders>
          </w:tcPr>
          <w:p w14:paraId="4C5C7603"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enviará un recibo al correo del propietario de vehículo.</w:t>
            </w:r>
          </w:p>
        </w:tc>
      </w:tr>
      <w:tr w:rsidR="00E27303" w14:paraId="3F85CC00"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2B70CDB6"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Tipo:</w:t>
            </w:r>
          </w:p>
        </w:tc>
        <w:tc>
          <w:tcPr>
            <w:tcW w:w="7320" w:type="dxa"/>
            <w:tcBorders>
              <w:top w:val="single" w:sz="6" w:space="0" w:color="000000"/>
              <w:left w:val="single" w:sz="6" w:space="0" w:color="000000"/>
              <w:bottom w:val="single" w:sz="6" w:space="0" w:color="000000"/>
              <w:right w:val="single" w:sz="6" w:space="0" w:color="000000"/>
            </w:tcBorders>
          </w:tcPr>
          <w:p w14:paraId="21907FDB"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Funcional - Datos</w:t>
            </w:r>
          </w:p>
        </w:tc>
      </w:tr>
      <w:tr w:rsidR="00E27303" w14:paraId="125A946E"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0AEFF4DE"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Detalles de requisitos y restricciones:</w:t>
            </w:r>
          </w:p>
        </w:tc>
        <w:tc>
          <w:tcPr>
            <w:tcW w:w="7320" w:type="dxa"/>
            <w:tcBorders>
              <w:top w:val="single" w:sz="6" w:space="0" w:color="000000"/>
              <w:left w:val="single" w:sz="6" w:space="0" w:color="000000"/>
              <w:bottom w:val="single" w:sz="6" w:space="0" w:color="000000"/>
              <w:right w:val="single" w:sz="6" w:space="0" w:color="000000"/>
            </w:tcBorders>
          </w:tcPr>
          <w:p w14:paraId="3291AC76"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 xml:space="preserve">El sistema enviará el recibo de pago al correo del propietario de vehículo. </w:t>
            </w:r>
          </w:p>
          <w:p w14:paraId="1991ED1B" w14:textId="77777777" w:rsidR="00E27303" w:rsidRPr="0065716A" w:rsidRDefault="00E27303" w:rsidP="00DC13DF">
            <w:pPr>
              <w:spacing w:line="259" w:lineRule="auto"/>
              <w:rPr>
                <w:rFonts w:ascii="Calibri" w:hAnsi="Calibri"/>
                <w:i/>
                <w:color w:val="000000"/>
              </w:rPr>
            </w:pPr>
            <w:r w:rsidRPr="0065716A">
              <w:rPr>
                <w:rFonts w:ascii="Calibri" w:hAnsi="Calibri"/>
                <w:b/>
                <w:i/>
                <w:color w:val="000000"/>
                <w:lang w:val="es-EC"/>
              </w:rPr>
              <w:t>Restricción:</w:t>
            </w:r>
          </w:p>
          <w:p w14:paraId="0E41EE2B"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Siempre y cuando este se encuentre en condición de domiciliado y el sistema haya verificado la transferencia bancaria.</w:t>
            </w:r>
          </w:p>
        </w:tc>
      </w:tr>
      <w:tr w:rsidR="00E27303" w14:paraId="7D94AFF0"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37FD0B44"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Fecha de revisión y versión:</w:t>
            </w:r>
          </w:p>
        </w:tc>
        <w:tc>
          <w:tcPr>
            <w:tcW w:w="7320" w:type="dxa"/>
            <w:tcBorders>
              <w:top w:val="single" w:sz="6" w:space="0" w:color="000000"/>
              <w:left w:val="single" w:sz="6" w:space="0" w:color="000000"/>
              <w:bottom w:val="single" w:sz="6" w:space="0" w:color="000000"/>
              <w:right w:val="single" w:sz="6" w:space="0" w:color="000000"/>
            </w:tcBorders>
          </w:tcPr>
          <w:p w14:paraId="01A5F83D"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 xml:space="preserve">10/01/22 </w:t>
            </w:r>
          </w:p>
          <w:p w14:paraId="5730E90B"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Versión 1.2</w:t>
            </w:r>
          </w:p>
          <w:p w14:paraId="0A691D46" w14:textId="77777777" w:rsidR="00E27303" w:rsidRPr="0065716A" w:rsidRDefault="00E27303" w:rsidP="00DC13DF">
            <w:pPr>
              <w:spacing w:line="259" w:lineRule="auto"/>
              <w:rPr>
                <w:rFonts w:ascii="Calibri" w:hAnsi="Calibri"/>
                <w:i/>
                <w:color w:val="000000"/>
              </w:rPr>
            </w:pPr>
          </w:p>
        </w:tc>
      </w:tr>
      <w:tr w:rsidR="00E27303" w14:paraId="5EE75208"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4C2E7C27"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Prioridad:</w:t>
            </w:r>
          </w:p>
        </w:tc>
        <w:tc>
          <w:tcPr>
            <w:tcW w:w="7320" w:type="dxa"/>
            <w:tcBorders>
              <w:top w:val="single" w:sz="6" w:space="0" w:color="000000"/>
              <w:left w:val="single" w:sz="6" w:space="0" w:color="000000"/>
              <w:bottom w:val="single" w:sz="6" w:space="0" w:color="000000"/>
              <w:right w:val="single" w:sz="6" w:space="0" w:color="000000"/>
            </w:tcBorders>
          </w:tcPr>
          <w:p w14:paraId="2E5DC8A6"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Alta</w:t>
            </w:r>
          </w:p>
        </w:tc>
      </w:tr>
    </w:tbl>
    <w:p w14:paraId="6B42F2EA" w14:textId="77777777" w:rsidR="00E27303" w:rsidRDefault="00E27303" w:rsidP="00E27303">
      <w:pPr>
        <w:spacing w:after="160" w:line="259" w:lineRule="auto"/>
        <w:ind w:left="2124"/>
        <w:jc w:val="center"/>
        <w:rPr>
          <w:rFonts w:ascii="Calibri" w:hAnsi="Calibri"/>
          <w:i/>
          <w:color w:val="000000"/>
        </w:rPr>
      </w:pPr>
    </w:p>
    <w:p w14:paraId="026DFE70" w14:textId="77777777" w:rsidR="00E27303" w:rsidRPr="0065716A" w:rsidRDefault="00E27303" w:rsidP="00E27303">
      <w:pPr>
        <w:spacing w:after="160" w:line="259" w:lineRule="auto"/>
        <w:ind w:left="2124"/>
        <w:jc w:val="center"/>
        <w:rPr>
          <w:rFonts w:ascii="Calibri" w:hAnsi="Calibri"/>
          <w:i/>
          <w:color w:val="000000"/>
        </w:rPr>
      </w:pPr>
    </w:p>
    <w:tbl>
      <w:tblPr>
        <w:tblW w:w="0" w:type="auto"/>
        <w:jc w:val="center"/>
        <w:tblLayout w:type="fixed"/>
        <w:tblLook w:val="0600" w:firstRow="0" w:lastRow="0" w:firstColumn="0" w:lastColumn="0" w:noHBand="1" w:noVBand="1"/>
      </w:tblPr>
      <w:tblGrid>
        <w:gridCol w:w="1590"/>
        <w:gridCol w:w="7320"/>
      </w:tblGrid>
      <w:tr w:rsidR="00E27303" w14:paraId="4E75B728"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50C6B2E1"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Número:</w:t>
            </w:r>
          </w:p>
        </w:tc>
        <w:tc>
          <w:tcPr>
            <w:tcW w:w="7320" w:type="dxa"/>
            <w:tcBorders>
              <w:top w:val="single" w:sz="6" w:space="0" w:color="000000"/>
              <w:left w:val="single" w:sz="6" w:space="0" w:color="000000"/>
              <w:bottom w:val="single" w:sz="6" w:space="0" w:color="000000"/>
              <w:right w:val="single" w:sz="6" w:space="0" w:color="000000"/>
            </w:tcBorders>
          </w:tcPr>
          <w:p w14:paraId="71C93150" w14:textId="77777777" w:rsidR="00E27303" w:rsidRPr="0065716A" w:rsidRDefault="00E27303" w:rsidP="00DC13DF">
            <w:pPr>
              <w:spacing w:line="259" w:lineRule="auto"/>
              <w:rPr>
                <w:rFonts w:ascii="Calibri" w:hAnsi="Calibri"/>
                <w:b/>
                <w:i/>
                <w:color w:val="000000"/>
              </w:rPr>
            </w:pPr>
            <w:r w:rsidRPr="0065716A">
              <w:rPr>
                <w:rFonts w:ascii="Calibri" w:hAnsi="Calibri"/>
                <w:b/>
                <w:i/>
                <w:color w:val="000000"/>
                <w:lang w:val="es-EC"/>
              </w:rPr>
              <w:t>RF-24</w:t>
            </w:r>
          </w:p>
        </w:tc>
      </w:tr>
      <w:tr w:rsidR="00E27303" w14:paraId="01876B3A"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1500655B"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Título:</w:t>
            </w:r>
          </w:p>
        </w:tc>
        <w:tc>
          <w:tcPr>
            <w:tcW w:w="7320" w:type="dxa"/>
            <w:tcBorders>
              <w:top w:val="single" w:sz="6" w:space="0" w:color="000000"/>
              <w:left w:val="single" w:sz="6" w:space="0" w:color="000000"/>
              <w:bottom w:val="single" w:sz="6" w:space="0" w:color="000000"/>
              <w:right w:val="single" w:sz="6" w:space="0" w:color="000000"/>
            </w:tcBorders>
          </w:tcPr>
          <w:p w14:paraId="4B3D1625" w14:textId="77777777" w:rsidR="00E27303" w:rsidRPr="0065716A" w:rsidRDefault="00E27303" w:rsidP="00DC13DF">
            <w:pPr>
              <w:spacing w:line="259" w:lineRule="auto"/>
              <w:rPr>
                <w:rFonts w:ascii="Calibri" w:hAnsi="Calibri"/>
                <w:i/>
                <w:color w:val="000000"/>
              </w:rPr>
            </w:pPr>
            <w:r w:rsidRPr="00F653A5">
              <w:rPr>
                <w:rFonts w:ascii="Calibri" w:hAnsi="Calibri"/>
                <w:i/>
                <w:color w:val="000000"/>
                <w:lang w:val="es-EC"/>
              </w:rPr>
              <w:t>Actualización de tarifas</w:t>
            </w:r>
          </w:p>
        </w:tc>
      </w:tr>
      <w:tr w:rsidR="00E27303" w14:paraId="3553ACF7"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4329451F"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Texto:</w:t>
            </w:r>
          </w:p>
        </w:tc>
        <w:tc>
          <w:tcPr>
            <w:tcW w:w="7320" w:type="dxa"/>
            <w:tcBorders>
              <w:top w:val="single" w:sz="6" w:space="0" w:color="000000"/>
              <w:left w:val="single" w:sz="6" w:space="0" w:color="000000"/>
              <w:bottom w:val="single" w:sz="6" w:space="0" w:color="000000"/>
              <w:right w:val="single" w:sz="6" w:space="0" w:color="000000"/>
            </w:tcBorders>
          </w:tcPr>
          <w:p w14:paraId="214D80D2"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permitirá el cambio en el valor de las tarifas a pagar.</w:t>
            </w:r>
          </w:p>
        </w:tc>
      </w:tr>
      <w:tr w:rsidR="00E27303" w14:paraId="3651B9AC"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661F4DCE"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Tipo:</w:t>
            </w:r>
          </w:p>
        </w:tc>
        <w:tc>
          <w:tcPr>
            <w:tcW w:w="7320" w:type="dxa"/>
            <w:tcBorders>
              <w:top w:val="single" w:sz="6" w:space="0" w:color="000000"/>
              <w:left w:val="single" w:sz="6" w:space="0" w:color="000000"/>
              <w:bottom w:val="single" w:sz="6" w:space="0" w:color="000000"/>
              <w:right w:val="single" w:sz="6" w:space="0" w:color="000000"/>
            </w:tcBorders>
          </w:tcPr>
          <w:p w14:paraId="59F8BC04"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Funcional - Datos</w:t>
            </w:r>
          </w:p>
        </w:tc>
      </w:tr>
      <w:tr w:rsidR="00E27303" w14:paraId="66165B62"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784CDB9D"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Detalles de requisitos y restricciones:</w:t>
            </w:r>
          </w:p>
        </w:tc>
        <w:tc>
          <w:tcPr>
            <w:tcW w:w="7320" w:type="dxa"/>
            <w:tcBorders>
              <w:top w:val="single" w:sz="6" w:space="0" w:color="000000"/>
              <w:left w:val="single" w:sz="6" w:space="0" w:color="000000"/>
              <w:bottom w:val="single" w:sz="6" w:space="0" w:color="000000"/>
              <w:right w:val="single" w:sz="6" w:space="0" w:color="000000"/>
            </w:tcBorders>
          </w:tcPr>
          <w:p w14:paraId="379217F6"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permitirá que el usuario encargado de la administración en la empresa pueda realizar el cambio de las tarifas a pagar por los propietarios de vehículos.</w:t>
            </w:r>
          </w:p>
          <w:p w14:paraId="7AAE1101" w14:textId="77777777" w:rsidR="00E27303" w:rsidRPr="0065716A" w:rsidRDefault="00E27303" w:rsidP="00DC13DF">
            <w:pPr>
              <w:spacing w:line="259" w:lineRule="auto"/>
              <w:rPr>
                <w:rFonts w:ascii="Calibri" w:hAnsi="Calibri"/>
                <w:i/>
                <w:color w:val="000000"/>
              </w:rPr>
            </w:pPr>
            <w:r w:rsidRPr="0065716A">
              <w:rPr>
                <w:rFonts w:ascii="Calibri" w:hAnsi="Calibri"/>
                <w:b/>
                <w:i/>
                <w:color w:val="000000"/>
                <w:lang w:val="es-EC"/>
              </w:rPr>
              <w:t>Restricción:</w:t>
            </w:r>
          </w:p>
          <w:p w14:paraId="02CF4F00"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Los empleados de la empresa no podrán realizar este tipo de actualizaciones.</w:t>
            </w:r>
          </w:p>
        </w:tc>
      </w:tr>
      <w:tr w:rsidR="00E27303" w14:paraId="111E6459"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02BCBB24"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Fecha de revisión y versión:</w:t>
            </w:r>
          </w:p>
        </w:tc>
        <w:tc>
          <w:tcPr>
            <w:tcW w:w="7320" w:type="dxa"/>
            <w:tcBorders>
              <w:top w:val="single" w:sz="6" w:space="0" w:color="000000"/>
              <w:left w:val="single" w:sz="6" w:space="0" w:color="000000"/>
              <w:bottom w:val="single" w:sz="6" w:space="0" w:color="000000"/>
              <w:right w:val="single" w:sz="6" w:space="0" w:color="000000"/>
            </w:tcBorders>
          </w:tcPr>
          <w:p w14:paraId="1D63F3DA"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 xml:space="preserve">10/01/22 </w:t>
            </w:r>
          </w:p>
          <w:p w14:paraId="1E8EA646"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Versión 1.2</w:t>
            </w:r>
          </w:p>
          <w:p w14:paraId="618D9F1F" w14:textId="77777777" w:rsidR="00E27303" w:rsidRPr="0065716A" w:rsidRDefault="00E27303" w:rsidP="00DC13DF">
            <w:pPr>
              <w:spacing w:line="259" w:lineRule="auto"/>
              <w:rPr>
                <w:rFonts w:ascii="Calibri" w:hAnsi="Calibri"/>
                <w:i/>
                <w:color w:val="000000"/>
              </w:rPr>
            </w:pPr>
          </w:p>
        </w:tc>
      </w:tr>
      <w:tr w:rsidR="00E27303" w14:paraId="661202C5"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55FC5604"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Prioridad:</w:t>
            </w:r>
          </w:p>
        </w:tc>
        <w:tc>
          <w:tcPr>
            <w:tcW w:w="7320" w:type="dxa"/>
            <w:tcBorders>
              <w:top w:val="single" w:sz="6" w:space="0" w:color="000000"/>
              <w:left w:val="single" w:sz="6" w:space="0" w:color="000000"/>
              <w:bottom w:val="single" w:sz="6" w:space="0" w:color="000000"/>
              <w:right w:val="single" w:sz="6" w:space="0" w:color="000000"/>
            </w:tcBorders>
          </w:tcPr>
          <w:p w14:paraId="4C7CAD52"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Alta</w:t>
            </w:r>
          </w:p>
        </w:tc>
      </w:tr>
    </w:tbl>
    <w:p w14:paraId="5C01338E" w14:textId="77777777" w:rsidR="00E27303" w:rsidRPr="0065716A" w:rsidRDefault="00E27303" w:rsidP="00E27303">
      <w:pPr>
        <w:spacing w:after="160" w:line="259" w:lineRule="auto"/>
        <w:ind w:left="1416"/>
        <w:jc w:val="center"/>
        <w:rPr>
          <w:rFonts w:ascii="Calibri" w:hAnsi="Calibri"/>
          <w:i/>
          <w:color w:val="000000"/>
        </w:rPr>
      </w:pPr>
    </w:p>
    <w:tbl>
      <w:tblPr>
        <w:tblW w:w="0" w:type="auto"/>
        <w:jc w:val="center"/>
        <w:tblLayout w:type="fixed"/>
        <w:tblLook w:val="0600" w:firstRow="0" w:lastRow="0" w:firstColumn="0" w:lastColumn="0" w:noHBand="1" w:noVBand="1"/>
      </w:tblPr>
      <w:tblGrid>
        <w:gridCol w:w="1590"/>
        <w:gridCol w:w="7320"/>
      </w:tblGrid>
      <w:tr w:rsidR="00E27303" w14:paraId="4DCD5165"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3523AF52"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Número:</w:t>
            </w:r>
          </w:p>
        </w:tc>
        <w:tc>
          <w:tcPr>
            <w:tcW w:w="7320" w:type="dxa"/>
            <w:tcBorders>
              <w:top w:val="single" w:sz="6" w:space="0" w:color="000000"/>
              <w:left w:val="single" w:sz="6" w:space="0" w:color="000000"/>
              <w:bottom w:val="single" w:sz="6" w:space="0" w:color="000000"/>
              <w:right w:val="single" w:sz="6" w:space="0" w:color="000000"/>
            </w:tcBorders>
          </w:tcPr>
          <w:p w14:paraId="3509A35F" w14:textId="77777777" w:rsidR="00E27303" w:rsidRPr="0065716A" w:rsidRDefault="00E27303" w:rsidP="00DC13DF">
            <w:pPr>
              <w:spacing w:line="259" w:lineRule="auto"/>
              <w:rPr>
                <w:rFonts w:ascii="Calibri" w:hAnsi="Calibri"/>
                <w:b/>
                <w:i/>
                <w:color w:val="000000"/>
              </w:rPr>
            </w:pPr>
            <w:r w:rsidRPr="0065716A">
              <w:rPr>
                <w:rFonts w:ascii="Calibri" w:hAnsi="Calibri"/>
                <w:b/>
                <w:i/>
                <w:color w:val="000000"/>
                <w:lang w:val="es-EC"/>
              </w:rPr>
              <w:t>RF-25</w:t>
            </w:r>
          </w:p>
        </w:tc>
      </w:tr>
      <w:tr w:rsidR="00E27303" w14:paraId="6AE4F94E"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58B88062"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Título:</w:t>
            </w:r>
          </w:p>
        </w:tc>
        <w:tc>
          <w:tcPr>
            <w:tcW w:w="7320" w:type="dxa"/>
            <w:tcBorders>
              <w:top w:val="single" w:sz="6" w:space="0" w:color="000000"/>
              <w:left w:val="single" w:sz="6" w:space="0" w:color="000000"/>
              <w:bottom w:val="single" w:sz="6" w:space="0" w:color="000000"/>
              <w:right w:val="single" w:sz="6" w:space="0" w:color="000000"/>
            </w:tcBorders>
          </w:tcPr>
          <w:p w14:paraId="392210A2"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Estadísticas de pagos</w:t>
            </w:r>
          </w:p>
        </w:tc>
      </w:tr>
      <w:tr w:rsidR="00E27303" w14:paraId="71DE1E51"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6D3D1919"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Texto:</w:t>
            </w:r>
          </w:p>
        </w:tc>
        <w:tc>
          <w:tcPr>
            <w:tcW w:w="7320" w:type="dxa"/>
            <w:tcBorders>
              <w:top w:val="single" w:sz="6" w:space="0" w:color="000000"/>
              <w:left w:val="single" w:sz="6" w:space="0" w:color="000000"/>
              <w:bottom w:val="single" w:sz="6" w:space="0" w:color="000000"/>
              <w:right w:val="single" w:sz="6" w:space="0" w:color="000000"/>
            </w:tcBorders>
          </w:tcPr>
          <w:p w14:paraId="5BF8C659"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permitirá la generación de las estadísticas de los pagos.</w:t>
            </w:r>
          </w:p>
        </w:tc>
      </w:tr>
      <w:tr w:rsidR="00E27303" w14:paraId="0BF2D2F2"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713E0F65"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Tipo:</w:t>
            </w:r>
          </w:p>
        </w:tc>
        <w:tc>
          <w:tcPr>
            <w:tcW w:w="7320" w:type="dxa"/>
            <w:tcBorders>
              <w:top w:val="single" w:sz="6" w:space="0" w:color="000000"/>
              <w:left w:val="single" w:sz="6" w:space="0" w:color="000000"/>
              <w:bottom w:val="single" w:sz="6" w:space="0" w:color="000000"/>
              <w:right w:val="single" w:sz="6" w:space="0" w:color="000000"/>
            </w:tcBorders>
          </w:tcPr>
          <w:p w14:paraId="74E18D33"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Funcional - Datos</w:t>
            </w:r>
          </w:p>
        </w:tc>
      </w:tr>
      <w:tr w:rsidR="00E27303" w14:paraId="679FF518"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7D93334D"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Detalles de requisitos y restricciones:</w:t>
            </w:r>
          </w:p>
        </w:tc>
        <w:tc>
          <w:tcPr>
            <w:tcW w:w="7320" w:type="dxa"/>
            <w:tcBorders>
              <w:top w:val="single" w:sz="6" w:space="0" w:color="000000"/>
              <w:left w:val="single" w:sz="6" w:space="0" w:color="000000"/>
              <w:bottom w:val="single" w:sz="6" w:space="0" w:color="000000"/>
              <w:right w:val="single" w:sz="6" w:space="0" w:color="000000"/>
            </w:tcBorders>
          </w:tcPr>
          <w:p w14:paraId="13240351"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permitirá que el administrador genere las estadísticas de los pagos realizados por los propietarios de vehículos.</w:t>
            </w:r>
          </w:p>
        </w:tc>
      </w:tr>
      <w:tr w:rsidR="00E27303" w14:paraId="2DC258C5"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7E8A7C2C"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Fecha de revisión y versión:</w:t>
            </w:r>
          </w:p>
        </w:tc>
        <w:tc>
          <w:tcPr>
            <w:tcW w:w="7320" w:type="dxa"/>
            <w:tcBorders>
              <w:top w:val="single" w:sz="6" w:space="0" w:color="000000"/>
              <w:left w:val="single" w:sz="6" w:space="0" w:color="000000"/>
              <w:bottom w:val="single" w:sz="6" w:space="0" w:color="000000"/>
              <w:right w:val="single" w:sz="6" w:space="0" w:color="000000"/>
            </w:tcBorders>
          </w:tcPr>
          <w:p w14:paraId="21CA97C0"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 xml:space="preserve">10/01/22 </w:t>
            </w:r>
          </w:p>
          <w:p w14:paraId="742C6CA6"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Versión 1.2</w:t>
            </w:r>
          </w:p>
          <w:p w14:paraId="67511C94" w14:textId="77777777" w:rsidR="00E27303" w:rsidRPr="0065716A" w:rsidRDefault="00E27303" w:rsidP="00DC13DF">
            <w:pPr>
              <w:spacing w:line="259" w:lineRule="auto"/>
              <w:rPr>
                <w:rFonts w:ascii="Calibri" w:hAnsi="Calibri"/>
                <w:i/>
                <w:color w:val="000000"/>
              </w:rPr>
            </w:pPr>
          </w:p>
        </w:tc>
      </w:tr>
      <w:tr w:rsidR="00E27303" w14:paraId="23E5BA34"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13D452D6"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Prioridad:</w:t>
            </w:r>
          </w:p>
        </w:tc>
        <w:tc>
          <w:tcPr>
            <w:tcW w:w="7320" w:type="dxa"/>
            <w:tcBorders>
              <w:top w:val="single" w:sz="6" w:space="0" w:color="000000"/>
              <w:left w:val="single" w:sz="6" w:space="0" w:color="000000"/>
              <w:bottom w:val="single" w:sz="6" w:space="0" w:color="000000"/>
              <w:right w:val="single" w:sz="6" w:space="0" w:color="000000"/>
            </w:tcBorders>
          </w:tcPr>
          <w:p w14:paraId="537AAA57"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Media</w:t>
            </w:r>
          </w:p>
        </w:tc>
      </w:tr>
    </w:tbl>
    <w:p w14:paraId="3F251443" w14:textId="77777777" w:rsidR="00E27303" w:rsidRPr="0065716A" w:rsidRDefault="00E27303" w:rsidP="00E27303">
      <w:pPr>
        <w:spacing w:after="160" w:line="259" w:lineRule="auto"/>
        <w:ind w:left="1416"/>
        <w:jc w:val="center"/>
        <w:rPr>
          <w:rFonts w:ascii="Calibri" w:hAnsi="Calibri"/>
          <w:i/>
          <w:color w:val="000000"/>
        </w:rPr>
      </w:pPr>
    </w:p>
    <w:tbl>
      <w:tblPr>
        <w:tblW w:w="0" w:type="auto"/>
        <w:jc w:val="center"/>
        <w:tblLayout w:type="fixed"/>
        <w:tblLook w:val="0600" w:firstRow="0" w:lastRow="0" w:firstColumn="0" w:lastColumn="0" w:noHBand="1" w:noVBand="1"/>
      </w:tblPr>
      <w:tblGrid>
        <w:gridCol w:w="1590"/>
        <w:gridCol w:w="7320"/>
      </w:tblGrid>
      <w:tr w:rsidR="00E27303" w14:paraId="17AA47FC"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0C873119"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Número:</w:t>
            </w:r>
          </w:p>
        </w:tc>
        <w:tc>
          <w:tcPr>
            <w:tcW w:w="7320" w:type="dxa"/>
            <w:tcBorders>
              <w:top w:val="single" w:sz="6" w:space="0" w:color="000000"/>
              <w:left w:val="single" w:sz="6" w:space="0" w:color="000000"/>
              <w:bottom w:val="single" w:sz="6" w:space="0" w:color="000000"/>
              <w:right w:val="single" w:sz="6" w:space="0" w:color="000000"/>
            </w:tcBorders>
          </w:tcPr>
          <w:p w14:paraId="39734EFE" w14:textId="77777777" w:rsidR="00E27303" w:rsidRPr="0065716A" w:rsidRDefault="00E27303" w:rsidP="00DC13DF">
            <w:pPr>
              <w:spacing w:line="259" w:lineRule="auto"/>
              <w:rPr>
                <w:rFonts w:ascii="Calibri" w:hAnsi="Calibri"/>
                <w:b/>
                <w:i/>
                <w:color w:val="000000"/>
              </w:rPr>
            </w:pPr>
            <w:r w:rsidRPr="0065716A">
              <w:rPr>
                <w:rFonts w:ascii="Calibri" w:hAnsi="Calibri"/>
                <w:b/>
                <w:i/>
                <w:color w:val="000000"/>
                <w:lang w:val="es-EC"/>
              </w:rPr>
              <w:t>RF-26</w:t>
            </w:r>
          </w:p>
        </w:tc>
      </w:tr>
      <w:tr w:rsidR="00E27303" w14:paraId="5CCB099B"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7A983CA0"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Título:</w:t>
            </w:r>
          </w:p>
        </w:tc>
        <w:tc>
          <w:tcPr>
            <w:tcW w:w="7320" w:type="dxa"/>
            <w:tcBorders>
              <w:top w:val="single" w:sz="6" w:space="0" w:color="000000"/>
              <w:left w:val="single" w:sz="6" w:space="0" w:color="000000"/>
              <w:bottom w:val="single" w:sz="6" w:space="0" w:color="000000"/>
              <w:right w:val="single" w:sz="6" w:space="0" w:color="000000"/>
            </w:tcBorders>
          </w:tcPr>
          <w:p w14:paraId="3D5ABB2A"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Estadísticas de deudas</w:t>
            </w:r>
          </w:p>
        </w:tc>
      </w:tr>
      <w:tr w:rsidR="00E27303" w14:paraId="3CB74BC7"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743C66DB"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Texto:</w:t>
            </w:r>
          </w:p>
        </w:tc>
        <w:tc>
          <w:tcPr>
            <w:tcW w:w="7320" w:type="dxa"/>
            <w:tcBorders>
              <w:top w:val="single" w:sz="6" w:space="0" w:color="000000"/>
              <w:left w:val="single" w:sz="6" w:space="0" w:color="000000"/>
              <w:bottom w:val="single" w:sz="6" w:space="0" w:color="000000"/>
              <w:right w:val="single" w:sz="6" w:space="0" w:color="000000"/>
            </w:tcBorders>
          </w:tcPr>
          <w:p w14:paraId="4C42E0CF"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permitirá la generación de las estadísticas de las deudas.</w:t>
            </w:r>
          </w:p>
        </w:tc>
      </w:tr>
      <w:tr w:rsidR="00E27303" w14:paraId="4CEC8944"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5EE2DE51"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Tipo:</w:t>
            </w:r>
          </w:p>
        </w:tc>
        <w:tc>
          <w:tcPr>
            <w:tcW w:w="7320" w:type="dxa"/>
            <w:tcBorders>
              <w:top w:val="single" w:sz="6" w:space="0" w:color="000000"/>
              <w:left w:val="single" w:sz="6" w:space="0" w:color="000000"/>
              <w:bottom w:val="single" w:sz="6" w:space="0" w:color="000000"/>
              <w:right w:val="single" w:sz="6" w:space="0" w:color="000000"/>
            </w:tcBorders>
          </w:tcPr>
          <w:p w14:paraId="4077BF23"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Funcional - Datos</w:t>
            </w:r>
          </w:p>
        </w:tc>
      </w:tr>
      <w:tr w:rsidR="00E27303" w14:paraId="58D54427"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295AD098"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Detalles de requisitos y restricciones:</w:t>
            </w:r>
          </w:p>
        </w:tc>
        <w:tc>
          <w:tcPr>
            <w:tcW w:w="7320" w:type="dxa"/>
            <w:tcBorders>
              <w:top w:val="single" w:sz="6" w:space="0" w:color="000000"/>
              <w:left w:val="single" w:sz="6" w:space="0" w:color="000000"/>
              <w:bottom w:val="single" w:sz="6" w:space="0" w:color="000000"/>
              <w:right w:val="single" w:sz="6" w:space="0" w:color="000000"/>
            </w:tcBorders>
          </w:tcPr>
          <w:p w14:paraId="1C01175C"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permitirá que el administrador genere las estadísticas de las deudas existentes por parte de los propietarios de vehículos.</w:t>
            </w:r>
          </w:p>
          <w:p w14:paraId="70E9EA7A" w14:textId="77777777" w:rsidR="00E27303" w:rsidRPr="0065716A" w:rsidRDefault="00E27303" w:rsidP="00DC13DF">
            <w:pPr>
              <w:spacing w:line="259" w:lineRule="auto"/>
              <w:rPr>
                <w:rFonts w:ascii="Calibri" w:hAnsi="Calibri"/>
                <w:i/>
                <w:color w:val="000000"/>
              </w:rPr>
            </w:pPr>
          </w:p>
        </w:tc>
      </w:tr>
      <w:tr w:rsidR="00E27303" w14:paraId="6DEDD2BF"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08A4737F"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Fecha de revisión y versión:</w:t>
            </w:r>
          </w:p>
        </w:tc>
        <w:tc>
          <w:tcPr>
            <w:tcW w:w="7320" w:type="dxa"/>
            <w:tcBorders>
              <w:top w:val="single" w:sz="6" w:space="0" w:color="000000"/>
              <w:left w:val="single" w:sz="6" w:space="0" w:color="000000"/>
              <w:bottom w:val="single" w:sz="6" w:space="0" w:color="000000"/>
              <w:right w:val="single" w:sz="6" w:space="0" w:color="000000"/>
            </w:tcBorders>
          </w:tcPr>
          <w:p w14:paraId="27EF951F"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 xml:space="preserve">10/01/22 </w:t>
            </w:r>
          </w:p>
          <w:p w14:paraId="2D3892C4"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Versión 1.2</w:t>
            </w:r>
          </w:p>
          <w:p w14:paraId="6E632E22" w14:textId="77777777" w:rsidR="00E27303" w:rsidRPr="0065716A" w:rsidRDefault="00E27303" w:rsidP="00DC13DF">
            <w:pPr>
              <w:spacing w:line="259" w:lineRule="auto"/>
              <w:rPr>
                <w:rFonts w:ascii="Calibri" w:hAnsi="Calibri"/>
                <w:i/>
                <w:color w:val="000000"/>
              </w:rPr>
            </w:pPr>
          </w:p>
        </w:tc>
      </w:tr>
      <w:tr w:rsidR="00E27303" w14:paraId="5336097D"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57BAE817"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Prioridad:</w:t>
            </w:r>
          </w:p>
        </w:tc>
        <w:tc>
          <w:tcPr>
            <w:tcW w:w="7320" w:type="dxa"/>
            <w:tcBorders>
              <w:top w:val="single" w:sz="6" w:space="0" w:color="000000"/>
              <w:left w:val="single" w:sz="6" w:space="0" w:color="000000"/>
              <w:bottom w:val="single" w:sz="6" w:space="0" w:color="000000"/>
              <w:right w:val="single" w:sz="6" w:space="0" w:color="000000"/>
            </w:tcBorders>
          </w:tcPr>
          <w:p w14:paraId="38669A31"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Media</w:t>
            </w:r>
          </w:p>
        </w:tc>
      </w:tr>
    </w:tbl>
    <w:p w14:paraId="5B16E962" w14:textId="77777777" w:rsidR="00E27303" w:rsidRPr="0065716A" w:rsidRDefault="00E27303" w:rsidP="00E27303">
      <w:pPr>
        <w:spacing w:after="160" w:line="259" w:lineRule="auto"/>
        <w:ind w:left="2124"/>
        <w:jc w:val="center"/>
        <w:rPr>
          <w:rFonts w:ascii="Calibri" w:hAnsi="Calibri"/>
          <w:i/>
          <w:color w:val="000000"/>
        </w:rPr>
      </w:pPr>
    </w:p>
    <w:tbl>
      <w:tblPr>
        <w:tblW w:w="0" w:type="auto"/>
        <w:jc w:val="center"/>
        <w:tblLayout w:type="fixed"/>
        <w:tblLook w:val="0600" w:firstRow="0" w:lastRow="0" w:firstColumn="0" w:lastColumn="0" w:noHBand="1" w:noVBand="1"/>
      </w:tblPr>
      <w:tblGrid>
        <w:gridCol w:w="1590"/>
        <w:gridCol w:w="7320"/>
      </w:tblGrid>
      <w:tr w:rsidR="00E27303" w14:paraId="7518C7CE"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190440CD"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Número:</w:t>
            </w:r>
          </w:p>
        </w:tc>
        <w:tc>
          <w:tcPr>
            <w:tcW w:w="7320" w:type="dxa"/>
            <w:tcBorders>
              <w:top w:val="single" w:sz="6" w:space="0" w:color="000000"/>
              <w:left w:val="single" w:sz="6" w:space="0" w:color="000000"/>
              <w:bottom w:val="single" w:sz="6" w:space="0" w:color="000000"/>
              <w:right w:val="single" w:sz="6" w:space="0" w:color="000000"/>
            </w:tcBorders>
          </w:tcPr>
          <w:p w14:paraId="5336B709" w14:textId="77777777" w:rsidR="00E27303" w:rsidRPr="0065716A" w:rsidRDefault="00E27303" w:rsidP="00DC13DF">
            <w:pPr>
              <w:spacing w:line="259" w:lineRule="auto"/>
              <w:rPr>
                <w:rFonts w:ascii="Calibri" w:hAnsi="Calibri"/>
                <w:b/>
                <w:i/>
                <w:color w:val="000000"/>
              </w:rPr>
            </w:pPr>
            <w:r w:rsidRPr="0065716A">
              <w:rPr>
                <w:rFonts w:ascii="Calibri" w:hAnsi="Calibri"/>
                <w:b/>
                <w:i/>
                <w:color w:val="000000"/>
                <w:lang w:val="es-EC"/>
              </w:rPr>
              <w:t>RF-27</w:t>
            </w:r>
          </w:p>
        </w:tc>
      </w:tr>
      <w:tr w:rsidR="00E27303" w14:paraId="2404D792"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52B62D7C"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Título:</w:t>
            </w:r>
          </w:p>
        </w:tc>
        <w:tc>
          <w:tcPr>
            <w:tcW w:w="7320" w:type="dxa"/>
            <w:tcBorders>
              <w:top w:val="single" w:sz="6" w:space="0" w:color="000000"/>
              <w:left w:val="single" w:sz="6" w:space="0" w:color="000000"/>
              <w:bottom w:val="single" w:sz="6" w:space="0" w:color="000000"/>
              <w:right w:val="single" w:sz="6" w:space="0" w:color="000000"/>
            </w:tcBorders>
          </w:tcPr>
          <w:p w14:paraId="31FBCD6F"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Estadísticas de nuevos registros</w:t>
            </w:r>
          </w:p>
        </w:tc>
      </w:tr>
      <w:tr w:rsidR="00E27303" w14:paraId="77180D3B"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68CEB103"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Texto:</w:t>
            </w:r>
          </w:p>
        </w:tc>
        <w:tc>
          <w:tcPr>
            <w:tcW w:w="7320" w:type="dxa"/>
            <w:tcBorders>
              <w:top w:val="single" w:sz="6" w:space="0" w:color="000000"/>
              <w:left w:val="single" w:sz="6" w:space="0" w:color="000000"/>
              <w:bottom w:val="single" w:sz="6" w:space="0" w:color="000000"/>
              <w:right w:val="single" w:sz="6" w:space="0" w:color="000000"/>
            </w:tcBorders>
          </w:tcPr>
          <w:p w14:paraId="5C69AA09"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permitirá la generación de las estadísticas de nuevos registros.</w:t>
            </w:r>
          </w:p>
          <w:p w14:paraId="5CAD1554" w14:textId="77777777" w:rsidR="00E27303" w:rsidRPr="0065716A" w:rsidRDefault="00E27303" w:rsidP="00DC13DF">
            <w:pPr>
              <w:spacing w:line="259" w:lineRule="auto"/>
              <w:rPr>
                <w:rFonts w:ascii="Calibri" w:hAnsi="Calibri"/>
                <w:i/>
                <w:color w:val="000000"/>
              </w:rPr>
            </w:pPr>
          </w:p>
        </w:tc>
      </w:tr>
      <w:tr w:rsidR="00E27303" w14:paraId="53D34F2C"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70C088D7"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Tipo:</w:t>
            </w:r>
          </w:p>
        </w:tc>
        <w:tc>
          <w:tcPr>
            <w:tcW w:w="7320" w:type="dxa"/>
            <w:tcBorders>
              <w:top w:val="single" w:sz="6" w:space="0" w:color="000000"/>
              <w:left w:val="single" w:sz="6" w:space="0" w:color="000000"/>
              <w:bottom w:val="single" w:sz="6" w:space="0" w:color="000000"/>
              <w:right w:val="single" w:sz="6" w:space="0" w:color="000000"/>
            </w:tcBorders>
          </w:tcPr>
          <w:p w14:paraId="254E9C6A"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Funcional - Datos</w:t>
            </w:r>
          </w:p>
        </w:tc>
      </w:tr>
      <w:tr w:rsidR="00E27303" w14:paraId="7B70823E"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6C911B74"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Detalles de requisitos y restricciones:</w:t>
            </w:r>
          </w:p>
        </w:tc>
        <w:tc>
          <w:tcPr>
            <w:tcW w:w="7320" w:type="dxa"/>
            <w:tcBorders>
              <w:top w:val="single" w:sz="6" w:space="0" w:color="000000"/>
              <w:left w:val="single" w:sz="6" w:space="0" w:color="000000"/>
              <w:bottom w:val="single" w:sz="6" w:space="0" w:color="000000"/>
              <w:right w:val="single" w:sz="6" w:space="0" w:color="000000"/>
            </w:tcBorders>
          </w:tcPr>
          <w:p w14:paraId="15D7347E"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permitirá que el administrador genere las estadísticas de los nuevos registros de propietarios de vehículo que se hayan dado dentro del mismo.</w:t>
            </w:r>
          </w:p>
          <w:p w14:paraId="7C058948" w14:textId="77777777" w:rsidR="00E27303" w:rsidRPr="0065716A" w:rsidRDefault="00E27303" w:rsidP="00DC13DF">
            <w:pPr>
              <w:spacing w:line="259" w:lineRule="auto"/>
              <w:rPr>
                <w:rFonts w:ascii="Calibri" w:hAnsi="Calibri"/>
                <w:i/>
                <w:color w:val="000000"/>
              </w:rPr>
            </w:pPr>
          </w:p>
        </w:tc>
      </w:tr>
      <w:tr w:rsidR="00E27303" w14:paraId="1FC4D0C1"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264184BA"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Fecha de revisión y versión:</w:t>
            </w:r>
          </w:p>
        </w:tc>
        <w:tc>
          <w:tcPr>
            <w:tcW w:w="7320" w:type="dxa"/>
            <w:tcBorders>
              <w:top w:val="single" w:sz="6" w:space="0" w:color="000000"/>
              <w:left w:val="single" w:sz="6" w:space="0" w:color="000000"/>
              <w:bottom w:val="single" w:sz="6" w:space="0" w:color="000000"/>
              <w:right w:val="single" w:sz="6" w:space="0" w:color="000000"/>
            </w:tcBorders>
          </w:tcPr>
          <w:p w14:paraId="3A8DA551"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 xml:space="preserve">10/01/22 </w:t>
            </w:r>
          </w:p>
          <w:p w14:paraId="670BF4C8"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Versión 1.2</w:t>
            </w:r>
          </w:p>
          <w:p w14:paraId="50BA8D1F" w14:textId="77777777" w:rsidR="00E27303" w:rsidRPr="0065716A" w:rsidRDefault="00E27303" w:rsidP="00DC13DF">
            <w:pPr>
              <w:spacing w:line="259" w:lineRule="auto"/>
              <w:rPr>
                <w:rFonts w:ascii="Calibri" w:hAnsi="Calibri"/>
                <w:i/>
                <w:color w:val="000000"/>
              </w:rPr>
            </w:pPr>
          </w:p>
        </w:tc>
      </w:tr>
      <w:tr w:rsidR="00E27303" w14:paraId="575A36D1"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5C894491"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Prioridad:</w:t>
            </w:r>
          </w:p>
        </w:tc>
        <w:tc>
          <w:tcPr>
            <w:tcW w:w="7320" w:type="dxa"/>
            <w:tcBorders>
              <w:top w:val="single" w:sz="6" w:space="0" w:color="000000"/>
              <w:left w:val="single" w:sz="6" w:space="0" w:color="000000"/>
              <w:bottom w:val="single" w:sz="6" w:space="0" w:color="000000"/>
              <w:right w:val="single" w:sz="6" w:space="0" w:color="000000"/>
            </w:tcBorders>
          </w:tcPr>
          <w:p w14:paraId="19186152"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Media</w:t>
            </w:r>
          </w:p>
        </w:tc>
      </w:tr>
    </w:tbl>
    <w:p w14:paraId="3AF5DA53" w14:textId="77777777" w:rsidR="00E27303" w:rsidRPr="0065716A" w:rsidRDefault="00E27303" w:rsidP="00E27303">
      <w:pPr>
        <w:spacing w:after="160" w:line="259" w:lineRule="auto"/>
        <w:ind w:left="1416"/>
        <w:jc w:val="center"/>
        <w:rPr>
          <w:rFonts w:ascii="Calibri" w:hAnsi="Calibri"/>
          <w:i/>
          <w:color w:val="000000"/>
        </w:rPr>
      </w:pPr>
    </w:p>
    <w:tbl>
      <w:tblPr>
        <w:tblW w:w="0" w:type="auto"/>
        <w:jc w:val="center"/>
        <w:tblLayout w:type="fixed"/>
        <w:tblLook w:val="0600" w:firstRow="0" w:lastRow="0" w:firstColumn="0" w:lastColumn="0" w:noHBand="1" w:noVBand="1"/>
      </w:tblPr>
      <w:tblGrid>
        <w:gridCol w:w="1590"/>
        <w:gridCol w:w="7320"/>
      </w:tblGrid>
      <w:tr w:rsidR="00E27303" w14:paraId="5808893D"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04C5794C"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Número:</w:t>
            </w:r>
          </w:p>
        </w:tc>
        <w:tc>
          <w:tcPr>
            <w:tcW w:w="7320" w:type="dxa"/>
            <w:tcBorders>
              <w:top w:val="single" w:sz="6" w:space="0" w:color="000000"/>
              <w:left w:val="single" w:sz="6" w:space="0" w:color="000000"/>
              <w:bottom w:val="single" w:sz="6" w:space="0" w:color="000000"/>
              <w:right w:val="single" w:sz="6" w:space="0" w:color="000000"/>
            </w:tcBorders>
          </w:tcPr>
          <w:p w14:paraId="26CB159A" w14:textId="77777777" w:rsidR="00E27303" w:rsidRPr="0065716A" w:rsidRDefault="00E27303" w:rsidP="00DC13DF">
            <w:pPr>
              <w:spacing w:line="259" w:lineRule="auto"/>
              <w:rPr>
                <w:rFonts w:ascii="Calibri" w:hAnsi="Calibri"/>
                <w:b/>
                <w:i/>
                <w:color w:val="000000"/>
              </w:rPr>
            </w:pPr>
            <w:r w:rsidRPr="0065716A">
              <w:rPr>
                <w:rFonts w:ascii="Calibri" w:hAnsi="Calibri"/>
                <w:b/>
                <w:i/>
                <w:color w:val="000000"/>
                <w:lang w:val="es-EC"/>
              </w:rPr>
              <w:t>RF-28</w:t>
            </w:r>
          </w:p>
        </w:tc>
      </w:tr>
      <w:tr w:rsidR="00E27303" w14:paraId="6580DE85"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5A85D043"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Título:</w:t>
            </w:r>
          </w:p>
        </w:tc>
        <w:tc>
          <w:tcPr>
            <w:tcW w:w="7320" w:type="dxa"/>
            <w:tcBorders>
              <w:top w:val="single" w:sz="6" w:space="0" w:color="000000"/>
              <w:left w:val="single" w:sz="6" w:space="0" w:color="000000"/>
              <w:bottom w:val="single" w:sz="6" w:space="0" w:color="000000"/>
              <w:right w:val="single" w:sz="6" w:space="0" w:color="000000"/>
            </w:tcBorders>
          </w:tcPr>
          <w:p w14:paraId="5A9371C8"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Devoluciones</w:t>
            </w:r>
          </w:p>
        </w:tc>
      </w:tr>
      <w:tr w:rsidR="00E27303" w14:paraId="7F19BE71"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1BE57E7E"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Texto:</w:t>
            </w:r>
          </w:p>
        </w:tc>
        <w:tc>
          <w:tcPr>
            <w:tcW w:w="7320" w:type="dxa"/>
            <w:tcBorders>
              <w:top w:val="single" w:sz="6" w:space="0" w:color="000000"/>
              <w:left w:val="single" w:sz="6" w:space="0" w:color="000000"/>
              <w:bottom w:val="single" w:sz="6" w:space="0" w:color="000000"/>
              <w:right w:val="single" w:sz="6" w:space="0" w:color="000000"/>
            </w:tcBorders>
          </w:tcPr>
          <w:p w14:paraId="4E326A02"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permitirá el ingreso de solicitudes de devoluciones.</w:t>
            </w:r>
          </w:p>
        </w:tc>
      </w:tr>
      <w:tr w:rsidR="00E27303" w14:paraId="5BF30961"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19ABEE96"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Tipo:</w:t>
            </w:r>
          </w:p>
        </w:tc>
        <w:tc>
          <w:tcPr>
            <w:tcW w:w="7320" w:type="dxa"/>
            <w:tcBorders>
              <w:top w:val="single" w:sz="6" w:space="0" w:color="000000"/>
              <w:left w:val="single" w:sz="6" w:space="0" w:color="000000"/>
              <w:bottom w:val="single" w:sz="6" w:space="0" w:color="000000"/>
              <w:right w:val="single" w:sz="6" w:space="0" w:color="000000"/>
            </w:tcBorders>
          </w:tcPr>
          <w:p w14:paraId="73ECBBF1"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Funcional - Datos</w:t>
            </w:r>
          </w:p>
        </w:tc>
      </w:tr>
      <w:tr w:rsidR="00E27303" w14:paraId="5B18FE06"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15BBBFC2"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Detalles de requisitos y restricciones:</w:t>
            </w:r>
          </w:p>
        </w:tc>
        <w:tc>
          <w:tcPr>
            <w:tcW w:w="7320" w:type="dxa"/>
            <w:tcBorders>
              <w:top w:val="single" w:sz="6" w:space="0" w:color="000000"/>
              <w:left w:val="single" w:sz="6" w:space="0" w:color="000000"/>
              <w:bottom w:val="single" w:sz="6" w:space="0" w:color="000000"/>
              <w:right w:val="single" w:sz="6" w:space="0" w:color="000000"/>
            </w:tcBorders>
          </w:tcPr>
          <w:p w14:paraId="5EB83012"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permitirá el ingreso de solicitudes de devoluciones siempre y cuando el propietario de vehículo denuncie un valor a pagar inconsistente en su recibo de pago.</w:t>
            </w:r>
          </w:p>
        </w:tc>
      </w:tr>
      <w:tr w:rsidR="00E27303" w14:paraId="70925690"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68D62410"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Fecha de revisión y versión:</w:t>
            </w:r>
          </w:p>
        </w:tc>
        <w:tc>
          <w:tcPr>
            <w:tcW w:w="7320" w:type="dxa"/>
            <w:tcBorders>
              <w:top w:val="single" w:sz="6" w:space="0" w:color="000000"/>
              <w:left w:val="single" w:sz="6" w:space="0" w:color="000000"/>
              <w:bottom w:val="single" w:sz="6" w:space="0" w:color="000000"/>
              <w:right w:val="single" w:sz="6" w:space="0" w:color="000000"/>
            </w:tcBorders>
          </w:tcPr>
          <w:p w14:paraId="7A326BA0"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 xml:space="preserve">10/01/22 </w:t>
            </w:r>
          </w:p>
          <w:p w14:paraId="7B57D5F4"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Versión 1.2</w:t>
            </w:r>
          </w:p>
          <w:p w14:paraId="73B7E327" w14:textId="77777777" w:rsidR="00E27303" w:rsidRPr="0065716A" w:rsidRDefault="00E27303" w:rsidP="00DC13DF">
            <w:pPr>
              <w:spacing w:line="259" w:lineRule="auto"/>
              <w:rPr>
                <w:rFonts w:ascii="Calibri" w:hAnsi="Calibri"/>
                <w:i/>
                <w:color w:val="000000"/>
              </w:rPr>
            </w:pPr>
          </w:p>
        </w:tc>
      </w:tr>
      <w:tr w:rsidR="00E27303" w14:paraId="613F5DAE"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390FB4D8"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Prioridad:</w:t>
            </w:r>
          </w:p>
        </w:tc>
        <w:tc>
          <w:tcPr>
            <w:tcW w:w="7320" w:type="dxa"/>
            <w:tcBorders>
              <w:top w:val="single" w:sz="6" w:space="0" w:color="000000"/>
              <w:left w:val="single" w:sz="6" w:space="0" w:color="000000"/>
              <w:bottom w:val="single" w:sz="6" w:space="0" w:color="000000"/>
              <w:right w:val="single" w:sz="6" w:space="0" w:color="000000"/>
            </w:tcBorders>
          </w:tcPr>
          <w:p w14:paraId="2A9996EA"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Alta</w:t>
            </w:r>
          </w:p>
        </w:tc>
      </w:tr>
    </w:tbl>
    <w:p w14:paraId="56F9D1C6" w14:textId="77777777" w:rsidR="00E27303" w:rsidRPr="0065716A" w:rsidRDefault="00E27303" w:rsidP="00E27303">
      <w:pPr>
        <w:spacing w:after="160" w:line="259" w:lineRule="auto"/>
        <w:ind w:left="2124"/>
        <w:jc w:val="center"/>
        <w:rPr>
          <w:rFonts w:ascii="Calibri" w:hAnsi="Calibri"/>
          <w:i/>
          <w:color w:val="000000"/>
        </w:rPr>
      </w:pPr>
    </w:p>
    <w:tbl>
      <w:tblPr>
        <w:tblW w:w="0" w:type="auto"/>
        <w:jc w:val="center"/>
        <w:tblLayout w:type="fixed"/>
        <w:tblLook w:val="0600" w:firstRow="0" w:lastRow="0" w:firstColumn="0" w:lastColumn="0" w:noHBand="1" w:noVBand="1"/>
      </w:tblPr>
      <w:tblGrid>
        <w:gridCol w:w="1590"/>
        <w:gridCol w:w="7320"/>
      </w:tblGrid>
      <w:tr w:rsidR="00E27303" w14:paraId="0C4ADCE2"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48F1728B"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Número:</w:t>
            </w:r>
          </w:p>
        </w:tc>
        <w:tc>
          <w:tcPr>
            <w:tcW w:w="7320" w:type="dxa"/>
            <w:tcBorders>
              <w:top w:val="single" w:sz="6" w:space="0" w:color="000000"/>
              <w:left w:val="single" w:sz="6" w:space="0" w:color="000000"/>
              <w:bottom w:val="single" w:sz="6" w:space="0" w:color="000000"/>
              <w:right w:val="single" w:sz="6" w:space="0" w:color="000000"/>
            </w:tcBorders>
          </w:tcPr>
          <w:p w14:paraId="71C421A0" w14:textId="77777777" w:rsidR="00E27303" w:rsidRPr="0065716A" w:rsidRDefault="00E27303" w:rsidP="00DC13DF">
            <w:pPr>
              <w:spacing w:line="259" w:lineRule="auto"/>
              <w:rPr>
                <w:rFonts w:ascii="Calibri" w:hAnsi="Calibri"/>
                <w:b/>
                <w:i/>
                <w:color w:val="000000"/>
              </w:rPr>
            </w:pPr>
            <w:r w:rsidRPr="0065716A">
              <w:rPr>
                <w:rFonts w:ascii="Calibri" w:hAnsi="Calibri"/>
                <w:b/>
                <w:i/>
                <w:color w:val="000000"/>
                <w:lang w:val="es-EC"/>
              </w:rPr>
              <w:t>RF-29</w:t>
            </w:r>
          </w:p>
        </w:tc>
      </w:tr>
      <w:tr w:rsidR="00E27303" w14:paraId="3F6BEC72"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2F0870FE"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Título:</w:t>
            </w:r>
          </w:p>
        </w:tc>
        <w:tc>
          <w:tcPr>
            <w:tcW w:w="7320" w:type="dxa"/>
            <w:tcBorders>
              <w:top w:val="single" w:sz="6" w:space="0" w:color="000000"/>
              <w:left w:val="single" w:sz="6" w:space="0" w:color="000000"/>
              <w:bottom w:val="single" w:sz="6" w:space="0" w:color="000000"/>
              <w:right w:val="single" w:sz="6" w:space="0" w:color="000000"/>
            </w:tcBorders>
          </w:tcPr>
          <w:p w14:paraId="71E37E29"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Convenio de pago</w:t>
            </w:r>
          </w:p>
        </w:tc>
      </w:tr>
      <w:tr w:rsidR="00E27303" w14:paraId="7E3368A0"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2A5AAD81"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Texto:</w:t>
            </w:r>
          </w:p>
        </w:tc>
        <w:tc>
          <w:tcPr>
            <w:tcW w:w="7320" w:type="dxa"/>
            <w:tcBorders>
              <w:top w:val="single" w:sz="6" w:space="0" w:color="000000"/>
              <w:left w:val="single" w:sz="6" w:space="0" w:color="000000"/>
              <w:bottom w:val="single" w:sz="6" w:space="0" w:color="000000"/>
              <w:right w:val="single" w:sz="6" w:space="0" w:color="000000"/>
            </w:tcBorders>
          </w:tcPr>
          <w:p w14:paraId="73BEEA67"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permitirá el ingreso de solicitudes de convenio de pago.</w:t>
            </w:r>
          </w:p>
        </w:tc>
      </w:tr>
      <w:tr w:rsidR="00E27303" w14:paraId="7A835D22"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1541C208"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Tipo:</w:t>
            </w:r>
          </w:p>
        </w:tc>
        <w:tc>
          <w:tcPr>
            <w:tcW w:w="7320" w:type="dxa"/>
            <w:tcBorders>
              <w:top w:val="single" w:sz="6" w:space="0" w:color="000000"/>
              <w:left w:val="single" w:sz="6" w:space="0" w:color="000000"/>
              <w:bottom w:val="single" w:sz="6" w:space="0" w:color="000000"/>
              <w:right w:val="single" w:sz="6" w:space="0" w:color="000000"/>
            </w:tcBorders>
          </w:tcPr>
          <w:p w14:paraId="16BD62C8"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Funcional - Datos</w:t>
            </w:r>
          </w:p>
        </w:tc>
      </w:tr>
      <w:tr w:rsidR="00E27303" w14:paraId="24153863"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1C98D053"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Detalles de requisitos y restricciones:</w:t>
            </w:r>
          </w:p>
        </w:tc>
        <w:tc>
          <w:tcPr>
            <w:tcW w:w="7320" w:type="dxa"/>
            <w:tcBorders>
              <w:top w:val="single" w:sz="6" w:space="0" w:color="000000"/>
              <w:left w:val="single" w:sz="6" w:space="0" w:color="000000"/>
              <w:bottom w:val="single" w:sz="6" w:space="0" w:color="000000"/>
              <w:right w:val="single" w:sz="6" w:space="0" w:color="000000"/>
            </w:tcBorders>
          </w:tcPr>
          <w:p w14:paraId="2D7CB414"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permitirá el ingreso de solicitudes de convenio de pago siempre y cuando el propietario de vehículo cuente con una deuda en el mismo, mayor a 500 dólares.</w:t>
            </w:r>
          </w:p>
        </w:tc>
      </w:tr>
      <w:tr w:rsidR="00E27303" w14:paraId="7014E3E4"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5D20EEA0"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Fecha de revisión y versión:</w:t>
            </w:r>
          </w:p>
        </w:tc>
        <w:tc>
          <w:tcPr>
            <w:tcW w:w="7320" w:type="dxa"/>
            <w:tcBorders>
              <w:top w:val="single" w:sz="6" w:space="0" w:color="000000"/>
              <w:left w:val="single" w:sz="6" w:space="0" w:color="000000"/>
              <w:bottom w:val="single" w:sz="6" w:space="0" w:color="000000"/>
              <w:right w:val="single" w:sz="6" w:space="0" w:color="000000"/>
            </w:tcBorders>
          </w:tcPr>
          <w:p w14:paraId="536F66F6"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 xml:space="preserve">10/01/22 </w:t>
            </w:r>
          </w:p>
          <w:p w14:paraId="73CDC85A"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Versión 1.2</w:t>
            </w:r>
          </w:p>
          <w:p w14:paraId="388C0E7F" w14:textId="77777777" w:rsidR="00E27303" w:rsidRPr="0065716A" w:rsidRDefault="00E27303" w:rsidP="00DC13DF">
            <w:pPr>
              <w:spacing w:line="259" w:lineRule="auto"/>
              <w:rPr>
                <w:rFonts w:ascii="Calibri" w:hAnsi="Calibri"/>
                <w:i/>
                <w:color w:val="000000"/>
              </w:rPr>
            </w:pPr>
          </w:p>
        </w:tc>
      </w:tr>
      <w:tr w:rsidR="00E27303" w14:paraId="0F812CF6"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6C77A626"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Prioridad:</w:t>
            </w:r>
          </w:p>
        </w:tc>
        <w:tc>
          <w:tcPr>
            <w:tcW w:w="7320" w:type="dxa"/>
            <w:tcBorders>
              <w:top w:val="single" w:sz="6" w:space="0" w:color="000000"/>
              <w:left w:val="single" w:sz="6" w:space="0" w:color="000000"/>
              <w:bottom w:val="single" w:sz="6" w:space="0" w:color="000000"/>
              <w:right w:val="single" w:sz="6" w:space="0" w:color="000000"/>
            </w:tcBorders>
          </w:tcPr>
          <w:p w14:paraId="452DF79D"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Media</w:t>
            </w:r>
          </w:p>
        </w:tc>
      </w:tr>
    </w:tbl>
    <w:p w14:paraId="69A6948F" w14:textId="77777777" w:rsidR="00E27303" w:rsidRPr="0065716A" w:rsidRDefault="00E27303" w:rsidP="00E27303">
      <w:pPr>
        <w:spacing w:after="160" w:line="259" w:lineRule="auto"/>
        <w:ind w:left="1416"/>
        <w:jc w:val="center"/>
        <w:rPr>
          <w:rFonts w:ascii="Calibri" w:hAnsi="Calibri"/>
          <w:i/>
          <w:color w:val="000000"/>
        </w:rPr>
      </w:pPr>
    </w:p>
    <w:tbl>
      <w:tblPr>
        <w:tblW w:w="0" w:type="auto"/>
        <w:jc w:val="center"/>
        <w:tblLayout w:type="fixed"/>
        <w:tblLook w:val="0600" w:firstRow="0" w:lastRow="0" w:firstColumn="0" w:lastColumn="0" w:noHBand="1" w:noVBand="1"/>
      </w:tblPr>
      <w:tblGrid>
        <w:gridCol w:w="1590"/>
        <w:gridCol w:w="7320"/>
      </w:tblGrid>
      <w:tr w:rsidR="00E27303" w14:paraId="0E3300B5"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369E1ED2"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Número:</w:t>
            </w:r>
          </w:p>
        </w:tc>
        <w:tc>
          <w:tcPr>
            <w:tcW w:w="7320" w:type="dxa"/>
            <w:tcBorders>
              <w:top w:val="single" w:sz="6" w:space="0" w:color="000000"/>
              <w:left w:val="single" w:sz="6" w:space="0" w:color="000000"/>
              <w:bottom w:val="single" w:sz="6" w:space="0" w:color="000000"/>
              <w:right w:val="single" w:sz="6" w:space="0" w:color="000000"/>
            </w:tcBorders>
          </w:tcPr>
          <w:p w14:paraId="6B113534" w14:textId="77777777" w:rsidR="00E27303" w:rsidRPr="0065716A" w:rsidRDefault="00E27303" w:rsidP="00DC13DF">
            <w:pPr>
              <w:spacing w:line="259" w:lineRule="auto"/>
              <w:rPr>
                <w:rFonts w:ascii="Calibri" w:hAnsi="Calibri"/>
                <w:b/>
                <w:i/>
                <w:color w:val="000000"/>
              </w:rPr>
            </w:pPr>
            <w:r w:rsidRPr="0065716A">
              <w:rPr>
                <w:rFonts w:ascii="Calibri" w:hAnsi="Calibri"/>
                <w:b/>
                <w:i/>
                <w:color w:val="000000"/>
                <w:lang w:val="es-EC"/>
              </w:rPr>
              <w:t>RF-30</w:t>
            </w:r>
          </w:p>
        </w:tc>
      </w:tr>
      <w:tr w:rsidR="00E27303" w14:paraId="0F5E0324"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55AEDA1F"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Título:</w:t>
            </w:r>
          </w:p>
        </w:tc>
        <w:tc>
          <w:tcPr>
            <w:tcW w:w="7320" w:type="dxa"/>
            <w:tcBorders>
              <w:top w:val="single" w:sz="6" w:space="0" w:color="000000"/>
              <w:left w:val="single" w:sz="6" w:space="0" w:color="000000"/>
              <w:bottom w:val="single" w:sz="6" w:space="0" w:color="000000"/>
              <w:right w:val="single" w:sz="6" w:space="0" w:color="000000"/>
            </w:tcBorders>
          </w:tcPr>
          <w:p w14:paraId="2FF2C435"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Lista de solicitudes</w:t>
            </w:r>
          </w:p>
        </w:tc>
      </w:tr>
      <w:tr w:rsidR="00E27303" w14:paraId="252EE205"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24AB4669"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Texto:</w:t>
            </w:r>
          </w:p>
        </w:tc>
        <w:tc>
          <w:tcPr>
            <w:tcW w:w="7320" w:type="dxa"/>
            <w:tcBorders>
              <w:top w:val="single" w:sz="6" w:space="0" w:color="000000"/>
              <w:left w:val="single" w:sz="6" w:space="0" w:color="000000"/>
              <w:bottom w:val="single" w:sz="6" w:space="0" w:color="000000"/>
              <w:right w:val="single" w:sz="6" w:space="0" w:color="000000"/>
            </w:tcBorders>
          </w:tcPr>
          <w:p w14:paraId="59B8E4D0"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permitirá listar las solicitudes que se han ingresado al sistema.</w:t>
            </w:r>
          </w:p>
        </w:tc>
      </w:tr>
      <w:tr w:rsidR="00E27303" w14:paraId="291CF9EF"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12A1A738"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Tipo:</w:t>
            </w:r>
          </w:p>
        </w:tc>
        <w:tc>
          <w:tcPr>
            <w:tcW w:w="7320" w:type="dxa"/>
            <w:tcBorders>
              <w:top w:val="single" w:sz="6" w:space="0" w:color="000000"/>
              <w:left w:val="single" w:sz="6" w:space="0" w:color="000000"/>
              <w:bottom w:val="single" w:sz="6" w:space="0" w:color="000000"/>
              <w:right w:val="single" w:sz="6" w:space="0" w:color="000000"/>
            </w:tcBorders>
          </w:tcPr>
          <w:p w14:paraId="5E98DB2B"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Funcional - Datos</w:t>
            </w:r>
          </w:p>
        </w:tc>
      </w:tr>
      <w:tr w:rsidR="00E27303" w14:paraId="2EDF4511"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57ACFC39"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Detalles de requisitos y restricciones:</w:t>
            </w:r>
          </w:p>
        </w:tc>
        <w:tc>
          <w:tcPr>
            <w:tcW w:w="7320" w:type="dxa"/>
            <w:tcBorders>
              <w:top w:val="single" w:sz="6" w:space="0" w:color="000000"/>
              <w:left w:val="single" w:sz="6" w:space="0" w:color="000000"/>
              <w:bottom w:val="single" w:sz="6" w:space="0" w:color="000000"/>
              <w:right w:val="single" w:sz="6" w:space="0" w:color="000000"/>
            </w:tcBorders>
          </w:tcPr>
          <w:p w14:paraId="2254EB9A"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permitirá al administrador listar las solicitudes que se han ingresado al sistema, ya sean de devoluciones o convenio de pago.</w:t>
            </w:r>
          </w:p>
        </w:tc>
      </w:tr>
      <w:tr w:rsidR="00E27303" w14:paraId="56F2BBB9"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46697A03"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Fecha de revisión y versión:</w:t>
            </w:r>
          </w:p>
        </w:tc>
        <w:tc>
          <w:tcPr>
            <w:tcW w:w="7320" w:type="dxa"/>
            <w:tcBorders>
              <w:top w:val="single" w:sz="6" w:space="0" w:color="000000"/>
              <w:left w:val="single" w:sz="6" w:space="0" w:color="000000"/>
              <w:bottom w:val="single" w:sz="6" w:space="0" w:color="000000"/>
              <w:right w:val="single" w:sz="6" w:space="0" w:color="000000"/>
            </w:tcBorders>
          </w:tcPr>
          <w:p w14:paraId="577AA0F3"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 xml:space="preserve">10/01/22 </w:t>
            </w:r>
          </w:p>
          <w:p w14:paraId="167D7EA5"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Versión 1.2</w:t>
            </w:r>
          </w:p>
          <w:p w14:paraId="677036C9" w14:textId="77777777" w:rsidR="00E27303" w:rsidRPr="0065716A" w:rsidRDefault="00E27303" w:rsidP="00DC13DF">
            <w:pPr>
              <w:spacing w:line="259" w:lineRule="auto"/>
              <w:rPr>
                <w:rFonts w:ascii="Calibri" w:hAnsi="Calibri"/>
                <w:i/>
                <w:color w:val="000000"/>
              </w:rPr>
            </w:pPr>
          </w:p>
        </w:tc>
      </w:tr>
      <w:tr w:rsidR="00E27303" w14:paraId="0CC431A9"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391887F7"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Prioridad:</w:t>
            </w:r>
          </w:p>
        </w:tc>
        <w:tc>
          <w:tcPr>
            <w:tcW w:w="7320" w:type="dxa"/>
            <w:tcBorders>
              <w:top w:val="single" w:sz="6" w:space="0" w:color="000000"/>
              <w:left w:val="single" w:sz="6" w:space="0" w:color="000000"/>
              <w:bottom w:val="single" w:sz="6" w:space="0" w:color="000000"/>
              <w:right w:val="single" w:sz="6" w:space="0" w:color="000000"/>
            </w:tcBorders>
          </w:tcPr>
          <w:p w14:paraId="7D24EDD0"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Media</w:t>
            </w:r>
          </w:p>
        </w:tc>
      </w:tr>
    </w:tbl>
    <w:p w14:paraId="5DB1E5DA" w14:textId="77777777" w:rsidR="00E27303" w:rsidRPr="0065716A" w:rsidRDefault="00E27303" w:rsidP="00E27303">
      <w:pPr>
        <w:spacing w:after="160" w:line="259" w:lineRule="auto"/>
        <w:ind w:left="2124"/>
        <w:jc w:val="center"/>
        <w:rPr>
          <w:rFonts w:ascii="Calibri" w:hAnsi="Calibri"/>
          <w:i/>
          <w:color w:val="000000"/>
        </w:rPr>
      </w:pPr>
    </w:p>
    <w:tbl>
      <w:tblPr>
        <w:tblW w:w="0" w:type="auto"/>
        <w:jc w:val="center"/>
        <w:tblLayout w:type="fixed"/>
        <w:tblLook w:val="0600" w:firstRow="0" w:lastRow="0" w:firstColumn="0" w:lastColumn="0" w:noHBand="1" w:noVBand="1"/>
      </w:tblPr>
      <w:tblGrid>
        <w:gridCol w:w="1590"/>
        <w:gridCol w:w="7320"/>
      </w:tblGrid>
      <w:tr w:rsidR="00E27303" w14:paraId="4484C79F"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0CCBC4A6"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Número:</w:t>
            </w:r>
          </w:p>
        </w:tc>
        <w:tc>
          <w:tcPr>
            <w:tcW w:w="7320" w:type="dxa"/>
            <w:tcBorders>
              <w:top w:val="single" w:sz="6" w:space="0" w:color="000000"/>
              <w:left w:val="single" w:sz="6" w:space="0" w:color="000000"/>
              <w:bottom w:val="single" w:sz="6" w:space="0" w:color="000000"/>
              <w:right w:val="single" w:sz="6" w:space="0" w:color="000000"/>
            </w:tcBorders>
          </w:tcPr>
          <w:p w14:paraId="0043CFBA" w14:textId="77777777" w:rsidR="00E27303" w:rsidRPr="0065716A" w:rsidRDefault="00E27303" w:rsidP="00DC13DF">
            <w:pPr>
              <w:spacing w:line="259" w:lineRule="auto"/>
              <w:rPr>
                <w:rFonts w:ascii="Calibri" w:hAnsi="Calibri"/>
                <w:b/>
                <w:i/>
                <w:color w:val="000000"/>
              </w:rPr>
            </w:pPr>
            <w:r w:rsidRPr="0065716A">
              <w:rPr>
                <w:rFonts w:ascii="Calibri" w:hAnsi="Calibri"/>
                <w:b/>
                <w:i/>
                <w:color w:val="000000"/>
                <w:lang w:val="es-EC"/>
              </w:rPr>
              <w:t>RF-31</w:t>
            </w:r>
          </w:p>
        </w:tc>
      </w:tr>
      <w:tr w:rsidR="00E27303" w14:paraId="7ACCF542"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34EAE951"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Título:</w:t>
            </w:r>
          </w:p>
        </w:tc>
        <w:tc>
          <w:tcPr>
            <w:tcW w:w="7320" w:type="dxa"/>
            <w:tcBorders>
              <w:top w:val="single" w:sz="6" w:space="0" w:color="000000"/>
              <w:left w:val="single" w:sz="6" w:space="0" w:color="000000"/>
              <w:bottom w:val="single" w:sz="6" w:space="0" w:color="000000"/>
              <w:right w:val="single" w:sz="6" w:space="0" w:color="000000"/>
            </w:tcBorders>
          </w:tcPr>
          <w:p w14:paraId="3305A663"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Cambio estado solicitudes</w:t>
            </w:r>
          </w:p>
        </w:tc>
      </w:tr>
      <w:tr w:rsidR="00E27303" w14:paraId="43456982"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23E9E841"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Texto:</w:t>
            </w:r>
          </w:p>
        </w:tc>
        <w:tc>
          <w:tcPr>
            <w:tcW w:w="7320" w:type="dxa"/>
            <w:tcBorders>
              <w:top w:val="single" w:sz="6" w:space="0" w:color="000000"/>
              <w:left w:val="single" w:sz="6" w:space="0" w:color="000000"/>
              <w:bottom w:val="single" w:sz="6" w:space="0" w:color="000000"/>
              <w:right w:val="single" w:sz="6" w:space="0" w:color="000000"/>
            </w:tcBorders>
          </w:tcPr>
          <w:p w14:paraId="5F7FC214"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permitirá realizar el cambio del estado de las solicitudes de devoluciones o convenio de pago que se encuentren registradas.</w:t>
            </w:r>
          </w:p>
        </w:tc>
      </w:tr>
      <w:tr w:rsidR="00E27303" w14:paraId="6CD79FC1"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58ED7DD0"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Tipo:</w:t>
            </w:r>
          </w:p>
        </w:tc>
        <w:tc>
          <w:tcPr>
            <w:tcW w:w="7320" w:type="dxa"/>
            <w:tcBorders>
              <w:top w:val="single" w:sz="6" w:space="0" w:color="000000"/>
              <w:left w:val="single" w:sz="6" w:space="0" w:color="000000"/>
              <w:bottom w:val="single" w:sz="6" w:space="0" w:color="000000"/>
              <w:right w:val="single" w:sz="6" w:space="0" w:color="000000"/>
            </w:tcBorders>
          </w:tcPr>
          <w:p w14:paraId="2A006962"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Funcional - Datos</w:t>
            </w:r>
          </w:p>
        </w:tc>
      </w:tr>
      <w:tr w:rsidR="00E27303" w14:paraId="036743CF"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27189013"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Detalles de requisitos y restricciones:</w:t>
            </w:r>
          </w:p>
        </w:tc>
        <w:tc>
          <w:tcPr>
            <w:tcW w:w="7320" w:type="dxa"/>
            <w:tcBorders>
              <w:top w:val="single" w:sz="6" w:space="0" w:color="000000"/>
              <w:left w:val="single" w:sz="6" w:space="0" w:color="000000"/>
              <w:bottom w:val="single" w:sz="6" w:space="0" w:color="000000"/>
              <w:right w:val="single" w:sz="6" w:space="0" w:color="000000"/>
            </w:tcBorders>
          </w:tcPr>
          <w:p w14:paraId="745BDE2C"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permitirá al administrador realizar el cambio de estado de las solicitudes que están ingresadas en el sistema, dichos estados pueden ser aceptar o rechazar.</w:t>
            </w:r>
          </w:p>
        </w:tc>
      </w:tr>
      <w:tr w:rsidR="00E27303" w14:paraId="0D73102B"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2BA11F90"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Fecha de revisión y versión:</w:t>
            </w:r>
          </w:p>
        </w:tc>
        <w:tc>
          <w:tcPr>
            <w:tcW w:w="7320" w:type="dxa"/>
            <w:tcBorders>
              <w:top w:val="single" w:sz="6" w:space="0" w:color="000000"/>
              <w:left w:val="single" w:sz="6" w:space="0" w:color="000000"/>
              <w:bottom w:val="single" w:sz="6" w:space="0" w:color="000000"/>
              <w:right w:val="single" w:sz="6" w:space="0" w:color="000000"/>
            </w:tcBorders>
          </w:tcPr>
          <w:p w14:paraId="5F44961A"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 xml:space="preserve">10/01/22 </w:t>
            </w:r>
          </w:p>
          <w:p w14:paraId="653F4586"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Versión 1.2</w:t>
            </w:r>
          </w:p>
          <w:p w14:paraId="475B1CF7" w14:textId="77777777" w:rsidR="00E27303" w:rsidRPr="0065716A" w:rsidRDefault="00E27303" w:rsidP="00DC13DF">
            <w:pPr>
              <w:spacing w:line="259" w:lineRule="auto"/>
              <w:rPr>
                <w:rFonts w:ascii="Calibri" w:hAnsi="Calibri"/>
                <w:i/>
                <w:color w:val="000000"/>
              </w:rPr>
            </w:pPr>
          </w:p>
        </w:tc>
      </w:tr>
      <w:tr w:rsidR="00E27303" w14:paraId="56780D4B"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123FEC55"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Prioridad:</w:t>
            </w:r>
          </w:p>
        </w:tc>
        <w:tc>
          <w:tcPr>
            <w:tcW w:w="7320" w:type="dxa"/>
            <w:tcBorders>
              <w:top w:val="single" w:sz="6" w:space="0" w:color="000000"/>
              <w:left w:val="single" w:sz="6" w:space="0" w:color="000000"/>
              <w:bottom w:val="single" w:sz="6" w:space="0" w:color="000000"/>
              <w:right w:val="single" w:sz="6" w:space="0" w:color="000000"/>
            </w:tcBorders>
          </w:tcPr>
          <w:p w14:paraId="395A40E3"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Media</w:t>
            </w:r>
          </w:p>
        </w:tc>
      </w:tr>
    </w:tbl>
    <w:p w14:paraId="56A2E55D" w14:textId="77777777" w:rsidR="00E27303" w:rsidRPr="0065716A" w:rsidRDefault="00E27303" w:rsidP="00E27303">
      <w:pPr>
        <w:spacing w:after="160" w:line="259" w:lineRule="auto"/>
        <w:ind w:left="2124"/>
        <w:jc w:val="center"/>
        <w:rPr>
          <w:rFonts w:ascii="Calibri" w:hAnsi="Calibri"/>
          <w:i/>
          <w:color w:val="000000"/>
        </w:rPr>
      </w:pPr>
    </w:p>
    <w:tbl>
      <w:tblPr>
        <w:tblW w:w="0" w:type="auto"/>
        <w:jc w:val="center"/>
        <w:tblLayout w:type="fixed"/>
        <w:tblLook w:val="0600" w:firstRow="0" w:lastRow="0" w:firstColumn="0" w:lastColumn="0" w:noHBand="1" w:noVBand="1"/>
      </w:tblPr>
      <w:tblGrid>
        <w:gridCol w:w="1590"/>
        <w:gridCol w:w="7320"/>
      </w:tblGrid>
      <w:tr w:rsidR="00E27303" w14:paraId="6CB7759D"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424608F0"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Número:</w:t>
            </w:r>
          </w:p>
        </w:tc>
        <w:tc>
          <w:tcPr>
            <w:tcW w:w="7320" w:type="dxa"/>
            <w:tcBorders>
              <w:top w:val="single" w:sz="6" w:space="0" w:color="000000"/>
              <w:left w:val="single" w:sz="6" w:space="0" w:color="000000"/>
              <w:bottom w:val="single" w:sz="6" w:space="0" w:color="000000"/>
              <w:right w:val="single" w:sz="6" w:space="0" w:color="000000"/>
            </w:tcBorders>
          </w:tcPr>
          <w:p w14:paraId="13D1A519" w14:textId="77777777" w:rsidR="00E27303" w:rsidRPr="0065716A" w:rsidRDefault="00E27303" w:rsidP="00DC13DF">
            <w:pPr>
              <w:spacing w:line="259" w:lineRule="auto"/>
              <w:rPr>
                <w:rFonts w:ascii="Calibri" w:hAnsi="Calibri"/>
                <w:b/>
                <w:i/>
                <w:color w:val="000000"/>
              </w:rPr>
            </w:pPr>
            <w:r w:rsidRPr="0065716A">
              <w:rPr>
                <w:rFonts w:ascii="Calibri" w:hAnsi="Calibri"/>
                <w:b/>
                <w:i/>
                <w:color w:val="000000"/>
                <w:lang w:val="es-EC"/>
              </w:rPr>
              <w:t>RF-32</w:t>
            </w:r>
          </w:p>
        </w:tc>
      </w:tr>
      <w:tr w:rsidR="00E27303" w14:paraId="19414622"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5527F774"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Título:</w:t>
            </w:r>
          </w:p>
        </w:tc>
        <w:tc>
          <w:tcPr>
            <w:tcW w:w="7320" w:type="dxa"/>
            <w:tcBorders>
              <w:top w:val="single" w:sz="6" w:space="0" w:color="000000"/>
              <w:left w:val="single" w:sz="6" w:space="0" w:color="000000"/>
              <w:bottom w:val="single" w:sz="6" w:space="0" w:color="000000"/>
              <w:right w:val="single" w:sz="6" w:space="0" w:color="000000"/>
            </w:tcBorders>
          </w:tcPr>
          <w:p w14:paraId="794CFADF"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Estado solicitudes</w:t>
            </w:r>
          </w:p>
        </w:tc>
      </w:tr>
      <w:tr w:rsidR="00E27303" w14:paraId="39A181BC"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782C4969"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Texto:</w:t>
            </w:r>
          </w:p>
        </w:tc>
        <w:tc>
          <w:tcPr>
            <w:tcW w:w="7320" w:type="dxa"/>
            <w:tcBorders>
              <w:top w:val="single" w:sz="6" w:space="0" w:color="000000"/>
              <w:left w:val="single" w:sz="6" w:space="0" w:color="000000"/>
              <w:bottom w:val="single" w:sz="6" w:space="0" w:color="000000"/>
              <w:right w:val="single" w:sz="6" w:space="0" w:color="000000"/>
            </w:tcBorders>
          </w:tcPr>
          <w:p w14:paraId="560930C9"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permitirá visualizar en qué estado se encuentran las solicitudes ingresadas.</w:t>
            </w:r>
          </w:p>
        </w:tc>
      </w:tr>
      <w:tr w:rsidR="00E27303" w14:paraId="148C2B38"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03FAE6A9"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Tipo:</w:t>
            </w:r>
          </w:p>
        </w:tc>
        <w:tc>
          <w:tcPr>
            <w:tcW w:w="7320" w:type="dxa"/>
            <w:tcBorders>
              <w:top w:val="single" w:sz="6" w:space="0" w:color="000000"/>
              <w:left w:val="single" w:sz="6" w:space="0" w:color="000000"/>
              <w:bottom w:val="single" w:sz="6" w:space="0" w:color="000000"/>
              <w:right w:val="single" w:sz="6" w:space="0" w:color="000000"/>
            </w:tcBorders>
          </w:tcPr>
          <w:p w14:paraId="4B6FA14F"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Funcional - Datos</w:t>
            </w:r>
          </w:p>
        </w:tc>
      </w:tr>
      <w:tr w:rsidR="00E27303" w14:paraId="5AFE3902"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6062BCD0"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Detalles de requisitos y restricciones:</w:t>
            </w:r>
          </w:p>
        </w:tc>
        <w:tc>
          <w:tcPr>
            <w:tcW w:w="7320" w:type="dxa"/>
            <w:tcBorders>
              <w:top w:val="single" w:sz="6" w:space="0" w:color="000000"/>
              <w:left w:val="single" w:sz="6" w:space="0" w:color="000000"/>
              <w:bottom w:val="single" w:sz="6" w:space="0" w:color="000000"/>
              <w:right w:val="single" w:sz="6" w:space="0" w:color="000000"/>
            </w:tcBorders>
          </w:tcPr>
          <w:p w14:paraId="46F25D9D"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El sistema permitirá a los empleados verificar en qué estado se encuentran las solicitudes ingresadas.</w:t>
            </w:r>
          </w:p>
        </w:tc>
      </w:tr>
      <w:tr w:rsidR="00E27303" w14:paraId="385A047B"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65DDEDEC"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Fecha de revisión y versión:</w:t>
            </w:r>
          </w:p>
        </w:tc>
        <w:tc>
          <w:tcPr>
            <w:tcW w:w="7320" w:type="dxa"/>
            <w:tcBorders>
              <w:top w:val="single" w:sz="6" w:space="0" w:color="000000"/>
              <w:left w:val="single" w:sz="6" w:space="0" w:color="000000"/>
              <w:bottom w:val="single" w:sz="6" w:space="0" w:color="000000"/>
              <w:right w:val="single" w:sz="6" w:space="0" w:color="000000"/>
            </w:tcBorders>
          </w:tcPr>
          <w:p w14:paraId="0DFD5BAB"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 xml:space="preserve">10/01/22 </w:t>
            </w:r>
          </w:p>
          <w:p w14:paraId="4BB255EF"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Versión 1.2</w:t>
            </w:r>
          </w:p>
          <w:p w14:paraId="13978F1D" w14:textId="77777777" w:rsidR="00E27303" w:rsidRPr="0065716A" w:rsidRDefault="00E27303" w:rsidP="00DC13DF">
            <w:pPr>
              <w:spacing w:line="259" w:lineRule="auto"/>
              <w:rPr>
                <w:rFonts w:ascii="Calibri" w:hAnsi="Calibri"/>
                <w:i/>
                <w:color w:val="000000"/>
              </w:rPr>
            </w:pPr>
          </w:p>
        </w:tc>
      </w:tr>
      <w:tr w:rsidR="00E27303" w14:paraId="03656D9D" w14:textId="77777777" w:rsidTr="00DC13DF">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tcPr>
          <w:p w14:paraId="706ABE51"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Prioridad:</w:t>
            </w:r>
          </w:p>
        </w:tc>
        <w:tc>
          <w:tcPr>
            <w:tcW w:w="7320" w:type="dxa"/>
            <w:tcBorders>
              <w:top w:val="single" w:sz="6" w:space="0" w:color="000000"/>
              <w:left w:val="single" w:sz="6" w:space="0" w:color="000000"/>
              <w:bottom w:val="single" w:sz="6" w:space="0" w:color="000000"/>
              <w:right w:val="single" w:sz="6" w:space="0" w:color="000000"/>
            </w:tcBorders>
          </w:tcPr>
          <w:p w14:paraId="4A142F3F" w14:textId="77777777" w:rsidR="00E27303" w:rsidRPr="0065716A" w:rsidRDefault="00E27303" w:rsidP="00DC13DF">
            <w:pPr>
              <w:spacing w:line="259" w:lineRule="auto"/>
              <w:rPr>
                <w:rFonts w:ascii="Calibri" w:hAnsi="Calibri"/>
                <w:i/>
                <w:color w:val="000000"/>
              </w:rPr>
            </w:pPr>
            <w:r w:rsidRPr="0065716A">
              <w:rPr>
                <w:rFonts w:ascii="Calibri" w:hAnsi="Calibri"/>
                <w:i/>
                <w:color w:val="000000"/>
                <w:lang w:val="es-EC"/>
              </w:rPr>
              <w:t>Media</w:t>
            </w:r>
          </w:p>
        </w:tc>
      </w:tr>
    </w:tbl>
    <w:p w14:paraId="652ADED3" w14:textId="77777777" w:rsidR="00E27303" w:rsidRDefault="00E27303" w:rsidP="00E27303"/>
    <w:p w14:paraId="38B326BC" w14:textId="77777777" w:rsidR="00E27303" w:rsidRDefault="00E27303" w:rsidP="00E27303">
      <w:pPr>
        <w:pStyle w:val="Ttulo2"/>
        <w:numPr>
          <w:ilvl w:val="1"/>
          <w:numId w:val="2"/>
        </w:numPr>
        <w:ind w:left="1418"/>
        <w:rPr>
          <w:rFonts w:ascii="Calibri" w:hAnsi="Calibri" w:cs="Book Antiqua"/>
          <w:i w:val="0"/>
          <w:sz w:val="24"/>
          <w:szCs w:val="24"/>
        </w:rPr>
      </w:pPr>
      <w:bookmarkStart w:id="34" w:name="_Toc453064076"/>
      <w:bookmarkStart w:id="35" w:name="_Toc98101165"/>
      <w:r w:rsidRPr="0C60791F">
        <w:rPr>
          <w:rFonts w:ascii="Calibri" w:hAnsi="Calibri" w:cs="Book Antiqua"/>
          <w:i w:val="0"/>
          <w:sz w:val="24"/>
          <w:szCs w:val="24"/>
        </w:rPr>
        <w:lastRenderedPageBreak/>
        <w:t>No funcionales</w:t>
      </w:r>
      <w:bookmarkEnd w:id="34"/>
      <w:bookmarkEnd w:id="35"/>
    </w:p>
    <w:p w14:paraId="4BE1CB38" w14:textId="77777777" w:rsidR="00E27303" w:rsidRPr="00977223" w:rsidRDefault="00E27303" w:rsidP="00E27303">
      <w:pPr>
        <w:rPr>
          <w:color w:val="000000"/>
        </w:rPr>
      </w:pPr>
    </w:p>
    <w:tbl>
      <w:tblPr>
        <w:tblW w:w="0" w:type="auto"/>
        <w:jc w:val="center"/>
        <w:tblLayout w:type="fixed"/>
        <w:tblLook w:val="0600" w:firstRow="0" w:lastRow="0" w:firstColumn="0" w:lastColumn="0" w:noHBand="1" w:noVBand="1"/>
      </w:tblPr>
      <w:tblGrid>
        <w:gridCol w:w="1605"/>
        <w:gridCol w:w="7455"/>
      </w:tblGrid>
      <w:tr w:rsidR="00E27303" w14:paraId="33B17028" w14:textId="77777777" w:rsidTr="00DC13DF">
        <w:trPr>
          <w:trHeight w:val="36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303E03C7" w14:textId="77777777" w:rsidR="00E27303" w:rsidRPr="0065716A" w:rsidRDefault="00E27303" w:rsidP="00DC13DF">
            <w:pPr>
              <w:rPr>
                <w:rFonts w:ascii="Calibri" w:hAnsi="Calibri"/>
                <w:i/>
              </w:rPr>
            </w:pPr>
            <w:proofErr w:type="spellStart"/>
            <w:r w:rsidRPr="0065716A">
              <w:rPr>
                <w:rFonts w:ascii="Calibri" w:hAnsi="Calibri"/>
                <w:i/>
                <w:lang w:val="en-US"/>
              </w:rPr>
              <w:t>Número</w:t>
            </w:r>
            <w:proofErr w:type="spellEnd"/>
            <w:r w:rsidRPr="0065716A">
              <w:rPr>
                <w:rFonts w:ascii="Calibri" w:hAnsi="Calibri"/>
                <w:i/>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5623BA5D" w14:textId="77777777" w:rsidR="00E27303" w:rsidRPr="0065716A" w:rsidRDefault="00E27303" w:rsidP="00DC13DF">
            <w:pPr>
              <w:rPr>
                <w:rFonts w:ascii="Calibri" w:hAnsi="Calibri"/>
                <w:i/>
              </w:rPr>
            </w:pPr>
            <w:r w:rsidRPr="0065716A">
              <w:rPr>
                <w:rFonts w:ascii="Calibri" w:hAnsi="Calibri"/>
                <w:b/>
                <w:i/>
                <w:lang w:val="en-US"/>
              </w:rPr>
              <w:t>RN-1</w:t>
            </w:r>
          </w:p>
        </w:tc>
      </w:tr>
      <w:tr w:rsidR="00E27303" w14:paraId="74C6DD48" w14:textId="77777777" w:rsidTr="00DC13DF">
        <w:trPr>
          <w:trHeight w:val="39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3928775D" w14:textId="77777777" w:rsidR="00E27303" w:rsidRPr="0065716A" w:rsidRDefault="00E27303" w:rsidP="00DC13DF">
            <w:pPr>
              <w:rPr>
                <w:rFonts w:ascii="Calibri" w:hAnsi="Calibri"/>
                <w:i/>
                <w:color w:val="000000"/>
              </w:rPr>
            </w:pPr>
            <w:proofErr w:type="spellStart"/>
            <w:r w:rsidRPr="0065716A">
              <w:rPr>
                <w:rFonts w:ascii="Calibri" w:hAnsi="Calibri"/>
                <w:i/>
                <w:color w:val="000000"/>
                <w:lang w:val="en-US"/>
              </w:rPr>
              <w:t>Título</w:t>
            </w:r>
            <w:proofErr w:type="spellEnd"/>
            <w:r w:rsidRPr="0065716A">
              <w:rPr>
                <w:rFonts w:ascii="Calibri" w:hAnsi="Calibri"/>
                <w:i/>
                <w:color w:val="000000"/>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6077F38A" w14:textId="77777777" w:rsidR="00E27303" w:rsidRPr="0065716A" w:rsidRDefault="00E27303" w:rsidP="00DC13DF">
            <w:pPr>
              <w:rPr>
                <w:rFonts w:ascii="Calibri" w:hAnsi="Calibri"/>
                <w:i/>
              </w:rPr>
            </w:pPr>
            <w:proofErr w:type="spellStart"/>
            <w:r w:rsidRPr="0065716A">
              <w:rPr>
                <w:rFonts w:ascii="Calibri" w:hAnsi="Calibri"/>
                <w:i/>
                <w:lang w:val="en-US"/>
              </w:rPr>
              <w:t>Integridad</w:t>
            </w:r>
            <w:proofErr w:type="spellEnd"/>
            <w:r w:rsidRPr="0065716A">
              <w:rPr>
                <w:rFonts w:ascii="Calibri" w:hAnsi="Calibri"/>
                <w:i/>
                <w:lang w:val="en-US"/>
              </w:rPr>
              <w:t xml:space="preserve"> de </w:t>
            </w:r>
            <w:proofErr w:type="spellStart"/>
            <w:r w:rsidRPr="0065716A">
              <w:rPr>
                <w:rFonts w:ascii="Calibri" w:hAnsi="Calibri"/>
                <w:i/>
                <w:lang w:val="en-US"/>
              </w:rPr>
              <w:t>información</w:t>
            </w:r>
            <w:proofErr w:type="spellEnd"/>
            <w:r w:rsidRPr="0065716A">
              <w:rPr>
                <w:rFonts w:ascii="Calibri" w:hAnsi="Calibri"/>
                <w:i/>
                <w:lang w:val="en-US"/>
              </w:rPr>
              <w:t xml:space="preserve"> </w:t>
            </w:r>
          </w:p>
        </w:tc>
      </w:tr>
      <w:tr w:rsidR="00E27303" w14:paraId="28EF8510" w14:textId="77777777" w:rsidTr="00DC13DF">
        <w:trPr>
          <w:trHeight w:val="27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0C23FF6E" w14:textId="77777777" w:rsidR="00E27303" w:rsidRPr="0065716A" w:rsidRDefault="00E27303" w:rsidP="00DC13DF">
            <w:pPr>
              <w:rPr>
                <w:rFonts w:ascii="Calibri" w:hAnsi="Calibri"/>
                <w:i/>
                <w:color w:val="000000"/>
              </w:rPr>
            </w:pPr>
            <w:proofErr w:type="spellStart"/>
            <w:r w:rsidRPr="0065716A">
              <w:rPr>
                <w:rFonts w:ascii="Calibri" w:hAnsi="Calibri"/>
                <w:i/>
                <w:color w:val="000000"/>
                <w:lang w:val="en-US"/>
              </w:rPr>
              <w:t>Texto</w:t>
            </w:r>
            <w:proofErr w:type="spellEnd"/>
            <w:r w:rsidRPr="0065716A">
              <w:rPr>
                <w:rFonts w:ascii="Calibri" w:hAnsi="Calibri"/>
                <w:i/>
                <w:color w:val="000000"/>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5C0AE491" w14:textId="77777777" w:rsidR="00E27303" w:rsidRPr="0065716A" w:rsidRDefault="00E27303" w:rsidP="00DC13DF">
            <w:pPr>
              <w:rPr>
                <w:rFonts w:ascii="Calibri" w:hAnsi="Calibri"/>
                <w:i/>
              </w:rPr>
            </w:pPr>
            <w:r w:rsidRPr="0065716A">
              <w:rPr>
                <w:rFonts w:ascii="Calibri" w:hAnsi="Calibri"/>
                <w:i/>
              </w:rPr>
              <w:t>El sistema asegura la protección de los datos de los propietarios de vehículos.</w:t>
            </w:r>
          </w:p>
        </w:tc>
      </w:tr>
      <w:tr w:rsidR="00E27303" w14:paraId="69E0C36E" w14:textId="77777777" w:rsidTr="00DC13DF">
        <w:trPr>
          <w:trHeight w:val="18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07D0905B" w14:textId="77777777" w:rsidR="00E27303" w:rsidRPr="0065716A" w:rsidRDefault="00E27303" w:rsidP="00DC13DF">
            <w:pPr>
              <w:rPr>
                <w:rFonts w:ascii="Calibri" w:hAnsi="Calibri"/>
                <w:i/>
                <w:color w:val="000000"/>
              </w:rPr>
            </w:pPr>
            <w:r w:rsidRPr="0065716A">
              <w:rPr>
                <w:rFonts w:ascii="Calibri" w:hAnsi="Calibri"/>
                <w:i/>
                <w:color w:val="000000"/>
                <w:lang w:val="en-US"/>
              </w:rPr>
              <w:t>Tipo:</w:t>
            </w:r>
          </w:p>
        </w:tc>
        <w:tc>
          <w:tcPr>
            <w:tcW w:w="7455" w:type="dxa"/>
            <w:tcBorders>
              <w:top w:val="single" w:sz="6" w:space="0" w:color="000000"/>
              <w:left w:val="single" w:sz="6" w:space="0" w:color="000000"/>
              <w:bottom w:val="single" w:sz="6" w:space="0" w:color="000000"/>
              <w:right w:val="single" w:sz="6" w:space="0" w:color="000000"/>
            </w:tcBorders>
          </w:tcPr>
          <w:p w14:paraId="673EA8DB" w14:textId="77777777" w:rsidR="00E27303" w:rsidRPr="0065716A" w:rsidRDefault="00E27303" w:rsidP="00DC13DF">
            <w:pPr>
              <w:rPr>
                <w:rFonts w:ascii="Calibri" w:hAnsi="Calibri"/>
                <w:i/>
              </w:rPr>
            </w:pPr>
            <w:proofErr w:type="spellStart"/>
            <w:r w:rsidRPr="0065716A">
              <w:rPr>
                <w:rFonts w:ascii="Calibri" w:hAnsi="Calibri"/>
                <w:i/>
                <w:lang w:val="en-US"/>
              </w:rPr>
              <w:t>Confiabilidad</w:t>
            </w:r>
            <w:proofErr w:type="spellEnd"/>
          </w:p>
        </w:tc>
      </w:tr>
      <w:tr w:rsidR="00E27303" w14:paraId="5A95780F" w14:textId="77777777" w:rsidTr="00DC13DF">
        <w:trPr>
          <w:trHeight w:val="791"/>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6EB6460C" w14:textId="77777777" w:rsidR="00E27303" w:rsidRPr="0065716A" w:rsidRDefault="00E27303" w:rsidP="00DC13DF">
            <w:pPr>
              <w:rPr>
                <w:rFonts w:ascii="Calibri" w:hAnsi="Calibri"/>
                <w:i/>
                <w:color w:val="000000"/>
              </w:rPr>
            </w:pPr>
            <w:r w:rsidRPr="0065716A">
              <w:rPr>
                <w:rFonts w:ascii="Calibri" w:hAnsi="Calibri"/>
                <w:i/>
                <w:color w:val="000000"/>
              </w:rPr>
              <w:t>Detalles de requisitos y restricciones:</w:t>
            </w:r>
          </w:p>
        </w:tc>
        <w:tc>
          <w:tcPr>
            <w:tcW w:w="7455" w:type="dxa"/>
            <w:tcBorders>
              <w:top w:val="single" w:sz="6" w:space="0" w:color="000000"/>
              <w:left w:val="single" w:sz="6" w:space="0" w:color="000000"/>
              <w:bottom w:val="single" w:sz="6" w:space="0" w:color="000000"/>
              <w:right w:val="single" w:sz="6" w:space="0" w:color="000000"/>
            </w:tcBorders>
          </w:tcPr>
          <w:p w14:paraId="61AA3A8F" w14:textId="77777777" w:rsidR="00E27303" w:rsidRPr="0065716A" w:rsidRDefault="00E27303" w:rsidP="00DC13DF">
            <w:pPr>
              <w:rPr>
                <w:rFonts w:ascii="Calibri" w:hAnsi="Calibri"/>
                <w:i/>
              </w:rPr>
            </w:pPr>
            <w:r w:rsidRPr="0065716A">
              <w:rPr>
                <w:rFonts w:ascii="Calibri" w:hAnsi="Calibri"/>
                <w:i/>
              </w:rPr>
              <w:t xml:space="preserve">El sistema </w:t>
            </w:r>
            <w:r>
              <w:rPr>
                <w:rFonts w:ascii="Calibri" w:hAnsi="Calibri"/>
                <w:i/>
              </w:rPr>
              <w:t>encriptará los datos por medio de algoritmos de clave simétrico, esto mantendrá la información inalterada ante accidentes o intentos maliciosos por parte de terceros. Sólo se podrá modificar la información de la base de datos con la respectiva autorización del administrador.</w:t>
            </w:r>
          </w:p>
        </w:tc>
      </w:tr>
      <w:tr w:rsidR="00E27303" w14:paraId="2F76C3B0" w14:textId="77777777" w:rsidTr="00DC13DF">
        <w:trPr>
          <w:trHeight w:val="945"/>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332BB7CF" w14:textId="77777777" w:rsidR="00E27303" w:rsidRPr="0065716A" w:rsidRDefault="00E27303" w:rsidP="00DC13DF">
            <w:pPr>
              <w:rPr>
                <w:rFonts w:ascii="Calibri" w:hAnsi="Calibri"/>
                <w:i/>
                <w:color w:val="000000"/>
              </w:rPr>
            </w:pPr>
            <w:r w:rsidRPr="0065716A">
              <w:rPr>
                <w:rFonts w:ascii="Calibri" w:hAnsi="Calibri"/>
                <w:i/>
                <w:color w:val="000000"/>
              </w:rPr>
              <w:t>Fecha de revisión y versión:</w:t>
            </w:r>
          </w:p>
        </w:tc>
        <w:tc>
          <w:tcPr>
            <w:tcW w:w="7455" w:type="dxa"/>
            <w:tcBorders>
              <w:top w:val="single" w:sz="6" w:space="0" w:color="000000"/>
              <w:left w:val="single" w:sz="6" w:space="0" w:color="000000"/>
              <w:bottom w:val="single" w:sz="6" w:space="0" w:color="000000"/>
              <w:right w:val="single" w:sz="6" w:space="0" w:color="000000"/>
            </w:tcBorders>
          </w:tcPr>
          <w:p w14:paraId="2F374A4E" w14:textId="77777777" w:rsidR="00E27303" w:rsidRPr="0065716A" w:rsidRDefault="00E27303" w:rsidP="00DC13DF">
            <w:pPr>
              <w:rPr>
                <w:rFonts w:ascii="Calibri" w:hAnsi="Calibri"/>
                <w:i/>
              </w:rPr>
            </w:pPr>
            <w:r>
              <w:rPr>
                <w:rFonts w:ascii="Calibri" w:hAnsi="Calibri"/>
                <w:i/>
                <w:lang w:val="en-US"/>
              </w:rPr>
              <w:t>20</w:t>
            </w:r>
            <w:r w:rsidRPr="0065716A">
              <w:rPr>
                <w:rFonts w:ascii="Calibri" w:hAnsi="Calibri"/>
                <w:i/>
                <w:lang w:val="en-US"/>
              </w:rPr>
              <w:t>/</w:t>
            </w:r>
            <w:r>
              <w:rPr>
                <w:rFonts w:ascii="Calibri" w:hAnsi="Calibri"/>
                <w:i/>
                <w:lang w:val="en-US"/>
              </w:rPr>
              <w:t>0</w:t>
            </w:r>
            <w:r w:rsidRPr="0065716A">
              <w:rPr>
                <w:rFonts w:ascii="Calibri" w:hAnsi="Calibri"/>
                <w:i/>
                <w:lang w:val="en-US"/>
              </w:rPr>
              <w:t>1/202</w:t>
            </w:r>
            <w:r>
              <w:rPr>
                <w:rFonts w:ascii="Calibri" w:hAnsi="Calibri"/>
                <w:i/>
                <w:lang w:val="en-US"/>
              </w:rPr>
              <w:t>2</w:t>
            </w:r>
          </w:p>
          <w:p w14:paraId="772A5E76" w14:textId="77777777" w:rsidR="00E27303" w:rsidRPr="0065716A" w:rsidRDefault="00E27303" w:rsidP="00DC13DF">
            <w:pPr>
              <w:rPr>
                <w:rFonts w:ascii="Calibri" w:hAnsi="Calibri"/>
                <w:i/>
              </w:rPr>
            </w:pPr>
            <w:r w:rsidRPr="0065716A">
              <w:rPr>
                <w:rFonts w:ascii="Calibri" w:hAnsi="Calibri"/>
                <w:i/>
                <w:lang w:val="en-US"/>
              </w:rPr>
              <w:t>Versión1.</w:t>
            </w:r>
            <w:r>
              <w:rPr>
                <w:rFonts w:ascii="Calibri" w:hAnsi="Calibri"/>
                <w:i/>
                <w:lang w:val="en-US"/>
              </w:rPr>
              <w:t>1</w:t>
            </w:r>
          </w:p>
        </w:tc>
      </w:tr>
      <w:tr w:rsidR="00E27303" w14:paraId="00E92FF4" w14:textId="77777777" w:rsidTr="00DC13DF">
        <w:trPr>
          <w:trHeight w:val="36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7A3E0349" w14:textId="77777777" w:rsidR="00E27303" w:rsidRPr="0065716A" w:rsidRDefault="00E27303" w:rsidP="00DC13DF">
            <w:pPr>
              <w:rPr>
                <w:rFonts w:ascii="Calibri" w:hAnsi="Calibri"/>
                <w:i/>
                <w:color w:val="000000"/>
              </w:rPr>
            </w:pPr>
            <w:proofErr w:type="spellStart"/>
            <w:r w:rsidRPr="0065716A">
              <w:rPr>
                <w:rFonts w:ascii="Calibri" w:hAnsi="Calibri"/>
                <w:i/>
                <w:color w:val="000000"/>
                <w:lang w:val="en-US"/>
              </w:rPr>
              <w:t>Prioridad</w:t>
            </w:r>
            <w:proofErr w:type="spellEnd"/>
            <w:r w:rsidRPr="0065716A">
              <w:rPr>
                <w:rFonts w:ascii="Calibri" w:hAnsi="Calibri"/>
                <w:i/>
                <w:color w:val="000000"/>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38110B3F" w14:textId="77777777" w:rsidR="00E27303" w:rsidRPr="0065716A" w:rsidRDefault="00E27303" w:rsidP="00DC13DF">
            <w:pPr>
              <w:rPr>
                <w:rFonts w:ascii="Calibri" w:hAnsi="Calibri"/>
                <w:i/>
              </w:rPr>
            </w:pPr>
            <w:r w:rsidRPr="0065716A">
              <w:rPr>
                <w:rFonts w:ascii="Calibri" w:hAnsi="Calibri"/>
                <w:i/>
                <w:lang w:val="en-US"/>
              </w:rPr>
              <w:t xml:space="preserve">Alta </w:t>
            </w:r>
          </w:p>
        </w:tc>
      </w:tr>
    </w:tbl>
    <w:p w14:paraId="0CE162BC" w14:textId="77777777" w:rsidR="00E27303" w:rsidRPr="0065716A" w:rsidRDefault="00E27303" w:rsidP="00E27303">
      <w:pPr>
        <w:jc w:val="center"/>
        <w:rPr>
          <w:rFonts w:ascii="Calibri" w:hAnsi="Calibri"/>
          <w:i/>
          <w:color w:val="FF0000"/>
        </w:rPr>
      </w:pPr>
    </w:p>
    <w:tbl>
      <w:tblPr>
        <w:tblW w:w="0" w:type="auto"/>
        <w:jc w:val="center"/>
        <w:tblLayout w:type="fixed"/>
        <w:tblLook w:val="0600" w:firstRow="0" w:lastRow="0" w:firstColumn="0" w:lastColumn="0" w:noHBand="1" w:noVBand="1"/>
      </w:tblPr>
      <w:tblGrid>
        <w:gridCol w:w="1605"/>
        <w:gridCol w:w="7455"/>
      </w:tblGrid>
      <w:tr w:rsidR="00E27303" w14:paraId="594B2ABA" w14:textId="77777777" w:rsidTr="00DC13DF">
        <w:trPr>
          <w:trHeight w:val="36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3D957787" w14:textId="77777777" w:rsidR="00E27303" w:rsidRPr="0065716A" w:rsidRDefault="00E27303" w:rsidP="00DC13DF">
            <w:pPr>
              <w:rPr>
                <w:rFonts w:ascii="Calibri" w:hAnsi="Calibri"/>
                <w:i/>
              </w:rPr>
            </w:pPr>
            <w:proofErr w:type="spellStart"/>
            <w:r w:rsidRPr="0065716A">
              <w:rPr>
                <w:rFonts w:ascii="Calibri" w:hAnsi="Calibri"/>
                <w:i/>
                <w:lang w:val="en-US"/>
              </w:rPr>
              <w:t>Número</w:t>
            </w:r>
            <w:proofErr w:type="spellEnd"/>
            <w:r w:rsidRPr="0065716A">
              <w:rPr>
                <w:rFonts w:ascii="Calibri" w:hAnsi="Calibri"/>
                <w:i/>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2A1741FC" w14:textId="77777777" w:rsidR="00E27303" w:rsidRPr="0065716A" w:rsidRDefault="00E27303" w:rsidP="00DC13DF">
            <w:pPr>
              <w:rPr>
                <w:rFonts w:ascii="Calibri" w:hAnsi="Calibri"/>
                <w:i/>
              </w:rPr>
            </w:pPr>
            <w:r w:rsidRPr="0065716A">
              <w:rPr>
                <w:rFonts w:ascii="Calibri" w:hAnsi="Calibri"/>
                <w:b/>
                <w:i/>
                <w:lang w:val="en-US"/>
              </w:rPr>
              <w:t>RN-2</w:t>
            </w:r>
          </w:p>
        </w:tc>
      </w:tr>
      <w:tr w:rsidR="00E27303" w14:paraId="6C8E3D27" w14:textId="77777777" w:rsidTr="00DC13DF">
        <w:trPr>
          <w:trHeight w:val="39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33B2F4AB" w14:textId="77777777" w:rsidR="00E27303" w:rsidRPr="0065716A" w:rsidRDefault="00E27303" w:rsidP="00DC13DF">
            <w:pPr>
              <w:rPr>
                <w:rFonts w:ascii="Calibri" w:hAnsi="Calibri"/>
                <w:i/>
                <w:color w:val="000000"/>
              </w:rPr>
            </w:pPr>
            <w:proofErr w:type="spellStart"/>
            <w:r w:rsidRPr="0065716A">
              <w:rPr>
                <w:rFonts w:ascii="Calibri" w:hAnsi="Calibri"/>
                <w:i/>
                <w:color w:val="000000"/>
                <w:lang w:val="en-US"/>
              </w:rPr>
              <w:t>Título</w:t>
            </w:r>
            <w:proofErr w:type="spellEnd"/>
            <w:r w:rsidRPr="0065716A">
              <w:rPr>
                <w:rFonts w:ascii="Calibri" w:hAnsi="Calibri"/>
                <w:i/>
                <w:color w:val="000000"/>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73610874" w14:textId="77777777" w:rsidR="00E27303" w:rsidRPr="0065716A" w:rsidRDefault="00E27303" w:rsidP="00DC13DF">
            <w:pPr>
              <w:rPr>
                <w:rFonts w:ascii="Calibri" w:hAnsi="Calibri"/>
                <w:i/>
              </w:rPr>
            </w:pPr>
            <w:proofErr w:type="spellStart"/>
            <w:r w:rsidRPr="0065716A">
              <w:rPr>
                <w:rFonts w:ascii="Calibri" w:hAnsi="Calibri"/>
                <w:i/>
                <w:lang w:val="en-US"/>
              </w:rPr>
              <w:t>Mitigacion</w:t>
            </w:r>
            <w:proofErr w:type="spellEnd"/>
            <w:r w:rsidRPr="0065716A">
              <w:rPr>
                <w:rFonts w:ascii="Calibri" w:hAnsi="Calibri"/>
                <w:i/>
                <w:lang w:val="en-US"/>
              </w:rPr>
              <w:t xml:space="preserve"> de DDoS</w:t>
            </w:r>
          </w:p>
        </w:tc>
      </w:tr>
      <w:tr w:rsidR="00E27303" w14:paraId="2F639565" w14:textId="77777777" w:rsidTr="00DC13DF">
        <w:trPr>
          <w:trHeight w:val="27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27CCFA7B" w14:textId="77777777" w:rsidR="00E27303" w:rsidRPr="0065716A" w:rsidRDefault="00E27303" w:rsidP="00DC13DF">
            <w:pPr>
              <w:rPr>
                <w:rFonts w:ascii="Calibri" w:hAnsi="Calibri"/>
                <w:i/>
                <w:color w:val="000000"/>
              </w:rPr>
            </w:pPr>
            <w:proofErr w:type="spellStart"/>
            <w:r w:rsidRPr="0065716A">
              <w:rPr>
                <w:rFonts w:ascii="Calibri" w:hAnsi="Calibri"/>
                <w:i/>
                <w:color w:val="000000"/>
                <w:lang w:val="en-US"/>
              </w:rPr>
              <w:t>Texto</w:t>
            </w:r>
            <w:proofErr w:type="spellEnd"/>
            <w:r w:rsidRPr="0065716A">
              <w:rPr>
                <w:rFonts w:ascii="Calibri" w:hAnsi="Calibri"/>
                <w:i/>
                <w:color w:val="000000"/>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7DB1F727" w14:textId="77777777" w:rsidR="00E27303" w:rsidRPr="0065716A" w:rsidRDefault="00E27303" w:rsidP="00DC13DF">
            <w:pPr>
              <w:rPr>
                <w:rFonts w:ascii="Calibri" w:hAnsi="Calibri"/>
                <w:i/>
              </w:rPr>
            </w:pPr>
            <w:r w:rsidRPr="0065716A">
              <w:rPr>
                <w:rFonts w:ascii="Calibri" w:hAnsi="Calibri"/>
                <w:i/>
              </w:rPr>
              <w:t xml:space="preserve">El sistema va a tener la capacidad de resistir ataques </w:t>
            </w:r>
            <w:proofErr w:type="spellStart"/>
            <w:r w:rsidRPr="0065716A">
              <w:rPr>
                <w:rFonts w:ascii="Calibri" w:hAnsi="Calibri"/>
                <w:i/>
              </w:rPr>
              <w:t>DDoS</w:t>
            </w:r>
            <w:proofErr w:type="spellEnd"/>
          </w:p>
        </w:tc>
      </w:tr>
      <w:tr w:rsidR="00E27303" w14:paraId="2F279DB7" w14:textId="77777777" w:rsidTr="00DC13DF">
        <w:trPr>
          <w:trHeight w:val="18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1A6711D8" w14:textId="77777777" w:rsidR="00E27303" w:rsidRPr="0065716A" w:rsidRDefault="00E27303" w:rsidP="00DC13DF">
            <w:pPr>
              <w:rPr>
                <w:rFonts w:ascii="Calibri" w:hAnsi="Calibri"/>
                <w:i/>
                <w:color w:val="000000"/>
              </w:rPr>
            </w:pPr>
            <w:r w:rsidRPr="0065716A">
              <w:rPr>
                <w:rFonts w:ascii="Calibri" w:hAnsi="Calibri"/>
                <w:i/>
                <w:color w:val="000000"/>
                <w:lang w:val="en-US"/>
              </w:rPr>
              <w:t>Tipo:</w:t>
            </w:r>
          </w:p>
        </w:tc>
        <w:tc>
          <w:tcPr>
            <w:tcW w:w="7455" w:type="dxa"/>
            <w:tcBorders>
              <w:top w:val="single" w:sz="6" w:space="0" w:color="000000"/>
              <w:left w:val="single" w:sz="6" w:space="0" w:color="000000"/>
              <w:bottom w:val="single" w:sz="6" w:space="0" w:color="000000"/>
              <w:right w:val="single" w:sz="6" w:space="0" w:color="000000"/>
            </w:tcBorders>
          </w:tcPr>
          <w:p w14:paraId="7F245040" w14:textId="77777777" w:rsidR="00E27303" w:rsidRPr="0065716A" w:rsidRDefault="00E27303" w:rsidP="00DC13DF">
            <w:pPr>
              <w:rPr>
                <w:rFonts w:ascii="Calibri" w:hAnsi="Calibri"/>
                <w:i/>
              </w:rPr>
            </w:pPr>
            <w:proofErr w:type="spellStart"/>
            <w:r w:rsidRPr="0065716A">
              <w:rPr>
                <w:rFonts w:ascii="Calibri" w:hAnsi="Calibri"/>
                <w:i/>
                <w:lang w:val="en-US"/>
              </w:rPr>
              <w:t>Seguridad</w:t>
            </w:r>
            <w:proofErr w:type="spellEnd"/>
          </w:p>
        </w:tc>
      </w:tr>
      <w:tr w:rsidR="00E27303" w14:paraId="72E7D065" w14:textId="77777777" w:rsidTr="00DC13DF">
        <w:trPr>
          <w:trHeight w:val="813"/>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1DDA2FB4" w14:textId="77777777" w:rsidR="00E27303" w:rsidRPr="0065716A" w:rsidRDefault="00E27303" w:rsidP="00DC13DF">
            <w:pPr>
              <w:rPr>
                <w:rFonts w:ascii="Calibri" w:hAnsi="Calibri"/>
                <w:i/>
                <w:color w:val="000000"/>
              </w:rPr>
            </w:pPr>
            <w:r w:rsidRPr="0065716A">
              <w:rPr>
                <w:rFonts w:ascii="Calibri" w:hAnsi="Calibri"/>
                <w:i/>
                <w:color w:val="000000"/>
              </w:rPr>
              <w:t>Detalles de requisitos y restricciones:</w:t>
            </w:r>
          </w:p>
        </w:tc>
        <w:tc>
          <w:tcPr>
            <w:tcW w:w="7455" w:type="dxa"/>
            <w:tcBorders>
              <w:top w:val="single" w:sz="6" w:space="0" w:color="000000"/>
              <w:left w:val="single" w:sz="6" w:space="0" w:color="000000"/>
              <w:bottom w:val="single" w:sz="6" w:space="0" w:color="000000"/>
              <w:right w:val="single" w:sz="6" w:space="0" w:color="000000"/>
            </w:tcBorders>
          </w:tcPr>
          <w:p w14:paraId="5664C509" w14:textId="77777777" w:rsidR="00E27303" w:rsidRPr="0065716A" w:rsidRDefault="00E27303" w:rsidP="00DC13DF">
            <w:pPr>
              <w:rPr>
                <w:rFonts w:ascii="Calibri" w:hAnsi="Calibri"/>
                <w:i/>
              </w:rPr>
            </w:pPr>
            <w:r w:rsidRPr="0065716A">
              <w:rPr>
                <w:rFonts w:ascii="Calibri" w:hAnsi="Calibri"/>
                <w:i/>
              </w:rPr>
              <w:t>El sistema t</w:t>
            </w:r>
            <w:r>
              <w:rPr>
                <w:rFonts w:ascii="Calibri" w:hAnsi="Calibri"/>
                <w:i/>
              </w:rPr>
              <w:t xml:space="preserve">endrá </w:t>
            </w:r>
            <w:r w:rsidRPr="0065716A">
              <w:rPr>
                <w:rFonts w:ascii="Calibri" w:hAnsi="Calibri"/>
                <w:i/>
              </w:rPr>
              <w:t xml:space="preserve">protección </w:t>
            </w:r>
            <w:proofErr w:type="spellStart"/>
            <w:r w:rsidRPr="0065716A">
              <w:rPr>
                <w:rFonts w:ascii="Calibri" w:hAnsi="Calibri"/>
                <w:i/>
              </w:rPr>
              <w:t>DDoS</w:t>
            </w:r>
            <w:proofErr w:type="spellEnd"/>
            <w:r w:rsidRPr="0065716A">
              <w:rPr>
                <w:rFonts w:ascii="Calibri" w:hAnsi="Calibri"/>
                <w:i/>
              </w:rPr>
              <w:t xml:space="preserve"> ofrecido por </w:t>
            </w:r>
            <w:proofErr w:type="spellStart"/>
            <w:r w:rsidRPr="0065716A">
              <w:rPr>
                <w:rFonts w:ascii="Calibri" w:hAnsi="Calibri"/>
                <w:i/>
              </w:rPr>
              <w:t>Cloudflare</w:t>
            </w:r>
            <w:proofErr w:type="spellEnd"/>
            <w:r w:rsidRPr="0065716A">
              <w:rPr>
                <w:rFonts w:ascii="Calibri" w:hAnsi="Calibri"/>
                <w:i/>
              </w:rPr>
              <w:t xml:space="preserve"> que permite asegurar protección integral al sistema.</w:t>
            </w:r>
          </w:p>
        </w:tc>
      </w:tr>
      <w:tr w:rsidR="00E27303" w14:paraId="7C8979DA" w14:textId="77777777" w:rsidTr="00DC13DF">
        <w:trPr>
          <w:trHeight w:val="945"/>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4232A2A2" w14:textId="77777777" w:rsidR="00E27303" w:rsidRPr="0065716A" w:rsidRDefault="00E27303" w:rsidP="00DC13DF">
            <w:pPr>
              <w:rPr>
                <w:rFonts w:ascii="Calibri" w:hAnsi="Calibri"/>
                <w:i/>
                <w:color w:val="000000"/>
              </w:rPr>
            </w:pPr>
            <w:r w:rsidRPr="0065716A">
              <w:rPr>
                <w:rFonts w:ascii="Calibri" w:hAnsi="Calibri"/>
                <w:i/>
                <w:color w:val="000000"/>
              </w:rPr>
              <w:t>Fecha de revisión y versión:</w:t>
            </w:r>
          </w:p>
        </w:tc>
        <w:tc>
          <w:tcPr>
            <w:tcW w:w="7455" w:type="dxa"/>
            <w:tcBorders>
              <w:top w:val="single" w:sz="6" w:space="0" w:color="000000"/>
              <w:left w:val="single" w:sz="6" w:space="0" w:color="000000"/>
              <w:bottom w:val="single" w:sz="6" w:space="0" w:color="000000"/>
              <w:right w:val="single" w:sz="6" w:space="0" w:color="000000"/>
            </w:tcBorders>
          </w:tcPr>
          <w:p w14:paraId="2B960914" w14:textId="77777777" w:rsidR="00E27303" w:rsidRPr="0065716A" w:rsidRDefault="00E27303" w:rsidP="00DC13DF">
            <w:pPr>
              <w:rPr>
                <w:rFonts w:ascii="Calibri" w:hAnsi="Calibri"/>
                <w:i/>
              </w:rPr>
            </w:pPr>
            <w:r w:rsidRPr="0065716A">
              <w:rPr>
                <w:rFonts w:ascii="Calibri" w:hAnsi="Calibri"/>
                <w:i/>
                <w:lang w:val="en-US"/>
              </w:rPr>
              <w:t>12/12/2021</w:t>
            </w:r>
          </w:p>
          <w:p w14:paraId="35E71125" w14:textId="77777777" w:rsidR="00E27303" w:rsidRPr="0065716A" w:rsidRDefault="00E27303" w:rsidP="00DC13DF">
            <w:pPr>
              <w:rPr>
                <w:rFonts w:ascii="Calibri" w:hAnsi="Calibri"/>
                <w:i/>
              </w:rPr>
            </w:pPr>
            <w:r w:rsidRPr="0065716A">
              <w:rPr>
                <w:rFonts w:ascii="Calibri" w:hAnsi="Calibri"/>
                <w:i/>
                <w:lang w:val="en-US"/>
              </w:rPr>
              <w:t>Versión1.0</w:t>
            </w:r>
          </w:p>
        </w:tc>
      </w:tr>
      <w:tr w:rsidR="00E27303" w14:paraId="7D4F34E7" w14:textId="77777777" w:rsidTr="00DC13DF">
        <w:trPr>
          <w:trHeight w:val="36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41148FFD" w14:textId="77777777" w:rsidR="00E27303" w:rsidRPr="0065716A" w:rsidRDefault="00E27303" w:rsidP="00DC13DF">
            <w:pPr>
              <w:rPr>
                <w:rFonts w:ascii="Calibri" w:hAnsi="Calibri"/>
                <w:i/>
                <w:color w:val="000000"/>
              </w:rPr>
            </w:pPr>
            <w:proofErr w:type="spellStart"/>
            <w:r w:rsidRPr="0065716A">
              <w:rPr>
                <w:rFonts w:ascii="Calibri" w:hAnsi="Calibri"/>
                <w:i/>
                <w:color w:val="000000"/>
                <w:lang w:val="en-US"/>
              </w:rPr>
              <w:t>Prioridad</w:t>
            </w:r>
            <w:proofErr w:type="spellEnd"/>
            <w:r w:rsidRPr="0065716A">
              <w:rPr>
                <w:rFonts w:ascii="Calibri" w:hAnsi="Calibri"/>
                <w:i/>
                <w:color w:val="000000"/>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4CE4B70C" w14:textId="77777777" w:rsidR="00E27303" w:rsidRPr="0065716A" w:rsidRDefault="00E27303" w:rsidP="00DC13DF">
            <w:pPr>
              <w:rPr>
                <w:rFonts w:ascii="Calibri" w:hAnsi="Calibri"/>
                <w:i/>
              </w:rPr>
            </w:pPr>
            <w:r w:rsidRPr="0065716A">
              <w:rPr>
                <w:rFonts w:ascii="Calibri" w:hAnsi="Calibri"/>
                <w:i/>
                <w:lang w:val="en-US"/>
              </w:rPr>
              <w:t xml:space="preserve">Alta </w:t>
            </w:r>
          </w:p>
        </w:tc>
      </w:tr>
    </w:tbl>
    <w:p w14:paraId="62AD712F" w14:textId="77777777" w:rsidR="00E27303" w:rsidRPr="0065716A" w:rsidRDefault="00E27303" w:rsidP="00E27303">
      <w:pPr>
        <w:jc w:val="center"/>
        <w:rPr>
          <w:rFonts w:ascii="Calibri" w:hAnsi="Calibri"/>
          <w:i/>
          <w:color w:val="FF0000"/>
        </w:rPr>
      </w:pPr>
    </w:p>
    <w:tbl>
      <w:tblPr>
        <w:tblW w:w="0" w:type="auto"/>
        <w:jc w:val="center"/>
        <w:tblLayout w:type="fixed"/>
        <w:tblLook w:val="0600" w:firstRow="0" w:lastRow="0" w:firstColumn="0" w:lastColumn="0" w:noHBand="1" w:noVBand="1"/>
      </w:tblPr>
      <w:tblGrid>
        <w:gridCol w:w="1605"/>
        <w:gridCol w:w="7455"/>
      </w:tblGrid>
      <w:tr w:rsidR="00E27303" w14:paraId="09AD9A46" w14:textId="77777777" w:rsidTr="00DC13DF">
        <w:trPr>
          <w:trHeight w:val="36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32DC0E3D" w14:textId="77777777" w:rsidR="00E27303" w:rsidRPr="0065716A" w:rsidRDefault="00E27303" w:rsidP="00DC13DF">
            <w:pPr>
              <w:rPr>
                <w:rFonts w:ascii="Calibri" w:hAnsi="Calibri"/>
                <w:i/>
              </w:rPr>
            </w:pPr>
            <w:proofErr w:type="spellStart"/>
            <w:r w:rsidRPr="0065716A">
              <w:rPr>
                <w:rFonts w:ascii="Calibri" w:hAnsi="Calibri"/>
                <w:i/>
                <w:lang w:val="en-US"/>
              </w:rPr>
              <w:t>Número</w:t>
            </w:r>
            <w:proofErr w:type="spellEnd"/>
            <w:r w:rsidRPr="0065716A">
              <w:rPr>
                <w:rFonts w:ascii="Calibri" w:hAnsi="Calibri"/>
                <w:i/>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3F1AFECB" w14:textId="77777777" w:rsidR="00E27303" w:rsidRPr="0065716A" w:rsidRDefault="00E27303" w:rsidP="00DC13DF">
            <w:pPr>
              <w:rPr>
                <w:rFonts w:ascii="Calibri" w:hAnsi="Calibri"/>
                <w:i/>
              </w:rPr>
            </w:pPr>
            <w:r w:rsidRPr="0065716A">
              <w:rPr>
                <w:rFonts w:ascii="Calibri" w:hAnsi="Calibri"/>
                <w:b/>
                <w:i/>
                <w:lang w:val="en-US"/>
              </w:rPr>
              <w:t>RN-3</w:t>
            </w:r>
          </w:p>
        </w:tc>
      </w:tr>
      <w:tr w:rsidR="00E27303" w14:paraId="36AD8D46" w14:textId="77777777" w:rsidTr="00DC13DF">
        <w:trPr>
          <w:trHeight w:val="39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640431D0" w14:textId="77777777" w:rsidR="00E27303" w:rsidRPr="0065716A" w:rsidRDefault="00E27303" w:rsidP="00DC13DF">
            <w:pPr>
              <w:rPr>
                <w:rFonts w:ascii="Calibri" w:hAnsi="Calibri"/>
                <w:i/>
                <w:color w:val="000000"/>
              </w:rPr>
            </w:pPr>
            <w:proofErr w:type="spellStart"/>
            <w:r w:rsidRPr="0065716A">
              <w:rPr>
                <w:rFonts w:ascii="Calibri" w:hAnsi="Calibri"/>
                <w:i/>
                <w:color w:val="000000"/>
                <w:lang w:val="en-US"/>
              </w:rPr>
              <w:t>Título</w:t>
            </w:r>
            <w:proofErr w:type="spellEnd"/>
            <w:r w:rsidRPr="0065716A">
              <w:rPr>
                <w:rFonts w:ascii="Calibri" w:hAnsi="Calibri"/>
                <w:i/>
                <w:color w:val="000000"/>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0FF7F638" w14:textId="77777777" w:rsidR="00E27303" w:rsidRPr="0065716A" w:rsidRDefault="00E27303" w:rsidP="00DC13DF">
            <w:pPr>
              <w:rPr>
                <w:rFonts w:ascii="Calibri" w:hAnsi="Calibri"/>
                <w:i/>
              </w:rPr>
            </w:pPr>
            <w:proofErr w:type="spellStart"/>
            <w:r w:rsidRPr="0065716A">
              <w:rPr>
                <w:rFonts w:ascii="Calibri" w:hAnsi="Calibri"/>
                <w:i/>
                <w:lang w:val="en-US"/>
              </w:rPr>
              <w:t>Tiempo</w:t>
            </w:r>
            <w:proofErr w:type="spellEnd"/>
            <w:r w:rsidRPr="0065716A">
              <w:rPr>
                <w:rFonts w:ascii="Calibri" w:hAnsi="Calibri"/>
                <w:i/>
                <w:lang w:val="en-US"/>
              </w:rPr>
              <w:t xml:space="preserve"> de </w:t>
            </w:r>
            <w:proofErr w:type="spellStart"/>
            <w:r w:rsidRPr="0065716A">
              <w:rPr>
                <w:rFonts w:ascii="Calibri" w:hAnsi="Calibri"/>
                <w:i/>
                <w:lang w:val="en-US"/>
              </w:rPr>
              <w:t>entrenamiento</w:t>
            </w:r>
            <w:proofErr w:type="spellEnd"/>
          </w:p>
        </w:tc>
      </w:tr>
      <w:tr w:rsidR="00E27303" w14:paraId="6800A82A" w14:textId="77777777" w:rsidTr="00DC13DF">
        <w:trPr>
          <w:trHeight w:val="27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3B11827C" w14:textId="77777777" w:rsidR="00E27303" w:rsidRPr="0065716A" w:rsidRDefault="00E27303" w:rsidP="00DC13DF">
            <w:pPr>
              <w:rPr>
                <w:rFonts w:ascii="Calibri" w:hAnsi="Calibri"/>
                <w:i/>
                <w:color w:val="000000"/>
              </w:rPr>
            </w:pPr>
            <w:proofErr w:type="spellStart"/>
            <w:r w:rsidRPr="0065716A">
              <w:rPr>
                <w:rFonts w:ascii="Calibri" w:hAnsi="Calibri"/>
                <w:i/>
                <w:color w:val="000000"/>
                <w:lang w:val="en-US"/>
              </w:rPr>
              <w:t>Texto</w:t>
            </w:r>
            <w:proofErr w:type="spellEnd"/>
            <w:r w:rsidRPr="0065716A">
              <w:rPr>
                <w:rFonts w:ascii="Calibri" w:hAnsi="Calibri"/>
                <w:i/>
                <w:color w:val="000000"/>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29C79089" w14:textId="77777777" w:rsidR="00E27303" w:rsidRPr="0065716A" w:rsidRDefault="00E27303" w:rsidP="00DC13DF">
            <w:pPr>
              <w:rPr>
                <w:rFonts w:ascii="Calibri" w:hAnsi="Calibri"/>
                <w:i/>
              </w:rPr>
            </w:pPr>
            <w:r w:rsidRPr="0065716A">
              <w:rPr>
                <w:rFonts w:ascii="Calibri" w:hAnsi="Calibri"/>
                <w:i/>
              </w:rPr>
              <w:t>El sistema debe asegurar que el usuario pueda adaptarse a su uso en menos de 1 hora</w:t>
            </w:r>
          </w:p>
        </w:tc>
      </w:tr>
      <w:tr w:rsidR="00E27303" w14:paraId="7CF71A2C" w14:textId="77777777" w:rsidTr="00DC13DF">
        <w:trPr>
          <w:trHeight w:val="18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7C404FA3" w14:textId="77777777" w:rsidR="00E27303" w:rsidRPr="0065716A" w:rsidRDefault="00E27303" w:rsidP="00DC13DF">
            <w:pPr>
              <w:rPr>
                <w:rFonts w:ascii="Calibri" w:hAnsi="Calibri"/>
                <w:i/>
                <w:color w:val="000000"/>
              </w:rPr>
            </w:pPr>
            <w:r w:rsidRPr="0065716A">
              <w:rPr>
                <w:rFonts w:ascii="Calibri" w:hAnsi="Calibri"/>
                <w:i/>
                <w:color w:val="000000"/>
                <w:lang w:val="en-US"/>
              </w:rPr>
              <w:t>Tipo:</w:t>
            </w:r>
          </w:p>
        </w:tc>
        <w:tc>
          <w:tcPr>
            <w:tcW w:w="7455" w:type="dxa"/>
            <w:tcBorders>
              <w:top w:val="single" w:sz="6" w:space="0" w:color="000000"/>
              <w:left w:val="single" w:sz="6" w:space="0" w:color="000000"/>
              <w:bottom w:val="single" w:sz="6" w:space="0" w:color="000000"/>
              <w:right w:val="single" w:sz="6" w:space="0" w:color="000000"/>
            </w:tcBorders>
          </w:tcPr>
          <w:p w14:paraId="4A3C0E22" w14:textId="77777777" w:rsidR="00E27303" w:rsidRPr="0065716A" w:rsidRDefault="00E27303" w:rsidP="00DC13DF">
            <w:pPr>
              <w:rPr>
                <w:rFonts w:ascii="Calibri" w:hAnsi="Calibri"/>
                <w:i/>
              </w:rPr>
            </w:pPr>
            <w:proofErr w:type="spellStart"/>
            <w:r w:rsidRPr="0065716A">
              <w:rPr>
                <w:rFonts w:ascii="Calibri" w:hAnsi="Calibri"/>
                <w:i/>
                <w:lang w:val="en-US"/>
              </w:rPr>
              <w:t>Usabilidad</w:t>
            </w:r>
            <w:proofErr w:type="spellEnd"/>
          </w:p>
        </w:tc>
      </w:tr>
      <w:tr w:rsidR="00E27303" w14:paraId="695A9CF6" w14:textId="77777777" w:rsidTr="00DC13DF">
        <w:trPr>
          <w:trHeight w:val="689"/>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2EB3F270" w14:textId="77777777" w:rsidR="00E27303" w:rsidRPr="0065716A" w:rsidRDefault="00E27303" w:rsidP="00DC13DF">
            <w:pPr>
              <w:rPr>
                <w:rFonts w:ascii="Calibri" w:hAnsi="Calibri"/>
                <w:i/>
                <w:color w:val="000000"/>
              </w:rPr>
            </w:pPr>
            <w:r w:rsidRPr="0065716A">
              <w:rPr>
                <w:rFonts w:ascii="Calibri" w:hAnsi="Calibri"/>
                <w:i/>
                <w:color w:val="000000"/>
              </w:rPr>
              <w:t>Detalles de requisitos y restricciones:</w:t>
            </w:r>
          </w:p>
        </w:tc>
        <w:tc>
          <w:tcPr>
            <w:tcW w:w="7455" w:type="dxa"/>
            <w:tcBorders>
              <w:top w:val="single" w:sz="6" w:space="0" w:color="000000"/>
              <w:left w:val="single" w:sz="6" w:space="0" w:color="000000"/>
              <w:bottom w:val="single" w:sz="6" w:space="0" w:color="000000"/>
              <w:right w:val="single" w:sz="6" w:space="0" w:color="000000"/>
            </w:tcBorders>
          </w:tcPr>
          <w:p w14:paraId="48686E41" w14:textId="77777777" w:rsidR="00E27303" w:rsidRPr="0065716A" w:rsidRDefault="00E27303" w:rsidP="00DC13DF">
            <w:pPr>
              <w:rPr>
                <w:rFonts w:ascii="Calibri" w:hAnsi="Calibri"/>
                <w:i/>
              </w:rPr>
            </w:pPr>
            <w:r>
              <w:rPr>
                <w:rFonts w:ascii="Calibri" w:hAnsi="Calibri"/>
                <w:i/>
              </w:rPr>
              <w:t xml:space="preserve">El entrenamiento asegura que, si el usuario realizó la capacitación requerida, los errores que </w:t>
            </w:r>
            <w:proofErr w:type="gramStart"/>
            <w:r>
              <w:rPr>
                <w:rFonts w:ascii="Calibri" w:hAnsi="Calibri"/>
                <w:i/>
              </w:rPr>
              <w:t>éste</w:t>
            </w:r>
            <w:proofErr w:type="gramEnd"/>
            <w:r>
              <w:rPr>
                <w:rFonts w:ascii="Calibri" w:hAnsi="Calibri"/>
                <w:i/>
              </w:rPr>
              <w:t xml:space="preserve"> cometa deberán ser menores al 1%.</w:t>
            </w:r>
          </w:p>
        </w:tc>
      </w:tr>
      <w:tr w:rsidR="00E27303" w14:paraId="36B99BC9" w14:textId="77777777" w:rsidTr="00DC13DF">
        <w:trPr>
          <w:trHeight w:val="945"/>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5444720B" w14:textId="77777777" w:rsidR="00E27303" w:rsidRPr="0065716A" w:rsidRDefault="00E27303" w:rsidP="00DC13DF">
            <w:pPr>
              <w:rPr>
                <w:rFonts w:ascii="Calibri" w:hAnsi="Calibri"/>
                <w:i/>
                <w:color w:val="000000"/>
              </w:rPr>
            </w:pPr>
            <w:r w:rsidRPr="0065716A">
              <w:rPr>
                <w:rFonts w:ascii="Calibri" w:hAnsi="Calibri"/>
                <w:i/>
                <w:color w:val="000000"/>
              </w:rPr>
              <w:t>Fecha de revisión y versión:</w:t>
            </w:r>
          </w:p>
        </w:tc>
        <w:tc>
          <w:tcPr>
            <w:tcW w:w="7455" w:type="dxa"/>
            <w:tcBorders>
              <w:top w:val="single" w:sz="6" w:space="0" w:color="000000"/>
              <w:left w:val="single" w:sz="6" w:space="0" w:color="000000"/>
              <w:bottom w:val="single" w:sz="6" w:space="0" w:color="000000"/>
              <w:right w:val="single" w:sz="6" w:space="0" w:color="000000"/>
            </w:tcBorders>
          </w:tcPr>
          <w:p w14:paraId="60D7E051" w14:textId="77777777" w:rsidR="00E27303" w:rsidRPr="0065716A" w:rsidRDefault="00E27303" w:rsidP="00DC13DF">
            <w:pPr>
              <w:rPr>
                <w:rFonts w:ascii="Calibri" w:hAnsi="Calibri"/>
                <w:i/>
              </w:rPr>
            </w:pPr>
            <w:r>
              <w:rPr>
                <w:rFonts w:ascii="Calibri" w:hAnsi="Calibri"/>
                <w:i/>
                <w:lang w:val="en-US"/>
              </w:rPr>
              <w:t>20</w:t>
            </w:r>
            <w:r w:rsidRPr="0065716A">
              <w:rPr>
                <w:rFonts w:ascii="Calibri" w:hAnsi="Calibri"/>
                <w:i/>
                <w:lang w:val="en-US"/>
              </w:rPr>
              <w:t>/</w:t>
            </w:r>
            <w:r>
              <w:rPr>
                <w:rFonts w:ascii="Calibri" w:hAnsi="Calibri"/>
                <w:i/>
                <w:lang w:val="en-US"/>
              </w:rPr>
              <w:t>01</w:t>
            </w:r>
            <w:r w:rsidRPr="0065716A">
              <w:rPr>
                <w:rFonts w:ascii="Calibri" w:hAnsi="Calibri"/>
                <w:i/>
                <w:lang w:val="en-US"/>
              </w:rPr>
              <w:t>/202</w:t>
            </w:r>
            <w:r>
              <w:rPr>
                <w:rFonts w:ascii="Calibri" w:hAnsi="Calibri"/>
                <w:i/>
                <w:lang w:val="en-US"/>
              </w:rPr>
              <w:t>2</w:t>
            </w:r>
          </w:p>
          <w:p w14:paraId="54C578D6" w14:textId="77777777" w:rsidR="00E27303" w:rsidRPr="0065716A" w:rsidRDefault="00E27303" w:rsidP="00DC13DF">
            <w:pPr>
              <w:rPr>
                <w:rFonts w:ascii="Calibri" w:hAnsi="Calibri"/>
                <w:i/>
              </w:rPr>
            </w:pPr>
            <w:r w:rsidRPr="0065716A">
              <w:rPr>
                <w:rFonts w:ascii="Calibri" w:hAnsi="Calibri"/>
                <w:i/>
                <w:lang w:val="en-US"/>
              </w:rPr>
              <w:t>Versión1.</w:t>
            </w:r>
            <w:r>
              <w:rPr>
                <w:rFonts w:ascii="Calibri" w:hAnsi="Calibri"/>
                <w:i/>
                <w:lang w:val="en-US"/>
              </w:rPr>
              <w:t>1</w:t>
            </w:r>
          </w:p>
        </w:tc>
      </w:tr>
      <w:tr w:rsidR="00E27303" w14:paraId="6FB16700" w14:textId="77777777" w:rsidTr="00DC13DF">
        <w:trPr>
          <w:trHeight w:val="36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099A3308" w14:textId="77777777" w:rsidR="00E27303" w:rsidRPr="0065716A" w:rsidRDefault="00E27303" w:rsidP="00DC13DF">
            <w:pPr>
              <w:rPr>
                <w:rFonts w:ascii="Calibri" w:hAnsi="Calibri"/>
                <w:i/>
                <w:color w:val="000000"/>
              </w:rPr>
            </w:pPr>
            <w:proofErr w:type="spellStart"/>
            <w:r w:rsidRPr="0065716A">
              <w:rPr>
                <w:rFonts w:ascii="Calibri" w:hAnsi="Calibri"/>
                <w:i/>
                <w:color w:val="000000"/>
                <w:lang w:val="en-US"/>
              </w:rPr>
              <w:t>Prioridad</w:t>
            </w:r>
            <w:proofErr w:type="spellEnd"/>
            <w:r w:rsidRPr="0065716A">
              <w:rPr>
                <w:rFonts w:ascii="Calibri" w:hAnsi="Calibri"/>
                <w:i/>
                <w:color w:val="000000"/>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7BA4788B" w14:textId="77777777" w:rsidR="00E27303" w:rsidRPr="0065716A" w:rsidRDefault="00E27303" w:rsidP="00DC13DF">
            <w:pPr>
              <w:rPr>
                <w:rFonts w:ascii="Calibri" w:hAnsi="Calibri"/>
                <w:i/>
              </w:rPr>
            </w:pPr>
            <w:r w:rsidRPr="0065716A">
              <w:rPr>
                <w:rFonts w:ascii="Calibri" w:hAnsi="Calibri"/>
                <w:i/>
                <w:lang w:val="en-US"/>
              </w:rPr>
              <w:t>Alta</w:t>
            </w:r>
          </w:p>
        </w:tc>
      </w:tr>
    </w:tbl>
    <w:p w14:paraId="03C96A9B" w14:textId="77777777" w:rsidR="00E27303" w:rsidRPr="0065716A" w:rsidRDefault="00E27303" w:rsidP="00E27303">
      <w:pPr>
        <w:ind w:left="708"/>
        <w:jc w:val="center"/>
        <w:rPr>
          <w:rFonts w:ascii="Calibri" w:hAnsi="Calibri"/>
          <w:i/>
          <w:color w:val="0000FF"/>
        </w:rPr>
      </w:pPr>
    </w:p>
    <w:tbl>
      <w:tblPr>
        <w:tblW w:w="0" w:type="auto"/>
        <w:jc w:val="center"/>
        <w:tblLayout w:type="fixed"/>
        <w:tblLook w:val="0600" w:firstRow="0" w:lastRow="0" w:firstColumn="0" w:lastColumn="0" w:noHBand="1" w:noVBand="1"/>
      </w:tblPr>
      <w:tblGrid>
        <w:gridCol w:w="1605"/>
        <w:gridCol w:w="7455"/>
      </w:tblGrid>
      <w:tr w:rsidR="00E27303" w14:paraId="649CDBE2" w14:textId="77777777" w:rsidTr="00DC13DF">
        <w:trPr>
          <w:trHeight w:val="36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610B7CAC" w14:textId="77777777" w:rsidR="00E27303" w:rsidRPr="0065716A" w:rsidRDefault="00E27303" w:rsidP="00DC13DF">
            <w:pPr>
              <w:rPr>
                <w:rFonts w:ascii="Calibri" w:hAnsi="Calibri"/>
                <w:i/>
              </w:rPr>
            </w:pPr>
            <w:proofErr w:type="spellStart"/>
            <w:r w:rsidRPr="0065716A">
              <w:rPr>
                <w:rFonts w:ascii="Calibri" w:hAnsi="Calibri"/>
                <w:i/>
                <w:lang w:val="en-US"/>
              </w:rPr>
              <w:lastRenderedPageBreak/>
              <w:t>Número</w:t>
            </w:r>
            <w:proofErr w:type="spellEnd"/>
            <w:r w:rsidRPr="0065716A">
              <w:rPr>
                <w:rFonts w:ascii="Calibri" w:hAnsi="Calibri"/>
                <w:i/>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10BAAD73" w14:textId="77777777" w:rsidR="00E27303" w:rsidRPr="0065716A" w:rsidRDefault="00E27303" w:rsidP="00DC13DF">
            <w:pPr>
              <w:rPr>
                <w:rFonts w:ascii="Calibri" w:hAnsi="Calibri"/>
                <w:i/>
              </w:rPr>
            </w:pPr>
            <w:r w:rsidRPr="0065716A">
              <w:rPr>
                <w:rFonts w:ascii="Calibri" w:hAnsi="Calibri"/>
                <w:b/>
                <w:i/>
                <w:lang w:val="en-US"/>
              </w:rPr>
              <w:t>RN-4</w:t>
            </w:r>
          </w:p>
        </w:tc>
      </w:tr>
      <w:tr w:rsidR="00E27303" w14:paraId="435D0212" w14:textId="77777777" w:rsidTr="00DC13DF">
        <w:trPr>
          <w:trHeight w:val="39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70AC5566" w14:textId="77777777" w:rsidR="00E27303" w:rsidRPr="0065716A" w:rsidRDefault="00E27303" w:rsidP="00DC13DF">
            <w:pPr>
              <w:rPr>
                <w:rFonts w:ascii="Calibri" w:hAnsi="Calibri"/>
                <w:i/>
                <w:color w:val="000000"/>
              </w:rPr>
            </w:pPr>
            <w:proofErr w:type="spellStart"/>
            <w:r w:rsidRPr="0065716A">
              <w:rPr>
                <w:rFonts w:ascii="Calibri" w:hAnsi="Calibri"/>
                <w:i/>
                <w:color w:val="000000"/>
                <w:lang w:val="en-US"/>
              </w:rPr>
              <w:t>Título</w:t>
            </w:r>
            <w:proofErr w:type="spellEnd"/>
            <w:r w:rsidRPr="0065716A">
              <w:rPr>
                <w:rFonts w:ascii="Calibri" w:hAnsi="Calibri"/>
                <w:i/>
                <w:color w:val="000000"/>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1E552444" w14:textId="77777777" w:rsidR="00E27303" w:rsidRPr="0065716A" w:rsidRDefault="00E27303" w:rsidP="00DC13DF">
            <w:pPr>
              <w:rPr>
                <w:rFonts w:ascii="Calibri" w:hAnsi="Calibri"/>
                <w:i/>
              </w:rPr>
            </w:pPr>
            <w:proofErr w:type="spellStart"/>
            <w:r w:rsidRPr="0065716A">
              <w:rPr>
                <w:rFonts w:ascii="Calibri" w:hAnsi="Calibri"/>
                <w:i/>
                <w:lang w:val="en-US"/>
              </w:rPr>
              <w:t>Conexión</w:t>
            </w:r>
            <w:proofErr w:type="spellEnd"/>
            <w:r w:rsidRPr="0065716A">
              <w:rPr>
                <w:rFonts w:ascii="Calibri" w:hAnsi="Calibri"/>
                <w:i/>
                <w:lang w:val="en-US"/>
              </w:rPr>
              <w:t xml:space="preserve"> a la red</w:t>
            </w:r>
          </w:p>
        </w:tc>
      </w:tr>
      <w:tr w:rsidR="00E27303" w14:paraId="32255F44" w14:textId="77777777" w:rsidTr="00DC13DF">
        <w:trPr>
          <w:trHeight w:val="27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62253D4F" w14:textId="77777777" w:rsidR="00E27303" w:rsidRPr="0065716A" w:rsidRDefault="00E27303" w:rsidP="00DC13DF">
            <w:pPr>
              <w:rPr>
                <w:rFonts w:ascii="Calibri" w:hAnsi="Calibri"/>
                <w:i/>
                <w:color w:val="000000"/>
              </w:rPr>
            </w:pPr>
            <w:proofErr w:type="spellStart"/>
            <w:r w:rsidRPr="0065716A">
              <w:rPr>
                <w:rFonts w:ascii="Calibri" w:hAnsi="Calibri"/>
                <w:i/>
                <w:color w:val="000000"/>
                <w:lang w:val="en-US"/>
              </w:rPr>
              <w:t>Texto</w:t>
            </w:r>
            <w:proofErr w:type="spellEnd"/>
            <w:r w:rsidRPr="0065716A">
              <w:rPr>
                <w:rFonts w:ascii="Calibri" w:hAnsi="Calibri"/>
                <w:i/>
                <w:color w:val="000000"/>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49ADF88F" w14:textId="77777777" w:rsidR="00E27303" w:rsidRPr="0065716A" w:rsidRDefault="00E27303" w:rsidP="00DC13DF">
            <w:pPr>
              <w:rPr>
                <w:rFonts w:ascii="Calibri" w:hAnsi="Calibri"/>
                <w:i/>
              </w:rPr>
            </w:pPr>
            <w:r w:rsidRPr="0065716A">
              <w:rPr>
                <w:rFonts w:ascii="Calibri" w:hAnsi="Calibri"/>
                <w:i/>
              </w:rPr>
              <w:t>Los usuarios deben estar conectado a red de datos de para acceder al sistema</w:t>
            </w:r>
          </w:p>
        </w:tc>
      </w:tr>
      <w:tr w:rsidR="00E27303" w14:paraId="5825B920" w14:textId="77777777" w:rsidTr="00DC13DF">
        <w:trPr>
          <w:trHeight w:val="18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5EC47AF5" w14:textId="77777777" w:rsidR="00E27303" w:rsidRPr="0065716A" w:rsidRDefault="00E27303" w:rsidP="00DC13DF">
            <w:pPr>
              <w:rPr>
                <w:rFonts w:ascii="Calibri" w:hAnsi="Calibri"/>
                <w:i/>
                <w:color w:val="000000"/>
              </w:rPr>
            </w:pPr>
            <w:r w:rsidRPr="0065716A">
              <w:rPr>
                <w:rFonts w:ascii="Calibri" w:hAnsi="Calibri"/>
                <w:i/>
                <w:color w:val="000000"/>
                <w:lang w:val="en-US"/>
              </w:rPr>
              <w:t>Tipo:</w:t>
            </w:r>
          </w:p>
        </w:tc>
        <w:tc>
          <w:tcPr>
            <w:tcW w:w="7455" w:type="dxa"/>
            <w:tcBorders>
              <w:top w:val="single" w:sz="6" w:space="0" w:color="000000"/>
              <w:left w:val="single" w:sz="6" w:space="0" w:color="000000"/>
              <w:bottom w:val="single" w:sz="6" w:space="0" w:color="000000"/>
              <w:right w:val="single" w:sz="6" w:space="0" w:color="000000"/>
            </w:tcBorders>
          </w:tcPr>
          <w:p w14:paraId="32ADFF3E" w14:textId="77777777" w:rsidR="00E27303" w:rsidRPr="0065716A" w:rsidRDefault="00E27303" w:rsidP="00DC13DF">
            <w:pPr>
              <w:rPr>
                <w:rFonts w:ascii="Calibri" w:hAnsi="Calibri"/>
                <w:i/>
              </w:rPr>
            </w:pPr>
            <w:proofErr w:type="spellStart"/>
            <w:r w:rsidRPr="0065716A">
              <w:rPr>
                <w:rFonts w:ascii="Calibri" w:hAnsi="Calibri"/>
                <w:i/>
                <w:lang w:val="en-US"/>
              </w:rPr>
              <w:t>Usabilidad</w:t>
            </w:r>
            <w:proofErr w:type="spellEnd"/>
          </w:p>
        </w:tc>
      </w:tr>
      <w:tr w:rsidR="00E27303" w14:paraId="1B6CE3A6" w14:textId="77777777" w:rsidTr="00DC13DF">
        <w:trPr>
          <w:trHeight w:val="1305"/>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3A3BE508" w14:textId="77777777" w:rsidR="00E27303" w:rsidRPr="0065716A" w:rsidRDefault="00E27303" w:rsidP="00DC13DF">
            <w:pPr>
              <w:rPr>
                <w:rFonts w:ascii="Calibri" w:hAnsi="Calibri"/>
                <w:i/>
                <w:color w:val="000000"/>
              </w:rPr>
            </w:pPr>
            <w:r w:rsidRPr="0065716A">
              <w:rPr>
                <w:rFonts w:ascii="Calibri" w:hAnsi="Calibri"/>
                <w:i/>
                <w:color w:val="000000"/>
              </w:rPr>
              <w:t>Detalles de requisitos y restricciones:</w:t>
            </w:r>
          </w:p>
        </w:tc>
        <w:tc>
          <w:tcPr>
            <w:tcW w:w="7455" w:type="dxa"/>
            <w:tcBorders>
              <w:top w:val="single" w:sz="6" w:space="0" w:color="000000"/>
              <w:left w:val="single" w:sz="6" w:space="0" w:color="000000"/>
              <w:bottom w:val="single" w:sz="6" w:space="0" w:color="000000"/>
              <w:right w:val="single" w:sz="6" w:space="0" w:color="000000"/>
            </w:tcBorders>
          </w:tcPr>
          <w:p w14:paraId="26CE26AB" w14:textId="77777777" w:rsidR="00E27303" w:rsidRPr="0065716A" w:rsidRDefault="00E27303" w:rsidP="00DC13DF">
            <w:pPr>
              <w:rPr>
                <w:rFonts w:ascii="Calibri" w:hAnsi="Calibri"/>
                <w:i/>
              </w:rPr>
            </w:pPr>
            <w:r w:rsidRPr="0065716A">
              <w:rPr>
                <w:rFonts w:ascii="Calibri" w:hAnsi="Calibri"/>
                <w:i/>
              </w:rPr>
              <w:t>Las conexiones aceptadas por el sistema son:</w:t>
            </w:r>
          </w:p>
          <w:p w14:paraId="4DAE41E4" w14:textId="77777777" w:rsidR="00E27303" w:rsidRPr="0065716A" w:rsidRDefault="00E27303" w:rsidP="00DC13DF">
            <w:pPr>
              <w:pStyle w:val="Prrafodelista"/>
              <w:numPr>
                <w:ilvl w:val="0"/>
                <w:numId w:val="33"/>
              </w:numPr>
              <w:rPr>
                <w:rFonts w:ascii="Calibri" w:hAnsi="Calibri"/>
                <w:i/>
              </w:rPr>
            </w:pPr>
            <w:r w:rsidRPr="0065716A">
              <w:rPr>
                <w:rFonts w:ascii="Calibri" w:hAnsi="Calibri"/>
                <w:i/>
                <w:lang w:val="es-EC"/>
              </w:rPr>
              <w:t>Wifi</w:t>
            </w:r>
          </w:p>
          <w:p w14:paraId="3122A484" w14:textId="77777777" w:rsidR="00E27303" w:rsidRPr="000F66E6" w:rsidRDefault="00E27303" w:rsidP="00DC13DF">
            <w:pPr>
              <w:pStyle w:val="Prrafodelista"/>
              <w:numPr>
                <w:ilvl w:val="0"/>
                <w:numId w:val="33"/>
              </w:numPr>
              <w:rPr>
                <w:rFonts w:ascii="Calibri" w:hAnsi="Calibri"/>
                <w:i/>
              </w:rPr>
            </w:pPr>
            <w:r w:rsidRPr="0065716A">
              <w:rPr>
                <w:rFonts w:ascii="Calibri" w:hAnsi="Calibri"/>
                <w:i/>
                <w:lang w:val="es-EC"/>
              </w:rPr>
              <w:t>Red local</w:t>
            </w:r>
          </w:p>
          <w:p w14:paraId="190E29E2" w14:textId="77777777" w:rsidR="00E27303" w:rsidRPr="00E66F2A" w:rsidRDefault="00E27303" w:rsidP="00DC13DF">
            <w:pPr>
              <w:pStyle w:val="Prrafodelista"/>
              <w:rPr>
                <w:rFonts w:ascii="Calibri" w:hAnsi="Calibri"/>
                <w:i/>
              </w:rPr>
            </w:pPr>
          </w:p>
          <w:p w14:paraId="4F6972FB" w14:textId="77777777" w:rsidR="00E27303" w:rsidRPr="0065716A" w:rsidRDefault="00E27303" w:rsidP="00DC13DF">
            <w:pPr>
              <w:pStyle w:val="Prrafodelista"/>
              <w:ind w:left="0"/>
              <w:rPr>
                <w:rFonts w:ascii="Calibri" w:hAnsi="Calibri"/>
                <w:i/>
              </w:rPr>
            </w:pPr>
            <w:r>
              <w:rPr>
                <w:rFonts w:ascii="Calibri" w:hAnsi="Calibri"/>
                <w:i/>
                <w:lang w:val="es-EC"/>
              </w:rPr>
              <w:t xml:space="preserve">La velocidad de la web deberá ser mayor a 20mbps, para que así el sistema pueda funcionar correctamente. </w:t>
            </w:r>
          </w:p>
        </w:tc>
      </w:tr>
      <w:tr w:rsidR="00E27303" w14:paraId="6E7EE082" w14:textId="77777777" w:rsidTr="00DC13DF">
        <w:trPr>
          <w:trHeight w:val="945"/>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3B661053" w14:textId="77777777" w:rsidR="00E27303" w:rsidRPr="0065716A" w:rsidRDefault="00E27303" w:rsidP="00DC13DF">
            <w:pPr>
              <w:rPr>
                <w:rFonts w:ascii="Calibri" w:hAnsi="Calibri"/>
                <w:i/>
                <w:color w:val="000000"/>
              </w:rPr>
            </w:pPr>
            <w:r w:rsidRPr="0065716A">
              <w:rPr>
                <w:rFonts w:ascii="Calibri" w:hAnsi="Calibri"/>
                <w:i/>
                <w:color w:val="000000"/>
              </w:rPr>
              <w:t>Fecha de revisión y versión:</w:t>
            </w:r>
          </w:p>
        </w:tc>
        <w:tc>
          <w:tcPr>
            <w:tcW w:w="7455" w:type="dxa"/>
            <w:tcBorders>
              <w:top w:val="single" w:sz="6" w:space="0" w:color="000000"/>
              <w:left w:val="single" w:sz="6" w:space="0" w:color="000000"/>
              <w:bottom w:val="single" w:sz="6" w:space="0" w:color="000000"/>
              <w:right w:val="single" w:sz="6" w:space="0" w:color="000000"/>
            </w:tcBorders>
          </w:tcPr>
          <w:p w14:paraId="558D22C2" w14:textId="77777777" w:rsidR="00E27303" w:rsidRPr="0065716A" w:rsidRDefault="00E27303" w:rsidP="00DC13DF">
            <w:pPr>
              <w:rPr>
                <w:rFonts w:ascii="Calibri" w:hAnsi="Calibri"/>
                <w:i/>
              </w:rPr>
            </w:pPr>
            <w:r>
              <w:rPr>
                <w:rFonts w:ascii="Calibri" w:hAnsi="Calibri"/>
                <w:i/>
                <w:lang w:val="en-US"/>
              </w:rPr>
              <w:t>20</w:t>
            </w:r>
            <w:r w:rsidRPr="0065716A">
              <w:rPr>
                <w:rFonts w:ascii="Calibri" w:hAnsi="Calibri"/>
                <w:i/>
                <w:lang w:val="en-US"/>
              </w:rPr>
              <w:t>/</w:t>
            </w:r>
            <w:r>
              <w:rPr>
                <w:rFonts w:ascii="Calibri" w:hAnsi="Calibri"/>
                <w:i/>
                <w:lang w:val="en-US"/>
              </w:rPr>
              <w:t>01</w:t>
            </w:r>
            <w:r w:rsidRPr="0065716A">
              <w:rPr>
                <w:rFonts w:ascii="Calibri" w:hAnsi="Calibri"/>
                <w:i/>
                <w:lang w:val="en-US"/>
              </w:rPr>
              <w:t>/202</w:t>
            </w:r>
            <w:r>
              <w:rPr>
                <w:rFonts w:ascii="Calibri" w:hAnsi="Calibri"/>
                <w:i/>
                <w:lang w:val="en-US"/>
              </w:rPr>
              <w:t>2</w:t>
            </w:r>
          </w:p>
          <w:p w14:paraId="227B47D1" w14:textId="77777777" w:rsidR="00E27303" w:rsidRPr="0065716A" w:rsidRDefault="00E27303" w:rsidP="00DC13DF">
            <w:pPr>
              <w:rPr>
                <w:rFonts w:ascii="Calibri" w:hAnsi="Calibri"/>
                <w:i/>
              </w:rPr>
            </w:pPr>
            <w:r w:rsidRPr="0065716A">
              <w:rPr>
                <w:rFonts w:ascii="Calibri" w:hAnsi="Calibri"/>
                <w:i/>
                <w:lang w:val="en-US"/>
              </w:rPr>
              <w:t>Versión1.</w:t>
            </w:r>
            <w:r>
              <w:rPr>
                <w:rFonts w:ascii="Calibri" w:hAnsi="Calibri"/>
                <w:i/>
                <w:lang w:val="en-US"/>
              </w:rPr>
              <w:t>1</w:t>
            </w:r>
          </w:p>
        </w:tc>
      </w:tr>
      <w:tr w:rsidR="00E27303" w14:paraId="6F770113" w14:textId="77777777" w:rsidTr="00DC13DF">
        <w:trPr>
          <w:trHeight w:val="36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1477D54A" w14:textId="77777777" w:rsidR="00E27303" w:rsidRPr="0065716A" w:rsidRDefault="00E27303" w:rsidP="00DC13DF">
            <w:pPr>
              <w:rPr>
                <w:rFonts w:ascii="Calibri" w:hAnsi="Calibri"/>
                <w:i/>
                <w:color w:val="000000"/>
              </w:rPr>
            </w:pPr>
            <w:proofErr w:type="spellStart"/>
            <w:r w:rsidRPr="0065716A">
              <w:rPr>
                <w:rFonts w:ascii="Calibri" w:hAnsi="Calibri"/>
                <w:i/>
                <w:color w:val="000000"/>
                <w:lang w:val="en-US"/>
              </w:rPr>
              <w:t>Prioridad</w:t>
            </w:r>
            <w:proofErr w:type="spellEnd"/>
            <w:r w:rsidRPr="0065716A">
              <w:rPr>
                <w:rFonts w:ascii="Calibri" w:hAnsi="Calibri"/>
                <w:i/>
                <w:color w:val="000000"/>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543E2750" w14:textId="77777777" w:rsidR="00E27303" w:rsidRPr="0065716A" w:rsidRDefault="00E27303" w:rsidP="00DC13DF">
            <w:pPr>
              <w:rPr>
                <w:rFonts w:ascii="Calibri" w:hAnsi="Calibri"/>
                <w:i/>
              </w:rPr>
            </w:pPr>
            <w:r w:rsidRPr="0065716A">
              <w:rPr>
                <w:rFonts w:ascii="Calibri" w:hAnsi="Calibri"/>
                <w:i/>
                <w:lang w:val="en-US"/>
              </w:rPr>
              <w:t xml:space="preserve">Alta </w:t>
            </w:r>
          </w:p>
        </w:tc>
      </w:tr>
    </w:tbl>
    <w:p w14:paraId="43712E03" w14:textId="77777777" w:rsidR="00E27303" w:rsidRPr="0065716A" w:rsidRDefault="00E27303" w:rsidP="00E27303">
      <w:pPr>
        <w:jc w:val="center"/>
        <w:rPr>
          <w:rFonts w:ascii="Calibri" w:hAnsi="Calibri"/>
          <w:i/>
          <w:color w:val="FF0000"/>
        </w:rPr>
      </w:pPr>
      <w:r w:rsidRPr="0065716A">
        <w:rPr>
          <w:rFonts w:ascii="Calibri" w:hAnsi="Calibri"/>
          <w:i/>
          <w:color w:val="FF0000"/>
        </w:rPr>
        <w:t xml:space="preserve"> </w:t>
      </w:r>
    </w:p>
    <w:tbl>
      <w:tblPr>
        <w:tblW w:w="0" w:type="auto"/>
        <w:jc w:val="center"/>
        <w:tblLayout w:type="fixed"/>
        <w:tblLook w:val="0600" w:firstRow="0" w:lastRow="0" w:firstColumn="0" w:lastColumn="0" w:noHBand="1" w:noVBand="1"/>
      </w:tblPr>
      <w:tblGrid>
        <w:gridCol w:w="1605"/>
        <w:gridCol w:w="7455"/>
      </w:tblGrid>
      <w:tr w:rsidR="00E27303" w14:paraId="7FFDF61E" w14:textId="77777777" w:rsidTr="00DC13DF">
        <w:trPr>
          <w:trHeight w:val="36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67FF0985" w14:textId="77777777" w:rsidR="00E27303" w:rsidRPr="0065716A" w:rsidRDefault="00E27303" w:rsidP="00DC13DF">
            <w:pPr>
              <w:rPr>
                <w:rFonts w:ascii="Calibri" w:hAnsi="Calibri"/>
                <w:i/>
              </w:rPr>
            </w:pPr>
            <w:proofErr w:type="spellStart"/>
            <w:r w:rsidRPr="0065716A">
              <w:rPr>
                <w:rFonts w:ascii="Calibri" w:hAnsi="Calibri"/>
                <w:i/>
                <w:lang w:val="en-US"/>
              </w:rPr>
              <w:t>Número</w:t>
            </w:r>
            <w:proofErr w:type="spellEnd"/>
            <w:r w:rsidRPr="0065716A">
              <w:rPr>
                <w:rFonts w:ascii="Calibri" w:hAnsi="Calibri"/>
                <w:i/>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3E1D2AC1" w14:textId="77777777" w:rsidR="00E27303" w:rsidRPr="0065716A" w:rsidRDefault="00E27303" w:rsidP="00DC13DF">
            <w:pPr>
              <w:rPr>
                <w:rFonts w:ascii="Calibri" w:hAnsi="Calibri"/>
                <w:i/>
              </w:rPr>
            </w:pPr>
            <w:r w:rsidRPr="0065716A">
              <w:rPr>
                <w:rFonts w:ascii="Calibri" w:hAnsi="Calibri"/>
                <w:b/>
                <w:i/>
                <w:lang w:val="en-US"/>
              </w:rPr>
              <w:t>RN-5</w:t>
            </w:r>
          </w:p>
        </w:tc>
      </w:tr>
      <w:tr w:rsidR="00E27303" w14:paraId="3983731C" w14:textId="77777777" w:rsidTr="00DC13DF">
        <w:trPr>
          <w:trHeight w:val="39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4CD7CC17" w14:textId="77777777" w:rsidR="00E27303" w:rsidRPr="0065716A" w:rsidRDefault="00E27303" w:rsidP="00DC13DF">
            <w:pPr>
              <w:rPr>
                <w:rFonts w:ascii="Calibri" w:hAnsi="Calibri"/>
                <w:i/>
                <w:color w:val="000000"/>
              </w:rPr>
            </w:pPr>
            <w:proofErr w:type="spellStart"/>
            <w:r w:rsidRPr="0065716A">
              <w:rPr>
                <w:rFonts w:ascii="Calibri" w:hAnsi="Calibri"/>
                <w:i/>
                <w:color w:val="000000"/>
                <w:lang w:val="en-US"/>
              </w:rPr>
              <w:t>Título</w:t>
            </w:r>
            <w:proofErr w:type="spellEnd"/>
            <w:r w:rsidRPr="0065716A">
              <w:rPr>
                <w:rFonts w:ascii="Calibri" w:hAnsi="Calibri"/>
                <w:i/>
                <w:color w:val="000000"/>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0DBD7D7A" w14:textId="77777777" w:rsidR="00E27303" w:rsidRPr="0065716A" w:rsidRDefault="00E27303" w:rsidP="00DC13DF">
            <w:pPr>
              <w:rPr>
                <w:rFonts w:ascii="Calibri" w:hAnsi="Calibri"/>
                <w:i/>
              </w:rPr>
            </w:pPr>
            <w:proofErr w:type="spellStart"/>
            <w:r w:rsidRPr="0065716A">
              <w:rPr>
                <w:rFonts w:ascii="Calibri" w:hAnsi="Calibri"/>
                <w:i/>
                <w:lang w:val="en-US"/>
              </w:rPr>
              <w:t>Actualizaciones</w:t>
            </w:r>
            <w:proofErr w:type="spellEnd"/>
          </w:p>
        </w:tc>
      </w:tr>
      <w:tr w:rsidR="00E27303" w14:paraId="36916A51" w14:textId="77777777" w:rsidTr="00DC13DF">
        <w:trPr>
          <w:trHeight w:val="27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02E3BF16" w14:textId="77777777" w:rsidR="00E27303" w:rsidRPr="0065716A" w:rsidRDefault="00E27303" w:rsidP="00DC13DF">
            <w:pPr>
              <w:rPr>
                <w:rFonts w:ascii="Calibri" w:hAnsi="Calibri"/>
                <w:i/>
                <w:color w:val="000000"/>
              </w:rPr>
            </w:pPr>
            <w:proofErr w:type="spellStart"/>
            <w:r w:rsidRPr="0065716A">
              <w:rPr>
                <w:rFonts w:ascii="Calibri" w:hAnsi="Calibri"/>
                <w:i/>
                <w:color w:val="000000"/>
                <w:lang w:val="en-US"/>
              </w:rPr>
              <w:t>Texto</w:t>
            </w:r>
            <w:proofErr w:type="spellEnd"/>
            <w:r w:rsidRPr="0065716A">
              <w:rPr>
                <w:rFonts w:ascii="Calibri" w:hAnsi="Calibri"/>
                <w:i/>
                <w:color w:val="000000"/>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76264E29" w14:textId="77777777" w:rsidR="00E27303" w:rsidRPr="0065716A" w:rsidRDefault="00E27303" w:rsidP="00DC13DF">
            <w:pPr>
              <w:rPr>
                <w:rFonts w:ascii="Calibri" w:hAnsi="Calibri"/>
                <w:i/>
              </w:rPr>
            </w:pPr>
            <w:r w:rsidRPr="0065716A">
              <w:rPr>
                <w:rFonts w:ascii="Calibri" w:hAnsi="Calibri"/>
                <w:i/>
              </w:rPr>
              <w:t xml:space="preserve">El sistema va a tener actualizaciones cada 3 meses. </w:t>
            </w:r>
          </w:p>
        </w:tc>
      </w:tr>
      <w:tr w:rsidR="00E27303" w14:paraId="0C75FA1B" w14:textId="77777777" w:rsidTr="00DC13DF">
        <w:trPr>
          <w:trHeight w:val="18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03A873BB" w14:textId="77777777" w:rsidR="00E27303" w:rsidRPr="0065716A" w:rsidRDefault="00E27303" w:rsidP="00DC13DF">
            <w:pPr>
              <w:rPr>
                <w:rFonts w:ascii="Calibri" w:hAnsi="Calibri"/>
                <w:i/>
                <w:color w:val="000000"/>
              </w:rPr>
            </w:pPr>
            <w:r w:rsidRPr="0065716A">
              <w:rPr>
                <w:rFonts w:ascii="Calibri" w:hAnsi="Calibri"/>
                <w:i/>
                <w:color w:val="000000"/>
                <w:lang w:val="en-US"/>
              </w:rPr>
              <w:t>Tipo:</w:t>
            </w:r>
          </w:p>
        </w:tc>
        <w:tc>
          <w:tcPr>
            <w:tcW w:w="7455" w:type="dxa"/>
            <w:tcBorders>
              <w:top w:val="single" w:sz="6" w:space="0" w:color="000000"/>
              <w:left w:val="single" w:sz="6" w:space="0" w:color="000000"/>
              <w:bottom w:val="single" w:sz="6" w:space="0" w:color="000000"/>
              <w:right w:val="single" w:sz="6" w:space="0" w:color="000000"/>
            </w:tcBorders>
          </w:tcPr>
          <w:p w14:paraId="706C794A" w14:textId="77777777" w:rsidR="00E27303" w:rsidRPr="0065716A" w:rsidRDefault="00E27303" w:rsidP="00DC13DF">
            <w:pPr>
              <w:rPr>
                <w:rFonts w:ascii="Calibri" w:hAnsi="Calibri"/>
                <w:i/>
              </w:rPr>
            </w:pPr>
            <w:proofErr w:type="spellStart"/>
            <w:r w:rsidRPr="0065716A">
              <w:rPr>
                <w:rFonts w:ascii="Calibri" w:hAnsi="Calibri"/>
                <w:i/>
                <w:lang w:val="en-US"/>
              </w:rPr>
              <w:t>Organizacional</w:t>
            </w:r>
            <w:proofErr w:type="spellEnd"/>
          </w:p>
        </w:tc>
      </w:tr>
      <w:tr w:rsidR="00E27303" w14:paraId="22C9E142" w14:textId="77777777" w:rsidTr="00DC13DF">
        <w:trPr>
          <w:trHeight w:val="1305"/>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250898C7" w14:textId="77777777" w:rsidR="00E27303" w:rsidRPr="0065716A" w:rsidRDefault="00E27303" w:rsidP="00DC13DF">
            <w:pPr>
              <w:rPr>
                <w:rFonts w:ascii="Calibri" w:hAnsi="Calibri"/>
                <w:i/>
                <w:color w:val="000000"/>
              </w:rPr>
            </w:pPr>
            <w:r w:rsidRPr="0065716A">
              <w:rPr>
                <w:rFonts w:ascii="Calibri" w:hAnsi="Calibri"/>
                <w:i/>
                <w:color w:val="000000"/>
              </w:rPr>
              <w:t>Detalles de requisitos y restricciones:</w:t>
            </w:r>
          </w:p>
        </w:tc>
        <w:tc>
          <w:tcPr>
            <w:tcW w:w="7455" w:type="dxa"/>
            <w:tcBorders>
              <w:top w:val="single" w:sz="6" w:space="0" w:color="000000"/>
              <w:left w:val="single" w:sz="6" w:space="0" w:color="000000"/>
              <w:bottom w:val="single" w:sz="6" w:space="0" w:color="000000"/>
              <w:right w:val="single" w:sz="6" w:space="0" w:color="000000"/>
            </w:tcBorders>
          </w:tcPr>
          <w:p w14:paraId="55D9E242" w14:textId="77777777" w:rsidR="00E27303" w:rsidRPr="0065716A" w:rsidRDefault="00E27303" w:rsidP="00DC13DF">
            <w:pPr>
              <w:rPr>
                <w:rFonts w:ascii="Calibri" w:hAnsi="Calibri"/>
                <w:i/>
              </w:rPr>
            </w:pPr>
            <w:r w:rsidRPr="0065716A">
              <w:rPr>
                <w:rFonts w:ascii="Calibri" w:hAnsi="Calibri"/>
                <w:i/>
              </w:rPr>
              <w:t>Cada 3 meses el sistema tendrá una actualización, las actualizaciones pueden contener nuevas funcionalidades, arreglos de errores, modificaciones del sistema.</w:t>
            </w:r>
          </w:p>
        </w:tc>
      </w:tr>
      <w:tr w:rsidR="00E27303" w14:paraId="7ABC97D1" w14:textId="77777777" w:rsidTr="00DC13DF">
        <w:trPr>
          <w:trHeight w:val="945"/>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35D36E4E" w14:textId="77777777" w:rsidR="00E27303" w:rsidRPr="0065716A" w:rsidRDefault="00E27303" w:rsidP="00DC13DF">
            <w:pPr>
              <w:rPr>
                <w:rFonts w:ascii="Calibri" w:hAnsi="Calibri"/>
                <w:i/>
                <w:color w:val="000000"/>
              </w:rPr>
            </w:pPr>
            <w:r w:rsidRPr="0065716A">
              <w:rPr>
                <w:rFonts w:ascii="Calibri" w:hAnsi="Calibri"/>
                <w:i/>
                <w:color w:val="000000"/>
              </w:rPr>
              <w:t>Fecha de revisión y versión:</w:t>
            </w:r>
          </w:p>
        </w:tc>
        <w:tc>
          <w:tcPr>
            <w:tcW w:w="7455" w:type="dxa"/>
            <w:tcBorders>
              <w:top w:val="single" w:sz="6" w:space="0" w:color="000000"/>
              <w:left w:val="single" w:sz="6" w:space="0" w:color="000000"/>
              <w:bottom w:val="single" w:sz="6" w:space="0" w:color="000000"/>
              <w:right w:val="single" w:sz="6" w:space="0" w:color="000000"/>
            </w:tcBorders>
          </w:tcPr>
          <w:p w14:paraId="0B3B6B33" w14:textId="77777777" w:rsidR="00E27303" w:rsidRPr="0065716A" w:rsidRDefault="00E27303" w:rsidP="00DC13DF">
            <w:pPr>
              <w:rPr>
                <w:rFonts w:ascii="Calibri" w:hAnsi="Calibri"/>
                <w:i/>
              </w:rPr>
            </w:pPr>
            <w:r w:rsidRPr="0065716A">
              <w:rPr>
                <w:rFonts w:ascii="Calibri" w:hAnsi="Calibri"/>
                <w:i/>
                <w:lang w:val="en-US"/>
              </w:rPr>
              <w:t>12/12/2021</w:t>
            </w:r>
          </w:p>
          <w:p w14:paraId="018C343C" w14:textId="77777777" w:rsidR="00E27303" w:rsidRPr="0065716A" w:rsidRDefault="00E27303" w:rsidP="00DC13DF">
            <w:pPr>
              <w:rPr>
                <w:rFonts w:ascii="Calibri" w:hAnsi="Calibri"/>
                <w:i/>
              </w:rPr>
            </w:pPr>
            <w:r w:rsidRPr="0065716A">
              <w:rPr>
                <w:rFonts w:ascii="Calibri" w:hAnsi="Calibri"/>
                <w:i/>
                <w:lang w:val="en-US"/>
              </w:rPr>
              <w:t>Versión1.0</w:t>
            </w:r>
          </w:p>
        </w:tc>
      </w:tr>
      <w:tr w:rsidR="00E27303" w14:paraId="530A28F2" w14:textId="77777777" w:rsidTr="00DC13DF">
        <w:trPr>
          <w:trHeight w:val="36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30192BB5" w14:textId="77777777" w:rsidR="00E27303" w:rsidRPr="0065716A" w:rsidRDefault="00E27303" w:rsidP="00DC13DF">
            <w:pPr>
              <w:rPr>
                <w:rFonts w:ascii="Calibri" w:hAnsi="Calibri"/>
                <w:i/>
                <w:color w:val="000000"/>
              </w:rPr>
            </w:pPr>
            <w:proofErr w:type="spellStart"/>
            <w:r w:rsidRPr="0065716A">
              <w:rPr>
                <w:rFonts w:ascii="Calibri" w:hAnsi="Calibri"/>
                <w:i/>
                <w:color w:val="000000"/>
                <w:lang w:val="en-US"/>
              </w:rPr>
              <w:t>Prioridad</w:t>
            </w:r>
            <w:proofErr w:type="spellEnd"/>
            <w:r w:rsidRPr="0065716A">
              <w:rPr>
                <w:rFonts w:ascii="Calibri" w:hAnsi="Calibri"/>
                <w:i/>
                <w:color w:val="000000"/>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50AE8AA8" w14:textId="77777777" w:rsidR="00E27303" w:rsidRPr="0065716A" w:rsidRDefault="00E27303" w:rsidP="00DC13DF">
            <w:pPr>
              <w:rPr>
                <w:rFonts w:ascii="Calibri" w:hAnsi="Calibri"/>
                <w:i/>
              </w:rPr>
            </w:pPr>
            <w:r w:rsidRPr="0065716A">
              <w:rPr>
                <w:rFonts w:ascii="Calibri" w:hAnsi="Calibri"/>
                <w:i/>
                <w:lang w:val="en-US"/>
              </w:rPr>
              <w:t xml:space="preserve">Alta </w:t>
            </w:r>
          </w:p>
        </w:tc>
      </w:tr>
    </w:tbl>
    <w:p w14:paraId="47D1A48E" w14:textId="77777777" w:rsidR="00E27303" w:rsidRPr="0065716A" w:rsidRDefault="00E27303" w:rsidP="00E27303">
      <w:pPr>
        <w:jc w:val="center"/>
        <w:rPr>
          <w:rFonts w:ascii="Calibri" w:hAnsi="Calibri"/>
          <w:i/>
          <w:color w:val="FF0000"/>
        </w:rPr>
      </w:pPr>
      <w:r w:rsidRPr="0065716A">
        <w:rPr>
          <w:rFonts w:ascii="Calibri" w:hAnsi="Calibri"/>
          <w:i/>
          <w:color w:val="FF0000"/>
        </w:rPr>
        <w:t xml:space="preserve"> </w:t>
      </w:r>
    </w:p>
    <w:tbl>
      <w:tblPr>
        <w:tblW w:w="0" w:type="auto"/>
        <w:jc w:val="center"/>
        <w:tblLayout w:type="fixed"/>
        <w:tblLook w:val="0600" w:firstRow="0" w:lastRow="0" w:firstColumn="0" w:lastColumn="0" w:noHBand="1" w:noVBand="1"/>
      </w:tblPr>
      <w:tblGrid>
        <w:gridCol w:w="1605"/>
        <w:gridCol w:w="7455"/>
      </w:tblGrid>
      <w:tr w:rsidR="00E27303" w14:paraId="7C123D1F" w14:textId="77777777" w:rsidTr="00DC13DF">
        <w:trPr>
          <w:trHeight w:val="36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50A2B0DB" w14:textId="77777777" w:rsidR="00E27303" w:rsidRPr="0065716A" w:rsidRDefault="00E27303" w:rsidP="00DC13DF">
            <w:pPr>
              <w:rPr>
                <w:rFonts w:ascii="Calibri" w:hAnsi="Calibri"/>
                <w:i/>
              </w:rPr>
            </w:pPr>
            <w:proofErr w:type="spellStart"/>
            <w:r w:rsidRPr="0065716A">
              <w:rPr>
                <w:rFonts w:ascii="Calibri" w:hAnsi="Calibri"/>
                <w:i/>
                <w:lang w:val="en-US"/>
              </w:rPr>
              <w:t>Número</w:t>
            </w:r>
            <w:proofErr w:type="spellEnd"/>
            <w:r w:rsidRPr="0065716A">
              <w:rPr>
                <w:rFonts w:ascii="Calibri" w:hAnsi="Calibri"/>
                <w:i/>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0C679029" w14:textId="77777777" w:rsidR="00E27303" w:rsidRPr="0065716A" w:rsidRDefault="00E27303" w:rsidP="00DC13DF">
            <w:pPr>
              <w:rPr>
                <w:rFonts w:ascii="Calibri" w:hAnsi="Calibri"/>
                <w:i/>
              </w:rPr>
            </w:pPr>
            <w:r w:rsidRPr="0065716A">
              <w:rPr>
                <w:rFonts w:ascii="Calibri" w:hAnsi="Calibri"/>
                <w:b/>
                <w:i/>
                <w:lang w:val="en-US"/>
              </w:rPr>
              <w:t>RN-6</w:t>
            </w:r>
          </w:p>
        </w:tc>
      </w:tr>
      <w:tr w:rsidR="00E27303" w14:paraId="3DF4E57E" w14:textId="77777777" w:rsidTr="00DC13DF">
        <w:trPr>
          <w:trHeight w:val="39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62BFD25C" w14:textId="77777777" w:rsidR="00E27303" w:rsidRPr="0065716A" w:rsidRDefault="00E27303" w:rsidP="00DC13DF">
            <w:pPr>
              <w:rPr>
                <w:rFonts w:ascii="Calibri" w:hAnsi="Calibri"/>
                <w:i/>
                <w:color w:val="000000"/>
              </w:rPr>
            </w:pPr>
            <w:proofErr w:type="spellStart"/>
            <w:r w:rsidRPr="0065716A">
              <w:rPr>
                <w:rFonts w:ascii="Calibri" w:hAnsi="Calibri"/>
                <w:i/>
                <w:color w:val="000000"/>
                <w:lang w:val="en-US"/>
              </w:rPr>
              <w:t>Título</w:t>
            </w:r>
            <w:proofErr w:type="spellEnd"/>
            <w:r w:rsidRPr="0065716A">
              <w:rPr>
                <w:rFonts w:ascii="Calibri" w:hAnsi="Calibri"/>
                <w:i/>
                <w:color w:val="000000"/>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73F5F640" w14:textId="77777777" w:rsidR="00E27303" w:rsidRPr="0065716A" w:rsidRDefault="00E27303" w:rsidP="00DC13DF">
            <w:pPr>
              <w:rPr>
                <w:rFonts w:ascii="Calibri" w:hAnsi="Calibri"/>
                <w:i/>
              </w:rPr>
            </w:pPr>
            <w:proofErr w:type="spellStart"/>
            <w:r w:rsidRPr="0065716A">
              <w:rPr>
                <w:rFonts w:ascii="Calibri" w:hAnsi="Calibri"/>
                <w:i/>
                <w:lang w:val="en-US"/>
              </w:rPr>
              <w:t>Privacidad</w:t>
            </w:r>
            <w:proofErr w:type="spellEnd"/>
            <w:r w:rsidRPr="0065716A">
              <w:rPr>
                <w:rFonts w:ascii="Calibri" w:hAnsi="Calibri"/>
                <w:i/>
                <w:lang w:val="en-US"/>
              </w:rPr>
              <w:t xml:space="preserve"> de </w:t>
            </w:r>
            <w:proofErr w:type="spellStart"/>
            <w:r w:rsidRPr="0065716A">
              <w:rPr>
                <w:rFonts w:ascii="Calibri" w:hAnsi="Calibri"/>
                <w:i/>
                <w:lang w:val="en-US"/>
              </w:rPr>
              <w:t>datos</w:t>
            </w:r>
            <w:proofErr w:type="spellEnd"/>
          </w:p>
        </w:tc>
      </w:tr>
      <w:tr w:rsidR="00E27303" w14:paraId="4862BF9C" w14:textId="77777777" w:rsidTr="00DC13DF">
        <w:trPr>
          <w:trHeight w:val="27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7714F081" w14:textId="77777777" w:rsidR="00E27303" w:rsidRPr="0065716A" w:rsidRDefault="00E27303" w:rsidP="00DC13DF">
            <w:pPr>
              <w:rPr>
                <w:rFonts w:ascii="Calibri" w:hAnsi="Calibri"/>
                <w:i/>
                <w:color w:val="000000"/>
              </w:rPr>
            </w:pPr>
            <w:proofErr w:type="spellStart"/>
            <w:r w:rsidRPr="0065716A">
              <w:rPr>
                <w:rFonts w:ascii="Calibri" w:hAnsi="Calibri"/>
                <w:i/>
                <w:color w:val="000000"/>
                <w:lang w:val="en-US"/>
              </w:rPr>
              <w:t>Texto</w:t>
            </w:r>
            <w:proofErr w:type="spellEnd"/>
            <w:r w:rsidRPr="0065716A">
              <w:rPr>
                <w:rFonts w:ascii="Calibri" w:hAnsi="Calibri"/>
                <w:i/>
                <w:color w:val="000000"/>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795B8DFB" w14:textId="77777777" w:rsidR="00E27303" w:rsidRPr="0065716A" w:rsidRDefault="00E27303" w:rsidP="00DC13DF">
            <w:pPr>
              <w:rPr>
                <w:rFonts w:ascii="Calibri" w:hAnsi="Calibri"/>
                <w:i/>
              </w:rPr>
            </w:pPr>
            <w:r w:rsidRPr="0065716A">
              <w:rPr>
                <w:rFonts w:ascii="Calibri" w:hAnsi="Calibri"/>
                <w:i/>
              </w:rPr>
              <w:t>El sistema clasificara que datos se va a poder compartir a terceros.</w:t>
            </w:r>
          </w:p>
        </w:tc>
      </w:tr>
      <w:tr w:rsidR="00E27303" w14:paraId="52D8EFC8" w14:textId="77777777" w:rsidTr="00DC13DF">
        <w:trPr>
          <w:trHeight w:val="18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0F5D8D08" w14:textId="77777777" w:rsidR="00E27303" w:rsidRPr="0065716A" w:rsidRDefault="00E27303" w:rsidP="00DC13DF">
            <w:pPr>
              <w:rPr>
                <w:rFonts w:ascii="Calibri" w:hAnsi="Calibri"/>
                <w:i/>
                <w:color w:val="000000"/>
              </w:rPr>
            </w:pPr>
            <w:r w:rsidRPr="0065716A">
              <w:rPr>
                <w:rFonts w:ascii="Calibri" w:hAnsi="Calibri"/>
                <w:i/>
                <w:color w:val="000000"/>
                <w:lang w:val="en-US"/>
              </w:rPr>
              <w:t>Tipo:</w:t>
            </w:r>
          </w:p>
        </w:tc>
        <w:tc>
          <w:tcPr>
            <w:tcW w:w="7455" w:type="dxa"/>
            <w:tcBorders>
              <w:top w:val="single" w:sz="6" w:space="0" w:color="000000"/>
              <w:left w:val="single" w:sz="6" w:space="0" w:color="000000"/>
              <w:bottom w:val="single" w:sz="6" w:space="0" w:color="000000"/>
              <w:right w:val="single" w:sz="6" w:space="0" w:color="000000"/>
            </w:tcBorders>
          </w:tcPr>
          <w:p w14:paraId="12F818B7" w14:textId="77777777" w:rsidR="00E27303" w:rsidRPr="0065716A" w:rsidRDefault="00E27303" w:rsidP="00DC13DF">
            <w:pPr>
              <w:rPr>
                <w:rFonts w:ascii="Calibri" w:hAnsi="Calibri"/>
                <w:i/>
              </w:rPr>
            </w:pPr>
            <w:proofErr w:type="spellStart"/>
            <w:r w:rsidRPr="0065716A">
              <w:rPr>
                <w:rFonts w:ascii="Calibri" w:hAnsi="Calibri"/>
                <w:i/>
                <w:lang w:val="en-US"/>
              </w:rPr>
              <w:t>Legistlativo</w:t>
            </w:r>
            <w:proofErr w:type="spellEnd"/>
          </w:p>
        </w:tc>
      </w:tr>
      <w:tr w:rsidR="00E27303" w14:paraId="70DB7BDD" w14:textId="77777777" w:rsidTr="00DC13DF">
        <w:trPr>
          <w:trHeight w:val="67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6773BA8C" w14:textId="77777777" w:rsidR="00E27303" w:rsidRPr="0065716A" w:rsidRDefault="00E27303" w:rsidP="00DC13DF">
            <w:pPr>
              <w:rPr>
                <w:rFonts w:ascii="Calibri" w:hAnsi="Calibri"/>
                <w:i/>
                <w:color w:val="000000"/>
              </w:rPr>
            </w:pPr>
            <w:r w:rsidRPr="0065716A">
              <w:rPr>
                <w:rFonts w:ascii="Calibri" w:hAnsi="Calibri"/>
                <w:i/>
                <w:color w:val="000000"/>
              </w:rPr>
              <w:t>Detalles de requisitos y restricciones:</w:t>
            </w:r>
          </w:p>
        </w:tc>
        <w:tc>
          <w:tcPr>
            <w:tcW w:w="7455" w:type="dxa"/>
            <w:tcBorders>
              <w:top w:val="single" w:sz="6" w:space="0" w:color="000000"/>
              <w:left w:val="single" w:sz="6" w:space="0" w:color="000000"/>
              <w:bottom w:val="single" w:sz="6" w:space="0" w:color="000000"/>
              <w:right w:val="single" w:sz="6" w:space="0" w:color="000000"/>
            </w:tcBorders>
          </w:tcPr>
          <w:p w14:paraId="5DC88677" w14:textId="77777777" w:rsidR="00E27303" w:rsidRPr="0065716A" w:rsidRDefault="00E27303" w:rsidP="00DC13DF">
            <w:pPr>
              <w:rPr>
                <w:rFonts w:ascii="Calibri" w:hAnsi="Calibri"/>
                <w:i/>
              </w:rPr>
            </w:pPr>
            <w:r w:rsidRPr="0065716A">
              <w:rPr>
                <w:rFonts w:ascii="Calibri" w:hAnsi="Calibri"/>
                <w:i/>
              </w:rPr>
              <w:t xml:space="preserve">La privacidad de datos del sistema se va a regir según el </w:t>
            </w:r>
            <w:r>
              <w:rPr>
                <w:rFonts w:ascii="Calibri" w:hAnsi="Calibri"/>
                <w:i/>
              </w:rPr>
              <w:t xml:space="preserve">Registro Oficial Suplemento N°459 del 26 de mayo del 2021 que se refiere a la Ley Orgánica de Protección de Datos, esto garantizará a nuestros clientes garantizar el derecho a la protección de datos personales.  </w:t>
            </w:r>
          </w:p>
        </w:tc>
      </w:tr>
      <w:tr w:rsidR="00E27303" w14:paraId="739DB6F0" w14:textId="77777777" w:rsidTr="00DC13DF">
        <w:trPr>
          <w:trHeight w:val="945"/>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2F2BB80F" w14:textId="77777777" w:rsidR="00E27303" w:rsidRPr="0065716A" w:rsidRDefault="00E27303" w:rsidP="00DC13DF">
            <w:pPr>
              <w:rPr>
                <w:rFonts w:ascii="Calibri" w:hAnsi="Calibri"/>
                <w:i/>
                <w:color w:val="000000"/>
              </w:rPr>
            </w:pPr>
            <w:r w:rsidRPr="0065716A">
              <w:rPr>
                <w:rFonts w:ascii="Calibri" w:hAnsi="Calibri"/>
                <w:i/>
                <w:color w:val="000000"/>
              </w:rPr>
              <w:t>Fecha de revisión y versión:</w:t>
            </w:r>
          </w:p>
        </w:tc>
        <w:tc>
          <w:tcPr>
            <w:tcW w:w="7455" w:type="dxa"/>
            <w:tcBorders>
              <w:top w:val="single" w:sz="6" w:space="0" w:color="000000"/>
              <w:left w:val="single" w:sz="6" w:space="0" w:color="000000"/>
              <w:bottom w:val="single" w:sz="6" w:space="0" w:color="000000"/>
              <w:right w:val="single" w:sz="6" w:space="0" w:color="000000"/>
            </w:tcBorders>
          </w:tcPr>
          <w:p w14:paraId="3B40EB25" w14:textId="77777777" w:rsidR="00E27303" w:rsidRPr="0065716A" w:rsidRDefault="00E27303" w:rsidP="00DC13DF">
            <w:pPr>
              <w:rPr>
                <w:rFonts w:ascii="Calibri" w:hAnsi="Calibri"/>
                <w:i/>
              </w:rPr>
            </w:pPr>
            <w:r>
              <w:rPr>
                <w:rFonts w:ascii="Calibri" w:hAnsi="Calibri"/>
                <w:i/>
                <w:lang w:val="en-US"/>
              </w:rPr>
              <w:t>22</w:t>
            </w:r>
            <w:r w:rsidRPr="0065716A">
              <w:rPr>
                <w:rFonts w:ascii="Calibri" w:hAnsi="Calibri"/>
                <w:i/>
                <w:lang w:val="en-US"/>
              </w:rPr>
              <w:t>/</w:t>
            </w:r>
            <w:r>
              <w:rPr>
                <w:rFonts w:ascii="Calibri" w:hAnsi="Calibri"/>
                <w:i/>
                <w:lang w:val="en-US"/>
              </w:rPr>
              <w:t>01</w:t>
            </w:r>
            <w:r w:rsidRPr="0065716A">
              <w:rPr>
                <w:rFonts w:ascii="Calibri" w:hAnsi="Calibri"/>
                <w:i/>
                <w:lang w:val="en-US"/>
              </w:rPr>
              <w:t>/202</w:t>
            </w:r>
            <w:r>
              <w:rPr>
                <w:rFonts w:ascii="Calibri" w:hAnsi="Calibri"/>
                <w:i/>
                <w:lang w:val="en-US"/>
              </w:rPr>
              <w:t>2</w:t>
            </w:r>
          </w:p>
          <w:p w14:paraId="4489C029" w14:textId="77777777" w:rsidR="00E27303" w:rsidRPr="0065716A" w:rsidRDefault="00E27303" w:rsidP="00DC13DF">
            <w:pPr>
              <w:rPr>
                <w:rFonts w:ascii="Calibri" w:hAnsi="Calibri"/>
                <w:i/>
              </w:rPr>
            </w:pPr>
            <w:r w:rsidRPr="0065716A">
              <w:rPr>
                <w:rFonts w:ascii="Calibri" w:hAnsi="Calibri"/>
                <w:i/>
                <w:lang w:val="en-US"/>
              </w:rPr>
              <w:t>Versión1.</w:t>
            </w:r>
            <w:r>
              <w:rPr>
                <w:rFonts w:ascii="Calibri" w:hAnsi="Calibri"/>
                <w:i/>
                <w:lang w:val="en-US"/>
              </w:rPr>
              <w:t>3</w:t>
            </w:r>
          </w:p>
        </w:tc>
      </w:tr>
      <w:tr w:rsidR="00E27303" w14:paraId="033DFFEE" w14:textId="77777777" w:rsidTr="00DC13DF">
        <w:trPr>
          <w:trHeight w:val="36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0480116C" w14:textId="77777777" w:rsidR="00E27303" w:rsidRPr="0065716A" w:rsidRDefault="00E27303" w:rsidP="00DC13DF">
            <w:pPr>
              <w:rPr>
                <w:rFonts w:ascii="Calibri" w:hAnsi="Calibri"/>
                <w:i/>
                <w:color w:val="000000"/>
              </w:rPr>
            </w:pPr>
            <w:proofErr w:type="spellStart"/>
            <w:r w:rsidRPr="0065716A">
              <w:rPr>
                <w:rFonts w:ascii="Calibri" w:hAnsi="Calibri"/>
                <w:i/>
                <w:color w:val="000000"/>
                <w:lang w:val="en-US"/>
              </w:rPr>
              <w:t>Prioridad</w:t>
            </w:r>
            <w:proofErr w:type="spellEnd"/>
            <w:r w:rsidRPr="0065716A">
              <w:rPr>
                <w:rFonts w:ascii="Calibri" w:hAnsi="Calibri"/>
                <w:i/>
                <w:color w:val="000000"/>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40291601" w14:textId="77777777" w:rsidR="00E27303" w:rsidRPr="0065716A" w:rsidRDefault="00E27303" w:rsidP="00DC13DF">
            <w:pPr>
              <w:rPr>
                <w:rFonts w:ascii="Calibri" w:hAnsi="Calibri"/>
                <w:i/>
              </w:rPr>
            </w:pPr>
            <w:r w:rsidRPr="0065716A">
              <w:rPr>
                <w:rFonts w:ascii="Calibri" w:hAnsi="Calibri"/>
                <w:i/>
                <w:lang w:val="en-US"/>
              </w:rPr>
              <w:t xml:space="preserve">Alta </w:t>
            </w:r>
          </w:p>
        </w:tc>
      </w:tr>
    </w:tbl>
    <w:p w14:paraId="7C8FFF96" w14:textId="77777777" w:rsidR="00E27303" w:rsidRDefault="00E27303" w:rsidP="00E27303">
      <w:pPr>
        <w:jc w:val="center"/>
        <w:rPr>
          <w:rFonts w:ascii="Calibri" w:hAnsi="Calibri"/>
          <w:i/>
          <w:color w:val="FF0000"/>
        </w:rPr>
      </w:pPr>
      <w:r w:rsidRPr="0065716A">
        <w:rPr>
          <w:rFonts w:ascii="Calibri" w:hAnsi="Calibri"/>
          <w:i/>
          <w:color w:val="FF0000"/>
        </w:rPr>
        <w:t xml:space="preserve"> </w:t>
      </w:r>
    </w:p>
    <w:p w14:paraId="3B4D0B31" w14:textId="77777777" w:rsidR="00E27303" w:rsidRPr="0065716A" w:rsidRDefault="00E27303" w:rsidP="00E27303">
      <w:pPr>
        <w:jc w:val="center"/>
        <w:rPr>
          <w:rFonts w:ascii="Calibri" w:hAnsi="Calibri"/>
          <w:i/>
          <w:color w:val="FF0000"/>
        </w:rPr>
      </w:pPr>
    </w:p>
    <w:tbl>
      <w:tblPr>
        <w:tblW w:w="0" w:type="auto"/>
        <w:jc w:val="center"/>
        <w:tblLayout w:type="fixed"/>
        <w:tblLook w:val="0600" w:firstRow="0" w:lastRow="0" w:firstColumn="0" w:lastColumn="0" w:noHBand="1" w:noVBand="1"/>
      </w:tblPr>
      <w:tblGrid>
        <w:gridCol w:w="1605"/>
        <w:gridCol w:w="7455"/>
      </w:tblGrid>
      <w:tr w:rsidR="00E27303" w14:paraId="0DADE452" w14:textId="77777777" w:rsidTr="00DC13DF">
        <w:trPr>
          <w:trHeight w:val="36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15B31E5C" w14:textId="77777777" w:rsidR="00E27303" w:rsidRPr="0065716A" w:rsidRDefault="00E27303" w:rsidP="00DC13DF">
            <w:pPr>
              <w:rPr>
                <w:rFonts w:ascii="Calibri" w:hAnsi="Calibri"/>
                <w:i/>
              </w:rPr>
            </w:pPr>
            <w:proofErr w:type="spellStart"/>
            <w:r w:rsidRPr="0065716A">
              <w:rPr>
                <w:rFonts w:ascii="Calibri" w:hAnsi="Calibri"/>
                <w:i/>
                <w:lang w:val="en-US"/>
              </w:rPr>
              <w:t>Número</w:t>
            </w:r>
            <w:proofErr w:type="spellEnd"/>
            <w:r w:rsidRPr="0065716A">
              <w:rPr>
                <w:rFonts w:ascii="Calibri" w:hAnsi="Calibri"/>
                <w:i/>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13A074CF" w14:textId="77777777" w:rsidR="00E27303" w:rsidRPr="0065716A" w:rsidRDefault="00E27303" w:rsidP="00DC13DF">
            <w:pPr>
              <w:rPr>
                <w:rFonts w:ascii="Calibri" w:hAnsi="Calibri"/>
                <w:i/>
              </w:rPr>
            </w:pPr>
            <w:r w:rsidRPr="0065716A">
              <w:rPr>
                <w:rFonts w:ascii="Calibri" w:hAnsi="Calibri"/>
                <w:b/>
                <w:i/>
                <w:lang w:val="en-US"/>
              </w:rPr>
              <w:t>RN-7</w:t>
            </w:r>
          </w:p>
        </w:tc>
      </w:tr>
      <w:tr w:rsidR="00E27303" w14:paraId="3DF8A7A9" w14:textId="77777777" w:rsidTr="00DC13DF">
        <w:trPr>
          <w:trHeight w:val="39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631CDD54" w14:textId="77777777" w:rsidR="00E27303" w:rsidRPr="0065716A" w:rsidRDefault="00E27303" w:rsidP="00DC13DF">
            <w:pPr>
              <w:rPr>
                <w:rFonts w:ascii="Calibri" w:hAnsi="Calibri"/>
                <w:i/>
                <w:color w:val="000000"/>
              </w:rPr>
            </w:pPr>
            <w:proofErr w:type="spellStart"/>
            <w:r w:rsidRPr="0065716A">
              <w:rPr>
                <w:rFonts w:ascii="Calibri" w:hAnsi="Calibri"/>
                <w:i/>
                <w:color w:val="000000"/>
                <w:lang w:val="en-US"/>
              </w:rPr>
              <w:t>Título</w:t>
            </w:r>
            <w:proofErr w:type="spellEnd"/>
            <w:r w:rsidRPr="0065716A">
              <w:rPr>
                <w:rFonts w:ascii="Calibri" w:hAnsi="Calibri"/>
                <w:i/>
                <w:color w:val="000000"/>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6563BA8D" w14:textId="77777777" w:rsidR="00E27303" w:rsidRPr="0065716A" w:rsidRDefault="00E27303" w:rsidP="00DC13DF">
            <w:pPr>
              <w:rPr>
                <w:rFonts w:ascii="Calibri" w:hAnsi="Calibri"/>
                <w:i/>
              </w:rPr>
            </w:pPr>
            <w:r w:rsidRPr="0065716A">
              <w:rPr>
                <w:rFonts w:ascii="Calibri" w:hAnsi="Calibri"/>
                <w:i/>
              </w:rPr>
              <w:t>Tiempo de respuesta al usuario</w:t>
            </w:r>
          </w:p>
        </w:tc>
      </w:tr>
      <w:tr w:rsidR="00E27303" w14:paraId="513FB4E5" w14:textId="77777777" w:rsidTr="00DC13DF">
        <w:trPr>
          <w:trHeight w:val="27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0744E294" w14:textId="77777777" w:rsidR="00E27303" w:rsidRPr="0065716A" w:rsidRDefault="00E27303" w:rsidP="00DC13DF">
            <w:pPr>
              <w:rPr>
                <w:rFonts w:ascii="Calibri" w:hAnsi="Calibri"/>
                <w:i/>
                <w:color w:val="000000"/>
              </w:rPr>
            </w:pPr>
            <w:proofErr w:type="spellStart"/>
            <w:r w:rsidRPr="0065716A">
              <w:rPr>
                <w:rFonts w:ascii="Calibri" w:hAnsi="Calibri"/>
                <w:i/>
                <w:color w:val="000000"/>
                <w:lang w:val="en-US"/>
              </w:rPr>
              <w:t>Texto</w:t>
            </w:r>
            <w:proofErr w:type="spellEnd"/>
            <w:r w:rsidRPr="0065716A">
              <w:rPr>
                <w:rFonts w:ascii="Calibri" w:hAnsi="Calibri"/>
                <w:i/>
                <w:color w:val="000000"/>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78B4F59E" w14:textId="77777777" w:rsidR="00E27303" w:rsidRPr="0065716A" w:rsidRDefault="00E27303" w:rsidP="00DC13DF">
            <w:pPr>
              <w:rPr>
                <w:rFonts w:ascii="Calibri" w:hAnsi="Calibri"/>
                <w:i/>
              </w:rPr>
            </w:pPr>
            <w:r w:rsidRPr="0065716A">
              <w:rPr>
                <w:rFonts w:ascii="Calibri" w:hAnsi="Calibri"/>
                <w:i/>
              </w:rPr>
              <w:t>El sistema debe tener un tiempo de respuesta al usuario menor a 7 segundos.</w:t>
            </w:r>
          </w:p>
        </w:tc>
      </w:tr>
      <w:tr w:rsidR="00E27303" w14:paraId="5112AF88" w14:textId="77777777" w:rsidTr="00DC13DF">
        <w:trPr>
          <w:trHeight w:val="18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140B90D5" w14:textId="77777777" w:rsidR="00E27303" w:rsidRPr="0065716A" w:rsidRDefault="00E27303" w:rsidP="00DC13DF">
            <w:pPr>
              <w:rPr>
                <w:rFonts w:ascii="Calibri" w:hAnsi="Calibri"/>
                <w:i/>
                <w:color w:val="000000"/>
              </w:rPr>
            </w:pPr>
            <w:r w:rsidRPr="0065716A">
              <w:rPr>
                <w:rFonts w:ascii="Calibri" w:hAnsi="Calibri"/>
                <w:i/>
                <w:color w:val="000000"/>
                <w:lang w:val="en-US"/>
              </w:rPr>
              <w:t>Tipo:</w:t>
            </w:r>
          </w:p>
        </w:tc>
        <w:tc>
          <w:tcPr>
            <w:tcW w:w="7455" w:type="dxa"/>
            <w:tcBorders>
              <w:top w:val="single" w:sz="6" w:space="0" w:color="000000"/>
              <w:left w:val="single" w:sz="6" w:space="0" w:color="000000"/>
              <w:bottom w:val="single" w:sz="6" w:space="0" w:color="000000"/>
              <w:right w:val="single" w:sz="6" w:space="0" w:color="000000"/>
            </w:tcBorders>
          </w:tcPr>
          <w:p w14:paraId="1ABFF47A" w14:textId="77777777" w:rsidR="00E27303" w:rsidRPr="0065716A" w:rsidRDefault="00E27303" w:rsidP="00DC13DF">
            <w:pPr>
              <w:rPr>
                <w:rFonts w:ascii="Calibri" w:hAnsi="Calibri"/>
                <w:i/>
              </w:rPr>
            </w:pPr>
            <w:proofErr w:type="spellStart"/>
            <w:r w:rsidRPr="0065716A">
              <w:rPr>
                <w:rFonts w:ascii="Calibri" w:hAnsi="Calibri"/>
                <w:i/>
                <w:lang w:val="en-US"/>
              </w:rPr>
              <w:t>Rapidez</w:t>
            </w:r>
            <w:proofErr w:type="spellEnd"/>
          </w:p>
        </w:tc>
      </w:tr>
      <w:tr w:rsidR="00E27303" w14:paraId="3E4483BC" w14:textId="77777777" w:rsidTr="00DC13DF">
        <w:trPr>
          <w:trHeight w:val="935"/>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54E4CB9F" w14:textId="77777777" w:rsidR="00E27303" w:rsidRDefault="00E27303" w:rsidP="00DC13DF">
            <w:pPr>
              <w:rPr>
                <w:rFonts w:ascii="Calibri" w:hAnsi="Calibri"/>
                <w:i/>
                <w:color w:val="000000"/>
              </w:rPr>
            </w:pPr>
          </w:p>
          <w:p w14:paraId="68647D15" w14:textId="77777777" w:rsidR="00E27303" w:rsidRPr="0065716A" w:rsidRDefault="00E27303" w:rsidP="00DC13DF">
            <w:pPr>
              <w:rPr>
                <w:rFonts w:ascii="Calibri" w:hAnsi="Calibri"/>
                <w:i/>
                <w:color w:val="000000"/>
              </w:rPr>
            </w:pPr>
            <w:r w:rsidRPr="0065716A">
              <w:rPr>
                <w:rFonts w:ascii="Calibri" w:hAnsi="Calibri"/>
                <w:i/>
                <w:color w:val="000000"/>
              </w:rPr>
              <w:t>Detalles de requisitos y restricciones:</w:t>
            </w:r>
          </w:p>
        </w:tc>
        <w:tc>
          <w:tcPr>
            <w:tcW w:w="7455" w:type="dxa"/>
            <w:tcBorders>
              <w:top w:val="single" w:sz="6" w:space="0" w:color="000000"/>
              <w:left w:val="single" w:sz="6" w:space="0" w:color="000000"/>
              <w:bottom w:val="single" w:sz="6" w:space="0" w:color="000000"/>
              <w:right w:val="single" w:sz="6" w:space="0" w:color="000000"/>
            </w:tcBorders>
          </w:tcPr>
          <w:p w14:paraId="721F852A" w14:textId="77777777" w:rsidR="00E27303" w:rsidRPr="0065716A" w:rsidRDefault="00E27303" w:rsidP="00DC13DF">
            <w:pPr>
              <w:rPr>
                <w:rFonts w:ascii="Calibri" w:hAnsi="Calibri"/>
                <w:i/>
              </w:rPr>
            </w:pPr>
            <w:r w:rsidRPr="0065716A">
              <w:rPr>
                <w:rFonts w:ascii="Calibri" w:hAnsi="Calibri"/>
                <w:i/>
              </w:rPr>
              <w:t>El funcionamiento y transacciones del sistema debe tener un tiempo de respuesta menor a 7 segundos, si dentro de los 7 segundos no recibe una respuesta del sistema se procederá a mostrar un mensaje de error.</w:t>
            </w:r>
            <w:r>
              <w:rPr>
                <w:rFonts w:ascii="Calibri" w:hAnsi="Calibri"/>
                <w:i/>
              </w:rPr>
              <w:t xml:space="preserve"> Para lograr esto vamos a instalar una herramienta de cacheado en los servidores y esto beneficiará en la velocidad de carga del sistema. </w:t>
            </w:r>
          </w:p>
        </w:tc>
      </w:tr>
      <w:tr w:rsidR="00E27303" w14:paraId="63023577" w14:textId="77777777" w:rsidTr="00DC13DF">
        <w:trPr>
          <w:trHeight w:val="945"/>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657E974A" w14:textId="77777777" w:rsidR="00E27303" w:rsidRPr="0065716A" w:rsidRDefault="00E27303" w:rsidP="00DC13DF">
            <w:pPr>
              <w:rPr>
                <w:rFonts w:ascii="Calibri" w:hAnsi="Calibri"/>
                <w:i/>
                <w:color w:val="000000"/>
              </w:rPr>
            </w:pPr>
            <w:r w:rsidRPr="0065716A">
              <w:rPr>
                <w:rFonts w:ascii="Calibri" w:hAnsi="Calibri"/>
                <w:i/>
                <w:color w:val="000000"/>
              </w:rPr>
              <w:t>Fecha de revisión y versión:</w:t>
            </w:r>
          </w:p>
        </w:tc>
        <w:tc>
          <w:tcPr>
            <w:tcW w:w="7455" w:type="dxa"/>
            <w:tcBorders>
              <w:top w:val="single" w:sz="6" w:space="0" w:color="000000"/>
              <w:left w:val="single" w:sz="6" w:space="0" w:color="000000"/>
              <w:bottom w:val="single" w:sz="6" w:space="0" w:color="000000"/>
              <w:right w:val="single" w:sz="6" w:space="0" w:color="000000"/>
            </w:tcBorders>
          </w:tcPr>
          <w:p w14:paraId="447EE379" w14:textId="77777777" w:rsidR="00E27303" w:rsidRPr="0065716A" w:rsidRDefault="00E27303" w:rsidP="00DC13DF">
            <w:pPr>
              <w:rPr>
                <w:rFonts w:ascii="Calibri" w:hAnsi="Calibri"/>
                <w:i/>
              </w:rPr>
            </w:pPr>
            <w:r>
              <w:rPr>
                <w:rFonts w:ascii="Calibri" w:hAnsi="Calibri"/>
                <w:i/>
                <w:lang w:val="en-US"/>
              </w:rPr>
              <w:t>20</w:t>
            </w:r>
            <w:r w:rsidRPr="0065716A">
              <w:rPr>
                <w:rFonts w:ascii="Calibri" w:hAnsi="Calibri"/>
                <w:i/>
                <w:lang w:val="en-US"/>
              </w:rPr>
              <w:t>/</w:t>
            </w:r>
            <w:r>
              <w:rPr>
                <w:rFonts w:ascii="Calibri" w:hAnsi="Calibri"/>
                <w:i/>
                <w:lang w:val="en-US"/>
              </w:rPr>
              <w:t>01</w:t>
            </w:r>
            <w:r w:rsidRPr="0065716A">
              <w:rPr>
                <w:rFonts w:ascii="Calibri" w:hAnsi="Calibri"/>
                <w:i/>
                <w:lang w:val="en-US"/>
              </w:rPr>
              <w:t>/202</w:t>
            </w:r>
            <w:r>
              <w:rPr>
                <w:rFonts w:ascii="Calibri" w:hAnsi="Calibri"/>
                <w:i/>
                <w:lang w:val="en-US"/>
              </w:rPr>
              <w:t>2</w:t>
            </w:r>
          </w:p>
          <w:p w14:paraId="52E980E2" w14:textId="77777777" w:rsidR="00E27303" w:rsidRPr="0065716A" w:rsidRDefault="00E27303" w:rsidP="00DC13DF">
            <w:pPr>
              <w:rPr>
                <w:rFonts w:ascii="Calibri" w:hAnsi="Calibri"/>
                <w:i/>
              </w:rPr>
            </w:pPr>
            <w:r w:rsidRPr="0065716A">
              <w:rPr>
                <w:rFonts w:ascii="Calibri" w:hAnsi="Calibri"/>
                <w:i/>
                <w:lang w:val="en-US"/>
              </w:rPr>
              <w:t>Versión1.</w:t>
            </w:r>
            <w:r>
              <w:rPr>
                <w:rFonts w:ascii="Calibri" w:hAnsi="Calibri"/>
                <w:i/>
                <w:lang w:val="en-US"/>
              </w:rPr>
              <w:t>1</w:t>
            </w:r>
          </w:p>
        </w:tc>
      </w:tr>
      <w:tr w:rsidR="00E27303" w14:paraId="7BB9449D" w14:textId="77777777" w:rsidTr="00DC13DF">
        <w:trPr>
          <w:trHeight w:val="36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66CA0E7D" w14:textId="77777777" w:rsidR="00E27303" w:rsidRPr="0065716A" w:rsidRDefault="00E27303" w:rsidP="00DC13DF">
            <w:pPr>
              <w:rPr>
                <w:rFonts w:ascii="Calibri" w:hAnsi="Calibri"/>
                <w:i/>
                <w:color w:val="000000"/>
              </w:rPr>
            </w:pPr>
            <w:proofErr w:type="spellStart"/>
            <w:r w:rsidRPr="0065716A">
              <w:rPr>
                <w:rFonts w:ascii="Calibri" w:hAnsi="Calibri"/>
                <w:i/>
                <w:color w:val="000000"/>
                <w:lang w:val="en-US"/>
              </w:rPr>
              <w:t>Prioridad</w:t>
            </w:r>
            <w:proofErr w:type="spellEnd"/>
            <w:r w:rsidRPr="0065716A">
              <w:rPr>
                <w:rFonts w:ascii="Calibri" w:hAnsi="Calibri"/>
                <w:i/>
                <w:color w:val="000000"/>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709ABFB4" w14:textId="77777777" w:rsidR="00E27303" w:rsidRPr="0065716A" w:rsidRDefault="00E27303" w:rsidP="00DC13DF">
            <w:pPr>
              <w:rPr>
                <w:rFonts w:ascii="Calibri" w:hAnsi="Calibri"/>
                <w:i/>
              </w:rPr>
            </w:pPr>
            <w:r w:rsidRPr="0065716A">
              <w:rPr>
                <w:rFonts w:ascii="Calibri" w:hAnsi="Calibri"/>
                <w:i/>
                <w:lang w:val="en-US"/>
              </w:rPr>
              <w:t>Alta</w:t>
            </w:r>
          </w:p>
        </w:tc>
      </w:tr>
    </w:tbl>
    <w:p w14:paraId="0D8A2E5A" w14:textId="77777777" w:rsidR="00E27303" w:rsidRPr="0065716A" w:rsidRDefault="00E27303" w:rsidP="00E27303">
      <w:pPr>
        <w:ind w:left="708"/>
        <w:jc w:val="center"/>
        <w:rPr>
          <w:rFonts w:ascii="Calibri" w:hAnsi="Calibri"/>
          <w:i/>
          <w:color w:val="0000FF"/>
        </w:rPr>
      </w:pPr>
    </w:p>
    <w:tbl>
      <w:tblPr>
        <w:tblW w:w="0" w:type="auto"/>
        <w:jc w:val="center"/>
        <w:tblLayout w:type="fixed"/>
        <w:tblLook w:val="0600" w:firstRow="0" w:lastRow="0" w:firstColumn="0" w:lastColumn="0" w:noHBand="1" w:noVBand="1"/>
      </w:tblPr>
      <w:tblGrid>
        <w:gridCol w:w="1605"/>
        <w:gridCol w:w="7455"/>
      </w:tblGrid>
      <w:tr w:rsidR="00E27303" w14:paraId="7E6F92CE" w14:textId="77777777" w:rsidTr="00DC13DF">
        <w:trPr>
          <w:trHeight w:val="36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0920FB28" w14:textId="77777777" w:rsidR="00E27303" w:rsidRPr="0065716A" w:rsidRDefault="00E27303" w:rsidP="00DC13DF">
            <w:pPr>
              <w:rPr>
                <w:rFonts w:ascii="Calibri" w:hAnsi="Calibri"/>
                <w:i/>
              </w:rPr>
            </w:pPr>
            <w:proofErr w:type="spellStart"/>
            <w:r w:rsidRPr="0065716A">
              <w:rPr>
                <w:rFonts w:ascii="Calibri" w:hAnsi="Calibri"/>
                <w:i/>
                <w:lang w:val="en-US"/>
              </w:rPr>
              <w:t>Número</w:t>
            </w:r>
            <w:proofErr w:type="spellEnd"/>
            <w:r w:rsidRPr="0065716A">
              <w:rPr>
                <w:rFonts w:ascii="Calibri" w:hAnsi="Calibri"/>
                <w:i/>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514FD372" w14:textId="77777777" w:rsidR="00E27303" w:rsidRPr="0065716A" w:rsidRDefault="00E27303" w:rsidP="00DC13DF">
            <w:pPr>
              <w:rPr>
                <w:rFonts w:ascii="Calibri" w:hAnsi="Calibri"/>
                <w:i/>
              </w:rPr>
            </w:pPr>
            <w:r w:rsidRPr="0065716A">
              <w:rPr>
                <w:rFonts w:ascii="Calibri" w:hAnsi="Calibri"/>
                <w:b/>
                <w:i/>
                <w:lang w:val="en-US"/>
              </w:rPr>
              <w:t>RN-8</w:t>
            </w:r>
          </w:p>
        </w:tc>
      </w:tr>
      <w:tr w:rsidR="00E27303" w14:paraId="479A898B" w14:textId="77777777" w:rsidTr="00DC13DF">
        <w:trPr>
          <w:trHeight w:val="39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195FD33D" w14:textId="77777777" w:rsidR="00E27303" w:rsidRPr="0065716A" w:rsidRDefault="00E27303" w:rsidP="00DC13DF">
            <w:pPr>
              <w:rPr>
                <w:rFonts w:ascii="Calibri" w:hAnsi="Calibri"/>
                <w:i/>
                <w:color w:val="000000"/>
              </w:rPr>
            </w:pPr>
            <w:proofErr w:type="spellStart"/>
            <w:r w:rsidRPr="0065716A">
              <w:rPr>
                <w:rFonts w:ascii="Calibri" w:hAnsi="Calibri"/>
                <w:i/>
                <w:color w:val="000000"/>
                <w:lang w:val="en-US"/>
              </w:rPr>
              <w:t>Título</w:t>
            </w:r>
            <w:proofErr w:type="spellEnd"/>
            <w:r w:rsidRPr="0065716A">
              <w:rPr>
                <w:rFonts w:ascii="Calibri" w:hAnsi="Calibri"/>
                <w:i/>
                <w:color w:val="000000"/>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0C377BF1" w14:textId="77777777" w:rsidR="00E27303" w:rsidRPr="0065716A" w:rsidRDefault="00E27303" w:rsidP="00DC13DF">
            <w:pPr>
              <w:rPr>
                <w:rFonts w:ascii="Calibri" w:hAnsi="Calibri"/>
                <w:i/>
              </w:rPr>
            </w:pPr>
            <w:r w:rsidRPr="0065716A">
              <w:rPr>
                <w:rFonts w:ascii="Calibri" w:hAnsi="Calibri"/>
                <w:i/>
              </w:rPr>
              <w:t>Probabilidad de fallos</w:t>
            </w:r>
          </w:p>
        </w:tc>
      </w:tr>
      <w:tr w:rsidR="00E27303" w14:paraId="6CD7FD7C" w14:textId="77777777" w:rsidTr="00DC13DF">
        <w:trPr>
          <w:trHeight w:val="27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0E9B6DCB" w14:textId="77777777" w:rsidR="00E27303" w:rsidRPr="0065716A" w:rsidRDefault="00E27303" w:rsidP="00DC13DF">
            <w:pPr>
              <w:rPr>
                <w:rFonts w:ascii="Calibri" w:hAnsi="Calibri"/>
                <w:i/>
                <w:color w:val="000000"/>
              </w:rPr>
            </w:pPr>
            <w:proofErr w:type="spellStart"/>
            <w:r w:rsidRPr="0065716A">
              <w:rPr>
                <w:rFonts w:ascii="Calibri" w:hAnsi="Calibri"/>
                <w:i/>
                <w:color w:val="000000"/>
                <w:lang w:val="en-US"/>
              </w:rPr>
              <w:t>Texto</w:t>
            </w:r>
            <w:proofErr w:type="spellEnd"/>
            <w:r w:rsidRPr="0065716A">
              <w:rPr>
                <w:rFonts w:ascii="Calibri" w:hAnsi="Calibri"/>
                <w:i/>
                <w:color w:val="000000"/>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7BCFC57B" w14:textId="77777777" w:rsidR="00E27303" w:rsidRPr="0065716A" w:rsidRDefault="00E27303" w:rsidP="00DC13DF">
            <w:pPr>
              <w:rPr>
                <w:rFonts w:ascii="Calibri" w:hAnsi="Calibri"/>
                <w:i/>
              </w:rPr>
            </w:pPr>
            <w:r w:rsidRPr="0065716A">
              <w:rPr>
                <w:rFonts w:ascii="Calibri" w:hAnsi="Calibri"/>
                <w:i/>
              </w:rPr>
              <w:t>La probabilidad media de una falla peligroso en el sistema es de 2%</w:t>
            </w:r>
          </w:p>
        </w:tc>
      </w:tr>
      <w:tr w:rsidR="00E27303" w14:paraId="4726D64E" w14:textId="77777777" w:rsidTr="00DC13DF">
        <w:trPr>
          <w:trHeight w:val="18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35247D5A" w14:textId="77777777" w:rsidR="00E27303" w:rsidRPr="0065716A" w:rsidRDefault="00E27303" w:rsidP="00DC13DF">
            <w:pPr>
              <w:rPr>
                <w:rFonts w:ascii="Calibri" w:hAnsi="Calibri"/>
                <w:i/>
                <w:color w:val="000000"/>
              </w:rPr>
            </w:pPr>
            <w:r w:rsidRPr="0065716A">
              <w:rPr>
                <w:rFonts w:ascii="Calibri" w:hAnsi="Calibri"/>
                <w:i/>
                <w:color w:val="000000"/>
                <w:lang w:val="en-US"/>
              </w:rPr>
              <w:t>Tipo:</w:t>
            </w:r>
          </w:p>
        </w:tc>
        <w:tc>
          <w:tcPr>
            <w:tcW w:w="7455" w:type="dxa"/>
            <w:tcBorders>
              <w:top w:val="single" w:sz="6" w:space="0" w:color="000000"/>
              <w:left w:val="single" w:sz="6" w:space="0" w:color="000000"/>
              <w:bottom w:val="single" w:sz="6" w:space="0" w:color="000000"/>
              <w:right w:val="single" w:sz="6" w:space="0" w:color="000000"/>
            </w:tcBorders>
          </w:tcPr>
          <w:p w14:paraId="53E9B08C" w14:textId="77777777" w:rsidR="00E27303" w:rsidRPr="0065716A" w:rsidRDefault="00E27303" w:rsidP="00DC13DF">
            <w:pPr>
              <w:rPr>
                <w:rFonts w:ascii="Calibri" w:hAnsi="Calibri"/>
                <w:i/>
              </w:rPr>
            </w:pPr>
            <w:proofErr w:type="spellStart"/>
            <w:r w:rsidRPr="0065716A">
              <w:rPr>
                <w:rFonts w:ascii="Calibri" w:hAnsi="Calibri"/>
                <w:i/>
                <w:lang w:val="en-US"/>
              </w:rPr>
              <w:t>Fiabilidad</w:t>
            </w:r>
            <w:proofErr w:type="spellEnd"/>
          </w:p>
        </w:tc>
      </w:tr>
      <w:tr w:rsidR="00E27303" w14:paraId="0E318AC0" w14:textId="77777777" w:rsidTr="00DC13DF">
        <w:trPr>
          <w:trHeight w:val="779"/>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37F85A4F" w14:textId="77777777" w:rsidR="00E27303" w:rsidRPr="0065716A" w:rsidRDefault="00E27303" w:rsidP="00DC13DF">
            <w:pPr>
              <w:rPr>
                <w:rFonts w:ascii="Calibri" w:hAnsi="Calibri"/>
                <w:i/>
                <w:color w:val="000000"/>
              </w:rPr>
            </w:pPr>
            <w:r w:rsidRPr="0065716A">
              <w:rPr>
                <w:rFonts w:ascii="Calibri" w:hAnsi="Calibri"/>
                <w:i/>
                <w:color w:val="000000"/>
              </w:rPr>
              <w:t>Detalles de requisitos y restricciones:</w:t>
            </w:r>
          </w:p>
        </w:tc>
        <w:tc>
          <w:tcPr>
            <w:tcW w:w="7455" w:type="dxa"/>
            <w:tcBorders>
              <w:top w:val="single" w:sz="6" w:space="0" w:color="000000"/>
              <w:left w:val="single" w:sz="6" w:space="0" w:color="000000"/>
              <w:bottom w:val="single" w:sz="6" w:space="0" w:color="000000"/>
              <w:right w:val="single" w:sz="6" w:space="0" w:color="000000"/>
            </w:tcBorders>
          </w:tcPr>
          <w:p w14:paraId="4DAD58B9" w14:textId="77777777" w:rsidR="00E27303" w:rsidRPr="0065716A" w:rsidRDefault="00E27303" w:rsidP="00DC13DF">
            <w:pPr>
              <w:rPr>
                <w:rFonts w:ascii="Calibri" w:hAnsi="Calibri"/>
                <w:i/>
              </w:rPr>
            </w:pPr>
            <w:r w:rsidRPr="0065716A">
              <w:rPr>
                <w:rFonts w:ascii="Calibri" w:hAnsi="Calibri"/>
                <w:i/>
              </w:rPr>
              <w:t>Mediante los requisitos de integridad de seguridad del hardware se asegura que el sistema va a tener un 2% de una falla peligrosa que afecte directamente a los clientes.</w:t>
            </w:r>
          </w:p>
        </w:tc>
      </w:tr>
      <w:tr w:rsidR="00E27303" w14:paraId="12B54A06" w14:textId="77777777" w:rsidTr="00DC13DF">
        <w:trPr>
          <w:trHeight w:val="945"/>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1DA49D8D" w14:textId="77777777" w:rsidR="00E27303" w:rsidRPr="0065716A" w:rsidRDefault="00E27303" w:rsidP="00DC13DF">
            <w:pPr>
              <w:rPr>
                <w:rFonts w:ascii="Calibri" w:hAnsi="Calibri"/>
                <w:i/>
                <w:color w:val="000000"/>
              </w:rPr>
            </w:pPr>
            <w:r w:rsidRPr="0065716A">
              <w:rPr>
                <w:rFonts w:ascii="Calibri" w:hAnsi="Calibri"/>
                <w:i/>
                <w:color w:val="000000"/>
              </w:rPr>
              <w:t>Fecha de revisión y versión:</w:t>
            </w:r>
          </w:p>
        </w:tc>
        <w:tc>
          <w:tcPr>
            <w:tcW w:w="7455" w:type="dxa"/>
            <w:tcBorders>
              <w:top w:val="single" w:sz="6" w:space="0" w:color="000000"/>
              <w:left w:val="single" w:sz="6" w:space="0" w:color="000000"/>
              <w:bottom w:val="single" w:sz="6" w:space="0" w:color="000000"/>
              <w:right w:val="single" w:sz="6" w:space="0" w:color="000000"/>
            </w:tcBorders>
          </w:tcPr>
          <w:p w14:paraId="4F3CEDBC" w14:textId="77777777" w:rsidR="00E27303" w:rsidRPr="0065716A" w:rsidRDefault="00E27303" w:rsidP="00DC13DF">
            <w:pPr>
              <w:rPr>
                <w:rFonts w:ascii="Calibri" w:hAnsi="Calibri"/>
                <w:i/>
              </w:rPr>
            </w:pPr>
            <w:r w:rsidRPr="0065716A">
              <w:rPr>
                <w:rFonts w:ascii="Calibri" w:hAnsi="Calibri"/>
                <w:i/>
                <w:lang w:val="en-US"/>
              </w:rPr>
              <w:t>12/12/2021</w:t>
            </w:r>
          </w:p>
          <w:p w14:paraId="6F791205" w14:textId="77777777" w:rsidR="00E27303" w:rsidRPr="0065716A" w:rsidRDefault="00E27303" w:rsidP="00DC13DF">
            <w:pPr>
              <w:rPr>
                <w:rFonts w:ascii="Calibri" w:hAnsi="Calibri"/>
                <w:i/>
              </w:rPr>
            </w:pPr>
            <w:r w:rsidRPr="0065716A">
              <w:rPr>
                <w:rFonts w:ascii="Calibri" w:hAnsi="Calibri"/>
                <w:i/>
                <w:lang w:val="en-US"/>
              </w:rPr>
              <w:t>Versión1.0</w:t>
            </w:r>
          </w:p>
        </w:tc>
      </w:tr>
      <w:tr w:rsidR="00E27303" w14:paraId="01F0FF98" w14:textId="77777777" w:rsidTr="00DC13DF">
        <w:trPr>
          <w:trHeight w:val="36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4FE57390" w14:textId="77777777" w:rsidR="00E27303" w:rsidRPr="0065716A" w:rsidRDefault="00E27303" w:rsidP="00DC13DF">
            <w:pPr>
              <w:rPr>
                <w:rFonts w:ascii="Calibri" w:hAnsi="Calibri"/>
                <w:i/>
                <w:color w:val="000000"/>
              </w:rPr>
            </w:pPr>
            <w:proofErr w:type="spellStart"/>
            <w:r w:rsidRPr="0065716A">
              <w:rPr>
                <w:rFonts w:ascii="Calibri" w:hAnsi="Calibri"/>
                <w:i/>
                <w:color w:val="000000"/>
                <w:lang w:val="en-US"/>
              </w:rPr>
              <w:t>Prioridad</w:t>
            </w:r>
            <w:proofErr w:type="spellEnd"/>
            <w:r w:rsidRPr="0065716A">
              <w:rPr>
                <w:rFonts w:ascii="Calibri" w:hAnsi="Calibri"/>
                <w:i/>
                <w:color w:val="000000"/>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308F3BAC" w14:textId="77777777" w:rsidR="00E27303" w:rsidRPr="0065716A" w:rsidRDefault="00E27303" w:rsidP="00DC13DF">
            <w:pPr>
              <w:rPr>
                <w:rFonts w:ascii="Calibri" w:hAnsi="Calibri"/>
                <w:i/>
              </w:rPr>
            </w:pPr>
            <w:r w:rsidRPr="0065716A">
              <w:rPr>
                <w:rFonts w:ascii="Calibri" w:hAnsi="Calibri"/>
                <w:i/>
                <w:lang w:val="en-US"/>
              </w:rPr>
              <w:t>Alta</w:t>
            </w:r>
          </w:p>
        </w:tc>
      </w:tr>
    </w:tbl>
    <w:p w14:paraId="158A0FFC" w14:textId="77777777" w:rsidR="00E27303" w:rsidRPr="0065716A" w:rsidRDefault="00E27303" w:rsidP="00E27303">
      <w:pPr>
        <w:ind w:left="708"/>
        <w:jc w:val="center"/>
        <w:rPr>
          <w:rFonts w:ascii="Calibri" w:hAnsi="Calibri"/>
          <w:i/>
          <w:color w:val="0000FF"/>
        </w:rPr>
      </w:pPr>
    </w:p>
    <w:tbl>
      <w:tblPr>
        <w:tblW w:w="0" w:type="auto"/>
        <w:jc w:val="center"/>
        <w:tblLayout w:type="fixed"/>
        <w:tblLook w:val="0600" w:firstRow="0" w:lastRow="0" w:firstColumn="0" w:lastColumn="0" w:noHBand="1" w:noVBand="1"/>
      </w:tblPr>
      <w:tblGrid>
        <w:gridCol w:w="1605"/>
        <w:gridCol w:w="7455"/>
      </w:tblGrid>
      <w:tr w:rsidR="00E27303" w14:paraId="22AE0358" w14:textId="77777777" w:rsidTr="00DC13DF">
        <w:trPr>
          <w:trHeight w:val="36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6C93FF01" w14:textId="77777777" w:rsidR="00E27303" w:rsidRPr="0065716A" w:rsidRDefault="00E27303" w:rsidP="00DC13DF">
            <w:pPr>
              <w:rPr>
                <w:rFonts w:ascii="Calibri" w:hAnsi="Calibri"/>
                <w:i/>
              </w:rPr>
            </w:pPr>
            <w:proofErr w:type="spellStart"/>
            <w:r w:rsidRPr="0065716A">
              <w:rPr>
                <w:rFonts w:ascii="Calibri" w:hAnsi="Calibri"/>
                <w:i/>
                <w:lang w:val="en-US"/>
              </w:rPr>
              <w:t>Número</w:t>
            </w:r>
            <w:proofErr w:type="spellEnd"/>
            <w:r w:rsidRPr="0065716A">
              <w:rPr>
                <w:rFonts w:ascii="Calibri" w:hAnsi="Calibri"/>
                <w:i/>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04AAACA6" w14:textId="77777777" w:rsidR="00E27303" w:rsidRPr="0065716A" w:rsidRDefault="00E27303" w:rsidP="00DC13DF">
            <w:pPr>
              <w:rPr>
                <w:rFonts w:ascii="Calibri" w:hAnsi="Calibri"/>
                <w:i/>
              </w:rPr>
            </w:pPr>
            <w:r w:rsidRPr="0065716A">
              <w:rPr>
                <w:rFonts w:ascii="Calibri" w:hAnsi="Calibri"/>
                <w:b/>
                <w:i/>
                <w:lang w:val="en-US"/>
              </w:rPr>
              <w:t>RN-9</w:t>
            </w:r>
          </w:p>
        </w:tc>
      </w:tr>
      <w:tr w:rsidR="00E27303" w14:paraId="3E43C8D9" w14:textId="77777777" w:rsidTr="00DC13DF">
        <w:trPr>
          <w:trHeight w:val="315"/>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08C312CD" w14:textId="77777777" w:rsidR="00E27303" w:rsidRPr="0065716A" w:rsidRDefault="00E27303" w:rsidP="00DC13DF">
            <w:pPr>
              <w:rPr>
                <w:rFonts w:ascii="Calibri" w:hAnsi="Calibri"/>
                <w:i/>
                <w:color w:val="000000"/>
              </w:rPr>
            </w:pPr>
            <w:proofErr w:type="spellStart"/>
            <w:r w:rsidRPr="0065716A">
              <w:rPr>
                <w:rFonts w:ascii="Calibri" w:hAnsi="Calibri"/>
                <w:i/>
                <w:color w:val="000000"/>
                <w:lang w:val="en-US"/>
              </w:rPr>
              <w:t>Título</w:t>
            </w:r>
            <w:proofErr w:type="spellEnd"/>
            <w:r w:rsidRPr="0065716A">
              <w:rPr>
                <w:rFonts w:ascii="Calibri" w:hAnsi="Calibri"/>
                <w:i/>
                <w:color w:val="000000"/>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3EB4EF0E" w14:textId="77777777" w:rsidR="00E27303" w:rsidRPr="0065716A" w:rsidRDefault="00E27303" w:rsidP="00DC13DF">
            <w:pPr>
              <w:rPr>
                <w:rFonts w:ascii="Calibri" w:hAnsi="Calibri"/>
                <w:i/>
              </w:rPr>
            </w:pPr>
            <w:proofErr w:type="spellStart"/>
            <w:r w:rsidRPr="0065716A">
              <w:rPr>
                <w:rFonts w:ascii="Calibri" w:hAnsi="Calibri"/>
                <w:i/>
                <w:lang w:val="en-US"/>
              </w:rPr>
              <w:t>Lenguaje</w:t>
            </w:r>
            <w:proofErr w:type="spellEnd"/>
            <w:r w:rsidRPr="0065716A">
              <w:rPr>
                <w:rFonts w:ascii="Calibri" w:hAnsi="Calibri"/>
                <w:i/>
                <w:lang w:val="en-US"/>
              </w:rPr>
              <w:t xml:space="preserve"> de </w:t>
            </w:r>
            <w:proofErr w:type="spellStart"/>
            <w:r w:rsidRPr="0065716A">
              <w:rPr>
                <w:rFonts w:ascii="Calibri" w:hAnsi="Calibri"/>
                <w:i/>
                <w:lang w:val="en-US"/>
              </w:rPr>
              <w:t>programación</w:t>
            </w:r>
            <w:proofErr w:type="spellEnd"/>
          </w:p>
        </w:tc>
      </w:tr>
      <w:tr w:rsidR="00E27303" w14:paraId="3F187923" w14:textId="77777777" w:rsidTr="00DC13DF">
        <w:trPr>
          <w:trHeight w:val="27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497D01BA" w14:textId="77777777" w:rsidR="00E27303" w:rsidRPr="0065716A" w:rsidRDefault="00E27303" w:rsidP="00DC13DF">
            <w:pPr>
              <w:rPr>
                <w:rFonts w:ascii="Calibri" w:hAnsi="Calibri"/>
                <w:i/>
                <w:color w:val="000000"/>
              </w:rPr>
            </w:pPr>
            <w:proofErr w:type="spellStart"/>
            <w:r w:rsidRPr="0065716A">
              <w:rPr>
                <w:rFonts w:ascii="Calibri" w:hAnsi="Calibri"/>
                <w:i/>
                <w:color w:val="000000"/>
                <w:lang w:val="en-US"/>
              </w:rPr>
              <w:t>Texto</w:t>
            </w:r>
            <w:proofErr w:type="spellEnd"/>
            <w:r w:rsidRPr="0065716A">
              <w:rPr>
                <w:rFonts w:ascii="Calibri" w:hAnsi="Calibri"/>
                <w:i/>
                <w:color w:val="000000"/>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5BB80EB1" w14:textId="77777777" w:rsidR="00E27303" w:rsidRPr="0065716A" w:rsidRDefault="00E27303" w:rsidP="00DC13DF">
            <w:pPr>
              <w:rPr>
                <w:rFonts w:ascii="Calibri" w:hAnsi="Calibri"/>
                <w:i/>
              </w:rPr>
            </w:pPr>
            <w:r w:rsidRPr="0065716A">
              <w:rPr>
                <w:rFonts w:ascii="Calibri" w:hAnsi="Calibri"/>
                <w:i/>
              </w:rPr>
              <w:t xml:space="preserve">El sistema se va a desarrollar con </w:t>
            </w:r>
          </w:p>
        </w:tc>
      </w:tr>
      <w:tr w:rsidR="00E27303" w14:paraId="418C326A" w14:textId="77777777" w:rsidTr="00DC13DF">
        <w:trPr>
          <w:trHeight w:val="18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28EC0F94" w14:textId="77777777" w:rsidR="00E27303" w:rsidRPr="0065716A" w:rsidRDefault="00E27303" w:rsidP="00DC13DF">
            <w:pPr>
              <w:rPr>
                <w:rFonts w:ascii="Calibri" w:hAnsi="Calibri"/>
                <w:i/>
                <w:color w:val="000000"/>
              </w:rPr>
            </w:pPr>
            <w:r w:rsidRPr="0065716A">
              <w:rPr>
                <w:rFonts w:ascii="Calibri" w:hAnsi="Calibri"/>
                <w:i/>
                <w:color w:val="000000"/>
                <w:lang w:val="en-US"/>
              </w:rPr>
              <w:t>Tipo:</w:t>
            </w:r>
          </w:p>
        </w:tc>
        <w:tc>
          <w:tcPr>
            <w:tcW w:w="7455" w:type="dxa"/>
            <w:tcBorders>
              <w:top w:val="single" w:sz="6" w:space="0" w:color="000000"/>
              <w:left w:val="single" w:sz="6" w:space="0" w:color="000000"/>
              <w:bottom w:val="single" w:sz="6" w:space="0" w:color="000000"/>
              <w:right w:val="single" w:sz="6" w:space="0" w:color="000000"/>
            </w:tcBorders>
          </w:tcPr>
          <w:p w14:paraId="031E6EC5" w14:textId="77777777" w:rsidR="00E27303" w:rsidRPr="0065716A" w:rsidRDefault="00E27303" w:rsidP="00DC13DF">
            <w:pPr>
              <w:rPr>
                <w:rFonts w:ascii="Calibri" w:hAnsi="Calibri"/>
                <w:i/>
              </w:rPr>
            </w:pPr>
            <w:proofErr w:type="spellStart"/>
            <w:r w:rsidRPr="0065716A">
              <w:rPr>
                <w:rFonts w:ascii="Calibri" w:hAnsi="Calibri"/>
                <w:i/>
                <w:lang w:val="en-US"/>
              </w:rPr>
              <w:t>Implementación</w:t>
            </w:r>
            <w:proofErr w:type="spellEnd"/>
          </w:p>
        </w:tc>
      </w:tr>
      <w:tr w:rsidR="00E27303" w14:paraId="71A7873A" w14:textId="77777777" w:rsidTr="00DC13DF">
        <w:trPr>
          <w:trHeight w:val="1305"/>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3A76E4DA" w14:textId="77777777" w:rsidR="00E27303" w:rsidRPr="0065716A" w:rsidRDefault="00E27303" w:rsidP="00DC13DF">
            <w:pPr>
              <w:rPr>
                <w:rFonts w:ascii="Calibri" w:hAnsi="Calibri"/>
                <w:i/>
                <w:color w:val="000000"/>
              </w:rPr>
            </w:pPr>
            <w:r w:rsidRPr="0065716A">
              <w:rPr>
                <w:rFonts w:ascii="Calibri" w:hAnsi="Calibri"/>
                <w:i/>
                <w:color w:val="000000"/>
              </w:rPr>
              <w:t>Detalles de requisitos y restricciones:</w:t>
            </w:r>
          </w:p>
        </w:tc>
        <w:tc>
          <w:tcPr>
            <w:tcW w:w="7455" w:type="dxa"/>
            <w:tcBorders>
              <w:top w:val="single" w:sz="6" w:space="0" w:color="000000"/>
              <w:left w:val="single" w:sz="6" w:space="0" w:color="000000"/>
              <w:bottom w:val="single" w:sz="6" w:space="0" w:color="000000"/>
              <w:right w:val="single" w:sz="6" w:space="0" w:color="000000"/>
            </w:tcBorders>
          </w:tcPr>
          <w:p w14:paraId="7E364F97" w14:textId="77777777" w:rsidR="00E27303" w:rsidRPr="0065716A" w:rsidRDefault="00E27303" w:rsidP="00DC13DF">
            <w:pPr>
              <w:rPr>
                <w:rFonts w:ascii="Calibri" w:hAnsi="Calibri"/>
                <w:i/>
              </w:rPr>
            </w:pPr>
            <w:r w:rsidRPr="0065716A">
              <w:rPr>
                <w:rFonts w:ascii="Calibri" w:hAnsi="Calibri"/>
                <w:i/>
              </w:rPr>
              <w:t>Los lenguajes de programación que se va a usar para el desarrollo del sistema son los siguientes:</w:t>
            </w:r>
          </w:p>
          <w:p w14:paraId="0498503E" w14:textId="77777777" w:rsidR="00E27303" w:rsidRPr="0065716A" w:rsidRDefault="00E27303" w:rsidP="00DC13DF">
            <w:pPr>
              <w:pStyle w:val="Prrafodelista"/>
              <w:numPr>
                <w:ilvl w:val="0"/>
                <w:numId w:val="32"/>
              </w:numPr>
              <w:rPr>
                <w:rFonts w:ascii="Calibri" w:hAnsi="Calibri"/>
                <w:i/>
              </w:rPr>
            </w:pPr>
            <w:r w:rsidRPr="0065716A">
              <w:rPr>
                <w:rFonts w:ascii="Calibri" w:hAnsi="Calibri"/>
                <w:i/>
                <w:lang w:val="es-EC"/>
              </w:rPr>
              <w:t>Java</w:t>
            </w:r>
          </w:p>
          <w:p w14:paraId="624AFBB7" w14:textId="77777777" w:rsidR="00E27303" w:rsidRPr="0065716A" w:rsidRDefault="00E27303" w:rsidP="00DC13DF">
            <w:pPr>
              <w:pStyle w:val="Prrafodelista"/>
              <w:numPr>
                <w:ilvl w:val="0"/>
                <w:numId w:val="32"/>
              </w:numPr>
              <w:rPr>
                <w:rFonts w:ascii="Calibri" w:hAnsi="Calibri"/>
                <w:i/>
              </w:rPr>
            </w:pPr>
            <w:r w:rsidRPr="0065716A">
              <w:rPr>
                <w:rFonts w:ascii="Calibri" w:hAnsi="Calibri"/>
                <w:i/>
                <w:lang w:val="es-EC"/>
              </w:rPr>
              <w:t>C++</w:t>
            </w:r>
          </w:p>
        </w:tc>
      </w:tr>
      <w:tr w:rsidR="00E27303" w14:paraId="6BEE8FB9" w14:textId="77777777" w:rsidTr="00DC13DF">
        <w:trPr>
          <w:trHeight w:val="945"/>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42FB9D8D" w14:textId="77777777" w:rsidR="00E27303" w:rsidRPr="0065716A" w:rsidRDefault="00E27303" w:rsidP="00DC13DF">
            <w:pPr>
              <w:rPr>
                <w:rFonts w:ascii="Calibri" w:hAnsi="Calibri"/>
                <w:i/>
                <w:color w:val="000000"/>
              </w:rPr>
            </w:pPr>
            <w:r w:rsidRPr="0065716A">
              <w:rPr>
                <w:rFonts w:ascii="Calibri" w:hAnsi="Calibri"/>
                <w:i/>
                <w:color w:val="000000"/>
              </w:rPr>
              <w:t>Fecha de revisión y versión:</w:t>
            </w:r>
          </w:p>
        </w:tc>
        <w:tc>
          <w:tcPr>
            <w:tcW w:w="7455" w:type="dxa"/>
            <w:tcBorders>
              <w:top w:val="single" w:sz="6" w:space="0" w:color="000000"/>
              <w:left w:val="single" w:sz="6" w:space="0" w:color="000000"/>
              <w:bottom w:val="single" w:sz="6" w:space="0" w:color="000000"/>
              <w:right w:val="single" w:sz="6" w:space="0" w:color="000000"/>
            </w:tcBorders>
          </w:tcPr>
          <w:p w14:paraId="49D81033" w14:textId="77777777" w:rsidR="00E27303" w:rsidRPr="0065716A" w:rsidRDefault="00E27303" w:rsidP="00DC13DF">
            <w:pPr>
              <w:rPr>
                <w:rFonts w:ascii="Calibri" w:hAnsi="Calibri"/>
                <w:i/>
              </w:rPr>
            </w:pPr>
            <w:r w:rsidRPr="0065716A">
              <w:rPr>
                <w:rFonts w:ascii="Calibri" w:hAnsi="Calibri"/>
                <w:i/>
                <w:lang w:val="en-US"/>
              </w:rPr>
              <w:t>12/12/2021</w:t>
            </w:r>
          </w:p>
          <w:p w14:paraId="00F2568A" w14:textId="77777777" w:rsidR="00E27303" w:rsidRPr="0065716A" w:rsidRDefault="00E27303" w:rsidP="00DC13DF">
            <w:pPr>
              <w:rPr>
                <w:rFonts w:ascii="Calibri" w:hAnsi="Calibri"/>
                <w:i/>
              </w:rPr>
            </w:pPr>
            <w:r w:rsidRPr="0065716A">
              <w:rPr>
                <w:rFonts w:ascii="Calibri" w:hAnsi="Calibri"/>
                <w:i/>
                <w:lang w:val="en-US"/>
              </w:rPr>
              <w:t>Versión1.0</w:t>
            </w:r>
          </w:p>
        </w:tc>
      </w:tr>
      <w:tr w:rsidR="00E27303" w14:paraId="02A47AC0" w14:textId="77777777" w:rsidTr="00DC13DF">
        <w:trPr>
          <w:trHeight w:val="36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3A0C90C3" w14:textId="77777777" w:rsidR="00E27303" w:rsidRPr="0065716A" w:rsidRDefault="00E27303" w:rsidP="00DC13DF">
            <w:pPr>
              <w:rPr>
                <w:rFonts w:ascii="Calibri" w:hAnsi="Calibri"/>
                <w:i/>
                <w:color w:val="000000"/>
              </w:rPr>
            </w:pPr>
            <w:proofErr w:type="spellStart"/>
            <w:r w:rsidRPr="0065716A">
              <w:rPr>
                <w:rFonts w:ascii="Calibri" w:hAnsi="Calibri"/>
                <w:i/>
                <w:color w:val="000000"/>
                <w:lang w:val="en-US"/>
              </w:rPr>
              <w:t>Prioridad</w:t>
            </w:r>
            <w:proofErr w:type="spellEnd"/>
            <w:r w:rsidRPr="0065716A">
              <w:rPr>
                <w:rFonts w:ascii="Calibri" w:hAnsi="Calibri"/>
                <w:i/>
                <w:color w:val="000000"/>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0F1A6514" w14:textId="77777777" w:rsidR="00E27303" w:rsidRPr="0065716A" w:rsidRDefault="00E27303" w:rsidP="00DC13DF">
            <w:pPr>
              <w:rPr>
                <w:rFonts w:ascii="Calibri" w:hAnsi="Calibri"/>
                <w:i/>
              </w:rPr>
            </w:pPr>
            <w:r w:rsidRPr="0065716A">
              <w:rPr>
                <w:rFonts w:ascii="Calibri" w:hAnsi="Calibri"/>
                <w:i/>
                <w:lang w:val="en-US"/>
              </w:rPr>
              <w:t>Alta</w:t>
            </w:r>
          </w:p>
        </w:tc>
      </w:tr>
    </w:tbl>
    <w:p w14:paraId="7B05B9FD" w14:textId="77777777" w:rsidR="00E27303" w:rsidRDefault="00E27303" w:rsidP="00E27303">
      <w:pPr>
        <w:ind w:left="708"/>
        <w:jc w:val="center"/>
        <w:rPr>
          <w:rFonts w:ascii="Calibri" w:hAnsi="Calibri"/>
          <w:i/>
          <w:color w:val="0000FF"/>
        </w:rPr>
      </w:pPr>
    </w:p>
    <w:p w14:paraId="25BD1F7E" w14:textId="77777777" w:rsidR="00E27303" w:rsidRDefault="00E27303" w:rsidP="00E27303">
      <w:pPr>
        <w:ind w:left="708"/>
        <w:jc w:val="center"/>
        <w:rPr>
          <w:rFonts w:ascii="Calibri" w:hAnsi="Calibri"/>
          <w:i/>
          <w:color w:val="0000FF"/>
        </w:rPr>
      </w:pPr>
    </w:p>
    <w:p w14:paraId="636DE3A3" w14:textId="77777777" w:rsidR="00E27303" w:rsidRDefault="00E27303" w:rsidP="00E27303">
      <w:pPr>
        <w:ind w:left="708"/>
        <w:jc w:val="center"/>
        <w:rPr>
          <w:rFonts w:ascii="Calibri" w:hAnsi="Calibri"/>
          <w:i/>
          <w:color w:val="0000FF"/>
        </w:rPr>
      </w:pPr>
    </w:p>
    <w:p w14:paraId="09C2CD45" w14:textId="77777777" w:rsidR="00E27303" w:rsidRPr="0065716A" w:rsidRDefault="00E27303" w:rsidP="00E27303">
      <w:pPr>
        <w:ind w:left="708"/>
        <w:jc w:val="center"/>
        <w:rPr>
          <w:rFonts w:ascii="Calibri" w:hAnsi="Calibri"/>
          <w:i/>
          <w:color w:val="0000FF"/>
        </w:rPr>
      </w:pPr>
    </w:p>
    <w:tbl>
      <w:tblPr>
        <w:tblW w:w="0" w:type="auto"/>
        <w:jc w:val="center"/>
        <w:tblLayout w:type="fixed"/>
        <w:tblLook w:val="0600" w:firstRow="0" w:lastRow="0" w:firstColumn="0" w:lastColumn="0" w:noHBand="1" w:noVBand="1"/>
      </w:tblPr>
      <w:tblGrid>
        <w:gridCol w:w="1605"/>
        <w:gridCol w:w="7455"/>
      </w:tblGrid>
      <w:tr w:rsidR="00E27303" w14:paraId="16837B0A" w14:textId="77777777" w:rsidTr="00DC13DF">
        <w:trPr>
          <w:trHeight w:val="36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11497682" w14:textId="77777777" w:rsidR="00E27303" w:rsidRPr="0065716A" w:rsidRDefault="00E27303" w:rsidP="00DC13DF">
            <w:pPr>
              <w:rPr>
                <w:rFonts w:ascii="Calibri" w:hAnsi="Calibri"/>
                <w:i/>
              </w:rPr>
            </w:pPr>
            <w:proofErr w:type="spellStart"/>
            <w:r w:rsidRPr="0065716A">
              <w:rPr>
                <w:rFonts w:ascii="Calibri" w:hAnsi="Calibri"/>
                <w:i/>
                <w:lang w:val="en-US"/>
              </w:rPr>
              <w:t>Número</w:t>
            </w:r>
            <w:proofErr w:type="spellEnd"/>
            <w:r w:rsidRPr="0065716A">
              <w:rPr>
                <w:rFonts w:ascii="Calibri" w:hAnsi="Calibri"/>
                <w:i/>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4A5413AC" w14:textId="77777777" w:rsidR="00E27303" w:rsidRPr="0065716A" w:rsidRDefault="00E27303" w:rsidP="00DC13DF">
            <w:pPr>
              <w:rPr>
                <w:rFonts w:ascii="Calibri" w:hAnsi="Calibri"/>
                <w:i/>
              </w:rPr>
            </w:pPr>
            <w:r w:rsidRPr="0065716A">
              <w:rPr>
                <w:rFonts w:ascii="Calibri" w:hAnsi="Calibri"/>
                <w:b/>
                <w:i/>
                <w:lang w:val="en-US"/>
              </w:rPr>
              <w:t>RN-10</w:t>
            </w:r>
          </w:p>
        </w:tc>
      </w:tr>
      <w:tr w:rsidR="00E27303" w14:paraId="58FD56F7" w14:textId="77777777" w:rsidTr="00DC13DF">
        <w:trPr>
          <w:trHeight w:val="39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4D13E208" w14:textId="77777777" w:rsidR="00E27303" w:rsidRPr="0065716A" w:rsidRDefault="00E27303" w:rsidP="00DC13DF">
            <w:pPr>
              <w:rPr>
                <w:rFonts w:ascii="Calibri" w:hAnsi="Calibri"/>
                <w:i/>
                <w:color w:val="000000"/>
              </w:rPr>
            </w:pPr>
            <w:proofErr w:type="spellStart"/>
            <w:r w:rsidRPr="0065716A">
              <w:rPr>
                <w:rFonts w:ascii="Calibri" w:hAnsi="Calibri"/>
                <w:i/>
                <w:color w:val="000000"/>
                <w:lang w:val="en-US"/>
              </w:rPr>
              <w:t>Título</w:t>
            </w:r>
            <w:proofErr w:type="spellEnd"/>
            <w:r w:rsidRPr="0065716A">
              <w:rPr>
                <w:rFonts w:ascii="Calibri" w:hAnsi="Calibri"/>
                <w:i/>
                <w:color w:val="000000"/>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0ED33DFA" w14:textId="77777777" w:rsidR="00E27303" w:rsidRPr="0065716A" w:rsidRDefault="00E27303" w:rsidP="00DC13DF">
            <w:pPr>
              <w:rPr>
                <w:rFonts w:ascii="Calibri" w:hAnsi="Calibri"/>
                <w:i/>
              </w:rPr>
            </w:pPr>
            <w:proofErr w:type="spellStart"/>
            <w:r>
              <w:rPr>
                <w:rFonts w:ascii="Calibri" w:hAnsi="Calibri"/>
                <w:i/>
                <w:lang w:val="en-US"/>
              </w:rPr>
              <w:t>Dependibilidad</w:t>
            </w:r>
            <w:proofErr w:type="spellEnd"/>
            <w:r>
              <w:rPr>
                <w:rFonts w:ascii="Calibri" w:hAnsi="Calibri"/>
                <w:i/>
                <w:lang w:val="en-US"/>
              </w:rPr>
              <w:t xml:space="preserve"> del </w:t>
            </w:r>
            <w:proofErr w:type="spellStart"/>
            <w:r>
              <w:rPr>
                <w:rFonts w:ascii="Calibri" w:hAnsi="Calibri"/>
                <w:i/>
                <w:lang w:val="en-US"/>
              </w:rPr>
              <w:t>sistema</w:t>
            </w:r>
            <w:proofErr w:type="spellEnd"/>
          </w:p>
        </w:tc>
      </w:tr>
      <w:tr w:rsidR="00E27303" w14:paraId="55729605" w14:textId="77777777" w:rsidTr="00DC13DF">
        <w:trPr>
          <w:trHeight w:val="27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09FE35F3" w14:textId="77777777" w:rsidR="00E27303" w:rsidRPr="0065716A" w:rsidRDefault="00E27303" w:rsidP="00DC13DF">
            <w:pPr>
              <w:rPr>
                <w:rFonts w:ascii="Calibri" w:hAnsi="Calibri"/>
                <w:i/>
                <w:color w:val="000000"/>
              </w:rPr>
            </w:pPr>
            <w:proofErr w:type="spellStart"/>
            <w:r w:rsidRPr="0065716A">
              <w:rPr>
                <w:rFonts w:ascii="Calibri" w:hAnsi="Calibri"/>
                <w:i/>
                <w:color w:val="000000"/>
                <w:lang w:val="en-US"/>
              </w:rPr>
              <w:t>Texto</w:t>
            </w:r>
            <w:proofErr w:type="spellEnd"/>
            <w:r w:rsidRPr="0065716A">
              <w:rPr>
                <w:rFonts w:ascii="Calibri" w:hAnsi="Calibri"/>
                <w:i/>
                <w:color w:val="000000"/>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7868542F" w14:textId="77777777" w:rsidR="00E27303" w:rsidRPr="0065716A" w:rsidRDefault="00E27303" w:rsidP="00DC13DF">
            <w:pPr>
              <w:rPr>
                <w:rFonts w:ascii="Calibri" w:hAnsi="Calibri"/>
                <w:i/>
              </w:rPr>
            </w:pPr>
            <w:r>
              <w:rPr>
                <w:rFonts w:ascii="Calibri" w:hAnsi="Calibri"/>
                <w:i/>
              </w:rPr>
              <w:t>Se debe tener una disponibilidad para poder acceder al sistema</w:t>
            </w:r>
          </w:p>
        </w:tc>
      </w:tr>
      <w:tr w:rsidR="00E27303" w14:paraId="03F91C21" w14:textId="77777777" w:rsidTr="00DC13DF">
        <w:trPr>
          <w:trHeight w:val="18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27F21CE7" w14:textId="77777777" w:rsidR="00E27303" w:rsidRPr="0065716A" w:rsidRDefault="00E27303" w:rsidP="00DC13DF">
            <w:pPr>
              <w:rPr>
                <w:rFonts w:ascii="Calibri" w:hAnsi="Calibri"/>
                <w:i/>
                <w:color w:val="000000"/>
              </w:rPr>
            </w:pPr>
            <w:r w:rsidRPr="0065716A">
              <w:rPr>
                <w:rFonts w:ascii="Calibri" w:hAnsi="Calibri"/>
                <w:i/>
                <w:color w:val="000000"/>
                <w:lang w:val="en-US"/>
              </w:rPr>
              <w:t>Tipo:</w:t>
            </w:r>
          </w:p>
        </w:tc>
        <w:tc>
          <w:tcPr>
            <w:tcW w:w="7455" w:type="dxa"/>
            <w:tcBorders>
              <w:top w:val="single" w:sz="6" w:space="0" w:color="000000"/>
              <w:left w:val="single" w:sz="6" w:space="0" w:color="000000"/>
              <w:bottom w:val="single" w:sz="6" w:space="0" w:color="000000"/>
              <w:right w:val="single" w:sz="6" w:space="0" w:color="000000"/>
            </w:tcBorders>
          </w:tcPr>
          <w:p w14:paraId="0E4B90A7" w14:textId="77777777" w:rsidR="00E27303" w:rsidRPr="0065716A" w:rsidRDefault="00E27303" w:rsidP="00DC13DF">
            <w:pPr>
              <w:rPr>
                <w:rFonts w:ascii="Calibri" w:hAnsi="Calibri"/>
                <w:i/>
              </w:rPr>
            </w:pPr>
            <w:proofErr w:type="spellStart"/>
            <w:r>
              <w:rPr>
                <w:rFonts w:ascii="Calibri" w:hAnsi="Calibri"/>
                <w:i/>
                <w:lang w:val="en-US"/>
              </w:rPr>
              <w:t>Disponibilidad</w:t>
            </w:r>
            <w:proofErr w:type="spellEnd"/>
          </w:p>
        </w:tc>
      </w:tr>
      <w:tr w:rsidR="00E27303" w14:paraId="2A0186FD" w14:textId="77777777" w:rsidTr="00DC13DF">
        <w:trPr>
          <w:trHeight w:val="803"/>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06B8E014" w14:textId="77777777" w:rsidR="00E27303" w:rsidRPr="0065716A" w:rsidRDefault="00E27303" w:rsidP="00DC13DF">
            <w:pPr>
              <w:rPr>
                <w:rFonts w:ascii="Calibri" w:hAnsi="Calibri"/>
                <w:i/>
                <w:color w:val="000000"/>
              </w:rPr>
            </w:pPr>
            <w:r w:rsidRPr="0065716A">
              <w:rPr>
                <w:rFonts w:ascii="Calibri" w:hAnsi="Calibri"/>
                <w:i/>
                <w:color w:val="000000"/>
              </w:rPr>
              <w:t>Detalles de requisitos y restricciones:</w:t>
            </w:r>
          </w:p>
        </w:tc>
        <w:tc>
          <w:tcPr>
            <w:tcW w:w="7455" w:type="dxa"/>
            <w:tcBorders>
              <w:top w:val="single" w:sz="6" w:space="0" w:color="000000"/>
              <w:left w:val="single" w:sz="6" w:space="0" w:color="000000"/>
              <w:bottom w:val="single" w:sz="6" w:space="0" w:color="000000"/>
              <w:right w:val="single" w:sz="6" w:space="0" w:color="000000"/>
            </w:tcBorders>
          </w:tcPr>
          <w:p w14:paraId="7D791AAE" w14:textId="77777777" w:rsidR="00E27303" w:rsidRPr="0065716A" w:rsidRDefault="00E27303" w:rsidP="00DC13DF">
            <w:pPr>
              <w:pStyle w:val="Prrafodelista"/>
              <w:ind w:left="0"/>
              <w:rPr>
                <w:rFonts w:ascii="Calibri" w:hAnsi="Calibri"/>
                <w:i/>
              </w:rPr>
            </w:pPr>
            <w:r>
              <w:rPr>
                <w:rFonts w:ascii="Calibri" w:hAnsi="Calibri"/>
                <w:i/>
              </w:rPr>
              <w:t>El sistema deberá estar disponible el 99,99% de las veces en que un usuario intente acceder al mismo. Para lograr esto vamos a implementar el servidor NGINX, un servidor web que permitirá gestionar el alto tráfico que va a tener el sistema.</w:t>
            </w:r>
          </w:p>
        </w:tc>
      </w:tr>
      <w:tr w:rsidR="00E27303" w14:paraId="65B18AFC" w14:textId="77777777" w:rsidTr="00DC13DF">
        <w:trPr>
          <w:trHeight w:val="945"/>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17A46277" w14:textId="77777777" w:rsidR="00E27303" w:rsidRPr="0065716A" w:rsidRDefault="00E27303" w:rsidP="00DC13DF">
            <w:pPr>
              <w:rPr>
                <w:rFonts w:ascii="Calibri" w:hAnsi="Calibri"/>
                <w:i/>
                <w:color w:val="000000"/>
              </w:rPr>
            </w:pPr>
            <w:r w:rsidRPr="0065716A">
              <w:rPr>
                <w:rFonts w:ascii="Calibri" w:hAnsi="Calibri"/>
                <w:i/>
                <w:color w:val="000000"/>
              </w:rPr>
              <w:t>Fecha de revisión y versión:</w:t>
            </w:r>
          </w:p>
        </w:tc>
        <w:tc>
          <w:tcPr>
            <w:tcW w:w="7455" w:type="dxa"/>
            <w:tcBorders>
              <w:top w:val="single" w:sz="6" w:space="0" w:color="000000"/>
              <w:left w:val="single" w:sz="6" w:space="0" w:color="000000"/>
              <w:bottom w:val="single" w:sz="6" w:space="0" w:color="000000"/>
              <w:right w:val="single" w:sz="6" w:space="0" w:color="000000"/>
            </w:tcBorders>
          </w:tcPr>
          <w:p w14:paraId="18623ECF" w14:textId="77777777" w:rsidR="00E27303" w:rsidRPr="0065716A" w:rsidRDefault="00E27303" w:rsidP="00DC13DF">
            <w:pPr>
              <w:rPr>
                <w:rFonts w:ascii="Calibri" w:hAnsi="Calibri"/>
                <w:i/>
              </w:rPr>
            </w:pPr>
            <w:r>
              <w:rPr>
                <w:rFonts w:ascii="Calibri" w:hAnsi="Calibri"/>
                <w:i/>
                <w:lang w:val="en-US"/>
              </w:rPr>
              <w:t>22</w:t>
            </w:r>
            <w:r w:rsidRPr="0065716A">
              <w:rPr>
                <w:rFonts w:ascii="Calibri" w:hAnsi="Calibri"/>
                <w:i/>
                <w:lang w:val="en-US"/>
              </w:rPr>
              <w:t>/</w:t>
            </w:r>
            <w:r>
              <w:rPr>
                <w:rFonts w:ascii="Calibri" w:hAnsi="Calibri"/>
                <w:i/>
                <w:lang w:val="en-US"/>
              </w:rPr>
              <w:t>01</w:t>
            </w:r>
            <w:r w:rsidRPr="0065716A">
              <w:rPr>
                <w:rFonts w:ascii="Calibri" w:hAnsi="Calibri"/>
                <w:i/>
                <w:lang w:val="en-US"/>
              </w:rPr>
              <w:t>/202</w:t>
            </w:r>
            <w:r>
              <w:rPr>
                <w:rFonts w:ascii="Calibri" w:hAnsi="Calibri"/>
                <w:i/>
                <w:lang w:val="en-US"/>
              </w:rPr>
              <w:t>2</w:t>
            </w:r>
          </w:p>
          <w:p w14:paraId="0C103AEF" w14:textId="77777777" w:rsidR="00E27303" w:rsidRPr="0065716A" w:rsidRDefault="00E27303" w:rsidP="00DC13DF">
            <w:pPr>
              <w:rPr>
                <w:rFonts w:ascii="Calibri" w:hAnsi="Calibri"/>
                <w:i/>
              </w:rPr>
            </w:pPr>
            <w:r w:rsidRPr="0065716A">
              <w:rPr>
                <w:rFonts w:ascii="Calibri" w:hAnsi="Calibri"/>
                <w:i/>
                <w:lang w:val="en-US"/>
              </w:rPr>
              <w:t>Versión1</w:t>
            </w:r>
            <w:r>
              <w:rPr>
                <w:rFonts w:ascii="Calibri" w:hAnsi="Calibri"/>
                <w:i/>
                <w:lang w:val="en-US"/>
              </w:rPr>
              <w:t>.2</w:t>
            </w:r>
          </w:p>
        </w:tc>
      </w:tr>
      <w:tr w:rsidR="00E27303" w14:paraId="1B85047D" w14:textId="77777777" w:rsidTr="00DC13DF">
        <w:trPr>
          <w:trHeight w:val="360"/>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CCCCC"/>
          </w:tcPr>
          <w:p w14:paraId="672DCD2C" w14:textId="77777777" w:rsidR="00E27303" w:rsidRPr="0065716A" w:rsidRDefault="00E27303" w:rsidP="00DC13DF">
            <w:pPr>
              <w:rPr>
                <w:rFonts w:ascii="Calibri" w:hAnsi="Calibri"/>
                <w:i/>
                <w:color w:val="000000"/>
              </w:rPr>
            </w:pPr>
            <w:proofErr w:type="spellStart"/>
            <w:r w:rsidRPr="0065716A">
              <w:rPr>
                <w:rFonts w:ascii="Calibri" w:hAnsi="Calibri"/>
                <w:i/>
                <w:color w:val="000000"/>
                <w:lang w:val="en-US"/>
              </w:rPr>
              <w:t>Prioridad</w:t>
            </w:r>
            <w:proofErr w:type="spellEnd"/>
            <w:r w:rsidRPr="0065716A">
              <w:rPr>
                <w:rFonts w:ascii="Calibri" w:hAnsi="Calibri"/>
                <w:i/>
                <w:color w:val="000000"/>
                <w:lang w:val="en-US"/>
              </w:rPr>
              <w:t>:</w:t>
            </w:r>
          </w:p>
        </w:tc>
        <w:tc>
          <w:tcPr>
            <w:tcW w:w="7455" w:type="dxa"/>
            <w:tcBorders>
              <w:top w:val="single" w:sz="6" w:space="0" w:color="000000"/>
              <w:left w:val="single" w:sz="6" w:space="0" w:color="000000"/>
              <w:bottom w:val="single" w:sz="6" w:space="0" w:color="000000"/>
              <w:right w:val="single" w:sz="6" w:space="0" w:color="000000"/>
            </w:tcBorders>
          </w:tcPr>
          <w:p w14:paraId="6324F2D7" w14:textId="77777777" w:rsidR="00E27303" w:rsidRPr="0065716A" w:rsidRDefault="00E27303" w:rsidP="00DC13DF">
            <w:pPr>
              <w:rPr>
                <w:rFonts w:ascii="Calibri" w:hAnsi="Calibri"/>
                <w:i/>
              </w:rPr>
            </w:pPr>
            <w:r w:rsidRPr="0065716A">
              <w:rPr>
                <w:rFonts w:ascii="Calibri" w:hAnsi="Calibri"/>
                <w:i/>
                <w:lang w:val="en-US"/>
              </w:rPr>
              <w:t>Alta</w:t>
            </w:r>
          </w:p>
        </w:tc>
      </w:tr>
    </w:tbl>
    <w:p w14:paraId="0A9FB159" w14:textId="77777777" w:rsidR="00A2466D" w:rsidRPr="00A2466D" w:rsidRDefault="00A2466D" w:rsidP="00A2466D">
      <w:pPr>
        <w:pStyle w:val="Ttulo3"/>
        <w:numPr>
          <w:ilvl w:val="2"/>
          <w:numId w:val="2"/>
        </w:numPr>
        <w:ind w:left="1843"/>
        <w:rPr>
          <w:rFonts w:ascii="Calibri" w:hAnsi="Calibri" w:cs="Calibri"/>
          <w:sz w:val="24"/>
          <w:szCs w:val="24"/>
        </w:rPr>
      </w:pPr>
      <w:bookmarkStart w:id="36" w:name="_Toc98101166"/>
      <w:r w:rsidRPr="00A2466D">
        <w:rPr>
          <w:rFonts w:ascii="Calibri" w:hAnsi="Calibri" w:cs="Calibri"/>
          <w:sz w:val="24"/>
          <w:szCs w:val="24"/>
        </w:rPr>
        <w:t>Tamaño y rendimiento</w:t>
      </w:r>
      <w:bookmarkEnd w:id="33"/>
      <w:bookmarkEnd w:id="36"/>
    </w:p>
    <w:p w14:paraId="6359A2C5" w14:textId="1B36C3F7" w:rsidR="0C60791F" w:rsidRDefault="0C60791F" w:rsidP="0C60791F"/>
    <w:p w14:paraId="1D47D74F" w14:textId="75F21EEA" w:rsidR="3CDDA001" w:rsidRPr="00977223" w:rsidRDefault="3CDDA001" w:rsidP="005252BE">
      <w:pPr>
        <w:pStyle w:val="Prrafodelista"/>
        <w:numPr>
          <w:ilvl w:val="2"/>
          <w:numId w:val="30"/>
        </w:numPr>
        <w:jc w:val="both"/>
        <w:rPr>
          <w:rFonts w:ascii="Calibri" w:eastAsia="Calibri" w:hAnsi="Calibri" w:cs="Calibri"/>
          <w:color w:val="000000"/>
        </w:rPr>
      </w:pPr>
      <w:r w:rsidRPr="00977223">
        <w:rPr>
          <w:rFonts w:ascii="Calibri" w:eastAsia="Calibri" w:hAnsi="Calibri" w:cs="Calibri"/>
          <w:i/>
          <w:color w:val="000000"/>
        </w:rPr>
        <w:t>El sistema debe atender entre 300 y 350 usuarios diarios.</w:t>
      </w:r>
    </w:p>
    <w:p w14:paraId="32A97804" w14:textId="7876802A" w:rsidR="3CDDA001" w:rsidRPr="00977223" w:rsidRDefault="3CDDA001" w:rsidP="005252BE">
      <w:pPr>
        <w:pStyle w:val="Prrafodelista"/>
        <w:numPr>
          <w:ilvl w:val="2"/>
          <w:numId w:val="30"/>
        </w:numPr>
        <w:jc w:val="both"/>
        <w:rPr>
          <w:rFonts w:ascii="Calibri" w:eastAsia="Calibri" w:hAnsi="Calibri" w:cs="Calibri"/>
          <w:color w:val="000000"/>
        </w:rPr>
      </w:pPr>
      <w:r w:rsidRPr="00977223">
        <w:rPr>
          <w:rFonts w:ascii="Calibri" w:eastAsia="Calibri" w:hAnsi="Calibri" w:cs="Calibri"/>
          <w:i/>
          <w:color w:val="000000"/>
        </w:rPr>
        <w:t>El sistema debe almacenar más de 800.000 registros en la base de datos.</w:t>
      </w:r>
    </w:p>
    <w:p w14:paraId="5527F8AD" w14:textId="542A10F7" w:rsidR="3CDDA001" w:rsidRPr="00977223" w:rsidRDefault="3CDDA001" w:rsidP="005252BE">
      <w:pPr>
        <w:pStyle w:val="Prrafodelista"/>
        <w:numPr>
          <w:ilvl w:val="2"/>
          <w:numId w:val="30"/>
        </w:numPr>
        <w:jc w:val="both"/>
        <w:rPr>
          <w:rFonts w:ascii="Calibri" w:eastAsia="Calibri" w:hAnsi="Calibri" w:cs="Calibri"/>
          <w:color w:val="000000"/>
        </w:rPr>
      </w:pPr>
      <w:r w:rsidRPr="00977223">
        <w:rPr>
          <w:rFonts w:ascii="Calibri" w:eastAsia="Calibri" w:hAnsi="Calibri" w:cs="Calibri"/>
          <w:i/>
          <w:color w:val="000000"/>
        </w:rPr>
        <w:t xml:space="preserve">El </w:t>
      </w:r>
      <w:proofErr w:type="spellStart"/>
      <w:r w:rsidRPr="00977223">
        <w:rPr>
          <w:rFonts w:ascii="Calibri" w:eastAsia="Calibri" w:hAnsi="Calibri" w:cs="Calibri"/>
          <w:i/>
          <w:color w:val="000000"/>
        </w:rPr>
        <w:t>login</w:t>
      </w:r>
      <w:proofErr w:type="spellEnd"/>
      <w:r w:rsidRPr="00977223">
        <w:rPr>
          <w:rFonts w:ascii="Calibri" w:eastAsia="Calibri" w:hAnsi="Calibri" w:cs="Calibri"/>
          <w:i/>
          <w:color w:val="000000"/>
        </w:rPr>
        <w:t xml:space="preserve"> del usuario no debe tomar más de 5 segundos en autenticar los datos ingresados.</w:t>
      </w:r>
    </w:p>
    <w:p w14:paraId="6EFFA3B0" w14:textId="5A42AE57" w:rsidR="3CDDA001" w:rsidRPr="00977223" w:rsidRDefault="3CDDA001" w:rsidP="005252BE">
      <w:pPr>
        <w:pStyle w:val="Prrafodelista"/>
        <w:numPr>
          <w:ilvl w:val="2"/>
          <w:numId w:val="30"/>
        </w:numPr>
        <w:jc w:val="both"/>
        <w:rPr>
          <w:rFonts w:ascii="Calibri" w:eastAsia="Calibri" w:hAnsi="Calibri" w:cs="Calibri"/>
          <w:color w:val="000000"/>
        </w:rPr>
      </w:pPr>
      <w:r w:rsidRPr="00977223">
        <w:rPr>
          <w:rFonts w:ascii="Calibri" w:eastAsia="Calibri" w:hAnsi="Calibri" w:cs="Calibri"/>
          <w:i/>
          <w:color w:val="000000"/>
        </w:rPr>
        <w:t>El sistema soporta 5 transacciones por segundo.</w:t>
      </w:r>
    </w:p>
    <w:p w14:paraId="79B43C3A" w14:textId="7083B013" w:rsidR="0C60791F" w:rsidRDefault="0C60791F" w:rsidP="0C60791F">
      <w:pPr>
        <w:ind w:left="1134"/>
        <w:jc w:val="both"/>
        <w:rPr>
          <w:rFonts w:ascii="Calibri" w:hAnsi="Calibri" w:cs="Book Antiqua"/>
          <w:i/>
          <w:iCs/>
          <w:color w:val="0000FF"/>
        </w:rPr>
      </w:pPr>
    </w:p>
    <w:p w14:paraId="2019B170" w14:textId="77777777" w:rsidR="00A2466D" w:rsidRPr="00A2466D" w:rsidRDefault="00A2466D" w:rsidP="00A2466D">
      <w:pPr>
        <w:pStyle w:val="Ttulo3"/>
        <w:numPr>
          <w:ilvl w:val="2"/>
          <w:numId w:val="2"/>
        </w:numPr>
        <w:ind w:left="1843"/>
        <w:rPr>
          <w:rFonts w:ascii="Calibri" w:hAnsi="Calibri" w:cs="Calibri"/>
          <w:sz w:val="24"/>
          <w:szCs w:val="24"/>
        </w:rPr>
      </w:pPr>
      <w:bookmarkStart w:id="37" w:name="_Toc453064078"/>
      <w:bookmarkStart w:id="38" w:name="_Toc98101167"/>
      <w:r w:rsidRPr="00A2466D">
        <w:rPr>
          <w:rFonts w:ascii="Calibri" w:hAnsi="Calibri" w:cs="Calibri"/>
          <w:sz w:val="24"/>
          <w:szCs w:val="24"/>
        </w:rPr>
        <w:t>Calidad</w:t>
      </w:r>
      <w:bookmarkEnd w:id="37"/>
      <w:bookmarkEnd w:id="38"/>
    </w:p>
    <w:p w14:paraId="28D930C2" w14:textId="4D2BF560" w:rsidR="0C60791F" w:rsidRDefault="0C60791F" w:rsidP="0C60791F"/>
    <w:p w14:paraId="5A23A1DA" w14:textId="5354EC25" w:rsidR="7D4CF061" w:rsidRPr="00977223" w:rsidRDefault="7D4CF061" w:rsidP="005252BE">
      <w:pPr>
        <w:pStyle w:val="Prrafodelista"/>
        <w:numPr>
          <w:ilvl w:val="2"/>
          <w:numId w:val="29"/>
        </w:numPr>
        <w:jc w:val="both"/>
        <w:rPr>
          <w:rFonts w:ascii="Calibri" w:eastAsia="Calibri" w:hAnsi="Calibri" w:cs="Calibri"/>
          <w:color w:val="000000"/>
        </w:rPr>
      </w:pPr>
      <w:r w:rsidRPr="00977223">
        <w:rPr>
          <w:rFonts w:ascii="Calibri" w:eastAsia="Calibri" w:hAnsi="Calibri" w:cs="Calibri"/>
          <w:i/>
          <w:color w:val="000000"/>
        </w:rPr>
        <w:t>Solo puede acceder al sistema el empleado y el administrador del Municipio, por medio de un usuario y una contraseña.</w:t>
      </w:r>
    </w:p>
    <w:p w14:paraId="1E8A004A" w14:textId="75B6A40A" w:rsidR="7D4CF061" w:rsidRPr="00977223" w:rsidRDefault="7D4CF061" w:rsidP="005252BE">
      <w:pPr>
        <w:pStyle w:val="Prrafodelista"/>
        <w:numPr>
          <w:ilvl w:val="2"/>
          <w:numId w:val="29"/>
        </w:numPr>
        <w:jc w:val="both"/>
        <w:rPr>
          <w:rFonts w:ascii="Calibri" w:eastAsia="Calibri" w:hAnsi="Calibri" w:cs="Calibri"/>
          <w:color w:val="000000"/>
        </w:rPr>
      </w:pPr>
      <w:r w:rsidRPr="00977223">
        <w:rPr>
          <w:rFonts w:ascii="Calibri" w:eastAsia="Calibri" w:hAnsi="Calibri" w:cs="Calibri"/>
          <w:i/>
          <w:color w:val="000000"/>
        </w:rPr>
        <w:t>La sesión del usuario se cierra después de 10 minutos de inactividad.</w:t>
      </w:r>
    </w:p>
    <w:p w14:paraId="61B43EFC" w14:textId="459E3B31" w:rsidR="7D4CF061" w:rsidRPr="00977223" w:rsidRDefault="7D4CF061" w:rsidP="005252BE">
      <w:pPr>
        <w:pStyle w:val="Prrafodelista"/>
        <w:numPr>
          <w:ilvl w:val="2"/>
          <w:numId w:val="29"/>
        </w:numPr>
        <w:jc w:val="both"/>
        <w:rPr>
          <w:rFonts w:ascii="Calibri" w:eastAsia="Calibri" w:hAnsi="Calibri" w:cs="Calibri"/>
          <w:color w:val="000000"/>
        </w:rPr>
      </w:pPr>
      <w:r w:rsidRPr="00977223">
        <w:rPr>
          <w:rFonts w:ascii="Calibri" w:eastAsia="Calibri" w:hAnsi="Calibri" w:cs="Calibri"/>
          <w:i/>
          <w:color w:val="000000"/>
        </w:rPr>
        <w:t>El sistema deberá permitir un máximo de 3 intentos de validación.</w:t>
      </w:r>
    </w:p>
    <w:p w14:paraId="0EA9D10A" w14:textId="65009F2F" w:rsidR="7D4CF061" w:rsidRPr="00977223" w:rsidRDefault="7D4CF061" w:rsidP="005252BE">
      <w:pPr>
        <w:pStyle w:val="Prrafodelista"/>
        <w:numPr>
          <w:ilvl w:val="2"/>
          <w:numId w:val="29"/>
        </w:numPr>
        <w:jc w:val="both"/>
        <w:rPr>
          <w:rFonts w:ascii="Calibri" w:eastAsia="Calibri" w:hAnsi="Calibri" w:cs="Calibri"/>
          <w:color w:val="000000"/>
        </w:rPr>
      </w:pPr>
      <w:r w:rsidRPr="00977223">
        <w:rPr>
          <w:rFonts w:ascii="Calibri" w:eastAsia="Calibri" w:hAnsi="Calibri" w:cs="Calibri"/>
          <w:i/>
          <w:color w:val="000000"/>
        </w:rPr>
        <w:t xml:space="preserve">El sistema debe tener una disponibilidad del 99% </w:t>
      </w:r>
    </w:p>
    <w:p w14:paraId="6CA14CDB" w14:textId="07A2F52D" w:rsidR="7D4CF061" w:rsidRPr="00977223" w:rsidRDefault="7D4CF061" w:rsidP="005252BE">
      <w:pPr>
        <w:pStyle w:val="Prrafodelista"/>
        <w:numPr>
          <w:ilvl w:val="2"/>
          <w:numId w:val="29"/>
        </w:numPr>
        <w:jc w:val="both"/>
        <w:rPr>
          <w:rFonts w:ascii="Calibri" w:eastAsia="Calibri" w:hAnsi="Calibri" w:cs="Calibri"/>
          <w:color w:val="000000"/>
        </w:rPr>
      </w:pPr>
      <w:r w:rsidRPr="00977223">
        <w:rPr>
          <w:rFonts w:ascii="Calibri" w:eastAsia="Calibri" w:hAnsi="Calibri" w:cs="Calibri"/>
          <w:i/>
          <w:color w:val="000000"/>
        </w:rPr>
        <w:t>El sistema debe demorar como máximo de 5 a 11 segundos para imprimir los informes.</w:t>
      </w:r>
    </w:p>
    <w:p w14:paraId="59D8712D" w14:textId="251C6E8E" w:rsidR="7D4CF061" w:rsidRPr="00977223" w:rsidRDefault="7D4CF061" w:rsidP="005252BE">
      <w:pPr>
        <w:pStyle w:val="Prrafodelista"/>
        <w:numPr>
          <w:ilvl w:val="2"/>
          <w:numId w:val="29"/>
        </w:numPr>
        <w:jc w:val="both"/>
        <w:rPr>
          <w:rFonts w:ascii="Calibri" w:eastAsia="Calibri" w:hAnsi="Calibri" w:cs="Calibri"/>
          <w:color w:val="000000"/>
        </w:rPr>
      </w:pPr>
      <w:r w:rsidRPr="00977223">
        <w:rPr>
          <w:rFonts w:ascii="Calibri" w:eastAsia="Calibri" w:hAnsi="Calibri" w:cs="Calibri"/>
          <w:i/>
          <w:color w:val="000000"/>
        </w:rPr>
        <w:t>Después de que el usuario inicie sesión, el sistema debe demorar como máximo 10 segundos para mostrar la página de inicio del sistema.</w:t>
      </w:r>
    </w:p>
    <w:p w14:paraId="60FCEE65" w14:textId="604EE908" w:rsidR="7D4CF061" w:rsidRPr="00977223" w:rsidRDefault="7D4CF061" w:rsidP="005252BE">
      <w:pPr>
        <w:pStyle w:val="Prrafodelista"/>
        <w:numPr>
          <w:ilvl w:val="2"/>
          <w:numId w:val="29"/>
        </w:numPr>
        <w:jc w:val="both"/>
        <w:rPr>
          <w:rFonts w:ascii="Calibri" w:eastAsia="Calibri" w:hAnsi="Calibri" w:cs="Calibri"/>
          <w:color w:val="000000"/>
        </w:rPr>
      </w:pPr>
      <w:r w:rsidRPr="00977223">
        <w:rPr>
          <w:rFonts w:ascii="Calibri" w:eastAsia="Calibri" w:hAnsi="Calibri" w:cs="Calibri"/>
          <w:i/>
          <w:color w:val="000000"/>
        </w:rPr>
        <w:t>Conectividad a la red.</w:t>
      </w:r>
    </w:p>
    <w:p w14:paraId="3CDE177F" w14:textId="1009038E" w:rsidR="7D4CF061" w:rsidRPr="00977223" w:rsidRDefault="7D4CF061" w:rsidP="005252BE">
      <w:pPr>
        <w:pStyle w:val="Prrafodelista"/>
        <w:numPr>
          <w:ilvl w:val="2"/>
          <w:numId w:val="29"/>
        </w:numPr>
        <w:jc w:val="both"/>
        <w:rPr>
          <w:rFonts w:ascii="Calibri" w:eastAsia="Calibri" w:hAnsi="Calibri" w:cs="Calibri"/>
          <w:color w:val="000000"/>
        </w:rPr>
      </w:pPr>
      <w:r w:rsidRPr="00977223">
        <w:rPr>
          <w:rFonts w:ascii="Calibri" w:eastAsia="Calibri" w:hAnsi="Calibri" w:cs="Calibri"/>
          <w:i/>
          <w:color w:val="000000"/>
        </w:rPr>
        <w:t>Conectividad a la impresora.</w:t>
      </w:r>
    </w:p>
    <w:p w14:paraId="1492E1FC" w14:textId="751DC695" w:rsidR="7D4CF061" w:rsidRPr="00977223" w:rsidRDefault="7D4CF061" w:rsidP="005252BE">
      <w:pPr>
        <w:pStyle w:val="Prrafodelista"/>
        <w:numPr>
          <w:ilvl w:val="2"/>
          <w:numId w:val="29"/>
        </w:numPr>
        <w:jc w:val="both"/>
        <w:rPr>
          <w:rFonts w:ascii="Calibri" w:eastAsia="Calibri" w:hAnsi="Calibri" w:cs="Calibri"/>
          <w:color w:val="000000"/>
        </w:rPr>
      </w:pPr>
      <w:r w:rsidRPr="00977223">
        <w:rPr>
          <w:rFonts w:ascii="Calibri" w:eastAsia="Calibri" w:hAnsi="Calibri" w:cs="Calibri"/>
          <w:i/>
          <w:color w:val="000000"/>
        </w:rPr>
        <w:t>Se debe brindar la respectiva documentación asociadas al diseño del sistema, modelo de base de datos usado, manual de instalación y operación del sistema.</w:t>
      </w:r>
    </w:p>
    <w:p w14:paraId="4DEC3459" w14:textId="40DAF637" w:rsidR="0C60791F" w:rsidRDefault="0C60791F" w:rsidP="0C60791F">
      <w:pPr>
        <w:ind w:left="708"/>
        <w:jc w:val="both"/>
        <w:rPr>
          <w:rFonts w:ascii="Calibri" w:hAnsi="Calibri" w:cs="Book Antiqua"/>
          <w:i/>
          <w:iCs/>
          <w:color w:val="0000FF"/>
        </w:rPr>
      </w:pPr>
    </w:p>
    <w:p w14:paraId="0938F303" w14:textId="77777777" w:rsidR="00C67250" w:rsidRDefault="00C67250" w:rsidP="00C67250">
      <w:pPr>
        <w:ind w:left="426"/>
        <w:jc w:val="both"/>
        <w:rPr>
          <w:rFonts w:ascii="Calibri" w:hAnsi="Calibri" w:cs="Book Antiqua"/>
          <w:i/>
          <w:color w:val="595959"/>
        </w:rPr>
      </w:pPr>
    </w:p>
    <w:p w14:paraId="68CF5CC8" w14:textId="77777777" w:rsidR="00C67250" w:rsidRDefault="00C67250" w:rsidP="00C67250">
      <w:pPr>
        <w:pStyle w:val="Ttulo1"/>
        <w:numPr>
          <w:ilvl w:val="0"/>
          <w:numId w:val="2"/>
        </w:numPr>
        <w:tabs>
          <w:tab w:val="num" w:pos="360"/>
        </w:tabs>
        <w:spacing w:before="0" w:after="0"/>
        <w:rPr>
          <w:rFonts w:ascii="Calibri" w:hAnsi="Calibri" w:cs="Book Antiqua"/>
          <w:sz w:val="28"/>
        </w:rPr>
      </w:pPr>
      <w:bookmarkStart w:id="39" w:name="_Toc391994523"/>
      <w:bookmarkStart w:id="40" w:name="_Toc98101168"/>
      <w:r w:rsidRPr="00C67250">
        <w:rPr>
          <w:rFonts w:ascii="Calibri" w:hAnsi="Calibri" w:cs="Book Antiqua"/>
          <w:sz w:val="28"/>
        </w:rPr>
        <w:lastRenderedPageBreak/>
        <w:t>Arquitectura del Producto/Sistema</w:t>
      </w:r>
      <w:bookmarkEnd w:id="39"/>
      <w:bookmarkEnd w:id="40"/>
      <w:r w:rsidRPr="00C67250">
        <w:rPr>
          <w:rFonts w:ascii="Calibri" w:hAnsi="Calibri" w:cs="Book Antiqua"/>
          <w:sz w:val="28"/>
        </w:rPr>
        <w:t xml:space="preserve"> </w:t>
      </w:r>
    </w:p>
    <w:p w14:paraId="76274250" w14:textId="77777777" w:rsidR="00A3332F" w:rsidRDefault="00A3332F" w:rsidP="002D4328">
      <w:pPr>
        <w:pStyle w:val="Ttulo2"/>
        <w:numPr>
          <w:ilvl w:val="1"/>
          <w:numId w:val="2"/>
        </w:numPr>
        <w:ind w:left="1418"/>
        <w:rPr>
          <w:rFonts w:ascii="Calibri" w:hAnsi="Calibri" w:cs="Book Antiqua"/>
          <w:i w:val="0"/>
          <w:sz w:val="24"/>
        </w:rPr>
      </w:pPr>
      <w:bookmarkStart w:id="41" w:name="_Toc98101169"/>
      <w:r w:rsidRPr="002D4328">
        <w:rPr>
          <w:rFonts w:ascii="Calibri" w:hAnsi="Calibri" w:cs="Book Antiqua"/>
          <w:i w:val="0"/>
          <w:sz w:val="24"/>
        </w:rPr>
        <w:t>Vista de Casos de Uso</w:t>
      </w:r>
      <w:bookmarkEnd w:id="41"/>
      <w:r w:rsidRPr="002D4328">
        <w:rPr>
          <w:rFonts w:ascii="Calibri" w:hAnsi="Calibri" w:cs="Book Antiqua"/>
          <w:i w:val="0"/>
          <w:sz w:val="24"/>
        </w:rPr>
        <w:t xml:space="preserve"> </w:t>
      </w:r>
    </w:p>
    <w:p w14:paraId="5B27F936" w14:textId="77777777" w:rsidR="00F305B8" w:rsidRPr="002D4328" w:rsidRDefault="00F305B8" w:rsidP="00F305B8">
      <w:pPr>
        <w:pStyle w:val="Ttulo3"/>
        <w:numPr>
          <w:ilvl w:val="2"/>
          <w:numId w:val="2"/>
        </w:numPr>
        <w:ind w:left="1843"/>
        <w:rPr>
          <w:rFonts w:ascii="Calibri" w:hAnsi="Calibri" w:cs="Calibri"/>
          <w:sz w:val="24"/>
          <w:szCs w:val="24"/>
        </w:rPr>
      </w:pPr>
      <w:bookmarkStart w:id="42" w:name="_Toc98101170"/>
      <w:r>
        <w:rPr>
          <w:rFonts w:ascii="Calibri" w:hAnsi="Calibri" w:cs="Calibri"/>
          <w:sz w:val="24"/>
          <w:szCs w:val="24"/>
        </w:rPr>
        <w:t>Actores</w:t>
      </w:r>
      <w:bookmarkEnd w:id="42"/>
    </w:p>
    <w:p w14:paraId="7224BD20" w14:textId="0EEFCC92" w:rsidR="00F305B8" w:rsidRPr="0065716A" w:rsidRDefault="00F305B8" w:rsidP="0C60791F">
      <w:pPr>
        <w:ind w:left="1416"/>
        <w:rPr>
          <w:rFonts w:ascii="Calibri" w:hAnsi="Calibri"/>
          <w:i/>
        </w:rPr>
      </w:pPr>
    </w:p>
    <w:tbl>
      <w:tblPr>
        <w:tblW w:w="0" w:type="auto"/>
        <w:tblInd w:w="1416" w:type="dxa"/>
        <w:tblLayout w:type="fixed"/>
        <w:tblLook w:val="0600" w:firstRow="0" w:lastRow="0" w:firstColumn="0" w:lastColumn="0" w:noHBand="1" w:noVBand="1"/>
      </w:tblPr>
      <w:tblGrid>
        <w:gridCol w:w="2175"/>
        <w:gridCol w:w="5115"/>
      </w:tblGrid>
      <w:tr w:rsidR="0C60791F" w14:paraId="589701DA" w14:textId="77777777" w:rsidTr="004E1486">
        <w:trPr>
          <w:trHeight w:val="300"/>
        </w:trPr>
        <w:tc>
          <w:tcPr>
            <w:tcW w:w="2175" w:type="dxa"/>
            <w:tcBorders>
              <w:top w:val="single" w:sz="6" w:space="0" w:color="000000"/>
              <w:left w:val="single" w:sz="6" w:space="0" w:color="000000"/>
              <w:bottom w:val="single" w:sz="6" w:space="0" w:color="000000"/>
              <w:right w:val="single" w:sz="6" w:space="0" w:color="000000"/>
            </w:tcBorders>
            <w:shd w:val="clear" w:color="auto" w:fill="D9D9D9"/>
          </w:tcPr>
          <w:p w14:paraId="12B5CCAF" w14:textId="4891B471" w:rsidR="0C60791F" w:rsidRPr="0065716A" w:rsidRDefault="0C60791F" w:rsidP="0C60791F">
            <w:pPr>
              <w:rPr>
                <w:rFonts w:ascii="Calibri" w:hAnsi="Calibri"/>
                <w:i/>
              </w:rPr>
            </w:pPr>
            <w:proofErr w:type="spellStart"/>
            <w:r w:rsidRPr="0065716A">
              <w:rPr>
                <w:rFonts w:ascii="Calibri" w:hAnsi="Calibri"/>
                <w:i/>
                <w:lang w:val="en-US"/>
              </w:rPr>
              <w:t>Número</w:t>
            </w:r>
            <w:proofErr w:type="spellEnd"/>
            <w:r w:rsidRPr="0065716A">
              <w:rPr>
                <w:rFonts w:ascii="Calibri" w:hAnsi="Calibri"/>
                <w:i/>
                <w:lang w:val="en-US"/>
              </w:rPr>
              <w:t>:</w:t>
            </w:r>
          </w:p>
        </w:tc>
        <w:tc>
          <w:tcPr>
            <w:tcW w:w="5115" w:type="dxa"/>
            <w:tcBorders>
              <w:top w:val="single" w:sz="6" w:space="0" w:color="000000"/>
              <w:left w:val="single" w:sz="6" w:space="0" w:color="000000"/>
              <w:bottom w:val="single" w:sz="6" w:space="0" w:color="000000"/>
              <w:right w:val="single" w:sz="6" w:space="0" w:color="000000"/>
            </w:tcBorders>
          </w:tcPr>
          <w:p w14:paraId="14A9B1C6" w14:textId="501B25C8" w:rsidR="0C60791F" w:rsidRPr="0065716A" w:rsidRDefault="0C60791F" w:rsidP="0C60791F">
            <w:pPr>
              <w:rPr>
                <w:rFonts w:ascii="Calibri" w:hAnsi="Calibri"/>
                <w:i/>
              </w:rPr>
            </w:pPr>
            <w:r w:rsidRPr="0065716A">
              <w:rPr>
                <w:rFonts w:ascii="Calibri" w:hAnsi="Calibri"/>
                <w:b/>
                <w:i/>
                <w:lang w:val="es"/>
              </w:rPr>
              <w:t>ACT-1</w:t>
            </w:r>
          </w:p>
        </w:tc>
      </w:tr>
      <w:tr w:rsidR="0C60791F" w14:paraId="4EFC1C2A" w14:textId="77777777" w:rsidTr="004E1486">
        <w:trPr>
          <w:trHeight w:val="255"/>
        </w:trPr>
        <w:tc>
          <w:tcPr>
            <w:tcW w:w="2175" w:type="dxa"/>
            <w:tcBorders>
              <w:top w:val="single" w:sz="6" w:space="0" w:color="000000"/>
              <w:left w:val="single" w:sz="6" w:space="0" w:color="000000"/>
              <w:bottom w:val="single" w:sz="6" w:space="0" w:color="000000"/>
              <w:right w:val="single" w:sz="6" w:space="0" w:color="000000"/>
            </w:tcBorders>
            <w:shd w:val="clear" w:color="auto" w:fill="D9D9D9"/>
          </w:tcPr>
          <w:p w14:paraId="34F01F36" w14:textId="188FAD63" w:rsidR="0C60791F" w:rsidRPr="0065716A" w:rsidRDefault="0C60791F" w:rsidP="0C60791F">
            <w:pPr>
              <w:rPr>
                <w:rFonts w:ascii="Calibri" w:hAnsi="Calibri"/>
                <w:i/>
                <w:color w:val="000000"/>
              </w:rPr>
            </w:pPr>
            <w:r w:rsidRPr="0065716A">
              <w:rPr>
                <w:rFonts w:ascii="Calibri" w:hAnsi="Calibri"/>
                <w:i/>
                <w:color w:val="000000"/>
                <w:lang w:val="en-US"/>
              </w:rPr>
              <w:t>Actor:</w:t>
            </w:r>
          </w:p>
        </w:tc>
        <w:tc>
          <w:tcPr>
            <w:tcW w:w="5115" w:type="dxa"/>
            <w:tcBorders>
              <w:top w:val="single" w:sz="6" w:space="0" w:color="000000"/>
              <w:left w:val="single" w:sz="6" w:space="0" w:color="000000"/>
              <w:bottom w:val="single" w:sz="6" w:space="0" w:color="000000"/>
              <w:right w:val="single" w:sz="6" w:space="0" w:color="000000"/>
            </w:tcBorders>
          </w:tcPr>
          <w:p w14:paraId="145EC010" w14:textId="71D38876" w:rsidR="0C60791F" w:rsidRPr="0065716A" w:rsidRDefault="0C60791F" w:rsidP="0C60791F">
            <w:pPr>
              <w:ind w:right="-270"/>
              <w:rPr>
                <w:rFonts w:ascii="Calibri" w:hAnsi="Calibri"/>
                <w:i/>
              </w:rPr>
            </w:pPr>
            <w:r w:rsidRPr="0065716A">
              <w:rPr>
                <w:rFonts w:ascii="Calibri" w:hAnsi="Calibri"/>
                <w:i/>
                <w:lang w:val="es"/>
              </w:rPr>
              <w:t>Empleado</w:t>
            </w:r>
          </w:p>
        </w:tc>
      </w:tr>
      <w:tr w:rsidR="0C60791F" w14:paraId="5F4C1A92" w14:textId="77777777" w:rsidTr="004E1486">
        <w:trPr>
          <w:trHeight w:val="210"/>
        </w:trPr>
        <w:tc>
          <w:tcPr>
            <w:tcW w:w="2175" w:type="dxa"/>
            <w:tcBorders>
              <w:top w:val="single" w:sz="6" w:space="0" w:color="000000"/>
              <w:left w:val="single" w:sz="6" w:space="0" w:color="000000"/>
              <w:bottom w:val="single" w:sz="6" w:space="0" w:color="000000"/>
              <w:right w:val="single" w:sz="6" w:space="0" w:color="000000"/>
            </w:tcBorders>
            <w:shd w:val="clear" w:color="auto" w:fill="D9D9D9"/>
          </w:tcPr>
          <w:p w14:paraId="362C72B8" w14:textId="462DD1F5" w:rsidR="0C60791F" w:rsidRPr="0065716A" w:rsidRDefault="0C60791F" w:rsidP="0C60791F">
            <w:pPr>
              <w:rPr>
                <w:rFonts w:ascii="Calibri" w:hAnsi="Calibri"/>
                <w:i/>
                <w:color w:val="000000"/>
              </w:rPr>
            </w:pPr>
            <w:proofErr w:type="spellStart"/>
            <w:r w:rsidRPr="0065716A">
              <w:rPr>
                <w:rFonts w:ascii="Calibri" w:hAnsi="Calibri"/>
                <w:i/>
                <w:color w:val="000000"/>
                <w:lang w:val="en-US"/>
              </w:rPr>
              <w:t>Descripción</w:t>
            </w:r>
            <w:proofErr w:type="spellEnd"/>
            <w:r w:rsidRPr="0065716A">
              <w:rPr>
                <w:rFonts w:ascii="Calibri" w:hAnsi="Calibri"/>
                <w:i/>
                <w:color w:val="000000"/>
                <w:lang w:val="en-US"/>
              </w:rPr>
              <w:t>:</w:t>
            </w:r>
          </w:p>
        </w:tc>
        <w:tc>
          <w:tcPr>
            <w:tcW w:w="5115" w:type="dxa"/>
            <w:tcBorders>
              <w:top w:val="single" w:sz="6" w:space="0" w:color="000000"/>
              <w:left w:val="single" w:sz="6" w:space="0" w:color="000000"/>
              <w:bottom w:val="single" w:sz="6" w:space="0" w:color="000000"/>
              <w:right w:val="single" w:sz="6" w:space="0" w:color="000000"/>
            </w:tcBorders>
          </w:tcPr>
          <w:p w14:paraId="145B435B" w14:textId="07F8DB3A" w:rsidR="0C60791F" w:rsidRPr="0065716A" w:rsidRDefault="0C60791F" w:rsidP="0C60791F">
            <w:pPr>
              <w:jc w:val="both"/>
              <w:rPr>
                <w:rFonts w:ascii="Calibri" w:hAnsi="Calibri"/>
                <w:i/>
                <w:color w:val="000000"/>
              </w:rPr>
            </w:pPr>
            <w:r w:rsidRPr="0065716A">
              <w:rPr>
                <w:rFonts w:ascii="Calibri" w:hAnsi="Calibri"/>
                <w:i/>
                <w:color w:val="000000"/>
              </w:rPr>
              <w:t>Persona responsable de verificar los datos de los propietarios de vehículos y emitir recibos a los mismos. Es un actor primario.</w:t>
            </w:r>
          </w:p>
        </w:tc>
      </w:tr>
      <w:tr w:rsidR="0C60791F" w14:paraId="0ABE4137" w14:textId="77777777" w:rsidTr="004E1486">
        <w:trPr>
          <w:trHeight w:val="210"/>
        </w:trPr>
        <w:tc>
          <w:tcPr>
            <w:tcW w:w="2175" w:type="dxa"/>
            <w:tcBorders>
              <w:top w:val="single" w:sz="6" w:space="0" w:color="000000"/>
              <w:left w:val="single" w:sz="6" w:space="0" w:color="000000"/>
              <w:bottom w:val="single" w:sz="6" w:space="0" w:color="000000"/>
              <w:right w:val="single" w:sz="6" w:space="0" w:color="000000"/>
            </w:tcBorders>
            <w:shd w:val="clear" w:color="auto" w:fill="D9D9D9"/>
          </w:tcPr>
          <w:p w14:paraId="50789C56" w14:textId="63E24466" w:rsidR="0C60791F" w:rsidRPr="0065716A" w:rsidRDefault="0C60791F" w:rsidP="0C60791F">
            <w:pPr>
              <w:rPr>
                <w:rFonts w:ascii="Calibri" w:hAnsi="Calibri"/>
                <w:i/>
                <w:color w:val="000000"/>
              </w:rPr>
            </w:pPr>
            <w:r w:rsidRPr="0065716A">
              <w:rPr>
                <w:rFonts w:ascii="Calibri" w:hAnsi="Calibri"/>
                <w:i/>
                <w:color w:val="000000"/>
              </w:rPr>
              <w:t>Responsabilidades</w:t>
            </w:r>
            <w:r w:rsidRPr="0065716A">
              <w:rPr>
                <w:rFonts w:ascii="Calibri" w:hAnsi="Calibri"/>
                <w:i/>
                <w:color w:val="000000"/>
                <w:lang w:val="en-US"/>
              </w:rPr>
              <w:t>:</w:t>
            </w:r>
          </w:p>
        </w:tc>
        <w:tc>
          <w:tcPr>
            <w:tcW w:w="5115" w:type="dxa"/>
            <w:tcBorders>
              <w:top w:val="single" w:sz="6" w:space="0" w:color="000000"/>
              <w:left w:val="single" w:sz="6" w:space="0" w:color="000000"/>
              <w:bottom w:val="single" w:sz="6" w:space="0" w:color="000000"/>
              <w:right w:val="single" w:sz="6" w:space="0" w:color="000000"/>
            </w:tcBorders>
          </w:tcPr>
          <w:p w14:paraId="2D9A4547" w14:textId="015DA383" w:rsidR="0C60791F" w:rsidRPr="0065716A" w:rsidRDefault="0C60791F" w:rsidP="0C60791F">
            <w:pPr>
              <w:rPr>
                <w:rFonts w:ascii="Calibri" w:hAnsi="Calibri"/>
                <w:i/>
                <w:color w:val="000000"/>
              </w:rPr>
            </w:pPr>
            <w:r w:rsidRPr="0065716A">
              <w:rPr>
                <w:rFonts w:ascii="Calibri" w:hAnsi="Calibri"/>
                <w:i/>
                <w:color w:val="000000"/>
              </w:rPr>
              <w:t xml:space="preserve">El empleado puede realizar lo siguiente: </w:t>
            </w:r>
          </w:p>
          <w:p w14:paraId="7112177D" w14:textId="3A5319EA" w:rsidR="0C60791F" w:rsidRPr="0065716A" w:rsidRDefault="0C60791F" w:rsidP="005252BE">
            <w:pPr>
              <w:pStyle w:val="Prrafodelista"/>
              <w:numPr>
                <w:ilvl w:val="0"/>
                <w:numId w:val="28"/>
              </w:numPr>
              <w:rPr>
                <w:rFonts w:ascii="Calibri" w:hAnsi="Calibri"/>
                <w:i/>
                <w:color w:val="000000"/>
              </w:rPr>
            </w:pPr>
            <w:r w:rsidRPr="0065716A">
              <w:rPr>
                <w:rFonts w:ascii="Calibri" w:hAnsi="Calibri"/>
                <w:i/>
                <w:color w:val="000000"/>
                <w:lang w:val="es"/>
              </w:rPr>
              <w:t>Verificar datos de los propietarios de vehículos.</w:t>
            </w:r>
          </w:p>
          <w:p w14:paraId="7F1B4231" w14:textId="35824452" w:rsidR="0C60791F" w:rsidRPr="0065716A" w:rsidRDefault="0C60791F" w:rsidP="005252BE">
            <w:pPr>
              <w:pStyle w:val="Prrafodelista"/>
              <w:numPr>
                <w:ilvl w:val="0"/>
                <w:numId w:val="28"/>
              </w:numPr>
              <w:rPr>
                <w:rFonts w:ascii="Calibri" w:hAnsi="Calibri"/>
                <w:i/>
                <w:color w:val="000000"/>
              </w:rPr>
            </w:pPr>
            <w:r w:rsidRPr="0065716A">
              <w:rPr>
                <w:rFonts w:ascii="Calibri" w:hAnsi="Calibri"/>
                <w:i/>
                <w:color w:val="000000"/>
                <w:lang w:val="es"/>
              </w:rPr>
              <w:t>Emitir recibos de pago.</w:t>
            </w:r>
          </w:p>
          <w:p w14:paraId="038058FA" w14:textId="44AB2F52" w:rsidR="0C60791F" w:rsidRPr="0065716A" w:rsidRDefault="0C60791F" w:rsidP="005252BE">
            <w:pPr>
              <w:pStyle w:val="Prrafodelista"/>
              <w:numPr>
                <w:ilvl w:val="0"/>
                <w:numId w:val="28"/>
              </w:numPr>
              <w:rPr>
                <w:rFonts w:ascii="Calibri" w:hAnsi="Calibri"/>
                <w:i/>
                <w:color w:val="000000"/>
                <w:lang w:val="es"/>
              </w:rPr>
            </w:pPr>
            <w:r w:rsidRPr="0065716A">
              <w:rPr>
                <w:rFonts w:ascii="Calibri" w:hAnsi="Calibri"/>
                <w:i/>
                <w:color w:val="000000"/>
                <w:lang w:val="es"/>
              </w:rPr>
              <w:t xml:space="preserve">Consultar </w:t>
            </w:r>
            <w:r w:rsidR="221E81F7" w:rsidRPr="0065716A">
              <w:rPr>
                <w:rFonts w:ascii="Calibri" w:hAnsi="Calibri"/>
                <w:i/>
                <w:color w:val="000000"/>
                <w:lang w:val="es"/>
              </w:rPr>
              <w:t>deudas</w:t>
            </w:r>
            <w:r w:rsidRPr="0065716A">
              <w:rPr>
                <w:rFonts w:ascii="Calibri" w:hAnsi="Calibri"/>
                <w:i/>
                <w:color w:val="000000"/>
                <w:lang w:val="es"/>
              </w:rPr>
              <w:t xml:space="preserve"> de los propietarios de vehículos.</w:t>
            </w:r>
          </w:p>
        </w:tc>
      </w:tr>
      <w:tr w:rsidR="0C60791F" w14:paraId="12C1ED8F" w14:textId="77777777" w:rsidTr="004E1486">
        <w:trPr>
          <w:trHeight w:val="210"/>
        </w:trPr>
        <w:tc>
          <w:tcPr>
            <w:tcW w:w="2175" w:type="dxa"/>
            <w:tcBorders>
              <w:top w:val="single" w:sz="6" w:space="0" w:color="000000"/>
              <w:left w:val="single" w:sz="6" w:space="0" w:color="000000"/>
              <w:bottom w:val="single" w:sz="6" w:space="0" w:color="000000"/>
              <w:right w:val="single" w:sz="6" w:space="0" w:color="000000"/>
            </w:tcBorders>
            <w:shd w:val="clear" w:color="auto" w:fill="D9D9D9"/>
          </w:tcPr>
          <w:p w14:paraId="60101CA6" w14:textId="44C263A6" w:rsidR="0C60791F" w:rsidRPr="0065716A" w:rsidRDefault="0C60791F" w:rsidP="0C60791F">
            <w:pPr>
              <w:rPr>
                <w:rFonts w:ascii="Calibri" w:hAnsi="Calibri"/>
                <w:i/>
                <w:color w:val="000000"/>
              </w:rPr>
            </w:pPr>
            <w:r w:rsidRPr="0065716A">
              <w:rPr>
                <w:rFonts w:ascii="Calibri" w:hAnsi="Calibri"/>
                <w:i/>
                <w:color w:val="000000"/>
                <w:lang w:val="en-US"/>
              </w:rPr>
              <w:t>Fuentes:</w:t>
            </w:r>
          </w:p>
        </w:tc>
        <w:tc>
          <w:tcPr>
            <w:tcW w:w="5115" w:type="dxa"/>
            <w:tcBorders>
              <w:top w:val="single" w:sz="6" w:space="0" w:color="000000"/>
              <w:left w:val="single" w:sz="6" w:space="0" w:color="000000"/>
              <w:bottom w:val="single" w:sz="6" w:space="0" w:color="000000"/>
              <w:right w:val="single" w:sz="6" w:space="0" w:color="000000"/>
            </w:tcBorders>
          </w:tcPr>
          <w:p w14:paraId="0A24D3E5" w14:textId="2033DA7A" w:rsidR="0C60791F" w:rsidRPr="0065716A" w:rsidRDefault="0C60791F" w:rsidP="0C60791F">
            <w:pPr>
              <w:rPr>
                <w:rFonts w:ascii="Calibri" w:hAnsi="Calibri"/>
                <w:i/>
                <w:color w:val="000000"/>
              </w:rPr>
            </w:pPr>
            <w:r w:rsidRPr="0065716A">
              <w:rPr>
                <w:rFonts w:ascii="Calibri" w:hAnsi="Calibri"/>
                <w:i/>
                <w:color w:val="000000"/>
                <w:lang w:val="es"/>
              </w:rPr>
              <w:t>Gerente de la empresa</w:t>
            </w:r>
          </w:p>
        </w:tc>
      </w:tr>
    </w:tbl>
    <w:p w14:paraId="79438B65" w14:textId="00B83809" w:rsidR="00F305B8" w:rsidRPr="0065716A" w:rsidRDefault="00F305B8" w:rsidP="0C60791F">
      <w:pPr>
        <w:ind w:left="1416"/>
        <w:rPr>
          <w:rFonts w:ascii="Calibri" w:hAnsi="Calibri"/>
          <w:i/>
          <w:color w:val="000000"/>
        </w:rPr>
      </w:pPr>
    </w:p>
    <w:tbl>
      <w:tblPr>
        <w:tblW w:w="0" w:type="auto"/>
        <w:tblInd w:w="1416" w:type="dxa"/>
        <w:tblLayout w:type="fixed"/>
        <w:tblLook w:val="0600" w:firstRow="0" w:lastRow="0" w:firstColumn="0" w:lastColumn="0" w:noHBand="1" w:noVBand="1"/>
      </w:tblPr>
      <w:tblGrid>
        <w:gridCol w:w="2160"/>
        <w:gridCol w:w="5130"/>
      </w:tblGrid>
      <w:tr w:rsidR="0C60791F" w14:paraId="695411B7" w14:textId="77777777" w:rsidTr="00977223">
        <w:trPr>
          <w:trHeight w:val="300"/>
        </w:trPr>
        <w:tc>
          <w:tcPr>
            <w:tcW w:w="2160" w:type="dxa"/>
            <w:tcBorders>
              <w:top w:val="single" w:sz="6" w:space="0" w:color="000000"/>
              <w:left w:val="single" w:sz="6" w:space="0" w:color="000000"/>
              <w:bottom w:val="single" w:sz="6" w:space="0" w:color="000000"/>
              <w:right w:val="single" w:sz="6" w:space="0" w:color="000000"/>
            </w:tcBorders>
            <w:shd w:val="clear" w:color="auto" w:fill="D9D9D9"/>
          </w:tcPr>
          <w:p w14:paraId="5DF0066A" w14:textId="1DAA71B6" w:rsidR="0C60791F" w:rsidRPr="0065716A" w:rsidRDefault="0C60791F" w:rsidP="0C60791F">
            <w:pPr>
              <w:rPr>
                <w:rFonts w:ascii="Calibri" w:hAnsi="Calibri"/>
                <w:i/>
              </w:rPr>
            </w:pPr>
            <w:proofErr w:type="spellStart"/>
            <w:r w:rsidRPr="0065716A">
              <w:rPr>
                <w:rFonts w:ascii="Calibri" w:hAnsi="Calibri"/>
                <w:i/>
                <w:lang w:val="en-US"/>
              </w:rPr>
              <w:t>Número</w:t>
            </w:r>
            <w:proofErr w:type="spellEnd"/>
            <w:r w:rsidRPr="0065716A">
              <w:rPr>
                <w:rFonts w:ascii="Calibri" w:hAnsi="Calibri"/>
                <w:i/>
                <w:lang w:val="en-US"/>
              </w:rPr>
              <w:t>:</w:t>
            </w:r>
          </w:p>
        </w:tc>
        <w:tc>
          <w:tcPr>
            <w:tcW w:w="5130" w:type="dxa"/>
            <w:tcBorders>
              <w:top w:val="single" w:sz="6" w:space="0" w:color="000000"/>
              <w:left w:val="single" w:sz="6" w:space="0" w:color="000000"/>
              <w:bottom w:val="single" w:sz="6" w:space="0" w:color="000000"/>
              <w:right w:val="single" w:sz="6" w:space="0" w:color="000000"/>
            </w:tcBorders>
          </w:tcPr>
          <w:p w14:paraId="2BCC49D1" w14:textId="2BA0B019" w:rsidR="0C60791F" w:rsidRPr="0065716A" w:rsidRDefault="0C60791F" w:rsidP="0C60791F">
            <w:pPr>
              <w:rPr>
                <w:rFonts w:ascii="Calibri" w:hAnsi="Calibri"/>
                <w:i/>
              </w:rPr>
            </w:pPr>
            <w:r w:rsidRPr="0065716A">
              <w:rPr>
                <w:rFonts w:ascii="Calibri" w:hAnsi="Calibri"/>
                <w:b/>
                <w:i/>
                <w:lang w:val="es"/>
              </w:rPr>
              <w:t>ACT-2</w:t>
            </w:r>
          </w:p>
        </w:tc>
      </w:tr>
      <w:tr w:rsidR="0C60791F" w14:paraId="65442819" w14:textId="77777777" w:rsidTr="00977223">
        <w:trPr>
          <w:trHeight w:val="255"/>
        </w:trPr>
        <w:tc>
          <w:tcPr>
            <w:tcW w:w="2160" w:type="dxa"/>
            <w:tcBorders>
              <w:top w:val="single" w:sz="6" w:space="0" w:color="000000"/>
              <w:left w:val="single" w:sz="6" w:space="0" w:color="000000"/>
              <w:bottom w:val="single" w:sz="6" w:space="0" w:color="000000"/>
              <w:right w:val="single" w:sz="6" w:space="0" w:color="000000"/>
            </w:tcBorders>
            <w:shd w:val="clear" w:color="auto" w:fill="D9D9D9"/>
          </w:tcPr>
          <w:p w14:paraId="2E3C1B9F" w14:textId="6705C0CD" w:rsidR="0C60791F" w:rsidRPr="0065716A" w:rsidRDefault="0C60791F" w:rsidP="0C60791F">
            <w:pPr>
              <w:rPr>
                <w:rFonts w:ascii="Calibri" w:hAnsi="Calibri"/>
                <w:i/>
                <w:color w:val="000000"/>
              </w:rPr>
            </w:pPr>
            <w:r w:rsidRPr="0065716A">
              <w:rPr>
                <w:rFonts w:ascii="Calibri" w:hAnsi="Calibri"/>
                <w:i/>
                <w:color w:val="000000"/>
                <w:lang w:val="en-US"/>
              </w:rPr>
              <w:t>Actor:</w:t>
            </w:r>
          </w:p>
        </w:tc>
        <w:tc>
          <w:tcPr>
            <w:tcW w:w="5130" w:type="dxa"/>
            <w:tcBorders>
              <w:top w:val="single" w:sz="6" w:space="0" w:color="000000"/>
              <w:left w:val="single" w:sz="6" w:space="0" w:color="000000"/>
              <w:bottom w:val="single" w:sz="6" w:space="0" w:color="000000"/>
              <w:right w:val="single" w:sz="6" w:space="0" w:color="000000"/>
            </w:tcBorders>
          </w:tcPr>
          <w:p w14:paraId="56EDCE48" w14:textId="0C3F61A1" w:rsidR="0C60791F" w:rsidRPr="0065716A" w:rsidRDefault="0C60791F" w:rsidP="0C60791F">
            <w:pPr>
              <w:rPr>
                <w:rFonts w:ascii="Calibri" w:hAnsi="Calibri"/>
                <w:i/>
              </w:rPr>
            </w:pPr>
            <w:r w:rsidRPr="0065716A">
              <w:rPr>
                <w:rFonts w:ascii="Calibri" w:hAnsi="Calibri"/>
                <w:i/>
                <w:lang w:val="es"/>
              </w:rPr>
              <w:t>Propietario de Vehículo</w:t>
            </w:r>
          </w:p>
        </w:tc>
      </w:tr>
      <w:tr w:rsidR="0C60791F" w14:paraId="0361681F" w14:textId="77777777" w:rsidTr="00977223">
        <w:trPr>
          <w:trHeight w:val="210"/>
        </w:trPr>
        <w:tc>
          <w:tcPr>
            <w:tcW w:w="2160" w:type="dxa"/>
            <w:tcBorders>
              <w:top w:val="single" w:sz="6" w:space="0" w:color="000000"/>
              <w:left w:val="single" w:sz="6" w:space="0" w:color="000000"/>
              <w:bottom w:val="single" w:sz="6" w:space="0" w:color="000000"/>
              <w:right w:val="single" w:sz="6" w:space="0" w:color="000000"/>
            </w:tcBorders>
            <w:shd w:val="clear" w:color="auto" w:fill="D9D9D9"/>
          </w:tcPr>
          <w:p w14:paraId="62929FE3" w14:textId="3E39C077" w:rsidR="0C60791F" w:rsidRPr="0065716A" w:rsidRDefault="0C60791F" w:rsidP="0C60791F">
            <w:pPr>
              <w:rPr>
                <w:rFonts w:ascii="Calibri" w:hAnsi="Calibri"/>
                <w:i/>
                <w:color w:val="000000"/>
              </w:rPr>
            </w:pPr>
            <w:proofErr w:type="spellStart"/>
            <w:r w:rsidRPr="0065716A">
              <w:rPr>
                <w:rFonts w:ascii="Calibri" w:hAnsi="Calibri"/>
                <w:i/>
                <w:color w:val="000000"/>
                <w:lang w:val="en-US"/>
              </w:rPr>
              <w:t>Descripción</w:t>
            </w:r>
            <w:proofErr w:type="spellEnd"/>
            <w:r w:rsidRPr="0065716A">
              <w:rPr>
                <w:rFonts w:ascii="Calibri" w:hAnsi="Calibri"/>
                <w:i/>
                <w:color w:val="000000"/>
                <w:lang w:val="en-US"/>
              </w:rPr>
              <w:t>:</w:t>
            </w:r>
          </w:p>
        </w:tc>
        <w:tc>
          <w:tcPr>
            <w:tcW w:w="5130" w:type="dxa"/>
            <w:tcBorders>
              <w:top w:val="single" w:sz="6" w:space="0" w:color="000000"/>
              <w:left w:val="single" w:sz="6" w:space="0" w:color="000000"/>
              <w:bottom w:val="single" w:sz="6" w:space="0" w:color="000000"/>
              <w:right w:val="single" w:sz="6" w:space="0" w:color="000000"/>
            </w:tcBorders>
          </w:tcPr>
          <w:p w14:paraId="5AB2A2BD" w14:textId="2B79A3CF" w:rsidR="0C60791F" w:rsidRPr="0065716A" w:rsidRDefault="0C60791F" w:rsidP="0C60791F">
            <w:pPr>
              <w:jc w:val="both"/>
              <w:rPr>
                <w:rFonts w:ascii="Calibri" w:hAnsi="Calibri"/>
                <w:i/>
                <w:color w:val="000000"/>
              </w:rPr>
            </w:pPr>
            <w:r w:rsidRPr="0065716A">
              <w:rPr>
                <w:rFonts w:ascii="Calibri" w:hAnsi="Calibri"/>
                <w:i/>
                <w:color w:val="000000"/>
              </w:rPr>
              <w:t>Persona que recibe información sobre pagos de impuestos. Es un actor secundario.</w:t>
            </w:r>
          </w:p>
        </w:tc>
      </w:tr>
      <w:tr w:rsidR="0C60791F" w14:paraId="2297798A" w14:textId="77777777" w:rsidTr="00977223">
        <w:trPr>
          <w:trHeight w:val="210"/>
        </w:trPr>
        <w:tc>
          <w:tcPr>
            <w:tcW w:w="2160" w:type="dxa"/>
            <w:tcBorders>
              <w:top w:val="single" w:sz="6" w:space="0" w:color="000000"/>
              <w:left w:val="single" w:sz="6" w:space="0" w:color="000000"/>
              <w:bottom w:val="single" w:sz="6" w:space="0" w:color="000000"/>
              <w:right w:val="single" w:sz="6" w:space="0" w:color="000000"/>
            </w:tcBorders>
            <w:shd w:val="clear" w:color="auto" w:fill="D9D9D9"/>
          </w:tcPr>
          <w:p w14:paraId="608F53C9" w14:textId="4F86F34E" w:rsidR="0C60791F" w:rsidRPr="0065716A" w:rsidRDefault="0C60791F" w:rsidP="0C60791F">
            <w:pPr>
              <w:rPr>
                <w:rFonts w:ascii="Calibri" w:hAnsi="Calibri"/>
                <w:i/>
                <w:color w:val="000000"/>
              </w:rPr>
            </w:pPr>
            <w:proofErr w:type="spellStart"/>
            <w:r w:rsidRPr="0065716A">
              <w:rPr>
                <w:rFonts w:ascii="Calibri" w:hAnsi="Calibri"/>
                <w:i/>
                <w:color w:val="000000"/>
                <w:lang w:val="en-US"/>
              </w:rPr>
              <w:t>Responsabilidades</w:t>
            </w:r>
            <w:proofErr w:type="spellEnd"/>
            <w:r w:rsidRPr="0065716A">
              <w:rPr>
                <w:rFonts w:ascii="Calibri" w:hAnsi="Calibri"/>
                <w:i/>
                <w:color w:val="000000"/>
                <w:lang w:val="en-US"/>
              </w:rPr>
              <w:t>:</w:t>
            </w:r>
          </w:p>
        </w:tc>
        <w:tc>
          <w:tcPr>
            <w:tcW w:w="5130" w:type="dxa"/>
            <w:tcBorders>
              <w:top w:val="single" w:sz="6" w:space="0" w:color="000000"/>
              <w:left w:val="single" w:sz="6" w:space="0" w:color="000000"/>
              <w:bottom w:val="single" w:sz="6" w:space="0" w:color="000000"/>
              <w:right w:val="single" w:sz="6" w:space="0" w:color="000000"/>
            </w:tcBorders>
          </w:tcPr>
          <w:p w14:paraId="2F9AB5FE" w14:textId="381A3C73" w:rsidR="0C60791F" w:rsidRPr="0065716A" w:rsidRDefault="0C60791F" w:rsidP="0C60791F">
            <w:pPr>
              <w:rPr>
                <w:rFonts w:ascii="Calibri" w:hAnsi="Calibri"/>
                <w:i/>
                <w:color w:val="000000"/>
              </w:rPr>
            </w:pPr>
            <w:r w:rsidRPr="0065716A">
              <w:rPr>
                <w:rFonts w:ascii="Calibri" w:hAnsi="Calibri"/>
                <w:i/>
                <w:color w:val="000000"/>
              </w:rPr>
              <w:t xml:space="preserve">El propietario de vehículo puede realizar lo siguiente: </w:t>
            </w:r>
          </w:p>
          <w:p w14:paraId="126D2944" w14:textId="1F6E6A46" w:rsidR="0C60791F" w:rsidRPr="0065716A" w:rsidRDefault="0C60791F" w:rsidP="005252BE">
            <w:pPr>
              <w:pStyle w:val="Prrafodelista"/>
              <w:numPr>
                <w:ilvl w:val="0"/>
                <w:numId w:val="27"/>
              </w:numPr>
              <w:ind w:left="0" w:firstLine="0"/>
              <w:rPr>
                <w:rFonts w:ascii="Calibri" w:hAnsi="Calibri"/>
                <w:i/>
                <w:color w:val="000000"/>
              </w:rPr>
            </w:pPr>
            <w:r w:rsidRPr="0065716A">
              <w:rPr>
                <w:rFonts w:ascii="Calibri" w:hAnsi="Calibri"/>
                <w:i/>
                <w:color w:val="000000"/>
                <w:lang w:val="es"/>
              </w:rPr>
              <w:t>Recibir carta de aviso.</w:t>
            </w:r>
          </w:p>
          <w:p w14:paraId="1B2190AA" w14:textId="12229BE6" w:rsidR="0C60791F" w:rsidRPr="0065716A" w:rsidRDefault="0C60791F" w:rsidP="005252BE">
            <w:pPr>
              <w:pStyle w:val="Prrafodelista"/>
              <w:numPr>
                <w:ilvl w:val="0"/>
                <w:numId w:val="27"/>
              </w:numPr>
              <w:ind w:left="0" w:firstLine="0"/>
              <w:rPr>
                <w:rFonts w:ascii="Calibri" w:hAnsi="Calibri"/>
                <w:i/>
                <w:color w:val="000000"/>
              </w:rPr>
            </w:pPr>
            <w:r w:rsidRPr="0065716A">
              <w:rPr>
                <w:rFonts w:ascii="Calibri" w:hAnsi="Calibri"/>
                <w:i/>
                <w:color w:val="000000"/>
                <w:lang w:val="es"/>
              </w:rPr>
              <w:t>Realizar pago.</w:t>
            </w:r>
          </w:p>
          <w:p w14:paraId="18AAC04A" w14:textId="280B19DE" w:rsidR="0C60791F" w:rsidRPr="0065716A" w:rsidRDefault="0C60791F" w:rsidP="005252BE">
            <w:pPr>
              <w:pStyle w:val="Prrafodelista"/>
              <w:numPr>
                <w:ilvl w:val="0"/>
                <w:numId w:val="27"/>
              </w:numPr>
              <w:ind w:left="0" w:firstLine="0"/>
              <w:rPr>
                <w:rFonts w:ascii="Calibri" w:hAnsi="Calibri"/>
                <w:i/>
                <w:color w:val="000000"/>
              </w:rPr>
            </w:pPr>
            <w:r w:rsidRPr="0065716A">
              <w:rPr>
                <w:rFonts w:ascii="Calibri" w:hAnsi="Calibri"/>
                <w:i/>
                <w:color w:val="000000"/>
                <w:lang w:val="es"/>
              </w:rPr>
              <w:t>Recibir notificación por recargo de pago pendiente.</w:t>
            </w:r>
          </w:p>
          <w:p w14:paraId="3919A8A4" w14:textId="289F2955" w:rsidR="0C60791F" w:rsidRPr="0065716A" w:rsidRDefault="0C60791F" w:rsidP="005252BE">
            <w:pPr>
              <w:pStyle w:val="Prrafodelista"/>
              <w:numPr>
                <w:ilvl w:val="0"/>
                <w:numId w:val="27"/>
              </w:numPr>
              <w:ind w:left="0" w:firstLine="0"/>
              <w:rPr>
                <w:rFonts w:ascii="Calibri" w:hAnsi="Calibri"/>
                <w:i/>
                <w:color w:val="000000"/>
              </w:rPr>
            </w:pPr>
            <w:r w:rsidRPr="0065716A">
              <w:rPr>
                <w:rFonts w:ascii="Calibri" w:hAnsi="Calibri"/>
                <w:i/>
                <w:color w:val="000000"/>
                <w:lang w:val="es"/>
              </w:rPr>
              <w:t>Pagar impuestos por transferencia o ventanilla.</w:t>
            </w:r>
          </w:p>
        </w:tc>
      </w:tr>
      <w:tr w:rsidR="0C60791F" w14:paraId="1153EA62" w14:textId="77777777" w:rsidTr="00977223">
        <w:trPr>
          <w:trHeight w:val="210"/>
        </w:trPr>
        <w:tc>
          <w:tcPr>
            <w:tcW w:w="2160" w:type="dxa"/>
            <w:tcBorders>
              <w:top w:val="single" w:sz="6" w:space="0" w:color="000000"/>
              <w:left w:val="single" w:sz="6" w:space="0" w:color="000000"/>
              <w:bottom w:val="single" w:sz="6" w:space="0" w:color="000000"/>
              <w:right w:val="single" w:sz="6" w:space="0" w:color="000000"/>
            </w:tcBorders>
            <w:shd w:val="clear" w:color="auto" w:fill="D9D9D9"/>
          </w:tcPr>
          <w:p w14:paraId="697EB69C" w14:textId="00804028" w:rsidR="0C60791F" w:rsidRPr="0065716A" w:rsidRDefault="0C60791F" w:rsidP="0C60791F">
            <w:pPr>
              <w:rPr>
                <w:rFonts w:ascii="Calibri" w:hAnsi="Calibri"/>
                <w:i/>
                <w:color w:val="000000"/>
              </w:rPr>
            </w:pPr>
            <w:r w:rsidRPr="0065716A">
              <w:rPr>
                <w:rFonts w:ascii="Calibri" w:hAnsi="Calibri"/>
                <w:i/>
                <w:color w:val="000000"/>
                <w:lang w:val="en-US"/>
              </w:rPr>
              <w:t>Fuentes:</w:t>
            </w:r>
          </w:p>
        </w:tc>
        <w:tc>
          <w:tcPr>
            <w:tcW w:w="5130" w:type="dxa"/>
            <w:tcBorders>
              <w:top w:val="single" w:sz="6" w:space="0" w:color="000000"/>
              <w:left w:val="single" w:sz="6" w:space="0" w:color="000000"/>
              <w:bottom w:val="single" w:sz="6" w:space="0" w:color="000000"/>
              <w:right w:val="single" w:sz="6" w:space="0" w:color="000000"/>
            </w:tcBorders>
          </w:tcPr>
          <w:p w14:paraId="1466EFB1" w14:textId="54912D8B" w:rsidR="0C60791F" w:rsidRPr="0065716A" w:rsidRDefault="0C60791F" w:rsidP="0C60791F">
            <w:pPr>
              <w:rPr>
                <w:rFonts w:ascii="Calibri" w:hAnsi="Calibri"/>
                <w:i/>
                <w:color w:val="000000"/>
              </w:rPr>
            </w:pPr>
            <w:r w:rsidRPr="0065716A">
              <w:rPr>
                <w:rFonts w:ascii="Calibri" w:hAnsi="Calibri"/>
                <w:i/>
                <w:color w:val="000000"/>
                <w:lang w:val="es"/>
              </w:rPr>
              <w:t>Gerente de la empresa</w:t>
            </w:r>
          </w:p>
        </w:tc>
      </w:tr>
    </w:tbl>
    <w:p w14:paraId="70FBF9CD" w14:textId="6405CF56" w:rsidR="00F305B8" w:rsidRPr="0065716A" w:rsidRDefault="00F305B8" w:rsidP="0C60791F">
      <w:pPr>
        <w:ind w:left="1416"/>
        <w:rPr>
          <w:rFonts w:ascii="Calibri" w:hAnsi="Calibri"/>
          <w:i/>
          <w:color w:val="000000"/>
        </w:rPr>
      </w:pPr>
    </w:p>
    <w:tbl>
      <w:tblPr>
        <w:tblW w:w="0" w:type="auto"/>
        <w:tblInd w:w="1416" w:type="dxa"/>
        <w:tblLayout w:type="fixed"/>
        <w:tblLook w:val="0600" w:firstRow="0" w:lastRow="0" w:firstColumn="0" w:lastColumn="0" w:noHBand="1" w:noVBand="1"/>
      </w:tblPr>
      <w:tblGrid>
        <w:gridCol w:w="2160"/>
        <w:gridCol w:w="5130"/>
      </w:tblGrid>
      <w:tr w:rsidR="0C60791F" w14:paraId="24A56649" w14:textId="77777777" w:rsidTr="00977223">
        <w:trPr>
          <w:trHeight w:val="300"/>
        </w:trPr>
        <w:tc>
          <w:tcPr>
            <w:tcW w:w="2160" w:type="dxa"/>
            <w:tcBorders>
              <w:top w:val="single" w:sz="6" w:space="0" w:color="000000"/>
              <w:left w:val="single" w:sz="6" w:space="0" w:color="000000"/>
              <w:bottom w:val="single" w:sz="6" w:space="0" w:color="000000"/>
              <w:right w:val="single" w:sz="6" w:space="0" w:color="000000"/>
            </w:tcBorders>
            <w:shd w:val="clear" w:color="auto" w:fill="D9D9D9"/>
          </w:tcPr>
          <w:p w14:paraId="2B20B7E8" w14:textId="7E6C4832" w:rsidR="0C60791F" w:rsidRPr="0065716A" w:rsidRDefault="0C60791F" w:rsidP="0C60791F">
            <w:pPr>
              <w:rPr>
                <w:rFonts w:ascii="Calibri" w:hAnsi="Calibri"/>
                <w:i/>
              </w:rPr>
            </w:pPr>
            <w:proofErr w:type="spellStart"/>
            <w:r w:rsidRPr="0065716A">
              <w:rPr>
                <w:rFonts w:ascii="Calibri" w:hAnsi="Calibri"/>
                <w:i/>
                <w:lang w:val="en-US"/>
              </w:rPr>
              <w:t>Número</w:t>
            </w:r>
            <w:proofErr w:type="spellEnd"/>
            <w:r w:rsidRPr="0065716A">
              <w:rPr>
                <w:rFonts w:ascii="Calibri" w:hAnsi="Calibri"/>
                <w:i/>
                <w:lang w:val="en-US"/>
              </w:rPr>
              <w:t>:</w:t>
            </w:r>
          </w:p>
        </w:tc>
        <w:tc>
          <w:tcPr>
            <w:tcW w:w="5130" w:type="dxa"/>
            <w:tcBorders>
              <w:top w:val="single" w:sz="6" w:space="0" w:color="000000"/>
              <w:left w:val="single" w:sz="6" w:space="0" w:color="000000"/>
              <w:bottom w:val="single" w:sz="6" w:space="0" w:color="000000"/>
              <w:right w:val="single" w:sz="6" w:space="0" w:color="000000"/>
            </w:tcBorders>
          </w:tcPr>
          <w:p w14:paraId="34E6BE02" w14:textId="1996D519" w:rsidR="0C60791F" w:rsidRPr="0065716A" w:rsidRDefault="0C60791F" w:rsidP="0C60791F">
            <w:pPr>
              <w:rPr>
                <w:rFonts w:ascii="Calibri" w:hAnsi="Calibri"/>
                <w:i/>
              </w:rPr>
            </w:pPr>
            <w:r w:rsidRPr="0065716A">
              <w:rPr>
                <w:rFonts w:ascii="Calibri" w:hAnsi="Calibri"/>
                <w:b/>
                <w:i/>
                <w:lang w:val="es"/>
              </w:rPr>
              <w:t>ACT-3</w:t>
            </w:r>
          </w:p>
        </w:tc>
      </w:tr>
      <w:tr w:rsidR="0C60791F" w14:paraId="53D5CD27" w14:textId="77777777" w:rsidTr="00977223">
        <w:trPr>
          <w:trHeight w:val="255"/>
        </w:trPr>
        <w:tc>
          <w:tcPr>
            <w:tcW w:w="2160" w:type="dxa"/>
            <w:tcBorders>
              <w:top w:val="single" w:sz="6" w:space="0" w:color="000000"/>
              <w:left w:val="single" w:sz="6" w:space="0" w:color="000000"/>
              <w:bottom w:val="single" w:sz="6" w:space="0" w:color="000000"/>
              <w:right w:val="single" w:sz="6" w:space="0" w:color="000000"/>
            </w:tcBorders>
            <w:shd w:val="clear" w:color="auto" w:fill="D9D9D9"/>
          </w:tcPr>
          <w:p w14:paraId="645A6C46" w14:textId="5B6D6DAD" w:rsidR="0C60791F" w:rsidRPr="0065716A" w:rsidRDefault="0C60791F" w:rsidP="0C60791F">
            <w:pPr>
              <w:rPr>
                <w:rFonts w:ascii="Calibri" w:hAnsi="Calibri"/>
                <w:i/>
                <w:color w:val="000000"/>
              </w:rPr>
            </w:pPr>
            <w:r w:rsidRPr="0065716A">
              <w:rPr>
                <w:rFonts w:ascii="Calibri" w:hAnsi="Calibri"/>
                <w:i/>
                <w:color w:val="000000"/>
                <w:lang w:val="en-US"/>
              </w:rPr>
              <w:t>Actor:</w:t>
            </w:r>
          </w:p>
        </w:tc>
        <w:tc>
          <w:tcPr>
            <w:tcW w:w="5130" w:type="dxa"/>
            <w:tcBorders>
              <w:top w:val="single" w:sz="6" w:space="0" w:color="000000"/>
              <w:left w:val="single" w:sz="6" w:space="0" w:color="000000"/>
              <w:bottom w:val="single" w:sz="6" w:space="0" w:color="000000"/>
              <w:right w:val="single" w:sz="6" w:space="0" w:color="000000"/>
            </w:tcBorders>
          </w:tcPr>
          <w:p w14:paraId="74EF8373" w14:textId="3AABB926" w:rsidR="0C60791F" w:rsidRPr="0065716A" w:rsidRDefault="0C60791F" w:rsidP="0C60791F">
            <w:pPr>
              <w:rPr>
                <w:rFonts w:ascii="Calibri" w:hAnsi="Calibri"/>
                <w:i/>
              </w:rPr>
            </w:pPr>
            <w:r w:rsidRPr="0065716A">
              <w:rPr>
                <w:rFonts w:ascii="Calibri" w:hAnsi="Calibri"/>
                <w:i/>
                <w:lang w:val="es"/>
              </w:rPr>
              <w:t>Administrador</w:t>
            </w:r>
          </w:p>
        </w:tc>
      </w:tr>
      <w:tr w:rsidR="0C60791F" w14:paraId="2B7CAFB8" w14:textId="77777777" w:rsidTr="00977223">
        <w:trPr>
          <w:trHeight w:val="210"/>
        </w:trPr>
        <w:tc>
          <w:tcPr>
            <w:tcW w:w="2160" w:type="dxa"/>
            <w:tcBorders>
              <w:top w:val="single" w:sz="6" w:space="0" w:color="000000"/>
              <w:left w:val="single" w:sz="6" w:space="0" w:color="000000"/>
              <w:bottom w:val="single" w:sz="6" w:space="0" w:color="000000"/>
              <w:right w:val="single" w:sz="6" w:space="0" w:color="000000"/>
            </w:tcBorders>
            <w:shd w:val="clear" w:color="auto" w:fill="D9D9D9"/>
          </w:tcPr>
          <w:p w14:paraId="6E407B8B" w14:textId="5E57478B" w:rsidR="0C60791F" w:rsidRPr="0065716A" w:rsidRDefault="0C60791F" w:rsidP="0C60791F">
            <w:pPr>
              <w:rPr>
                <w:rFonts w:ascii="Calibri" w:hAnsi="Calibri"/>
                <w:i/>
                <w:color w:val="000000"/>
              </w:rPr>
            </w:pPr>
            <w:proofErr w:type="spellStart"/>
            <w:r w:rsidRPr="0065716A">
              <w:rPr>
                <w:rFonts w:ascii="Calibri" w:hAnsi="Calibri"/>
                <w:i/>
                <w:color w:val="000000"/>
                <w:lang w:val="en-US"/>
              </w:rPr>
              <w:t>Descripción</w:t>
            </w:r>
            <w:proofErr w:type="spellEnd"/>
            <w:r w:rsidRPr="0065716A">
              <w:rPr>
                <w:rFonts w:ascii="Calibri" w:hAnsi="Calibri"/>
                <w:i/>
                <w:color w:val="000000"/>
                <w:lang w:val="en-US"/>
              </w:rPr>
              <w:t>:</w:t>
            </w:r>
          </w:p>
        </w:tc>
        <w:tc>
          <w:tcPr>
            <w:tcW w:w="5130" w:type="dxa"/>
            <w:tcBorders>
              <w:top w:val="single" w:sz="6" w:space="0" w:color="000000"/>
              <w:left w:val="single" w:sz="6" w:space="0" w:color="000000"/>
              <w:bottom w:val="single" w:sz="6" w:space="0" w:color="000000"/>
              <w:right w:val="single" w:sz="6" w:space="0" w:color="000000"/>
            </w:tcBorders>
          </w:tcPr>
          <w:p w14:paraId="293D37E9" w14:textId="31A6309C" w:rsidR="0C60791F" w:rsidRPr="0065716A" w:rsidRDefault="0C60791F" w:rsidP="0C60791F">
            <w:pPr>
              <w:jc w:val="both"/>
              <w:rPr>
                <w:rFonts w:ascii="Calibri" w:hAnsi="Calibri"/>
                <w:i/>
                <w:color w:val="000000"/>
              </w:rPr>
            </w:pPr>
            <w:r w:rsidRPr="0065716A">
              <w:rPr>
                <w:rFonts w:ascii="Calibri" w:hAnsi="Calibri"/>
                <w:i/>
                <w:color w:val="000000"/>
              </w:rPr>
              <w:t>Persona que realiza la supervisión de las acciones que se realizan en el sistema. Es un actor primario.</w:t>
            </w:r>
          </w:p>
        </w:tc>
      </w:tr>
      <w:tr w:rsidR="0C60791F" w14:paraId="7EFB600C" w14:textId="77777777" w:rsidTr="00977223">
        <w:trPr>
          <w:trHeight w:val="210"/>
        </w:trPr>
        <w:tc>
          <w:tcPr>
            <w:tcW w:w="2160" w:type="dxa"/>
            <w:tcBorders>
              <w:top w:val="single" w:sz="6" w:space="0" w:color="000000"/>
              <w:left w:val="single" w:sz="6" w:space="0" w:color="000000"/>
              <w:bottom w:val="single" w:sz="6" w:space="0" w:color="000000"/>
              <w:right w:val="single" w:sz="6" w:space="0" w:color="000000"/>
            </w:tcBorders>
            <w:shd w:val="clear" w:color="auto" w:fill="D9D9D9"/>
          </w:tcPr>
          <w:p w14:paraId="43905B17" w14:textId="04B6572F" w:rsidR="0C60791F" w:rsidRPr="0065716A" w:rsidRDefault="0C60791F" w:rsidP="0C60791F">
            <w:pPr>
              <w:rPr>
                <w:rFonts w:ascii="Calibri" w:hAnsi="Calibri"/>
                <w:i/>
                <w:color w:val="000000"/>
              </w:rPr>
            </w:pPr>
            <w:proofErr w:type="spellStart"/>
            <w:r w:rsidRPr="0065716A">
              <w:rPr>
                <w:rFonts w:ascii="Calibri" w:hAnsi="Calibri"/>
                <w:i/>
                <w:color w:val="000000"/>
                <w:lang w:val="en-US"/>
              </w:rPr>
              <w:t>Responsabilidades</w:t>
            </w:r>
            <w:proofErr w:type="spellEnd"/>
            <w:r w:rsidRPr="0065716A">
              <w:rPr>
                <w:rFonts w:ascii="Calibri" w:hAnsi="Calibri"/>
                <w:i/>
                <w:color w:val="000000"/>
                <w:lang w:val="en-US"/>
              </w:rPr>
              <w:t>:</w:t>
            </w:r>
          </w:p>
        </w:tc>
        <w:tc>
          <w:tcPr>
            <w:tcW w:w="5130" w:type="dxa"/>
            <w:tcBorders>
              <w:top w:val="single" w:sz="6" w:space="0" w:color="000000"/>
              <w:left w:val="single" w:sz="6" w:space="0" w:color="000000"/>
              <w:bottom w:val="single" w:sz="6" w:space="0" w:color="000000"/>
              <w:right w:val="single" w:sz="6" w:space="0" w:color="000000"/>
            </w:tcBorders>
          </w:tcPr>
          <w:p w14:paraId="297EF026" w14:textId="07EB6B3F" w:rsidR="0C60791F" w:rsidRPr="0065716A" w:rsidRDefault="0C60791F" w:rsidP="0C60791F">
            <w:pPr>
              <w:rPr>
                <w:rFonts w:ascii="Calibri" w:hAnsi="Calibri"/>
                <w:i/>
                <w:color w:val="000000"/>
              </w:rPr>
            </w:pPr>
            <w:r w:rsidRPr="0065716A">
              <w:rPr>
                <w:rFonts w:ascii="Calibri" w:hAnsi="Calibri"/>
                <w:i/>
                <w:color w:val="000000"/>
              </w:rPr>
              <w:t xml:space="preserve">El propietario de vehículo puede realizar lo siguiente: </w:t>
            </w:r>
          </w:p>
          <w:p w14:paraId="1ED1E2D2" w14:textId="1812BB2A" w:rsidR="0C60791F" w:rsidRPr="0065716A" w:rsidRDefault="0C60791F" w:rsidP="005252BE">
            <w:pPr>
              <w:pStyle w:val="Prrafodelista"/>
              <w:numPr>
                <w:ilvl w:val="0"/>
                <w:numId w:val="26"/>
              </w:numPr>
              <w:rPr>
                <w:rFonts w:ascii="Calibri" w:hAnsi="Calibri"/>
                <w:i/>
                <w:color w:val="000000"/>
              </w:rPr>
            </w:pPr>
            <w:r w:rsidRPr="0065716A">
              <w:rPr>
                <w:rFonts w:ascii="Calibri" w:hAnsi="Calibri"/>
                <w:i/>
                <w:color w:val="000000"/>
                <w:lang w:val="es"/>
              </w:rPr>
              <w:t xml:space="preserve">Generar estadísticas de cobro de recibos </w:t>
            </w:r>
          </w:p>
          <w:p w14:paraId="1D1344D4" w14:textId="7DAA1CD5" w:rsidR="0C60791F" w:rsidRPr="0065716A" w:rsidRDefault="0C60791F" w:rsidP="005252BE">
            <w:pPr>
              <w:pStyle w:val="Prrafodelista"/>
              <w:numPr>
                <w:ilvl w:val="0"/>
                <w:numId w:val="26"/>
              </w:numPr>
              <w:rPr>
                <w:rFonts w:ascii="Calibri" w:hAnsi="Calibri"/>
                <w:i/>
              </w:rPr>
            </w:pPr>
            <w:r w:rsidRPr="0065716A">
              <w:rPr>
                <w:rFonts w:ascii="Calibri" w:hAnsi="Calibri"/>
                <w:i/>
                <w:lang w:val="es-EC"/>
              </w:rPr>
              <w:t xml:space="preserve">Generar estadística de cobro de coches </w:t>
            </w:r>
          </w:p>
          <w:p w14:paraId="703B375A" w14:textId="2B3D37F5" w:rsidR="0C60791F" w:rsidRPr="0065716A" w:rsidRDefault="0C60791F" w:rsidP="005252BE">
            <w:pPr>
              <w:pStyle w:val="Prrafodelista"/>
              <w:numPr>
                <w:ilvl w:val="0"/>
                <w:numId w:val="26"/>
              </w:numPr>
              <w:rPr>
                <w:rFonts w:ascii="Calibri" w:hAnsi="Calibri"/>
                <w:i/>
              </w:rPr>
            </w:pPr>
            <w:r w:rsidRPr="0065716A">
              <w:rPr>
                <w:rFonts w:ascii="Calibri" w:hAnsi="Calibri"/>
                <w:i/>
                <w:lang w:val="es-EC"/>
              </w:rPr>
              <w:t xml:space="preserve">Generar estadísticas de cobro de altas </w:t>
            </w:r>
          </w:p>
          <w:p w14:paraId="700737C8" w14:textId="42BB2A47" w:rsidR="0C60791F" w:rsidRPr="0065716A" w:rsidRDefault="0C60791F" w:rsidP="005252BE">
            <w:pPr>
              <w:pStyle w:val="Prrafodelista"/>
              <w:numPr>
                <w:ilvl w:val="0"/>
                <w:numId w:val="26"/>
              </w:numPr>
              <w:rPr>
                <w:rFonts w:ascii="Calibri" w:hAnsi="Calibri"/>
                <w:i/>
              </w:rPr>
            </w:pPr>
            <w:r w:rsidRPr="0065716A">
              <w:rPr>
                <w:rFonts w:ascii="Calibri" w:hAnsi="Calibri"/>
                <w:i/>
                <w:lang w:val="es-EC"/>
              </w:rPr>
              <w:t>Generar estadística de cobro de bajas</w:t>
            </w:r>
          </w:p>
          <w:p w14:paraId="18C2B24F" w14:textId="1B815ACE" w:rsidR="0C60791F" w:rsidRPr="0065716A" w:rsidRDefault="0C60791F" w:rsidP="0C60791F">
            <w:pPr>
              <w:ind w:left="720"/>
              <w:rPr>
                <w:rFonts w:ascii="Calibri" w:hAnsi="Calibri"/>
                <w:i/>
                <w:color w:val="000000"/>
              </w:rPr>
            </w:pPr>
          </w:p>
        </w:tc>
      </w:tr>
      <w:tr w:rsidR="0C60791F" w14:paraId="247352E4" w14:textId="77777777" w:rsidTr="00977223">
        <w:trPr>
          <w:trHeight w:val="210"/>
        </w:trPr>
        <w:tc>
          <w:tcPr>
            <w:tcW w:w="2160" w:type="dxa"/>
            <w:tcBorders>
              <w:top w:val="single" w:sz="6" w:space="0" w:color="000000"/>
              <w:left w:val="single" w:sz="6" w:space="0" w:color="000000"/>
              <w:bottom w:val="single" w:sz="6" w:space="0" w:color="000000"/>
              <w:right w:val="single" w:sz="6" w:space="0" w:color="000000"/>
            </w:tcBorders>
            <w:shd w:val="clear" w:color="auto" w:fill="D9D9D9"/>
          </w:tcPr>
          <w:p w14:paraId="065ABC9B" w14:textId="7FB0E1B8" w:rsidR="0C60791F" w:rsidRPr="0065716A" w:rsidRDefault="0C60791F" w:rsidP="0C60791F">
            <w:pPr>
              <w:rPr>
                <w:rFonts w:ascii="Calibri" w:hAnsi="Calibri"/>
                <w:i/>
                <w:color w:val="000000"/>
              </w:rPr>
            </w:pPr>
            <w:r w:rsidRPr="0065716A">
              <w:rPr>
                <w:rFonts w:ascii="Calibri" w:hAnsi="Calibri"/>
                <w:i/>
                <w:color w:val="000000"/>
                <w:lang w:val="en-US"/>
              </w:rPr>
              <w:t>Fuentes:</w:t>
            </w:r>
          </w:p>
        </w:tc>
        <w:tc>
          <w:tcPr>
            <w:tcW w:w="5130" w:type="dxa"/>
            <w:tcBorders>
              <w:top w:val="single" w:sz="6" w:space="0" w:color="000000"/>
              <w:left w:val="single" w:sz="6" w:space="0" w:color="000000"/>
              <w:bottom w:val="single" w:sz="6" w:space="0" w:color="000000"/>
              <w:right w:val="single" w:sz="6" w:space="0" w:color="000000"/>
            </w:tcBorders>
          </w:tcPr>
          <w:p w14:paraId="1DDB12B8" w14:textId="1073B596" w:rsidR="0C60791F" w:rsidRPr="0065716A" w:rsidRDefault="0C60791F" w:rsidP="0C60791F">
            <w:pPr>
              <w:rPr>
                <w:rFonts w:ascii="Calibri" w:hAnsi="Calibri"/>
                <w:i/>
                <w:color w:val="000000"/>
              </w:rPr>
            </w:pPr>
            <w:r w:rsidRPr="0065716A">
              <w:rPr>
                <w:rFonts w:ascii="Calibri" w:hAnsi="Calibri"/>
                <w:i/>
                <w:color w:val="000000"/>
                <w:lang w:val="es"/>
              </w:rPr>
              <w:t>Gerente de la empresa</w:t>
            </w:r>
          </w:p>
        </w:tc>
      </w:tr>
    </w:tbl>
    <w:p w14:paraId="1B3CC43E" w14:textId="77777777" w:rsidR="00A3332F" w:rsidRPr="00A3332F" w:rsidRDefault="00A3332F" w:rsidP="00A3332F"/>
    <w:p w14:paraId="05413A05" w14:textId="77777777" w:rsidR="00A3332F" w:rsidRPr="002D4328" w:rsidRDefault="00A3332F" w:rsidP="002D4328">
      <w:pPr>
        <w:pStyle w:val="Ttulo3"/>
        <w:numPr>
          <w:ilvl w:val="2"/>
          <w:numId w:val="2"/>
        </w:numPr>
        <w:ind w:left="1843"/>
        <w:rPr>
          <w:rFonts w:ascii="Calibri" w:hAnsi="Calibri" w:cs="Calibri"/>
          <w:sz w:val="24"/>
          <w:szCs w:val="24"/>
        </w:rPr>
      </w:pPr>
      <w:bookmarkStart w:id="43" w:name="_Toc98101171"/>
      <w:r w:rsidRPr="002D4328">
        <w:rPr>
          <w:rFonts w:ascii="Calibri" w:hAnsi="Calibri" w:cs="Calibri"/>
          <w:sz w:val="24"/>
          <w:szCs w:val="24"/>
        </w:rPr>
        <w:t>Modelo de casos de Uso</w:t>
      </w:r>
      <w:bookmarkEnd w:id="43"/>
    </w:p>
    <w:p w14:paraId="6EC740D3" w14:textId="730F7BC0" w:rsidR="0C60791F" w:rsidRDefault="0C60791F" w:rsidP="0C60791F"/>
    <w:p w14:paraId="5FEDD44E" w14:textId="0D85DAD0" w:rsidR="046A2CC7" w:rsidRDefault="001D0EF5" w:rsidP="0C60791F">
      <w:pPr>
        <w:jc w:val="center"/>
      </w:pPr>
      <w:r w:rsidRPr="00E95282">
        <w:rPr>
          <w:noProof/>
        </w:rPr>
        <w:drawing>
          <wp:inline distT="0" distB="0" distL="0" distR="0" wp14:anchorId="59D6E789" wp14:editId="6897402D">
            <wp:extent cx="5760720" cy="3581400"/>
            <wp:effectExtent l="0" t="0" r="0" b="0"/>
            <wp:docPr id="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581400"/>
                    </a:xfrm>
                    <a:prstGeom prst="rect">
                      <a:avLst/>
                    </a:prstGeom>
                    <a:noFill/>
                    <a:ln>
                      <a:noFill/>
                    </a:ln>
                  </pic:spPr>
                </pic:pic>
              </a:graphicData>
            </a:graphic>
          </wp:inline>
        </w:drawing>
      </w:r>
    </w:p>
    <w:p w14:paraId="74B74984" w14:textId="3A4C277E" w:rsidR="046A2CC7" w:rsidRDefault="00BA4684" w:rsidP="0C60791F">
      <w:pPr>
        <w:jc w:val="center"/>
        <w:rPr>
          <w:noProof/>
        </w:rPr>
      </w:pPr>
      <w:r>
        <w:rPr>
          <w:noProof/>
        </w:rPr>
        <w:lastRenderedPageBreak/>
        <w:drawing>
          <wp:inline distT="0" distB="0" distL="0" distR="0" wp14:anchorId="55064426" wp14:editId="65BDB817">
            <wp:extent cx="6120130" cy="5100320"/>
            <wp:effectExtent l="0" t="0" r="0" b="5080"/>
            <wp:docPr id="56" name="Imagen 5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Diagrama&#10;&#10;Descripción generada automáticamente"/>
                    <pic:cNvPicPr/>
                  </pic:nvPicPr>
                  <pic:blipFill>
                    <a:blip r:embed="rId13"/>
                    <a:stretch>
                      <a:fillRect/>
                    </a:stretch>
                  </pic:blipFill>
                  <pic:spPr>
                    <a:xfrm>
                      <a:off x="0" y="0"/>
                      <a:ext cx="6120130" cy="5100320"/>
                    </a:xfrm>
                    <a:prstGeom prst="rect">
                      <a:avLst/>
                    </a:prstGeom>
                  </pic:spPr>
                </pic:pic>
              </a:graphicData>
            </a:graphic>
          </wp:inline>
        </w:drawing>
      </w:r>
    </w:p>
    <w:p w14:paraId="64145EA6" w14:textId="77777777" w:rsidR="000403A7" w:rsidRDefault="000403A7" w:rsidP="0C60791F">
      <w:pPr>
        <w:jc w:val="center"/>
      </w:pPr>
    </w:p>
    <w:p w14:paraId="64E6E956" w14:textId="464E790B" w:rsidR="046A2CC7" w:rsidRDefault="00BA4684" w:rsidP="0C60791F">
      <w:pPr>
        <w:jc w:val="center"/>
      </w:pPr>
      <w:r>
        <w:rPr>
          <w:noProof/>
        </w:rPr>
        <w:lastRenderedPageBreak/>
        <w:drawing>
          <wp:inline distT="0" distB="0" distL="0" distR="0" wp14:anchorId="487D3FE6" wp14:editId="319899BB">
            <wp:extent cx="6120130" cy="4350385"/>
            <wp:effectExtent l="0" t="0" r="0" b="0"/>
            <wp:docPr id="57" name="Imagen 5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Diagrama&#10;&#10;Descripción generada automáticamente"/>
                    <pic:cNvPicPr/>
                  </pic:nvPicPr>
                  <pic:blipFill>
                    <a:blip r:embed="rId14"/>
                    <a:stretch>
                      <a:fillRect/>
                    </a:stretch>
                  </pic:blipFill>
                  <pic:spPr>
                    <a:xfrm>
                      <a:off x="0" y="0"/>
                      <a:ext cx="6120130" cy="4350385"/>
                    </a:xfrm>
                    <a:prstGeom prst="rect">
                      <a:avLst/>
                    </a:prstGeom>
                  </pic:spPr>
                </pic:pic>
              </a:graphicData>
            </a:graphic>
          </wp:inline>
        </w:drawing>
      </w:r>
    </w:p>
    <w:p w14:paraId="2C1E4C0F" w14:textId="32484894" w:rsidR="1DE1F332" w:rsidRDefault="00DB4173" w:rsidP="0C60791F">
      <w:pPr>
        <w:jc w:val="center"/>
      </w:pPr>
      <w:r>
        <w:rPr>
          <w:noProof/>
        </w:rPr>
        <w:lastRenderedPageBreak/>
        <w:drawing>
          <wp:inline distT="0" distB="0" distL="0" distR="0" wp14:anchorId="1A152903" wp14:editId="5A8038A1">
            <wp:extent cx="6120130" cy="6051550"/>
            <wp:effectExtent l="0" t="0" r="0" b="6350"/>
            <wp:docPr id="797354885" name="Imagen 79735488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54885" name="Imagen 797354885"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6120130" cy="6051550"/>
                    </a:xfrm>
                    <a:prstGeom prst="rect">
                      <a:avLst/>
                    </a:prstGeom>
                  </pic:spPr>
                </pic:pic>
              </a:graphicData>
            </a:graphic>
          </wp:inline>
        </w:drawing>
      </w:r>
    </w:p>
    <w:p w14:paraId="564207B9" w14:textId="02AE6BDC" w:rsidR="046A2CC7" w:rsidRDefault="001D0EF5" w:rsidP="0C60791F">
      <w:pPr>
        <w:jc w:val="center"/>
      </w:pPr>
      <w:r>
        <w:rPr>
          <w:noProof/>
        </w:rPr>
        <w:lastRenderedPageBreak/>
        <w:drawing>
          <wp:inline distT="0" distB="0" distL="0" distR="0" wp14:anchorId="38CBF9B6" wp14:editId="0F426F24">
            <wp:extent cx="5783580" cy="3832860"/>
            <wp:effectExtent l="0" t="0" r="0" b="0"/>
            <wp:docPr id="9" name="Imagen 1844734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447340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3580" cy="3832860"/>
                    </a:xfrm>
                    <a:prstGeom prst="rect">
                      <a:avLst/>
                    </a:prstGeom>
                    <a:noFill/>
                    <a:ln>
                      <a:noFill/>
                    </a:ln>
                  </pic:spPr>
                </pic:pic>
              </a:graphicData>
            </a:graphic>
          </wp:inline>
        </w:drawing>
      </w:r>
    </w:p>
    <w:p w14:paraId="47B7D73C" w14:textId="77777777" w:rsidR="00792760" w:rsidRDefault="00792760" w:rsidP="009B4825">
      <w:pPr>
        <w:rPr>
          <w:noProof/>
        </w:rPr>
      </w:pPr>
    </w:p>
    <w:p w14:paraId="208D1A59" w14:textId="77777777" w:rsidR="00792760" w:rsidRDefault="00792760" w:rsidP="0C60791F">
      <w:pPr>
        <w:jc w:val="center"/>
        <w:rPr>
          <w:noProof/>
        </w:rPr>
      </w:pPr>
    </w:p>
    <w:p w14:paraId="21412534" w14:textId="050B4D33" w:rsidR="00792760" w:rsidRDefault="001D0EF5" w:rsidP="003C56EF">
      <w:pPr>
        <w:jc w:val="center"/>
        <w:rPr>
          <w:noProof/>
        </w:rPr>
      </w:pPr>
      <w:r>
        <w:rPr>
          <w:noProof/>
        </w:rPr>
        <w:drawing>
          <wp:inline distT="0" distB="0" distL="0" distR="0" wp14:anchorId="40CA7302" wp14:editId="020E98DF">
            <wp:extent cx="5425440" cy="4198620"/>
            <wp:effectExtent l="0" t="0" r="0" b="0"/>
            <wp:docPr id="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5440" cy="4198620"/>
                    </a:xfrm>
                    <a:prstGeom prst="rect">
                      <a:avLst/>
                    </a:prstGeom>
                    <a:noFill/>
                    <a:ln>
                      <a:noFill/>
                    </a:ln>
                  </pic:spPr>
                </pic:pic>
              </a:graphicData>
            </a:graphic>
          </wp:inline>
        </w:drawing>
      </w:r>
    </w:p>
    <w:p w14:paraId="403A7BDA" w14:textId="77777777" w:rsidR="00A3332F" w:rsidRPr="002D4328" w:rsidRDefault="00A3332F" w:rsidP="002D4328">
      <w:pPr>
        <w:pStyle w:val="Ttulo3"/>
        <w:numPr>
          <w:ilvl w:val="2"/>
          <w:numId w:val="2"/>
        </w:numPr>
        <w:ind w:left="1843"/>
        <w:rPr>
          <w:rFonts w:ascii="Calibri" w:hAnsi="Calibri" w:cs="Calibri"/>
          <w:sz w:val="24"/>
          <w:szCs w:val="24"/>
        </w:rPr>
      </w:pPr>
      <w:bookmarkStart w:id="44" w:name="_Toc98101172"/>
      <w:r w:rsidRPr="002D4328">
        <w:rPr>
          <w:rFonts w:ascii="Calibri" w:hAnsi="Calibri" w:cs="Calibri"/>
          <w:sz w:val="24"/>
          <w:szCs w:val="24"/>
        </w:rPr>
        <w:lastRenderedPageBreak/>
        <w:t>Lista de casos de Uso</w:t>
      </w:r>
      <w:bookmarkEnd w:id="44"/>
      <w:r w:rsidRPr="002D4328">
        <w:rPr>
          <w:rFonts w:ascii="Calibri" w:hAnsi="Calibri" w:cs="Calibri"/>
          <w:sz w:val="24"/>
          <w:szCs w:val="24"/>
        </w:rPr>
        <w:t xml:space="preserve"> </w:t>
      </w:r>
    </w:p>
    <w:p w14:paraId="71E87A02" w14:textId="4F023606" w:rsidR="0C60791F" w:rsidRDefault="0C60791F" w:rsidP="0C60791F"/>
    <w:tbl>
      <w:tblPr>
        <w:tblW w:w="0" w:type="auto"/>
        <w:jc w:val="center"/>
        <w:tblLayout w:type="fixed"/>
        <w:tblLook w:val="01E0" w:firstRow="1" w:lastRow="1" w:firstColumn="1" w:lastColumn="1" w:noHBand="0" w:noVBand="0"/>
      </w:tblPr>
      <w:tblGrid>
        <w:gridCol w:w="1125"/>
        <w:gridCol w:w="3000"/>
        <w:gridCol w:w="1830"/>
        <w:gridCol w:w="1575"/>
        <w:gridCol w:w="1665"/>
      </w:tblGrid>
      <w:tr w:rsidR="0C60791F" w14:paraId="6B391400" w14:textId="77777777" w:rsidTr="0C60791F">
        <w:trPr>
          <w:jc w:val="center"/>
        </w:trPr>
        <w:tc>
          <w:tcPr>
            <w:tcW w:w="1125" w:type="dxa"/>
            <w:tcBorders>
              <w:top w:val="single" w:sz="6" w:space="0" w:color="auto"/>
              <w:left w:val="single" w:sz="6" w:space="0" w:color="auto"/>
              <w:bottom w:val="single" w:sz="6" w:space="0" w:color="auto"/>
              <w:right w:val="single" w:sz="6" w:space="0" w:color="auto"/>
            </w:tcBorders>
            <w:shd w:val="clear" w:color="auto" w:fill="E5E5E5"/>
          </w:tcPr>
          <w:p w14:paraId="67EF183C" w14:textId="7182BD45" w:rsidR="0C60791F" w:rsidRPr="0065716A" w:rsidRDefault="0C60791F" w:rsidP="0C60791F">
            <w:pPr>
              <w:rPr>
                <w:rFonts w:ascii="Calibri" w:hAnsi="Calibri"/>
                <w:i/>
                <w:color w:val="000000"/>
              </w:rPr>
            </w:pPr>
            <w:r w:rsidRPr="0065716A">
              <w:rPr>
                <w:rFonts w:ascii="Calibri" w:hAnsi="Calibri"/>
                <w:b/>
                <w:i/>
                <w:color w:val="000000"/>
                <w:lang w:val="es"/>
              </w:rPr>
              <w:t>Id</w:t>
            </w:r>
          </w:p>
        </w:tc>
        <w:tc>
          <w:tcPr>
            <w:tcW w:w="3000" w:type="dxa"/>
            <w:tcBorders>
              <w:top w:val="single" w:sz="6" w:space="0" w:color="auto"/>
              <w:left w:val="single" w:sz="6" w:space="0" w:color="auto"/>
              <w:bottom w:val="single" w:sz="6" w:space="0" w:color="auto"/>
              <w:right w:val="single" w:sz="6" w:space="0" w:color="auto"/>
            </w:tcBorders>
            <w:shd w:val="clear" w:color="auto" w:fill="E5E5E5"/>
          </w:tcPr>
          <w:p w14:paraId="2641D95E" w14:textId="32E806DF" w:rsidR="0C60791F" w:rsidRPr="0065716A" w:rsidRDefault="0C60791F" w:rsidP="0C60791F">
            <w:pPr>
              <w:rPr>
                <w:rFonts w:ascii="Calibri" w:hAnsi="Calibri"/>
                <w:i/>
                <w:color w:val="000000"/>
              </w:rPr>
            </w:pPr>
            <w:r w:rsidRPr="0065716A">
              <w:rPr>
                <w:rFonts w:ascii="Calibri" w:hAnsi="Calibri"/>
                <w:b/>
                <w:i/>
                <w:color w:val="000000"/>
                <w:lang w:val="es"/>
              </w:rPr>
              <w:t>Caso de Uso</w:t>
            </w:r>
          </w:p>
        </w:tc>
        <w:tc>
          <w:tcPr>
            <w:tcW w:w="1830" w:type="dxa"/>
            <w:tcBorders>
              <w:top w:val="single" w:sz="6" w:space="0" w:color="auto"/>
              <w:left w:val="single" w:sz="6" w:space="0" w:color="auto"/>
              <w:bottom w:val="single" w:sz="6" w:space="0" w:color="auto"/>
              <w:right w:val="single" w:sz="6" w:space="0" w:color="auto"/>
            </w:tcBorders>
            <w:shd w:val="clear" w:color="auto" w:fill="E5E5E5"/>
          </w:tcPr>
          <w:p w14:paraId="4A43C530" w14:textId="74141A07" w:rsidR="0C60791F" w:rsidRPr="0065716A" w:rsidRDefault="0C60791F" w:rsidP="0C60791F">
            <w:pPr>
              <w:rPr>
                <w:rFonts w:ascii="Calibri" w:hAnsi="Calibri"/>
                <w:i/>
                <w:color w:val="000000"/>
              </w:rPr>
            </w:pPr>
            <w:r w:rsidRPr="0065716A">
              <w:rPr>
                <w:rFonts w:ascii="Calibri" w:hAnsi="Calibri"/>
                <w:b/>
                <w:i/>
                <w:color w:val="000000"/>
                <w:lang w:val="es"/>
              </w:rPr>
              <w:t>Complejidad</w:t>
            </w:r>
          </w:p>
        </w:tc>
        <w:tc>
          <w:tcPr>
            <w:tcW w:w="1575" w:type="dxa"/>
            <w:tcBorders>
              <w:top w:val="single" w:sz="6" w:space="0" w:color="auto"/>
              <w:left w:val="single" w:sz="6" w:space="0" w:color="auto"/>
              <w:bottom w:val="single" w:sz="6" w:space="0" w:color="auto"/>
              <w:right w:val="single" w:sz="6" w:space="0" w:color="auto"/>
            </w:tcBorders>
            <w:shd w:val="clear" w:color="auto" w:fill="E5E5E5"/>
          </w:tcPr>
          <w:p w14:paraId="6453008C" w14:textId="05D49AFF" w:rsidR="0C60791F" w:rsidRPr="0065716A" w:rsidRDefault="0C60791F" w:rsidP="00B2742A">
            <w:pPr>
              <w:jc w:val="center"/>
              <w:rPr>
                <w:rFonts w:ascii="Calibri" w:hAnsi="Calibri"/>
                <w:i/>
                <w:color w:val="000000"/>
              </w:rPr>
            </w:pPr>
            <w:r w:rsidRPr="0065716A">
              <w:rPr>
                <w:rFonts w:ascii="Calibri" w:hAnsi="Calibri"/>
                <w:b/>
                <w:i/>
                <w:color w:val="000000"/>
                <w:lang w:val="es"/>
              </w:rPr>
              <w:t>Prioridad del cliente</w:t>
            </w:r>
          </w:p>
        </w:tc>
        <w:tc>
          <w:tcPr>
            <w:tcW w:w="1665" w:type="dxa"/>
            <w:tcBorders>
              <w:top w:val="single" w:sz="6" w:space="0" w:color="auto"/>
              <w:left w:val="single" w:sz="6" w:space="0" w:color="auto"/>
              <w:bottom w:val="single" w:sz="6" w:space="0" w:color="auto"/>
              <w:right w:val="single" w:sz="6" w:space="0" w:color="auto"/>
            </w:tcBorders>
            <w:shd w:val="clear" w:color="auto" w:fill="E5E5E5"/>
          </w:tcPr>
          <w:p w14:paraId="5DF67E29" w14:textId="79BA2144" w:rsidR="0C60791F" w:rsidRPr="0065716A" w:rsidRDefault="0C60791F" w:rsidP="00B2742A">
            <w:pPr>
              <w:jc w:val="center"/>
              <w:rPr>
                <w:rFonts w:ascii="Calibri" w:hAnsi="Calibri"/>
                <w:i/>
                <w:color w:val="000000"/>
              </w:rPr>
            </w:pPr>
            <w:r w:rsidRPr="0065716A">
              <w:rPr>
                <w:rFonts w:ascii="Calibri" w:hAnsi="Calibri"/>
                <w:b/>
                <w:i/>
                <w:color w:val="000000"/>
                <w:lang w:val="es"/>
              </w:rPr>
              <w:t>Prioridad Técnica</w:t>
            </w:r>
          </w:p>
        </w:tc>
      </w:tr>
      <w:tr w:rsidR="0C60791F" w14:paraId="642683B8" w14:textId="77777777" w:rsidTr="0C60791F">
        <w:trPr>
          <w:jc w:val="center"/>
        </w:trPr>
        <w:tc>
          <w:tcPr>
            <w:tcW w:w="1125" w:type="dxa"/>
            <w:tcBorders>
              <w:top w:val="single" w:sz="6" w:space="0" w:color="auto"/>
              <w:left w:val="single" w:sz="6" w:space="0" w:color="auto"/>
              <w:bottom w:val="single" w:sz="6" w:space="0" w:color="auto"/>
              <w:right w:val="single" w:sz="6" w:space="0" w:color="auto"/>
            </w:tcBorders>
          </w:tcPr>
          <w:p w14:paraId="23A7ECD8" w14:textId="0C814A9C" w:rsidR="0C60791F" w:rsidRPr="0065716A" w:rsidRDefault="0C60791F" w:rsidP="0C60791F">
            <w:pPr>
              <w:rPr>
                <w:rFonts w:ascii="Calibri" w:hAnsi="Calibri"/>
                <w:i/>
                <w:color w:val="000000"/>
              </w:rPr>
            </w:pPr>
            <w:r w:rsidRPr="0065716A">
              <w:rPr>
                <w:rFonts w:ascii="Calibri" w:hAnsi="Calibri"/>
                <w:i/>
                <w:color w:val="000000"/>
                <w:lang w:val="es"/>
              </w:rPr>
              <w:t>CU-01</w:t>
            </w:r>
          </w:p>
        </w:tc>
        <w:tc>
          <w:tcPr>
            <w:tcW w:w="3000" w:type="dxa"/>
            <w:tcBorders>
              <w:top w:val="single" w:sz="6" w:space="0" w:color="auto"/>
              <w:left w:val="single" w:sz="6" w:space="0" w:color="auto"/>
              <w:bottom w:val="single" w:sz="6" w:space="0" w:color="auto"/>
              <w:right w:val="single" w:sz="6" w:space="0" w:color="auto"/>
            </w:tcBorders>
          </w:tcPr>
          <w:p w14:paraId="1961E1C8" w14:textId="3485E73D" w:rsidR="0C60791F" w:rsidRPr="0065716A" w:rsidRDefault="0C60791F" w:rsidP="0C60791F">
            <w:pPr>
              <w:rPr>
                <w:rFonts w:ascii="Calibri" w:hAnsi="Calibri"/>
                <w:i/>
                <w:color w:val="000000"/>
              </w:rPr>
            </w:pPr>
            <w:r w:rsidRPr="0065716A">
              <w:rPr>
                <w:rFonts w:ascii="Calibri" w:hAnsi="Calibri"/>
                <w:i/>
                <w:color w:val="000000"/>
                <w:lang w:val="es"/>
              </w:rPr>
              <w:t>Autenticar Usuario</w:t>
            </w:r>
          </w:p>
        </w:tc>
        <w:tc>
          <w:tcPr>
            <w:tcW w:w="1830" w:type="dxa"/>
            <w:tcBorders>
              <w:top w:val="single" w:sz="6" w:space="0" w:color="auto"/>
              <w:left w:val="single" w:sz="6" w:space="0" w:color="auto"/>
              <w:bottom w:val="single" w:sz="6" w:space="0" w:color="auto"/>
              <w:right w:val="single" w:sz="6" w:space="0" w:color="auto"/>
            </w:tcBorders>
          </w:tcPr>
          <w:p w14:paraId="5C2AC532" w14:textId="385721AE" w:rsidR="0C60791F" w:rsidRPr="0065716A" w:rsidRDefault="617CC5FE" w:rsidP="0C60791F">
            <w:pPr>
              <w:jc w:val="center"/>
              <w:rPr>
                <w:rFonts w:ascii="Calibri" w:hAnsi="Calibri"/>
                <w:i/>
                <w:color w:val="000000"/>
                <w:lang w:val="es"/>
              </w:rPr>
            </w:pPr>
            <w:r w:rsidRPr="003E40F4">
              <w:rPr>
                <w:rFonts w:ascii="Calibri" w:hAnsi="Calibri"/>
                <w:i/>
                <w:iCs/>
                <w:color w:val="000000"/>
                <w:lang w:val="es"/>
              </w:rPr>
              <w:t>Media</w:t>
            </w:r>
          </w:p>
        </w:tc>
        <w:tc>
          <w:tcPr>
            <w:tcW w:w="1575" w:type="dxa"/>
            <w:tcBorders>
              <w:top w:val="single" w:sz="6" w:space="0" w:color="auto"/>
              <w:left w:val="single" w:sz="6" w:space="0" w:color="auto"/>
              <w:bottom w:val="single" w:sz="6" w:space="0" w:color="auto"/>
              <w:right w:val="single" w:sz="6" w:space="0" w:color="auto"/>
            </w:tcBorders>
          </w:tcPr>
          <w:p w14:paraId="08DDD0B4" w14:textId="15E0D4BA" w:rsidR="0C60791F" w:rsidRPr="0065716A" w:rsidRDefault="0C60791F" w:rsidP="0C60791F">
            <w:pPr>
              <w:jc w:val="center"/>
              <w:rPr>
                <w:rFonts w:ascii="Calibri" w:hAnsi="Calibri"/>
                <w:i/>
                <w:color w:val="000000"/>
              </w:rPr>
            </w:pPr>
            <w:r w:rsidRPr="0065716A">
              <w:rPr>
                <w:rFonts w:ascii="Calibri" w:hAnsi="Calibri"/>
                <w:i/>
                <w:color w:val="000000"/>
                <w:lang w:val="es"/>
              </w:rPr>
              <w:t>Alta</w:t>
            </w:r>
          </w:p>
        </w:tc>
        <w:tc>
          <w:tcPr>
            <w:tcW w:w="1665" w:type="dxa"/>
            <w:tcBorders>
              <w:top w:val="single" w:sz="6" w:space="0" w:color="auto"/>
              <w:left w:val="single" w:sz="6" w:space="0" w:color="auto"/>
              <w:bottom w:val="single" w:sz="6" w:space="0" w:color="auto"/>
              <w:right w:val="single" w:sz="6" w:space="0" w:color="auto"/>
            </w:tcBorders>
          </w:tcPr>
          <w:p w14:paraId="24287B1B" w14:textId="52988F30" w:rsidR="0C60791F" w:rsidRPr="0065716A" w:rsidRDefault="0C60791F" w:rsidP="0C60791F">
            <w:pPr>
              <w:jc w:val="center"/>
              <w:rPr>
                <w:rFonts w:ascii="Calibri" w:hAnsi="Calibri"/>
                <w:i/>
                <w:color w:val="000000"/>
              </w:rPr>
            </w:pPr>
            <w:r w:rsidRPr="0065716A">
              <w:rPr>
                <w:rFonts w:ascii="Calibri" w:hAnsi="Calibri"/>
                <w:i/>
                <w:color w:val="000000"/>
                <w:lang w:val="es"/>
              </w:rPr>
              <w:t>Alta</w:t>
            </w:r>
          </w:p>
        </w:tc>
      </w:tr>
      <w:tr w:rsidR="0C60791F" w14:paraId="0CD02D08" w14:textId="77777777" w:rsidTr="0C60791F">
        <w:trPr>
          <w:jc w:val="center"/>
        </w:trPr>
        <w:tc>
          <w:tcPr>
            <w:tcW w:w="1125" w:type="dxa"/>
            <w:tcBorders>
              <w:top w:val="single" w:sz="6" w:space="0" w:color="auto"/>
              <w:left w:val="single" w:sz="6" w:space="0" w:color="auto"/>
              <w:bottom w:val="single" w:sz="6" w:space="0" w:color="auto"/>
              <w:right w:val="single" w:sz="6" w:space="0" w:color="auto"/>
            </w:tcBorders>
          </w:tcPr>
          <w:p w14:paraId="0DE0D2D1" w14:textId="5EAD8B4A" w:rsidR="0C60791F" w:rsidRPr="0065716A" w:rsidRDefault="0C60791F" w:rsidP="0C60791F">
            <w:pPr>
              <w:rPr>
                <w:rFonts w:ascii="Calibri" w:hAnsi="Calibri"/>
                <w:i/>
                <w:color w:val="000000"/>
              </w:rPr>
            </w:pPr>
            <w:r w:rsidRPr="0065716A">
              <w:rPr>
                <w:rFonts w:ascii="Calibri" w:hAnsi="Calibri"/>
                <w:i/>
                <w:color w:val="000000"/>
                <w:lang w:val="es"/>
              </w:rPr>
              <w:t>CU-02</w:t>
            </w:r>
          </w:p>
        </w:tc>
        <w:tc>
          <w:tcPr>
            <w:tcW w:w="3000" w:type="dxa"/>
            <w:tcBorders>
              <w:top w:val="single" w:sz="6" w:space="0" w:color="auto"/>
              <w:left w:val="single" w:sz="6" w:space="0" w:color="auto"/>
              <w:bottom w:val="single" w:sz="6" w:space="0" w:color="auto"/>
              <w:right w:val="single" w:sz="6" w:space="0" w:color="auto"/>
            </w:tcBorders>
          </w:tcPr>
          <w:p w14:paraId="0BE7CBE2" w14:textId="67FC6B14" w:rsidR="0C60791F" w:rsidRPr="0065716A" w:rsidRDefault="0C60791F" w:rsidP="0C60791F">
            <w:pPr>
              <w:rPr>
                <w:rFonts w:ascii="Calibri" w:hAnsi="Calibri"/>
                <w:i/>
                <w:color w:val="000000"/>
              </w:rPr>
            </w:pPr>
            <w:r w:rsidRPr="0065716A">
              <w:rPr>
                <w:rFonts w:ascii="Calibri" w:hAnsi="Calibri"/>
                <w:i/>
                <w:color w:val="000000"/>
                <w:lang w:val="es"/>
              </w:rPr>
              <w:t>Recuperar Clave</w:t>
            </w:r>
          </w:p>
        </w:tc>
        <w:tc>
          <w:tcPr>
            <w:tcW w:w="1830" w:type="dxa"/>
            <w:tcBorders>
              <w:top w:val="single" w:sz="6" w:space="0" w:color="auto"/>
              <w:left w:val="single" w:sz="6" w:space="0" w:color="auto"/>
              <w:bottom w:val="single" w:sz="6" w:space="0" w:color="auto"/>
              <w:right w:val="single" w:sz="6" w:space="0" w:color="auto"/>
            </w:tcBorders>
          </w:tcPr>
          <w:p w14:paraId="54B5069B" w14:textId="2ED1D315" w:rsidR="0C60791F" w:rsidRPr="0065716A" w:rsidRDefault="0C60791F" w:rsidP="0C60791F">
            <w:pPr>
              <w:jc w:val="center"/>
              <w:rPr>
                <w:rFonts w:ascii="Calibri" w:hAnsi="Calibri"/>
                <w:i/>
                <w:color w:val="000000"/>
              </w:rPr>
            </w:pPr>
            <w:r w:rsidRPr="0065716A">
              <w:rPr>
                <w:rFonts w:ascii="Calibri" w:hAnsi="Calibri"/>
                <w:i/>
                <w:color w:val="000000"/>
                <w:lang w:val="es"/>
              </w:rPr>
              <w:t>Media</w:t>
            </w:r>
          </w:p>
        </w:tc>
        <w:tc>
          <w:tcPr>
            <w:tcW w:w="1575" w:type="dxa"/>
            <w:tcBorders>
              <w:top w:val="single" w:sz="6" w:space="0" w:color="auto"/>
              <w:left w:val="single" w:sz="6" w:space="0" w:color="auto"/>
              <w:bottom w:val="single" w:sz="6" w:space="0" w:color="auto"/>
              <w:right w:val="single" w:sz="6" w:space="0" w:color="auto"/>
            </w:tcBorders>
          </w:tcPr>
          <w:p w14:paraId="40AA9BD4" w14:textId="2FF9B3DD" w:rsidR="0C60791F" w:rsidRPr="0065716A" w:rsidRDefault="0C60791F" w:rsidP="0C60791F">
            <w:pPr>
              <w:jc w:val="center"/>
              <w:rPr>
                <w:rFonts w:ascii="Calibri" w:hAnsi="Calibri"/>
                <w:i/>
                <w:color w:val="000000"/>
              </w:rPr>
            </w:pPr>
            <w:r w:rsidRPr="0065716A">
              <w:rPr>
                <w:rFonts w:ascii="Calibri" w:hAnsi="Calibri"/>
                <w:i/>
                <w:color w:val="000000"/>
                <w:lang w:val="es"/>
              </w:rPr>
              <w:t>Alta</w:t>
            </w:r>
          </w:p>
        </w:tc>
        <w:tc>
          <w:tcPr>
            <w:tcW w:w="1665" w:type="dxa"/>
            <w:tcBorders>
              <w:top w:val="single" w:sz="6" w:space="0" w:color="auto"/>
              <w:left w:val="single" w:sz="6" w:space="0" w:color="auto"/>
              <w:bottom w:val="single" w:sz="6" w:space="0" w:color="auto"/>
              <w:right w:val="single" w:sz="6" w:space="0" w:color="auto"/>
            </w:tcBorders>
          </w:tcPr>
          <w:p w14:paraId="7307DA04" w14:textId="70237526" w:rsidR="0C60791F" w:rsidRPr="0065716A" w:rsidRDefault="0C60791F" w:rsidP="0C60791F">
            <w:pPr>
              <w:jc w:val="center"/>
              <w:rPr>
                <w:rFonts w:ascii="Calibri" w:hAnsi="Calibri"/>
                <w:i/>
                <w:color w:val="000000"/>
              </w:rPr>
            </w:pPr>
            <w:r w:rsidRPr="0065716A">
              <w:rPr>
                <w:rFonts w:ascii="Calibri" w:hAnsi="Calibri"/>
                <w:i/>
                <w:color w:val="000000"/>
                <w:lang w:val="es"/>
              </w:rPr>
              <w:t>Alta</w:t>
            </w:r>
          </w:p>
        </w:tc>
      </w:tr>
      <w:tr w:rsidR="0C60791F" w14:paraId="5D39586B" w14:textId="77777777" w:rsidTr="0C60791F">
        <w:trPr>
          <w:jc w:val="center"/>
        </w:trPr>
        <w:tc>
          <w:tcPr>
            <w:tcW w:w="1125" w:type="dxa"/>
            <w:tcBorders>
              <w:top w:val="single" w:sz="6" w:space="0" w:color="auto"/>
              <w:left w:val="single" w:sz="6" w:space="0" w:color="auto"/>
              <w:bottom w:val="single" w:sz="6" w:space="0" w:color="auto"/>
              <w:right w:val="single" w:sz="6" w:space="0" w:color="auto"/>
            </w:tcBorders>
          </w:tcPr>
          <w:p w14:paraId="4AE422C9" w14:textId="48A61BE0" w:rsidR="0C60791F" w:rsidRPr="0065716A" w:rsidRDefault="0C60791F" w:rsidP="0C60791F">
            <w:pPr>
              <w:rPr>
                <w:rFonts w:ascii="Calibri" w:hAnsi="Calibri"/>
                <w:i/>
                <w:color w:val="000000"/>
              </w:rPr>
            </w:pPr>
            <w:r w:rsidRPr="0065716A">
              <w:rPr>
                <w:rFonts w:ascii="Calibri" w:hAnsi="Calibri"/>
                <w:i/>
                <w:color w:val="000000"/>
                <w:lang w:val="es"/>
              </w:rPr>
              <w:t>CU-03</w:t>
            </w:r>
          </w:p>
        </w:tc>
        <w:tc>
          <w:tcPr>
            <w:tcW w:w="3000" w:type="dxa"/>
            <w:tcBorders>
              <w:top w:val="single" w:sz="6" w:space="0" w:color="auto"/>
              <w:left w:val="single" w:sz="6" w:space="0" w:color="auto"/>
              <w:bottom w:val="single" w:sz="6" w:space="0" w:color="auto"/>
              <w:right w:val="single" w:sz="6" w:space="0" w:color="auto"/>
            </w:tcBorders>
          </w:tcPr>
          <w:p w14:paraId="476D707D" w14:textId="4CC2537D" w:rsidR="0C60791F" w:rsidRPr="0065716A" w:rsidRDefault="0C60791F" w:rsidP="0C60791F">
            <w:pPr>
              <w:rPr>
                <w:rFonts w:ascii="Calibri" w:hAnsi="Calibri"/>
                <w:i/>
                <w:color w:val="000000"/>
              </w:rPr>
            </w:pPr>
            <w:r w:rsidRPr="0065716A">
              <w:rPr>
                <w:rFonts w:ascii="Calibri" w:hAnsi="Calibri"/>
                <w:i/>
                <w:color w:val="000000"/>
                <w:lang w:val="es"/>
              </w:rPr>
              <w:t>Registrar Empleado</w:t>
            </w:r>
          </w:p>
        </w:tc>
        <w:tc>
          <w:tcPr>
            <w:tcW w:w="1830" w:type="dxa"/>
            <w:tcBorders>
              <w:top w:val="single" w:sz="6" w:space="0" w:color="auto"/>
              <w:left w:val="single" w:sz="6" w:space="0" w:color="auto"/>
              <w:bottom w:val="single" w:sz="6" w:space="0" w:color="auto"/>
              <w:right w:val="single" w:sz="6" w:space="0" w:color="auto"/>
            </w:tcBorders>
          </w:tcPr>
          <w:p w14:paraId="44BAC2E6" w14:textId="4EE19205" w:rsidR="0C60791F" w:rsidRPr="0065716A" w:rsidRDefault="0C60791F" w:rsidP="0C60791F">
            <w:pPr>
              <w:jc w:val="center"/>
              <w:rPr>
                <w:rFonts w:ascii="Calibri" w:hAnsi="Calibri"/>
                <w:i/>
                <w:color w:val="000000"/>
              </w:rPr>
            </w:pPr>
            <w:r w:rsidRPr="0065716A">
              <w:rPr>
                <w:rFonts w:ascii="Calibri" w:hAnsi="Calibri"/>
                <w:i/>
                <w:color w:val="000000"/>
                <w:lang w:val="es"/>
              </w:rPr>
              <w:t xml:space="preserve"> Media</w:t>
            </w:r>
          </w:p>
        </w:tc>
        <w:tc>
          <w:tcPr>
            <w:tcW w:w="1575" w:type="dxa"/>
            <w:tcBorders>
              <w:top w:val="single" w:sz="6" w:space="0" w:color="auto"/>
              <w:left w:val="single" w:sz="6" w:space="0" w:color="auto"/>
              <w:bottom w:val="single" w:sz="6" w:space="0" w:color="auto"/>
              <w:right w:val="single" w:sz="6" w:space="0" w:color="auto"/>
            </w:tcBorders>
          </w:tcPr>
          <w:p w14:paraId="0382B8A2" w14:textId="732CA63A" w:rsidR="0C60791F" w:rsidRPr="0065716A" w:rsidRDefault="0C60791F" w:rsidP="0C60791F">
            <w:pPr>
              <w:jc w:val="center"/>
              <w:rPr>
                <w:rFonts w:ascii="Calibri" w:hAnsi="Calibri"/>
                <w:i/>
                <w:color w:val="000000"/>
              </w:rPr>
            </w:pPr>
            <w:r w:rsidRPr="0065716A">
              <w:rPr>
                <w:rFonts w:ascii="Calibri" w:hAnsi="Calibri"/>
                <w:i/>
                <w:color w:val="000000"/>
                <w:lang w:val="es"/>
              </w:rPr>
              <w:t>Media</w:t>
            </w:r>
          </w:p>
        </w:tc>
        <w:tc>
          <w:tcPr>
            <w:tcW w:w="1665" w:type="dxa"/>
            <w:tcBorders>
              <w:top w:val="single" w:sz="6" w:space="0" w:color="auto"/>
              <w:left w:val="single" w:sz="6" w:space="0" w:color="auto"/>
              <w:bottom w:val="single" w:sz="6" w:space="0" w:color="auto"/>
              <w:right w:val="single" w:sz="6" w:space="0" w:color="auto"/>
            </w:tcBorders>
          </w:tcPr>
          <w:p w14:paraId="01888FE3" w14:textId="411C7DB2" w:rsidR="0C60791F" w:rsidRPr="0065716A" w:rsidRDefault="0C60791F" w:rsidP="0C60791F">
            <w:pPr>
              <w:jc w:val="center"/>
              <w:rPr>
                <w:rFonts w:ascii="Calibri" w:hAnsi="Calibri"/>
                <w:i/>
                <w:color w:val="000000"/>
              </w:rPr>
            </w:pPr>
            <w:r w:rsidRPr="0065716A">
              <w:rPr>
                <w:rFonts w:ascii="Calibri" w:hAnsi="Calibri"/>
                <w:i/>
                <w:color w:val="000000"/>
                <w:lang w:val="es"/>
              </w:rPr>
              <w:t>Media</w:t>
            </w:r>
          </w:p>
        </w:tc>
      </w:tr>
      <w:tr w:rsidR="0C60791F" w14:paraId="2E66EAFF" w14:textId="77777777" w:rsidTr="0C60791F">
        <w:trPr>
          <w:jc w:val="center"/>
        </w:trPr>
        <w:tc>
          <w:tcPr>
            <w:tcW w:w="1125" w:type="dxa"/>
            <w:tcBorders>
              <w:top w:val="single" w:sz="6" w:space="0" w:color="auto"/>
              <w:left w:val="single" w:sz="6" w:space="0" w:color="auto"/>
              <w:bottom w:val="single" w:sz="6" w:space="0" w:color="auto"/>
              <w:right w:val="single" w:sz="6" w:space="0" w:color="auto"/>
            </w:tcBorders>
          </w:tcPr>
          <w:p w14:paraId="1961364E" w14:textId="2DC7B06B" w:rsidR="0C60791F" w:rsidRPr="0065716A" w:rsidRDefault="0C60791F" w:rsidP="0C60791F">
            <w:pPr>
              <w:rPr>
                <w:rFonts w:ascii="Calibri" w:hAnsi="Calibri"/>
                <w:i/>
                <w:color w:val="000000"/>
              </w:rPr>
            </w:pPr>
            <w:r w:rsidRPr="0065716A">
              <w:rPr>
                <w:rFonts w:ascii="Calibri" w:hAnsi="Calibri"/>
                <w:i/>
                <w:color w:val="000000"/>
                <w:lang w:val="es"/>
              </w:rPr>
              <w:t>CU-04</w:t>
            </w:r>
          </w:p>
        </w:tc>
        <w:tc>
          <w:tcPr>
            <w:tcW w:w="3000" w:type="dxa"/>
            <w:tcBorders>
              <w:top w:val="single" w:sz="6" w:space="0" w:color="auto"/>
              <w:left w:val="single" w:sz="6" w:space="0" w:color="auto"/>
              <w:bottom w:val="single" w:sz="6" w:space="0" w:color="auto"/>
              <w:right w:val="single" w:sz="6" w:space="0" w:color="auto"/>
            </w:tcBorders>
          </w:tcPr>
          <w:p w14:paraId="4EBC27CE" w14:textId="6E6C5177" w:rsidR="0C60791F" w:rsidRPr="0065716A" w:rsidRDefault="0C60791F" w:rsidP="0C60791F">
            <w:pPr>
              <w:rPr>
                <w:rFonts w:ascii="Calibri" w:hAnsi="Calibri"/>
                <w:i/>
                <w:color w:val="000000"/>
              </w:rPr>
            </w:pPr>
            <w:r w:rsidRPr="0065716A">
              <w:rPr>
                <w:rFonts w:ascii="Calibri" w:hAnsi="Calibri"/>
                <w:i/>
                <w:color w:val="000000"/>
                <w:lang w:val="es"/>
              </w:rPr>
              <w:t>Modificar Empleado</w:t>
            </w:r>
          </w:p>
        </w:tc>
        <w:tc>
          <w:tcPr>
            <w:tcW w:w="1830" w:type="dxa"/>
            <w:tcBorders>
              <w:top w:val="single" w:sz="6" w:space="0" w:color="auto"/>
              <w:left w:val="single" w:sz="6" w:space="0" w:color="auto"/>
              <w:bottom w:val="single" w:sz="6" w:space="0" w:color="auto"/>
              <w:right w:val="single" w:sz="6" w:space="0" w:color="auto"/>
            </w:tcBorders>
          </w:tcPr>
          <w:p w14:paraId="5FC9D3EA" w14:textId="696CD08A" w:rsidR="0C60791F" w:rsidRPr="0065716A" w:rsidRDefault="0C60791F" w:rsidP="0C60791F">
            <w:pPr>
              <w:jc w:val="center"/>
              <w:rPr>
                <w:rFonts w:ascii="Calibri" w:hAnsi="Calibri"/>
                <w:i/>
                <w:color w:val="000000"/>
              </w:rPr>
            </w:pPr>
            <w:r w:rsidRPr="0065716A">
              <w:rPr>
                <w:rFonts w:ascii="Calibri" w:hAnsi="Calibri"/>
                <w:i/>
                <w:color w:val="000000"/>
                <w:lang w:val="es"/>
              </w:rPr>
              <w:t xml:space="preserve"> Media</w:t>
            </w:r>
          </w:p>
        </w:tc>
        <w:tc>
          <w:tcPr>
            <w:tcW w:w="1575" w:type="dxa"/>
            <w:tcBorders>
              <w:top w:val="single" w:sz="6" w:space="0" w:color="auto"/>
              <w:left w:val="single" w:sz="6" w:space="0" w:color="auto"/>
              <w:bottom w:val="single" w:sz="6" w:space="0" w:color="auto"/>
              <w:right w:val="single" w:sz="6" w:space="0" w:color="auto"/>
            </w:tcBorders>
          </w:tcPr>
          <w:p w14:paraId="068A0AC0" w14:textId="2A15CF08" w:rsidR="0C60791F" w:rsidRPr="0065716A" w:rsidRDefault="0C60791F" w:rsidP="0C60791F">
            <w:pPr>
              <w:jc w:val="center"/>
              <w:rPr>
                <w:rFonts w:ascii="Calibri" w:hAnsi="Calibri"/>
                <w:i/>
                <w:color w:val="000000"/>
              </w:rPr>
            </w:pPr>
            <w:r w:rsidRPr="0065716A">
              <w:rPr>
                <w:rFonts w:ascii="Calibri" w:hAnsi="Calibri"/>
                <w:i/>
                <w:color w:val="000000"/>
                <w:lang w:val="es"/>
              </w:rPr>
              <w:t>Alta</w:t>
            </w:r>
          </w:p>
        </w:tc>
        <w:tc>
          <w:tcPr>
            <w:tcW w:w="1665" w:type="dxa"/>
            <w:tcBorders>
              <w:top w:val="single" w:sz="6" w:space="0" w:color="auto"/>
              <w:left w:val="single" w:sz="6" w:space="0" w:color="auto"/>
              <w:bottom w:val="single" w:sz="6" w:space="0" w:color="auto"/>
              <w:right w:val="single" w:sz="6" w:space="0" w:color="auto"/>
            </w:tcBorders>
          </w:tcPr>
          <w:p w14:paraId="66CDD051" w14:textId="3EE1E227" w:rsidR="0C60791F" w:rsidRPr="0065716A" w:rsidRDefault="0C60791F" w:rsidP="0C60791F">
            <w:pPr>
              <w:jc w:val="center"/>
              <w:rPr>
                <w:rFonts w:ascii="Calibri" w:hAnsi="Calibri"/>
                <w:i/>
                <w:color w:val="000000"/>
              </w:rPr>
            </w:pPr>
            <w:r w:rsidRPr="0065716A">
              <w:rPr>
                <w:rFonts w:ascii="Calibri" w:hAnsi="Calibri"/>
                <w:i/>
                <w:color w:val="000000"/>
                <w:lang w:val="es"/>
              </w:rPr>
              <w:t>Alta</w:t>
            </w:r>
          </w:p>
        </w:tc>
      </w:tr>
      <w:tr w:rsidR="0C60791F" w14:paraId="31564F84" w14:textId="77777777" w:rsidTr="0C60791F">
        <w:trPr>
          <w:jc w:val="center"/>
        </w:trPr>
        <w:tc>
          <w:tcPr>
            <w:tcW w:w="1125" w:type="dxa"/>
            <w:tcBorders>
              <w:top w:val="single" w:sz="6" w:space="0" w:color="auto"/>
              <w:left w:val="single" w:sz="6" w:space="0" w:color="auto"/>
              <w:bottom w:val="single" w:sz="6" w:space="0" w:color="auto"/>
              <w:right w:val="single" w:sz="6" w:space="0" w:color="auto"/>
            </w:tcBorders>
          </w:tcPr>
          <w:p w14:paraId="41BEF14D" w14:textId="7B77368D" w:rsidR="0C60791F" w:rsidRPr="0065716A" w:rsidRDefault="0C60791F" w:rsidP="0C60791F">
            <w:pPr>
              <w:rPr>
                <w:rFonts w:ascii="Calibri" w:hAnsi="Calibri"/>
                <w:i/>
                <w:color w:val="000000"/>
              </w:rPr>
            </w:pPr>
            <w:r w:rsidRPr="0065716A">
              <w:rPr>
                <w:rFonts w:ascii="Calibri" w:hAnsi="Calibri"/>
                <w:i/>
                <w:color w:val="000000"/>
                <w:lang w:val="es"/>
              </w:rPr>
              <w:t>CU-05</w:t>
            </w:r>
          </w:p>
        </w:tc>
        <w:tc>
          <w:tcPr>
            <w:tcW w:w="3000" w:type="dxa"/>
            <w:tcBorders>
              <w:top w:val="single" w:sz="6" w:space="0" w:color="auto"/>
              <w:left w:val="single" w:sz="6" w:space="0" w:color="auto"/>
              <w:bottom w:val="single" w:sz="6" w:space="0" w:color="auto"/>
              <w:right w:val="single" w:sz="6" w:space="0" w:color="auto"/>
            </w:tcBorders>
          </w:tcPr>
          <w:p w14:paraId="712EB992" w14:textId="1F7488F1" w:rsidR="0C60791F" w:rsidRPr="0065716A" w:rsidRDefault="009B4825" w:rsidP="0C60791F">
            <w:pPr>
              <w:rPr>
                <w:rFonts w:ascii="Calibri" w:hAnsi="Calibri"/>
                <w:i/>
                <w:color w:val="000000"/>
              </w:rPr>
            </w:pPr>
            <w:r>
              <w:rPr>
                <w:rFonts w:ascii="Calibri" w:hAnsi="Calibri"/>
                <w:i/>
                <w:color w:val="000000"/>
                <w:lang w:val="es"/>
              </w:rPr>
              <w:t>Consultar</w:t>
            </w:r>
            <w:r w:rsidR="0C60791F" w:rsidRPr="0065716A">
              <w:rPr>
                <w:rFonts w:ascii="Calibri" w:hAnsi="Calibri"/>
                <w:i/>
                <w:color w:val="000000"/>
                <w:lang w:val="es"/>
              </w:rPr>
              <w:t xml:space="preserve"> Empleado</w:t>
            </w:r>
          </w:p>
        </w:tc>
        <w:tc>
          <w:tcPr>
            <w:tcW w:w="1830" w:type="dxa"/>
            <w:tcBorders>
              <w:top w:val="single" w:sz="6" w:space="0" w:color="auto"/>
              <w:left w:val="single" w:sz="6" w:space="0" w:color="auto"/>
              <w:bottom w:val="single" w:sz="6" w:space="0" w:color="auto"/>
              <w:right w:val="single" w:sz="6" w:space="0" w:color="auto"/>
            </w:tcBorders>
          </w:tcPr>
          <w:p w14:paraId="09F0C9A9" w14:textId="2329EF0D" w:rsidR="0C60791F" w:rsidRPr="0065716A" w:rsidRDefault="0C60791F" w:rsidP="0C60791F">
            <w:pPr>
              <w:jc w:val="center"/>
              <w:rPr>
                <w:rFonts w:ascii="Calibri" w:hAnsi="Calibri"/>
                <w:i/>
                <w:color w:val="000000"/>
              </w:rPr>
            </w:pPr>
            <w:r w:rsidRPr="0065716A">
              <w:rPr>
                <w:rFonts w:ascii="Calibri" w:hAnsi="Calibri"/>
                <w:i/>
                <w:color w:val="000000"/>
                <w:lang w:val="es"/>
              </w:rPr>
              <w:t xml:space="preserve"> Media</w:t>
            </w:r>
          </w:p>
        </w:tc>
        <w:tc>
          <w:tcPr>
            <w:tcW w:w="1575" w:type="dxa"/>
            <w:tcBorders>
              <w:top w:val="single" w:sz="6" w:space="0" w:color="auto"/>
              <w:left w:val="single" w:sz="6" w:space="0" w:color="auto"/>
              <w:bottom w:val="single" w:sz="6" w:space="0" w:color="auto"/>
              <w:right w:val="single" w:sz="6" w:space="0" w:color="auto"/>
            </w:tcBorders>
          </w:tcPr>
          <w:p w14:paraId="43E73109" w14:textId="0E36975C" w:rsidR="0C60791F" w:rsidRPr="0065716A" w:rsidRDefault="0C60791F" w:rsidP="0C60791F">
            <w:pPr>
              <w:jc w:val="center"/>
              <w:rPr>
                <w:rFonts w:ascii="Calibri" w:hAnsi="Calibri"/>
                <w:i/>
                <w:color w:val="000000"/>
              </w:rPr>
            </w:pPr>
            <w:r w:rsidRPr="0065716A">
              <w:rPr>
                <w:rFonts w:ascii="Calibri" w:hAnsi="Calibri"/>
                <w:i/>
                <w:color w:val="000000"/>
                <w:lang w:val="es"/>
              </w:rPr>
              <w:t>Alta</w:t>
            </w:r>
          </w:p>
        </w:tc>
        <w:tc>
          <w:tcPr>
            <w:tcW w:w="1665" w:type="dxa"/>
            <w:tcBorders>
              <w:top w:val="single" w:sz="6" w:space="0" w:color="auto"/>
              <w:left w:val="single" w:sz="6" w:space="0" w:color="auto"/>
              <w:bottom w:val="single" w:sz="6" w:space="0" w:color="auto"/>
              <w:right w:val="single" w:sz="6" w:space="0" w:color="auto"/>
            </w:tcBorders>
          </w:tcPr>
          <w:p w14:paraId="6B9F8559" w14:textId="46FC54B4" w:rsidR="0C60791F" w:rsidRPr="0065716A" w:rsidRDefault="0C60791F" w:rsidP="0C60791F">
            <w:pPr>
              <w:jc w:val="center"/>
              <w:rPr>
                <w:rFonts w:ascii="Calibri" w:hAnsi="Calibri"/>
                <w:i/>
                <w:color w:val="000000"/>
              </w:rPr>
            </w:pPr>
            <w:r w:rsidRPr="0065716A">
              <w:rPr>
                <w:rFonts w:ascii="Calibri" w:hAnsi="Calibri"/>
                <w:i/>
                <w:color w:val="000000"/>
                <w:lang w:val="es"/>
              </w:rPr>
              <w:t xml:space="preserve"> Alta </w:t>
            </w:r>
          </w:p>
        </w:tc>
      </w:tr>
      <w:tr w:rsidR="00EA6B17" w14:paraId="4CE4D52A" w14:textId="77777777" w:rsidTr="0C60791F">
        <w:trPr>
          <w:jc w:val="center"/>
        </w:trPr>
        <w:tc>
          <w:tcPr>
            <w:tcW w:w="1125" w:type="dxa"/>
            <w:tcBorders>
              <w:top w:val="single" w:sz="6" w:space="0" w:color="auto"/>
              <w:left w:val="single" w:sz="6" w:space="0" w:color="auto"/>
              <w:bottom w:val="single" w:sz="6" w:space="0" w:color="auto"/>
              <w:right w:val="single" w:sz="6" w:space="0" w:color="auto"/>
            </w:tcBorders>
          </w:tcPr>
          <w:p w14:paraId="34DDE16C" w14:textId="7EBAC3CF" w:rsidR="00EA6B17" w:rsidRPr="0065716A" w:rsidRDefault="00EA6B17" w:rsidP="0C60791F">
            <w:pPr>
              <w:rPr>
                <w:rFonts w:ascii="Calibri" w:hAnsi="Calibri"/>
                <w:i/>
                <w:color w:val="000000"/>
                <w:lang w:val="es"/>
              </w:rPr>
            </w:pPr>
            <w:r>
              <w:rPr>
                <w:rFonts w:ascii="Calibri" w:hAnsi="Calibri"/>
                <w:i/>
                <w:color w:val="000000"/>
                <w:lang w:val="es"/>
              </w:rPr>
              <w:t>CU-06</w:t>
            </w:r>
          </w:p>
        </w:tc>
        <w:tc>
          <w:tcPr>
            <w:tcW w:w="3000" w:type="dxa"/>
            <w:tcBorders>
              <w:top w:val="single" w:sz="6" w:space="0" w:color="auto"/>
              <w:left w:val="single" w:sz="6" w:space="0" w:color="auto"/>
              <w:bottom w:val="single" w:sz="6" w:space="0" w:color="auto"/>
              <w:right w:val="single" w:sz="6" w:space="0" w:color="auto"/>
            </w:tcBorders>
          </w:tcPr>
          <w:p w14:paraId="3F1DB66A" w14:textId="7E5A527D" w:rsidR="00EA6B17" w:rsidRPr="0065716A" w:rsidRDefault="00EA6B17" w:rsidP="0C60791F">
            <w:pPr>
              <w:rPr>
                <w:rFonts w:ascii="Calibri" w:hAnsi="Calibri"/>
                <w:i/>
                <w:color w:val="000000"/>
                <w:lang w:val="es"/>
              </w:rPr>
            </w:pPr>
            <w:r>
              <w:rPr>
                <w:rFonts w:ascii="Calibri" w:hAnsi="Calibri"/>
                <w:i/>
                <w:color w:val="000000"/>
                <w:lang w:val="es"/>
              </w:rPr>
              <w:t>Listar Empleados</w:t>
            </w:r>
          </w:p>
        </w:tc>
        <w:tc>
          <w:tcPr>
            <w:tcW w:w="1830" w:type="dxa"/>
            <w:tcBorders>
              <w:top w:val="single" w:sz="6" w:space="0" w:color="auto"/>
              <w:left w:val="single" w:sz="6" w:space="0" w:color="auto"/>
              <w:bottom w:val="single" w:sz="6" w:space="0" w:color="auto"/>
              <w:right w:val="single" w:sz="6" w:space="0" w:color="auto"/>
            </w:tcBorders>
          </w:tcPr>
          <w:p w14:paraId="71EBD39A" w14:textId="67C06E28" w:rsidR="00EA6B17" w:rsidRPr="0065716A" w:rsidRDefault="00EA6B17" w:rsidP="0C60791F">
            <w:pPr>
              <w:jc w:val="center"/>
              <w:rPr>
                <w:rFonts w:ascii="Calibri" w:hAnsi="Calibri"/>
                <w:i/>
                <w:color w:val="000000"/>
                <w:lang w:val="es"/>
              </w:rPr>
            </w:pPr>
            <w:r>
              <w:rPr>
                <w:rFonts w:ascii="Calibri" w:hAnsi="Calibri"/>
                <w:i/>
                <w:color w:val="000000"/>
                <w:lang w:val="es"/>
              </w:rPr>
              <w:t>Baja</w:t>
            </w:r>
          </w:p>
        </w:tc>
        <w:tc>
          <w:tcPr>
            <w:tcW w:w="1575" w:type="dxa"/>
            <w:tcBorders>
              <w:top w:val="single" w:sz="6" w:space="0" w:color="auto"/>
              <w:left w:val="single" w:sz="6" w:space="0" w:color="auto"/>
              <w:bottom w:val="single" w:sz="6" w:space="0" w:color="auto"/>
              <w:right w:val="single" w:sz="6" w:space="0" w:color="auto"/>
            </w:tcBorders>
          </w:tcPr>
          <w:p w14:paraId="7F21A5A4" w14:textId="2FF579DF" w:rsidR="00EA6B17" w:rsidRPr="0065716A" w:rsidRDefault="00EA6B17" w:rsidP="0C60791F">
            <w:pPr>
              <w:jc w:val="center"/>
              <w:rPr>
                <w:rFonts w:ascii="Calibri" w:hAnsi="Calibri"/>
                <w:i/>
                <w:color w:val="000000"/>
                <w:lang w:val="es"/>
              </w:rPr>
            </w:pPr>
            <w:r>
              <w:rPr>
                <w:rFonts w:ascii="Calibri" w:hAnsi="Calibri"/>
                <w:i/>
                <w:color w:val="000000"/>
                <w:lang w:val="es"/>
              </w:rPr>
              <w:t>Alta</w:t>
            </w:r>
          </w:p>
        </w:tc>
        <w:tc>
          <w:tcPr>
            <w:tcW w:w="1665" w:type="dxa"/>
            <w:tcBorders>
              <w:top w:val="single" w:sz="6" w:space="0" w:color="auto"/>
              <w:left w:val="single" w:sz="6" w:space="0" w:color="auto"/>
              <w:bottom w:val="single" w:sz="6" w:space="0" w:color="auto"/>
              <w:right w:val="single" w:sz="6" w:space="0" w:color="auto"/>
            </w:tcBorders>
          </w:tcPr>
          <w:p w14:paraId="48DC7798" w14:textId="26641ED0" w:rsidR="00EA6B17" w:rsidRPr="0065716A" w:rsidRDefault="00EA6B17" w:rsidP="0C60791F">
            <w:pPr>
              <w:jc w:val="center"/>
              <w:rPr>
                <w:rFonts w:ascii="Calibri" w:hAnsi="Calibri"/>
                <w:i/>
                <w:color w:val="000000"/>
                <w:lang w:val="es"/>
              </w:rPr>
            </w:pPr>
            <w:r>
              <w:rPr>
                <w:rFonts w:ascii="Calibri" w:hAnsi="Calibri"/>
                <w:i/>
                <w:color w:val="000000"/>
                <w:lang w:val="es"/>
              </w:rPr>
              <w:t>Alta</w:t>
            </w:r>
          </w:p>
        </w:tc>
      </w:tr>
      <w:tr w:rsidR="0C60791F" w14:paraId="136FCB19" w14:textId="77777777" w:rsidTr="0C60791F">
        <w:trPr>
          <w:jc w:val="center"/>
        </w:trPr>
        <w:tc>
          <w:tcPr>
            <w:tcW w:w="1125" w:type="dxa"/>
            <w:tcBorders>
              <w:top w:val="single" w:sz="6" w:space="0" w:color="auto"/>
              <w:left w:val="single" w:sz="6" w:space="0" w:color="auto"/>
              <w:bottom w:val="single" w:sz="6" w:space="0" w:color="auto"/>
              <w:right w:val="single" w:sz="6" w:space="0" w:color="auto"/>
            </w:tcBorders>
          </w:tcPr>
          <w:p w14:paraId="35D7BA88" w14:textId="735EB2BD" w:rsidR="0C60791F" w:rsidRPr="0065716A" w:rsidRDefault="0C60791F" w:rsidP="0C60791F">
            <w:pPr>
              <w:rPr>
                <w:rFonts w:ascii="Calibri" w:hAnsi="Calibri"/>
                <w:i/>
                <w:color w:val="000000"/>
              </w:rPr>
            </w:pPr>
            <w:r w:rsidRPr="0065716A">
              <w:rPr>
                <w:rFonts w:ascii="Calibri" w:hAnsi="Calibri"/>
                <w:i/>
                <w:color w:val="000000"/>
                <w:lang w:val="es"/>
              </w:rPr>
              <w:t>CU-0</w:t>
            </w:r>
            <w:r w:rsidR="00EA6B17">
              <w:rPr>
                <w:rFonts w:ascii="Calibri" w:hAnsi="Calibri"/>
                <w:i/>
                <w:color w:val="000000"/>
                <w:lang w:val="es"/>
              </w:rPr>
              <w:t>7</w:t>
            </w:r>
          </w:p>
        </w:tc>
        <w:tc>
          <w:tcPr>
            <w:tcW w:w="3000" w:type="dxa"/>
            <w:tcBorders>
              <w:top w:val="single" w:sz="6" w:space="0" w:color="auto"/>
              <w:left w:val="single" w:sz="6" w:space="0" w:color="auto"/>
              <w:bottom w:val="single" w:sz="6" w:space="0" w:color="auto"/>
              <w:right w:val="single" w:sz="6" w:space="0" w:color="auto"/>
            </w:tcBorders>
          </w:tcPr>
          <w:p w14:paraId="4865D69F" w14:textId="2818B43F" w:rsidR="0C60791F" w:rsidRPr="0065716A" w:rsidRDefault="0C60791F" w:rsidP="0C60791F">
            <w:pPr>
              <w:rPr>
                <w:rFonts w:ascii="Calibri" w:hAnsi="Calibri"/>
                <w:i/>
                <w:color w:val="000000"/>
              </w:rPr>
            </w:pPr>
            <w:r w:rsidRPr="0065716A">
              <w:rPr>
                <w:rFonts w:ascii="Calibri" w:hAnsi="Calibri"/>
                <w:i/>
                <w:color w:val="000000"/>
                <w:lang w:val="es"/>
              </w:rPr>
              <w:t>Eliminar Empleado</w:t>
            </w:r>
          </w:p>
        </w:tc>
        <w:tc>
          <w:tcPr>
            <w:tcW w:w="1830" w:type="dxa"/>
            <w:tcBorders>
              <w:top w:val="single" w:sz="6" w:space="0" w:color="auto"/>
              <w:left w:val="single" w:sz="6" w:space="0" w:color="auto"/>
              <w:bottom w:val="single" w:sz="6" w:space="0" w:color="auto"/>
              <w:right w:val="single" w:sz="6" w:space="0" w:color="auto"/>
            </w:tcBorders>
          </w:tcPr>
          <w:p w14:paraId="3A27F00B" w14:textId="0EFD64B2" w:rsidR="0C60791F" w:rsidRPr="0065716A" w:rsidRDefault="0C60791F" w:rsidP="0C60791F">
            <w:pPr>
              <w:jc w:val="center"/>
              <w:rPr>
                <w:rFonts w:ascii="Calibri" w:hAnsi="Calibri"/>
                <w:i/>
                <w:color w:val="000000"/>
              </w:rPr>
            </w:pPr>
            <w:r w:rsidRPr="0065716A">
              <w:rPr>
                <w:rFonts w:ascii="Calibri" w:hAnsi="Calibri"/>
                <w:i/>
                <w:color w:val="000000"/>
                <w:lang w:val="es"/>
              </w:rPr>
              <w:t xml:space="preserve">Media </w:t>
            </w:r>
          </w:p>
        </w:tc>
        <w:tc>
          <w:tcPr>
            <w:tcW w:w="1575" w:type="dxa"/>
            <w:tcBorders>
              <w:top w:val="single" w:sz="6" w:space="0" w:color="auto"/>
              <w:left w:val="single" w:sz="6" w:space="0" w:color="auto"/>
              <w:bottom w:val="single" w:sz="6" w:space="0" w:color="auto"/>
              <w:right w:val="single" w:sz="6" w:space="0" w:color="auto"/>
            </w:tcBorders>
          </w:tcPr>
          <w:p w14:paraId="7C798969" w14:textId="438B3D02" w:rsidR="0C60791F" w:rsidRPr="0065716A" w:rsidRDefault="0C60791F" w:rsidP="0C60791F">
            <w:pPr>
              <w:jc w:val="center"/>
              <w:rPr>
                <w:rFonts w:ascii="Calibri" w:hAnsi="Calibri"/>
                <w:i/>
                <w:color w:val="000000"/>
              </w:rPr>
            </w:pPr>
            <w:r w:rsidRPr="0065716A">
              <w:rPr>
                <w:rFonts w:ascii="Calibri" w:hAnsi="Calibri"/>
                <w:i/>
                <w:color w:val="000000"/>
                <w:lang w:val="es"/>
              </w:rPr>
              <w:t>Alta</w:t>
            </w:r>
          </w:p>
        </w:tc>
        <w:tc>
          <w:tcPr>
            <w:tcW w:w="1665" w:type="dxa"/>
            <w:tcBorders>
              <w:top w:val="single" w:sz="6" w:space="0" w:color="auto"/>
              <w:left w:val="single" w:sz="6" w:space="0" w:color="auto"/>
              <w:bottom w:val="single" w:sz="6" w:space="0" w:color="auto"/>
              <w:right w:val="single" w:sz="6" w:space="0" w:color="auto"/>
            </w:tcBorders>
          </w:tcPr>
          <w:p w14:paraId="2770697B" w14:textId="44B00F77" w:rsidR="0C60791F" w:rsidRPr="0065716A" w:rsidRDefault="0C60791F" w:rsidP="0C60791F">
            <w:pPr>
              <w:jc w:val="center"/>
              <w:rPr>
                <w:rFonts w:ascii="Calibri" w:hAnsi="Calibri"/>
                <w:i/>
                <w:color w:val="000000"/>
              </w:rPr>
            </w:pPr>
            <w:r w:rsidRPr="0065716A">
              <w:rPr>
                <w:rFonts w:ascii="Calibri" w:hAnsi="Calibri"/>
                <w:i/>
                <w:color w:val="000000"/>
                <w:lang w:val="es"/>
              </w:rPr>
              <w:t xml:space="preserve">Alta </w:t>
            </w:r>
          </w:p>
        </w:tc>
      </w:tr>
      <w:tr w:rsidR="0C60791F" w14:paraId="67DDC88B" w14:textId="77777777" w:rsidTr="4BA651D6">
        <w:trPr>
          <w:jc w:val="center"/>
        </w:trPr>
        <w:tc>
          <w:tcPr>
            <w:tcW w:w="1125" w:type="dxa"/>
            <w:tcBorders>
              <w:top w:val="single" w:sz="6" w:space="0" w:color="auto"/>
              <w:left w:val="single" w:sz="6" w:space="0" w:color="auto"/>
              <w:bottom w:val="single" w:sz="6" w:space="0" w:color="auto"/>
              <w:right w:val="single" w:sz="6" w:space="0" w:color="auto"/>
            </w:tcBorders>
          </w:tcPr>
          <w:p w14:paraId="70B95CBD" w14:textId="66577085" w:rsidR="0C60791F" w:rsidRPr="0065716A" w:rsidRDefault="0C60791F" w:rsidP="0C60791F">
            <w:pPr>
              <w:rPr>
                <w:rFonts w:ascii="Calibri" w:hAnsi="Calibri"/>
                <w:i/>
                <w:color w:val="000000"/>
              </w:rPr>
            </w:pPr>
            <w:r w:rsidRPr="0065716A">
              <w:rPr>
                <w:rFonts w:ascii="Calibri" w:hAnsi="Calibri"/>
                <w:i/>
                <w:color w:val="000000"/>
                <w:lang w:val="es"/>
              </w:rPr>
              <w:t>CU-0</w:t>
            </w:r>
            <w:r w:rsidR="00EA6B17">
              <w:rPr>
                <w:rFonts w:ascii="Calibri" w:hAnsi="Calibri"/>
                <w:i/>
                <w:color w:val="000000"/>
                <w:lang w:val="es"/>
              </w:rPr>
              <w:t>8</w:t>
            </w:r>
          </w:p>
        </w:tc>
        <w:tc>
          <w:tcPr>
            <w:tcW w:w="3000" w:type="dxa"/>
            <w:tcBorders>
              <w:top w:val="single" w:sz="6" w:space="0" w:color="auto"/>
              <w:left w:val="single" w:sz="6" w:space="0" w:color="auto"/>
              <w:bottom w:val="single" w:sz="6" w:space="0" w:color="auto"/>
              <w:right w:val="single" w:sz="6" w:space="0" w:color="auto"/>
            </w:tcBorders>
          </w:tcPr>
          <w:p w14:paraId="7A4F65AB" w14:textId="5DBF77E6" w:rsidR="3802D907" w:rsidRPr="0065716A" w:rsidRDefault="3802D907" w:rsidP="0C60791F">
            <w:pPr>
              <w:rPr>
                <w:rFonts w:ascii="Calibri" w:hAnsi="Calibri"/>
                <w:i/>
                <w:color w:val="000000"/>
                <w:lang w:val="es"/>
              </w:rPr>
            </w:pPr>
            <w:r w:rsidRPr="0065716A">
              <w:rPr>
                <w:rFonts w:ascii="Calibri" w:hAnsi="Calibri"/>
                <w:i/>
                <w:color w:val="000000"/>
                <w:lang w:val="es"/>
              </w:rPr>
              <w:t>Registrar propietario de vehículo</w:t>
            </w:r>
          </w:p>
        </w:tc>
        <w:tc>
          <w:tcPr>
            <w:tcW w:w="1830" w:type="dxa"/>
            <w:tcBorders>
              <w:top w:val="single" w:sz="6" w:space="0" w:color="auto"/>
              <w:left w:val="single" w:sz="6" w:space="0" w:color="auto"/>
              <w:bottom w:val="single" w:sz="6" w:space="0" w:color="auto"/>
              <w:right w:val="single" w:sz="6" w:space="0" w:color="auto"/>
            </w:tcBorders>
            <w:vAlign w:val="center"/>
          </w:tcPr>
          <w:p w14:paraId="247C6FF5" w14:textId="11D0828E" w:rsidR="0C60791F" w:rsidRPr="0065716A" w:rsidRDefault="0C60791F" w:rsidP="4BA651D6">
            <w:pPr>
              <w:jc w:val="center"/>
              <w:rPr>
                <w:rFonts w:ascii="Calibri" w:hAnsi="Calibri"/>
                <w:i/>
                <w:color w:val="000000"/>
                <w:lang w:val="es"/>
              </w:rPr>
            </w:pPr>
            <w:r w:rsidRPr="003E40F4">
              <w:rPr>
                <w:rFonts w:ascii="Calibri" w:hAnsi="Calibri"/>
                <w:i/>
                <w:iCs/>
                <w:color w:val="000000"/>
                <w:lang w:val="es"/>
              </w:rPr>
              <w:t xml:space="preserve"> </w:t>
            </w:r>
            <w:r w:rsidR="10859692" w:rsidRPr="003E40F4">
              <w:rPr>
                <w:rFonts w:ascii="Calibri" w:hAnsi="Calibri"/>
                <w:i/>
                <w:iCs/>
                <w:color w:val="000000"/>
                <w:lang w:val="es"/>
              </w:rPr>
              <w:t xml:space="preserve">Alta </w:t>
            </w:r>
          </w:p>
        </w:tc>
        <w:tc>
          <w:tcPr>
            <w:tcW w:w="1575" w:type="dxa"/>
            <w:tcBorders>
              <w:top w:val="single" w:sz="6" w:space="0" w:color="auto"/>
              <w:left w:val="single" w:sz="6" w:space="0" w:color="auto"/>
              <w:bottom w:val="single" w:sz="6" w:space="0" w:color="auto"/>
              <w:right w:val="single" w:sz="6" w:space="0" w:color="auto"/>
            </w:tcBorders>
            <w:vAlign w:val="center"/>
          </w:tcPr>
          <w:p w14:paraId="7ABAC277" w14:textId="209AA1D3" w:rsidR="0C60791F" w:rsidRPr="0065716A" w:rsidRDefault="10859692" w:rsidP="4BA651D6">
            <w:pPr>
              <w:jc w:val="center"/>
              <w:rPr>
                <w:rFonts w:ascii="Calibri" w:hAnsi="Calibri"/>
                <w:i/>
                <w:color w:val="000000"/>
              </w:rPr>
            </w:pPr>
            <w:r w:rsidRPr="003E40F4">
              <w:rPr>
                <w:rFonts w:ascii="Calibri" w:hAnsi="Calibri"/>
                <w:i/>
                <w:iCs/>
                <w:color w:val="000000"/>
              </w:rPr>
              <w:t>Alta</w:t>
            </w:r>
          </w:p>
        </w:tc>
        <w:tc>
          <w:tcPr>
            <w:tcW w:w="1665" w:type="dxa"/>
            <w:tcBorders>
              <w:top w:val="single" w:sz="6" w:space="0" w:color="auto"/>
              <w:left w:val="single" w:sz="6" w:space="0" w:color="auto"/>
              <w:bottom w:val="single" w:sz="6" w:space="0" w:color="auto"/>
              <w:right w:val="single" w:sz="6" w:space="0" w:color="auto"/>
            </w:tcBorders>
            <w:vAlign w:val="center"/>
          </w:tcPr>
          <w:p w14:paraId="0AA591D5" w14:textId="483F05C5" w:rsidR="0C60791F" w:rsidRPr="0065716A" w:rsidRDefault="0C60791F" w:rsidP="4BA651D6">
            <w:pPr>
              <w:jc w:val="center"/>
              <w:rPr>
                <w:rFonts w:ascii="Calibri" w:hAnsi="Calibri"/>
                <w:i/>
                <w:color w:val="000000"/>
              </w:rPr>
            </w:pPr>
            <w:r w:rsidRPr="003E40F4">
              <w:rPr>
                <w:rFonts w:ascii="Calibri" w:hAnsi="Calibri"/>
                <w:i/>
                <w:color w:val="000000"/>
                <w:lang w:val="es"/>
              </w:rPr>
              <w:t xml:space="preserve"> </w:t>
            </w:r>
            <w:r w:rsidR="00C61A3D">
              <w:rPr>
                <w:rFonts w:ascii="Calibri" w:hAnsi="Calibri"/>
                <w:i/>
                <w:color w:val="000000"/>
                <w:lang w:val="es"/>
              </w:rPr>
              <w:t>Alta</w:t>
            </w:r>
          </w:p>
        </w:tc>
      </w:tr>
      <w:tr w:rsidR="0C60791F" w14:paraId="1A1F08DE" w14:textId="77777777" w:rsidTr="5CFB8876">
        <w:trPr>
          <w:jc w:val="center"/>
        </w:trPr>
        <w:tc>
          <w:tcPr>
            <w:tcW w:w="1125" w:type="dxa"/>
            <w:tcBorders>
              <w:top w:val="single" w:sz="6" w:space="0" w:color="auto"/>
              <w:left w:val="single" w:sz="6" w:space="0" w:color="auto"/>
              <w:bottom w:val="single" w:sz="6" w:space="0" w:color="auto"/>
              <w:right w:val="single" w:sz="6" w:space="0" w:color="auto"/>
            </w:tcBorders>
          </w:tcPr>
          <w:p w14:paraId="42740340" w14:textId="4C6703AD" w:rsidR="0C60791F" w:rsidRPr="0065716A" w:rsidRDefault="0C60791F" w:rsidP="0C60791F">
            <w:pPr>
              <w:rPr>
                <w:rFonts w:ascii="Calibri" w:hAnsi="Calibri"/>
                <w:i/>
                <w:color w:val="000000"/>
              </w:rPr>
            </w:pPr>
            <w:r w:rsidRPr="0065716A">
              <w:rPr>
                <w:rFonts w:ascii="Calibri" w:hAnsi="Calibri"/>
                <w:i/>
                <w:color w:val="000000"/>
                <w:lang w:val="es"/>
              </w:rPr>
              <w:t>CU-0</w:t>
            </w:r>
            <w:r w:rsidR="00EA6B17">
              <w:rPr>
                <w:rFonts w:ascii="Calibri" w:hAnsi="Calibri"/>
                <w:i/>
                <w:color w:val="000000"/>
                <w:lang w:val="es"/>
              </w:rPr>
              <w:t>9</w:t>
            </w:r>
          </w:p>
        </w:tc>
        <w:tc>
          <w:tcPr>
            <w:tcW w:w="3000" w:type="dxa"/>
            <w:tcBorders>
              <w:top w:val="single" w:sz="6" w:space="0" w:color="auto"/>
              <w:left w:val="single" w:sz="6" w:space="0" w:color="auto"/>
              <w:bottom w:val="single" w:sz="6" w:space="0" w:color="auto"/>
              <w:right w:val="single" w:sz="6" w:space="0" w:color="auto"/>
            </w:tcBorders>
          </w:tcPr>
          <w:p w14:paraId="0980450C" w14:textId="4D26FF49" w:rsidR="67CA80C5" w:rsidRPr="0065716A" w:rsidRDefault="67CA80C5" w:rsidP="0C60791F">
            <w:pPr>
              <w:rPr>
                <w:rFonts w:ascii="Calibri" w:hAnsi="Calibri"/>
                <w:i/>
                <w:color w:val="000000"/>
                <w:lang w:val="es"/>
              </w:rPr>
            </w:pPr>
            <w:r w:rsidRPr="0065716A">
              <w:rPr>
                <w:rFonts w:ascii="Calibri" w:hAnsi="Calibri"/>
                <w:i/>
                <w:color w:val="000000"/>
                <w:lang w:val="es"/>
              </w:rPr>
              <w:t>Modificar propietario de vehículo</w:t>
            </w:r>
          </w:p>
        </w:tc>
        <w:tc>
          <w:tcPr>
            <w:tcW w:w="1830" w:type="dxa"/>
            <w:tcBorders>
              <w:top w:val="single" w:sz="6" w:space="0" w:color="auto"/>
              <w:left w:val="single" w:sz="6" w:space="0" w:color="auto"/>
              <w:bottom w:val="single" w:sz="6" w:space="0" w:color="auto"/>
              <w:right w:val="single" w:sz="6" w:space="0" w:color="auto"/>
            </w:tcBorders>
            <w:vAlign w:val="center"/>
          </w:tcPr>
          <w:p w14:paraId="77B97488" w14:textId="2FC3FAAC" w:rsidR="0C60791F" w:rsidRPr="0065716A" w:rsidRDefault="0C60791F" w:rsidP="0C60791F">
            <w:pPr>
              <w:jc w:val="center"/>
              <w:rPr>
                <w:rFonts w:ascii="Calibri" w:hAnsi="Calibri"/>
                <w:i/>
                <w:color w:val="000000"/>
              </w:rPr>
            </w:pPr>
            <w:r w:rsidRPr="0065716A">
              <w:rPr>
                <w:rFonts w:ascii="Calibri" w:hAnsi="Calibri"/>
                <w:i/>
                <w:color w:val="000000"/>
                <w:lang w:val="es"/>
              </w:rPr>
              <w:t xml:space="preserve"> Media</w:t>
            </w:r>
          </w:p>
        </w:tc>
        <w:tc>
          <w:tcPr>
            <w:tcW w:w="1575" w:type="dxa"/>
            <w:tcBorders>
              <w:top w:val="single" w:sz="6" w:space="0" w:color="auto"/>
              <w:left w:val="single" w:sz="6" w:space="0" w:color="auto"/>
              <w:bottom w:val="single" w:sz="6" w:space="0" w:color="auto"/>
              <w:right w:val="single" w:sz="6" w:space="0" w:color="auto"/>
            </w:tcBorders>
            <w:vAlign w:val="center"/>
          </w:tcPr>
          <w:p w14:paraId="7C35A9D2" w14:textId="4E116DE0" w:rsidR="0C60791F" w:rsidRPr="0065716A" w:rsidRDefault="0C60791F" w:rsidP="0C60791F">
            <w:pPr>
              <w:jc w:val="center"/>
              <w:rPr>
                <w:rFonts w:ascii="Calibri" w:hAnsi="Calibri"/>
                <w:i/>
                <w:color w:val="000000"/>
              </w:rPr>
            </w:pPr>
            <w:r w:rsidRPr="0065716A">
              <w:rPr>
                <w:rFonts w:ascii="Calibri" w:hAnsi="Calibri"/>
                <w:i/>
                <w:color w:val="000000"/>
                <w:lang w:val="es"/>
              </w:rPr>
              <w:t>Alta</w:t>
            </w:r>
          </w:p>
        </w:tc>
        <w:tc>
          <w:tcPr>
            <w:tcW w:w="1665" w:type="dxa"/>
            <w:tcBorders>
              <w:top w:val="single" w:sz="6" w:space="0" w:color="auto"/>
              <w:left w:val="single" w:sz="6" w:space="0" w:color="auto"/>
              <w:bottom w:val="single" w:sz="6" w:space="0" w:color="auto"/>
              <w:right w:val="single" w:sz="6" w:space="0" w:color="auto"/>
            </w:tcBorders>
            <w:vAlign w:val="center"/>
          </w:tcPr>
          <w:p w14:paraId="5D38EB13" w14:textId="34043C8B" w:rsidR="0C60791F" w:rsidRPr="0065716A" w:rsidRDefault="0C60791F" w:rsidP="0C60791F">
            <w:pPr>
              <w:jc w:val="center"/>
              <w:rPr>
                <w:rFonts w:ascii="Calibri" w:hAnsi="Calibri"/>
                <w:i/>
                <w:color w:val="000000"/>
              </w:rPr>
            </w:pPr>
            <w:r w:rsidRPr="0065716A">
              <w:rPr>
                <w:rFonts w:ascii="Calibri" w:hAnsi="Calibri"/>
                <w:i/>
                <w:color w:val="000000"/>
                <w:lang w:val="es"/>
              </w:rPr>
              <w:t xml:space="preserve">Alta </w:t>
            </w:r>
          </w:p>
        </w:tc>
      </w:tr>
      <w:tr w:rsidR="0C60791F" w14:paraId="05339FF2" w14:textId="77777777" w:rsidTr="632734CC">
        <w:trPr>
          <w:trHeight w:val="300"/>
          <w:jc w:val="center"/>
        </w:trPr>
        <w:tc>
          <w:tcPr>
            <w:tcW w:w="1125" w:type="dxa"/>
            <w:tcBorders>
              <w:top w:val="single" w:sz="6" w:space="0" w:color="auto"/>
              <w:left w:val="single" w:sz="6" w:space="0" w:color="auto"/>
              <w:bottom w:val="single" w:sz="6" w:space="0" w:color="auto"/>
              <w:right w:val="single" w:sz="6" w:space="0" w:color="auto"/>
            </w:tcBorders>
          </w:tcPr>
          <w:p w14:paraId="379A3ED9" w14:textId="6067B7C3" w:rsidR="0C60791F" w:rsidRPr="0065716A" w:rsidRDefault="0C60791F" w:rsidP="0C60791F">
            <w:pPr>
              <w:rPr>
                <w:rFonts w:ascii="Calibri" w:hAnsi="Calibri"/>
                <w:i/>
                <w:color w:val="000000"/>
              </w:rPr>
            </w:pPr>
            <w:r w:rsidRPr="0065716A">
              <w:rPr>
                <w:rFonts w:ascii="Calibri" w:hAnsi="Calibri"/>
                <w:i/>
                <w:color w:val="000000"/>
                <w:lang w:val="es"/>
              </w:rPr>
              <w:t>CU-</w:t>
            </w:r>
            <w:r w:rsidR="00EA6B17">
              <w:rPr>
                <w:rFonts w:ascii="Calibri" w:hAnsi="Calibri"/>
                <w:i/>
                <w:color w:val="000000"/>
                <w:lang w:val="es"/>
              </w:rPr>
              <w:t>10</w:t>
            </w:r>
          </w:p>
        </w:tc>
        <w:tc>
          <w:tcPr>
            <w:tcW w:w="3000" w:type="dxa"/>
            <w:tcBorders>
              <w:top w:val="single" w:sz="6" w:space="0" w:color="auto"/>
              <w:left w:val="single" w:sz="6" w:space="0" w:color="auto"/>
              <w:bottom w:val="single" w:sz="6" w:space="0" w:color="auto"/>
              <w:right w:val="single" w:sz="6" w:space="0" w:color="auto"/>
            </w:tcBorders>
          </w:tcPr>
          <w:p w14:paraId="23AB2CF3" w14:textId="5D95AE6D" w:rsidR="73FFC1B5" w:rsidRPr="0065716A" w:rsidRDefault="009B4825" w:rsidP="0C60791F">
            <w:pPr>
              <w:rPr>
                <w:rFonts w:ascii="Calibri" w:hAnsi="Calibri"/>
                <w:i/>
                <w:color w:val="000000"/>
                <w:lang w:val="es"/>
              </w:rPr>
            </w:pPr>
            <w:r>
              <w:rPr>
                <w:rFonts w:ascii="Calibri" w:hAnsi="Calibri"/>
                <w:i/>
                <w:color w:val="000000"/>
                <w:lang w:val="es"/>
              </w:rPr>
              <w:t>Consultar</w:t>
            </w:r>
            <w:r w:rsidR="73FFC1B5" w:rsidRPr="0065716A">
              <w:rPr>
                <w:rFonts w:ascii="Calibri" w:hAnsi="Calibri"/>
                <w:i/>
                <w:color w:val="000000"/>
                <w:lang w:val="es"/>
              </w:rPr>
              <w:t xml:space="preserve"> propietario de vehículo</w:t>
            </w:r>
          </w:p>
        </w:tc>
        <w:tc>
          <w:tcPr>
            <w:tcW w:w="1830" w:type="dxa"/>
            <w:tcBorders>
              <w:top w:val="single" w:sz="6" w:space="0" w:color="auto"/>
              <w:left w:val="single" w:sz="6" w:space="0" w:color="auto"/>
              <w:bottom w:val="single" w:sz="6" w:space="0" w:color="auto"/>
              <w:right w:val="single" w:sz="6" w:space="0" w:color="auto"/>
            </w:tcBorders>
            <w:vAlign w:val="center"/>
          </w:tcPr>
          <w:p w14:paraId="173CBFA3" w14:textId="4D852175" w:rsidR="0C60791F" w:rsidRPr="0065716A" w:rsidRDefault="0C60791F" w:rsidP="0C60791F">
            <w:pPr>
              <w:jc w:val="center"/>
              <w:rPr>
                <w:rFonts w:ascii="Calibri" w:hAnsi="Calibri"/>
                <w:i/>
                <w:color w:val="000000"/>
              </w:rPr>
            </w:pPr>
            <w:r w:rsidRPr="0065716A">
              <w:rPr>
                <w:rFonts w:ascii="Calibri" w:hAnsi="Calibri"/>
                <w:i/>
                <w:color w:val="000000"/>
                <w:lang w:val="es"/>
              </w:rPr>
              <w:t xml:space="preserve"> Alta</w:t>
            </w:r>
          </w:p>
        </w:tc>
        <w:tc>
          <w:tcPr>
            <w:tcW w:w="1575" w:type="dxa"/>
            <w:tcBorders>
              <w:top w:val="single" w:sz="6" w:space="0" w:color="auto"/>
              <w:left w:val="single" w:sz="6" w:space="0" w:color="auto"/>
              <w:bottom w:val="single" w:sz="6" w:space="0" w:color="auto"/>
              <w:right w:val="single" w:sz="6" w:space="0" w:color="auto"/>
            </w:tcBorders>
            <w:vAlign w:val="center"/>
          </w:tcPr>
          <w:p w14:paraId="54B0201F" w14:textId="74BDAF12" w:rsidR="0C60791F" w:rsidRPr="0065716A" w:rsidRDefault="0C60791F" w:rsidP="0C60791F">
            <w:pPr>
              <w:jc w:val="center"/>
              <w:rPr>
                <w:rFonts w:ascii="Calibri" w:hAnsi="Calibri"/>
                <w:i/>
                <w:color w:val="000000"/>
              </w:rPr>
            </w:pPr>
            <w:r w:rsidRPr="0065716A">
              <w:rPr>
                <w:rFonts w:ascii="Calibri" w:hAnsi="Calibri"/>
                <w:i/>
                <w:color w:val="000000"/>
                <w:lang w:val="es"/>
              </w:rPr>
              <w:t>Alta</w:t>
            </w:r>
          </w:p>
        </w:tc>
        <w:tc>
          <w:tcPr>
            <w:tcW w:w="1665" w:type="dxa"/>
            <w:tcBorders>
              <w:top w:val="single" w:sz="6" w:space="0" w:color="auto"/>
              <w:left w:val="single" w:sz="6" w:space="0" w:color="auto"/>
              <w:bottom w:val="single" w:sz="6" w:space="0" w:color="auto"/>
              <w:right w:val="single" w:sz="6" w:space="0" w:color="auto"/>
            </w:tcBorders>
            <w:vAlign w:val="center"/>
          </w:tcPr>
          <w:p w14:paraId="1C974BFD" w14:textId="2AEBEA82" w:rsidR="0C60791F" w:rsidRPr="0065716A" w:rsidRDefault="0C60791F" w:rsidP="0C60791F">
            <w:pPr>
              <w:jc w:val="center"/>
              <w:rPr>
                <w:rFonts w:ascii="Calibri" w:hAnsi="Calibri"/>
                <w:i/>
                <w:color w:val="000000"/>
              </w:rPr>
            </w:pPr>
            <w:r w:rsidRPr="0065716A">
              <w:rPr>
                <w:rFonts w:ascii="Calibri" w:hAnsi="Calibri"/>
                <w:i/>
                <w:color w:val="000000"/>
                <w:lang w:val="es"/>
              </w:rPr>
              <w:t xml:space="preserve">Alta </w:t>
            </w:r>
          </w:p>
        </w:tc>
      </w:tr>
      <w:tr w:rsidR="0C60791F" w14:paraId="6DCA75E5" w14:textId="77777777" w:rsidTr="2437833B">
        <w:trPr>
          <w:jc w:val="center"/>
        </w:trPr>
        <w:tc>
          <w:tcPr>
            <w:tcW w:w="1125" w:type="dxa"/>
            <w:tcBorders>
              <w:top w:val="single" w:sz="6" w:space="0" w:color="auto"/>
              <w:left w:val="single" w:sz="6" w:space="0" w:color="auto"/>
              <w:bottom w:val="single" w:sz="6" w:space="0" w:color="auto"/>
              <w:right w:val="single" w:sz="6" w:space="0" w:color="auto"/>
            </w:tcBorders>
          </w:tcPr>
          <w:p w14:paraId="3BDF5A76" w14:textId="586DE318" w:rsidR="0C60791F" w:rsidRPr="0065716A" w:rsidRDefault="0C60791F" w:rsidP="0C60791F">
            <w:pPr>
              <w:rPr>
                <w:rFonts w:ascii="Calibri" w:hAnsi="Calibri"/>
                <w:i/>
                <w:color w:val="000000"/>
              </w:rPr>
            </w:pPr>
            <w:r w:rsidRPr="0065716A">
              <w:rPr>
                <w:rFonts w:ascii="Calibri" w:hAnsi="Calibri"/>
                <w:i/>
                <w:color w:val="000000"/>
                <w:lang w:val="es"/>
              </w:rPr>
              <w:t>CU-</w:t>
            </w:r>
            <w:r w:rsidR="00EA6B17">
              <w:rPr>
                <w:rFonts w:ascii="Calibri" w:hAnsi="Calibri"/>
                <w:i/>
                <w:color w:val="000000"/>
                <w:lang w:val="es"/>
              </w:rPr>
              <w:t>11</w:t>
            </w:r>
          </w:p>
        </w:tc>
        <w:tc>
          <w:tcPr>
            <w:tcW w:w="3000" w:type="dxa"/>
            <w:tcBorders>
              <w:top w:val="single" w:sz="6" w:space="0" w:color="auto"/>
              <w:left w:val="single" w:sz="6" w:space="0" w:color="auto"/>
              <w:bottom w:val="single" w:sz="6" w:space="0" w:color="auto"/>
              <w:right w:val="single" w:sz="6" w:space="0" w:color="auto"/>
            </w:tcBorders>
          </w:tcPr>
          <w:p w14:paraId="7BCBFDB3" w14:textId="0CDA9F97" w:rsidR="1DBBE204" w:rsidRPr="0065716A" w:rsidRDefault="1DBBE204" w:rsidP="0C60791F">
            <w:pPr>
              <w:rPr>
                <w:rFonts w:ascii="Calibri" w:hAnsi="Calibri"/>
                <w:i/>
                <w:color w:val="000000"/>
                <w:lang w:val="es"/>
              </w:rPr>
            </w:pPr>
            <w:r w:rsidRPr="0065716A">
              <w:rPr>
                <w:rFonts w:ascii="Calibri" w:hAnsi="Calibri"/>
                <w:i/>
                <w:color w:val="000000"/>
                <w:lang w:val="es"/>
              </w:rPr>
              <w:t>Eliminar propietario de vehículo</w:t>
            </w:r>
          </w:p>
        </w:tc>
        <w:tc>
          <w:tcPr>
            <w:tcW w:w="1830" w:type="dxa"/>
            <w:tcBorders>
              <w:top w:val="single" w:sz="6" w:space="0" w:color="auto"/>
              <w:left w:val="single" w:sz="6" w:space="0" w:color="auto"/>
              <w:bottom w:val="single" w:sz="6" w:space="0" w:color="auto"/>
              <w:right w:val="single" w:sz="6" w:space="0" w:color="auto"/>
            </w:tcBorders>
            <w:vAlign w:val="center"/>
          </w:tcPr>
          <w:p w14:paraId="3D318C89" w14:textId="3B71FDDD" w:rsidR="0C60791F" w:rsidRPr="0065716A" w:rsidRDefault="0C60791F" w:rsidP="0C60791F">
            <w:pPr>
              <w:jc w:val="center"/>
              <w:rPr>
                <w:rFonts w:ascii="Calibri" w:hAnsi="Calibri"/>
                <w:i/>
                <w:color w:val="000000"/>
              </w:rPr>
            </w:pPr>
            <w:r w:rsidRPr="0065716A">
              <w:rPr>
                <w:rFonts w:ascii="Calibri" w:hAnsi="Calibri"/>
                <w:i/>
                <w:color w:val="000000"/>
                <w:lang w:val="es"/>
              </w:rPr>
              <w:t xml:space="preserve">Media  </w:t>
            </w:r>
          </w:p>
        </w:tc>
        <w:tc>
          <w:tcPr>
            <w:tcW w:w="1575" w:type="dxa"/>
            <w:tcBorders>
              <w:top w:val="single" w:sz="6" w:space="0" w:color="auto"/>
              <w:left w:val="single" w:sz="6" w:space="0" w:color="auto"/>
              <w:bottom w:val="single" w:sz="6" w:space="0" w:color="auto"/>
              <w:right w:val="single" w:sz="6" w:space="0" w:color="auto"/>
            </w:tcBorders>
            <w:vAlign w:val="center"/>
          </w:tcPr>
          <w:p w14:paraId="64C86B7C" w14:textId="1A3CB873" w:rsidR="0C60791F" w:rsidRPr="0065716A" w:rsidRDefault="0C60791F" w:rsidP="0C60791F">
            <w:pPr>
              <w:jc w:val="center"/>
              <w:rPr>
                <w:rFonts w:ascii="Calibri" w:hAnsi="Calibri"/>
                <w:i/>
                <w:color w:val="000000"/>
              </w:rPr>
            </w:pPr>
            <w:r w:rsidRPr="0065716A">
              <w:rPr>
                <w:rFonts w:ascii="Calibri" w:hAnsi="Calibri"/>
                <w:i/>
                <w:color w:val="000000"/>
                <w:lang w:val="es"/>
              </w:rPr>
              <w:t xml:space="preserve">Media </w:t>
            </w:r>
          </w:p>
        </w:tc>
        <w:tc>
          <w:tcPr>
            <w:tcW w:w="1665" w:type="dxa"/>
            <w:tcBorders>
              <w:top w:val="single" w:sz="6" w:space="0" w:color="auto"/>
              <w:left w:val="single" w:sz="6" w:space="0" w:color="auto"/>
              <w:bottom w:val="single" w:sz="6" w:space="0" w:color="auto"/>
              <w:right w:val="single" w:sz="6" w:space="0" w:color="auto"/>
            </w:tcBorders>
            <w:vAlign w:val="center"/>
          </w:tcPr>
          <w:p w14:paraId="469F3269" w14:textId="51DE64FC" w:rsidR="0C60791F" w:rsidRPr="0065716A" w:rsidRDefault="0C60791F" w:rsidP="0C60791F">
            <w:pPr>
              <w:jc w:val="center"/>
              <w:rPr>
                <w:rFonts w:ascii="Calibri" w:hAnsi="Calibri"/>
                <w:i/>
                <w:color w:val="000000"/>
              </w:rPr>
            </w:pPr>
            <w:r w:rsidRPr="0065716A">
              <w:rPr>
                <w:rFonts w:ascii="Calibri" w:hAnsi="Calibri"/>
                <w:i/>
                <w:color w:val="000000"/>
                <w:lang w:val="es"/>
              </w:rPr>
              <w:t xml:space="preserve"> Baja </w:t>
            </w:r>
          </w:p>
        </w:tc>
      </w:tr>
      <w:tr w:rsidR="0C60791F" w14:paraId="44FC05BF" w14:textId="77777777" w:rsidTr="2437833B">
        <w:trPr>
          <w:jc w:val="center"/>
        </w:trPr>
        <w:tc>
          <w:tcPr>
            <w:tcW w:w="1125" w:type="dxa"/>
            <w:tcBorders>
              <w:top w:val="single" w:sz="6" w:space="0" w:color="auto"/>
              <w:left w:val="single" w:sz="6" w:space="0" w:color="auto"/>
              <w:bottom w:val="single" w:sz="6" w:space="0" w:color="auto"/>
              <w:right w:val="single" w:sz="6" w:space="0" w:color="auto"/>
            </w:tcBorders>
          </w:tcPr>
          <w:p w14:paraId="08F4E522" w14:textId="0EDEC6CF" w:rsidR="0C60791F" w:rsidRPr="0065716A" w:rsidRDefault="0C60791F" w:rsidP="0C60791F">
            <w:pPr>
              <w:rPr>
                <w:rFonts w:ascii="Calibri" w:hAnsi="Calibri"/>
                <w:i/>
                <w:color w:val="000000"/>
              </w:rPr>
            </w:pPr>
            <w:r w:rsidRPr="0065716A">
              <w:rPr>
                <w:rFonts w:ascii="Calibri" w:hAnsi="Calibri"/>
                <w:i/>
                <w:color w:val="000000"/>
                <w:lang w:val="es"/>
              </w:rPr>
              <w:t>CU-12</w:t>
            </w:r>
          </w:p>
        </w:tc>
        <w:tc>
          <w:tcPr>
            <w:tcW w:w="3000" w:type="dxa"/>
            <w:tcBorders>
              <w:top w:val="single" w:sz="6" w:space="0" w:color="auto"/>
              <w:left w:val="single" w:sz="6" w:space="0" w:color="auto"/>
              <w:bottom w:val="single" w:sz="6" w:space="0" w:color="auto"/>
              <w:right w:val="single" w:sz="6" w:space="0" w:color="auto"/>
            </w:tcBorders>
          </w:tcPr>
          <w:p w14:paraId="2249908D" w14:textId="4E1F6FA8" w:rsidR="0C60791F" w:rsidRPr="0065716A" w:rsidRDefault="0C60791F" w:rsidP="0C60791F">
            <w:pPr>
              <w:rPr>
                <w:rFonts w:ascii="Calibri" w:hAnsi="Calibri"/>
                <w:i/>
                <w:color w:val="000000"/>
                <w:lang w:val="es"/>
              </w:rPr>
            </w:pPr>
            <w:r w:rsidRPr="0065716A">
              <w:rPr>
                <w:rFonts w:ascii="Calibri" w:hAnsi="Calibri"/>
                <w:i/>
                <w:color w:val="000000"/>
                <w:lang w:val="es"/>
              </w:rPr>
              <w:t xml:space="preserve">Consultar división de </w:t>
            </w:r>
            <w:r w:rsidR="09574F43" w:rsidRPr="0065716A">
              <w:rPr>
                <w:rFonts w:ascii="Calibri" w:hAnsi="Calibri"/>
                <w:i/>
                <w:color w:val="000000"/>
                <w:lang w:val="es"/>
              </w:rPr>
              <w:t>censados</w:t>
            </w:r>
          </w:p>
        </w:tc>
        <w:tc>
          <w:tcPr>
            <w:tcW w:w="1830" w:type="dxa"/>
            <w:tcBorders>
              <w:top w:val="single" w:sz="6" w:space="0" w:color="auto"/>
              <w:left w:val="single" w:sz="6" w:space="0" w:color="auto"/>
              <w:bottom w:val="single" w:sz="6" w:space="0" w:color="auto"/>
              <w:right w:val="single" w:sz="6" w:space="0" w:color="auto"/>
            </w:tcBorders>
            <w:vAlign w:val="center"/>
          </w:tcPr>
          <w:p w14:paraId="4A654E26" w14:textId="48651599" w:rsidR="0C60791F" w:rsidRPr="0065716A" w:rsidRDefault="0C60791F" w:rsidP="0C60791F">
            <w:pPr>
              <w:jc w:val="center"/>
              <w:rPr>
                <w:rFonts w:ascii="Calibri" w:hAnsi="Calibri"/>
                <w:i/>
                <w:color w:val="000000"/>
              </w:rPr>
            </w:pPr>
            <w:r w:rsidRPr="0065716A">
              <w:rPr>
                <w:rFonts w:ascii="Calibri" w:hAnsi="Calibri"/>
                <w:i/>
                <w:color w:val="000000"/>
                <w:lang w:val="es"/>
              </w:rPr>
              <w:t xml:space="preserve">Media </w:t>
            </w:r>
          </w:p>
        </w:tc>
        <w:tc>
          <w:tcPr>
            <w:tcW w:w="1575" w:type="dxa"/>
            <w:tcBorders>
              <w:top w:val="single" w:sz="6" w:space="0" w:color="auto"/>
              <w:left w:val="single" w:sz="6" w:space="0" w:color="auto"/>
              <w:bottom w:val="single" w:sz="6" w:space="0" w:color="auto"/>
              <w:right w:val="single" w:sz="6" w:space="0" w:color="auto"/>
            </w:tcBorders>
            <w:vAlign w:val="center"/>
          </w:tcPr>
          <w:p w14:paraId="0871B91C" w14:textId="2EC8928A" w:rsidR="0C60791F" w:rsidRPr="0065716A" w:rsidRDefault="0C60791F" w:rsidP="0C60791F">
            <w:pPr>
              <w:jc w:val="center"/>
              <w:rPr>
                <w:rFonts w:ascii="Calibri" w:hAnsi="Calibri"/>
                <w:i/>
                <w:color w:val="000000"/>
              </w:rPr>
            </w:pPr>
            <w:r w:rsidRPr="0065716A">
              <w:rPr>
                <w:rFonts w:ascii="Calibri" w:hAnsi="Calibri"/>
                <w:i/>
                <w:color w:val="000000"/>
                <w:lang w:val="es"/>
              </w:rPr>
              <w:t xml:space="preserve">Medía </w:t>
            </w:r>
          </w:p>
        </w:tc>
        <w:tc>
          <w:tcPr>
            <w:tcW w:w="1665" w:type="dxa"/>
            <w:tcBorders>
              <w:top w:val="single" w:sz="6" w:space="0" w:color="auto"/>
              <w:left w:val="single" w:sz="6" w:space="0" w:color="auto"/>
              <w:bottom w:val="single" w:sz="6" w:space="0" w:color="auto"/>
              <w:right w:val="single" w:sz="6" w:space="0" w:color="auto"/>
            </w:tcBorders>
            <w:vAlign w:val="center"/>
          </w:tcPr>
          <w:p w14:paraId="55D5F06E" w14:textId="7FB959C1" w:rsidR="0C60791F" w:rsidRPr="0065716A" w:rsidRDefault="0C60791F" w:rsidP="0C60791F">
            <w:pPr>
              <w:jc w:val="center"/>
              <w:rPr>
                <w:rFonts w:ascii="Calibri" w:hAnsi="Calibri"/>
                <w:i/>
                <w:color w:val="000000"/>
              </w:rPr>
            </w:pPr>
            <w:r w:rsidRPr="0065716A">
              <w:rPr>
                <w:rFonts w:ascii="Calibri" w:hAnsi="Calibri"/>
                <w:i/>
                <w:color w:val="000000"/>
                <w:lang w:val="es"/>
              </w:rPr>
              <w:t xml:space="preserve">Baja </w:t>
            </w:r>
          </w:p>
        </w:tc>
      </w:tr>
      <w:tr w:rsidR="0C60791F" w14:paraId="34DEAE0D" w14:textId="77777777" w:rsidTr="2437833B">
        <w:trPr>
          <w:jc w:val="center"/>
        </w:trPr>
        <w:tc>
          <w:tcPr>
            <w:tcW w:w="1125" w:type="dxa"/>
            <w:tcBorders>
              <w:top w:val="single" w:sz="6" w:space="0" w:color="auto"/>
              <w:left w:val="single" w:sz="6" w:space="0" w:color="auto"/>
              <w:bottom w:val="single" w:sz="6" w:space="0" w:color="auto"/>
              <w:right w:val="single" w:sz="6" w:space="0" w:color="auto"/>
            </w:tcBorders>
          </w:tcPr>
          <w:p w14:paraId="2CA9F8B5" w14:textId="2BA8AB26" w:rsidR="0C60791F" w:rsidRPr="0065716A" w:rsidRDefault="0C60791F" w:rsidP="0C60791F">
            <w:pPr>
              <w:rPr>
                <w:rFonts w:ascii="Calibri" w:hAnsi="Calibri"/>
                <w:i/>
                <w:color w:val="000000"/>
              </w:rPr>
            </w:pPr>
            <w:r w:rsidRPr="0065716A">
              <w:rPr>
                <w:rFonts w:ascii="Calibri" w:hAnsi="Calibri"/>
                <w:i/>
                <w:color w:val="000000"/>
                <w:lang w:val="es"/>
              </w:rPr>
              <w:t>CU-13</w:t>
            </w:r>
          </w:p>
        </w:tc>
        <w:tc>
          <w:tcPr>
            <w:tcW w:w="3000" w:type="dxa"/>
            <w:tcBorders>
              <w:top w:val="single" w:sz="6" w:space="0" w:color="auto"/>
              <w:left w:val="single" w:sz="6" w:space="0" w:color="auto"/>
              <w:bottom w:val="single" w:sz="6" w:space="0" w:color="auto"/>
              <w:right w:val="single" w:sz="6" w:space="0" w:color="auto"/>
            </w:tcBorders>
          </w:tcPr>
          <w:p w14:paraId="355B6DAF" w14:textId="6D7F5FB4" w:rsidR="6D61B767" w:rsidRPr="0065716A" w:rsidRDefault="6D61B767" w:rsidP="0C60791F">
            <w:pPr>
              <w:rPr>
                <w:rFonts w:ascii="Calibri" w:hAnsi="Calibri"/>
                <w:i/>
                <w:color w:val="000000"/>
                <w:lang w:val="es"/>
              </w:rPr>
            </w:pPr>
            <w:r w:rsidRPr="0065716A">
              <w:rPr>
                <w:rFonts w:ascii="Calibri" w:hAnsi="Calibri"/>
                <w:i/>
                <w:color w:val="000000"/>
                <w:lang w:val="es"/>
              </w:rPr>
              <w:t>Emitir aviso de pago</w:t>
            </w:r>
          </w:p>
        </w:tc>
        <w:tc>
          <w:tcPr>
            <w:tcW w:w="1830" w:type="dxa"/>
            <w:tcBorders>
              <w:top w:val="single" w:sz="6" w:space="0" w:color="auto"/>
              <w:left w:val="single" w:sz="6" w:space="0" w:color="auto"/>
              <w:bottom w:val="single" w:sz="6" w:space="0" w:color="auto"/>
              <w:right w:val="single" w:sz="6" w:space="0" w:color="auto"/>
            </w:tcBorders>
            <w:vAlign w:val="center"/>
          </w:tcPr>
          <w:p w14:paraId="7DDF4826" w14:textId="38DCD4B4" w:rsidR="0C60791F" w:rsidRPr="0065716A" w:rsidRDefault="0C60791F" w:rsidP="0C60791F">
            <w:pPr>
              <w:jc w:val="center"/>
              <w:rPr>
                <w:rFonts w:ascii="Calibri" w:hAnsi="Calibri"/>
                <w:i/>
                <w:color w:val="000000"/>
              </w:rPr>
            </w:pPr>
            <w:r w:rsidRPr="0065716A">
              <w:rPr>
                <w:rFonts w:ascii="Calibri" w:hAnsi="Calibri"/>
                <w:i/>
                <w:color w:val="000000"/>
                <w:lang w:val="es"/>
              </w:rPr>
              <w:t xml:space="preserve">Media  </w:t>
            </w:r>
          </w:p>
        </w:tc>
        <w:tc>
          <w:tcPr>
            <w:tcW w:w="1575" w:type="dxa"/>
            <w:tcBorders>
              <w:top w:val="single" w:sz="6" w:space="0" w:color="auto"/>
              <w:left w:val="single" w:sz="6" w:space="0" w:color="auto"/>
              <w:bottom w:val="single" w:sz="6" w:space="0" w:color="auto"/>
              <w:right w:val="single" w:sz="6" w:space="0" w:color="auto"/>
            </w:tcBorders>
            <w:vAlign w:val="center"/>
          </w:tcPr>
          <w:p w14:paraId="150D4413" w14:textId="266C3C8F" w:rsidR="0C60791F" w:rsidRPr="0065716A" w:rsidRDefault="0C60791F" w:rsidP="0C60791F">
            <w:pPr>
              <w:jc w:val="center"/>
              <w:rPr>
                <w:rFonts w:ascii="Calibri" w:hAnsi="Calibri"/>
                <w:i/>
                <w:color w:val="000000"/>
              </w:rPr>
            </w:pPr>
            <w:r w:rsidRPr="0065716A">
              <w:rPr>
                <w:rFonts w:ascii="Calibri" w:hAnsi="Calibri"/>
                <w:i/>
                <w:color w:val="000000"/>
                <w:lang w:val="es"/>
              </w:rPr>
              <w:t xml:space="preserve">Alta </w:t>
            </w:r>
          </w:p>
        </w:tc>
        <w:tc>
          <w:tcPr>
            <w:tcW w:w="1665" w:type="dxa"/>
            <w:tcBorders>
              <w:top w:val="single" w:sz="6" w:space="0" w:color="auto"/>
              <w:left w:val="single" w:sz="6" w:space="0" w:color="auto"/>
              <w:bottom w:val="single" w:sz="6" w:space="0" w:color="auto"/>
              <w:right w:val="single" w:sz="6" w:space="0" w:color="auto"/>
            </w:tcBorders>
            <w:vAlign w:val="center"/>
          </w:tcPr>
          <w:p w14:paraId="106CA80D" w14:textId="41C54FFB" w:rsidR="0C60791F" w:rsidRPr="0065716A" w:rsidRDefault="0C60791F" w:rsidP="0C60791F">
            <w:pPr>
              <w:jc w:val="center"/>
              <w:rPr>
                <w:rFonts w:ascii="Calibri" w:hAnsi="Calibri"/>
                <w:i/>
                <w:color w:val="000000"/>
              </w:rPr>
            </w:pPr>
            <w:r w:rsidRPr="0065716A">
              <w:rPr>
                <w:rFonts w:ascii="Calibri" w:hAnsi="Calibri"/>
                <w:i/>
                <w:color w:val="000000"/>
                <w:lang w:val="es"/>
              </w:rPr>
              <w:t xml:space="preserve">Alta  </w:t>
            </w:r>
          </w:p>
        </w:tc>
      </w:tr>
      <w:tr w:rsidR="0C60791F" w14:paraId="3266E285" w14:textId="77777777" w:rsidTr="2437833B">
        <w:trPr>
          <w:jc w:val="center"/>
        </w:trPr>
        <w:tc>
          <w:tcPr>
            <w:tcW w:w="1125" w:type="dxa"/>
            <w:tcBorders>
              <w:top w:val="single" w:sz="6" w:space="0" w:color="auto"/>
              <w:left w:val="single" w:sz="6" w:space="0" w:color="auto"/>
              <w:bottom w:val="single" w:sz="6" w:space="0" w:color="auto"/>
              <w:right w:val="single" w:sz="6" w:space="0" w:color="auto"/>
            </w:tcBorders>
          </w:tcPr>
          <w:p w14:paraId="5492BC50" w14:textId="03C84FE0" w:rsidR="0C60791F" w:rsidRPr="0065716A" w:rsidRDefault="0C60791F" w:rsidP="0C60791F">
            <w:pPr>
              <w:rPr>
                <w:rFonts w:ascii="Calibri" w:hAnsi="Calibri"/>
                <w:i/>
                <w:color w:val="000000"/>
              </w:rPr>
            </w:pPr>
            <w:r w:rsidRPr="0065716A">
              <w:rPr>
                <w:rFonts w:ascii="Calibri" w:hAnsi="Calibri"/>
                <w:i/>
                <w:color w:val="000000"/>
                <w:lang w:val="es"/>
              </w:rPr>
              <w:t>CU-14</w:t>
            </w:r>
          </w:p>
        </w:tc>
        <w:tc>
          <w:tcPr>
            <w:tcW w:w="3000" w:type="dxa"/>
            <w:tcBorders>
              <w:top w:val="single" w:sz="6" w:space="0" w:color="auto"/>
              <w:left w:val="single" w:sz="6" w:space="0" w:color="auto"/>
              <w:bottom w:val="single" w:sz="6" w:space="0" w:color="auto"/>
              <w:right w:val="single" w:sz="6" w:space="0" w:color="auto"/>
            </w:tcBorders>
          </w:tcPr>
          <w:p w14:paraId="43DBA54C" w14:textId="07EB7967" w:rsidR="4C75AECA" w:rsidRPr="0065716A" w:rsidRDefault="4C75AECA" w:rsidP="0C60791F">
            <w:pPr>
              <w:rPr>
                <w:rFonts w:ascii="Calibri" w:hAnsi="Calibri"/>
                <w:i/>
                <w:color w:val="000000"/>
                <w:lang w:val="es"/>
              </w:rPr>
            </w:pPr>
            <w:r w:rsidRPr="0065716A">
              <w:rPr>
                <w:rFonts w:ascii="Calibri" w:hAnsi="Calibri"/>
                <w:i/>
                <w:color w:val="000000"/>
                <w:lang w:val="es"/>
              </w:rPr>
              <w:t>Emitir aviso de cobro</w:t>
            </w:r>
          </w:p>
        </w:tc>
        <w:tc>
          <w:tcPr>
            <w:tcW w:w="1830" w:type="dxa"/>
            <w:tcBorders>
              <w:top w:val="single" w:sz="6" w:space="0" w:color="auto"/>
              <w:left w:val="single" w:sz="6" w:space="0" w:color="auto"/>
              <w:bottom w:val="single" w:sz="6" w:space="0" w:color="auto"/>
              <w:right w:val="single" w:sz="6" w:space="0" w:color="auto"/>
            </w:tcBorders>
            <w:vAlign w:val="center"/>
          </w:tcPr>
          <w:p w14:paraId="4D3F35CC" w14:textId="4458FFD6" w:rsidR="0C60791F" w:rsidRPr="0065716A" w:rsidRDefault="0C60791F" w:rsidP="0C60791F">
            <w:pPr>
              <w:jc w:val="center"/>
              <w:rPr>
                <w:rFonts w:ascii="Calibri" w:hAnsi="Calibri"/>
                <w:i/>
                <w:color w:val="000000"/>
              </w:rPr>
            </w:pPr>
            <w:r w:rsidRPr="0065716A">
              <w:rPr>
                <w:rFonts w:ascii="Calibri" w:hAnsi="Calibri"/>
                <w:i/>
                <w:color w:val="000000"/>
                <w:lang w:val="es"/>
              </w:rPr>
              <w:t xml:space="preserve"> Media </w:t>
            </w:r>
          </w:p>
        </w:tc>
        <w:tc>
          <w:tcPr>
            <w:tcW w:w="1575" w:type="dxa"/>
            <w:tcBorders>
              <w:top w:val="single" w:sz="6" w:space="0" w:color="auto"/>
              <w:left w:val="single" w:sz="6" w:space="0" w:color="auto"/>
              <w:bottom w:val="single" w:sz="6" w:space="0" w:color="auto"/>
              <w:right w:val="single" w:sz="6" w:space="0" w:color="auto"/>
            </w:tcBorders>
            <w:vAlign w:val="center"/>
          </w:tcPr>
          <w:p w14:paraId="7E690177" w14:textId="639E7E29" w:rsidR="0C60791F" w:rsidRPr="0065716A" w:rsidRDefault="0C60791F" w:rsidP="0C60791F">
            <w:pPr>
              <w:jc w:val="center"/>
              <w:rPr>
                <w:rFonts w:ascii="Calibri" w:hAnsi="Calibri"/>
                <w:i/>
                <w:color w:val="000000"/>
              </w:rPr>
            </w:pPr>
            <w:r w:rsidRPr="0065716A">
              <w:rPr>
                <w:rFonts w:ascii="Calibri" w:hAnsi="Calibri"/>
                <w:i/>
                <w:color w:val="000000"/>
                <w:lang w:val="es"/>
              </w:rPr>
              <w:t xml:space="preserve">Alta </w:t>
            </w:r>
          </w:p>
        </w:tc>
        <w:tc>
          <w:tcPr>
            <w:tcW w:w="1665" w:type="dxa"/>
            <w:tcBorders>
              <w:top w:val="single" w:sz="6" w:space="0" w:color="auto"/>
              <w:left w:val="single" w:sz="6" w:space="0" w:color="auto"/>
              <w:bottom w:val="single" w:sz="6" w:space="0" w:color="auto"/>
              <w:right w:val="single" w:sz="6" w:space="0" w:color="auto"/>
            </w:tcBorders>
            <w:vAlign w:val="center"/>
          </w:tcPr>
          <w:p w14:paraId="098D8689" w14:textId="4D66F666" w:rsidR="0C60791F" w:rsidRPr="0065716A" w:rsidRDefault="0C60791F" w:rsidP="0C60791F">
            <w:pPr>
              <w:jc w:val="center"/>
              <w:rPr>
                <w:rFonts w:ascii="Calibri" w:hAnsi="Calibri"/>
                <w:i/>
                <w:color w:val="000000"/>
              </w:rPr>
            </w:pPr>
            <w:r w:rsidRPr="0065716A">
              <w:rPr>
                <w:rFonts w:ascii="Calibri" w:hAnsi="Calibri"/>
                <w:i/>
                <w:color w:val="000000"/>
                <w:lang w:val="es"/>
              </w:rPr>
              <w:t xml:space="preserve">Alta  </w:t>
            </w:r>
          </w:p>
        </w:tc>
      </w:tr>
      <w:tr w:rsidR="0C60791F" w14:paraId="29A9665E" w14:textId="77777777" w:rsidTr="2437833B">
        <w:trPr>
          <w:jc w:val="center"/>
        </w:trPr>
        <w:tc>
          <w:tcPr>
            <w:tcW w:w="1125" w:type="dxa"/>
            <w:tcBorders>
              <w:top w:val="single" w:sz="6" w:space="0" w:color="auto"/>
              <w:left w:val="single" w:sz="6" w:space="0" w:color="auto"/>
              <w:bottom w:val="single" w:sz="6" w:space="0" w:color="auto"/>
              <w:right w:val="single" w:sz="6" w:space="0" w:color="auto"/>
            </w:tcBorders>
          </w:tcPr>
          <w:p w14:paraId="3E465953" w14:textId="0C9DB7BF" w:rsidR="0C60791F" w:rsidRPr="0065716A" w:rsidRDefault="0C60791F" w:rsidP="0C60791F">
            <w:pPr>
              <w:rPr>
                <w:rFonts w:ascii="Calibri" w:hAnsi="Calibri"/>
                <w:i/>
                <w:color w:val="000000"/>
              </w:rPr>
            </w:pPr>
            <w:r w:rsidRPr="0065716A">
              <w:rPr>
                <w:rFonts w:ascii="Calibri" w:hAnsi="Calibri"/>
                <w:i/>
                <w:color w:val="000000"/>
                <w:lang w:val="es"/>
              </w:rPr>
              <w:t>CU-15</w:t>
            </w:r>
          </w:p>
        </w:tc>
        <w:tc>
          <w:tcPr>
            <w:tcW w:w="3000" w:type="dxa"/>
            <w:tcBorders>
              <w:top w:val="single" w:sz="6" w:space="0" w:color="auto"/>
              <w:left w:val="single" w:sz="6" w:space="0" w:color="auto"/>
              <w:bottom w:val="single" w:sz="6" w:space="0" w:color="auto"/>
              <w:right w:val="single" w:sz="6" w:space="0" w:color="auto"/>
            </w:tcBorders>
          </w:tcPr>
          <w:p w14:paraId="38B6A4F0" w14:textId="026ED7A9" w:rsidR="5E99FB0E" w:rsidRPr="0065716A" w:rsidRDefault="5E99FB0E" w:rsidP="0C60791F">
            <w:pPr>
              <w:rPr>
                <w:rFonts w:ascii="Calibri" w:hAnsi="Calibri"/>
                <w:i/>
                <w:color w:val="000000"/>
                <w:lang w:val="es"/>
              </w:rPr>
            </w:pPr>
            <w:r w:rsidRPr="0065716A">
              <w:rPr>
                <w:rFonts w:ascii="Calibri" w:hAnsi="Calibri"/>
                <w:i/>
                <w:color w:val="000000"/>
                <w:lang w:val="es"/>
              </w:rPr>
              <w:t>Controlar pagos</w:t>
            </w:r>
          </w:p>
        </w:tc>
        <w:tc>
          <w:tcPr>
            <w:tcW w:w="1830" w:type="dxa"/>
            <w:tcBorders>
              <w:top w:val="single" w:sz="6" w:space="0" w:color="auto"/>
              <w:left w:val="single" w:sz="6" w:space="0" w:color="auto"/>
              <w:bottom w:val="single" w:sz="6" w:space="0" w:color="auto"/>
              <w:right w:val="single" w:sz="6" w:space="0" w:color="auto"/>
            </w:tcBorders>
            <w:vAlign w:val="center"/>
          </w:tcPr>
          <w:p w14:paraId="52252D6E" w14:textId="265CC57B" w:rsidR="0C60791F" w:rsidRPr="0065716A" w:rsidRDefault="0D4D4DAD" w:rsidP="0C60791F">
            <w:pPr>
              <w:jc w:val="center"/>
              <w:rPr>
                <w:rFonts w:ascii="Calibri" w:hAnsi="Calibri"/>
                <w:i/>
                <w:color w:val="000000"/>
                <w:lang w:val="es"/>
              </w:rPr>
            </w:pPr>
            <w:r w:rsidRPr="003E40F4">
              <w:rPr>
                <w:rFonts w:ascii="Calibri" w:hAnsi="Calibri"/>
                <w:i/>
                <w:iCs/>
                <w:color w:val="000000"/>
                <w:lang w:val="es"/>
              </w:rPr>
              <w:t>Media</w:t>
            </w:r>
          </w:p>
        </w:tc>
        <w:tc>
          <w:tcPr>
            <w:tcW w:w="1575" w:type="dxa"/>
            <w:tcBorders>
              <w:top w:val="single" w:sz="6" w:space="0" w:color="auto"/>
              <w:left w:val="single" w:sz="6" w:space="0" w:color="auto"/>
              <w:bottom w:val="single" w:sz="6" w:space="0" w:color="auto"/>
              <w:right w:val="single" w:sz="6" w:space="0" w:color="auto"/>
            </w:tcBorders>
            <w:vAlign w:val="center"/>
          </w:tcPr>
          <w:p w14:paraId="50A2CE6D" w14:textId="4C3A8F51" w:rsidR="0C60791F" w:rsidRPr="0065716A" w:rsidRDefault="0C60791F" w:rsidP="0C60791F">
            <w:pPr>
              <w:jc w:val="center"/>
              <w:rPr>
                <w:rFonts w:ascii="Calibri" w:hAnsi="Calibri"/>
                <w:i/>
                <w:color w:val="000000"/>
              </w:rPr>
            </w:pPr>
            <w:r w:rsidRPr="0065716A">
              <w:rPr>
                <w:rFonts w:ascii="Calibri" w:hAnsi="Calibri"/>
                <w:i/>
                <w:color w:val="000000"/>
                <w:lang w:val="es"/>
              </w:rPr>
              <w:t xml:space="preserve">Alta </w:t>
            </w:r>
          </w:p>
        </w:tc>
        <w:tc>
          <w:tcPr>
            <w:tcW w:w="1665" w:type="dxa"/>
            <w:tcBorders>
              <w:top w:val="single" w:sz="6" w:space="0" w:color="auto"/>
              <w:left w:val="single" w:sz="6" w:space="0" w:color="auto"/>
              <w:bottom w:val="single" w:sz="6" w:space="0" w:color="auto"/>
              <w:right w:val="single" w:sz="6" w:space="0" w:color="auto"/>
            </w:tcBorders>
            <w:vAlign w:val="center"/>
          </w:tcPr>
          <w:p w14:paraId="05A4FBBF" w14:textId="7C60681A" w:rsidR="0C60791F" w:rsidRPr="0065716A" w:rsidRDefault="0C60791F" w:rsidP="0C60791F">
            <w:pPr>
              <w:jc w:val="center"/>
              <w:rPr>
                <w:rFonts w:ascii="Calibri" w:hAnsi="Calibri"/>
                <w:i/>
                <w:color w:val="000000"/>
              </w:rPr>
            </w:pPr>
            <w:r w:rsidRPr="0065716A">
              <w:rPr>
                <w:rFonts w:ascii="Calibri" w:hAnsi="Calibri"/>
                <w:i/>
                <w:color w:val="000000"/>
                <w:lang w:val="es"/>
              </w:rPr>
              <w:t xml:space="preserve">Alta  </w:t>
            </w:r>
          </w:p>
        </w:tc>
      </w:tr>
      <w:tr w:rsidR="0C60791F" w14:paraId="5333D092" w14:textId="77777777" w:rsidTr="2437833B">
        <w:trPr>
          <w:jc w:val="center"/>
        </w:trPr>
        <w:tc>
          <w:tcPr>
            <w:tcW w:w="1125" w:type="dxa"/>
            <w:tcBorders>
              <w:top w:val="single" w:sz="6" w:space="0" w:color="auto"/>
              <w:left w:val="single" w:sz="6" w:space="0" w:color="auto"/>
              <w:bottom w:val="single" w:sz="6" w:space="0" w:color="auto"/>
              <w:right w:val="single" w:sz="6" w:space="0" w:color="auto"/>
            </w:tcBorders>
          </w:tcPr>
          <w:p w14:paraId="58D8D21B" w14:textId="65ACF9F4" w:rsidR="0C60791F" w:rsidRPr="0065716A" w:rsidRDefault="0C60791F" w:rsidP="0C60791F">
            <w:pPr>
              <w:rPr>
                <w:rFonts w:ascii="Calibri" w:hAnsi="Calibri"/>
                <w:i/>
                <w:color w:val="000000"/>
              </w:rPr>
            </w:pPr>
            <w:r w:rsidRPr="0065716A">
              <w:rPr>
                <w:rFonts w:ascii="Calibri" w:hAnsi="Calibri"/>
                <w:i/>
                <w:color w:val="000000"/>
                <w:lang w:val="es"/>
              </w:rPr>
              <w:t>CU-16</w:t>
            </w:r>
          </w:p>
        </w:tc>
        <w:tc>
          <w:tcPr>
            <w:tcW w:w="3000" w:type="dxa"/>
            <w:tcBorders>
              <w:top w:val="single" w:sz="6" w:space="0" w:color="auto"/>
              <w:left w:val="single" w:sz="6" w:space="0" w:color="auto"/>
              <w:bottom w:val="single" w:sz="6" w:space="0" w:color="auto"/>
              <w:right w:val="single" w:sz="6" w:space="0" w:color="auto"/>
            </w:tcBorders>
          </w:tcPr>
          <w:p w14:paraId="02FCA67B" w14:textId="1C34DEAF" w:rsidR="42073589" w:rsidRPr="0065716A" w:rsidRDefault="42073589" w:rsidP="0C60791F">
            <w:pPr>
              <w:rPr>
                <w:rFonts w:ascii="Calibri" w:hAnsi="Calibri"/>
                <w:i/>
                <w:color w:val="000000"/>
                <w:lang w:val="es"/>
              </w:rPr>
            </w:pPr>
            <w:r w:rsidRPr="0065716A">
              <w:rPr>
                <w:rFonts w:ascii="Calibri" w:hAnsi="Calibri"/>
                <w:i/>
                <w:color w:val="000000"/>
                <w:lang w:val="es"/>
              </w:rPr>
              <w:t>Listar pagos</w:t>
            </w:r>
          </w:p>
        </w:tc>
        <w:tc>
          <w:tcPr>
            <w:tcW w:w="1830" w:type="dxa"/>
            <w:tcBorders>
              <w:top w:val="single" w:sz="6" w:space="0" w:color="auto"/>
              <w:left w:val="single" w:sz="6" w:space="0" w:color="auto"/>
              <w:bottom w:val="single" w:sz="6" w:space="0" w:color="auto"/>
              <w:right w:val="single" w:sz="6" w:space="0" w:color="auto"/>
            </w:tcBorders>
            <w:vAlign w:val="center"/>
          </w:tcPr>
          <w:p w14:paraId="6A77CAA3" w14:textId="518CD184" w:rsidR="0C60791F" w:rsidRPr="0065716A" w:rsidRDefault="43A87F12" w:rsidP="0C60791F">
            <w:pPr>
              <w:jc w:val="center"/>
              <w:rPr>
                <w:rFonts w:ascii="Calibri" w:hAnsi="Calibri"/>
                <w:i/>
                <w:color w:val="000000"/>
                <w:lang w:val="es"/>
              </w:rPr>
            </w:pPr>
            <w:r w:rsidRPr="003E40F4">
              <w:rPr>
                <w:rFonts w:ascii="Calibri" w:hAnsi="Calibri"/>
                <w:i/>
                <w:iCs/>
                <w:color w:val="000000"/>
                <w:lang w:val="es"/>
              </w:rPr>
              <w:t>Media</w:t>
            </w:r>
          </w:p>
        </w:tc>
        <w:tc>
          <w:tcPr>
            <w:tcW w:w="1575" w:type="dxa"/>
            <w:tcBorders>
              <w:top w:val="single" w:sz="6" w:space="0" w:color="auto"/>
              <w:left w:val="single" w:sz="6" w:space="0" w:color="auto"/>
              <w:bottom w:val="single" w:sz="6" w:space="0" w:color="auto"/>
              <w:right w:val="single" w:sz="6" w:space="0" w:color="auto"/>
            </w:tcBorders>
            <w:vAlign w:val="center"/>
          </w:tcPr>
          <w:p w14:paraId="217BB38B" w14:textId="0049E293" w:rsidR="0C60791F" w:rsidRPr="0065716A" w:rsidRDefault="0C60791F" w:rsidP="0C60791F">
            <w:pPr>
              <w:jc w:val="center"/>
              <w:rPr>
                <w:rFonts w:ascii="Calibri" w:hAnsi="Calibri"/>
                <w:i/>
                <w:color w:val="000000"/>
              </w:rPr>
            </w:pPr>
            <w:r w:rsidRPr="0065716A">
              <w:rPr>
                <w:rFonts w:ascii="Calibri" w:hAnsi="Calibri"/>
                <w:i/>
                <w:color w:val="000000"/>
                <w:lang w:val="es"/>
              </w:rPr>
              <w:t>Alta</w:t>
            </w:r>
          </w:p>
        </w:tc>
        <w:tc>
          <w:tcPr>
            <w:tcW w:w="1665" w:type="dxa"/>
            <w:tcBorders>
              <w:top w:val="single" w:sz="6" w:space="0" w:color="auto"/>
              <w:left w:val="single" w:sz="6" w:space="0" w:color="auto"/>
              <w:bottom w:val="single" w:sz="6" w:space="0" w:color="auto"/>
              <w:right w:val="single" w:sz="6" w:space="0" w:color="auto"/>
            </w:tcBorders>
            <w:vAlign w:val="center"/>
          </w:tcPr>
          <w:p w14:paraId="3E5D2549" w14:textId="648C8E1B" w:rsidR="0C60791F" w:rsidRPr="0065716A" w:rsidRDefault="0C60791F" w:rsidP="0C60791F">
            <w:pPr>
              <w:jc w:val="center"/>
              <w:rPr>
                <w:rFonts w:ascii="Calibri" w:hAnsi="Calibri"/>
                <w:i/>
                <w:color w:val="000000"/>
              </w:rPr>
            </w:pPr>
            <w:r w:rsidRPr="0065716A">
              <w:rPr>
                <w:rFonts w:ascii="Calibri" w:hAnsi="Calibri"/>
                <w:i/>
                <w:color w:val="000000"/>
                <w:lang w:val="es"/>
              </w:rPr>
              <w:t>Alta</w:t>
            </w:r>
          </w:p>
        </w:tc>
      </w:tr>
      <w:tr w:rsidR="0C60791F" w14:paraId="62D4C430" w14:textId="77777777" w:rsidTr="2437833B">
        <w:trPr>
          <w:jc w:val="center"/>
        </w:trPr>
        <w:tc>
          <w:tcPr>
            <w:tcW w:w="1125" w:type="dxa"/>
            <w:tcBorders>
              <w:top w:val="single" w:sz="6" w:space="0" w:color="auto"/>
              <w:left w:val="single" w:sz="6" w:space="0" w:color="auto"/>
              <w:bottom w:val="single" w:sz="6" w:space="0" w:color="auto"/>
              <w:right w:val="single" w:sz="6" w:space="0" w:color="auto"/>
            </w:tcBorders>
          </w:tcPr>
          <w:p w14:paraId="09FEE861" w14:textId="3FBB753C" w:rsidR="0C60791F" w:rsidRPr="0065716A" w:rsidRDefault="0C60791F" w:rsidP="0C60791F">
            <w:pPr>
              <w:rPr>
                <w:rFonts w:ascii="Calibri" w:hAnsi="Calibri"/>
                <w:i/>
                <w:color w:val="000000"/>
              </w:rPr>
            </w:pPr>
            <w:r w:rsidRPr="0065716A">
              <w:rPr>
                <w:rFonts w:ascii="Calibri" w:hAnsi="Calibri"/>
                <w:i/>
                <w:color w:val="000000"/>
                <w:lang w:val="es"/>
              </w:rPr>
              <w:t>CU-17</w:t>
            </w:r>
          </w:p>
        </w:tc>
        <w:tc>
          <w:tcPr>
            <w:tcW w:w="3000" w:type="dxa"/>
            <w:tcBorders>
              <w:top w:val="single" w:sz="6" w:space="0" w:color="auto"/>
              <w:left w:val="single" w:sz="6" w:space="0" w:color="auto"/>
              <w:bottom w:val="single" w:sz="6" w:space="0" w:color="auto"/>
              <w:right w:val="single" w:sz="6" w:space="0" w:color="auto"/>
            </w:tcBorders>
          </w:tcPr>
          <w:p w14:paraId="764F2DE9" w14:textId="1D79DF81" w:rsidR="62C75D99" w:rsidRPr="0065716A" w:rsidRDefault="62C75D99" w:rsidP="0C60791F">
            <w:pPr>
              <w:rPr>
                <w:rFonts w:ascii="Calibri" w:hAnsi="Calibri"/>
                <w:i/>
                <w:color w:val="000000"/>
                <w:lang w:val="es"/>
              </w:rPr>
            </w:pPr>
            <w:r w:rsidRPr="0065716A">
              <w:rPr>
                <w:rFonts w:ascii="Calibri" w:hAnsi="Calibri"/>
                <w:i/>
                <w:color w:val="000000"/>
                <w:lang w:val="es"/>
              </w:rPr>
              <w:t>Listar deudas</w:t>
            </w:r>
          </w:p>
        </w:tc>
        <w:tc>
          <w:tcPr>
            <w:tcW w:w="1830" w:type="dxa"/>
            <w:tcBorders>
              <w:top w:val="single" w:sz="6" w:space="0" w:color="auto"/>
              <w:left w:val="single" w:sz="6" w:space="0" w:color="auto"/>
              <w:bottom w:val="single" w:sz="6" w:space="0" w:color="auto"/>
              <w:right w:val="single" w:sz="6" w:space="0" w:color="auto"/>
            </w:tcBorders>
            <w:vAlign w:val="center"/>
          </w:tcPr>
          <w:p w14:paraId="41D68D89" w14:textId="1DA59B5E" w:rsidR="0C60791F" w:rsidRPr="0065716A" w:rsidRDefault="3A5D9760" w:rsidP="0C60791F">
            <w:pPr>
              <w:jc w:val="center"/>
              <w:rPr>
                <w:rFonts w:ascii="Calibri" w:hAnsi="Calibri"/>
                <w:i/>
                <w:color w:val="000000"/>
                <w:lang w:val="es"/>
              </w:rPr>
            </w:pPr>
            <w:r w:rsidRPr="003E40F4">
              <w:rPr>
                <w:rFonts w:ascii="Calibri" w:hAnsi="Calibri"/>
                <w:i/>
                <w:iCs/>
                <w:color w:val="000000"/>
                <w:lang w:val="es"/>
              </w:rPr>
              <w:t>Media</w:t>
            </w:r>
          </w:p>
        </w:tc>
        <w:tc>
          <w:tcPr>
            <w:tcW w:w="1575" w:type="dxa"/>
            <w:tcBorders>
              <w:top w:val="single" w:sz="6" w:space="0" w:color="auto"/>
              <w:left w:val="single" w:sz="6" w:space="0" w:color="auto"/>
              <w:bottom w:val="single" w:sz="6" w:space="0" w:color="auto"/>
              <w:right w:val="single" w:sz="6" w:space="0" w:color="auto"/>
            </w:tcBorders>
            <w:vAlign w:val="center"/>
          </w:tcPr>
          <w:p w14:paraId="07CF9423" w14:textId="5CD3ACBF" w:rsidR="0C60791F" w:rsidRPr="003E40F4" w:rsidRDefault="3A5D9760" w:rsidP="23E542EC">
            <w:pPr>
              <w:spacing w:line="259" w:lineRule="auto"/>
              <w:jc w:val="center"/>
              <w:rPr>
                <w:rFonts w:ascii="Calibri" w:hAnsi="Calibri"/>
                <w:i/>
                <w:color w:val="000000"/>
                <w:lang w:val="es"/>
              </w:rPr>
            </w:pPr>
            <w:r w:rsidRPr="003E40F4">
              <w:rPr>
                <w:rFonts w:ascii="Calibri" w:hAnsi="Calibri"/>
                <w:i/>
                <w:iCs/>
                <w:color w:val="000000"/>
                <w:lang w:val="es"/>
              </w:rPr>
              <w:t>Alta</w:t>
            </w:r>
          </w:p>
        </w:tc>
        <w:tc>
          <w:tcPr>
            <w:tcW w:w="1665" w:type="dxa"/>
            <w:tcBorders>
              <w:top w:val="single" w:sz="6" w:space="0" w:color="auto"/>
              <w:left w:val="single" w:sz="6" w:space="0" w:color="auto"/>
              <w:bottom w:val="single" w:sz="6" w:space="0" w:color="auto"/>
              <w:right w:val="single" w:sz="6" w:space="0" w:color="auto"/>
            </w:tcBorders>
            <w:vAlign w:val="center"/>
          </w:tcPr>
          <w:p w14:paraId="18219DD0" w14:textId="1EDF4D96" w:rsidR="0C60791F" w:rsidRPr="0065716A" w:rsidRDefault="0C60791F" w:rsidP="0C60791F">
            <w:pPr>
              <w:jc w:val="center"/>
              <w:rPr>
                <w:rFonts w:ascii="Calibri" w:hAnsi="Calibri"/>
                <w:i/>
                <w:color w:val="000000"/>
              </w:rPr>
            </w:pPr>
            <w:r w:rsidRPr="0065716A">
              <w:rPr>
                <w:rFonts w:ascii="Calibri" w:hAnsi="Calibri"/>
                <w:i/>
                <w:color w:val="000000"/>
                <w:lang w:val="es"/>
              </w:rPr>
              <w:t>Media</w:t>
            </w:r>
          </w:p>
        </w:tc>
      </w:tr>
      <w:tr w:rsidR="0C60791F" w14:paraId="1D3B905A" w14:textId="77777777" w:rsidTr="2437833B">
        <w:trPr>
          <w:jc w:val="center"/>
        </w:trPr>
        <w:tc>
          <w:tcPr>
            <w:tcW w:w="1125" w:type="dxa"/>
            <w:tcBorders>
              <w:top w:val="single" w:sz="6" w:space="0" w:color="auto"/>
              <w:left w:val="single" w:sz="6" w:space="0" w:color="auto"/>
              <w:bottom w:val="single" w:sz="6" w:space="0" w:color="auto"/>
              <w:right w:val="single" w:sz="6" w:space="0" w:color="auto"/>
            </w:tcBorders>
          </w:tcPr>
          <w:p w14:paraId="5350B0AF" w14:textId="19D63AD3" w:rsidR="0C60791F" w:rsidRPr="0065716A" w:rsidRDefault="0C60791F" w:rsidP="0C60791F">
            <w:pPr>
              <w:rPr>
                <w:rFonts w:ascii="Calibri" w:hAnsi="Calibri"/>
                <w:i/>
                <w:color w:val="000000"/>
              </w:rPr>
            </w:pPr>
            <w:r w:rsidRPr="0065716A">
              <w:rPr>
                <w:rFonts w:ascii="Calibri" w:hAnsi="Calibri"/>
                <w:i/>
                <w:color w:val="000000"/>
                <w:lang w:val="es"/>
              </w:rPr>
              <w:t>CU-18</w:t>
            </w:r>
          </w:p>
        </w:tc>
        <w:tc>
          <w:tcPr>
            <w:tcW w:w="3000" w:type="dxa"/>
            <w:tcBorders>
              <w:top w:val="single" w:sz="6" w:space="0" w:color="auto"/>
              <w:left w:val="single" w:sz="6" w:space="0" w:color="auto"/>
              <w:bottom w:val="single" w:sz="6" w:space="0" w:color="auto"/>
              <w:right w:val="single" w:sz="6" w:space="0" w:color="auto"/>
            </w:tcBorders>
          </w:tcPr>
          <w:p w14:paraId="55A2CE3F" w14:textId="737EC086" w:rsidR="054ADDA5" w:rsidRPr="0065716A" w:rsidRDefault="587B4082" w:rsidP="0C60791F">
            <w:pPr>
              <w:rPr>
                <w:rFonts w:ascii="Calibri" w:hAnsi="Calibri"/>
                <w:i/>
                <w:color w:val="000000"/>
                <w:lang w:val="es"/>
              </w:rPr>
            </w:pPr>
            <w:r w:rsidRPr="0065716A">
              <w:rPr>
                <w:rFonts w:ascii="Calibri" w:hAnsi="Calibri"/>
                <w:i/>
                <w:color w:val="000000"/>
                <w:lang w:val="es"/>
              </w:rPr>
              <w:t>Ingresar</w:t>
            </w:r>
            <w:r w:rsidR="4716B9E0" w:rsidRPr="0065716A">
              <w:rPr>
                <w:rFonts w:ascii="Calibri" w:hAnsi="Calibri"/>
                <w:i/>
                <w:color w:val="000000"/>
                <w:lang w:val="es"/>
              </w:rPr>
              <w:t xml:space="preserve"> p</w:t>
            </w:r>
            <w:r w:rsidR="054ADDA5" w:rsidRPr="0065716A">
              <w:rPr>
                <w:rFonts w:ascii="Calibri" w:hAnsi="Calibri"/>
                <w:i/>
                <w:color w:val="000000"/>
                <w:lang w:val="es"/>
              </w:rPr>
              <w:t>ag</w:t>
            </w:r>
            <w:r w:rsidR="7E71A864" w:rsidRPr="0065716A">
              <w:rPr>
                <w:rFonts w:ascii="Calibri" w:hAnsi="Calibri"/>
                <w:i/>
                <w:color w:val="000000"/>
                <w:lang w:val="es"/>
              </w:rPr>
              <w:t>os</w:t>
            </w:r>
            <w:r w:rsidR="054ADDA5" w:rsidRPr="0065716A">
              <w:rPr>
                <w:rFonts w:ascii="Calibri" w:hAnsi="Calibri"/>
                <w:i/>
                <w:color w:val="000000"/>
                <w:lang w:val="es"/>
              </w:rPr>
              <w:t xml:space="preserve"> en efectivo</w:t>
            </w:r>
          </w:p>
        </w:tc>
        <w:tc>
          <w:tcPr>
            <w:tcW w:w="1830" w:type="dxa"/>
            <w:tcBorders>
              <w:top w:val="single" w:sz="6" w:space="0" w:color="auto"/>
              <w:left w:val="single" w:sz="6" w:space="0" w:color="auto"/>
              <w:bottom w:val="single" w:sz="6" w:space="0" w:color="auto"/>
              <w:right w:val="single" w:sz="6" w:space="0" w:color="auto"/>
            </w:tcBorders>
            <w:vAlign w:val="center"/>
          </w:tcPr>
          <w:p w14:paraId="36A29DF5" w14:textId="6D24F88B" w:rsidR="0C60791F" w:rsidRPr="0065716A" w:rsidRDefault="0C60791F" w:rsidP="0C60791F">
            <w:pPr>
              <w:jc w:val="center"/>
              <w:rPr>
                <w:rFonts w:ascii="Calibri" w:hAnsi="Calibri"/>
                <w:i/>
                <w:color w:val="000000"/>
              </w:rPr>
            </w:pPr>
            <w:r w:rsidRPr="0065716A">
              <w:rPr>
                <w:rFonts w:ascii="Calibri" w:hAnsi="Calibri"/>
                <w:i/>
                <w:color w:val="000000"/>
                <w:lang w:val="es"/>
              </w:rPr>
              <w:t>Media</w:t>
            </w:r>
          </w:p>
        </w:tc>
        <w:tc>
          <w:tcPr>
            <w:tcW w:w="1575" w:type="dxa"/>
            <w:tcBorders>
              <w:top w:val="single" w:sz="6" w:space="0" w:color="auto"/>
              <w:left w:val="single" w:sz="6" w:space="0" w:color="auto"/>
              <w:bottom w:val="single" w:sz="6" w:space="0" w:color="auto"/>
              <w:right w:val="single" w:sz="6" w:space="0" w:color="auto"/>
            </w:tcBorders>
            <w:vAlign w:val="center"/>
          </w:tcPr>
          <w:p w14:paraId="78E685F5" w14:textId="718290EA" w:rsidR="0C60791F" w:rsidRPr="0065716A" w:rsidRDefault="0C60791F" w:rsidP="0C60791F">
            <w:pPr>
              <w:jc w:val="center"/>
              <w:rPr>
                <w:rFonts w:ascii="Calibri" w:hAnsi="Calibri"/>
                <w:i/>
                <w:color w:val="000000"/>
              </w:rPr>
            </w:pPr>
            <w:r w:rsidRPr="0065716A">
              <w:rPr>
                <w:rFonts w:ascii="Calibri" w:hAnsi="Calibri"/>
                <w:i/>
                <w:color w:val="000000"/>
                <w:lang w:val="es"/>
              </w:rPr>
              <w:t>Alta</w:t>
            </w:r>
          </w:p>
        </w:tc>
        <w:tc>
          <w:tcPr>
            <w:tcW w:w="1665" w:type="dxa"/>
            <w:tcBorders>
              <w:top w:val="single" w:sz="6" w:space="0" w:color="auto"/>
              <w:left w:val="single" w:sz="6" w:space="0" w:color="auto"/>
              <w:bottom w:val="single" w:sz="6" w:space="0" w:color="auto"/>
              <w:right w:val="single" w:sz="6" w:space="0" w:color="auto"/>
            </w:tcBorders>
            <w:vAlign w:val="center"/>
          </w:tcPr>
          <w:p w14:paraId="1EC9B23C" w14:textId="25E2E6F6" w:rsidR="0C60791F" w:rsidRPr="0065716A" w:rsidRDefault="0C60791F" w:rsidP="0C60791F">
            <w:pPr>
              <w:jc w:val="center"/>
              <w:rPr>
                <w:rFonts w:ascii="Calibri" w:hAnsi="Calibri"/>
                <w:i/>
                <w:color w:val="000000"/>
              </w:rPr>
            </w:pPr>
            <w:r w:rsidRPr="0065716A">
              <w:rPr>
                <w:rFonts w:ascii="Calibri" w:hAnsi="Calibri"/>
                <w:i/>
                <w:color w:val="000000"/>
                <w:lang w:val="es"/>
              </w:rPr>
              <w:t>Alta</w:t>
            </w:r>
          </w:p>
        </w:tc>
      </w:tr>
      <w:tr w:rsidR="0C60791F" w14:paraId="57DAEC50" w14:textId="77777777" w:rsidTr="2437833B">
        <w:trPr>
          <w:jc w:val="center"/>
        </w:trPr>
        <w:tc>
          <w:tcPr>
            <w:tcW w:w="1125" w:type="dxa"/>
            <w:tcBorders>
              <w:top w:val="single" w:sz="6" w:space="0" w:color="auto"/>
              <w:left w:val="single" w:sz="6" w:space="0" w:color="auto"/>
              <w:bottom w:val="single" w:sz="6" w:space="0" w:color="auto"/>
              <w:right w:val="single" w:sz="6" w:space="0" w:color="auto"/>
            </w:tcBorders>
          </w:tcPr>
          <w:p w14:paraId="312132B5" w14:textId="3201950A" w:rsidR="0C60791F" w:rsidRPr="0065716A" w:rsidRDefault="0C60791F" w:rsidP="0C60791F">
            <w:pPr>
              <w:rPr>
                <w:rFonts w:ascii="Calibri" w:hAnsi="Calibri"/>
                <w:i/>
                <w:color w:val="000000"/>
              </w:rPr>
            </w:pPr>
            <w:r w:rsidRPr="0065716A">
              <w:rPr>
                <w:rFonts w:ascii="Calibri" w:hAnsi="Calibri"/>
                <w:i/>
                <w:color w:val="000000"/>
                <w:lang w:val="es"/>
              </w:rPr>
              <w:t>CU-19</w:t>
            </w:r>
          </w:p>
        </w:tc>
        <w:tc>
          <w:tcPr>
            <w:tcW w:w="3000" w:type="dxa"/>
            <w:tcBorders>
              <w:top w:val="single" w:sz="6" w:space="0" w:color="auto"/>
              <w:left w:val="single" w:sz="6" w:space="0" w:color="auto"/>
              <w:bottom w:val="single" w:sz="6" w:space="0" w:color="auto"/>
              <w:right w:val="single" w:sz="6" w:space="0" w:color="auto"/>
            </w:tcBorders>
          </w:tcPr>
          <w:p w14:paraId="0BC28747" w14:textId="267BE46F" w:rsidR="39E8CE9F" w:rsidRPr="0065716A" w:rsidRDefault="39E8CE9F" w:rsidP="0C60791F">
            <w:pPr>
              <w:rPr>
                <w:rFonts w:ascii="Calibri" w:hAnsi="Calibri"/>
                <w:i/>
                <w:color w:val="000000"/>
                <w:lang w:val="es"/>
              </w:rPr>
            </w:pPr>
            <w:r w:rsidRPr="0065716A">
              <w:rPr>
                <w:rFonts w:ascii="Calibri" w:hAnsi="Calibri"/>
                <w:i/>
                <w:color w:val="000000"/>
                <w:lang w:val="es"/>
              </w:rPr>
              <w:t>Verificar transferencia bancaria</w:t>
            </w:r>
          </w:p>
        </w:tc>
        <w:tc>
          <w:tcPr>
            <w:tcW w:w="1830" w:type="dxa"/>
            <w:tcBorders>
              <w:top w:val="single" w:sz="6" w:space="0" w:color="auto"/>
              <w:left w:val="single" w:sz="6" w:space="0" w:color="auto"/>
              <w:bottom w:val="single" w:sz="6" w:space="0" w:color="auto"/>
              <w:right w:val="single" w:sz="6" w:space="0" w:color="auto"/>
            </w:tcBorders>
            <w:vAlign w:val="center"/>
          </w:tcPr>
          <w:p w14:paraId="5A68BB0F" w14:textId="4506E532" w:rsidR="0C60791F" w:rsidRPr="0065716A" w:rsidRDefault="664E9359" w:rsidP="0C60791F">
            <w:pPr>
              <w:jc w:val="center"/>
              <w:rPr>
                <w:rFonts w:ascii="Calibri" w:hAnsi="Calibri"/>
                <w:i/>
                <w:color w:val="000000"/>
                <w:lang w:val="es"/>
              </w:rPr>
            </w:pPr>
            <w:r w:rsidRPr="003E40F4">
              <w:rPr>
                <w:rFonts w:ascii="Calibri" w:hAnsi="Calibri"/>
                <w:i/>
                <w:iCs/>
                <w:color w:val="000000"/>
                <w:lang w:val="es"/>
              </w:rPr>
              <w:t>Media</w:t>
            </w:r>
          </w:p>
        </w:tc>
        <w:tc>
          <w:tcPr>
            <w:tcW w:w="1575" w:type="dxa"/>
            <w:tcBorders>
              <w:top w:val="single" w:sz="6" w:space="0" w:color="auto"/>
              <w:left w:val="single" w:sz="6" w:space="0" w:color="auto"/>
              <w:bottom w:val="single" w:sz="6" w:space="0" w:color="auto"/>
              <w:right w:val="single" w:sz="6" w:space="0" w:color="auto"/>
            </w:tcBorders>
            <w:vAlign w:val="center"/>
          </w:tcPr>
          <w:p w14:paraId="6DB38F12" w14:textId="29AE014D" w:rsidR="0C60791F" w:rsidRPr="0065716A" w:rsidRDefault="0C60791F" w:rsidP="0C60791F">
            <w:pPr>
              <w:jc w:val="center"/>
              <w:rPr>
                <w:rFonts w:ascii="Calibri" w:hAnsi="Calibri"/>
                <w:i/>
                <w:color w:val="000000"/>
              </w:rPr>
            </w:pPr>
            <w:r w:rsidRPr="0065716A">
              <w:rPr>
                <w:rFonts w:ascii="Calibri" w:hAnsi="Calibri"/>
                <w:i/>
                <w:color w:val="000000"/>
                <w:lang w:val="es"/>
              </w:rPr>
              <w:t>Alta</w:t>
            </w:r>
          </w:p>
        </w:tc>
        <w:tc>
          <w:tcPr>
            <w:tcW w:w="1665" w:type="dxa"/>
            <w:tcBorders>
              <w:top w:val="single" w:sz="6" w:space="0" w:color="auto"/>
              <w:left w:val="single" w:sz="6" w:space="0" w:color="auto"/>
              <w:bottom w:val="single" w:sz="6" w:space="0" w:color="auto"/>
              <w:right w:val="single" w:sz="6" w:space="0" w:color="auto"/>
            </w:tcBorders>
            <w:vAlign w:val="center"/>
          </w:tcPr>
          <w:p w14:paraId="73DC017E" w14:textId="78981B18" w:rsidR="0C60791F" w:rsidRPr="0065716A" w:rsidRDefault="0C60791F" w:rsidP="0C60791F">
            <w:pPr>
              <w:jc w:val="center"/>
              <w:rPr>
                <w:rFonts w:ascii="Calibri" w:hAnsi="Calibri"/>
                <w:i/>
                <w:color w:val="000000"/>
              </w:rPr>
            </w:pPr>
            <w:r w:rsidRPr="0065716A">
              <w:rPr>
                <w:rFonts w:ascii="Calibri" w:hAnsi="Calibri"/>
                <w:i/>
                <w:color w:val="000000"/>
                <w:lang w:val="es"/>
              </w:rPr>
              <w:t>Alta</w:t>
            </w:r>
          </w:p>
        </w:tc>
      </w:tr>
      <w:tr w:rsidR="0C60791F" w14:paraId="4589641F" w14:textId="77777777" w:rsidTr="2437833B">
        <w:trPr>
          <w:jc w:val="center"/>
        </w:trPr>
        <w:tc>
          <w:tcPr>
            <w:tcW w:w="1125" w:type="dxa"/>
            <w:tcBorders>
              <w:top w:val="single" w:sz="6" w:space="0" w:color="auto"/>
              <w:left w:val="single" w:sz="6" w:space="0" w:color="auto"/>
              <w:bottom w:val="single" w:sz="6" w:space="0" w:color="auto"/>
              <w:right w:val="single" w:sz="6" w:space="0" w:color="auto"/>
            </w:tcBorders>
          </w:tcPr>
          <w:p w14:paraId="1EDDE61C" w14:textId="52AECAB7" w:rsidR="0C60791F" w:rsidRPr="0065716A" w:rsidRDefault="0C60791F" w:rsidP="0C60791F">
            <w:pPr>
              <w:rPr>
                <w:rFonts w:ascii="Calibri" w:hAnsi="Calibri"/>
                <w:i/>
                <w:color w:val="000000"/>
              </w:rPr>
            </w:pPr>
            <w:r w:rsidRPr="0065716A">
              <w:rPr>
                <w:rFonts w:ascii="Calibri" w:hAnsi="Calibri"/>
                <w:i/>
                <w:color w:val="000000"/>
                <w:lang w:val="es"/>
              </w:rPr>
              <w:t>CU-20</w:t>
            </w:r>
          </w:p>
        </w:tc>
        <w:tc>
          <w:tcPr>
            <w:tcW w:w="3000" w:type="dxa"/>
            <w:tcBorders>
              <w:top w:val="single" w:sz="6" w:space="0" w:color="auto"/>
              <w:left w:val="single" w:sz="6" w:space="0" w:color="auto"/>
              <w:bottom w:val="single" w:sz="6" w:space="0" w:color="auto"/>
              <w:right w:val="single" w:sz="6" w:space="0" w:color="auto"/>
            </w:tcBorders>
          </w:tcPr>
          <w:p w14:paraId="14ECCE4F" w14:textId="75A4DF69" w:rsidR="01A49435" w:rsidRPr="0065716A" w:rsidRDefault="01A49435" w:rsidP="0C60791F">
            <w:pPr>
              <w:rPr>
                <w:rFonts w:ascii="Calibri" w:hAnsi="Calibri"/>
                <w:i/>
                <w:color w:val="000000"/>
                <w:lang w:val="es"/>
              </w:rPr>
            </w:pPr>
            <w:r w:rsidRPr="0065716A">
              <w:rPr>
                <w:rFonts w:ascii="Calibri" w:hAnsi="Calibri"/>
                <w:i/>
                <w:color w:val="000000"/>
                <w:lang w:val="es"/>
              </w:rPr>
              <w:t>Generar multa</w:t>
            </w:r>
          </w:p>
        </w:tc>
        <w:tc>
          <w:tcPr>
            <w:tcW w:w="1830" w:type="dxa"/>
            <w:tcBorders>
              <w:top w:val="single" w:sz="6" w:space="0" w:color="auto"/>
              <w:left w:val="single" w:sz="6" w:space="0" w:color="auto"/>
              <w:bottom w:val="single" w:sz="6" w:space="0" w:color="auto"/>
              <w:right w:val="single" w:sz="6" w:space="0" w:color="auto"/>
            </w:tcBorders>
            <w:vAlign w:val="center"/>
          </w:tcPr>
          <w:p w14:paraId="3588003D" w14:textId="281ABA34" w:rsidR="0C60791F" w:rsidRPr="0065716A" w:rsidRDefault="211C2C71" w:rsidP="0C60791F">
            <w:pPr>
              <w:jc w:val="center"/>
              <w:rPr>
                <w:rFonts w:ascii="Calibri" w:hAnsi="Calibri"/>
                <w:i/>
                <w:color w:val="000000"/>
                <w:lang w:val="es"/>
              </w:rPr>
            </w:pPr>
            <w:r w:rsidRPr="003E40F4">
              <w:rPr>
                <w:rFonts w:ascii="Calibri" w:hAnsi="Calibri"/>
                <w:i/>
                <w:iCs/>
                <w:color w:val="000000"/>
                <w:lang w:val="es"/>
              </w:rPr>
              <w:t>Alta</w:t>
            </w:r>
          </w:p>
        </w:tc>
        <w:tc>
          <w:tcPr>
            <w:tcW w:w="1575" w:type="dxa"/>
            <w:tcBorders>
              <w:top w:val="single" w:sz="6" w:space="0" w:color="auto"/>
              <w:left w:val="single" w:sz="6" w:space="0" w:color="auto"/>
              <w:bottom w:val="single" w:sz="6" w:space="0" w:color="auto"/>
              <w:right w:val="single" w:sz="6" w:space="0" w:color="auto"/>
            </w:tcBorders>
            <w:vAlign w:val="center"/>
          </w:tcPr>
          <w:p w14:paraId="6CD277FA" w14:textId="6AF72A74" w:rsidR="0C60791F" w:rsidRPr="003E40F4" w:rsidRDefault="211C2C71" w:rsidP="47D8A8C6">
            <w:pPr>
              <w:spacing w:line="259" w:lineRule="auto"/>
              <w:jc w:val="center"/>
              <w:rPr>
                <w:rFonts w:ascii="Calibri" w:hAnsi="Calibri"/>
                <w:i/>
                <w:color w:val="000000"/>
                <w:lang w:val="es"/>
              </w:rPr>
            </w:pPr>
            <w:r w:rsidRPr="003E40F4">
              <w:rPr>
                <w:rFonts w:ascii="Calibri" w:hAnsi="Calibri"/>
                <w:i/>
                <w:iCs/>
                <w:color w:val="000000"/>
                <w:lang w:val="es"/>
              </w:rPr>
              <w:t>Alta</w:t>
            </w:r>
          </w:p>
        </w:tc>
        <w:tc>
          <w:tcPr>
            <w:tcW w:w="1665" w:type="dxa"/>
            <w:tcBorders>
              <w:top w:val="single" w:sz="6" w:space="0" w:color="auto"/>
              <w:left w:val="single" w:sz="6" w:space="0" w:color="auto"/>
              <w:bottom w:val="single" w:sz="6" w:space="0" w:color="auto"/>
              <w:right w:val="single" w:sz="6" w:space="0" w:color="auto"/>
            </w:tcBorders>
            <w:vAlign w:val="center"/>
          </w:tcPr>
          <w:p w14:paraId="5176BF18" w14:textId="03C40A04" w:rsidR="0C60791F" w:rsidRPr="0065716A" w:rsidRDefault="0C60791F" w:rsidP="0C60791F">
            <w:pPr>
              <w:jc w:val="center"/>
              <w:rPr>
                <w:rFonts w:ascii="Calibri" w:hAnsi="Calibri"/>
                <w:i/>
                <w:color w:val="000000"/>
              </w:rPr>
            </w:pPr>
            <w:r w:rsidRPr="0065716A">
              <w:rPr>
                <w:rFonts w:ascii="Calibri" w:hAnsi="Calibri"/>
                <w:i/>
                <w:color w:val="000000"/>
                <w:lang w:val="es"/>
              </w:rPr>
              <w:t>Baja</w:t>
            </w:r>
          </w:p>
        </w:tc>
      </w:tr>
      <w:tr w:rsidR="0C60791F" w14:paraId="76764AC8" w14:textId="77777777" w:rsidTr="2437833B">
        <w:trPr>
          <w:jc w:val="center"/>
        </w:trPr>
        <w:tc>
          <w:tcPr>
            <w:tcW w:w="1125" w:type="dxa"/>
            <w:tcBorders>
              <w:top w:val="single" w:sz="6" w:space="0" w:color="auto"/>
              <w:left w:val="single" w:sz="6" w:space="0" w:color="auto"/>
              <w:bottom w:val="single" w:sz="6" w:space="0" w:color="auto"/>
              <w:right w:val="single" w:sz="6" w:space="0" w:color="auto"/>
            </w:tcBorders>
          </w:tcPr>
          <w:p w14:paraId="40B5CCF1" w14:textId="58BF00BB" w:rsidR="0C60791F" w:rsidRPr="0065716A" w:rsidRDefault="0C60791F" w:rsidP="0C60791F">
            <w:pPr>
              <w:rPr>
                <w:rFonts w:ascii="Calibri" w:hAnsi="Calibri"/>
                <w:i/>
                <w:color w:val="000000"/>
              </w:rPr>
            </w:pPr>
            <w:r w:rsidRPr="0065716A">
              <w:rPr>
                <w:rFonts w:ascii="Calibri" w:hAnsi="Calibri"/>
                <w:i/>
                <w:color w:val="000000"/>
                <w:lang w:val="es"/>
              </w:rPr>
              <w:t>CU-21</w:t>
            </w:r>
          </w:p>
        </w:tc>
        <w:tc>
          <w:tcPr>
            <w:tcW w:w="3000" w:type="dxa"/>
            <w:tcBorders>
              <w:top w:val="single" w:sz="6" w:space="0" w:color="auto"/>
              <w:left w:val="single" w:sz="6" w:space="0" w:color="auto"/>
              <w:bottom w:val="single" w:sz="6" w:space="0" w:color="auto"/>
              <w:right w:val="single" w:sz="6" w:space="0" w:color="auto"/>
            </w:tcBorders>
          </w:tcPr>
          <w:p w14:paraId="0CF09306" w14:textId="1233DC16" w:rsidR="216C42CB" w:rsidRPr="0065716A" w:rsidRDefault="216C42CB" w:rsidP="0C60791F">
            <w:pPr>
              <w:rPr>
                <w:rFonts w:ascii="Calibri" w:hAnsi="Calibri"/>
                <w:i/>
                <w:color w:val="000000"/>
                <w:lang w:val="es"/>
              </w:rPr>
            </w:pPr>
            <w:r w:rsidRPr="0065716A">
              <w:rPr>
                <w:rFonts w:ascii="Calibri" w:hAnsi="Calibri"/>
                <w:i/>
                <w:color w:val="000000"/>
                <w:lang w:val="es"/>
              </w:rPr>
              <w:t>Notificar recargo</w:t>
            </w:r>
          </w:p>
        </w:tc>
        <w:tc>
          <w:tcPr>
            <w:tcW w:w="1830" w:type="dxa"/>
            <w:tcBorders>
              <w:top w:val="single" w:sz="6" w:space="0" w:color="auto"/>
              <w:left w:val="single" w:sz="6" w:space="0" w:color="auto"/>
              <w:bottom w:val="single" w:sz="6" w:space="0" w:color="auto"/>
              <w:right w:val="single" w:sz="6" w:space="0" w:color="auto"/>
            </w:tcBorders>
            <w:vAlign w:val="center"/>
          </w:tcPr>
          <w:p w14:paraId="598B7951" w14:textId="23642386" w:rsidR="0C60791F" w:rsidRPr="0065716A" w:rsidRDefault="0C60791F" w:rsidP="0C60791F">
            <w:pPr>
              <w:jc w:val="center"/>
              <w:rPr>
                <w:rFonts w:ascii="Calibri" w:hAnsi="Calibri"/>
                <w:i/>
                <w:color w:val="000000"/>
              </w:rPr>
            </w:pPr>
            <w:r w:rsidRPr="003E40F4">
              <w:rPr>
                <w:rFonts w:ascii="Calibri" w:hAnsi="Calibri"/>
                <w:i/>
                <w:iCs/>
                <w:color w:val="000000"/>
                <w:lang w:val="es"/>
              </w:rPr>
              <w:t xml:space="preserve"> </w:t>
            </w:r>
            <w:r w:rsidR="6A838661" w:rsidRPr="003E40F4">
              <w:rPr>
                <w:rFonts w:ascii="Calibri" w:hAnsi="Calibri"/>
                <w:i/>
                <w:iCs/>
                <w:color w:val="000000"/>
                <w:lang w:val="es"/>
              </w:rPr>
              <w:t>Alta</w:t>
            </w:r>
          </w:p>
        </w:tc>
        <w:tc>
          <w:tcPr>
            <w:tcW w:w="1575" w:type="dxa"/>
            <w:tcBorders>
              <w:top w:val="single" w:sz="6" w:space="0" w:color="auto"/>
              <w:left w:val="single" w:sz="6" w:space="0" w:color="auto"/>
              <w:bottom w:val="single" w:sz="6" w:space="0" w:color="auto"/>
              <w:right w:val="single" w:sz="6" w:space="0" w:color="auto"/>
            </w:tcBorders>
            <w:vAlign w:val="center"/>
          </w:tcPr>
          <w:p w14:paraId="306A9ADD" w14:textId="5383B748" w:rsidR="0C60791F" w:rsidRPr="0065716A" w:rsidRDefault="0C60791F" w:rsidP="0C60791F">
            <w:pPr>
              <w:jc w:val="center"/>
              <w:rPr>
                <w:rFonts w:ascii="Calibri" w:hAnsi="Calibri"/>
                <w:i/>
                <w:color w:val="000000"/>
              </w:rPr>
            </w:pPr>
            <w:r w:rsidRPr="0065716A">
              <w:rPr>
                <w:rFonts w:ascii="Calibri" w:hAnsi="Calibri"/>
                <w:i/>
                <w:color w:val="000000"/>
                <w:lang w:val="es"/>
              </w:rPr>
              <w:t>Alta</w:t>
            </w:r>
          </w:p>
        </w:tc>
        <w:tc>
          <w:tcPr>
            <w:tcW w:w="1665" w:type="dxa"/>
            <w:tcBorders>
              <w:top w:val="single" w:sz="6" w:space="0" w:color="auto"/>
              <w:left w:val="single" w:sz="6" w:space="0" w:color="auto"/>
              <w:bottom w:val="single" w:sz="6" w:space="0" w:color="auto"/>
              <w:right w:val="single" w:sz="6" w:space="0" w:color="auto"/>
            </w:tcBorders>
            <w:vAlign w:val="center"/>
          </w:tcPr>
          <w:p w14:paraId="6715C9A9" w14:textId="7ABEEAAE" w:rsidR="0C60791F" w:rsidRPr="0065716A" w:rsidRDefault="0C60791F" w:rsidP="0C60791F">
            <w:pPr>
              <w:jc w:val="center"/>
              <w:rPr>
                <w:rFonts w:ascii="Calibri" w:hAnsi="Calibri"/>
                <w:i/>
                <w:color w:val="000000"/>
              </w:rPr>
            </w:pPr>
            <w:r w:rsidRPr="0065716A">
              <w:rPr>
                <w:rFonts w:ascii="Calibri" w:hAnsi="Calibri"/>
                <w:i/>
                <w:color w:val="000000"/>
                <w:lang w:val="es"/>
              </w:rPr>
              <w:t xml:space="preserve">Alta </w:t>
            </w:r>
          </w:p>
        </w:tc>
      </w:tr>
      <w:tr w:rsidR="0C60791F" w14:paraId="708CE587" w14:textId="77777777" w:rsidTr="2437833B">
        <w:trPr>
          <w:jc w:val="center"/>
        </w:trPr>
        <w:tc>
          <w:tcPr>
            <w:tcW w:w="1125" w:type="dxa"/>
            <w:tcBorders>
              <w:top w:val="single" w:sz="6" w:space="0" w:color="auto"/>
              <w:left w:val="single" w:sz="6" w:space="0" w:color="auto"/>
              <w:bottom w:val="single" w:sz="6" w:space="0" w:color="auto"/>
              <w:right w:val="single" w:sz="6" w:space="0" w:color="auto"/>
            </w:tcBorders>
          </w:tcPr>
          <w:p w14:paraId="0040273C" w14:textId="29AD8679" w:rsidR="0C60791F" w:rsidRPr="0065716A" w:rsidRDefault="0C60791F" w:rsidP="0C60791F">
            <w:pPr>
              <w:rPr>
                <w:rFonts w:ascii="Calibri" w:hAnsi="Calibri"/>
                <w:i/>
                <w:color w:val="000000"/>
              </w:rPr>
            </w:pPr>
            <w:r w:rsidRPr="0065716A">
              <w:rPr>
                <w:rFonts w:ascii="Calibri" w:hAnsi="Calibri"/>
                <w:i/>
                <w:color w:val="000000"/>
                <w:lang w:val="es"/>
              </w:rPr>
              <w:t>CU-22</w:t>
            </w:r>
          </w:p>
        </w:tc>
        <w:tc>
          <w:tcPr>
            <w:tcW w:w="3000" w:type="dxa"/>
            <w:tcBorders>
              <w:top w:val="single" w:sz="6" w:space="0" w:color="auto"/>
              <w:left w:val="single" w:sz="6" w:space="0" w:color="auto"/>
              <w:bottom w:val="single" w:sz="6" w:space="0" w:color="auto"/>
              <w:right w:val="single" w:sz="6" w:space="0" w:color="auto"/>
            </w:tcBorders>
          </w:tcPr>
          <w:p w14:paraId="35A7A5B6" w14:textId="22D2A291" w:rsidR="0A509F94" w:rsidRPr="0065716A" w:rsidRDefault="0A509F94" w:rsidP="0C60791F">
            <w:pPr>
              <w:rPr>
                <w:rFonts w:ascii="Calibri" w:hAnsi="Calibri"/>
                <w:i/>
                <w:color w:val="000000"/>
                <w:lang w:val="es"/>
              </w:rPr>
            </w:pPr>
            <w:r w:rsidRPr="0065716A">
              <w:rPr>
                <w:rFonts w:ascii="Calibri" w:hAnsi="Calibri"/>
                <w:i/>
                <w:color w:val="000000"/>
                <w:lang w:val="es"/>
              </w:rPr>
              <w:t>Emitir recibo</w:t>
            </w:r>
          </w:p>
        </w:tc>
        <w:tc>
          <w:tcPr>
            <w:tcW w:w="1830" w:type="dxa"/>
            <w:tcBorders>
              <w:top w:val="single" w:sz="6" w:space="0" w:color="auto"/>
              <w:left w:val="single" w:sz="6" w:space="0" w:color="auto"/>
              <w:bottom w:val="single" w:sz="6" w:space="0" w:color="auto"/>
              <w:right w:val="single" w:sz="6" w:space="0" w:color="auto"/>
            </w:tcBorders>
            <w:vAlign w:val="center"/>
          </w:tcPr>
          <w:p w14:paraId="0F9240CA" w14:textId="0E201C69" w:rsidR="0C60791F" w:rsidRPr="0065716A" w:rsidRDefault="0C60791F" w:rsidP="0C60791F">
            <w:pPr>
              <w:jc w:val="center"/>
              <w:rPr>
                <w:rFonts w:ascii="Calibri" w:hAnsi="Calibri"/>
                <w:i/>
                <w:color w:val="000000"/>
                <w:lang w:val="es"/>
              </w:rPr>
            </w:pPr>
            <w:r w:rsidRPr="003E40F4">
              <w:rPr>
                <w:rFonts w:ascii="Calibri" w:hAnsi="Calibri"/>
                <w:i/>
                <w:iCs/>
                <w:color w:val="000000"/>
                <w:lang w:val="es"/>
              </w:rPr>
              <w:t xml:space="preserve"> </w:t>
            </w:r>
            <w:r w:rsidR="76B3DF40" w:rsidRPr="003E40F4">
              <w:rPr>
                <w:rFonts w:ascii="Calibri" w:hAnsi="Calibri"/>
                <w:i/>
                <w:iCs/>
                <w:color w:val="000000"/>
                <w:lang w:val="es"/>
              </w:rPr>
              <w:t>Alta</w:t>
            </w:r>
          </w:p>
        </w:tc>
        <w:tc>
          <w:tcPr>
            <w:tcW w:w="1575" w:type="dxa"/>
            <w:tcBorders>
              <w:top w:val="single" w:sz="6" w:space="0" w:color="auto"/>
              <w:left w:val="single" w:sz="6" w:space="0" w:color="auto"/>
              <w:bottom w:val="single" w:sz="6" w:space="0" w:color="auto"/>
              <w:right w:val="single" w:sz="6" w:space="0" w:color="auto"/>
            </w:tcBorders>
            <w:vAlign w:val="center"/>
          </w:tcPr>
          <w:p w14:paraId="0E3F4C10" w14:textId="5082B90B" w:rsidR="0C60791F" w:rsidRPr="0065716A" w:rsidRDefault="0C60791F" w:rsidP="0C60791F">
            <w:pPr>
              <w:jc w:val="center"/>
              <w:rPr>
                <w:rFonts w:ascii="Calibri" w:hAnsi="Calibri"/>
                <w:i/>
                <w:color w:val="000000"/>
              </w:rPr>
            </w:pPr>
            <w:r w:rsidRPr="0065716A">
              <w:rPr>
                <w:rFonts w:ascii="Calibri" w:hAnsi="Calibri"/>
                <w:i/>
                <w:color w:val="000000"/>
                <w:lang w:val="es"/>
              </w:rPr>
              <w:t>Alta</w:t>
            </w:r>
          </w:p>
        </w:tc>
        <w:tc>
          <w:tcPr>
            <w:tcW w:w="1665" w:type="dxa"/>
            <w:tcBorders>
              <w:top w:val="single" w:sz="6" w:space="0" w:color="auto"/>
              <w:left w:val="single" w:sz="6" w:space="0" w:color="auto"/>
              <w:bottom w:val="single" w:sz="6" w:space="0" w:color="auto"/>
              <w:right w:val="single" w:sz="6" w:space="0" w:color="auto"/>
            </w:tcBorders>
            <w:vAlign w:val="center"/>
          </w:tcPr>
          <w:p w14:paraId="335F2EC3" w14:textId="1FBF3317" w:rsidR="0C60791F" w:rsidRPr="0065716A" w:rsidRDefault="0C60791F" w:rsidP="0C60791F">
            <w:pPr>
              <w:jc w:val="center"/>
              <w:rPr>
                <w:rFonts w:ascii="Calibri" w:hAnsi="Calibri"/>
                <w:i/>
                <w:color w:val="000000"/>
              </w:rPr>
            </w:pPr>
            <w:r w:rsidRPr="0065716A">
              <w:rPr>
                <w:rFonts w:ascii="Calibri" w:hAnsi="Calibri"/>
                <w:i/>
                <w:color w:val="000000"/>
                <w:lang w:val="es"/>
              </w:rPr>
              <w:t xml:space="preserve">Alta </w:t>
            </w:r>
          </w:p>
        </w:tc>
      </w:tr>
      <w:tr w:rsidR="0C60791F" w14:paraId="344FE266" w14:textId="77777777" w:rsidTr="2437833B">
        <w:trPr>
          <w:jc w:val="center"/>
        </w:trPr>
        <w:tc>
          <w:tcPr>
            <w:tcW w:w="1125" w:type="dxa"/>
            <w:tcBorders>
              <w:top w:val="single" w:sz="6" w:space="0" w:color="auto"/>
              <w:left w:val="single" w:sz="6" w:space="0" w:color="auto"/>
              <w:bottom w:val="single" w:sz="6" w:space="0" w:color="auto"/>
              <w:right w:val="single" w:sz="6" w:space="0" w:color="auto"/>
            </w:tcBorders>
          </w:tcPr>
          <w:p w14:paraId="0961B08C" w14:textId="78424F37" w:rsidR="0C60791F" w:rsidRPr="0065716A" w:rsidRDefault="0C60791F" w:rsidP="0C60791F">
            <w:pPr>
              <w:rPr>
                <w:rFonts w:ascii="Calibri" w:hAnsi="Calibri"/>
                <w:i/>
                <w:color w:val="000000"/>
              </w:rPr>
            </w:pPr>
            <w:r w:rsidRPr="0065716A">
              <w:rPr>
                <w:rFonts w:ascii="Calibri" w:hAnsi="Calibri"/>
                <w:i/>
                <w:color w:val="000000"/>
                <w:lang w:val="es"/>
              </w:rPr>
              <w:t>CU-23</w:t>
            </w:r>
          </w:p>
        </w:tc>
        <w:tc>
          <w:tcPr>
            <w:tcW w:w="3000" w:type="dxa"/>
            <w:tcBorders>
              <w:top w:val="single" w:sz="6" w:space="0" w:color="auto"/>
              <w:left w:val="single" w:sz="6" w:space="0" w:color="auto"/>
              <w:bottom w:val="single" w:sz="6" w:space="0" w:color="auto"/>
              <w:right w:val="single" w:sz="6" w:space="0" w:color="auto"/>
            </w:tcBorders>
          </w:tcPr>
          <w:p w14:paraId="5EC7C7E4" w14:textId="04E73750" w:rsidR="379AFCAA" w:rsidRPr="0065716A" w:rsidRDefault="379AFCAA" w:rsidP="0C60791F">
            <w:pPr>
              <w:rPr>
                <w:rFonts w:ascii="Calibri" w:hAnsi="Calibri"/>
                <w:i/>
                <w:color w:val="000000"/>
                <w:lang w:val="es"/>
              </w:rPr>
            </w:pPr>
            <w:r w:rsidRPr="0065716A">
              <w:rPr>
                <w:rFonts w:ascii="Calibri" w:hAnsi="Calibri"/>
                <w:i/>
                <w:color w:val="000000"/>
                <w:lang w:val="es"/>
              </w:rPr>
              <w:t>Enviar recibo</w:t>
            </w:r>
          </w:p>
        </w:tc>
        <w:tc>
          <w:tcPr>
            <w:tcW w:w="1830" w:type="dxa"/>
            <w:tcBorders>
              <w:top w:val="single" w:sz="6" w:space="0" w:color="auto"/>
              <w:left w:val="single" w:sz="6" w:space="0" w:color="auto"/>
              <w:bottom w:val="single" w:sz="6" w:space="0" w:color="auto"/>
              <w:right w:val="single" w:sz="6" w:space="0" w:color="auto"/>
            </w:tcBorders>
            <w:vAlign w:val="center"/>
          </w:tcPr>
          <w:p w14:paraId="05CE20BD" w14:textId="6C2E5E76" w:rsidR="0C60791F" w:rsidRPr="0065716A" w:rsidRDefault="0C60791F" w:rsidP="0C60791F">
            <w:pPr>
              <w:jc w:val="center"/>
              <w:rPr>
                <w:rFonts w:ascii="Calibri" w:hAnsi="Calibri"/>
                <w:i/>
                <w:color w:val="000000"/>
                <w:lang w:val="es"/>
              </w:rPr>
            </w:pPr>
            <w:r w:rsidRPr="003E40F4">
              <w:rPr>
                <w:rFonts w:ascii="Calibri" w:hAnsi="Calibri"/>
                <w:i/>
                <w:iCs/>
                <w:color w:val="000000"/>
                <w:lang w:val="es"/>
              </w:rPr>
              <w:t xml:space="preserve"> </w:t>
            </w:r>
            <w:r w:rsidR="29D2F27E" w:rsidRPr="003E40F4">
              <w:rPr>
                <w:rFonts w:ascii="Calibri" w:hAnsi="Calibri"/>
                <w:i/>
                <w:iCs/>
                <w:color w:val="000000"/>
                <w:lang w:val="es"/>
              </w:rPr>
              <w:t>Alta</w:t>
            </w:r>
          </w:p>
        </w:tc>
        <w:tc>
          <w:tcPr>
            <w:tcW w:w="1575" w:type="dxa"/>
            <w:tcBorders>
              <w:top w:val="single" w:sz="6" w:space="0" w:color="auto"/>
              <w:left w:val="single" w:sz="6" w:space="0" w:color="auto"/>
              <w:bottom w:val="single" w:sz="6" w:space="0" w:color="auto"/>
              <w:right w:val="single" w:sz="6" w:space="0" w:color="auto"/>
            </w:tcBorders>
            <w:vAlign w:val="center"/>
          </w:tcPr>
          <w:p w14:paraId="50C1A260" w14:textId="567B60B5" w:rsidR="0C60791F" w:rsidRPr="0065716A" w:rsidRDefault="0C60791F" w:rsidP="0C60791F">
            <w:pPr>
              <w:jc w:val="center"/>
              <w:rPr>
                <w:rFonts w:ascii="Calibri" w:hAnsi="Calibri"/>
                <w:i/>
                <w:color w:val="000000"/>
              </w:rPr>
            </w:pPr>
            <w:r w:rsidRPr="0065716A">
              <w:rPr>
                <w:rFonts w:ascii="Calibri" w:hAnsi="Calibri"/>
                <w:i/>
                <w:color w:val="000000"/>
                <w:lang w:val="es"/>
              </w:rPr>
              <w:t>Alta</w:t>
            </w:r>
          </w:p>
        </w:tc>
        <w:tc>
          <w:tcPr>
            <w:tcW w:w="1665" w:type="dxa"/>
            <w:tcBorders>
              <w:top w:val="single" w:sz="6" w:space="0" w:color="auto"/>
              <w:left w:val="single" w:sz="6" w:space="0" w:color="auto"/>
              <w:bottom w:val="single" w:sz="6" w:space="0" w:color="auto"/>
              <w:right w:val="single" w:sz="6" w:space="0" w:color="auto"/>
            </w:tcBorders>
            <w:vAlign w:val="center"/>
          </w:tcPr>
          <w:p w14:paraId="0FE8F1FE" w14:textId="19BCF97E" w:rsidR="0C60791F" w:rsidRPr="0065716A" w:rsidRDefault="0C60791F" w:rsidP="0C60791F">
            <w:pPr>
              <w:jc w:val="center"/>
              <w:rPr>
                <w:rFonts w:ascii="Calibri" w:hAnsi="Calibri"/>
                <w:i/>
                <w:color w:val="000000"/>
              </w:rPr>
            </w:pPr>
            <w:r w:rsidRPr="0065716A">
              <w:rPr>
                <w:rFonts w:ascii="Calibri" w:hAnsi="Calibri"/>
                <w:i/>
                <w:color w:val="000000"/>
                <w:lang w:val="es"/>
              </w:rPr>
              <w:t xml:space="preserve">Alta </w:t>
            </w:r>
          </w:p>
        </w:tc>
      </w:tr>
      <w:tr w:rsidR="0C60791F" w14:paraId="38F7A6F8" w14:textId="77777777" w:rsidTr="2437833B">
        <w:trPr>
          <w:jc w:val="center"/>
        </w:trPr>
        <w:tc>
          <w:tcPr>
            <w:tcW w:w="1125" w:type="dxa"/>
            <w:tcBorders>
              <w:top w:val="single" w:sz="6" w:space="0" w:color="auto"/>
              <w:left w:val="single" w:sz="6" w:space="0" w:color="auto"/>
              <w:bottom w:val="single" w:sz="6" w:space="0" w:color="auto"/>
              <w:right w:val="single" w:sz="6" w:space="0" w:color="auto"/>
            </w:tcBorders>
          </w:tcPr>
          <w:p w14:paraId="0E7B09B6" w14:textId="3FE28F2B" w:rsidR="0C60791F" w:rsidRPr="0065716A" w:rsidRDefault="0C60791F" w:rsidP="0C60791F">
            <w:pPr>
              <w:rPr>
                <w:rFonts w:ascii="Calibri" w:hAnsi="Calibri"/>
                <w:i/>
                <w:color w:val="000000"/>
              </w:rPr>
            </w:pPr>
            <w:r w:rsidRPr="0065716A">
              <w:rPr>
                <w:rFonts w:ascii="Calibri" w:hAnsi="Calibri"/>
                <w:i/>
                <w:color w:val="000000"/>
                <w:lang w:val="es"/>
              </w:rPr>
              <w:t>CU-24</w:t>
            </w:r>
          </w:p>
        </w:tc>
        <w:tc>
          <w:tcPr>
            <w:tcW w:w="3000" w:type="dxa"/>
            <w:tcBorders>
              <w:top w:val="single" w:sz="6" w:space="0" w:color="auto"/>
              <w:left w:val="single" w:sz="6" w:space="0" w:color="auto"/>
              <w:bottom w:val="single" w:sz="6" w:space="0" w:color="auto"/>
              <w:right w:val="single" w:sz="6" w:space="0" w:color="auto"/>
            </w:tcBorders>
          </w:tcPr>
          <w:p w14:paraId="610BF833" w14:textId="1FC9394E" w:rsidR="682CC017" w:rsidRPr="0065716A" w:rsidRDefault="682CC017" w:rsidP="0C60791F">
            <w:pPr>
              <w:rPr>
                <w:rFonts w:ascii="Calibri" w:hAnsi="Calibri"/>
                <w:i/>
                <w:color w:val="000000"/>
                <w:lang w:val="es"/>
              </w:rPr>
            </w:pPr>
            <w:r w:rsidRPr="0065716A">
              <w:rPr>
                <w:rFonts w:ascii="Calibri" w:hAnsi="Calibri"/>
                <w:i/>
                <w:color w:val="000000"/>
                <w:lang w:val="es"/>
              </w:rPr>
              <w:t>Actualizar tarifas</w:t>
            </w:r>
          </w:p>
        </w:tc>
        <w:tc>
          <w:tcPr>
            <w:tcW w:w="1830" w:type="dxa"/>
            <w:tcBorders>
              <w:top w:val="single" w:sz="6" w:space="0" w:color="auto"/>
              <w:left w:val="single" w:sz="6" w:space="0" w:color="auto"/>
              <w:bottom w:val="single" w:sz="6" w:space="0" w:color="auto"/>
              <w:right w:val="single" w:sz="6" w:space="0" w:color="auto"/>
            </w:tcBorders>
            <w:vAlign w:val="center"/>
          </w:tcPr>
          <w:p w14:paraId="496F1BF6" w14:textId="63BACC9C" w:rsidR="0C60791F" w:rsidRPr="0065716A" w:rsidRDefault="0C60791F" w:rsidP="0C60791F">
            <w:pPr>
              <w:jc w:val="center"/>
              <w:rPr>
                <w:rFonts w:ascii="Calibri" w:hAnsi="Calibri"/>
                <w:i/>
                <w:color w:val="000000"/>
                <w:lang w:val="es"/>
              </w:rPr>
            </w:pPr>
            <w:r w:rsidRPr="003E40F4">
              <w:rPr>
                <w:rFonts w:ascii="Calibri" w:hAnsi="Calibri"/>
                <w:i/>
                <w:iCs/>
                <w:color w:val="000000"/>
                <w:lang w:val="es"/>
              </w:rPr>
              <w:t xml:space="preserve"> </w:t>
            </w:r>
            <w:r w:rsidR="7360C548" w:rsidRPr="003E40F4">
              <w:rPr>
                <w:rFonts w:ascii="Calibri" w:hAnsi="Calibri"/>
                <w:i/>
                <w:iCs/>
                <w:color w:val="000000"/>
                <w:lang w:val="es"/>
              </w:rPr>
              <w:t>Baja</w:t>
            </w:r>
          </w:p>
        </w:tc>
        <w:tc>
          <w:tcPr>
            <w:tcW w:w="1575" w:type="dxa"/>
            <w:tcBorders>
              <w:top w:val="single" w:sz="6" w:space="0" w:color="auto"/>
              <w:left w:val="single" w:sz="6" w:space="0" w:color="auto"/>
              <w:bottom w:val="single" w:sz="6" w:space="0" w:color="auto"/>
              <w:right w:val="single" w:sz="6" w:space="0" w:color="auto"/>
            </w:tcBorders>
            <w:vAlign w:val="center"/>
          </w:tcPr>
          <w:p w14:paraId="65C93E3A" w14:textId="7B5CB1C9" w:rsidR="0C60791F" w:rsidRPr="0065716A" w:rsidRDefault="0C60791F" w:rsidP="0C60791F">
            <w:pPr>
              <w:jc w:val="center"/>
              <w:rPr>
                <w:rFonts w:ascii="Calibri" w:hAnsi="Calibri"/>
                <w:i/>
                <w:color w:val="000000"/>
              </w:rPr>
            </w:pPr>
            <w:r w:rsidRPr="0065716A">
              <w:rPr>
                <w:rFonts w:ascii="Calibri" w:hAnsi="Calibri"/>
                <w:i/>
                <w:color w:val="000000"/>
                <w:lang w:val="es"/>
              </w:rPr>
              <w:t>Alta</w:t>
            </w:r>
          </w:p>
        </w:tc>
        <w:tc>
          <w:tcPr>
            <w:tcW w:w="1665" w:type="dxa"/>
            <w:tcBorders>
              <w:top w:val="single" w:sz="6" w:space="0" w:color="auto"/>
              <w:left w:val="single" w:sz="6" w:space="0" w:color="auto"/>
              <w:bottom w:val="single" w:sz="6" w:space="0" w:color="auto"/>
              <w:right w:val="single" w:sz="6" w:space="0" w:color="auto"/>
            </w:tcBorders>
            <w:vAlign w:val="center"/>
          </w:tcPr>
          <w:p w14:paraId="31972EA7" w14:textId="6C02BA1E" w:rsidR="0C60791F" w:rsidRPr="0065716A" w:rsidRDefault="0C60791F" w:rsidP="0C60791F">
            <w:pPr>
              <w:jc w:val="center"/>
              <w:rPr>
                <w:rFonts w:ascii="Calibri" w:hAnsi="Calibri"/>
                <w:i/>
                <w:color w:val="000000"/>
              </w:rPr>
            </w:pPr>
            <w:r w:rsidRPr="0065716A">
              <w:rPr>
                <w:rFonts w:ascii="Calibri" w:hAnsi="Calibri"/>
                <w:i/>
                <w:color w:val="000000"/>
                <w:lang w:val="es"/>
              </w:rPr>
              <w:t xml:space="preserve">Alta </w:t>
            </w:r>
          </w:p>
        </w:tc>
      </w:tr>
      <w:tr w:rsidR="0C60791F" w14:paraId="79B888EA" w14:textId="77777777" w:rsidTr="2437833B">
        <w:trPr>
          <w:jc w:val="center"/>
        </w:trPr>
        <w:tc>
          <w:tcPr>
            <w:tcW w:w="1125" w:type="dxa"/>
            <w:tcBorders>
              <w:top w:val="single" w:sz="6" w:space="0" w:color="auto"/>
              <w:left w:val="single" w:sz="6" w:space="0" w:color="auto"/>
              <w:bottom w:val="single" w:sz="6" w:space="0" w:color="auto"/>
              <w:right w:val="single" w:sz="6" w:space="0" w:color="auto"/>
            </w:tcBorders>
          </w:tcPr>
          <w:p w14:paraId="15E4F9F9" w14:textId="52CB87ED" w:rsidR="0C60791F" w:rsidRPr="0065716A" w:rsidRDefault="0C60791F" w:rsidP="0C60791F">
            <w:pPr>
              <w:rPr>
                <w:rFonts w:ascii="Calibri" w:hAnsi="Calibri"/>
                <w:i/>
                <w:color w:val="000000"/>
              </w:rPr>
            </w:pPr>
            <w:r w:rsidRPr="0065716A">
              <w:rPr>
                <w:rFonts w:ascii="Calibri" w:hAnsi="Calibri"/>
                <w:i/>
                <w:color w:val="000000"/>
                <w:lang w:val="es"/>
              </w:rPr>
              <w:t>CU-25</w:t>
            </w:r>
          </w:p>
        </w:tc>
        <w:tc>
          <w:tcPr>
            <w:tcW w:w="3000" w:type="dxa"/>
            <w:tcBorders>
              <w:top w:val="single" w:sz="6" w:space="0" w:color="auto"/>
              <w:left w:val="single" w:sz="6" w:space="0" w:color="auto"/>
              <w:bottom w:val="single" w:sz="6" w:space="0" w:color="auto"/>
              <w:right w:val="single" w:sz="6" w:space="0" w:color="auto"/>
            </w:tcBorders>
          </w:tcPr>
          <w:p w14:paraId="1A9CCBD8" w14:textId="297D43A7" w:rsidR="0C60791F" w:rsidRPr="0065716A" w:rsidRDefault="0C60791F" w:rsidP="0C60791F">
            <w:pPr>
              <w:rPr>
                <w:rFonts w:ascii="Calibri" w:hAnsi="Calibri"/>
                <w:i/>
                <w:color w:val="000000"/>
                <w:lang w:val="es"/>
              </w:rPr>
            </w:pPr>
            <w:r w:rsidRPr="0065716A">
              <w:rPr>
                <w:rFonts w:ascii="Calibri" w:hAnsi="Calibri"/>
                <w:i/>
                <w:color w:val="000000"/>
                <w:lang w:val="es"/>
              </w:rPr>
              <w:t xml:space="preserve">Generar estadísticas </w:t>
            </w:r>
            <w:r w:rsidR="21A8511E" w:rsidRPr="0065716A">
              <w:rPr>
                <w:rFonts w:ascii="Calibri" w:hAnsi="Calibri"/>
                <w:i/>
                <w:color w:val="000000"/>
                <w:lang w:val="es"/>
              </w:rPr>
              <w:t>pagos</w:t>
            </w:r>
          </w:p>
        </w:tc>
        <w:tc>
          <w:tcPr>
            <w:tcW w:w="1830" w:type="dxa"/>
            <w:tcBorders>
              <w:top w:val="single" w:sz="6" w:space="0" w:color="auto"/>
              <w:left w:val="single" w:sz="6" w:space="0" w:color="auto"/>
              <w:bottom w:val="single" w:sz="6" w:space="0" w:color="auto"/>
              <w:right w:val="single" w:sz="6" w:space="0" w:color="auto"/>
            </w:tcBorders>
            <w:vAlign w:val="center"/>
          </w:tcPr>
          <w:p w14:paraId="4EC08DB3" w14:textId="1A0D2CA5" w:rsidR="0C60791F" w:rsidRPr="0065716A" w:rsidRDefault="0C60791F" w:rsidP="0C60791F">
            <w:pPr>
              <w:jc w:val="center"/>
              <w:rPr>
                <w:rFonts w:ascii="Calibri" w:hAnsi="Calibri"/>
                <w:i/>
                <w:color w:val="000000"/>
              </w:rPr>
            </w:pPr>
            <w:r w:rsidRPr="0065716A">
              <w:rPr>
                <w:rFonts w:ascii="Calibri" w:hAnsi="Calibri"/>
                <w:i/>
                <w:color w:val="000000"/>
                <w:lang w:val="es"/>
              </w:rPr>
              <w:t xml:space="preserve"> Alta</w:t>
            </w:r>
          </w:p>
        </w:tc>
        <w:tc>
          <w:tcPr>
            <w:tcW w:w="1575" w:type="dxa"/>
            <w:tcBorders>
              <w:top w:val="single" w:sz="6" w:space="0" w:color="auto"/>
              <w:left w:val="single" w:sz="6" w:space="0" w:color="auto"/>
              <w:bottom w:val="single" w:sz="6" w:space="0" w:color="auto"/>
              <w:right w:val="single" w:sz="6" w:space="0" w:color="auto"/>
            </w:tcBorders>
            <w:vAlign w:val="center"/>
          </w:tcPr>
          <w:p w14:paraId="03E5C63C" w14:textId="5792CB93" w:rsidR="0C60791F" w:rsidRPr="0065716A" w:rsidRDefault="0C60791F" w:rsidP="0C60791F">
            <w:pPr>
              <w:jc w:val="center"/>
              <w:rPr>
                <w:rFonts w:ascii="Calibri" w:hAnsi="Calibri"/>
                <w:i/>
                <w:color w:val="000000"/>
              </w:rPr>
            </w:pPr>
            <w:r w:rsidRPr="0065716A">
              <w:rPr>
                <w:rFonts w:ascii="Calibri" w:hAnsi="Calibri"/>
                <w:i/>
                <w:color w:val="000000"/>
                <w:lang w:val="es"/>
              </w:rPr>
              <w:t>Alta</w:t>
            </w:r>
          </w:p>
        </w:tc>
        <w:tc>
          <w:tcPr>
            <w:tcW w:w="1665" w:type="dxa"/>
            <w:tcBorders>
              <w:top w:val="single" w:sz="6" w:space="0" w:color="auto"/>
              <w:left w:val="single" w:sz="6" w:space="0" w:color="auto"/>
              <w:bottom w:val="single" w:sz="6" w:space="0" w:color="auto"/>
              <w:right w:val="single" w:sz="6" w:space="0" w:color="auto"/>
            </w:tcBorders>
            <w:vAlign w:val="center"/>
          </w:tcPr>
          <w:p w14:paraId="3141C69A" w14:textId="7711704C" w:rsidR="0C60791F" w:rsidRPr="0065716A" w:rsidRDefault="0C60791F" w:rsidP="0C60791F">
            <w:pPr>
              <w:jc w:val="center"/>
              <w:rPr>
                <w:rFonts w:ascii="Calibri" w:hAnsi="Calibri"/>
                <w:i/>
                <w:color w:val="000000"/>
              </w:rPr>
            </w:pPr>
            <w:r w:rsidRPr="0065716A">
              <w:rPr>
                <w:rFonts w:ascii="Calibri" w:hAnsi="Calibri"/>
                <w:i/>
                <w:color w:val="000000"/>
                <w:lang w:val="es"/>
              </w:rPr>
              <w:t xml:space="preserve">Alta </w:t>
            </w:r>
          </w:p>
        </w:tc>
      </w:tr>
      <w:tr w:rsidR="0C60791F" w14:paraId="432E9C05" w14:textId="77777777" w:rsidTr="2437833B">
        <w:trPr>
          <w:jc w:val="center"/>
        </w:trPr>
        <w:tc>
          <w:tcPr>
            <w:tcW w:w="1125" w:type="dxa"/>
            <w:tcBorders>
              <w:top w:val="single" w:sz="6" w:space="0" w:color="auto"/>
              <w:left w:val="single" w:sz="6" w:space="0" w:color="auto"/>
              <w:bottom w:val="single" w:sz="6" w:space="0" w:color="auto"/>
              <w:right w:val="single" w:sz="6" w:space="0" w:color="auto"/>
            </w:tcBorders>
          </w:tcPr>
          <w:p w14:paraId="5F128AE4" w14:textId="6ED4796A" w:rsidR="0C60791F" w:rsidRPr="0065716A" w:rsidRDefault="0C60791F" w:rsidP="0C60791F">
            <w:pPr>
              <w:rPr>
                <w:rFonts w:ascii="Calibri" w:hAnsi="Calibri"/>
                <w:i/>
                <w:color w:val="000000"/>
              </w:rPr>
            </w:pPr>
            <w:r w:rsidRPr="0065716A">
              <w:rPr>
                <w:rFonts w:ascii="Calibri" w:hAnsi="Calibri"/>
                <w:i/>
                <w:color w:val="000000"/>
                <w:lang w:val="es"/>
              </w:rPr>
              <w:t>CU-26</w:t>
            </w:r>
          </w:p>
        </w:tc>
        <w:tc>
          <w:tcPr>
            <w:tcW w:w="3000" w:type="dxa"/>
            <w:tcBorders>
              <w:top w:val="single" w:sz="6" w:space="0" w:color="auto"/>
              <w:left w:val="single" w:sz="6" w:space="0" w:color="auto"/>
              <w:bottom w:val="single" w:sz="6" w:space="0" w:color="auto"/>
              <w:right w:val="single" w:sz="6" w:space="0" w:color="auto"/>
            </w:tcBorders>
          </w:tcPr>
          <w:p w14:paraId="63B58FEA" w14:textId="68052D51" w:rsidR="0C60791F" w:rsidRPr="0065716A" w:rsidRDefault="0C60791F" w:rsidP="0C60791F">
            <w:pPr>
              <w:rPr>
                <w:rFonts w:ascii="Calibri" w:hAnsi="Calibri"/>
                <w:i/>
                <w:color w:val="000000"/>
                <w:lang w:val="es"/>
              </w:rPr>
            </w:pPr>
            <w:r w:rsidRPr="003E40F4">
              <w:rPr>
                <w:rFonts w:ascii="Calibri" w:hAnsi="Calibri"/>
                <w:i/>
                <w:color w:val="000000"/>
                <w:lang w:val="es"/>
              </w:rPr>
              <w:t>Generar estadística</w:t>
            </w:r>
            <w:r w:rsidR="624A5BD5" w:rsidRPr="003E40F4">
              <w:rPr>
                <w:rFonts w:ascii="Calibri" w:hAnsi="Calibri"/>
                <w:i/>
                <w:color w:val="000000"/>
                <w:lang w:val="es"/>
              </w:rPr>
              <w:t>s</w:t>
            </w:r>
            <w:r w:rsidRPr="003E40F4">
              <w:rPr>
                <w:rFonts w:ascii="Calibri" w:hAnsi="Calibri"/>
                <w:i/>
                <w:color w:val="000000"/>
                <w:lang w:val="es"/>
              </w:rPr>
              <w:t xml:space="preserve"> </w:t>
            </w:r>
            <w:r w:rsidR="770E9663" w:rsidRPr="003E40F4">
              <w:rPr>
                <w:rFonts w:ascii="Calibri" w:hAnsi="Calibri"/>
                <w:i/>
                <w:color w:val="000000"/>
                <w:lang w:val="es"/>
              </w:rPr>
              <w:t>deudas</w:t>
            </w:r>
          </w:p>
        </w:tc>
        <w:tc>
          <w:tcPr>
            <w:tcW w:w="1830" w:type="dxa"/>
            <w:tcBorders>
              <w:top w:val="single" w:sz="6" w:space="0" w:color="auto"/>
              <w:left w:val="single" w:sz="6" w:space="0" w:color="auto"/>
              <w:bottom w:val="single" w:sz="6" w:space="0" w:color="auto"/>
              <w:right w:val="single" w:sz="6" w:space="0" w:color="auto"/>
            </w:tcBorders>
            <w:vAlign w:val="center"/>
          </w:tcPr>
          <w:p w14:paraId="756F47BF" w14:textId="4F4C57DE" w:rsidR="0C60791F" w:rsidRPr="0065716A" w:rsidRDefault="0C60791F" w:rsidP="0C60791F">
            <w:pPr>
              <w:jc w:val="center"/>
              <w:rPr>
                <w:rFonts w:ascii="Calibri" w:hAnsi="Calibri"/>
                <w:i/>
                <w:color w:val="000000"/>
                <w:lang w:val="es"/>
              </w:rPr>
            </w:pPr>
            <w:r w:rsidRPr="003E40F4">
              <w:rPr>
                <w:rFonts w:ascii="Calibri" w:hAnsi="Calibri"/>
                <w:i/>
                <w:iCs/>
                <w:color w:val="000000"/>
                <w:lang w:val="es"/>
              </w:rPr>
              <w:t xml:space="preserve"> </w:t>
            </w:r>
            <w:r w:rsidR="16CDD785" w:rsidRPr="003E40F4">
              <w:rPr>
                <w:rFonts w:ascii="Calibri" w:hAnsi="Calibri"/>
                <w:i/>
                <w:iCs/>
                <w:color w:val="000000"/>
                <w:lang w:val="es"/>
              </w:rPr>
              <w:t>Alta</w:t>
            </w:r>
          </w:p>
        </w:tc>
        <w:tc>
          <w:tcPr>
            <w:tcW w:w="1575" w:type="dxa"/>
            <w:tcBorders>
              <w:top w:val="single" w:sz="6" w:space="0" w:color="auto"/>
              <w:left w:val="single" w:sz="6" w:space="0" w:color="auto"/>
              <w:bottom w:val="single" w:sz="6" w:space="0" w:color="auto"/>
              <w:right w:val="single" w:sz="6" w:space="0" w:color="auto"/>
            </w:tcBorders>
            <w:vAlign w:val="center"/>
          </w:tcPr>
          <w:p w14:paraId="0BD35E85" w14:textId="066D051B" w:rsidR="0C60791F" w:rsidRPr="003E40F4" w:rsidRDefault="16CDD785" w:rsidP="3A06FA43">
            <w:pPr>
              <w:spacing w:line="259" w:lineRule="auto"/>
              <w:jc w:val="center"/>
              <w:rPr>
                <w:rFonts w:ascii="Calibri" w:hAnsi="Calibri"/>
                <w:i/>
                <w:color w:val="000000"/>
                <w:lang w:val="es"/>
              </w:rPr>
            </w:pPr>
            <w:r w:rsidRPr="003E40F4">
              <w:rPr>
                <w:rFonts w:ascii="Calibri" w:hAnsi="Calibri"/>
                <w:i/>
                <w:iCs/>
                <w:color w:val="000000"/>
                <w:lang w:val="es"/>
              </w:rPr>
              <w:t>Alta</w:t>
            </w:r>
          </w:p>
        </w:tc>
        <w:tc>
          <w:tcPr>
            <w:tcW w:w="1665" w:type="dxa"/>
            <w:tcBorders>
              <w:top w:val="single" w:sz="6" w:space="0" w:color="auto"/>
              <w:left w:val="single" w:sz="6" w:space="0" w:color="auto"/>
              <w:bottom w:val="single" w:sz="6" w:space="0" w:color="auto"/>
              <w:right w:val="single" w:sz="6" w:space="0" w:color="auto"/>
            </w:tcBorders>
            <w:vAlign w:val="center"/>
          </w:tcPr>
          <w:p w14:paraId="41DEC6CD" w14:textId="407E7F57" w:rsidR="0C60791F" w:rsidRPr="003E40F4" w:rsidRDefault="16CDD785" w:rsidP="3A06FA43">
            <w:pPr>
              <w:spacing w:line="259" w:lineRule="auto"/>
              <w:jc w:val="center"/>
              <w:rPr>
                <w:rFonts w:ascii="Calibri" w:hAnsi="Calibri"/>
                <w:i/>
                <w:color w:val="000000"/>
                <w:lang w:val="es"/>
              </w:rPr>
            </w:pPr>
            <w:r w:rsidRPr="003E40F4">
              <w:rPr>
                <w:rFonts w:ascii="Calibri" w:hAnsi="Calibri"/>
                <w:i/>
                <w:iCs/>
                <w:color w:val="000000"/>
                <w:lang w:val="es"/>
              </w:rPr>
              <w:t>Alta</w:t>
            </w:r>
          </w:p>
        </w:tc>
      </w:tr>
      <w:tr w:rsidR="0C60791F" w14:paraId="44CB6FFD" w14:textId="77777777" w:rsidTr="3A06FA43">
        <w:trPr>
          <w:jc w:val="center"/>
        </w:trPr>
        <w:tc>
          <w:tcPr>
            <w:tcW w:w="1125" w:type="dxa"/>
            <w:tcBorders>
              <w:top w:val="single" w:sz="6" w:space="0" w:color="auto"/>
              <w:left w:val="single" w:sz="6" w:space="0" w:color="auto"/>
              <w:bottom w:val="single" w:sz="6" w:space="0" w:color="auto"/>
              <w:right w:val="single" w:sz="6" w:space="0" w:color="auto"/>
            </w:tcBorders>
          </w:tcPr>
          <w:p w14:paraId="5418B675" w14:textId="1269A3FA" w:rsidR="0C60791F" w:rsidRPr="0065716A" w:rsidRDefault="0C60791F" w:rsidP="0C60791F">
            <w:pPr>
              <w:rPr>
                <w:rFonts w:ascii="Calibri" w:hAnsi="Calibri"/>
                <w:i/>
                <w:color w:val="000000"/>
              </w:rPr>
            </w:pPr>
            <w:r w:rsidRPr="0065716A">
              <w:rPr>
                <w:rFonts w:ascii="Calibri" w:hAnsi="Calibri"/>
                <w:i/>
                <w:color w:val="000000"/>
                <w:lang w:val="es"/>
              </w:rPr>
              <w:t>CU-27</w:t>
            </w:r>
          </w:p>
        </w:tc>
        <w:tc>
          <w:tcPr>
            <w:tcW w:w="3000" w:type="dxa"/>
            <w:tcBorders>
              <w:top w:val="single" w:sz="6" w:space="0" w:color="auto"/>
              <w:left w:val="single" w:sz="6" w:space="0" w:color="auto"/>
              <w:bottom w:val="single" w:sz="6" w:space="0" w:color="auto"/>
              <w:right w:val="single" w:sz="6" w:space="0" w:color="auto"/>
            </w:tcBorders>
          </w:tcPr>
          <w:p w14:paraId="1547B93E" w14:textId="2624F9D8" w:rsidR="0C60791F" w:rsidRPr="0065716A" w:rsidRDefault="0C60791F" w:rsidP="0C60791F">
            <w:pPr>
              <w:rPr>
                <w:rFonts w:ascii="Calibri" w:hAnsi="Calibri"/>
                <w:i/>
                <w:color w:val="000000"/>
              </w:rPr>
            </w:pPr>
            <w:r w:rsidRPr="003E40F4">
              <w:rPr>
                <w:rFonts w:ascii="Calibri" w:hAnsi="Calibri"/>
                <w:i/>
                <w:color w:val="000000"/>
                <w:lang w:val="es"/>
              </w:rPr>
              <w:t xml:space="preserve">Generar estadísticas </w:t>
            </w:r>
            <w:r w:rsidR="4D4243AF" w:rsidRPr="003E40F4">
              <w:rPr>
                <w:rFonts w:ascii="Calibri" w:hAnsi="Calibri"/>
                <w:i/>
                <w:color w:val="000000"/>
                <w:lang w:val="es"/>
              </w:rPr>
              <w:t>nuevos registros</w:t>
            </w:r>
          </w:p>
        </w:tc>
        <w:tc>
          <w:tcPr>
            <w:tcW w:w="1830" w:type="dxa"/>
            <w:tcBorders>
              <w:top w:val="single" w:sz="6" w:space="0" w:color="auto"/>
              <w:left w:val="single" w:sz="6" w:space="0" w:color="auto"/>
              <w:bottom w:val="single" w:sz="6" w:space="0" w:color="auto"/>
              <w:right w:val="single" w:sz="6" w:space="0" w:color="auto"/>
            </w:tcBorders>
            <w:vAlign w:val="center"/>
          </w:tcPr>
          <w:p w14:paraId="0481459E" w14:textId="4F4C57DE" w:rsidR="3A06FA43" w:rsidRPr="003E40F4" w:rsidRDefault="3A06FA43" w:rsidP="3A06FA43">
            <w:pPr>
              <w:jc w:val="center"/>
              <w:rPr>
                <w:rFonts w:ascii="Calibri" w:hAnsi="Calibri"/>
                <w:i/>
                <w:iCs/>
                <w:color w:val="000000"/>
                <w:lang w:val="es"/>
              </w:rPr>
            </w:pPr>
            <w:r w:rsidRPr="003E40F4">
              <w:rPr>
                <w:rFonts w:ascii="Calibri" w:hAnsi="Calibri"/>
                <w:i/>
                <w:iCs/>
                <w:color w:val="000000"/>
                <w:lang w:val="es"/>
              </w:rPr>
              <w:t xml:space="preserve"> Alta</w:t>
            </w:r>
          </w:p>
        </w:tc>
        <w:tc>
          <w:tcPr>
            <w:tcW w:w="1575" w:type="dxa"/>
            <w:tcBorders>
              <w:top w:val="single" w:sz="6" w:space="0" w:color="auto"/>
              <w:left w:val="single" w:sz="6" w:space="0" w:color="auto"/>
              <w:bottom w:val="single" w:sz="6" w:space="0" w:color="auto"/>
              <w:right w:val="single" w:sz="6" w:space="0" w:color="auto"/>
            </w:tcBorders>
            <w:vAlign w:val="center"/>
          </w:tcPr>
          <w:p w14:paraId="5ACB0A98" w14:textId="066D051B" w:rsidR="3A06FA43" w:rsidRPr="003E40F4" w:rsidRDefault="3A06FA43" w:rsidP="3A06FA43">
            <w:pPr>
              <w:spacing w:line="259" w:lineRule="auto"/>
              <w:jc w:val="center"/>
              <w:rPr>
                <w:rFonts w:ascii="Calibri" w:hAnsi="Calibri"/>
                <w:i/>
                <w:iCs/>
                <w:color w:val="000000"/>
                <w:lang w:val="es"/>
              </w:rPr>
            </w:pPr>
            <w:r w:rsidRPr="003E40F4">
              <w:rPr>
                <w:rFonts w:ascii="Calibri" w:hAnsi="Calibri"/>
                <w:i/>
                <w:iCs/>
                <w:color w:val="000000"/>
                <w:lang w:val="es"/>
              </w:rPr>
              <w:t>Alta</w:t>
            </w:r>
          </w:p>
        </w:tc>
        <w:tc>
          <w:tcPr>
            <w:tcW w:w="1665" w:type="dxa"/>
            <w:tcBorders>
              <w:top w:val="single" w:sz="6" w:space="0" w:color="auto"/>
              <w:left w:val="single" w:sz="6" w:space="0" w:color="auto"/>
              <w:bottom w:val="single" w:sz="6" w:space="0" w:color="auto"/>
              <w:right w:val="single" w:sz="6" w:space="0" w:color="auto"/>
            </w:tcBorders>
            <w:vAlign w:val="center"/>
          </w:tcPr>
          <w:p w14:paraId="208C347D" w14:textId="407E7F57" w:rsidR="3A06FA43" w:rsidRPr="003E40F4" w:rsidRDefault="3A06FA43" w:rsidP="3A06FA43">
            <w:pPr>
              <w:spacing w:line="259" w:lineRule="auto"/>
              <w:jc w:val="center"/>
              <w:rPr>
                <w:rFonts w:ascii="Calibri" w:hAnsi="Calibri"/>
                <w:i/>
                <w:iCs/>
                <w:color w:val="000000"/>
                <w:lang w:val="es"/>
              </w:rPr>
            </w:pPr>
            <w:r w:rsidRPr="003E40F4">
              <w:rPr>
                <w:rFonts w:ascii="Calibri" w:hAnsi="Calibri"/>
                <w:i/>
                <w:iCs/>
                <w:color w:val="000000"/>
                <w:lang w:val="es"/>
              </w:rPr>
              <w:t>Alta</w:t>
            </w:r>
          </w:p>
        </w:tc>
      </w:tr>
      <w:tr w:rsidR="0C60791F" w14:paraId="70EACFEE" w14:textId="77777777" w:rsidTr="3A06FA43">
        <w:trPr>
          <w:jc w:val="center"/>
        </w:trPr>
        <w:tc>
          <w:tcPr>
            <w:tcW w:w="1125" w:type="dxa"/>
            <w:tcBorders>
              <w:top w:val="single" w:sz="6" w:space="0" w:color="auto"/>
              <w:left w:val="single" w:sz="6" w:space="0" w:color="auto"/>
              <w:bottom w:val="single" w:sz="6" w:space="0" w:color="auto"/>
              <w:right w:val="single" w:sz="6" w:space="0" w:color="auto"/>
            </w:tcBorders>
          </w:tcPr>
          <w:p w14:paraId="3E783573" w14:textId="479F84DD" w:rsidR="0C60791F" w:rsidRPr="0065716A" w:rsidRDefault="0C60791F" w:rsidP="0C60791F">
            <w:pPr>
              <w:rPr>
                <w:rFonts w:ascii="Calibri" w:hAnsi="Calibri"/>
                <w:i/>
                <w:color w:val="000000"/>
              </w:rPr>
            </w:pPr>
            <w:r w:rsidRPr="0065716A">
              <w:rPr>
                <w:rFonts w:ascii="Calibri" w:hAnsi="Calibri"/>
                <w:i/>
                <w:color w:val="000000"/>
                <w:lang w:val="es"/>
              </w:rPr>
              <w:t>CU-28</w:t>
            </w:r>
          </w:p>
        </w:tc>
        <w:tc>
          <w:tcPr>
            <w:tcW w:w="3000" w:type="dxa"/>
            <w:tcBorders>
              <w:top w:val="single" w:sz="6" w:space="0" w:color="auto"/>
              <w:left w:val="single" w:sz="6" w:space="0" w:color="auto"/>
              <w:bottom w:val="single" w:sz="6" w:space="0" w:color="auto"/>
              <w:right w:val="single" w:sz="6" w:space="0" w:color="auto"/>
            </w:tcBorders>
          </w:tcPr>
          <w:p w14:paraId="52C9A43A" w14:textId="6F66BD09" w:rsidR="331A9FEF" w:rsidRPr="0065716A" w:rsidRDefault="331A9FEF" w:rsidP="0C60791F">
            <w:pPr>
              <w:rPr>
                <w:rFonts w:ascii="Calibri" w:hAnsi="Calibri"/>
                <w:i/>
                <w:color w:val="000000"/>
                <w:lang w:val="es"/>
              </w:rPr>
            </w:pPr>
            <w:r w:rsidRPr="003E40F4">
              <w:rPr>
                <w:rFonts w:ascii="Calibri" w:hAnsi="Calibri"/>
                <w:i/>
                <w:color w:val="000000"/>
                <w:lang w:val="es"/>
              </w:rPr>
              <w:t>Ingresar solicitud</w:t>
            </w:r>
            <w:r w:rsidR="00C61A3D">
              <w:rPr>
                <w:rFonts w:ascii="Calibri" w:hAnsi="Calibri"/>
                <w:i/>
                <w:color w:val="000000"/>
                <w:lang w:val="es"/>
              </w:rPr>
              <w:t xml:space="preserve"> </w:t>
            </w:r>
            <w:r w:rsidRPr="003E40F4">
              <w:rPr>
                <w:rFonts w:ascii="Calibri" w:hAnsi="Calibri"/>
                <w:i/>
                <w:color w:val="000000"/>
                <w:lang w:val="es"/>
              </w:rPr>
              <w:t>devoluciones</w:t>
            </w:r>
          </w:p>
        </w:tc>
        <w:tc>
          <w:tcPr>
            <w:tcW w:w="1830" w:type="dxa"/>
            <w:tcBorders>
              <w:top w:val="single" w:sz="6" w:space="0" w:color="auto"/>
              <w:left w:val="single" w:sz="6" w:space="0" w:color="auto"/>
              <w:bottom w:val="single" w:sz="6" w:space="0" w:color="auto"/>
              <w:right w:val="single" w:sz="6" w:space="0" w:color="auto"/>
            </w:tcBorders>
            <w:vAlign w:val="center"/>
          </w:tcPr>
          <w:p w14:paraId="32E6F95D" w14:textId="4F4C57DE" w:rsidR="3A06FA43" w:rsidRPr="003E40F4" w:rsidRDefault="3A06FA43" w:rsidP="3A06FA43">
            <w:pPr>
              <w:jc w:val="center"/>
              <w:rPr>
                <w:rFonts w:ascii="Calibri" w:hAnsi="Calibri"/>
                <w:i/>
                <w:iCs/>
                <w:color w:val="000000"/>
                <w:lang w:val="es"/>
              </w:rPr>
            </w:pPr>
            <w:r w:rsidRPr="003E40F4">
              <w:rPr>
                <w:rFonts w:ascii="Calibri" w:hAnsi="Calibri"/>
                <w:i/>
                <w:iCs/>
                <w:color w:val="000000"/>
                <w:lang w:val="es"/>
              </w:rPr>
              <w:t xml:space="preserve"> Alta</w:t>
            </w:r>
          </w:p>
        </w:tc>
        <w:tc>
          <w:tcPr>
            <w:tcW w:w="1575" w:type="dxa"/>
            <w:tcBorders>
              <w:top w:val="single" w:sz="6" w:space="0" w:color="auto"/>
              <w:left w:val="single" w:sz="6" w:space="0" w:color="auto"/>
              <w:bottom w:val="single" w:sz="6" w:space="0" w:color="auto"/>
              <w:right w:val="single" w:sz="6" w:space="0" w:color="auto"/>
            </w:tcBorders>
            <w:vAlign w:val="center"/>
          </w:tcPr>
          <w:p w14:paraId="4BB3A559" w14:textId="066D051B" w:rsidR="3A06FA43" w:rsidRPr="003E40F4" w:rsidRDefault="3A06FA43" w:rsidP="3A06FA43">
            <w:pPr>
              <w:spacing w:line="259" w:lineRule="auto"/>
              <w:jc w:val="center"/>
              <w:rPr>
                <w:rFonts w:ascii="Calibri" w:hAnsi="Calibri"/>
                <w:i/>
                <w:iCs/>
                <w:color w:val="000000"/>
                <w:lang w:val="es"/>
              </w:rPr>
            </w:pPr>
            <w:r w:rsidRPr="003E40F4">
              <w:rPr>
                <w:rFonts w:ascii="Calibri" w:hAnsi="Calibri"/>
                <w:i/>
                <w:iCs/>
                <w:color w:val="000000"/>
                <w:lang w:val="es"/>
              </w:rPr>
              <w:t>Alta</w:t>
            </w:r>
          </w:p>
        </w:tc>
        <w:tc>
          <w:tcPr>
            <w:tcW w:w="1665" w:type="dxa"/>
            <w:tcBorders>
              <w:top w:val="single" w:sz="6" w:space="0" w:color="auto"/>
              <w:left w:val="single" w:sz="6" w:space="0" w:color="auto"/>
              <w:bottom w:val="single" w:sz="6" w:space="0" w:color="auto"/>
              <w:right w:val="single" w:sz="6" w:space="0" w:color="auto"/>
            </w:tcBorders>
            <w:vAlign w:val="center"/>
          </w:tcPr>
          <w:p w14:paraId="1416B0E6" w14:textId="407E7F57" w:rsidR="3A06FA43" w:rsidRPr="003E40F4" w:rsidRDefault="3A06FA43" w:rsidP="3A06FA43">
            <w:pPr>
              <w:spacing w:line="259" w:lineRule="auto"/>
              <w:jc w:val="center"/>
              <w:rPr>
                <w:rFonts w:ascii="Calibri" w:hAnsi="Calibri"/>
                <w:i/>
                <w:iCs/>
                <w:color w:val="000000"/>
                <w:lang w:val="es"/>
              </w:rPr>
            </w:pPr>
            <w:r w:rsidRPr="003E40F4">
              <w:rPr>
                <w:rFonts w:ascii="Calibri" w:hAnsi="Calibri"/>
                <w:i/>
                <w:iCs/>
                <w:color w:val="000000"/>
                <w:lang w:val="es"/>
              </w:rPr>
              <w:t>Alta</w:t>
            </w:r>
          </w:p>
        </w:tc>
      </w:tr>
      <w:tr w:rsidR="0C60791F" w14:paraId="538D1DCF" w14:textId="77777777" w:rsidTr="3A06FA43">
        <w:trPr>
          <w:jc w:val="center"/>
        </w:trPr>
        <w:tc>
          <w:tcPr>
            <w:tcW w:w="1125" w:type="dxa"/>
            <w:tcBorders>
              <w:top w:val="single" w:sz="6" w:space="0" w:color="auto"/>
              <w:left w:val="single" w:sz="6" w:space="0" w:color="auto"/>
              <w:bottom w:val="single" w:sz="6" w:space="0" w:color="auto"/>
              <w:right w:val="single" w:sz="6" w:space="0" w:color="auto"/>
            </w:tcBorders>
          </w:tcPr>
          <w:p w14:paraId="3A843DF2" w14:textId="1C9F6F83" w:rsidR="0C60791F" w:rsidRPr="0065716A" w:rsidRDefault="0C60791F" w:rsidP="0C60791F">
            <w:pPr>
              <w:rPr>
                <w:rFonts w:ascii="Calibri" w:hAnsi="Calibri"/>
                <w:i/>
                <w:color w:val="000000"/>
              </w:rPr>
            </w:pPr>
            <w:r w:rsidRPr="0065716A">
              <w:rPr>
                <w:rFonts w:ascii="Calibri" w:hAnsi="Calibri"/>
                <w:i/>
                <w:color w:val="000000"/>
                <w:lang w:val="es"/>
              </w:rPr>
              <w:t>CU-29</w:t>
            </w:r>
          </w:p>
        </w:tc>
        <w:tc>
          <w:tcPr>
            <w:tcW w:w="3000" w:type="dxa"/>
            <w:tcBorders>
              <w:top w:val="single" w:sz="6" w:space="0" w:color="auto"/>
              <w:left w:val="single" w:sz="6" w:space="0" w:color="auto"/>
              <w:bottom w:val="single" w:sz="6" w:space="0" w:color="auto"/>
              <w:right w:val="single" w:sz="6" w:space="0" w:color="auto"/>
            </w:tcBorders>
          </w:tcPr>
          <w:p w14:paraId="71BCE08D" w14:textId="320FEE53" w:rsidR="480364D2" w:rsidRPr="0065716A" w:rsidRDefault="480364D2" w:rsidP="0C60791F">
            <w:pPr>
              <w:rPr>
                <w:rFonts w:ascii="Calibri" w:hAnsi="Calibri"/>
                <w:i/>
                <w:color w:val="000000"/>
                <w:lang w:val="es"/>
              </w:rPr>
            </w:pPr>
            <w:r w:rsidRPr="0065716A">
              <w:rPr>
                <w:rFonts w:ascii="Calibri" w:hAnsi="Calibri"/>
                <w:i/>
                <w:color w:val="000000"/>
                <w:lang w:val="es"/>
              </w:rPr>
              <w:t>Ingresar solicitud convenio</w:t>
            </w:r>
          </w:p>
        </w:tc>
        <w:tc>
          <w:tcPr>
            <w:tcW w:w="1830" w:type="dxa"/>
            <w:tcBorders>
              <w:top w:val="single" w:sz="6" w:space="0" w:color="auto"/>
              <w:left w:val="single" w:sz="6" w:space="0" w:color="auto"/>
              <w:bottom w:val="single" w:sz="6" w:space="0" w:color="auto"/>
              <w:right w:val="single" w:sz="6" w:space="0" w:color="auto"/>
            </w:tcBorders>
            <w:vAlign w:val="center"/>
          </w:tcPr>
          <w:p w14:paraId="36476C49" w14:textId="4F4C57DE" w:rsidR="3A06FA43" w:rsidRPr="003E40F4" w:rsidRDefault="3A06FA43" w:rsidP="3A06FA43">
            <w:pPr>
              <w:jc w:val="center"/>
              <w:rPr>
                <w:rFonts w:ascii="Calibri" w:hAnsi="Calibri"/>
                <w:i/>
                <w:iCs/>
                <w:color w:val="000000"/>
                <w:lang w:val="es"/>
              </w:rPr>
            </w:pPr>
            <w:r w:rsidRPr="003E40F4">
              <w:rPr>
                <w:rFonts w:ascii="Calibri" w:hAnsi="Calibri"/>
                <w:i/>
                <w:iCs/>
                <w:color w:val="000000"/>
                <w:lang w:val="es"/>
              </w:rPr>
              <w:t xml:space="preserve"> Alta</w:t>
            </w:r>
          </w:p>
        </w:tc>
        <w:tc>
          <w:tcPr>
            <w:tcW w:w="1575" w:type="dxa"/>
            <w:tcBorders>
              <w:top w:val="single" w:sz="6" w:space="0" w:color="auto"/>
              <w:left w:val="single" w:sz="6" w:space="0" w:color="auto"/>
              <w:bottom w:val="single" w:sz="6" w:space="0" w:color="auto"/>
              <w:right w:val="single" w:sz="6" w:space="0" w:color="auto"/>
            </w:tcBorders>
            <w:vAlign w:val="center"/>
          </w:tcPr>
          <w:p w14:paraId="58CBD49B" w14:textId="066D051B" w:rsidR="3A06FA43" w:rsidRPr="003E40F4" w:rsidRDefault="3A06FA43" w:rsidP="3A06FA43">
            <w:pPr>
              <w:spacing w:line="259" w:lineRule="auto"/>
              <w:jc w:val="center"/>
              <w:rPr>
                <w:rFonts w:ascii="Calibri" w:hAnsi="Calibri"/>
                <w:i/>
                <w:iCs/>
                <w:color w:val="000000"/>
                <w:lang w:val="es"/>
              </w:rPr>
            </w:pPr>
            <w:r w:rsidRPr="003E40F4">
              <w:rPr>
                <w:rFonts w:ascii="Calibri" w:hAnsi="Calibri"/>
                <w:i/>
                <w:iCs/>
                <w:color w:val="000000"/>
                <w:lang w:val="es"/>
              </w:rPr>
              <w:t>Alta</w:t>
            </w:r>
          </w:p>
        </w:tc>
        <w:tc>
          <w:tcPr>
            <w:tcW w:w="1665" w:type="dxa"/>
            <w:tcBorders>
              <w:top w:val="single" w:sz="6" w:space="0" w:color="auto"/>
              <w:left w:val="single" w:sz="6" w:space="0" w:color="auto"/>
              <w:bottom w:val="single" w:sz="6" w:space="0" w:color="auto"/>
              <w:right w:val="single" w:sz="6" w:space="0" w:color="auto"/>
            </w:tcBorders>
            <w:vAlign w:val="center"/>
          </w:tcPr>
          <w:p w14:paraId="72625001" w14:textId="407E7F57" w:rsidR="3A06FA43" w:rsidRPr="003E40F4" w:rsidRDefault="3A06FA43" w:rsidP="3A06FA43">
            <w:pPr>
              <w:spacing w:line="259" w:lineRule="auto"/>
              <w:jc w:val="center"/>
              <w:rPr>
                <w:rFonts w:ascii="Calibri" w:hAnsi="Calibri"/>
                <w:i/>
                <w:iCs/>
                <w:color w:val="000000"/>
                <w:lang w:val="es"/>
              </w:rPr>
            </w:pPr>
            <w:r w:rsidRPr="003E40F4">
              <w:rPr>
                <w:rFonts w:ascii="Calibri" w:hAnsi="Calibri"/>
                <w:i/>
                <w:iCs/>
                <w:color w:val="000000"/>
                <w:lang w:val="es"/>
              </w:rPr>
              <w:t>Alta</w:t>
            </w:r>
          </w:p>
        </w:tc>
      </w:tr>
      <w:tr w:rsidR="0C60791F" w14:paraId="665D998A" w14:textId="77777777" w:rsidTr="3A06FA43">
        <w:trPr>
          <w:jc w:val="center"/>
        </w:trPr>
        <w:tc>
          <w:tcPr>
            <w:tcW w:w="1125" w:type="dxa"/>
            <w:tcBorders>
              <w:top w:val="single" w:sz="6" w:space="0" w:color="auto"/>
              <w:left w:val="single" w:sz="6" w:space="0" w:color="auto"/>
              <w:bottom w:val="single" w:sz="6" w:space="0" w:color="auto"/>
              <w:right w:val="single" w:sz="6" w:space="0" w:color="auto"/>
            </w:tcBorders>
          </w:tcPr>
          <w:p w14:paraId="101B895C" w14:textId="2B4467AC" w:rsidR="0C60791F" w:rsidRPr="0065716A" w:rsidRDefault="0C60791F" w:rsidP="0C60791F">
            <w:pPr>
              <w:rPr>
                <w:rFonts w:ascii="Calibri" w:hAnsi="Calibri"/>
                <w:i/>
                <w:color w:val="000000"/>
              </w:rPr>
            </w:pPr>
            <w:r w:rsidRPr="0065716A">
              <w:rPr>
                <w:rFonts w:ascii="Calibri" w:hAnsi="Calibri"/>
                <w:i/>
                <w:color w:val="000000"/>
                <w:lang w:val="es"/>
              </w:rPr>
              <w:t>CU-30</w:t>
            </w:r>
          </w:p>
        </w:tc>
        <w:tc>
          <w:tcPr>
            <w:tcW w:w="3000" w:type="dxa"/>
            <w:tcBorders>
              <w:top w:val="single" w:sz="6" w:space="0" w:color="auto"/>
              <w:left w:val="single" w:sz="6" w:space="0" w:color="auto"/>
              <w:bottom w:val="single" w:sz="6" w:space="0" w:color="auto"/>
              <w:right w:val="single" w:sz="6" w:space="0" w:color="auto"/>
            </w:tcBorders>
          </w:tcPr>
          <w:p w14:paraId="03E3D51D" w14:textId="244233F4" w:rsidR="648D5457" w:rsidRPr="0065716A" w:rsidRDefault="648D5457" w:rsidP="0C60791F">
            <w:pPr>
              <w:rPr>
                <w:rFonts w:ascii="Calibri" w:hAnsi="Calibri"/>
                <w:i/>
                <w:color w:val="000000"/>
                <w:lang w:val="es"/>
              </w:rPr>
            </w:pPr>
            <w:r w:rsidRPr="0065716A">
              <w:rPr>
                <w:rFonts w:ascii="Calibri" w:hAnsi="Calibri"/>
                <w:i/>
                <w:color w:val="000000"/>
                <w:lang w:val="es"/>
              </w:rPr>
              <w:t>Listar solicitudes</w:t>
            </w:r>
          </w:p>
        </w:tc>
        <w:tc>
          <w:tcPr>
            <w:tcW w:w="1830" w:type="dxa"/>
            <w:tcBorders>
              <w:top w:val="single" w:sz="6" w:space="0" w:color="auto"/>
              <w:left w:val="single" w:sz="6" w:space="0" w:color="auto"/>
              <w:bottom w:val="single" w:sz="6" w:space="0" w:color="auto"/>
              <w:right w:val="single" w:sz="6" w:space="0" w:color="auto"/>
            </w:tcBorders>
            <w:vAlign w:val="center"/>
          </w:tcPr>
          <w:p w14:paraId="2301EE78" w14:textId="4F4C57DE" w:rsidR="3A06FA43" w:rsidRPr="003E40F4" w:rsidRDefault="3A06FA43" w:rsidP="3A06FA43">
            <w:pPr>
              <w:jc w:val="center"/>
              <w:rPr>
                <w:rFonts w:ascii="Calibri" w:hAnsi="Calibri"/>
                <w:i/>
                <w:iCs/>
                <w:color w:val="000000"/>
                <w:lang w:val="es"/>
              </w:rPr>
            </w:pPr>
            <w:r w:rsidRPr="003E40F4">
              <w:rPr>
                <w:rFonts w:ascii="Calibri" w:hAnsi="Calibri"/>
                <w:i/>
                <w:iCs/>
                <w:color w:val="000000"/>
                <w:lang w:val="es"/>
              </w:rPr>
              <w:t xml:space="preserve"> Alta</w:t>
            </w:r>
          </w:p>
        </w:tc>
        <w:tc>
          <w:tcPr>
            <w:tcW w:w="1575" w:type="dxa"/>
            <w:tcBorders>
              <w:top w:val="single" w:sz="6" w:space="0" w:color="auto"/>
              <w:left w:val="single" w:sz="6" w:space="0" w:color="auto"/>
              <w:bottom w:val="single" w:sz="6" w:space="0" w:color="auto"/>
              <w:right w:val="single" w:sz="6" w:space="0" w:color="auto"/>
            </w:tcBorders>
            <w:vAlign w:val="center"/>
          </w:tcPr>
          <w:p w14:paraId="69B5A4DA" w14:textId="066D051B" w:rsidR="3A06FA43" w:rsidRPr="003E40F4" w:rsidRDefault="3A06FA43" w:rsidP="3A06FA43">
            <w:pPr>
              <w:spacing w:line="259" w:lineRule="auto"/>
              <w:jc w:val="center"/>
              <w:rPr>
                <w:rFonts w:ascii="Calibri" w:hAnsi="Calibri"/>
                <w:i/>
                <w:iCs/>
                <w:color w:val="000000"/>
                <w:lang w:val="es"/>
              </w:rPr>
            </w:pPr>
            <w:r w:rsidRPr="003E40F4">
              <w:rPr>
                <w:rFonts w:ascii="Calibri" w:hAnsi="Calibri"/>
                <w:i/>
                <w:iCs/>
                <w:color w:val="000000"/>
                <w:lang w:val="es"/>
              </w:rPr>
              <w:t>Alta</w:t>
            </w:r>
          </w:p>
        </w:tc>
        <w:tc>
          <w:tcPr>
            <w:tcW w:w="1665" w:type="dxa"/>
            <w:tcBorders>
              <w:top w:val="single" w:sz="6" w:space="0" w:color="auto"/>
              <w:left w:val="single" w:sz="6" w:space="0" w:color="auto"/>
              <w:bottom w:val="single" w:sz="6" w:space="0" w:color="auto"/>
              <w:right w:val="single" w:sz="6" w:space="0" w:color="auto"/>
            </w:tcBorders>
            <w:vAlign w:val="center"/>
          </w:tcPr>
          <w:p w14:paraId="69CD0EAE" w14:textId="407E7F57" w:rsidR="3A06FA43" w:rsidRPr="003E40F4" w:rsidRDefault="3A06FA43" w:rsidP="3A06FA43">
            <w:pPr>
              <w:spacing w:line="259" w:lineRule="auto"/>
              <w:jc w:val="center"/>
              <w:rPr>
                <w:rFonts w:ascii="Calibri" w:hAnsi="Calibri"/>
                <w:i/>
                <w:iCs/>
                <w:color w:val="000000"/>
                <w:lang w:val="es"/>
              </w:rPr>
            </w:pPr>
            <w:r w:rsidRPr="003E40F4">
              <w:rPr>
                <w:rFonts w:ascii="Calibri" w:hAnsi="Calibri"/>
                <w:i/>
                <w:iCs/>
                <w:color w:val="000000"/>
                <w:lang w:val="es"/>
              </w:rPr>
              <w:t>Alta</w:t>
            </w:r>
          </w:p>
        </w:tc>
      </w:tr>
      <w:tr w:rsidR="0C60791F" w14:paraId="13929616" w14:textId="77777777" w:rsidTr="3A06FA43">
        <w:trPr>
          <w:jc w:val="center"/>
        </w:trPr>
        <w:tc>
          <w:tcPr>
            <w:tcW w:w="1125" w:type="dxa"/>
            <w:tcBorders>
              <w:top w:val="single" w:sz="6" w:space="0" w:color="auto"/>
              <w:left w:val="single" w:sz="6" w:space="0" w:color="auto"/>
              <w:bottom w:val="single" w:sz="6" w:space="0" w:color="auto"/>
              <w:right w:val="single" w:sz="6" w:space="0" w:color="auto"/>
            </w:tcBorders>
          </w:tcPr>
          <w:p w14:paraId="5BE9C531" w14:textId="2A32D004" w:rsidR="6F255E78" w:rsidRPr="0065716A" w:rsidRDefault="6F255E78" w:rsidP="0C60791F">
            <w:pPr>
              <w:rPr>
                <w:rFonts w:ascii="Calibri" w:hAnsi="Calibri"/>
                <w:i/>
                <w:color w:val="000000"/>
                <w:lang w:val="es"/>
              </w:rPr>
            </w:pPr>
            <w:r w:rsidRPr="0065716A">
              <w:rPr>
                <w:rFonts w:ascii="Calibri" w:hAnsi="Calibri"/>
                <w:i/>
                <w:color w:val="000000"/>
                <w:lang w:val="es"/>
              </w:rPr>
              <w:t>CU-31</w:t>
            </w:r>
          </w:p>
        </w:tc>
        <w:tc>
          <w:tcPr>
            <w:tcW w:w="3000" w:type="dxa"/>
            <w:tcBorders>
              <w:top w:val="single" w:sz="6" w:space="0" w:color="auto"/>
              <w:left w:val="single" w:sz="6" w:space="0" w:color="auto"/>
              <w:bottom w:val="single" w:sz="6" w:space="0" w:color="auto"/>
              <w:right w:val="single" w:sz="6" w:space="0" w:color="auto"/>
            </w:tcBorders>
          </w:tcPr>
          <w:p w14:paraId="6013D995" w14:textId="67E71234" w:rsidR="73F8B8F9" w:rsidRPr="0065716A" w:rsidRDefault="73F8B8F9" w:rsidP="0C60791F">
            <w:pPr>
              <w:rPr>
                <w:rFonts w:ascii="Calibri" w:hAnsi="Calibri"/>
                <w:i/>
                <w:color w:val="000000"/>
                <w:lang w:val="es"/>
              </w:rPr>
            </w:pPr>
            <w:r w:rsidRPr="0065716A">
              <w:rPr>
                <w:rFonts w:ascii="Calibri" w:hAnsi="Calibri"/>
                <w:i/>
                <w:color w:val="000000"/>
                <w:lang w:val="es"/>
              </w:rPr>
              <w:t>Modificar estado solicitudes</w:t>
            </w:r>
          </w:p>
        </w:tc>
        <w:tc>
          <w:tcPr>
            <w:tcW w:w="1830" w:type="dxa"/>
            <w:tcBorders>
              <w:top w:val="single" w:sz="6" w:space="0" w:color="auto"/>
              <w:left w:val="single" w:sz="6" w:space="0" w:color="auto"/>
              <w:bottom w:val="single" w:sz="6" w:space="0" w:color="auto"/>
              <w:right w:val="single" w:sz="6" w:space="0" w:color="auto"/>
            </w:tcBorders>
            <w:vAlign w:val="center"/>
          </w:tcPr>
          <w:p w14:paraId="107C5358" w14:textId="4F4C57DE" w:rsidR="3A06FA43" w:rsidRPr="003E40F4" w:rsidRDefault="3A06FA43" w:rsidP="3A06FA43">
            <w:pPr>
              <w:jc w:val="center"/>
              <w:rPr>
                <w:rFonts w:ascii="Calibri" w:hAnsi="Calibri"/>
                <w:i/>
                <w:iCs/>
                <w:color w:val="000000"/>
                <w:lang w:val="es"/>
              </w:rPr>
            </w:pPr>
            <w:r w:rsidRPr="003E40F4">
              <w:rPr>
                <w:rFonts w:ascii="Calibri" w:hAnsi="Calibri"/>
                <w:i/>
                <w:iCs/>
                <w:color w:val="000000"/>
                <w:lang w:val="es"/>
              </w:rPr>
              <w:t xml:space="preserve"> Alta</w:t>
            </w:r>
          </w:p>
        </w:tc>
        <w:tc>
          <w:tcPr>
            <w:tcW w:w="1575" w:type="dxa"/>
            <w:tcBorders>
              <w:top w:val="single" w:sz="6" w:space="0" w:color="auto"/>
              <w:left w:val="single" w:sz="6" w:space="0" w:color="auto"/>
              <w:bottom w:val="single" w:sz="6" w:space="0" w:color="auto"/>
              <w:right w:val="single" w:sz="6" w:space="0" w:color="auto"/>
            </w:tcBorders>
            <w:vAlign w:val="center"/>
          </w:tcPr>
          <w:p w14:paraId="6B9D5B35" w14:textId="066D051B" w:rsidR="3A06FA43" w:rsidRPr="003E40F4" w:rsidRDefault="3A06FA43" w:rsidP="3A06FA43">
            <w:pPr>
              <w:spacing w:line="259" w:lineRule="auto"/>
              <w:jc w:val="center"/>
              <w:rPr>
                <w:rFonts w:ascii="Calibri" w:hAnsi="Calibri"/>
                <w:i/>
                <w:iCs/>
                <w:color w:val="000000"/>
                <w:lang w:val="es"/>
              </w:rPr>
            </w:pPr>
            <w:r w:rsidRPr="003E40F4">
              <w:rPr>
                <w:rFonts w:ascii="Calibri" w:hAnsi="Calibri"/>
                <w:i/>
                <w:iCs/>
                <w:color w:val="000000"/>
                <w:lang w:val="es"/>
              </w:rPr>
              <w:t>Alta</w:t>
            </w:r>
          </w:p>
        </w:tc>
        <w:tc>
          <w:tcPr>
            <w:tcW w:w="1665" w:type="dxa"/>
            <w:tcBorders>
              <w:top w:val="single" w:sz="6" w:space="0" w:color="auto"/>
              <w:left w:val="single" w:sz="6" w:space="0" w:color="auto"/>
              <w:bottom w:val="single" w:sz="6" w:space="0" w:color="auto"/>
              <w:right w:val="single" w:sz="6" w:space="0" w:color="auto"/>
            </w:tcBorders>
            <w:vAlign w:val="center"/>
          </w:tcPr>
          <w:p w14:paraId="6D155FF8" w14:textId="407E7F57" w:rsidR="3A06FA43" w:rsidRPr="003E40F4" w:rsidRDefault="3A06FA43" w:rsidP="3A06FA43">
            <w:pPr>
              <w:spacing w:line="259" w:lineRule="auto"/>
              <w:jc w:val="center"/>
              <w:rPr>
                <w:rFonts w:ascii="Calibri" w:hAnsi="Calibri"/>
                <w:i/>
                <w:iCs/>
                <w:color w:val="000000"/>
                <w:lang w:val="es"/>
              </w:rPr>
            </w:pPr>
            <w:r w:rsidRPr="003E40F4">
              <w:rPr>
                <w:rFonts w:ascii="Calibri" w:hAnsi="Calibri"/>
                <w:i/>
                <w:iCs/>
                <w:color w:val="000000"/>
                <w:lang w:val="es"/>
              </w:rPr>
              <w:t>Alta</w:t>
            </w:r>
          </w:p>
        </w:tc>
      </w:tr>
      <w:tr w:rsidR="0C60791F" w14:paraId="090F42C4" w14:textId="77777777" w:rsidTr="3A06FA43">
        <w:trPr>
          <w:jc w:val="center"/>
        </w:trPr>
        <w:tc>
          <w:tcPr>
            <w:tcW w:w="1125" w:type="dxa"/>
            <w:tcBorders>
              <w:top w:val="single" w:sz="6" w:space="0" w:color="auto"/>
              <w:left w:val="single" w:sz="6" w:space="0" w:color="auto"/>
              <w:bottom w:val="single" w:sz="6" w:space="0" w:color="auto"/>
              <w:right w:val="single" w:sz="6" w:space="0" w:color="auto"/>
            </w:tcBorders>
          </w:tcPr>
          <w:p w14:paraId="49F6A97F" w14:textId="17AAFA64" w:rsidR="6F255E78" w:rsidRPr="0065716A" w:rsidRDefault="6F255E78" w:rsidP="0C60791F">
            <w:pPr>
              <w:rPr>
                <w:rFonts w:ascii="Calibri" w:hAnsi="Calibri"/>
                <w:i/>
                <w:color w:val="000000"/>
                <w:lang w:val="es"/>
              </w:rPr>
            </w:pPr>
            <w:r w:rsidRPr="0065716A">
              <w:rPr>
                <w:rFonts w:ascii="Calibri" w:hAnsi="Calibri"/>
                <w:i/>
                <w:color w:val="000000"/>
                <w:lang w:val="es"/>
              </w:rPr>
              <w:t>CU-32</w:t>
            </w:r>
          </w:p>
        </w:tc>
        <w:tc>
          <w:tcPr>
            <w:tcW w:w="3000" w:type="dxa"/>
            <w:tcBorders>
              <w:top w:val="single" w:sz="6" w:space="0" w:color="auto"/>
              <w:left w:val="single" w:sz="6" w:space="0" w:color="auto"/>
              <w:bottom w:val="single" w:sz="6" w:space="0" w:color="auto"/>
              <w:right w:val="single" w:sz="6" w:space="0" w:color="auto"/>
            </w:tcBorders>
          </w:tcPr>
          <w:p w14:paraId="20EE90D7" w14:textId="16B3AB99" w:rsidR="11BB28A9" w:rsidRPr="0065716A" w:rsidRDefault="11BB28A9" w:rsidP="0C60791F">
            <w:pPr>
              <w:rPr>
                <w:rFonts w:ascii="Calibri" w:hAnsi="Calibri"/>
                <w:i/>
                <w:color w:val="000000"/>
                <w:lang w:val="es"/>
              </w:rPr>
            </w:pPr>
            <w:r w:rsidRPr="0065716A">
              <w:rPr>
                <w:rFonts w:ascii="Calibri" w:hAnsi="Calibri"/>
                <w:i/>
                <w:color w:val="000000"/>
                <w:lang w:val="es"/>
              </w:rPr>
              <w:t>Verificar estado solicitudes</w:t>
            </w:r>
          </w:p>
        </w:tc>
        <w:tc>
          <w:tcPr>
            <w:tcW w:w="1830" w:type="dxa"/>
            <w:tcBorders>
              <w:top w:val="single" w:sz="6" w:space="0" w:color="auto"/>
              <w:left w:val="single" w:sz="6" w:space="0" w:color="auto"/>
              <w:bottom w:val="single" w:sz="6" w:space="0" w:color="auto"/>
              <w:right w:val="single" w:sz="6" w:space="0" w:color="auto"/>
            </w:tcBorders>
            <w:vAlign w:val="center"/>
          </w:tcPr>
          <w:p w14:paraId="0FD183A4" w14:textId="4F4C57DE" w:rsidR="3A06FA43" w:rsidRPr="003E40F4" w:rsidRDefault="3A06FA43" w:rsidP="3A06FA43">
            <w:pPr>
              <w:jc w:val="center"/>
              <w:rPr>
                <w:rFonts w:ascii="Calibri" w:hAnsi="Calibri"/>
                <w:i/>
                <w:iCs/>
                <w:color w:val="000000"/>
                <w:lang w:val="es"/>
              </w:rPr>
            </w:pPr>
            <w:r w:rsidRPr="003E40F4">
              <w:rPr>
                <w:rFonts w:ascii="Calibri" w:hAnsi="Calibri"/>
                <w:i/>
                <w:iCs/>
                <w:color w:val="000000"/>
                <w:lang w:val="es"/>
              </w:rPr>
              <w:t xml:space="preserve"> Alta</w:t>
            </w:r>
          </w:p>
        </w:tc>
        <w:tc>
          <w:tcPr>
            <w:tcW w:w="1575" w:type="dxa"/>
            <w:tcBorders>
              <w:top w:val="single" w:sz="6" w:space="0" w:color="auto"/>
              <w:left w:val="single" w:sz="6" w:space="0" w:color="auto"/>
              <w:bottom w:val="single" w:sz="6" w:space="0" w:color="auto"/>
              <w:right w:val="single" w:sz="6" w:space="0" w:color="auto"/>
            </w:tcBorders>
            <w:vAlign w:val="center"/>
          </w:tcPr>
          <w:p w14:paraId="0AF5E351" w14:textId="066D051B" w:rsidR="3A06FA43" w:rsidRPr="003E40F4" w:rsidRDefault="3A06FA43" w:rsidP="3A06FA43">
            <w:pPr>
              <w:spacing w:line="259" w:lineRule="auto"/>
              <w:jc w:val="center"/>
              <w:rPr>
                <w:rFonts w:ascii="Calibri" w:hAnsi="Calibri"/>
                <w:i/>
                <w:iCs/>
                <w:color w:val="000000"/>
                <w:lang w:val="es"/>
              </w:rPr>
            </w:pPr>
            <w:r w:rsidRPr="003E40F4">
              <w:rPr>
                <w:rFonts w:ascii="Calibri" w:hAnsi="Calibri"/>
                <w:i/>
                <w:iCs/>
                <w:color w:val="000000"/>
                <w:lang w:val="es"/>
              </w:rPr>
              <w:t>Alta</w:t>
            </w:r>
          </w:p>
        </w:tc>
        <w:tc>
          <w:tcPr>
            <w:tcW w:w="1665" w:type="dxa"/>
            <w:tcBorders>
              <w:top w:val="single" w:sz="6" w:space="0" w:color="auto"/>
              <w:left w:val="single" w:sz="6" w:space="0" w:color="auto"/>
              <w:bottom w:val="single" w:sz="6" w:space="0" w:color="auto"/>
              <w:right w:val="single" w:sz="6" w:space="0" w:color="auto"/>
            </w:tcBorders>
            <w:vAlign w:val="center"/>
          </w:tcPr>
          <w:p w14:paraId="095C7EBE" w14:textId="407E7F57" w:rsidR="3A06FA43" w:rsidRPr="003E40F4" w:rsidRDefault="3A06FA43" w:rsidP="3A06FA43">
            <w:pPr>
              <w:spacing w:line="259" w:lineRule="auto"/>
              <w:jc w:val="center"/>
              <w:rPr>
                <w:rFonts w:ascii="Calibri" w:hAnsi="Calibri"/>
                <w:i/>
                <w:iCs/>
                <w:color w:val="000000"/>
                <w:lang w:val="es"/>
              </w:rPr>
            </w:pPr>
            <w:r w:rsidRPr="003E40F4">
              <w:rPr>
                <w:rFonts w:ascii="Calibri" w:hAnsi="Calibri"/>
                <w:i/>
                <w:iCs/>
                <w:color w:val="000000"/>
                <w:lang w:val="es"/>
              </w:rPr>
              <w:t>Alta</w:t>
            </w:r>
          </w:p>
        </w:tc>
      </w:tr>
    </w:tbl>
    <w:p w14:paraId="407BCBFC" w14:textId="77777777" w:rsidR="00A3332F" w:rsidRPr="002D4328" w:rsidRDefault="00A3332F" w:rsidP="002D4328">
      <w:pPr>
        <w:pStyle w:val="Ttulo3"/>
        <w:numPr>
          <w:ilvl w:val="2"/>
          <w:numId w:val="2"/>
        </w:numPr>
        <w:ind w:left="1843"/>
        <w:rPr>
          <w:rFonts w:ascii="Calibri" w:hAnsi="Calibri" w:cs="Calibri"/>
          <w:sz w:val="24"/>
          <w:szCs w:val="24"/>
        </w:rPr>
      </w:pPr>
      <w:bookmarkStart w:id="45" w:name="_Toc98101173"/>
      <w:r w:rsidRPr="002D4328">
        <w:rPr>
          <w:rFonts w:ascii="Calibri" w:hAnsi="Calibri" w:cs="Calibri"/>
          <w:sz w:val="24"/>
          <w:szCs w:val="24"/>
        </w:rPr>
        <w:lastRenderedPageBreak/>
        <w:t>Descripción de los Casos de Uso</w:t>
      </w:r>
      <w:bookmarkEnd w:id="45"/>
    </w:p>
    <w:p w14:paraId="176C1B2B" w14:textId="6AF4F3F2" w:rsidR="00C0671A" w:rsidRPr="00977223" w:rsidRDefault="00C0671A" w:rsidP="00F078A5">
      <w:pPr>
        <w:rPr>
          <w:rFonts w:ascii="Calibri" w:eastAsia="Calibri" w:hAnsi="Calibri" w:cs="Calibri"/>
          <w:color w:val="000000"/>
        </w:rPr>
      </w:pPr>
    </w:p>
    <w:tbl>
      <w:tblPr>
        <w:tblW w:w="9615" w:type="dxa"/>
        <w:jc w:val="center"/>
        <w:tblLayout w:type="fixed"/>
        <w:tblLook w:val="01E0" w:firstRow="1" w:lastRow="1" w:firstColumn="1" w:lastColumn="1" w:noHBand="0" w:noVBand="0"/>
      </w:tblPr>
      <w:tblGrid>
        <w:gridCol w:w="1275"/>
        <w:gridCol w:w="3600"/>
        <w:gridCol w:w="1575"/>
        <w:gridCol w:w="3165"/>
      </w:tblGrid>
      <w:tr w:rsidR="0C60791F" w14:paraId="3CCBB044" w14:textId="77777777" w:rsidTr="004E1486">
        <w:trPr>
          <w:jc w:val="center"/>
        </w:trPr>
        <w:tc>
          <w:tcPr>
            <w:tcW w:w="4875" w:type="dxa"/>
            <w:gridSpan w:val="2"/>
            <w:tcBorders>
              <w:top w:val="single" w:sz="6" w:space="0" w:color="auto"/>
              <w:left w:val="single" w:sz="6" w:space="0" w:color="auto"/>
              <w:bottom w:val="single" w:sz="6" w:space="0" w:color="auto"/>
              <w:right w:val="single" w:sz="6" w:space="0" w:color="auto"/>
            </w:tcBorders>
            <w:shd w:val="clear" w:color="auto" w:fill="D9D9D9"/>
          </w:tcPr>
          <w:p w14:paraId="70B194C9" w14:textId="744BDABA" w:rsidR="0C60791F" w:rsidRDefault="0C60791F" w:rsidP="0C60791F">
            <w:pPr>
              <w:rPr>
                <w:rFonts w:ascii="Calibri" w:eastAsia="Calibri" w:hAnsi="Calibri" w:cs="Calibri"/>
              </w:rPr>
            </w:pPr>
            <w:r w:rsidRPr="0C60791F">
              <w:rPr>
                <w:rFonts w:ascii="Calibri" w:eastAsia="Calibri" w:hAnsi="Calibri" w:cs="Calibri"/>
                <w:b/>
                <w:bCs/>
                <w:lang w:val="es"/>
              </w:rPr>
              <w:t>IDENTIFICADOR CASO DE USO:</w:t>
            </w:r>
          </w:p>
          <w:p w14:paraId="67C6AAF7" w14:textId="55DA9212" w:rsidR="0C60791F" w:rsidRPr="00977223" w:rsidRDefault="0C60791F" w:rsidP="0C60791F">
            <w:pPr>
              <w:rPr>
                <w:rFonts w:ascii="Calibri" w:eastAsia="Calibri" w:hAnsi="Calibri" w:cs="Calibri"/>
                <w:i/>
                <w:color w:val="000000"/>
              </w:rPr>
            </w:pPr>
            <w:r w:rsidRPr="00977223">
              <w:rPr>
                <w:rFonts w:ascii="Calibri" w:eastAsia="Calibri" w:hAnsi="Calibri" w:cs="Calibri"/>
                <w:b/>
                <w:i/>
                <w:color w:val="000000"/>
                <w:lang w:val="es"/>
              </w:rPr>
              <w:t>CU-01</w:t>
            </w:r>
          </w:p>
        </w:tc>
        <w:tc>
          <w:tcPr>
            <w:tcW w:w="4740" w:type="dxa"/>
            <w:gridSpan w:val="2"/>
            <w:tcBorders>
              <w:top w:val="single" w:sz="6" w:space="0" w:color="auto"/>
              <w:left w:val="nil"/>
              <w:bottom w:val="single" w:sz="6" w:space="0" w:color="auto"/>
              <w:right w:val="single" w:sz="6" w:space="0" w:color="auto"/>
            </w:tcBorders>
            <w:shd w:val="clear" w:color="auto" w:fill="D9D9D9"/>
          </w:tcPr>
          <w:p w14:paraId="07058EBC" w14:textId="7E3858C2" w:rsidR="0C60791F" w:rsidRDefault="0C60791F" w:rsidP="0C60791F">
            <w:pPr>
              <w:rPr>
                <w:rFonts w:ascii="Calibri" w:eastAsia="Calibri" w:hAnsi="Calibri" w:cs="Calibri"/>
                <w:i/>
                <w:iCs/>
              </w:rPr>
            </w:pPr>
            <w:r w:rsidRPr="00977223">
              <w:rPr>
                <w:rFonts w:ascii="Calibri" w:eastAsia="Calibri" w:hAnsi="Calibri" w:cs="Calibri"/>
                <w:b/>
                <w:color w:val="000000"/>
                <w:lang w:val="es"/>
              </w:rPr>
              <w:t xml:space="preserve">NOMBRE: </w:t>
            </w:r>
            <w:r w:rsidRPr="0C60791F">
              <w:rPr>
                <w:rFonts w:ascii="Calibri" w:eastAsia="Calibri" w:hAnsi="Calibri" w:cs="Calibri"/>
                <w:i/>
                <w:iCs/>
                <w:lang w:val="es"/>
              </w:rPr>
              <w:t>Autenticar usuario</w:t>
            </w:r>
          </w:p>
          <w:p w14:paraId="2A1790D6" w14:textId="24B2D98F" w:rsidR="0C60791F" w:rsidRDefault="0C60791F" w:rsidP="0C60791F">
            <w:pPr>
              <w:rPr>
                <w:rFonts w:ascii="Calibri" w:eastAsia="Calibri" w:hAnsi="Calibri" w:cs="Calibri"/>
                <w:color w:val="0000FF"/>
              </w:rPr>
            </w:pPr>
            <w:r w:rsidRPr="0C60791F">
              <w:rPr>
                <w:rFonts w:ascii="Calibri" w:eastAsia="Calibri" w:hAnsi="Calibri" w:cs="Calibri"/>
                <w:color w:val="0000FF"/>
                <w:lang w:val="es"/>
              </w:rPr>
              <w:t xml:space="preserve"> </w:t>
            </w:r>
          </w:p>
        </w:tc>
      </w:tr>
      <w:tr w:rsidR="0C60791F" w14:paraId="75B97447" w14:textId="77777777" w:rsidTr="168CAD90">
        <w:trPr>
          <w:jc w:val="center"/>
        </w:trPr>
        <w:tc>
          <w:tcPr>
            <w:tcW w:w="6450" w:type="dxa"/>
            <w:gridSpan w:val="3"/>
            <w:tcBorders>
              <w:top w:val="single" w:sz="6" w:space="0" w:color="auto"/>
              <w:left w:val="single" w:sz="6" w:space="0" w:color="auto"/>
              <w:bottom w:val="single" w:sz="6" w:space="0" w:color="auto"/>
              <w:right w:val="single" w:sz="6" w:space="0" w:color="auto"/>
            </w:tcBorders>
          </w:tcPr>
          <w:p w14:paraId="13895631" w14:textId="41552699" w:rsidR="0C60791F" w:rsidRDefault="0C60791F" w:rsidP="0C60791F">
            <w:pPr>
              <w:rPr>
                <w:rFonts w:ascii="Calibri" w:eastAsia="Calibri" w:hAnsi="Calibri" w:cs="Calibri"/>
              </w:rPr>
            </w:pPr>
            <w:r w:rsidRPr="0C60791F">
              <w:rPr>
                <w:rFonts w:ascii="Calibri" w:eastAsia="Calibri" w:hAnsi="Calibri" w:cs="Calibri"/>
                <w:b/>
                <w:bCs/>
                <w:lang w:val="es"/>
              </w:rPr>
              <w:t xml:space="preserve">COMPLEJIDAD: </w:t>
            </w:r>
            <w:r w:rsidRPr="0C60791F">
              <w:rPr>
                <w:rFonts w:ascii="Calibri" w:eastAsia="Calibri" w:hAnsi="Calibri" w:cs="Calibri"/>
                <w:i/>
                <w:iCs/>
                <w:lang w:val="es"/>
              </w:rPr>
              <w:t>Media</w:t>
            </w:r>
          </w:p>
        </w:tc>
        <w:tc>
          <w:tcPr>
            <w:tcW w:w="3165" w:type="dxa"/>
            <w:tcBorders>
              <w:top w:val="nil"/>
              <w:left w:val="nil"/>
              <w:bottom w:val="single" w:sz="6" w:space="0" w:color="auto"/>
              <w:right w:val="single" w:sz="6" w:space="0" w:color="auto"/>
            </w:tcBorders>
          </w:tcPr>
          <w:p w14:paraId="74748D76" w14:textId="261EC845" w:rsidR="0C60791F" w:rsidRDefault="0C60791F" w:rsidP="0C60791F">
            <w:pPr>
              <w:rPr>
                <w:rFonts w:ascii="Calibri" w:eastAsia="Calibri" w:hAnsi="Calibri" w:cs="Calibri"/>
                <w:i/>
                <w:iCs/>
              </w:rPr>
            </w:pPr>
            <w:r w:rsidRPr="0C60791F">
              <w:rPr>
                <w:rFonts w:ascii="Calibri" w:eastAsia="Calibri" w:hAnsi="Calibri" w:cs="Calibri"/>
                <w:b/>
                <w:bCs/>
                <w:lang w:val="es"/>
              </w:rPr>
              <w:t xml:space="preserve">PRIORIDAD: </w:t>
            </w:r>
            <w:r w:rsidRPr="0C60791F">
              <w:rPr>
                <w:rFonts w:ascii="Calibri" w:eastAsia="Calibri" w:hAnsi="Calibri" w:cs="Calibri"/>
                <w:i/>
                <w:iCs/>
                <w:lang w:val="es"/>
              </w:rPr>
              <w:t>Alta</w:t>
            </w:r>
          </w:p>
          <w:p w14:paraId="47CC069B" w14:textId="6BE4CABC" w:rsidR="0C60791F" w:rsidRDefault="0C60791F" w:rsidP="0C60791F">
            <w:pPr>
              <w:rPr>
                <w:rFonts w:ascii="Calibri" w:eastAsia="Calibri" w:hAnsi="Calibri" w:cs="Calibri"/>
                <w:color w:val="0000FF"/>
              </w:rPr>
            </w:pPr>
            <w:r w:rsidRPr="0C60791F">
              <w:rPr>
                <w:rFonts w:ascii="Calibri" w:eastAsia="Calibri" w:hAnsi="Calibri" w:cs="Calibri"/>
                <w:b/>
                <w:bCs/>
                <w:color w:val="0000FF"/>
                <w:lang w:val="es"/>
              </w:rPr>
              <w:t xml:space="preserve"> </w:t>
            </w:r>
          </w:p>
        </w:tc>
      </w:tr>
      <w:tr w:rsidR="0C60791F" w14:paraId="2E728ACE"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tcPr>
          <w:p w14:paraId="349FF8E4" w14:textId="5E8A340B" w:rsidR="0C60791F" w:rsidRPr="000E28D9" w:rsidRDefault="0C60791F" w:rsidP="000E28D9">
            <w:pPr>
              <w:rPr>
                <w:rFonts w:ascii="Calibri" w:eastAsia="Calibri" w:hAnsi="Calibri" w:cs="Calibri"/>
              </w:rPr>
            </w:pPr>
            <w:r w:rsidRPr="0C60791F">
              <w:rPr>
                <w:rFonts w:ascii="Calibri" w:eastAsia="Calibri" w:hAnsi="Calibri" w:cs="Calibri"/>
                <w:b/>
                <w:bCs/>
                <w:lang w:val="es"/>
              </w:rPr>
              <w:t xml:space="preserve">REQUERIMIENTO FUNCIONAL ASOCIADO: </w:t>
            </w:r>
            <w:r w:rsidRPr="0C60791F">
              <w:rPr>
                <w:rFonts w:ascii="Calibri" w:eastAsia="Calibri" w:hAnsi="Calibri" w:cs="Calibri"/>
                <w:i/>
                <w:iCs/>
                <w:lang w:val="es"/>
              </w:rPr>
              <w:t>RF-01 Autenticación de Usuario.</w:t>
            </w:r>
          </w:p>
        </w:tc>
      </w:tr>
      <w:tr w:rsidR="0C60791F" w:rsidRPr="002970A6" w14:paraId="6E0A6D6B" w14:textId="77777777" w:rsidTr="00E83A47">
        <w:trPr>
          <w:trHeight w:val="473"/>
          <w:jc w:val="center"/>
        </w:trPr>
        <w:tc>
          <w:tcPr>
            <w:tcW w:w="9615" w:type="dxa"/>
            <w:gridSpan w:val="4"/>
            <w:tcBorders>
              <w:top w:val="single" w:sz="6" w:space="0" w:color="auto"/>
              <w:left w:val="single" w:sz="6" w:space="0" w:color="auto"/>
              <w:bottom w:val="single" w:sz="6" w:space="0" w:color="auto"/>
              <w:right w:val="single" w:sz="6" w:space="0" w:color="auto"/>
            </w:tcBorders>
          </w:tcPr>
          <w:p w14:paraId="6D414CF1" w14:textId="67BA6846" w:rsidR="0C60791F" w:rsidRPr="00E83A47" w:rsidRDefault="0C60791F" w:rsidP="0C60791F">
            <w:pPr>
              <w:rPr>
                <w:rFonts w:ascii="Calibri" w:eastAsia="Calibri" w:hAnsi="Calibri" w:cs="Calibri"/>
                <w:lang w:val="en-US"/>
              </w:rPr>
            </w:pPr>
            <w:r w:rsidRPr="00E83A47">
              <w:rPr>
                <w:rFonts w:ascii="Calibri" w:eastAsia="Calibri" w:hAnsi="Calibri" w:cs="Calibri"/>
                <w:b/>
                <w:bCs/>
                <w:lang w:val="en-US"/>
              </w:rPr>
              <w:t xml:space="preserve">ACTORES: </w:t>
            </w:r>
            <w:r w:rsidRPr="00E83A47">
              <w:rPr>
                <w:rFonts w:ascii="Calibri" w:eastAsia="Calibri" w:hAnsi="Calibri" w:cs="Calibri"/>
                <w:i/>
                <w:iCs/>
                <w:lang w:val="en-US"/>
              </w:rPr>
              <w:t>ACT-</w:t>
            </w:r>
            <w:r w:rsidR="00814124">
              <w:rPr>
                <w:rFonts w:ascii="Calibri" w:eastAsia="Calibri" w:hAnsi="Calibri" w:cs="Calibri"/>
                <w:i/>
                <w:iCs/>
                <w:lang w:val="en-US"/>
              </w:rPr>
              <w:t>1</w:t>
            </w:r>
            <w:r w:rsidRPr="00E83A47">
              <w:rPr>
                <w:rFonts w:ascii="Calibri" w:eastAsia="Calibri" w:hAnsi="Calibri" w:cs="Calibri"/>
                <w:i/>
                <w:iCs/>
                <w:lang w:val="en-US"/>
              </w:rPr>
              <w:t xml:space="preserve"> </w:t>
            </w:r>
            <w:proofErr w:type="spellStart"/>
            <w:r w:rsidRPr="00E83A47">
              <w:rPr>
                <w:rFonts w:ascii="Calibri" w:eastAsia="Calibri" w:hAnsi="Calibri" w:cs="Calibri"/>
                <w:i/>
                <w:iCs/>
                <w:lang w:val="en-US"/>
              </w:rPr>
              <w:t>Empleado</w:t>
            </w:r>
            <w:proofErr w:type="spellEnd"/>
            <w:r w:rsidRPr="00E83A47">
              <w:rPr>
                <w:rFonts w:ascii="Calibri" w:eastAsia="Calibri" w:hAnsi="Calibri" w:cs="Calibri"/>
                <w:i/>
                <w:iCs/>
                <w:lang w:val="en-US"/>
              </w:rPr>
              <w:t>, ACT-</w:t>
            </w:r>
            <w:r w:rsidR="00AF3887">
              <w:rPr>
                <w:rFonts w:ascii="Calibri" w:eastAsia="Calibri" w:hAnsi="Calibri" w:cs="Calibri"/>
                <w:i/>
                <w:iCs/>
                <w:lang w:val="en-US"/>
              </w:rPr>
              <w:t xml:space="preserve">3 </w:t>
            </w:r>
            <w:proofErr w:type="spellStart"/>
            <w:r w:rsidR="00E83A47">
              <w:rPr>
                <w:rFonts w:ascii="Calibri" w:eastAsia="Calibri" w:hAnsi="Calibri" w:cs="Calibri"/>
                <w:i/>
                <w:iCs/>
                <w:lang w:val="en-US"/>
              </w:rPr>
              <w:t>Administrador</w:t>
            </w:r>
            <w:proofErr w:type="spellEnd"/>
          </w:p>
        </w:tc>
      </w:tr>
      <w:tr w:rsidR="0C60791F" w14:paraId="2AE53ED5"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tcPr>
          <w:p w14:paraId="50874CA5" w14:textId="3EF209EB" w:rsidR="0C60791F" w:rsidRDefault="0C60791F" w:rsidP="0C60791F">
            <w:pPr>
              <w:rPr>
                <w:rFonts w:ascii="Calibri" w:eastAsia="Calibri" w:hAnsi="Calibri" w:cs="Calibri"/>
              </w:rPr>
            </w:pPr>
            <w:r w:rsidRPr="0C60791F">
              <w:rPr>
                <w:rFonts w:ascii="Calibri" w:eastAsia="Calibri" w:hAnsi="Calibri" w:cs="Calibri"/>
                <w:b/>
                <w:bCs/>
                <w:lang w:val="es"/>
              </w:rPr>
              <w:t xml:space="preserve">CASOS DE USO ASOCIADOS: </w:t>
            </w:r>
            <w:r w:rsidRPr="0C60791F">
              <w:rPr>
                <w:rFonts w:ascii="Calibri" w:eastAsia="Calibri" w:hAnsi="Calibri" w:cs="Calibri"/>
                <w:i/>
                <w:iCs/>
                <w:lang w:val="es"/>
              </w:rPr>
              <w:t>N/A</w:t>
            </w:r>
          </w:p>
        </w:tc>
      </w:tr>
      <w:tr w:rsidR="0C60791F" w14:paraId="129581AD"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tcPr>
          <w:p w14:paraId="59324ED5" w14:textId="4CA1586D" w:rsidR="0C60791F" w:rsidRDefault="0C60791F" w:rsidP="0C60791F">
            <w:pPr>
              <w:rPr>
                <w:rFonts w:ascii="Calibri" w:eastAsia="Calibri" w:hAnsi="Calibri" w:cs="Calibri"/>
              </w:rPr>
            </w:pPr>
            <w:r w:rsidRPr="0C60791F">
              <w:rPr>
                <w:rFonts w:ascii="Calibri" w:eastAsia="Calibri" w:hAnsi="Calibri" w:cs="Calibri"/>
                <w:b/>
                <w:bCs/>
                <w:lang w:val="es"/>
              </w:rPr>
              <w:t>DESCRIPCIÓN:</w:t>
            </w:r>
            <w:r w:rsidRPr="0C60791F">
              <w:rPr>
                <w:rFonts w:ascii="Calibri" w:eastAsia="Calibri" w:hAnsi="Calibri" w:cs="Calibri"/>
                <w:color w:val="0000FF"/>
                <w:lang w:val="es"/>
              </w:rPr>
              <w:t xml:space="preserve">  </w:t>
            </w:r>
            <w:r w:rsidRPr="0C60791F">
              <w:rPr>
                <w:rFonts w:ascii="Calibri" w:eastAsia="Calibri" w:hAnsi="Calibri" w:cs="Calibri"/>
                <w:i/>
                <w:iCs/>
                <w:lang w:val="es"/>
              </w:rPr>
              <w:t>El sistema permitirá una autenticación a los usuarios.</w:t>
            </w:r>
          </w:p>
        </w:tc>
      </w:tr>
      <w:tr w:rsidR="0C60791F" w14:paraId="3B726B06"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tcPr>
          <w:p w14:paraId="25452C10" w14:textId="5878F853" w:rsidR="0C60791F" w:rsidRDefault="0C60791F" w:rsidP="0C60791F">
            <w:pPr>
              <w:rPr>
                <w:rFonts w:ascii="Calibri" w:eastAsia="Calibri" w:hAnsi="Calibri" w:cs="Calibri"/>
              </w:rPr>
            </w:pPr>
            <w:r w:rsidRPr="0C60791F">
              <w:rPr>
                <w:rFonts w:ascii="Calibri" w:eastAsia="Calibri" w:hAnsi="Calibri" w:cs="Calibri"/>
                <w:b/>
                <w:bCs/>
                <w:lang w:val="es"/>
              </w:rPr>
              <w:t xml:space="preserve">NOTAS: </w:t>
            </w:r>
          </w:p>
          <w:p w14:paraId="5A528413" w14:textId="31667BDD" w:rsidR="0C60791F" w:rsidRDefault="0C60791F" w:rsidP="005252BE">
            <w:pPr>
              <w:pStyle w:val="Prrafodelista"/>
              <w:numPr>
                <w:ilvl w:val="0"/>
                <w:numId w:val="25"/>
              </w:numPr>
              <w:rPr>
                <w:rFonts w:ascii="Calibri" w:eastAsia="Calibri" w:hAnsi="Calibri" w:cs="Calibri"/>
              </w:rPr>
            </w:pPr>
            <w:r w:rsidRPr="0C60791F">
              <w:rPr>
                <w:rFonts w:ascii="Calibri" w:eastAsia="Calibri" w:hAnsi="Calibri" w:cs="Calibri"/>
                <w:i/>
                <w:iCs/>
                <w:lang w:val="es"/>
              </w:rPr>
              <w:t>El sistema permitirá autenticar a los usuarios mediante un correo y una contraseña.</w:t>
            </w:r>
          </w:p>
        </w:tc>
      </w:tr>
      <w:tr w:rsidR="0C60791F" w14:paraId="5E2FBEEF"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tcPr>
          <w:p w14:paraId="2831D97B" w14:textId="0D85C853" w:rsidR="0C60791F" w:rsidRDefault="0C60791F" w:rsidP="0C60791F">
            <w:pPr>
              <w:rPr>
                <w:rFonts w:ascii="Calibri" w:eastAsia="Calibri" w:hAnsi="Calibri" w:cs="Calibri"/>
              </w:rPr>
            </w:pPr>
            <w:r w:rsidRPr="0C60791F">
              <w:rPr>
                <w:rFonts w:ascii="Calibri" w:eastAsia="Calibri" w:hAnsi="Calibri" w:cs="Calibri"/>
                <w:b/>
                <w:bCs/>
                <w:lang w:val="es"/>
              </w:rPr>
              <w:t xml:space="preserve">CRITERIOS DE ACEPTACIÓN: </w:t>
            </w:r>
            <w:r w:rsidRPr="0C60791F">
              <w:rPr>
                <w:rFonts w:ascii="Calibri" w:eastAsia="Calibri" w:hAnsi="Calibri" w:cs="Calibri"/>
                <w:i/>
                <w:iCs/>
                <w:lang w:val="es"/>
              </w:rPr>
              <w:t>El empleado o Administrador se autentica mediante correo y contraseña correctamente o no.</w:t>
            </w:r>
          </w:p>
        </w:tc>
      </w:tr>
      <w:tr w:rsidR="0C60791F" w14:paraId="43C68C4D" w14:textId="77777777" w:rsidTr="004E1486">
        <w:trPr>
          <w:trHeight w:val="345"/>
          <w:jc w:val="center"/>
        </w:trPr>
        <w:tc>
          <w:tcPr>
            <w:tcW w:w="9615" w:type="dxa"/>
            <w:gridSpan w:val="4"/>
            <w:tcBorders>
              <w:top w:val="single" w:sz="6" w:space="0" w:color="auto"/>
              <w:left w:val="single" w:sz="6" w:space="0" w:color="auto"/>
              <w:bottom w:val="single" w:sz="6" w:space="0" w:color="auto"/>
              <w:right w:val="single" w:sz="6" w:space="0" w:color="auto"/>
            </w:tcBorders>
            <w:shd w:val="clear" w:color="auto" w:fill="D9D9D9"/>
          </w:tcPr>
          <w:p w14:paraId="0F74CB26" w14:textId="52C1AA1E" w:rsidR="0C60791F" w:rsidRPr="00977223" w:rsidRDefault="0C60791F" w:rsidP="0C60791F">
            <w:pPr>
              <w:rPr>
                <w:rFonts w:ascii="Calibri" w:eastAsia="Calibri" w:hAnsi="Calibri" w:cs="Calibri"/>
                <w:color w:val="000000"/>
              </w:rPr>
            </w:pPr>
            <w:r w:rsidRPr="00977223">
              <w:rPr>
                <w:rFonts w:ascii="Calibri" w:eastAsia="Calibri" w:hAnsi="Calibri" w:cs="Calibri"/>
                <w:b/>
                <w:color w:val="000000"/>
                <w:lang w:val="es"/>
              </w:rPr>
              <w:t xml:space="preserve">ESCENARIOS: </w:t>
            </w:r>
          </w:p>
        </w:tc>
      </w:tr>
      <w:tr w:rsidR="0C60791F" w14:paraId="71A837D8" w14:textId="77777777" w:rsidTr="168CAD90">
        <w:trPr>
          <w:trHeight w:val="1665"/>
          <w:jc w:val="center"/>
        </w:trPr>
        <w:tc>
          <w:tcPr>
            <w:tcW w:w="1275" w:type="dxa"/>
            <w:tcBorders>
              <w:top w:val="single" w:sz="6" w:space="0" w:color="auto"/>
              <w:left w:val="single" w:sz="6" w:space="0" w:color="auto"/>
              <w:bottom w:val="single" w:sz="6" w:space="0" w:color="auto"/>
              <w:right w:val="single" w:sz="6" w:space="0" w:color="auto"/>
            </w:tcBorders>
          </w:tcPr>
          <w:p w14:paraId="50970DB3" w14:textId="59DDD414" w:rsidR="0C60791F" w:rsidRDefault="0C60791F" w:rsidP="0C60791F">
            <w:pPr>
              <w:rPr>
                <w:rFonts w:ascii="Calibri" w:eastAsia="Calibri" w:hAnsi="Calibri" w:cs="Calibri"/>
              </w:rPr>
            </w:pPr>
            <w:r w:rsidRPr="0C60791F">
              <w:rPr>
                <w:rFonts w:ascii="Calibri" w:eastAsia="Calibri" w:hAnsi="Calibri" w:cs="Calibri"/>
                <w:lang w:val="es"/>
              </w:rPr>
              <w:t xml:space="preserve">ES-1.01    </w:t>
            </w:r>
          </w:p>
          <w:p w14:paraId="48D51AB5" w14:textId="587089EE" w:rsidR="0C60791F" w:rsidRDefault="0C60791F" w:rsidP="0C60791F">
            <w:pPr>
              <w:rPr>
                <w:rFonts w:ascii="Calibri" w:eastAsia="Calibri" w:hAnsi="Calibri" w:cs="Calibri"/>
                <w:color w:val="0000FF"/>
              </w:rPr>
            </w:pPr>
            <w:r w:rsidRPr="0C60791F">
              <w:rPr>
                <w:rFonts w:ascii="Calibri" w:eastAsia="Calibri" w:hAnsi="Calibri" w:cs="Calibri"/>
                <w:color w:val="0000FF"/>
                <w:lang w:val="es"/>
              </w:rPr>
              <w:t xml:space="preserve"> </w:t>
            </w:r>
          </w:p>
        </w:tc>
        <w:tc>
          <w:tcPr>
            <w:tcW w:w="8340" w:type="dxa"/>
            <w:gridSpan w:val="3"/>
            <w:tcBorders>
              <w:top w:val="nil"/>
              <w:left w:val="single" w:sz="6" w:space="0" w:color="auto"/>
              <w:bottom w:val="single" w:sz="6" w:space="0" w:color="auto"/>
              <w:right w:val="single" w:sz="6" w:space="0" w:color="auto"/>
            </w:tcBorders>
          </w:tcPr>
          <w:p w14:paraId="42E222E4" w14:textId="6D7453FA" w:rsidR="0C60791F" w:rsidRDefault="0C60791F" w:rsidP="0C60791F">
            <w:pPr>
              <w:rPr>
                <w:rFonts w:ascii="Calibri" w:eastAsia="Calibri" w:hAnsi="Calibri" w:cs="Calibri"/>
              </w:rPr>
            </w:pPr>
            <w:r w:rsidRPr="0C60791F">
              <w:rPr>
                <w:rFonts w:ascii="Calibri" w:eastAsia="Calibri" w:hAnsi="Calibri" w:cs="Calibri"/>
                <w:b/>
                <w:bCs/>
                <w:lang w:val="es"/>
              </w:rPr>
              <w:t xml:space="preserve">DESCRIPCIÓN: </w:t>
            </w:r>
            <w:r w:rsidR="60778266" w:rsidRPr="0C60791F">
              <w:rPr>
                <w:rFonts w:ascii="Calibri" w:eastAsia="Calibri" w:hAnsi="Calibri" w:cs="Calibri"/>
                <w:i/>
                <w:iCs/>
                <w:lang w:val="es"/>
              </w:rPr>
              <w:t>A</w:t>
            </w:r>
            <w:r w:rsidRPr="0C60791F">
              <w:rPr>
                <w:rFonts w:ascii="Calibri" w:eastAsia="Calibri" w:hAnsi="Calibri" w:cs="Calibri"/>
                <w:i/>
                <w:iCs/>
                <w:lang w:val="es"/>
              </w:rPr>
              <w:t xml:space="preserve">utenticación mediante correo y contraseña exitosamente. </w:t>
            </w:r>
          </w:p>
          <w:p w14:paraId="74BC4826" w14:textId="670019F4" w:rsidR="0C60791F" w:rsidRDefault="0C60791F" w:rsidP="0C60791F">
            <w:pPr>
              <w:rPr>
                <w:rFonts w:ascii="Calibri" w:eastAsia="Calibri" w:hAnsi="Calibri" w:cs="Calibri"/>
              </w:rPr>
            </w:pPr>
            <w:r w:rsidRPr="0C60791F">
              <w:rPr>
                <w:rFonts w:ascii="Calibri" w:eastAsia="Calibri" w:hAnsi="Calibri" w:cs="Calibri"/>
                <w:b/>
                <w:bCs/>
                <w:lang w:val="es"/>
              </w:rPr>
              <w:t>SUPOSICIONES/ASUNCIONES</w:t>
            </w:r>
            <w:r w:rsidRPr="0C60791F">
              <w:rPr>
                <w:rFonts w:ascii="Calibri" w:eastAsia="Calibri" w:hAnsi="Calibri" w:cs="Calibri"/>
                <w:i/>
                <w:iCs/>
                <w:lang w:val="es"/>
              </w:rPr>
              <w:t>:</w:t>
            </w:r>
          </w:p>
          <w:p w14:paraId="403820A0" w14:textId="2C75ADD3" w:rsidR="0C60791F" w:rsidRDefault="0C60791F" w:rsidP="005252BE">
            <w:pPr>
              <w:pStyle w:val="Prrafodelista"/>
              <w:numPr>
                <w:ilvl w:val="0"/>
                <w:numId w:val="25"/>
              </w:numPr>
              <w:rPr>
                <w:rFonts w:ascii="Calibri" w:eastAsia="Calibri" w:hAnsi="Calibri" w:cs="Calibri"/>
              </w:rPr>
            </w:pPr>
            <w:r w:rsidRPr="0C60791F">
              <w:rPr>
                <w:rFonts w:ascii="Calibri" w:eastAsia="Calibri" w:hAnsi="Calibri" w:cs="Calibri"/>
                <w:i/>
                <w:iCs/>
                <w:lang w:val="es-EC"/>
              </w:rPr>
              <w:t>El Empleado ingresa un correo electrónico y contraseña al sistema.</w:t>
            </w:r>
          </w:p>
          <w:p w14:paraId="0AC5F132" w14:textId="05A5EC75" w:rsidR="0C60791F" w:rsidRDefault="0C60791F" w:rsidP="005252BE">
            <w:pPr>
              <w:pStyle w:val="Prrafodelista"/>
              <w:numPr>
                <w:ilvl w:val="0"/>
                <w:numId w:val="25"/>
              </w:numPr>
              <w:rPr>
                <w:rFonts w:ascii="Calibri" w:eastAsia="Calibri" w:hAnsi="Calibri" w:cs="Calibri"/>
              </w:rPr>
            </w:pPr>
            <w:r w:rsidRPr="0C60791F">
              <w:rPr>
                <w:rFonts w:ascii="Calibri" w:eastAsia="Calibri" w:hAnsi="Calibri" w:cs="Calibri"/>
                <w:i/>
                <w:iCs/>
                <w:lang w:val="es-EC"/>
              </w:rPr>
              <w:t>El Sistema verifica si el correo electrónico y contraseña son correctos.</w:t>
            </w:r>
          </w:p>
          <w:p w14:paraId="0DCB6F3C" w14:textId="5463DDCE" w:rsidR="0C60791F" w:rsidRDefault="0C60791F" w:rsidP="005252BE">
            <w:pPr>
              <w:pStyle w:val="Prrafodelista"/>
              <w:numPr>
                <w:ilvl w:val="0"/>
                <w:numId w:val="25"/>
              </w:numPr>
              <w:rPr>
                <w:rFonts w:ascii="Calibri" w:eastAsia="Calibri" w:hAnsi="Calibri" w:cs="Calibri"/>
              </w:rPr>
            </w:pPr>
            <w:r w:rsidRPr="0C60791F">
              <w:rPr>
                <w:rFonts w:ascii="Calibri" w:eastAsia="Calibri" w:hAnsi="Calibri" w:cs="Calibri"/>
                <w:i/>
                <w:iCs/>
                <w:lang w:val="es-EC"/>
              </w:rPr>
              <w:t>El sistema valida que correo electrónico y contraseña son correctos.</w:t>
            </w:r>
          </w:p>
          <w:p w14:paraId="0E7ACCC9" w14:textId="64F5870D" w:rsidR="0C60791F" w:rsidRDefault="0C60791F" w:rsidP="005252BE">
            <w:pPr>
              <w:pStyle w:val="Prrafodelista"/>
              <w:numPr>
                <w:ilvl w:val="0"/>
                <w:numId w:val="25"/>
              </w:numPr>
              <w:rPr>
                <w:rFonts w:ascii="Calibri" w:eastAsia="Calibri" w:hAnsi="Calibri" w:cs="Calibri"/>
              </w:rPr>
            </w:pPr>
            <w:r w:rsidRPr="0C60791F">
              <w:rPr>
                <w:rFonts w:ascii="Calibri" w:eastAsia="Calibri" w:hAnsi="Calibri" w:cs="Calibri"/>
                <w:i/>
                <w:iCs/>
                <w:lang w:val="es-EC"/>
              </w:rPr>
              <w:t xml:space="preserve"> El Empleado se autentico correctamente. </w:t>
            </w:r>
          </w:p>
          <w:p w14:paraId="128A90C2" w14:textId="22B66104" w:rsidR="0C60791F" w:rsidRDefault="0C60791F" w:rsidP="0C60791F">
            <w:pPr>
              <w:rPr>
                <w:rFonts w:ascii="Calibri" w:eastAsia="Calibri" w:hAnsi="Calibri" w:cs="Calibri"/>
              </w:rPr>
            </w:pPr>
            <w:r w:rsidRPr="0C60791F">
              <w:rPr>
                <w:rFonts w:ascii="Calibri" w:eastAsia="Calibri" w:hAnsi="Calibri" w:cs="Calibri"/>
                <w:b/>
                <w:bCs/>
                <w:lang w:val="es"/>
              </w:rPr>
              <w:t xml:space="preserve">RESULTADOS: </w:t>
            </w:r>
          </w:p>
          <w:p w14:paraId="537B525E" w14:textId="0643D5C9" w:rsidR="0C60791F" w:rsidRDefault="0C60791F" w:rsidP="005252BE">
            <w:pPr>
              <w:pStyle w:val="Prrafodelista"/>
              <w:numPr>
                <w:ilvl w:val="0"/>
                <w:numId w:val="24"/>
              </w:numPr>
              <w:rPr>
                <w:rFonts w:ascii="Calibri" w:eastAsia="Calibri" w:hAnsi="Calibri" w:cs="Calibri"/>
              </w:rPr>
            </w:pPr>
            <w:r w:rsidRPr="0C60791F">
              <w:rPr>
                <w:rFonts w:ascii="Calibri" w:eastAsia="Calibri" w:hAnsi="Calibri" w:cs="Calibri"/>
                <w:i/>
                <w:iCs/>
                <w:lang w:val="es-EC"/>
              </w:rPr>
              <w:t>El empleado se autentico correctamente.</w:t>
            </w:r>
          </w:p>
        </w:tc>
      </w:tr>
      <w:tr w:rsidR="0C60791F" w14:paraId="009B0B66" w14:textId="77777777" w:rsidTr="168CAD90">
        <w:trPr>
          <w:trHeight w:val="1665"/>
          <w:jc w:val="center"/>
        </w:trPr>
        <w:tc>
          <w:tcPr>
            <w:tcW w:w="1275" w:type="dxa"/>
            <w:tcBorders>
              <w:top w:val="single" w:sz="6" w:space="0" w:color="auto"/>
              <w:left w:val="single" w:sz="6" w:space="0" w:color="auto"/>
              <w:bottom w:val="single" w:sz="6" w:space="0" w:color="auto"/>
              <w:right w:val="single" w:sz="6" w:space="0" w:color="auto"/>
            </w:tcBorders>
          </w:tcPr>
          <w:p w14:paraId="288FB66C" w14:textId="0F8E1FCE" w:rsidR="0C60791F" w:rsidRDefault="0C60791F" w:rsidP="0C60791F">
            <w:pPr>
              <w:rPr>
                <w:rFonts w:ascii="Calibri" w:eastAsia="Calibri" w:hAnsi="Calibri" w:cs="Calibri"/>
              </w:rPr>
            </w:pPr>
            <w:r w:rsidRPr="0C60791F">
              <w:rPr>
                <w:rFonts w:ascii="Calibri" w:eastAsia="Calibri" w:hAnsi="Calibri" w:cs="Calibri"/>
                <w:lang w:val="es"/>
              </w:rPr>
              <w:t xml:space="preserve">ES-1.02    </w:t>
            </w:r>
          </w:p>
          <w:p w14:paraId="4B8F7A7A" w14:textId="2A5BDF6E" w:rsidR="0C60791F" w:rsidRDefault="0C60791F" w:rsidP="0C60791F">
            <w:pPr>
              <w:rPr>
                <w:rFonts w:ascii="Calibri" w:eastAsia="Calibri" w:hAnsi="Calibri" w:cs="Calibri"/>
                <w:color w:val="0000FF"/>
              </w:rPr>
            </w:pPr>
            <w:r w:rsidRPr="0C60791F">
              <w:rPr>
                <w:rFonts w:ascii="Calibri" w:eastAsia="Calibri" w:hAnsi="Calibri" w:cs="Calibri"/>
                <w:color w:val="0000FF"/>
                <w:lang w:val="es"/>
              </w:rPr>
              <w:t xml:space="preserve"> </w:t>
            </w:r>
          </w:p>
        </w:tc>
        <w:tc>
          <w:tcPr>
            <w:tcW w:w="8340" w:type="dxa"/>
            <w:gridSpan w:val="3"/>
            <w:tcBorders>
              <w:top w:val="single" w:sz="6" w:space="0" w:color="auto"/>
              <w:left w:val="single" w:sz="6" w:space="0" w:color="auto"/>
              <w:bottom w:val="single" w:sz="6" w:space="0" w:color="auto"/>
              <w:right w:val="single" w:sz="6" w:space="0" w:color="auto"/>
            </w:tcBorders>
          </w:tcPr>
          <w:p w14:paraId="5DA93A90" w14:textId="5948BA92" w:rsidR="0C60791F" w:rsidRDefault="0C60791F" w:rsidP="0C60791F">
            <w:pPr>
              <w:rPr>
                <w:rFonts w:ascii="Calibri" w:eastAsia="Calibri" w:hAnsi="Calibri" w:cs="Calibri"/>
              </w:rPr>
            </w:pPr>
            <w:r w:rsidRPr="0C60791F">
              <w:rPr>
                <w:rFonts w:ascii="Calibri" w:eastAsia="Calibri" w:hAnsi="Calibri" w:cs="Calibri"/>
                <w:b/>
                <w:bCs/>
                <w:lang w:val="es"/>
              </w:rPr>
              <w:t xml:space="preserve">DESCRIPCIÓN: </w:t>
            </w:r>
            <w:r w:rsidRPr="0C60791F">
              <w:rPr>
                <w:rFonts w:ascii="Calibri" w:eastAsia="Calibri" w:hAnsi="Calibri" w:cs="Calibri"/>
                <w:i/>
                <w:iCs/>
                <w:lang w:val="es"/>
              </w:rPr>
              <w:t>Fallo en la autenticación, por datos erróneos.</w:t>
            </w:r>
          </w:p>
          <w:p w14:paraId="3426A858" w14:textId="41747128" w:rsidR="0C60791F" w:rsidRDefault="0C60791F" w:rsidP="0C60791F">
            <w:pPr>
              <w:rPr>
                <w:rFonts w:ascii="Calibri" w:eastAsia="Calibri" w:hAnsi="Calibri" w:cs="Calibri"/>
              </w:rPr>
            </w:pPr>
            <w:r w:rsidRPr="0C60791F">
              <w:rPr>
                <w:rFonts w:ascii="Calibri" w:eastAsia="Calibri" w:hAnsi="Calibri" w:cs="Calibri"/>
                <w:b/>
                <w:bCs/>
                <w:lang w:val="es"/>
              </w:rPr>
              <w:t>SUPOSICIONES/ASUNCIONES</w:t>
            </w:r>
            <w:r w:rsidRPr="0C60791F">
              <w:rPr>
                <w:rFonts w:ascii="Calibri" w:eastAsia="Calibri" w:hAnsi="Calibri" w:cs="Calibri"/>
                <w:i/>
                <w:iCs/>
                <w:lang w:val="es"/>
              </w:rPr>
              <w:t>:</w:t>
            </w:r>
          </w:p>
          <w:p w14:paraId="0D17297C" w14:textId="1C702735" w:rsidR="0C60791F" w:rsidRDefault="0C60791F" w:rsidP="005252BE">
            <w:pPr>
              <w:pStyle w:val="Prrafodelista"/>
              <w:numPr>
                <w:ilvl w:val="0"/>
                <w:numId w:val="25"/>
              </w:numPr>
              <w:rPr>
                <w:rFonts w:ascii="Calibri" w:eastAsia="Calibri" w:hAnsi="Calibri" w:cs="Calibri"/>
              </w:rPr>
            </w:pPr>
            <w:r w:rsidRPr="0C60791F">
              <w:rPr>
                <w:rFonts w:ascii="Calibri" w:eastAsia="Calibri" w:hAnsi="Calibri" w:cs="Calibri"/>
                <w:i/>
                <w:iCs/>
                <w:lang w:val="es-EC"/>
              </w:rPr>
              <w:t>El Empleado ingresa correo y contraseña incorrecta/os en el sistema.</w:t>
            </w:r>
          </w:p>
          <w:p w14:paraId="30E5C5D8" w14:textId="31D1802C" w:rsidR="0C60791F" w:rsidRDefault="0C60791F" w:rsidP="005252BE">
            <w:pPr>
              <w:pStyle w:val="Prrafodelista"/>
              <w:numPr>
                <w:ilvl w:val="0"/>
                <w:numId w:val="25"/>
              </w:numPr>
              <w:rPr>
                <w:rFonts w:ascii="Calibri" w:eastAsia="Calibri" w:hAnsi="Calibri" w:cs="Calibri"/>
              </w:rPr>
            </w:pPr>
            <w:r w:rsidRPr="0C60791F">
              <w:rPr>
                <w:rFonts w:ascii="Calibri" w:eastAsia="Calibri" w:hAnsi="Calibri" w:cs="Calibri"/>
                <w:i/>
                <w:iCs/>
                <w:lang w:val="es-EC"/>
              </w:rPr>
              <w:t>El Sistema verifica si el correo electrónico y contraseña son correctos.</w:t>
            </w:r>
          </w:p>
          <w:p w14:paraId="07C227B7" w14:textId="24C83C08" w:rsidR="0C60791F" w:rsidRDefault="0C60791F" w:rsidP="005252BE">
            <w:pPr>
              <w:pStyle w:val="Prrafodelista"/>
              <w:numPr>
                <w:ilvl w:val="0"/>
                <w:numId w:val="25"/>
              </w:numPr>
              <w:rPr>
                <w:rFonts w:ascii="Calibri" w:eastAsia="Calibri" w:hAnsi="Calibri" w:cs="Calibri"/>
              </w:rPr>
            </w:pPr>
            <w:r w:rsidRPr="0C60791F">
              <w:rPr>
                <w:rFonts w:ascii="Calibri" w:eastAsia="Calibri" w:hAnsi="Calibri" w:cs="Calibri"/>
                <w:i/>
                <w:iCs/>
                <w:lang w:val="es-EC"/>
              </w:rPr>
              <w:t>El Sistema presenta aviso que los datos ingresados son erróneos.</w:t>
            </w:r>
          </w:p>
          <w:p w14:paraId="55CFEBC6" w14:textId="1ADC61FD" w:rsidR="0C60791F" w:rsidRDefault="0C60791F" w:rsidP="0C60791F">
            <w:pPr>
              <w:rPr>
                <w:rFonts w:ascii="Calibri" w:eastAsia="Calibri" w:hAnsi="Calibri" w:cs="Calibri"/>
              </w:rPr>
            </w:pPr>
            <w:r w:rsidRPr="0C60791F">
              <w:rPr>
                <w:rFonts w:ascii="Calibri" w:eastAsia="Calibri" w:hAnsi="Calibri" w:cs="Calibri"/>
                <w:b/>
                <w:bCs/>
                <w:lang w:val="es"/>
              </w:rPr>
              <w:t xml:space="preserve">RESULTADOS: </w:t>
            </w:r>
          </w:p>
          <w:p w14:paraId="38261C2C" w14:textId="3F17D244" w:rsidR="0C60791F" w:rsidRDefault="0C60791F" w:rsidP="005252BE">
            <w:pPr>
              <w:pStyle w:val="Prrafodelista"/>
              <w:numPr>
                <w:ilvl w:val="0"/>
                <w:numId w:val="25"/>
              </w:numPr>
              <w:rPr>
                <w:rFonts w:ascii="Calibri" w:eastAsia="Calibri" w:hAnsi="Calibri" w:cs="Calibri"/>
              </w:rPr>
            </w:pPr>
            <w:r w:rsidRPr="0C60791F">
              <w:rPr>
                <w:rFonts w:ascii="Calibri" w:eastAsia="Calibri" w:hAnsi="Calibri" w:cs="Calibri"/>
                <w:i/>
                <w:iCs/>
                <w:lang w:val="es"/>
              </w:rPr>
              <w:t>El Empleado no puedo ser autenticado por datos erróneos.</w:t>
            </w:r>
          </w:p>
        </w:tc>
      </w:tr>
      <w:tr w:rsidR="0C60791F" w14:paraId="6E2E6E3E" w14:textId="77777777" w:rsidTr="168CAD90">
        <w:trPr>
          <w:trHeight w:val="1665"/>
          <w:jc w:val="center"/>
        </w:trPr>
        <w:tc>
          <w:tcPr>
            <w:tcW w:w="1275" w:type="dxa"/>
            <w:tcBorders>
              <w:top w:val="single" w:sz="6" w:space="0" w:color="auto"/>
              <w:left w:val="single" w:sz="6" w:space="0" w:color="auto"/>
              <w:bottom w:val="single" w:sz="6" w:space="0" w:color="auto"/>
              <w:right w:val="single" w:sz="6" w:space="0" w:color="auto"/>
            </w:tcBorders>
          </w:tcPr>
          <w:p w14:paraId="24286D8A" w14:textId="3BAAC0D3" w:rsidR="0C60791F" w:rsidRDefault="0C60791F" w:rsidP="0C60791F">
            <w:pPr>
              <w:rPr>
                <w:rFonts w:ascii="Calibri" w:eastAsia="Calibri" w:hAnsi="Calibri" w:cs="Calibri"/>
              </w:rPr>
            </w:pPr>
            <w:r w:rsidRPr="0C60791F">
              <w:rPr>
                <w:rFonts w:ascii="Calibri" w:eastAsia="Calibri" w:hAnsi="Calibri" w:cs="Calibri"/>
                <w:lang w:val="es"/>
              </w:rPr>
              <w:t>ES-1.03</w:t>
            </w:r>
          </w:p>
        </w:tc>
        <w:tc>
          <w:tcPr>
            <w:tcW w:w="8340" w:type="dxa"/>
            <w:gridSpan w:val="3"/>
            <w:tcBorders>
              <w:top w:val="single" w:sz="6" w:space="0" w:color="auto"/>
              <w:left w:val="single" w:sz="6" w:space="0" w:color="auto"/>
              <w:bottom w:val="single" w:sz="6" w:space="0" w:color="auto"/>
              <w:right w:val="single" w:sz="6" w:space="0" w:color="auto"/>
            </w:tcBorders>
          </w:tcPr>
          <w:p w14:paraId="1173063A" w14:textId="0AFC9DFC" w:rsidR="0C60791F" w:rsidRDefault="0C60791F" w:rsidP="0C60791F">
            <w:pPr>
              <w:rPr>
                <w:rFonts w:ascii="Calibri" w:eastAsia="Calibri" w:hAnsi="Calibri" w:cs="Calibri"/>
                <w:i/>
                <w:iCs/>
              </w:rPr>
            </w:pPr>
            <w:r w:rsidRPr="0C60791F">
              <w:rPr>
                <w:rFonts w:ascii="Calibri" w:eastAsia="Calibri" w:hAnsi="Calibri" w:cs="Calibri"/>
                <w:b/>
                <w:bCs/>
                <w:lang w:val="es"/>
              </w:rPr>
              <w:t xml:space="preserve">DESCRIPCIÓN: </w:t>
            </w:r>
            <w:r w:rsidRPr="0C60791F">
              <w:rPr>
                <w:rFonts w:ascii="Calibri" w:eastAsia="Calibri" w:hAnsi="Calibri" w:cs="Calibri"/>
                <w:i/>
                <w:iCs/>
                <w:lang w:val="es"/>
              </w:rPr>
              <w:t>autenticación no realizada por problemas en la base de datos</w:t>
            </w:r>
          </w:p>
          <w:p w14:paraId="4446DA44" w14:textId="6A5FAB12" w:rsidR="0C60791F" w:rsidRDefault="0C60791F" w:rsidP="0C60791F">
            <w:pPr>
              <w:rPr>
                <w:rFonts w:ascii="Calibri" w:eastAsia="Calibri" w:hAnsi="Calibri" w:cs="Calibri"/>
              </w:rPr>
            </w:pPr>
            <w:r w:rsidRPr="0C60791F">
              <w:rPr>
                <w:rFonts w:ascii="Calibri" w:eastAsia="Calibri" w:hAnsi="Calibri" w:cs="Calibri"/>
                <w:b/>
                <w:bCs/>
                <w:lang w:val="es"/>
              </w:rPr>
              <w:t>SUPOSICIONES/ASUNCIONES</w:t>
            </w:r>
            <w:r w:rsidRPr="0C60791F">
              <w:rPr>
                <w:rFonts w:ascii="Calibri" w:eastAsia="Calibri" w:hAnsi="Calibri" w:cs="Calibri"/>
                <w:i/>
                <w:iCs/>
                <w:lang w:val="es"/>
              </w:rPr>
              <w:t>:</w:t>
            </w:r>
          </w:p>
          <w:p w14:paraId="4825569E" w14:textId="69ACE33A" w:rsidR="0C60791F" w:rsidRDefault="0C60791F" w:rsidP="005252BE">
            <w:pPr>
              <w:pStyle w:val="Prrafodelista"/>
              <w:numPr>
                <w:ilvl w:val="0"/>
                <w:numId w:val="25"/>
              </w:numPr>
              <w:rPr>
                <w:rFonts w:ascii="Calibri" w:eastAsia="Calibri" w:hAnsi="Calibri" w:cs="Calibri"/>
              </w:rPr>
            </w:pPr>
            <w:r w:rsidRPr="0C60791F">
              <w:rPr>
                <w:rFonts w:ascii="Calibri" w:eastAsia="Calibri" w:hAnsi="Calibri" w:cs="Calibri"/>
                <w:i/>
                <w:iCs/>
                <w:lang w:val="es-EC"/>
              </w:rPr>
              <w:t>El Administrador ingresa correo y contraseña al sistema.</w:t>
            </w:r>
          </w:p>
          <w:p w14:paraId="1FF3C35E" w14:textId="461803AF" w:rsidR="0C60791F" w:rsidRDefault="0C60791F" w:rsidP="005252BE">
            <w:pPr>
              <w:pStyle w:val="Prrafodelista"/>
              <w:numPr>
                <w:ilvl w:val="0"/>
                <w:numId w:val="25"/>
              </w:numPr>
              <w:rPr>
                <w:rFonts w:ascii="Calibri" w:eastAsia="Calibri" w:hAnsi="Calibri" w:cs="Calibri"/>
              </w:rPr>
            </w:pPr>
            <w:r w:rsidRPr="0C60791F">
              <w:rPr>
                <w:rFonts w:ascii="Calibri" w:eastAsia="Calibri" w:hAnsi="Calibri" w:cs="Calibri"/>
                <w:i/>
                <w:iCs/>
                <w:lang w:val="es-EC"/>
              </w:rPr>
              <w:t>El Sistema verifica si el correo electrónico y contraseña son correctos.</w:t>
            </w:r>
          </w:p>
          <w:p w14:paraId="139EE542" w14:textId="61E71D62" w:rsidR="0C60791F" w:rsidRDefault="0C60791F" w:rsidP="005252BE">
            <w:pPr>
              <w:pStyle w:val="Prrafodelista"/>
              <w:numPr>
                <w:ilvl w:val="0"/>
                <w:numId w:val="25"/>
              </w:numPr>
              <w:rPr>
                <w:rFonts w:ascii="Calibri" w:eastAsia="Calibri" w:hAnsi="Calibri" w:cs="Calibri"/>
              </w:rPr>
            </w:pPr>
            <w:r w:rsidRPr="0C60791F">
              <w:rPr>
                <w:rFonts w:ascii="Calibri" w:eastAsia="Calibri" w:hAnsi="Calibri" w:cs="Calibri"/>
                <w:i/>
                <w:iCs/>
                <w:lang w:val="es-EC"/>
              </w:rPr>
              <w:t>El sistema presenta un aviso que el Administrador no puede ser autenticado por problema en la base de datos.</w:t>
            </w:r>
          </w:p>
          <w:p w14:paraId="36CDD473" w14:textId="65C535DF" w:rsidR="0C60791F" w:rsidRDefault="0C60791F" w:rsidP="0C60791F">
            <w:pPr>
              <w:rPr>
                <w:rFonts w:ascii="Calibri" w:eastAsia="Calibri" w:hAnsi="Calibri" w:cs="Calibri"/>
              </w:rPr>
            </w:pPr>
            <w:r w:rsidRPr="0C60791F">
              <w:rPr>
                <w:rFonts w:ascii="Calibri" w:eastAsia="Calibri" w:hAnsi="Calibri" w:cs="Calibri"/>
                <w:b/>
                <w:bCs/>
                <w:lang w:val="es"/>
              </w:rPr>
              <w:t xml:space="preserve">RESULTADOS: </w:t>
            </w:r>
          </w:p>
          <w:p w14:paraId="05D76CCC" w14:textId="6321B47C" w:rsidR="0C60791F" w:rsidRDefault="0C60791F" w:rsidP="005252BE">
            <w:pPr>
              <w:pStyle w:val="Prrafodelista"/>
              <w:numPr>
                <w:ilvl w:val="0"/>
                <w:numId w:val="23"/>
              </w:numPr>
              <w:rPr>
                <w:rFonts w:ascii="Calibri" w:eastAsia="Calibri" w:hAnsi="Calibri" w:cs="Calibri"/>
              </w:rPr>
            </w:pPr>
            <w:r w:rsidRPr="0C60791F">
              <w:rPr>
                <w:rFonts w:ascii="Calibri" w:eastAsia="Calibri" w:hAnsi="Calibri" w:cs="Calibri"/>
                <w:i/>
                <w:iCs/>
                <w:lang w:val="es"/>
              </w:rPr>
              <w:t xml:space="preserve">El Administrador no puede ser </w:t>
            </w:r>
            <w:r w:rsidRPr="0C60791F">
              <w:rPr>
                <w:rFonts w:ascii="Calibri" w:eastAsia="Calibri" w:hAnsi="Calibri" w:cs="Calibri"/>
                <w:i/>
                <w:iCs/>
                <w:lang w:val="es-EC"/>
              </w:rPr>
              <w:t>puede ser autenticado por problema en la base de datos.</w:t>
            </w:r>
          </w:p>
        </w:tc>
      </w:tr>
      <w:tr w:rsidR="0C60791F" w14:paraId="3E849AA0" w14:textId="77777777" w:rsidTr="168CAD90">
        <w:trPr>
          <w:trHeight w:val="1080"/>
          <w:jc w:val="center"/>
        </w:trPr>
        <w:tc>
          <w:tcPr>
            <w:tcW w:w="9615" w:type="dxa"/>
            <w:gridSpan w:val="4"/>
            <w:tcBorders>
              <w:top w:val="single" w:sz="6" w:space="0" w:color="auto"/>
              <w:left w:val="single" w:sz="6" w:space="0" w:color="auto"/>
              <w:bottom w:val="single" w:sz="6" w:space="0" w:color="auto"/>
              <w:right w:val="single" w:sz="6" w:space="0" w:color="auto"/>
            </w:tcBorders>
          </w:tcPr>
          <w:p w14:paraId="2F79DFB5" w14:textId="786CB8AE" w:rsidR="0C60791F" w:rsidRDefault="0C60791F" w:rsidP="0C60791F">
            <w:pPr>
              <w:rPr>
                <w:rFonts w:ascii="Calibri" w:eastAsia="Calibri" w:hAnsi="Calibri" w:cs="Calibri"/>
              </w:rPr>
            </w:pPr>
            <w:r w:rsidRPr="0C60791F">
              <w:rPr>
                <w:rFonts w:ascii="Calibri" w:eastAsia="Calibri" w:hAnsi="Calibri" w:cs="Calibri"/>
                <w:b/>
                <w:bCs/>
                <w:lang w:val="es"/>
              </w:rPr>
              <w:t xml:space="preserve">RIESGOS: </w:t>
            </w:r>
          </w:p>
          <w:p w14:paraId="660B0B80" w14:textId="7CECE507" w:rsidR="0C60791F" w:rsidRDefault="0C60791F" w:rsidP="005252BE">
            <w:pPr>
              <w:pStyle w:val="Prrafodelista"/>
              <w:numPr>
                <w:ilvl w:val="0"/>
                <w:numId w:val="8"/>
              </w:numPr>
              <w:rPr>
                <w:rFonts w:ascii="Symbol" w:eastAsia="Symbol" w:hAnsi="Symbol" w:cs="Symbol"/>
              </w:rPr>
            </w:pPr>
            <w:r w:rsidRPr="0C60791F">
              <w:rPr>
                <w:rFonts w:ascii="Calibri" w:eastAsia="Calibri" w:hAnsi="Calibri" w:cs="Calibri"/>
                <w:i/>
                <w:iCs/>
                <w:lang w:val="es"/>
              </w:rPr>
              <w:t>Fallo en la autenticación por datos incorrectos.</w:t>
            </w:r>
          </w:p>
          <w:p w14:paraId="431D8A3E" w14:textId="1DC9B73F" w:rsidR="0C60791F" w:rsidRDefault="0C60791F" w:rsidP="005252BE">
            <w:pPr>
              <w:pStyle w:val="Prrafodelista"/>
              <w:numPr>
                <w:ilvl w:val="0"/>
                <w:numId w:val="7"/>
              </w:numPr>
              <w:rPr>
                <w:rFonts w:ascii="Symbol" w:eastAsia="Symbol" w:hAnsi="Symbol" w:cs="Symbol"/>
                <w:lang w:val="es"/>
              </w:rPr>
            </w:pPr>
            <w:r w:rsidRPr="0C60791F">
              <w:rPr>
                <w:rFonts w:ascii="Calibri" w:eastAsia="Calibri" w:hAnsi="Calibri" w:cs="Calibri"/>
                <w:i/>
                <w:iCs/>
                <w:lang w:val="es"/>
              </w:rPr>
              <w:t>Fallos internos en la base de datos.</w:t>
            </w:r>
          </w:p>
        </w:tc>
      </w:tr>
      <w:tr w:rsidR="0C60791F" w14:paraId="5A143C15" w14:textId="77777777" w:rsidTr="168CAD90">
        <w:trPr>
          <w:trHeight w:val="615"/>
          <w:jc w:val="center"/>
        </w:trPr>
        <w:tc>
          <w:tcPr>
            <w:tcW w:w="9615" w:type="dxa"/>
            <w:gridSpan w:val="4"/>
            <w:tcBorders>
              <w:top w:val="single" w:sz="6" w:space="0" w:color="auto"/>
              <w:left w:val="single" w:sz="6" w:space="0" w:color="auto"/>
              <w:bottom w:val="single" w:sz="6" w:space="0" w:color="auto"/>
              <w:right w:val="single" w:sz="6" w:space="0" w:color="auto"/>
            </w:tcBorders>
          </w:tcPr>
          <w:p w14:paraId="7BD1B73A" w14:textId="5741C2A8" w:rsidR="0C60791F" w:rsidRDefault="0C60791F" w:rsidP="0C60791F">
            <w:pPr>
              <w:rPr>
                <w:rFonts w:ascii="Calibri" w:eastAsia="Calibri" w:hAnsi="Calibri" w:cs="Calibri"/>
              </w:rPr>
            </w:pPr>
            <w:r w:rsidRPr="0C60791F">
              <w:rPr>
                <w:rFonts w:ascii="Calibri" w:eastAsia="Calibri" w:hAnsi="Calibri" w:cs="Calibri"/>
                <w:b/>
                <w:bCs/>
                <w:lang w:val="es"/>
              </w:rPr>
              <w:t>PROTOTIPO EXPLORATORIO</w:t>
            </w:r>
          </w:p>
          <w:p w14:paraId="43FC3411" w14:textId="16848364" w:rsidR="0C60791F" w:rsidRDefault="0C60791F" w:rsidP="0C60791F">
            <w:pPr>
              <w:jc w:val="both"/>
              <w:rPr>
                <w:rFonts w:ascii="Calibri" w:eastAsia="Calibri" w:hAnsi="Calibri" w:cs="Calibri"/>
                <w:i/>
                <w:iCs/>
              </w:rPr>
            </w:pPr>
            <w:r w:rsidRPr="0C60791F">
              <w:rPr>
                <w:rFonts w:ascii="Calibri" w:eastAsia="Calibri" w:hAnsi="Calibri" w:cs="Calibri"/>
                <w:i/>
                <w:iCs/>
                <w:lang w:val="es"/>
              </w:rPr>
              <w:t>N/A</w:t>
            </w:r>
          </w:p>
        </w:tc>
      </w:tr>
    </w:tbl>
    <w:p w14:paraId="2A421DC1" w14:textId="2D3C45EA" w:rsidR="00C0671A" w:rsidRPr="00977223" w:rsidRDefault="00C0671A" w:rsidP="0C60791F">
      <w:pPr>
        <w:ind w:left="2124"/>
        <w:jc w:val="center"/>
        <w:rPr>
          <w:rFonts w:ascii="Calibri" w:eastAsia="Calibri" w:hAnsi="Calibri" w:cs="Calibri"/>
          <w:color w:val="000000"/>
        </w:rPr>
      </w:pPr>
    </w:p>
    <w:tbl>
      <w:tblPr>
        <w:tblW w:w="9615" w:type="dxa"/>
        <w:jc w:val="center"/>
        <w:tblLayout w:type="fixed"/>
        <w:tblLook w:val="01E0" w:firstRow="1" w:lastRow="1" w:firstColumn="1" w:lastColumn="1" w:noHBand="0" w:noVBand="0"/>
      </w:tblPr>
      <w:tblGrid>
        <w:gridCol w:w="1260"/>
        <w:gridCol w:w="3615"/>
        <w:gridCol w:w="1575"/>
        <w:gridCol w:w="3165"/>
      </w:tblGrid>
      <w:tr w:rsidR="0C60791F" w14:paraId="6D60EDBA" w14:textId="77777777" w:rsidTr="004E1486">
        <w:trPr>
          <w:jc w:val="center"/>
        </w:trPr>
        <w:tc>
          <w:tcPr>
            <w:tcW w:w="4875" w:type="dxa"/>
            <w:gridSpan w:val="2"/>
            <w:tcBorders>
              <w:top w:val="single" w:sz="6" w:space="0" w:color="auto"/>
              <w:left w:val="single" w:sz="6" w:space="0" w:color="auto"/>
              <w:bottom w:val="single" w:sz="6" w:space="0" w:color="auto"/>
              <w:right w:val="single" w:sz="6" w:space="0" w:color="auto"/>
            </w:tcBorders>
            <w:shd w:val="clear" w:color="auto" w:fill="D9D9D9"/>
          </w:tcPr>
          <w:p w14:paraId="6050479F" w14:textId="13886C16" w:rsidR="0C60791F" w:rsidRDefault="0C60791F" w:rsidP="0C60791F">
            <w:pPr>
              <w:rPr>
                <w:rFonts w:ascii="Calibri" w:eastAsia="Calibri" w:hAnsi="Calibri" w:cs="Calibri"/>
              </w:rPr>
            </w:pPr>
            <w:r w:rsidRPr="0C60791F">
              <w:rPr>
                <w:rFonts w:ascii="Calibri" w:eastAsia="Calibri" w:hAnsi="Calibri" w:cs="Calibri"/>
                <w:b/>
                <w:bCs/>
                <w:lang w:val="es"/>
              </w:rPr>
              <w:t>IDENTIFICADOR CASO DE USO:</w:t>
            </w:r>
          </w:p>
          <w:p w14:paraId="1353ED1A" w14:textId="33D1CFA3" w:rsidR="0C60791F" w:rsidRDefault="0C60791F" w:rsidP="0C60791F">
            <w:pPr>
              <w:rPr>
                <w:rFonts w:ascii="Calibri" w:eastAsia="Calibri" w:hAnsi="Calibri" w:cs="Calibri"/>
                <w:i/>
                <w:iCs/>
              </w:rPr>
            </w:pPr>
            <w:r w:rsidRPr="0C60791F">
              <w:rPr>
                <w:rFonts w:ascii="Calibri" w:eastAsia="Calibri" w:hAnsi="Calibri" w:cs="Calibri"/>
                <w:b/>
                <w:bCs/>
                <w:i/>
                <w:iCs/>
                <w:lang w:val="es"/>
              </w:rPr>
              <w:t>CU-02</w:t>
            </w:r>
          </w:p>
        </w:tc>
        <w:tc>
          <w:tcPr>
            <w:tcW w:w="4740" w:type="dxa"/>
            <w:gridSpan w:val="2"/>
            <w:tcBorders>
              <w:top w:val="single" w:sz="6" w:space="0" w:color="auto"/>
              <w:left w:val="nil"/>
              <w:bottom w:val="single" w:sz="6" w:space="0" w:color="auto"/>
              <w:right w:val="single" w:sz="6" w:space="0" w:color="auto"/>
            </w:tcBorders>
            <w:shd w:val="clear" w:color="auto" w:fill="D9D9D9"/>
          </w:tcPr>
          <w:p w14:paraId="55C47B3D" w14:textId="0D3AA00C" w:rsidR="0C60791F" w:rsidRDefault="0C60791F" w:rsidP="0C60791F">
            <w:pPr>
              <w:rPr>
                <w:rFonts w:ascii="Calibri" w:eastAsia="Calibri" w:hAnsi="Calibri" w:cs="Calibri"/>
              </w:rPr>
            </w:pPr>
            <w:r w:rsidRPr="0C60791F">
              <w:rPr>
                <w:rFonts w:ascii="Calibri" w:eastAsia="Calibri" w:hAnsi="Calibri" w:cs="Calibri"/>
                <w:b/>
                <w:bCs/>
                <w:lang w:val="es"/>
              </w:rPr>
              <w:t xml:space="preserve">NOMBRE: </w:t>
            </w:r>
            <w:r w:rsidRPr="0C60791F">
              <w:rPr>
                <w:rFonts w:ascii="Calibri" w:eastAsia="Calibri" w:hAnsi="Calibri" w:cs="Calibri"/>
                <w:i/>
                <w:iCs/>
                <w:lang w:val="es"/>
              </w:rPr>
              <w:t>Recuperar Clave</w:t>
            </w:r>
          </w:p>
          <w:p w14:paraId="789A0B80" w14:textId="64D57BAC" w:rsidR="0C60791F" w:rsidRDefault="0C60791F" w:rsidP="0C60791F">
            <w:pPr>
              <w:rPr>
                <w:rFonts w:ascii="Calibri" w:eastAsia="Calibri" w:hAnsi="Calibri" w:cs="Calibri"/>
              </w:rPr>
            </w:pPr>
            <w:r w:rsidRPr="0C60791F">
              <w:rPr>
                <w:rFonts w:ascii="Calibri" w:eastAsia="Calibri" w:hAnsi="Calibri" w:cs="Calibri"/>
                <w:lang w:val="es"/>
              </w:rPr>
              <w:t xml:space="preserve"> </w:t>
            </w:r>
          </w:p>
        </w:tc>
      </w:tr>
      <w:tr w:rsidR="0C60791F" w14:paraId="3F4C70FE" w14:textId="77777777" w:rsidTr="168CAD90">
        <w:trPr>
          <w:jc w:val="center"/>
        </w:trPr>
        <w:tc>
          <w:tcPr>
            <w:tcW w:w="6450" w:type="dxa"/>
            <w:gridSpan w:val="3"/>
            <w:tcBorders>
              <w:top w:val="single" w:sz="6" w:space="0" w:color="auto"/>
              <w:left w:val="single" w:sz="6" w:space="0" w:color="auto"/>
              <w:bottom w:val="single" w:sz="6" w:space="0" w:color="auto"/>
              <w:right w:val="single" w:sz="6" w:space="0" w:color="auto"/>
            </w:tcBorders>
          </w:tcPr>
          <w:p w14:paraId="069E4593" w14:textId="62EBEDCE" w:rsidR="0C60791F" w:rsidRDefault="0C60791F" w:rsidP="0C60791F">
            <w:pPr>
              <w:rPr>
                <w:rFonts w:ascii="Calibri" w:eastAsia="Calibri" w:hAnsi="Calibri" w:cs="Calibri"/>
              </w:rPr>
            </w:pPr>
            <w:r w:rsidRPr="0C60791F">
              <w:rPr>
                <w:rFonts w:ascii="Calibri" w:eastAsia="Calibri" w:hAnsi="Calibri" w:cs="Calibri"/>
                <w:b/>
                <w:bCs/>
                <w:lang w:val="es"/>
              </w:rPr>
              <w:t xml:space="preserve">COMPLEJIDAD: </w:t>
            </w:r>
            <w:r w:rsidRPr="0C60791F">
              <w:rPr>
                <w:rFonts w:ascii="Calibri" w:eastAsia="Calibri" w:hAnsi="Calibri" w:cs="Calibri"/>
                <w:i/>
                <w:iCs/>
                <w:lang w:val="es"/>
              </w:rPr>
              <w:t>Media</w:t>
            </w:r>
          </w:p>
        </w:tc>
        <w:tc>
          <w:tcPr>
            <w:tcW w:w="3165" w:type="dxa"/>
            <w:tcBorders>
              <w:top w:val="nil"/>
              <w:left w:val="nil"/>
              <w:bottom w:val="single" w:sz="6" w:space="0" w:color="auto"/>
              <w:right w:val="single" w:sz="6" w:space="0" w:color="auto"/>
            </w:tcBorders>
          </w:tcPr>
          <w:p w14:paraId="2DB54C65" w14:textId="61093C43" w:rsidR="0C60791F" w:rsidRDefault="0C60791F" w:rsidP="0C60791F">
            <w:pPr>
              <w:rPr>
                <w:rFonts w:ascii="Calibri" w:eastAsia="Calibri" w:hAnsi="Calibri" w:cs="Calibri"/>
              </w:rPr>
            </w:pPr>
            <w:r w:rsidRPr="0C60791F">
              <w:rPr>
                <w:rFonts w:ascii="Calibri" w:eastAsia="Calibri" w:hAnsi="Calibri" w:cs="Calibri"/>
                <w:b/>
                <w:bCs/>
                <w:lang w:val="es"/>
              </w:rPr>
              <w:t xml:space="preserve">PRIORIDAD: </w:t>
            </w:r>
            <w:r w:rsidRPr="0C60791F">
              <w:rPr>
                <w:rFonts w:ascii="Calibri" w:eastAsia="Calibri" w:hAnsi="Calibri" w:cs="Calibri"/>
                <w:i/>
                <w:iCs/>
                <w:lang w:val="es"/>
              </w:rPr>
              <w:t>Alta</w:t>
            </w:r>
          </w:p>
          <w:p w14:paraId="7EE3BD8B" w14:textId="7E07097F" w:rsidR="0C60791F" w:rsidRDefault="0C60791F" w:rsidP="0C60791F">
            <w:pPr>
              <w:rPr>
                <w:rFonts w:ascii="Calibri" w:eastAsia="Calibri" w:hAnsi="Calibri" w:cs="Calibri"/>
              </w:rPr>
            </w:pPr>
            <w:r w:rsidRPr="0C60791F">
              <w:rPr>
                <w:rFonts w:ascii="Calibri" w:eastAsia="Calibri" w:hAnsi="Calibri" w:cs="Calibri"/>
                <w:b/>
                <w:bCs/>
                <w:lang w:val="es"/>
              </w:rPr>
              <w:t xml:space="preserve"> </w:t>
            </w:r>
          </w:p>
        </w:tc>
      </w:tr>
      <w:tr w:rsidR="0C60791F" w14:paraId="4C59743D"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tcPr>
          <w:p w14:paraId="21623068" w14:textId="205EC95E" w:rsidR="0C60791F" w:rsidRDefault="0C60791F" w:rsidP="0C60791F">
            <w:pPr>
              <w:rPr>
                <w:rFonts w:ascii="Calibri" w:eastAsia="Calibri" w:hAnsi="Calibri" w:cs="Calibri"/>
              </w:rPr>
            </w:pPr>
            <w:r w:rsidRPr="0C60791F">
              <w:rPr>
                <w:rFonts w:ascii="Calibri" w:eastAsia="Calibri" w:hAnsi="Calibri" w:cs="Calibri"/>
                <w:b/>
                <w:bCs/>
                <w:lang w:val="es"/>
              </w:rPr>
              <w:t xml:space="preserve">REQUERIMIENTO FUNCIONAL ASOCIADO: </w:t>
            </w:r>
            <w:r w:rsidRPr="0C60791F">
              <w:rPr>
                <w:rFonts w:ascii="Calibri" w:eastAsia="Calibri" w:hAnsi="Calibri" w:cs="Calibri"/>
                <w:i/>
                <w:iCs/>
                <w:lang w:val="es"/>
              </w:rPr>
              <w:t>RF-02 Recuperación de clave</w:t>
            </w:r>
          </w:p>
          <w:p w14:paraId="01508A9F" w14:textId="72303F1E" w:rsidR="0C60791F" w:rsidRDefault="0C60791F" w:rsidP="0C60791F">
            <w:pPr>
              <w:jc w:val="both"/>
              <w:rPr>
                <w:rFonts w:ascii="Calibri" w:eastAsia="Calibri" w:hAnsi="Calibri" w:cs="Calibri"/>
              </w:rPr>
            </w:pPr>
            <w:r w:rsidRPr="0C60791F">
              <w:rPr>
                <w:rFonts w:ascii="Calibri" w:eastAsia="Calibri" w:hAnsi="Calibri" w:cs="Calibri"/>
                <w:i/>
                <w:iCs/>
                <w:lang w:val="es"/>
              </w:rPr>
              <w:t xml:space="preserve"> </w:t>
            </w:r>
          </w:p>
        </w:tc>
      </w:tr>
      <w:tr w:rsidR="0C60791F" w:rsidRPr="002970A6" w14:paraId="080DBDF7"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tcPr>
          <w:p w14:paraId="04653069" w14:textId="150C244C" w:rsidR="0C60791F" w:rsidRPr="00EE5FA3" w:rsidRDefault="0C60791F" w:rsidP="0C60791F">
            <w:pPr>
              <w:rPr>
                <w:rFonts w:ascii="Calibri" w:eastAsia="Calibri" w:hAnsi="Calibri" w:cs="Calibri"/>
                <w:lang w:val="en-US"/>
              </w:rPr>
            </w:pPr>
            <w:r w:rsidRPr="00EE5FA3">
              <w:rPr>
                <w:rFonts w:ascii="Calibri" w:eastAsia="Calibri" w:hAnsi="Calibri" w:cs="Calibri"/>
                <w:b/>
                <w:bCs/>
                <w:lang w:val="en-US"/>
              </w:rPr>
              <w:t xml:space="preserve">ACTORES: </w:t>
            </w:r>
            <w:r w:rsidRPr="00EE5FA3">
              <w:rPr>
                <w:rFonts w:ascii="Calibri" w:eastAsia="Calibri" w:hAnsi="Calibri" w:cs="Calibri"/>
                <w:i/>
                <w:iCs/>
                <w:lang w:val="en-US"/>
              </w:rPr>
              <w:t>ACT-</w:t>
            </w:r>
            <w:r w:rsidR="00814124">
              <w:rPr>
                <w:rFonts w:ascii="Calibri" w:eastAsia="Calibri" w:hAnsi="Calibri" w:cs="Calibri"/>
                <w:i/>
                <w:iCs/>
                <w:lang w:val="en-US"/>
              </w:rPr>
              <w:t>1</w:t>
            </w:r>
            <w:r w:rsidRPr="00EE5FA3">
              <w:rPr>
                <w:rFonts w:ascii="Calibri" w:eastAsia="Calibri" w:hAnsi="Calibri" w:cs="Calibri"/>
                <w:i/>
                <w:iCs/>
                <w:lang w:val="en-US"/>
              </w:rPr>
              <w:t xml:space="preserve"> </w:t>
            </w:r>
            <w:proofErr w:type="spellStart"/>
            <w:r w:rsidRPr="00EE5FA3">
              <w:rPr>
                <w:rFonts w:ascii="Calibri" w:eastAsia="Calibri" w:hAnsi="Calibri" w:cs="Calibri"/>
                <w:i/>
                <w:iCs/>
                <w:lang w:val="en-US"/>
              </w:rPr>
              <w:t>Empleado</w:t>
            </w:r>
            <w:proofErr w:type="spellEnd"/>
            <w:r w:rsidRPr="00EE5FA3">
              <w:rPr>
                <w:rFonts w:ascii="Calibri" w:eastAsia="Calibri" w:hAnsi="Calibri" w:cs="Calibri"/>
                <w:i/>
                <w:iCs/>
                <w:lang w:val="en-US"/>
              </w:rPr>
              <w:t xml:space="preserve">, ACT-3 </w:t>
            </w:r>
            <w:proofErr w:type="spellStart"/>
            <w:r w:rsidRPr="00EE5FA3">
              <w:rPr>
                <w:rFonts w:ascii="Calibri" w:eastAsia="Calibri" w:hAnsi="Calibri" w:cs="Calibri"/>
                <w:i/>
                <w:iCs/>
                <w:lang w:val="en-US"/>
              </w:rPr>
              <w:t>Administrador</w:t>
            </w:r>
            <w:proofErr w:type="spellEnd"/>
            <w:r w:rsidRPr="00EE5FA3">
              <w:rPr>
                <w:rFonts w:ascii="Calibri" w:eastAsia="Calibri" w:hAnsi="Calibri" w:cs="Calibri"/>
                <w:i/>
                <w:iCs/>
                <w:lang w:val="en-US"/>
              </w:rPr>
              <w:t>.</w:t>
            </w:r>
          </w:p>
          <w:p w14:paraId="5AA27ED3" w14:textId="061C9A33" w:rsidR="0C60791F" w:rsidRPr="00EE5FA3" w:rsidRDefault="0C60791F" w:rsidP="0C60791F">
            <w:pPr>
              <w:rPr>
                <w:rFonts w:ascii="Calibri" w:eastAsia="Calibri" w:hAnsi="Calibri" w:cs="Calibri"/>
                <w:lang w:val="en-US"/>
              </w:rPr>
            </w:pPr>
            <w:r w:rsidRPr="00EE5FA3">
              <w:rPr>
                <w:rFonts w:ascii="Calibri" w:eastAsia="Calibri" w:hAnsi="Calibri" w:cs="Calibri"/>
                <w:i/>
                <w:iCs/>
                <w:lang w:val="en-US"/>
              </w:rPr>
              <w:t xml:space="preserve"> </w:t>
            </w:r>
          </w:p>
        </w:tc>
      </w:tr>
      <w:tr w:rsidR="0C60791F" w14:paraId="59C5E43B"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tcPr>
          <w:p w14:paraId="598D2190" w14:textId="48AA0754" w:rsidR="0C60791F" w:rsidRDefault="0C60791F" w:rsidP="0C60791F">
            <w:pPr>
              <w:rPr>
                <w:rFonts w:ascii="Calibri" w:eastAsia="Calibri" w:hAnsi="Calibri" w:cs="Calibri"/>
              </w:rPr>
            </w:pPr>
            <w:r w:rsidRPr="0C60791F">
              <w:rPr>
                <w:rFonts w:ascii="Calibri" w:eastAsia="Calibri" w:hAnsi="Calibri" w:cs="Calibri"/>
                <w:b/>
                <w:bCs/>
                <w:lang w:val="es"/>
              </w:rPr>
              <w:t xml:space="preserve">CASOS DE USO ASOCIADOS: </w:t>
            </w:r>
            <w:r w:rsidRPr="0C60791F">
              <w:rPr>
                <w:rFonts w:ascii="Calibri" w:eastAsia="Calibri" w:hAnsi="Calibri" w:cs="Calibri"/>
                <w:i/>
                <w:iCs/>
                <w:lang w:val="es"/>
              </w:rPr>
              <w:t>N/A</w:t>
            </w:r>
          </w:p>
        </w:tc>
      </w:tr>
      <w:tr w:rsidR="0C60791F" w14:paraId="5CF6ED1A"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tcPr>
          <w:p w14:paraId="152C537F" w14:textId="2EAD4623" w:rsidR="0C60791F" w:rsidRDefault="0C60791F" w:rsidP="0C60791F">
            <w:pPr>
              <w:rPr>
                <w:rFonts w:ascii="Calibri" w:eastAsia="Calibri" w:hAnsi="Calibri" w:cs="Calibri"/>
              </w:rPr>
            </w:pPr>
            <w:r w:rsidRPr="0C60791F">
              <w:rPr>
                <w:rFonts w:ascii="Calibri" w:eastAsia="Calibri" w:hAnsi="Calibri" w:cs="Calibri"/>
                <w:b/>
                <w:bCs/>
                <w:lang w:val="es"/>
              </w:rPr>
              <w:t>DESCRIPCIÓN:</w:t>
            </w:r>
            <w:r w:rsidRPr="0C60791F">
              <w:rPr>
                <w:rFonts w:ascii="Calibri" w:eastAsia="Calibri" w:hAnsi="Calibri" w:cs="Calibri"/>
                <w:lang w:val="es"/>
              </w:rPr>
              <w:t xml:space="preserve">  </w:t>
            </w:r>
            <w:r w:rsidR="003E40F4" w:rsidRPr="003E40F4">
              <w:rPr>
                <w:rFonts w:ascii="Calibri" w:eastAsia="Arial Unicode MS" w:hAnsi="Calibri" w:cs="Calibri"/>
                <w:i/>
                <w:iCs/>
                <w:color w:val="000000"/>
              </w:rPr>
              <w:t>En caso de que el</w:t>
            </w:r>
            <w:r w:rsidR="00553672">
              <w:rPr>
                <w:rFonts w:ascii="Calibri" w:eastAsia="Arial Unicode MS" w:hAnsi="Calibri" w:cs="Calibri"/>
                <w:i/>
                <w:iCs/>
                <w:color w:val="000000"/>
              </w:rPr>
              <w:t xml:space="preserve"> usuario </w:t>
            </w:r>
            <w:r w:rsidR="003E40F4" w:rsidRPr="003E40F4">
              <w:rPr>
                <w:rFonts w:ascii="Calibri" w:eastAsia="Arial Unicode MS" w:hAnsi="Calibri" w:cs="Calibri"/>
                <w:i/>
                <w:iCs/>
                <w:color w:val="000000"/>
              </w:rPr>
              <w:t>pierda su clave, este podrá recuperarla mediante el envío de un correo a su e-mail.</w:t>
            </w:r>
          </w:p>
        </w:tc>
      </w:tr>
      <w:tr w:rsidR="0C60791F" w14:paraId="01DAEE0A"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tcPr>
          <w:p w14:paraId="03591C0C" w14:textId="6796CD15" w:rsidR="0C60791F" w:rsidRDefault="0C60791F" w:rsidP="0C60791F">
            <w:pPr>
              <w:rPr>
                <w:rFonts w:ascii="Calibri" w:eastAsia="Calibri" w:hAnsi="Calibri" w:cs="Calibri"/>
              </w:rPr>
            </w:pPr>
            <w:r w:rsidRPr="0C60791F">
              <w:rPr>
                <w:rFonts w:ascii="Calibri" w:eastAsia="Calibri" w:hAnsi="Calibri" w:cs="Calibri"/>
                <w:b/>
                <w:bCs/>
                <w:lang w:val="es"/>
              </w:rPr>
              <w:t xml:space="preserve">NOTAS: </w:t>
            </w:r>
          </w:p>
          <w:p w14:paraId="0985A5F1" w14:textId="011164AD" w:rsidR="0C60791F" w:rsidRPr="006B32A4" w:rsidRDefault="006B32A4" w:rsidP="005252BE">
            <w:pPr>
              <w:pStyle w:val="Prrafodelista"/>
              <w:numPr>
                <w:ilvl w:val="0"/>
                <w:numId w:val="22"/>
              </w:numPr>
              <w:rPr>
                <w:rFonts w:ascii="Calibri" w:eastAsia="Calibri" w:hAnsi="Calibri" w:cs="Calibri"/>
                <w:i/>
                <w:iCs/>
              </w:rPr>
            </w:pPr>
            <w:r w:rsidRPr="006B32A4">
              <w:rPr>
                <w:rFonts w:ascii="Calibri" w:hAnsi="Calibri" w:cs="Calibri"/>
                <w:i/>
                <w:iCs/>
              </w:rPr>
              <w:t xml:space="preserve">El </w:t>
            </w:r>
            <w:r w:rsidR="00553672">
              <w:rPr>
                <w:rFonts w:ascii="Calibri" w:hAnsi="Calibri" w:cs="Calibri"/>
                <w:i/>
                <w:iCs/>
              </w:rPr>
              <w:t>usuario</w:t>
            </w:r>
            <w:r w:rsidRPr="006B32A4">
              <w:rPr>
                <w:rFonts w:ascii="Calibri" w:hAnsi="Calibri" w:cs="Calibri"/>
                <w:i/>
                <w:iCs/>
              </w:rPr>
              <w:t xml:space="preserve"> debe contar con una cuenta de correo electrónico activa que le permita recibir notificaciones de recuperación de clave.</w:t>
            </w:r>
          </w:p>
        </w:tc>
      </w:tr>
      <w:tr w:rsidR="0C60791F" w14:paraId="070EA8B5"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tcPr>
          <w:p w14:paraId="624E7B02" w14:textId="4FD146C5" w:rsidR="0C60791F" w:rsidRDefault="0C60791F" w:rsidP="0C60791F">
            <w:pPr>
              <w:rPr>
                <w:rFonts w:ascii="Calibri" w:eastAsia="Calibri" w:hAnsi="Calibri" w:cs="Calibri"/>
              </w:rPr>
            </w:pPr>
            <w:r w:rsidRPr="0C60791F">
              <w:rPr>
                <w:rFonts w:ascii="Calibri" w:eastAsia="Calibri" w:hAnsi="Calibri" w:cs="Calibri"/>
                <w:b/>
                <w:bCs/>
                <w:lang w:val="es"/>
              </w:rPr>
              <w:t xml:space="preserve">CRITERIOS DE ACEPTACIÓN: </w:t>
            </w:r>
            <w:r w:rsidRPr="0C60791F">
              <w:rPr>
                <w:rFonts w:ascii="Calibri" w:eastAsia="Calibri" w:hAnsi="Calibri" w:cs="Calibri"/>
                <w:i/>
                <w:iCs/>
                <w:lang w:val="es"/>
              </w:rPr>
              <w:t>Recuperación de clave se realizó correctamente o no.</w:t>
            </w:r>
          </w:p>
        </w:tc>
      </w:tr>
      <w:tr w:rsidR="0C60791F" w14:paraId="638445CA" w14:textId="77777777" w:rsidTr="004E1486">
        <w:trPr>
          <w:trHeight w:val="345"/>
          <w:jc w:val="center"/>
        </w:trPr>
        <w:tc>
          <w:tcPr>
            <w:tcW w:w="9615" w:type="dxa"/>
            <w:gridSpan w:val="4"/>
            <w:tcBorders>
              <w:top w:val="single" w:sz="6" w:space="0" w:color="auto"/>
              <w:left w:val="single" w:sz="6" w:space="0" w:color="auto"/>
              <w:bottom w:val="single" w:sz="6" w:space="0" w:color="auto"/>
              <w:right w:val="single" w:sz="6" w:space="0" w:color="auto"/>
            </w:tcBorders>
            <w:shd w:val="clear" w:color="auto" w:fill="D9D9D9"/>
          </w:tcPr>
          <w:p w14:paraId="5C7EB8B5" w14:textId="692DEED2" w:rsidR="0C60791F" w:rsidRDefault="0C60791F" w:rsidP="0C60791F">
            <w:pPr>
              <w:rPr>
                <w:rFonts w:ascii="Calibri" w:eastAsia="Calibri" w:hAnsi="Calibri" w:cs="Calibri"/>
              </w:rPr>
            </w:pPr>
            <w:r w:rsidRPr="0C60791F">
              <w:rPr>
                <w:rFonts w:ascii="Calibri" w:eastAsia="Calibri" w:hAnsi="Calibri" w:cs="Calibri"/>
                <w:b/>
                <w:bCs/>
                <w:lang w:val="es"/>
              </w:rPr>
              <w:t xml:space="preserve">ESCENARIOS: </w:t>
            </w:r>
          </w:p>
        </w:tc>
      </w:tr>
      <w:tr w:rsidR="0C60791F" w14:paraId="524A5A6D" w14:textId="77777777" w:rsidTr="168CAD90">
        <w:trPr>
          <w:trHeight w:val="1665"/>
          <w:jc w:val="center"/>
        </w:trPr>
        <w:tc>
          <w:tcPr>
            <w:tcW w:w="1260" w:type="dxa"/>
            <w:tcBorders>
              <w:top w:val="single" w:sz="6" w:space="0" w:color="auto"/>
              <w:left w:val="single" w:sz="6" w:space="0" w:color="auto"/>
              <w:bottom w:val="single" w:sz="6" w:space="0" w:color="auto"/>
              <w:right w:val="single" w:sz="6" w:space="0" w:color="auto"/>
            </w:tcBorders>
          </w:tcPr>
          <w:p w14:paraId="0E8C9432" w14:textId="46569B04" w:rsidR="0C60791F" w:rsidRDefault="0C60791F" w:rsidP="0C60791F">
            <w:pPr>
              <w:rPr>
                <w:rFonts w:ascii="Calibri" w:eastAsia="Calibri" w:hAnsi="Calibri" w:cs="Calibri"/>
              </w:rPr>
            </w:pPr>
            <w:r w:rsidRPr="0C60791F">
              <w:rPr>
                <w:rFonts w:ascii="Calibri" w:eastAsia="Calibri" w:hAnsi="Calibri" w:cs="Calibri"/>
                <w:lang w:val="es"/>
              </w:rPr>
              <w:t xml:space="preserve">ES-2.01    </w:t>
            </w:r>
          </w:p>
          <w:p w14:paraId="18862170" w14:textId="01AA0539" w:rsidR="0C60791F" w:rsidRDefault="0C60791F" w:rsidP="0C60791F">
            <w:pPr>
              <w:rPr>
                <w:rFonts w:ascii="Calibri" w:eastAsia="Calibri" w:hAnsi="Calibri" w:cs="Calibri"/>
              </w:rPr>
            </w:pPr>
            <w:r w:rsidRPr="0C60791F">
              <w:rPr>
                <w:rFonts w:ascii="Calibri" w:eastAsia="Calibri" w:hAnsi="Calibri" w:cs="Calibri"/>
                <w:lang w:val="es"/>
              </w:rPr>
              <w:t xml:space="preserve"> </w:t>
            </w:r>
          </w:p>
        </w:tc>
        <w:tc>
          <w:tcPr>
            <w:tcW w:w="8355" w:type="dxa"/>
            <w:gridSpan w:val="3"/>
            <w:tcBorders>
              <w:top w:val="nil"/>
              <w:left w:val="single" w:sz="6" w:space="0" w:color="auto"/>
              <w:bottom w:val="single" w:sz="6" w:space="0" w:color="auto"/>
              <w:right w:val="single" w:sz="6" w:space="0" w:color="auto"/>
            </w:tcBorders>
          </w:tcPr>
          <w:p w14:paraId="6315B525" w14:textId="35F96210" w:rsidR="00F25C92" w:rsidRPr="005578B2" w:rsidRDefault="00F25C92" w:rsidP="00F25C92">
            <w:pPr>
              <w:autoSpaceDE w:val="0"/>
              <w:autoSpaceDN w:val="0"/>
              <w:adjustRightInd w:val="0"/>
              <w:rPr>
                <w:rFonts w:ascii="Calibri" w:eastAsia="Arial Unicode MS" w:hAnsi="Calibri" w:cs="Calibri"/>
                <w:color w:val="0000FF"/>
              </w:rPr>
            </w:pPr>
            <w:r w:rsidRPr="005578B2">
              <w:rPr>
                <w:rFonts w:ascii="Calibri" w:hAnsi="Calibri" w:cs="Calibri"/>
                <w:b/>
                <w:bCs/>
              </w:rPr>
              <w:t xml:space="preserve">DESCRIPCIÓN: </w:t>
            </w:r>
            <w:r w:rsidRPr="00F25C92">
              <w:rPr>
                <w:rFonts w:ascii="Calibri" w:eastAsia="Arial Unicode MS" w:hAnsi="Calibri" w:cs="Calibri"/>
                <w:i/>
                <w:iCs/>
                <w:color w:val="000000"/>
              </w:rPr>
              <w:t>Recuperación</w:t>
            </w:r>
            <w:r w:rsidR="00FE35A4">
              <w:rPr>
                <w:rFonts w:ascii="Calibri" w:eastAsia="Arial Unicode MS" w:hAnsi="Calibri" w:cs="Calibri"/>
                <w:i/>
                <w:iCs/>
                <w:color w:val="000000"/>
              </w:rPr>
              <w:t xml:space="preserve"> </w:t>
            </w:r>
            <w:r w:rsidRPr="00F25C92">
              <w:rPr>
                <w:rFonts w:ascii="Calibri" w:eastAsia="Arial Unicode MS" w:hAnsi="Calibri" w:cs="Calibri"/>
                <w:i/>
                <w:iCs/>
                <w:color w:val="000000"/>
              </w:rPr>
              <w:t>de clave</w:t>
            </w:r>
            <w:r w:rsidR="00FE35A4">
              <w:rPr>
                <w:rFonts w:ascii="Calibri" w:eastAsia="Arial Unicode MS" w:hAnsi="Calibri" w:cs="Calibri"/>
                <w:i/>
                <w:iCs/>
                <w:color w:val="000000"/>
              </w:rPr>
              <w:t xml:space="preserve"> exitosa.</w:t>
            </w:r>
          </w:p>
          <w:p w14:paraId="52D33677" w14:textId="77777777" w:rsidR="00F25C92" w:rsidRPr="00F25C92" w:rsidRDefault="00F25C92" w:rsidP="00F25C92">
            <w:pPr>
              <w:autoSpaceDE w:val="0"/>
              <w:autoSpaceDN w:val="0"/>
              <w:adjustRightInd w:val="0"/>
              <w:rPr>
                <w:rFonts w:ascii="Calibri" w:eastAsia="Arial Unicode MS" w:hAnsi="Calibri" w:cs="Calibri"/>
                <w:color w:val="000000"/>
              </w:rPr>
            </w:pPr>
            <w:r w:rsidRPr="005578B2">
              <w:rPr>
                <w:rFonts w:ascii="Calibri" w:hAnsi="Calibri" w:cs="Calibri"/>
                <w:b/>
                <w:bCs/>
              </w:rPr>
              <w:t>SUPOSICIONES/ASUNCIONES</w:t>
            </w:r>
            <w:r w:rsidRPr="00F25C92">
              <w:rPr>
                <w:rFonts w:ascii="Calibri" w:eastAsia="Arial Unicode MS" w:hAnsi="Calibri" w:cs="Calibri"/>
                <w:color w:val="000000"/>
              </w:rPr>
              <w:t>:</w:t>
            </w:r>
          </w:p>
          <w:p w14:paraId="0BDD4DE6" w14:textId="0A7E837A" w:rsidR="00F25C92" w:rsidRPr="00F25C92" w:rsidRDefault="00F25C92" w:rsidP="00F25C92">
            <w:pPr>
              <w:pStyle w:val="Prrafodelista"/>
              <w:numPr>
                <w:ilvl w:val="0"/>
                <w:numId w:val="21"/>
              </w:numPr>
              <w:autoSpaceDE w:val="0"/>
              <w:autoSpaceDN w:val="0"/>
              <w:adjustRightInd w:val="0"/>
              <w:rPr>
                <w:rFonts w:ascii="Calibri" w:eastAsia="Arial Unicode MS" w:hAnsi="Calibri" w:cs="Calibri"/>
                <w:i/>
                <w:iCs/>
                <w:color w:val="000000"/>
              </w:rPr>
            </w:pPr>
            <w:r>
              <w:rPr>
                <w:rFonts w:ascii="Calibri" w:eastAsia="Arial Unicode MS" w:hAnsi="Calibri" w:cs="Calibri"/>
                <w:i/>
                <w:iCs/>
                <w:color w:val="000000"/>
              </w:rPr>
              <w:t xml:space="preserve"> El </w:t>
            </w:r>
            <w:proofErr w:type="gramStart"/>
            <w:r>
              <w:rPr>
                <w:rFonts w:ascii="Calibri" w:eastAsia="Arial Unicode MS" w:hAnsi="Calibri" w:cs="Calibri"/>
                <w:i/>
                <w:iCs/>
                <w:color w:val="000000"/>
              </w:rPr>
              <w:t xml:space="preserve">usuario </w:t>
            </w:r>
            <w:r w:rsidRPr="00F25C92">
              <w:rPr>
                <w:rFonts w:ascii="Calibri" w:eastAsia="Arial Unicode MS" w:hAnsi="Calibri" w:cs="Calibri"/>
                <w:i/>
                <w:iCs/>
                <w:color w:val="000000"/>
              </w:rPr>
              <w:t xml:space="preserve"> cuenta</w:t>
            </w:r>
            <w:proofErr w:type="gramEnd"/>
            <w:r w:rsidRPr="00F25C92">
              <w:rPr>
                <w:rFonts w:ascii="Calibri" w:eastAsia="Arial Unicode MS" w:hAnsi="Calibri" w:cs="Calibri"/>
                <w:i/>
                <w:iCs/>
                <w:color w:val="000000"/>
              </w:rPr>
              <w:t xml:space="preserve"> con un correo registrado correctamente.</w:t>
            </w:r>
          </w:p>
          <w:p w14:paraId="44021BCA" w14:textId="77777777" w:rsidR="00F25C92" w:rsidRPr="005578B2" w:rsidRDefault="00F25C92" w:rsidP="00F25C92">
            <w:pPr>
              <w:autoSpaceDE w:val="0"/>
              <w:autoSpaceDN w:val="0"/>
              <w:adjustRightInd w:val="0"/>
              <w:rPr>
                <w:rFonts w:ascii="Calibri" w:eastAsia="Arial Unicode MS" w:hAnsi="Calibri" w:cs="Calibri"/>
                <w:color w:val="0000FF"/>
              </w:rPr>
            </w:pPr>
            <w:r w:rsidRPr="005578B2">
              <w:rPr>
                <w:rFonts w:ascii="Calibri" w:hAnsi="Calibri" w:cs="Calibri"/>
                <w:b/>
              </w:rPr>
              <w:t>RESULTADOS:</w:t>
            </w:r>
            <w:r w:rsidRPr="005578B2">
              <w:rPr>
                <w:rFonts w:ascii="Calibri" w:eastAsia="Arial Unicode MS" w:hAnsi="Calibri" w:cs="Calibri"/>
                <w:color w:val="0000FF"/>
              </w:rPr>
              <w:t xml:space="preserve"> </w:t>
            </w:r>
          </w:p>
          <w:p w14:paraId="1FF0E6CE" w14:textId="036EBE0B" w:rsidR="00F25C92" w:rsidRPr="00F25C92" w:rsidRDefault="00F25C92" w:rsidP="00F25C92">
            <w:pPr>
              <w:pStyle w:val="Prrafodelista"/>
              <w:numPr>
                <w:ilvl w:val="0"/>
                <w:numId w:val="21"/>
              </w:numPr>
              <w:autoSpaceDE w:val="0"/>
              <w:autoSpaceDN w:val="0"/>
              <w:adjustRightInd w:val="0"/>
              <w:rPr>
                <w:rFonts w:ascii="Calibri" w:eastAsia="Arial Unicode MS" w:hAnsi="Calibri" w:cs="Calibri"/>
                <w:i/>
                <w:iCs/>
                <w:color w:val="000000"/>
              </w:rPr>
            </w:pPr>
            <w:r w:rsidRPr="00F25C92">
              <w:rPr>
                <w:rFonts w:ascii="Calibri" w:eastAsia="Arial Unicode MS" w:hAnsi="Calibri" w:cs="Calibri"/>
                <w:i/>
                <w:iCs/>
                <w:color w:val="000000"/>
              </w:rPr>
              <w:t xml:space="preserve">El sistema envía correctamente el e-mail de recuperación al correo del </w:t>
            </w:r>
            <w:r>
              <w:rPr>
                <w:rFonts w:ascii="Calibri" w:eastAsia="Arial Unicode MS" w:hAnsi="Calibri" w:cs="Calibri"/>
                <w:i/>
                <w:iCs/>
                <w:color w:val="000000"/>
              </w:rPr>
              <w:t>usuario</w:t>
            </w:r>
            <w:r w:rsidRPr="00F25C92">
              <w:rPr>
                <w:rFonts w:ascii="Calibri" w:eastAsia="Arial Unicode MS" w:hAnsi="Calibri" w:cs="Calibri"/>
                <w:i/>
                <w:iCs/>
                <w:color w:val="000000"/>
              </w:rPr>
              <w:t>.</w:t>
            </w:r>
          </w:p>
          <w:p w14:paraId="23A6AA2D" w14:textId="6F9FEF86" w:rsidR="0C60791F" w:rsidRDefault="00F25C92" w:rsidP="00F25C92">
            <w:pPr>
              <w:pStyle w:val="Prrafodelista"/>
              <w:numPr>
                <w:ilvl w:val="0"/>
                <w:numId w:val="21"/>
              </w:numPr>
              <w:rPr>
                <w:rFonts w:ascii="Calibri" w:eastAsia="Calibri" w:hAnsi="Calibri" w:cs="Calibri"/>
              </w:rPr>
            </w:pPr>
            <w:r w:rsidRPr="00F25C92">
              <w:rPr>
                <w:rFonts w:ascii="Calibri" w:hAnsi="Calibri" w:cs="Calibri"/>
                <w:bCs/>
                <w:i/>
                <w:iCs/>
                <w:color w:val="000000"/>
              </w:rPr>
              <w:t xml:space="preserve">El </w:t>
            </w:r>
            <w:r w:rsidR="009E2546">
              <w:rPr>
                <w:rFonts w:ascii="Calibri" w:hAnsi="Calibri" w:cs="Calibri"/>
                <w:bCs/>
                <w:i/>
                <w:iCs/>
                <w:color w:val="000000"/>
              </w:rPr>
              <w:t>usuario</w:t>
            </w:r>
            <w:r w:rsidRPr="00F25C92">
              <w:rPr>
                <w:rFonts w:ascii="Calibri" w:hAnsi="Calibri" w:cs="Calibri"/>
                <w:bCs/>
                <w:i/>
                <w:iCs/>
                <w:color w:val="000000"/>
              </w:rPr>
              <w:t xml:space="preserve"> recupera su clave.</w:t>
            </w:r>
          </w:p>
        </w:tc>
      </w:tr>
      <w:tr w:rsidR="0C60791F" w14:paraId="02565C68" w14:textId="77777777" w:rsidTr="168CAD90">
        <w:trPr>
          <w:trHeight w:val="1665"/>
          <w:jc w:val="center"/>
        </w:trPr>
        <w:tc>
          <w:tcPr>
            <w:tcW w:w="1260" w:type="dxa"/>
            <w:tcBorders>
              <w:top w:val="single" w:sz="6" w:space="0" w:color="auto"/>
              <w:left w:val="single" w:sz="6" w:space="0" w:color="auto"/>
              <w:bottom w:val="single" w:sz="6" w:space="0" w:color="auto"/>
              <w:right w:val="single" w:sz="6" w:space="0" w:color="auto"/>
            </w:tcBorders>
          </w:tcPr>
          <w:p w14:paraId="60CF4AA2" w14:textId="22962130" w:rsidR="0C60791F" w:rsidRDefault="0C60791F" w:rsidP="0C60791F">
            <w:pPr>
              <w:rPr>
                <w:rFonts w:ascii="Calibri" w:eastAsia="Calibri" w:hAnsi="Calibri" w:cs="Calibri"/>
              </w:rPr>
            </w:pPr>
            <w:r w:rsidRPr="0C60791F">
              <w:rPr>
                <w:rFonts w:ascii="Calibri" w:eastAsia="Calibri" w:hAnsi="Calibri" w:cs="Calibri"/>
                <w:lang w:val="es"/>
              </w:rPr>
              <w:t xml:space="preserve">ES-2.02    </w:t>
            </w:r>
          </w:p>
          <w:p w14:paraId="50CD274A" w14:textId="627F56AF" w:rsidR="0C60791F" w:rsidRDefault="0C60791F" w:rsidP="0C60791F">
            <w:pPr>
              <w:rPr>
                <w:rFonts w:ascii="Calibri" w:eastAsia="Calibri" w:hAnsi="Calibri" w:cs="Calibri"/>
              </w:rPr>
            </w:pPr>
            <w:r w:rsidRPr="0C60791F">
              <w:rPr>
                <w:rFonts w:ascii="Calibri" w:eastAsia="Calibri" w:hAnsi="Calibri" w:cs="Calibri"/>
                <w:lang w:val="es"/>
              </w:rPr>
              <w:t xml:space="preserve"> </w:t>
            </w:r>
          </w:p>
        </w:tc>
        <w:tc>
          <w:tcPr>
            <w:tcW w:w="8355" w:type="dxa"/>
            <w:gridSpan w:val="3"/>
            <w:tcBorders>
              <w:top w:val="single" w:sz="6" w:space="0" w:color="auto"/>
              <w:left w:val="single" w:sz="6" w:space="0" w:color="auto"/>
              <w:bottom w:val="single" w:sz="6" w:space="0" w:color="auto"/>
              <w:right w:val="single" w:sz="6" w:space="0" w:color="auto"/>
            </w:tcBorders>
          </w:tcPr>
          <w:p w14:paraId="693625B0" w14:textId="77777777" w:rsidR="003F2243" w:rsidRPr="005578B2" w:rsidRDefault="003F2243" w:rsidP="003F2243">
            <w:pPr>
              <w:autoSpaceDE w:val="0"/>
              <w:autoSpaceDN w:val="0"/>
              <w:adjustRightInd w:val="0"/>
              <w:rPr>
                <w:rFonts w:ascii="Calibri" w:eastAsia="Arial Unicode MS" w:hAnsi="Calibri" w:cs="Calibri"/>
                <w:color w:val="0000FF"/>
              </w:rPr>
            </w:pPr>
            <w:r w:rsidRPr="005578B2">
              <w:rPr>
                <w:rFonts w:ascii="Calibri" w:hAnsi="Calibri" w:cs="Calibri"/>
                <w:b/>
                <w:bCs/>
              </w:rPr>
              <w:t xml:space="preserve">DESCRIPCIÓN: </w:t>
            </w:r>
            <w:r w:rsidRPr="003F2243">
              <w:rPr>
                <w:rFonts w:ascii="Calibri" w:eastAsia="Arial Unicode MS" w:hAnsi="Calibri" w:cs="Calibri"/>
                <w:i/>
                <w:iCs/>
                <w:color w:val="000000"/>
              </w:rPr>
              <w:t>Recuperación no exitosa de clave por datos erróneos.</w:t>
            </w:r>
          </w:p>
          <w:p w14:paraId="262991A6" w14:textId="0634856E" w:rsidR="003F2243" w:rsidRPr="003F2243" w:rsidRDefault="003F2243" w:rsidP="003F2243">
            <w:pPr>
              <w:autoSpaceDE w:val="0"/>
              <w:autoSpaceDN w:val="0"/>
              <w:adjustRightInd w:val="0"/>
              <w:rPr>
                <w:rFonts w:ascii="Calibri" w:eastAsia="Arial Unicode MS" w:hAnsi="Calibri" w:cs="Calibri"/>
                <w:color w:val="000000"/>
              </w:rPr>
            </w:pPr>
            <w:r w:rsidRPr="005578B2">
              <w:rPr>
                <w:rFonts w:ascii="Calibri" w:hAnsi="Calibri" w:cs="Calibri"/>
                <w:b/>
                <w:bCs/>
              </w:rPr>
              <w:t>SUPOSICIONES/ASUNCIONES</w:t>
            </w:r>
            <w:r w:rsidRPr="003F2243">
              <w:rPr>
                <w:rFonts w:ascii="Calibri" w:eastAsia="Arial Unicode MS" w:hAnsi="Calibri" w:cs="Calibri"/>
                <w:color w:val="000000"/>
              </w:rPr>
              <w:t>:</w:t>
            </w:r>
          </w:p>
          <w:p w14:paraId="7E913979" w14:textId="6C50EA4B" w:rsidR="003F2243" w:rsidRPr="003F2243" w:rsidRDefault="003F2243" w:rsidP="003F2243">
            <w:pPr>
              <w:pStyle w:val="Prrafodelista"/>
              <w:numPr>
                <w:ilvl w:val="0"/>
                <w:numId w:val="22"/>
              </w:numPr>
              <w:autoSpaceDE w:val="0"/>
              <w:autoSpaceDN w:val="0"/>
              <w:adjustRightInd w:val="0"/>
              <w:rPr>
                <w:rFonts w:ascii="Calibri" w:hAnsi="Calibri" w:cs="Calibri"/>
                <w:b/>
                <w:i/>
                <w:iCs/>
                <w:color w:val="000000"/>
                <w:lang w:val="es-EC"/>
              </w:rPr>
            </w:pPr>
            <w:r w:rsidRPr="003F2243">
              <w:rPr>
                <w:rFonts w:ascii="Calibri" w:hAnsi="Calibri" w:cs="Calibri"/>
                <w:bCs/>
                <w:i/>
                <w:iCs/>
                <w:color w:val="000000"/>
                <w:lang w:val="es-EC"/>
              </w:rPr>
              <w:t>El</w:t>
            </w:r>
            <w:r w:rsidR="00553672">
              <w:rPr>
                <w:rFonts w:ascii="Calibri" w:hAnsi="Calibri" w:cs="Calibri"/>
                <w:bCs/>
                <w:i/>
                <w:iCs/>
                <w:color w:val="000000"/>
                <w:lang w:val="es-EC"/>
              </w:rPr>
              <w:t xml:space="preserve"> usuario</w:t>
            </w:r>
            <w:r w:rsidRPr="003F2243">
              <w:rPr>
                <w:rFonts w:ascii="Calibri" w:hAnsi="Calibri" w:cs="Calibri"/>
                <w:bCs/>
                <w:i/>
                <w:iCs/>
                <w:color w:val="000000"/>
                <w:lang w:val="es-EC"/>
              </w:rPr>
              <w:t xml:space="preserve"> cuenta con un correo electrónico inválido.</w:t>
            </w:r>
          </w:p>
          <w:p w14:paraId="2456D883" w14:textId="77777777" w:rsidR="003F2243" w:rsidRPr="005578B2" w:rsidRDefault="003F2243" w:rsidP="003F2243">
            <w:pPr>
              <w:autoSpaceDE w:val="0"/>
              <w:autoSpaceDN w:val="0"/>
              <w:adjustRightInd w:val="0"/>
              <w:rPr>
                <w:rFonts w:ascii="Calibri" w:eastAsia="Arial Unicode MS" w:hAnsi="Calibri" w:cs="Calibri"/>
                <w:color w:val="0000FF"/>
              </w:rPr>
            </w:pPr>
            <w:r w:rsidRPr="005578B2">
              <w:rPr>
                <w:rFonts w:ascii="Calibri" w:hAnsi="Calibri" w:cs="Calibri"/>
                <w:b/>
              </w:rPr>
              <w:t>RESULTADOS:</w:t>
            </w:r>
            <w:r w:rsidRPr="005578B2">
              <w:rPr>
                <w:rFonts w:ascii="Calibri" w:eastAsia="Arial Unicode MS" w:hAnsi="Calibri" w:cs="Calibri"/>
                <w:color w:val="0000FF"/>
              </w:rPr>
              <w:t xml:space="preserve"> </w:t>
            </w:r>
          </w:p>
          <w:p w14:paraId="32BCCF51" w14:textId="77777777" w:rsidR="003F2243" w:rsidRPr="003F2243" w:rsidRDefault="003F2243" w:rsidP="003F2243">
            <w:pPr>
              <w:pStyle w:val="Prrafodelista"/>
              <w:numPr>
                <w:ilvl w:val="0"/>
                <w:numId w:val="22"/>
              </w:numPr>
              <w:autoSpaceDE w:val="0"/>
              <w:autoSpaceDN w:val="0"/>
              <w:adjustRightInd w:val="0"/>
              <w:rPr>
                <w:rFonts w:ascii="Calibri" w:hAnsi="Calibri" w:cs="Calibri"/>
                <w:i/>
                <w:iCs/>
                <w:color w:val="000000"/>
              </w:rPr>
            </w:pPr>
            <w:r w:rsidRPr="003F2243">
              <w:rPr>
                <w:rFonts w:ascii="Calibri" w:hAnsi="Calibri" w:cs="Calibri"/>
                <w:i/>
                <w:iCs/>
                <w:color w:val="000000"/>
              </w:rPr>
              <w:t>El sistema no puede enviar el correo de recuperación de clave.</w:t>
            </w:r>
          </w:p>
          <w:p w14:paraId="0BEC26A3" w14:textId="1A415841" w:rsidR="0C60791F" w:rsidRDefault="003F2243" w:rsidP="003F2243">
            <w:pPr>
              <w:pStyle w:val="Prrafodelista"/>
              <w:numPr>
                <w:ilvl w:val="0"/>
                <w:numId w:val="22"/>
              </w:numPr>
              <w:rPr>
                <w:rFonts w:ascii="Calibri" w:eastAsia="Calibri" w:hAnsi="Calibri" w:cs="Calibri"/>
              </w:rPr>
            </w:pPr>
            <w:r w:rsidRPr="003F2243">
              <w:rPr>
                <w:rFonts w:ascii="Calibri" w:hAnsi="Calibri" w:cs="Calibri"/>
                <w:i/>
                <w:iCs/>
                <w:color w:val="000000"/>
              </w:rPr>
              <w:t xml:space="preserve">El </w:t>
            </w:r>
            <w:r w:rsidR="00553672">
              <w:rPr>
                <w:rFonts w:ascii="Calibri" w:hAnsi="Calibri" w:cs="Calibri"/>
                <w:i/>
                <w:iCs/>
                <w:color w:val="000000"/>
              </w:rPr>
              <w:t>usuario</w:t>
            </w:r>
            <w:r w:rsidRPr="003F2243">
              <w:rPr>
                <w:rFonts w:ascii="Calibri" w:hAnsi="Calibri" w:cs="Calibri"/>
                <w:i/>
                <w:iCs/>
                <w:color w:val="000000"/>
              </w:rPr>
              <w:t xml:space="preserve"> no puede recuperar su clave.</w:t>
            </w:r>
          </w:p>
        </w:tc>
      </w:tr>
      <w:tr w:rsidR="0C60791F" w14:paraId="7390423A" w14:textId="77777777" w:rsidTr="168CAD90">
        <w:trPr>
          <w:trHeight w:val="1665"/>
          <w:jc w:val="center"/>
        </w:trPr>
        <w:tc>
          <w:tcPr>
            <w:tcW w:w="1260" w:type="dxa"/>
            <w:tcBorders>
              <w:top w:val="single" w:sz="6" w:space="0" w:color="auto"/>
              <w:left w:val="single" w:sz="6" w:space="0" w:color="auto"/>
              <w:bottom w:val="single" w:sz="6" w:space="0" w:color="auto"/>
              <w:right w:val="single" w:sz="6" w:space="0" w:color="auto"/>
            </w:tcBorders>
          </w:tcPr>
          <w:p w14:paraId="59D50613" w14:textId="2413CAA5" w:rsidR="0C60791F" w:rsidRDefault="0C60791F" w:rsidP="0C60791F">
            <w:pPr>
              <w:rPr>
                <w:rFonts w:ascii="Calibri" w:eastAsia="Calibri" w:hAnsi="Calibri" w:cs="Calibri"/>
              </w:rPr>
            </w:pPr>
            <w:r w:rsidRPr="0C60791F">
              <w:rPr>
                <w:rFonts w:ascii="Calibri" w:eastAsia="Calibri" w:hAnsi="Calibri" w:cs="Calibri"/>
                <w:lang w:val="es"/>
              </w:rPr>
              <w:t>ES-2.03</w:t>
            </w:r>
          </w:p>
        </w:tc>
        <w:tc>
          <w:tcPr>
            <w:tcW w:w="8355" w:type="dxa"/>
            <w:gridSpan w:val="3"/>
            <w:tcBorders>
              <w:top w:val="single" w:sz="6" w:space="0" w:color="auto"/>
              <w:left w:val="single" w:sz="6" w:space="0" w:color="auto"/>
              <w:bottom w:val="single" w:sz="6" w:space="0" w:color="auto"/>
              <w:right w:val="single" w:sz="6" w:space="0" w:color="auto"/>
            </w:tcBorders>
          </w:tcPr>
          <w:p w14:paraId="3788381C" w14:textId="77777777" w:rsidR="00231A11" w:rsidRPr="005578B2" w:rsidRDefault="00231A11" w:rsidP="00231A11">
            <w:pPr>
              <w:autoSpaceDE w:val="0"/>
              <w:autoSpaceDN w:val="0"/>
              <w:adjustRightInd w:val="0"/>
              <w:rPr>
                <w:rFonts w:ascii="Calibri" w:eastAsia="Arial Unicode MS" w:hAnsi="Calibri" w:cs="Calibri"/>
                <w:color w:val="0000FF"/>
              </w:rPr>
            </w:pPr>
            <w:r w:rsidRPr="005578B2">
              <w:rPr>
                <w:rFonts w:ascii="Calibri" w:hAnsi="Calibri" w:cs="Calibri"/>
                <w:b/>
                <w:bCs/>
              </w:rPr>
              <w:t xml:space="preserve">DESCRIPCIÓN: </w:t>
            </w:r>
            <w:r w:rsidRPr="00231A11">
              <w:rPr>
                <w:rFonts w:ascii="Calibri" w:eastAsia="Arial Unicode MS" w:hAnsi="Calibri" w:cs="Calibri"/>
                <w:i/>
                <w:iCs/>
                <w:color w:val="000000"/>
              </w:rPr>
              <w:t>Recuperación no exitosa de clave por fallas técnicas.</w:t>
            </w:r>
          </w:p>
          <w:p w14:paraId="7FDD6954" w14:textId="77777777" w:rsidR="00231A11" w:rsidRPr="00231A11" w:rsidRDefault="00231A11" w:rsidP="00231A11">
            <w:pPr>
              <w:autoSpaceDE w:val="0"/>
              <w:autoSpaceDN w:val="0"/>
              <w:adjustRightInd w:val="0"/>
              <w:rPr>
                <w:rFonts w:ascii="Calibri" w:eastAsia="Arial Unicode MS" w:hAnsi="Calibri" w:cs="Calibri"/>
                <w:color w:val="000000"/>
              </w:rPr>
            </w:pPr>
            <w:r w:rsidRPr="005578B2">
              <w:rPr>
                <w:rFonts w:ascii="Calibri" w:hAnsi="Calibri" w:cs="Calibri"/>
                <w:b/>
                <w:bCs/>
              </w:rPr>
              <w:t>SUPOSICIONES/ASUNCIONES</w:t>
            </w:r>
            <w:r w:rsidRPr="00231A11">
              <w:rPr>
                <w:rFonts w:ascii="Calibri" w:eastAsia="Arial Unicode MS" w:hAnsi="Calibri" w:cs="Calibri"/>
                <w:color w:val="000000"/>
              </w:rPr>
              <w:t>:</w:t>
            </w:r>
          </w:p>
          <w:p w14:paraId="6C1EAF94" w14:textId="77777777" w:rsidR="00231A11" w:rsidRPr="00231A11" w:rsidRDefault="00231A11" w:rsidP="00231A11">
            <w:pPr>
              <w:pStyle w:val="Prrafodelista"/>
              <w:numPr>
                <w:ilvl w:val="0"/>
                <w:numId w:val="20"/>
              </w:numPr>
              <w:autoSpaceDE w:val="0"/>
              <w:autoSpaceDN w:val="0"/>
              <w:adjustRightInd w:val="0"/>
              <w:rPr>
                <w:rFonts w:ascii="Calibri" w:hAnsi="Calibri" w:cs="Calibri"/>
                <w:b/>
                <w:i/>
                <w:iCs/>
                <w:color w:val="000000"/>
                <w:lang w:val="es-EC"/>
              </w:rPr>
            </w:pPr>
            <w:r w:rsidRPr="00231A11">
              <w:rPr>
                <w:rFonts w:ascii="Calibri" w:hAnsi="Calibri" w:cs="Calibri"/>
                <w:bCs/>
                <w:i/>
                <w:iCs/>
                <w:color w:val="000000"/>
                <w:lang w:val="es-EC"/>
              </w:rPr>
              <w:t>Se tiene alguna falla en el sistema.</w:t>
            </w:r>
          </w:p>
          <w:p w14:paraId="7042A88A" w14:textId="77777777" w:rsidR="00231A11" w:rsidRPr="005578B2" w:rsidRDefault="00231A11" w:rsidP="00231A11">
            <w:pPr>
              <w:autoSpaceDE w:val="0"/>
              <w:autoSpaceDN w:val="0"/>
              <w:adjustRightInd w:val="0"/>
              <w:rPr>
                <w:rFonts w:ascii="Calibri" w:eastAsia="Arial Unicode MS" w:hAnsi="Calibri" w:cs="Calibri"/>
                <w:color w:val="0000FF"/>
              </w:rPr>
            </w:pPr>
            <w:r w:rsidRPr="005578B2">
              <w:rPr>
                <w:rFonts w:ascii="Calibri" w:hAnsi="Calibri" w:cs="Calibri"/>
                <w:b/>
              </w:rPr>
              <w:t>RESULTADOS:</w:t>
            </w:r>
            <w:r w:rsidRPr="005578B2">
              <w:rPr>
                <w:rFonts w:ascii="Calibri" w:eastAsia="Arial Unicode MS" w:hAnsi="Calibri" w:cs="Calibri"/>
                <w:color w:val="0000FF"/>
              </w:rPr>
              <w:t xml:space="preserve"> </w:t>
            </w:r>
          </w:p>
          <w:p w14:paraId="07282799" w14:textId="6ED96D83" w:rsidR="0C60791F" w:rsidRPr="00231A11" w:rsidRDefault="00231A11" w:rsidP="00231A11">
            <w:pPr>
              <w:pStyle w:val="Prrafodelista"/>
              <w:numPr>
                <w:ilvl w:val="0"/>
                <w:numId w:val="20"/>
              </w:numPr>
              <w:rPr>
                <w:rFonts w:ascii="Calibri" w:eastAsia="Calibri" w:hAnsi="Calibri" w:cs="Calibri"/>
                <w:i/>
                <w:iCs/>
              </w:rPr>
            </w:pPr>
            <w:r w:rsidRPr="00231A11">
              <w:rPr>
                <w:rFonts w:ascii="Calibri" w:hAnsi="Calibri" w:cs="Calibri"/>
                <w:i/>
                <w:iCs/>
              </w:rPr>
              <w:t>El</w:t>
            </w:r>
            <w:r w:rsidR="00EB4F6C">
              <w:rPr>
                <w:rFonts w:ascii="Calibri" w:hAnsi="Calibri" w:cs="Calibri"/>
                <w:i/>
                <w:iCs/>
              </w:rPr>
              <w:t xml:space="preserve"> usuario</w:t>
            </w:r>
            <w:r w:rsidRPr="00231A11">
              <w:rPr>
                <w:rFonts w:ascii="Calibri" w:hAnsi="Calibri" w:cs="Calibri"/>
                <w:i/>
                <w:iCs/>
              </w:rPr>
              <w:t xml:space="preserve"> no puede recuperar su clave.</w:t>
            </w:r>
          </w:p>
        </w:tc>
      </w:tr>
      <w:tr w:rsidR="0C60791F" w14:paraId="54818412" w14:textId="77777777" w:rsidTr="168CAD90">
        <w:trPr>
          <w:trHeight w:val="1080"/>
          <w:jc w:val="center"/>
        </w:trPr>
        <w:tc>
          <w:tcPr>
            <w:tcW w:w="9615" w:type="dxa"/>
            <w:gridSpan w:val="4"/>
            <w:tcBorders>
              <w:top w:val="single" w:sz="6" w:space="0" w:color="auto"/>
              <w:left w:val="single" w:sz="6" w:space="0" w:color="auto"/>
              <w:bottom w:val="single" w:sz="6" w:space="0" w:color="auto"/>
              <w:right w:val="single" w:sz="6" w:space="0" w:color="auto"/>
            </w:tcBorders>
          </w:tcPr>
          <w:p w14:paraId="034BFE43" w14:textId="5AB815E2" w:rsidR="0C60791F" w:rsidRDefault="0C60791F" w:rsidP="0C60791F">
            <w:pPr>
              <w:rPr>
                <w:rFonts w:ascii="Calibri" w:eastAsia="Calibri" w:hAnsi="Calibri" w:cs="Calibri"/>
              </w:rPr>
            </w:pPr>
            <w:r w:rsidRPr="0C60791F">
              <w:rPr>
                <w:rFonts w:ascii="Calibri" w:eastAsia="Calibri" w:hAnsi="Calibri" w:cs="Calibri"/>
                <w:b/>
                <w:bCs/>
                <w:lang w:val="es"/>
              </w:rPr>
              <w:t xml:space="preserve">RIESGOS: </w:t>
            </w:r>
          </w:p>
          <w:p w14:paraId="620AA87A" w14:textId="3248FA3C" w:rsidR="0C60791F" w:rsidRDefault="0C60791F" w:rsidP="005252BE">
            <w:pPr>
              <w:pStyle w:val="Prrafodelista"/>
              <w:numPr>
                <w:ilvl w:val="0"/>
                <w:numId w:val="6"/>
              </w:numPr>
              <w:rPr>
                <w:rFonts w:ascii="Symbol" w:eastAsia="Symbol" w:hAnsi="Symbol" w:cs="Symbol"/>
                <w:i/>
                <w:iCs/>
              </w:rPr>
            </w:pPr>
            <w:r w:rsidRPr="0C60791F">
              <w:rPr>
                <w:rFonts w:ascii="Calibri" w:eastAsia="Calibri" w:hAnsi="Calibri" w:cs="Calibri"/>
                <w:i/>
                <w:iCs/>
                <w:lang w:val="es"/>
              </w:rPr>
              <w:t>No obtener el correo electrónico de recuperación de clave por, correo invalido.</w:t>
            </w:r>
          </w:p>
          <w:p w14:paraId="03C8C939" w14:textId="124FC92B" w:rsidR="0C60791F" w:rsidRDefault="0C60791F" w:rsidP="005252BE">
            <w:pPr>
              <w:pStyle w:val="Prrafodelista"/>
              <w:numPr>
                <w:ilvl w:val="0"/>
                <w:numId w:val="5"/>
              </w:numPr>
              <w:rPr>
                <w:rFonts w:ascii="Symbol" w:eastAsia="Symbol" w:hAnsi="Symbol" w:cs="Symbol"/>
                <w:i/>
                <w:iCs/>
              </w:rPr>
            </w:pPr>
            <w:r w:rsidRPr="0C60791F">
              <w:rPr>
                <w:rFonts w:ascii="Calibri" w:eastAsia="Calibri" w:hAnsi="Calibri" w:cs="Calibri"/>
                <w:i/>
                <w:iCs/>
                <w:lang w:val="es"/>
              </w:rPr>
              <w:t>No efectuarse la recuperación de clave por problemas de hardware en la base datos.</w:t>
            </w:r>
          </w:p>
        </w:tc>
      </w:tr>
      <w:tr w:rsidR="0C60791F" w14:paraId="79D202BD" w14:textId="77777777" w:rsidTr="168CAD90">
        <w:trPr>
          <w:trHeight w:val="615"/>
          <w:jc w:val="center"/>
        </w:trPr>
        <w:tc>
          <w:tcPr>
            <w:tcW w:w="9615" w:type="dxa"/>
            <w:gridSpan w:val="4"/>
            <w:tcBorders>
              <w:top w:val="single" w:sz="6" w:space="0" w:color="auto"/>
              <w:left w:val="single" w:sz="6" w:space="0" w:color="auto"/>
              <w:bottom w:val="single" w:sz="6" w:space="0" w:color="auto"/>
              <w:right w:val="single" w:sz="6" w:space="0" w:color="auto"/>
            </w:tcBorders>
          </w:tcPr>
          <w:p w14:paraId="53B1484B" w14:textId="5E97FA19" w:rsidR="0C60791F" w:rsidRDefault="0C60791F" w:rsidP="0C60791F">
            <w:pPr>
              <w:rPr>
                <w:rFonts w:ascii="Calibri" w:eastAsia="Calibri" w:hAnsi="Calibri" w:cs="Calibri"/>
              </w:rPr>
            </w:pPr>
            <w:r w:rsidRPr="0C60791F">
              <w:rPr>
                <w:rFonts w:ascii="Calibri" w:eastAsia="Calibri" w:hAnsi="Calibri" w:cs="Calibri"/>
                <w:b/>
                <w:bCs/>
                <w:lang w:val="es"/>
              </w:rPr>
              <w:t>PROTOTIPO EXPLORATORIO</w:t>
            </w:r>
          </w:p>
          <w:p w14:paraId="11429B8A" w14:textId="3C5E2484" w:rsidR="0C60791F" w:rsidRDefault="0C60791F" w:rsidP="0C60791F">
            <w:pPr>
              <w:jc w:val="both"/>
              <w:rPr>
                <w:rFonts w:ascii="Calibri" w:eastAsia="Calibri" w:hAnsi="Calibri" w:cs="Calibri"/>
                <w:i/>
                <w:iCs/>
              </w:rPr>
            </w:pPr>
            <w:r w:rsidRPr="0C60791F">
              <w:rPr>
                <w:rFonts w:ascii="Calibri" w:eastAsia="Calibri" w:hAnsi="Calibri" w:cs="Calibri"/>
                <w:i/>
                <w:iCs/>
                <w:lang w:val="es"/>
              </w:rPr>
              <w:t>N/A</w:t>
            </w:r>
          </w:p>
        </w:tc>
      </w:tr>
    </w:tbl>
    <w:p w14:paraId="0EE47C60" w14:textId="05C672D1" w:rsidR="00C0671A" w:rsidRDefault="00C0671A" w:rsidP="0C60791F">
      <w:pPr>
        <w:jc w:val="center"/>
        <w:rPr>
          <w:rFonts w:ascii="Calibri" w:eastAsia="Calibri" w:hAnsi="Calibri" w:cs="Calibri"/>
          <w:color w:val="000000"/>
        </w:rPr>
      </w:pPr>
    </w:p>
    <w:p w14:paraId="292F61D7" w14:textId="19C94B80" w:rsidR="00B2742A" w:rsidRDefault="00B2742A" w:rsidP="0C60791F">
      <w:pPr>
        <w:jc w:val="center"/>
        <w:rPr>
          <w:rFonts w:ascii="Calibri" w:eastAsia="Calibri" w:hAnsi="Calibri" w:cs="Calibri"/>
          <w:color w:val="000000"/>
        </w:rPr>
      </w:pPr>
    </w:p>
    <w:p w14:paraId="5A623189" w14:textId="04132BEA" w:rsidR="00B2742A" w:rsidRDefault="00B2742A" w:rsidP="0C60791F">
      <w:pPr>
        <w:jc w:val="center"/>
        <w:rPr>
          <w:rFonts w:ascii="Calibri" w:eastAsia="Calibri" w:hAnsi="Calibri" w:cs="Calibri"/>
          <w:color w:val="000000"/>
        </w:rPr>
      </w:pPr>
    </w:p>
    <w:p w14:paraId="6E886CFF" w14:textId="77777777" w:rsidR="00B2742A" w:rsidRPr="00977223" w:rsidRDefault="00B2742A" w:rsidP="0C60791F">
      <w:pPr>
        <w:jc w:val="center"/>
        <w:rPr>
          <w:rFonts w:ascii="Calibri" w:eastAsia="Calibri" w:hAnsi="Calibri" w:cs="Calibri"/>
          <w:color w:val="000000"/>
        </w:rPr>
      </w:pPr>
    </w:p>
    <w:tbl>
      <w:tblPr>
        <w:tblW w:w="9615" w:type="dxa"/>
        <w:jc w:val="center"/>
        <w:tblLayout w:type="fixed"/>
        <w:tblLook w:val="01E0" w:firstRow="1" w:lastRow="1" w:firstColumn="1" w:lastColumn="1" w:noHBand="0" w:noVBand="0"/>
      </w:tblPr>
      <w:tblGrid>
        <w:gridCol w:w="1230"/>
        <w:gridCol w:w="3645"/>
        <w:gridCol w:w="1575"/>
        <w:gridCol w:w="3165"/>
      </w:tblGrid>
      <w:tr w:rsidR="0C60791F" w14:paraId="68E79FE7" w14:textId="77777777" w:rsidTr="004E1486">
        <w:trPr>
          <w:jc w:val="center"/>
        </w:trPr>
        <w:tc>
          <w:tcPr>
            <w:tcW w:w="4875" w:type="dxa"/>
            <w:gridSpan w:val="2"/>
            <w:tcBorders>
              <w:top w:val="single" w:sz="6" w:space="0" w:color="auto"/>
              <w:left w:val="single" w:sz="6" w:space="0" w:color="auto"/>
              <w:bottom w:val="single" w:sz="6" w:space="0" w:color="auto"/>
              <w:right w:val="single" w:sz="6" w:space="0" w:color="auto"/>
            </w:tcBorders>
            <w:shd w:val="clear" w:color="auto" w:fill="D9D9D9"/>
          </w:tcPr>
          <w:p w14:paraId="3F3B0060" w14:textId="5B9E1840" w:rsidR="0C60791F" w:rsidRDefault="0C60791F" w:rsidP="0C60791F">
            <w:pPr>
              <w:rPr>
                <w:rFonts w:ascii="Calibri" w:eastAsia="Calibri" w:hAnsi="Calibri" w:cs="Calibri"/>
              </w:rPr>
            </w:pPr>
            <w:r w:rsidRPr="0C60791F">
              <w:rPr>
                <w:rFonts w:ascii="Calibri" w:eastAsia="Calibri" w:hAnsi="Calibri" w:cs="Calibri"/>
                <w:b/>
                <w:bCs/>
                <w:lang w:val="es"/>
              </w:rPr>
              <w:lastRenderedPageBreak/>
              <w:t>IDENTIFICADOR CASO DE USO:</w:t>
            </w:r>
          </w:p>
          <w:p w14:paraId="29734823" w14:textId="6D9529D3" w:rsidR="0C60791F" w:rsidRPr="00977223" w:rsidRDefault="0C60791F" w:rsidP="0C60791F">
            <w:pPr>
              <w:rPr>
                <w:rFonts w:ascii="Calibri" w:eastAsia="Calibri" w:hAnsi="Calibri" w:cs="Calibri"/>
                <w:i/>
                <w:color w:val="000000"/>
              </w:rPr>
            </w:pPr>
            <w:r w:rsidRPr="00977223">
              <w:rPr>
                <w:rFonts w:ascii="Calibri" w:eastAsia="Calibri" w:hAnsi="Calibri" w:cs="Calibri"/>
                <w:b/>
                <w:i/>
                <w:color w:val="000000"/>
                <w:lang w:val="es"/>
              </w:rPr>
              <w:t>CU-03</w:t>
            </w:r>
          </w:p>
        </w:tc>
        <w:tc>
          <w:tcPr>
            <w:tcW w:w="4740" w:type="dxa"/>
            <w:gridSpan w:val="2"/>
            <w:tcBorders>
              <w:top w:val="single" w:sz="6" w:space="0" w:color="auto"/>
              <w:left w:val="nil"/>
              <w:bottom w:val="single" w:sz="6" w:space="0" w:color="auto"/>
              <w:right w:val="single" w:sz="6" w:space="0" w:color="auto"/>
            </w:tcBorders>
            <w:shd w:val="clear" w:color="auto" w:fill="D9D9D9"/>
          </w:tcPr>
          <w:p w14:paraId="7C734748" w14:textId="3AA26119" w:rsidR="0C60791F" w:rsidRPr="00977223" w:rsidRDefault="0C60791F" w:rsidP="0C60791F">
            <w:pPr>
              <w:rPr>
                <w:rFonts w:ascii="Calibri" w:eastAsia="Calibri" w:hAnsi="Calibri" w:cs="Calibri"/>
                <w:color w:val="000000"/>
              </w:rPr>
            </w:pPr>
            <w:r w:rsidRPr="00977223">
              <w:rPr>
                <w:rFonts w:ascii="Calibri" w:eastAsia="Calibri" w:hAnsi="Calibri" w:cs="Calibri"/>
                <w:b/>
                <w:color w:val="000000"/>
                <w:lang w:val="es"/>
              </w:rPr>
              <w:t xml:space="preserve">NOMBRE: </w:t>
            </w:r>
            <w:r w:rsidRPr="00977223">
              <w:rPr>
                <w:rFonts w:ascii="Calibri" w:eastAsia="Calibri" w:hAnsi="Calibri" w:cs="Calibri"/>
                <w:i/>
                <w:color w:val="000000"/>
                <w:lang w:val="es"/>
              </w:rPr>
              <w:t>Registrar empleado</w:t>
            </w:r>
          </w:p>
          <w:p w14:paraId="0DC4A610" w14:textId="56D99F0F" w:rsidR="0C60791F" w:rsidRDefault="0C60791F" w:rsidP="0C60791F">
            <w:pPr>
              <w:rPr>
                <w:rFonts w:ascii="Calibri" w:eastAsia="Calibri" w:hAnsi="Calibri" w:cs="Calibri"/>
                <w:color w:val="0000FF"/>
              </w:rPr>
            </w:pPr>
            <w:r w:rsidRPr="0C60791F">
              <w:rPr>
                <w:rFonts w:ascii="Calibri" w:eastAsia="Calibri" w:hAnsi="Calibri" w:cs="Calibri"/>
                <w:color w:val="0000FF"/>
                <w:lang w:val="es"/>
              </w:rPr>
              <w:t xml:space="preserve"> </w:t>
            </w:r>
          </w:p>
        </w:tc>
      </w:tr>
      <w:tr w:rsidR="0C60791F" w14:paraId="265FD607" w14:textId="77777777" w:rsidTr="168CAD90">
        <w:trPr>
          <w:jc w:val="center"/>
        </w:trPr>
        <w:tc>
          <w:tcPr>
            <w:tcW w:w="6450" w:type="dxa"/>
            <w:gridSpan w:val="3"/>
            <w:tcBorders>
              <w:top w:val="single" w:sz="6" w:space="0" w:color="auto"/>
              <w:left w:val="single" w:sz="6" w:space="0" w:color="auto"/>
              <w:bottom w:val="single" w:sz="6" w:space="0" w:color="auto"/>
              <w:right w:val="single" w:sz="6" w:space="0" w:color="auto"/>
            </w:tcBorders>
          </w:tcPr>
          <w:p w14:paraId="4D275FAE" w14:textId="29625238" w:rsidR="0C60791F" w:rsidRDefault="0C60791F" w:rsidP="0C60791F">
            <w:pPr>
              <w:rPr>
                <w:rFonts w:ascii="Calibri" w:eastAsia="Calibri" w:hAnsi="Calibri" w:cs="Calibri"/>
              </w:rPr>
            </w:pPr>
            <w:r w:rsidRPr="0C60791F">
              <w:rPr>
                <w:rFonts w:ascii="Calibri" w:eastAsia="Calibri" w:hAnsi="Calibri" w:cs="Calibri"/>
                <w:b/>
                <w:bCs/>
                <w:lang w:val="es"/>
              </w:rPr>
              <w:t xml:space="preserve">COMPLEJIDAD: </w:t>
            </w:r>
            <w:r w:rsidRPr="00EE5FA3">
              <w:rPr>
                <w:rFonts w:ascii="Calibri" w:eastAsia="Calibri" w:hAnsi="Calibri" w:cs="Calibri"/>
                <w:i/>
                <w:iCs/>
                <w:lang w:val="es"/>
              </w:rPr>
              <w:t>Media</w:t>
            </w:r>
          </w:p>
        </w:tc>
        <w:tc>
          <w:tcPr>
            <w:tcW w:w="3165" w:type="dxa"/>
            <w:tcBorders>
              <w:top w:val="nil"/>
              <w:left w:val="nil"/>
              <w:bottom w:val="single" w:sz="6" w:space="0" w:color="auto"/>
              <w:right w:val="single" w:sz="6" w:space="0" w:color="auto"/>
            </w:tcBorders>
          </w:tcPr>
          <w:p w14:paraId="78F7C965" w14:textId="0F702653" w:rsidR="0C60791F" w:rsidRDefault="0C60791F" w:rsidP="0C60791F">
            <w:pPr>
              <w:rPr>
                <w:rFonts w:ascii="Calibri" w:eastAsia="Calibri" w:hAnsi="Calibri" w:cs="Calibri"/>
              </w:rPr>
            </w:pPr>
            <w:r w:rsidRPr="0C60791F">
              <w:rPr>
                <w:rFonts w:ascii="Calibri" w:eastAsia="Calibri" w:hAnsi="Calibri" w:cs="Calibri"/>
                <w:b/>
                <w:bCs/>
                <w:lang w:val="es"/>
              </w:rPr>
              <w:t xml:space="preserve">PRIORIDAD: </w:t>
            </w:r>
            <w:r w:rsidRPr="0C60791F">
              <w:rPr>
                <w:rFonts w:ascii="Calibri" w:eastAsia="Calibri" w:hAnsi="Calibri" w:cs="Calibri"/>
                <w:lang w:val="es"/>
              </w:rPr>
              <w:t>Media</w:t>
            </w:r>
          </w:p>
          <w:p w14:paraId="7DCF5C7C" w14:textId="737589AB" w:rsidR="0C60791F" w:rsidRDefault="0C60791F" w:rsidP="0C60791F">
            <w:pPr>
              <w:rPr>
                <w:rFonts w:ascii="Calibri" w:eastAsia="Calibri" w:hAnsi="Calibri" w:cs="Calibri"/>
                <w:color w:val="0000FF"/>
              </w:rPr>
            </w:pPr>
            <w:r w:rsidRPr="0C60791F">
              <w:rPr>
                <w:rFonts w:ascii="Calibri" w:eastAsia="Calibri" w:hAnsi="Calibri" w:cs="Calibri"/>
                <w:b/>
                <w:bCs/>
                <w:color w:val="0000FF"/>
                <w:lang w:val="es"/>
              </w:rPr>
              <w:t xml:space="preserve"> </w:t>
            </w:r>
          </w:p>
        </w:tc>
      </w:tr>
      <w:tr w:rsidR="0C60791F" w14:paraId="656D7035"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tcPr>
          <w:p w14:paraId="567CA5B0" w14:textId="29EECD54" w:rsidR="0C60791F" w:rsidRDefault="0C60791F" w:rsidP="0C60791F">
            <w:pPr>
              <w:rPr>
                <w:rFonts w:ascii="Calibri" w:eastAsia="Calibri" w:hAnsi="Calibri" w:cs="Calibri"/>
              </w:rPr>
            </w:pPr>
            <w:r w:rsidRPr="0C60791F">
              <w:rPr>
                <w:rFonts w:ascii="Calibri" w:eastAsia="Calibri" w:hAnsi="Calibri" w:cs="Calibri"/>
                <w:b/>
                <w:bCs/>
                <w:lang w:val="es"/>
              </w:rPr>
              <w:t xml:space="preserve">REQUERIMIENTO FUNCIONAL ASOCIADO: </w:t>
            </w:r>
            <w:r w:rsidRPr="00EE5FA3">
              <w:rPr>
                <w:rFonts w:ascii="Calibri" w:eastAsia="Calibri" w:hAnsi="Calibri" w:cs="Calibri"/>
                <w:i/>
                <w:iCs/>
                <w:lang w:val="es"/>
              </w:rPr>
              <w:t>RF-03 Registro de Empleado</w:t>
            </w:r>
          </w:p>
          <w:p w14:paraId="603B5E33" w14:textId="0E43E7E3" w:rsidR="0C60791F" w:rsidRDefault="0C60791F" w:rsidP="0C60791F">
            <w:pPr>
              <w:jc w:val="both"/>
              <w:rPr>
                <w:rFonts w:ascii="Calibri" w:eastAsia="Calibri" w:hAnsi="Calibri" w:cs="Calibri"/>
                <w:color w:val="0000FF"/>
              </w:rPr>
            </w:pPr>
            <w:r w:rsidRPr="0C60791F">
              <w:rPr>
                <w:rFonts w:ascii="Calibri" w:eastAsia="Calibri" w:hAnsi="Calibri" w:cs="Calibri"/>
                <w:i/>
                <w:iCs/>
                <w:color w:val="0000FF"/>
                <w:lang w:val="es"/>
              </w:rPr>
              <w:t xml:space="preserve"> </w:t>
            </w:r>
          </w:p>
        </w:tc>
      </w:tr>
      <w:tr w:rsidR="0C60791F" w14:paraId="2C728AC7"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tcPr>
          <w:p w14:paraId="1146AAAD" w14:textId="40972992" w:rsidR="0C60791F" w:rsidRDefault="0C60791F" w:rsidP="0C60791F">
            <w:pPr>
              <w:rPr>
                <w:rFonts w:ascii="Calibri" w:eastAsia="Calibri" w:hAnsi="Calibri" w:cs="Calibri"/>
              </w:rPr>
            </w:pPr>
            <w:r w:rsidRPr="0C60791F">
              <w:rPr>
                <w:rFonts w:ascii="Calibri" w:eastAsia="Calibri" w:hAnsi="Calibri" w:cs="Calibri"/>
                <w:b/>
                <w:bCs/>
                <w:lang w:val="es"/>
              </w:rPr>
              <w:t xml:space="preserve">ACTORES: </w:t>
            </w:r>
            <w:r w:rsidRPr="00EE5FA3">
              <w:rPr>
                <w:rFonts w:ascii="Calibri" w:eastAsia="Calibri" w:hAnsi="Calibri" w:cs="Calibri"/>
                <w:i/>
                <w:iCs/>
                <w:lang w:val="es"/>
              </w:rPr>
              <w:t>ACT-3 Administrador</w:t>
            </w:r>
          </w:p>
        </w:tc>
      </w:tr>
      <w:tr w:rsidR="0C60791F" w14:paraId="140A6FBB"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tcPr>
          <w:p w14:paraId="73FBCED6" w14:textId="4B4C4F96" w:rsidR="0C60791F" w:rsidRDefault="0C60791F" w:rsidP="0C60791F">
            <w:pPr>
              <w:rPr>
                <w:rFonts w:ascii="Calibri" w:eastAsia="Calibri" w:hAnsi="Calibri" w:cs="Calibri"/>
              </w:rPr>
            </w:pPr>
            <w:r w:rsidRPr="0C60791F">
              <w:rPr>
                <w:rFonts w:ascii="Calibri" w:eastAsia="Calibri" w:hAnsi="Calibri" w:cs="Calibri"/>
                <w:b/>
                <w:bCs/>
                <w:lang w:val="es"/>
              </w:rPr>
              <w:t>CASOS DE USO ASOCIADOS:</w:t>
            </w:r>
            <w:r w:rsidR="001A6734">
              <w:rPr>
                <w:rFonts w:ascii="Calibri" w:eastAsia="Calibri" w:hAnsi="Calibri" w:cs="Calibri"/>
                <w:b/>
                <w:bCs/>
                <w:lang w:val="es"/>
              </w:rPr>
              <w:t xml:space="preserve"> </w:t>
            </w:r>
            <w:r w:rsidR="001A6734" w:rsidRPr="001A6734">
              <w:rPr>
                <w:rFonts w:ascii="Calibri" w:eastAsia="Calibri" w:hAnsi="Calibri" w:cs="Calibri"/>
                <w:i/>
                <w:iCs/>
                <w:lang w:val="es"/>
              </w:rPr>
              <w:t>N/A</w:t>
            </w:r>
          </w:p>
        </w:tc>
      </w:tr>
      <w:tr w:rsidR="0C60791F" w14:paraId="00C5DC72"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tcPr>
          <w:p w14:paraId="07610F5D" w14:textId="17E9D3DA" w:rsidR="0C60791F" w:rsidRDefault="0C60791F" w:rsidP="0C60791F">
            <w:pPr>
              <w:rPr>
                <w:rFonts w:ascii="Calibri" w:eastAsia="Calibri" w:hAnsi="Calibri" w:cs="Calibri"/>
              </w:rPr>
            </w:pPr>
            <w:r w:rsidRPr="0C60791F">
              <w:rPr>
                <w:rFonts w:ascii="Calibri" w:eastAsia="Calibri" w:hAnsi="Calibri" w:cs="Calibri"/>
                <w:b/>
                <w:bCs/>
                <w:lang w:val="es"/>
              </w:rPr>
              <w:t>DESCRIPCIÓN:</w:t>
            </w:r>
            <w:r w:rsidRPr="0C60791F">
              <w:rPr>
                <w:rFonts w:ascii="Calibri" w:eastAsia="Calibri" w:hAnsi="Calibri" w:cs="Calibri"/>
                <w:color w:val="0000FF"/>
                <w:lang w:val="es"/>
              </w:rPr>
              <w:t xml:space="preserve">  </w:t>
            </w:r>
            <w:r w:rsidRPr="00EE5FA3">
              <w:rPr>
                <w:rFonts w:ascii="Calibri" w:eastAsia="Calibri" w:hAnsi="Calibri" w:cs="Calibri"/>
                <w:i/>
                <w:iCs/>
                <w:lang w:val="es"/>
              </w:rPr>
              <w:t>El sistema permitirá el registro de los empleados del Municipio.</w:t>
            </w:r>
          </w:p>
        </w:tc>
      </w:tr>
      <w:tr w:rsidR="0C60791F" w14:paraId="6EE75DF4" w14:textId="77777777" w:rsidTr="168CAD90">
        <w:trPr>
          <w:trHeight w:val="2565"/>
          <w:jc w:val="center"/>
        </w:trPr>
        <w:tc>
          <w:tcPr>
            <w:tcW w:w="9615" w:type="dxa"/>
            <w:gridSpan w:val="4"/>
            <w:tcBorders>
              <w:top w:val="single" w:sz="6" w:space="0" w:color="auto"/>
              <w:left w:val="single" w:sz="6" w:space="0" w:color="auto"/>
              <w:bottom w:val="single" w:sz="6" w:space="0" w:color="auto"/>
              <w:right w:val="single" w:sz="6" w:space="0" w:color="auto"/>
            </w:tcBorders>
          </w:tcPr>
          <w:p w14:paraId="5CBE24F7" w14:textId="33DB1AC2" w:rsidR="0C60791F" w:rsidRDefault="0C60791F" w:rsidP="0C60791F">
            <w:pPr>
              <w:rPr>
                <w:rFonts w:ascii="Calibri" w:eastAsia="Calibri" w:hAnsi="Calibri" w:cs="Calibri"/>
              </w:rPr>
            </w:pPr>
            <w:r w:rsidRPr="0C60791F">
              <w:rPr>
                <w:rFonts w:ascii="Calibri" w:eastAsia="Calibri" w:hAnsi="Calibri" w:cs="Calibri"/>
                <w:b/>
                <w:bCs/>
                <w:lang w:val="es"/>
              </w:rPr>
              <w:t xml:space="preserve">NOTAS: </w:t>
            </w:r>
            <w:r w:rsidRPr="0C60791F">
              <w:rPr>
                <w:rFonts w:ascii="Calibri" w:eastAsia="Calibri" w:hAnsi="Calibri" w:cs="Calibri"/>
                <w:lang w:val="es"/>
              </w:rPr>
              <w:t xml:space="preserve"> </w:t>
            </w:r>
          </w:p>
          <w:p w14:paraId="1501F207" w14:textId="607ACB8C" w:rsidR="0C60791F" w:rsidRPr="00977223" w:rsidRDefault="0C60791F" w:rsidP="0C60791F">
            <w:pPr>
              <w:rPr>
                <w:rFonts w:ascii="Calibri" w:eastAsia="Calibri" w:hAnsi="Calibri" w:cs="Calibri"/>
                <w:i/>
              </w:rPr>
            </w:pPr>
            <w:r w:rsidRPr="00977223">
              <w:rPr>
                <w:rFonts w:ascii="Calibri" w:eastAsia="Calibri" w:hAnsi="Calibri" w:cs="Calibri"/>
                <w:i/>
                <w:lang w:val="es"/>
              </w:rPr>
              <w:t>El sistema permitirá el registro de los empleados del Municipio que se realizará llenando los siguientes campos:</w:t>
            </w:r>
          </w:p>
          <w:p w14:paraId="08E0D12E" w14:textId="0EC63615" w:rsidR="0C60791F" w:rsidRPr="00977223" w:rsidRDefault="0C60791F" w:rsidP="005252BE">
            <w:pPr>
              <w:pStyle w:val="Prrafodelista"/>
              <w:numPr>
                <w:ilvl w:val="0"/>
                <w:numId w:val="19"/>
              </w:numPr>
              <w:rPr>
                <w:rFonts w:ascii="Calibri" w:eastAsia="Calibri Light" w:hAnsi="Calibri" w:cs="Calibri"/>
                <w:i/>
              </w:rPr>
            </w:pPr>
            <w:r w:rsidRPr="00977223">
              <w:rPr>
                <w:rFonts w:ascii="Calibri" w:eastAsia="Calibri Light" w:hAnsi="Calibri" w:cs="Calibri"/>
                <w:i/>
                <w:lang w:val="es"/>
              </w:rPr>
              <w:t>Cedula de identidad/RUC (campo alfanumérico – longitud 12)</w:t>
            </w:r>
          </w:p>
          <w:p w14:paraId="1AE28ED5" w14:textId="0A33EE67" w:rsidR="0C60791F" w:rsidRPr="00977223" w:rsidRDefault="0C60791F" w:rsidP="005252BE">
            <w:pPr>
              <w:pStyle w:val="Prrafodelista"/>
              <w:numPr>
                <w:ilvl w:val="0"/>
                <w:numId w:val="19"/>
              </w:numPr>
              <w:rPr>
                <w:rFonts w:ascii="Calibri" w:eastAsia="Calibri Light" w:hAnsi="Calibri" w:cs="Calibri"/>
                <w:i/>
              </w:rPr>
            </w:pPr>
            <w:r w:rsidRPr="00977223">
              <w:rPr>
                <w:rFonts w:ascii="Calibri" w:eastAsia="Calibri Light" w:hAnsi="Calibri" w:cs="Calibri"/>
                <w:i/>
                <w:lang w:val="es"/>
              </w:rPr>
              <w:t>Nombre completo (campo de texto – longitud 30)</w:t>
            </w:r>
          </w:p>
          <w:p w14:paraId="2579C562" w14:textId="41B00D7E" w:rsidR="0C60791F" w:rsidRPr="00977223" w:rsidRDefault="0C60791F" w:rsidP="005252BE">
            <w:pPr>
              <w:pStyle w:val="Prrafodelista"/>
              <w:numPr>
                <w:ilvl w:val="0"/>
                <w:numId w:val="19"/>
              </w:numPr>
              <w:rPr>
                <w:rFonts w:ascii="Calibri" w:eastAsia="Calibri Light" w:hAnsi="Calibri" w:cs="Calibri"/>
                <w:i/>
              </w:rPr>
            </w:pPr>
            <w:r w:rsidRPr="00977223">
              <w:rPr>
                <w:rFonts w:ascii="Calibri" w:eastAsia="Calibri Light" w:hAnsi="Calibri" w:cs="Calibri"/>
                <w:i/>
                <w:lang w:val="es"/>
              </w:rPr>
              <w:t>Teléfono (campo numérico – longitud 10)</w:t>
            </w:r>
          </w:p>
          <w:p w14:paraId="105CB0E1" w14:textId="67D920C2" w:rsidR="0C60791F" w:rsidRPr="00977223" w:rsidRDefault="0C60791F" w:rsidP="005252BE">
            <w:pPr>
              <w:pStyle w:val="Prrafodelista"/>
              <w:numPr>
                <w:ilvl w:val="0"/>
                <w:numId w:val="19"/>
              </w:numPr>
              <w:rPr>
                <w:rFonts w:ascii="Calibri" w:eastAsia="Calibri Light" w:hAnsi="Calibri" w:cs="Calibri"/>
                <w:i/>
              </w:rPr>
            </w:pPr>
            <w:r w:rsidRPr="00977223">
              <w:rPr>
                <w:rFonts w:ascii="Calibri" w:eastAsia="Calibri Light" w:hAnsi="Calibri" w:cs="Calibri"/>
                <w:i/>
                <w:lang w:val="es"/>
              </w:rPr>
              <w:t>Dirección de correo electrónico (campo de alfanumérico – longitud 30)</w:t>
            </w:r>
          </w:p>
          <w:p w14:paraId="05E8F0BC" w14:textId="2362B4CA" w:rsidR="0C60791F" w:rsidRDefault="0C60791F" w:rsidP="005252BE">
            <w:pPr>
              <w:pStyle w:val="Prrafodelista"/>
              <w:numPr>
                <w:ilvl w:val="0"/>
                <w:numId w:val="19"/>
              </w:numPr>
              <w:rPr>
                <w:rFonts w:ascii="Calibri Light" w:eastAsia="Calibri Light" w:hAnsi="Calibri Light" w:cs="Calibri Light"/>
              </w:rPr>
            </w:pPr>
            <w:r w:rsidRPr="00977223">
              <w:rPr>
                <w:rFonts w:ascii="Calibri" w:eastAsia="Calibri Light" w:hAnsi="Calibri" w:cs="Calibri"/>
                <w:i/>
                <w:lang w:val="es"/>
              </w:rPr>
              <w:t>Contraseña (campo alfanumérico – longitud 20)</w:t>
            </w:r>
          </w:p>
        </w:tc>
      </w:tr>
      <w:tr w:rsidR="0C60791F" w14:paraId="39967FAF"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tcPr>
          <w:p w14:paraId="639A37D5" w14:textId="7605807F" w:rsidR="0C60791F" w:rsidRDefault="0C60791F" w:rsidP="0C60791F">
            <w:pPr>
              <w:rPr>
                <w:rFonts w:ascii="Calibri" w:eastAsia="Calibri" w:hAnsi="Calibri" w:cs="Calibri"/>
              </w:rPr>
            </w:pPr>
            <w:r w:rsidRPr="0C60791F">
              <w:rPr>
                <w:rFonts w:ascii="Calibri" w:eastAsia="Calibri" w:hAnsi="Calibri" w:cs="Calibri"/>
                <w:b/>
                <w:bCs/>
                <w:lang w:val="es"/>
              </w:rPr>
              <w:t xml:space="preserve">CRITERIOS DE ACEPTACIÓN: </w:t>
            </w:r>
            <w:r w:rsidR="00EE5FA3" w:rsidRPr="00EE5FA3">
              <w:rPr>
                <w:rFonts w:ascii="Calibri" w:eastAsia="Calibri" w:hAnsi="Calibri" w:cs="Calibri"/>
                <w:i/>
                <w:iCs/>
                <w:lang w:val="es"/>
              </w:rPr>
              <w:t>R</w:t>
            </w:r>
            <w:r w:rsidRPr="00EE5FA3">
              <w:rPr>
                <w:rFonts w:ascii="Calibri" w:eastAsia="Calibri" w:hAnsi="Calibri" w:cs="Calibri"/>
                <w:i/>
                <w:iCs/>
                <w:lang w:val="es"/>
              </w:rPr>
              <w:t>egistr</w:t>
            </w:r>
            <w:r w:rsidR="00EE5FA3" w:rsidRPr="00EE5FA3">
              <w:rPr>
                <w:rFonts w:ascii="Calibri" w:eastAsia="Calibri" w:hAnsi="Calibri" w:cs="Calibri"/>
                <w:i/>
                <w:iCs/>
                <w:lang w:val="es"/>
              </w:rPr>
              <w:t>ó</w:t>
            </w:r>
            <w:r w:rsidRPr="00EE5FA3">
              <w:rPr>
                <w:rFonts w:ascii="Calibri" w:eastAsia="Calibri" w:hAnsi="Calibri" w:cs="Calibri"/>
                <w:i/>
                <w:iCs/>
                <w:lang w:val="es"/>
              </w:rPr>
              <w:t xml:space="preserve"> los empleados del Municipio correctamente o no</w:t>
            </w:r>
          </w:p>
        </w:tc>
      </w:tr>
      <w:tr w:rsidR="0C60791F" w14:paraId="5C6B9016" w14:textId="77777777" w:rsidTr="004E1486">
        <w:trPr>
          <w:trHeight w:val="345"/>
          <w:jc w:val="center"/>
        </w:trPr>
        <w:tc>
          <w:tcPr>
            <w:tcW w:w="9615" w:type="dxa"/>
            <w:gridSpan w:val="4"/>
            <w:tcBorders>
              <w:top w:val="single" w:sz="6" w:space="0" w:color="auto"/>
              <w:left w:val="single" w:sz="6" w:space="0" w:color="auto"/>
              <w:bottom w:val="single" w:sz="6" w:space="0" w:color="auto"/>
              <w:right w:val="single" w:sz="6" w:space="0" w:color="auto"/>
            </w:tcBorders>
            <w:shd w:val="clear" w:color="auto" w:fill="D9D9D9"/>
          </w:tcPr>
          <w:p w14:paraId="0373DF57" w14:textId="3BB2EB34" w:rsidR="0C60791F" w:rsidRPr="00977223" w:rsidRDefault="0C60791F" w:rsidP="0C60791F">
            <w:pPr>
              <w:rPr>
                <w:rFonts w:ascii="Calibri" w:eastAsia="Calibri" w:hAnsi="Calibri" w:cs="Calibri"/>
                <w:color w:val="000000"/>
              </w:rPr>
            </w:pPr>
            <w:r w:rsidRPr="00977223">
              <w:rPr>
                <w:rFonts w:ascii="Calibri" w:eastAsia="Calibri" w:hAnsi="Calibri" w:cs="Calibri"/>
                <w:b/>
                <w:color w:val="000000"/>
                <w:lang w:val="es"/>
              </w:rPr>
              <w:t xml:space="preserve">ESCENARIOS: </w:t>
            </w:r>
          </w:p>
        </w:tc>
      </w:tr>
      <w:tr w:rsidR="0C60791F" w14:paraId="34710BA3" w14:textId="77777777" w:rsidTr="168CAD90">
        <w:trPr>
          <w:trHeight w:val="1665"/>
          <w:jc w:val="center"/>
        </w:trPr>
        <w:tc>
          <w:tcPr>
            <w:tcW w:w="1230" w:type="dxa"/>
            <w:tcBorders>
              <w:top w:val="single" w:sz="6" w:space="0" w:color="auto"/>
              <w:left w:val="single" w:sz="6" w:space="0" w:color="auto"/>
              <w:bottom w:val="single" w:sz="6" w:space="0" w:color="auto"/>
              <w:right w:val="single" w:sz="6" w:space="0" w:color="auto"/>
            </w:tcBorders>
          </w:tcPr>
          <w:p w14:paraId="41E3D5DF" w14:textId="1F295B39" w:rsidR="0C60791F" w:rsidRDefault="0C60791F" w:rsidP="0C60791F">
            <w:pPr>
              <w:rPr>
                <w:rFonts w:ascii="Calibri" w:eastAsia="Calibri" w:hAnsi="Calibri" w:cs="Calibri"/>
              </w:rPr>
            </w:pPr>
            <w:r w:rsidRPr="0C60791F">
              <w:rPr>
                <w:rFonts w:ascii="Calibri" w:eastAsia="Calibri" w:hAnsi="Calibri" w:cs="Calibri"/>
                <w:lang w:val="es"/>
              </w:rPr>
              <w:t xml:space="preserve">ES-3.01    </w:t>
            </w:r>
          </w:p>
          <w:p w14:paraId="50029463" w14:textId="0D77D193" w:rsidR="0C60791F" w:rsidRDefault="0C60791F" w:rsidP="0C60791F">
            <w:pPr>
              <w:rPr>
                <w:rFonts w:ascii="Calibri" w:eastAsia="Calibri" w:hAnsi="Calibri" w:cs="Calibri"/>
                <w:color w:val="0000FF"/>
              </w:rPr>
            </w:pPr>
            <w:r w:rsidRPr="0C60791F">
              <w:rPr>
                <w:rFonts w:ascii="Calibri" w:eastAsia="Calibri" w:hAnsi="Calibri" w:cs="Calibri"/>
                <w:color w:val="0000FF"/>
                <w:lang w:val="es"/>
              </w:rPr>
              <w:t xml:space="preserve"> </w:t>
            </w:r>
          </w:p>
        </w:tc>
        <w:tc>
          <w:tcPr>
            <w:tcW w:w="8385" w:type="dxa"/>
            <w:gridSpan w:val="3"/>
            <w:tcBorders>
              <w:top w:val="nil"/>
              <w:left w:val="single" w:sz="6" w:space="0" w:color="auto"/>
              <w:bottom w:val="single" w:sz="6" w:space="0" w:color="auto"/>
              <w:right w:val="single" w:sz="6" w:space="0" w:color="auto"/>
            </w:tcBorders>
          </w:tcPr>
          <w:p w14:paraId="24D0F708" w14:textId="30802DC0" w:rsidR="0C60791F" w:rsidRPr="00EE5FA3" w:rsidRDefault="0C60791F" w:rsidP="0C60791F">
            <w:pPr>
              <w:rPr>
                <w:rFonts w:ascii="Calibri" w:eastAsia="Calibri" w:hAnsi="Calibri" w:cs="Calibri"/>
                <w:i/>
                <w:iCs/>
              </w:rPr>
            </w:pPr>
            <w:r w:rsidRPr="0C60791F">
              <w:rPr>
                <w:rFonts w:ascii="Calibri" w:eastAsia="Calibri" w:hAnsi="Calibri" w:cs="Calibri"/>
                <w:b/>
                <w:bCs/>
                <w:lang w:val="es"/>
              </w:rPr>
              <w:t xml:space="preserve">DESCRIPCIÓN: </w:t>
            </w:r>
            <w:r w:rsidRPr="00EE5FA3">
              <w:rPr>
                <w:rFonts w:ascii="Calibri" w:eastAsia="Calibri" w:hAnsi="Calibri" w:cs="Calibri"/>
                <w:i/>
                <w:iCs/>
                <w:lang w:val="es"/>
              </w:rPr>
              <w:t>Registro de empleado del municipio exitosamente.</w:t>
            </w:r>
          </w:p>
          <w:p w14:paraId="756817A6" w14:textId="399818C6" w:rsidR="0C60791F" w:rsidRDefault="0C60791F" w:rsidP="0C60791F">
            <w:pPr>
              <w:rPr>
                <w:rFonts w:ascii="Calibri" w:eastAsia="Calibri" w:hAnsi="Calibri" w:cs="Calibri"/>
              </w:rPr>
            </w:pPr>
            <w:r w:rsidRPr="0C60791F">
              <w:rPr>
                <w:rFonts w:ascii="Calibri" w:eastAsia="Calibri" w:hAnsi="Calibri" w:cs="Calibri"/>
                <w:b/>
                <w:bCs/>
                <w:lang w:val="es"/>
              </w:rPr>
              <w:t>SUPOSICIONES/ASUNCIONES</w:t>
            </w:r>
            <w:r w:rsidRPr="0C60791F">
              <w:rPr>
                <w:rFonts w:ascii="Calibri" w:eastAsia="Calibri" w:hAnsi="Calibri" w:cs="Calibri"/>
                <w:i/>
                <w:iCs/>
                <w:lang w:val="es"/>
              </w:rPr>
              <w:t>:</w:t>
            </w:r>
          </w:p>
          <w:p w14:paraId="6792354A" w14:textId="16E80E86" w:rsidR="0C60791F" w:rsidRPr="00EE5FA3" w:rsidRDefault="0C60791F" w:rsidP="005252BE">
            <w:pPr>
              <w:pStyle w:val="Prrafodelista"/>
              <w:numPr>
                <w:ilvl w:val="0"/>
                <w:numId w:val="18"/>
              </w:numPr>
              <w:rPr>
                <w:rFonts w:ascii="Calibri" w:eastAsia="Calibri" w:hAnsi="Calibri" w:cs="Calibri"/>
                <w:i/>
                <w:iCs/>
              </w:rPr>
            </w:pPr>
            <w:r w:rsidRPr="00EE5FA3">
              <w:rPr>
                <w:rFonts w:ascii="Calibri" w:eastAsia="Calibri" w:hAnsi="Calibri" w:cs="Calibri"/>
                <w:i/>
                <w:iCs/>
                <w:lang w:val="es-EC"/>
              </w:rPr>
              <w:t>El administrador se autentica correctamente y accede al sistema.</w:t>
            </w:r>
          </w:p>
          <w:p w14:paraId="778C20AB" w14:textId="36AA1B7D" w:rsidR="0C60791F" w:rsidRPr="00EE5FA3" w:rsidRDefault="0C60791F" w:rsidP="005252BE">
            <w:pPr>
              <w:pStyle w:val="Prrafodelista"/>
              <w:numPr>
                <w:ilvl w:val="0"/>
                <w:numId w:val="18"/>
              </w:numPr>
              <w:rPr>
                <w:rFonts w:ascii="Calibri" w:eastAsia="Calibri" w:hAnsi="Calibri" w:cs="Calibri"/>
                <w:i/>
                <w:iCs/>
              </w:rPr>
            </w:pPr>
            <w:r w:rsidRPr="00EE5FA3">
              <w:rPr>
                <w:rFonts w:ascii="Calibri" w:eastAsia="Calibri" w:hAnsi="Calibri" w:cs="Calibri"/>
                <w:i/>
                <w:iCs/>
                <w:lang w:val="es-EC"/>
              </w:rPr>
              <w:t>El administrador llena los campos de información del empleado del municipio en el sistema.</w:t>
            </w:r>
          </w:p>
          <w:p w14:paraId="1BD5E79D" w14:textId="16940E00" w:rsidR="0C60791F" w:rsidRPr="00EE5FA3" w:rsidRDefault="0C60791F" w:rsidP="005252BE">
            <w:pPr>
              <w:pStyle w:val="Prrafodelista"/>
              <w:numPr>
                <w:ilvl w:val="0"/>
                <w:numId w:val="18"/>
              </w:numPr>
              <w:rPr>
                <w:rFonts w:ascii="Calibri" w:eastAsia="Calibri" w:hAnsi="Calibri" w:cs="Calibri"/>
                <w:i/>
                <w:iCs/>
              </w:rPr>
            </w:pPr>
            <w:r w:rsidRPr="00EE5FA3">
              <w:rPr>
                <w:rFonts w:ascii="Calibri" w:eastAsia="Calibri" w:hAnsi="Calibri" w:cs="Calibri"/>
                <w:i/>
                <w:iCs/>
                <w:lang w:val="es-EC"/>
              </w:rPr>
              <w:t>El administrador envía los datos al sistema.</w:t>
            </w:r>
          </w:p>
          <w:p w14:paraId="1527F547" w14:textId="02B26146" w:rsidR="0C60791F" w:rsidRPr="00EE5FA3" w:rsidRDefault="0C60791F" w:rsidP="005252BE">
            <w:pPr>
              <w:pStyle w:val="Prrafodelista"/>
              <w:numPr>
                <w:ilvl w:val="0"/>
                <w:numId w:val="18"/>
              </w:numPr>
              <w:rPr>
                <w:rFonts w:ascii="Calibri" w:eastAsia="Calibri" w:hAnsi="Calibri" w:cs="Calibri"/>
                <w:i/>
                <w:iCs/>
              </w:rPr>
            </w:pPr>
            <w:r w:rsidRPr="00EE5FA3">
              <w:rPr>
                <w:rFonts w:ascii="Calibri" w:eastAsia="Calibri" w:hAnsi="Calibri" w:cs="Calibri"/>
                <w:i/>
                <w:iCs/>
                <w:lang w:val="es-EC"/>
              </w:rPr>
              <w:t>El sistema notifica que el empleado del municipio ha sido registrado correctamente.</w:t>
            </w:r>
          </w:p>
          <w:p w14:paraId="2BAAD1FC" w14:textId="55AA9128" w:rsidR="0C60791F" w:rsidRDefault="0C60791F" w:rsidP="0C60791F">
            <w:pPr>
              <w:rPr>
                <w:rFonts w:ascii="Calibri" w:eastAsia="Calibri" w:hAnsi="Calibri" w:cs="Calibri"/>
              </w:rPr>
            </w:pPr>
            <w:r w:rsidRPr="0C60791F">
              <w:rPr>
                <w:rFonts w:ascii="Calibri" w:eastAsia="Calibri" w:hAnsi="Calibri" w:cs="Calibri"/>
                <w:b/>
                <w:bCs/>
                <w:lang w:val="es"/>
              </w:rPr>
              <w:t xml:space="preserve">RESULTADOS: </w:t>
            </w:r>
          </w:p>
          <w:p w14:paraId="31164D2A" w14:textId="352EEB78" w:rsidR="0C60791F" w:rsidRPr="00EE5FA3" w:rsidRDefault="0C60791F" w:rsidP="005252BE">
            <w:pPr>
              <w:pStyle w:val="Prrafodelista"/>
              <w:numPr>
                <w:ilvl w:val="0"/>
                <w:numId w:val="17"/>
              </w:numPr>
              <w:rPr>
                <w:rFonts w:ascii="Calibri" w:eastAsia="Calibri" w:hAnsi="Calibri" w:cs="Calibri"/>
                <w:i/>
                <w:iCs/>
              </w:rPr>
            </w:pPr>
            <w:r w:rsidRPr="00EE5FA3">
              <w:rPr>
                <w:rFonts w:ascii="Calibri" w:eastAsia="Calibri" w:hAnsi="Calibri" w:cs="Calibri"/>
                <w:i/>
                <w:iCs/>
                <w:lang w:val="es"/>
              </w:rPr>
              <w:t xml:space="preserve">El Empleado del municipio ha sido registrado correctamente. </w:t>
            </w:r>
          </w:p>
        </w:tc>
      </w:tr>
      <w:tr w:rsidR="0C60791F" w14:paraId="2056CC91" w14:textId="77777777" w:rsidTr="168CAD90">
        <w:trPr>
          <w:trHeight w:val="1665"/>
          <w:jc w:val="center"/>
        </w:trPr>
        <w:tc>
          <w:tcPr>
            <w:tcW w:w="1230" w:type="dxa"/>
            <w:tcBorders>
              <w:top w:val="single" w:sz="6" w:space="0" w:color="auto"/>
              <w:left w:val="single" w:sz="6" w:space="0" w:color="auto"/>
              <w:bottom w:val="single" w:sz="6" w:space="0" w:color="auto"/>
              <w:right w:val="single" w:sz="6" w:space="0" w:color="auto"/>
            </w:tcBorders>
          </w:tcPr>
          <w:p w14:paraId="229D6058" w14:textId="61A022C9" w:rsidR="0C60791F" w:rsidRDefault="0C60791F" w:rsidP="0C60791F">
            <w:pPr>
              <w:rPr>
                <w:rFonts w:ascii="Calibri" w:eastAsia="Calibri" w:hAnsi="Calibri" w:cs="Calibri"/>
              </w:rPr>
            </w:pPr>
            <w:r w:rsidRPr="0C60791F">
              <w:rPr>
                <w:rFonts w:ascii="Calibri" w:eastAsia="Calibri" w:hAnsi="Calibri" w:cs="Calibri"/>
                <w:lang w:val="es"/>
              </w:rPr>
              <w:t xml:space="preserve">ES-3.02    </w:t>
            </w:r>
          </w:p>
          <w:p w14:paraId="1DB73797" w14:textId="072CD2A2" w:rsidR="0C60791F" w:rsidRDefault="0C60791F" w:rsidP="0C60791F">
            <w:pPr>
              <w:rPr>
                <w:rFonts w:ascii="Calibri" w:eastAsia="Calibri" w:hAnsi="Calibri" w:cs="Calibri"/>
                <w:color w:val="0000FF"/>
              </w:rPr>
            </w:pPr>
            <w:r w:rsidRPr="0C60791F">
              <w:rPr>
                <w:rFonts w:ascii="Calibri" w:eastAsia="Calibri" w:hAnsi="Calibri" w:cs="Calibri"/>
                <w:color w:val="0000FF"/>
                <w:lang w:val="es"/>
              </w:rPr>
              <w:t xml:space="preserve"> </w:t>
            </w:r>
          </w:p>
        </w:tc>
        <w:tc>
          <w:tcPr>
            <w:tcW w:w="8385" w:type="dxa"/>
            <w:gridSpan w:val="3"/>
            <w:tcBorders>
              <w:top w:val="single" w:sz="6" w:space="0" w:color="auto"/>
              <w:left w:val="single" w:sz="6" w:space="0" w:color="auto"/>
              <w:bottom w:val="single" w:sz="6" w:space="0" w:color="auto"/>
              <w:right w:val="single" w:sz="6" w:space="0" w:color="auto"/>
            </w:tcBorders>
          </w:tcPr>
          <w:p w14:paraId="319C489A" w14:textId="17045C99" w:rsidR="0C60791F" w:rsidRDefault="0C60791F" w:rsidP="0C60791F">
            <w:pPr>
              <w:rPr>
                <w:rFonts w:ascii="Calibri" w:eastAsia="Calibri" w:hAnsi="Calibri" w:cs="Calibri"/>
              </w:rPr>
            </w:pPr>
            <w:r w:rsidRPr="0C60791F">
              <w:rPr>
                <w:rFonts w:ascii="Calibri" w:eastAsia="Calibri" w:hAnsi="Calibri" w:cs="Calibri"/>
                <w:b/>
                <w:bCs/>
                <w:lang w:val="es"/>
              </w:rPr>
              <w:t xml:space="preserve">DESCRIPCIÓN: </w:t>
            </w:r>
            <w:r w:rsidR="00EE5FA3" w:rsidRPr="00EE5FA3">
              <w:rPr>
                <w:rFonts w:ascii="Calibri" w:eastAsia="Calibri" w:hAnsi="Calibri" w:cs="Calibri"/>
                <w:i/>
                <w:iCs/>
                <w:lang w:val="es"/>
              </w:rPr>
              <w:t>F</w:t>
            </w:r>
            <w:r w:rsidRPr="00EE5FA3">
              <w:rPr>
                <w:rFonts w:ascii="Calibri" w:eastAsia="Calibri" w:hAnsi="Calibri" w:cs="Calibri"/>
                <w:i/>
                <w:iCs/>
                <w:lang w:val="es"/>
              </w:rPr>
              <w:t>allo Registro de empleado del municipio por</w:t>
            </w:r>
            <w:r w:rsidR="00EE5FA3">
              <w:rPr>
                <w:rFonts w:ascii="Calibri" w:eastAsia="Calibri" w:hAnsi="Calibri" w:cs="Calibri"/>
                <w:i/>
                <w:iCs/>
                <w:lang w:val="es"/>
              </w:rPr>
              <w:t xml:space="preserve"> </w:t>
            </w:r>
            <w:r w:rsidRPr="00EE5FA3">
              <w:rPr>
                <w:rFonts w:ascii="Calibri" w:eastAsia="Calibri" w:hAnsi="Calibri" w:cs="Calibri"/>
                <w:i/>
                <w:iCs/>
                <w:lang w:val="es"/>
              </w:rPr>
              <w:t>error de datos.</w:t>
            </w:r>
          </w:p>
          <w:p w14:paraId="6FAC5086" w14:textId="0138B555" w:rsidR="0C60791F" w:rsidRDefault="0C60791F" w:rsidP="0C60791F">
            <w:pPr>
              <w:rPr>
                <w:rFonts w:ascii="Calibri" w:eastAsia="Calibri" w:hAnsi="Calibri" w:cs="Calibri"/>
              </w:rPr>
            </w:pPr>
            <w:r w:rsidRPr="0C60791F">
              <w:rPr>
                <w:rFonts w:ascii="Calibri" w:eastAsia="Calibri" w:hAnsi="Calibri" w:cs="Calibri"/>
                <w:b/>
                <w:bCs/>
                <w:lang w:val="es"/>
              </w:rPr>
              <w:t>SUPOSICIONES/ASUNCIONES</w:t>
            </w:r>
            <w:r w:rsidRPr="0C60791F">
              <w:rPr>
                <w:rFonts w:ascii="Calibri" w:eastAsia="Calibri" w:hAnsi="Calibri" w:cs="Calibri"/>
                <w:i/>
                <w:iCs/>
                <w:lang w:val="es"/>
              </w:rPr>
              <w:t>:</w:t>
            </w:r>
          </w:p>
          <w:p w14:paraId="34A88643" w14:textId="5CC213E5" w:rsidR="0C60791F" w:rsidRPr="00EE5FA3" w:rsidRDefault="0C60791F" w:rsidP="005252BE">
            <w:pPr>
              <w:pStyle w:val="Prrafodelista"/>
              <w:numPr>
                <w:ilvl w:val="0"/>
                <w:numId w:val="18"/>
              </w:numPr>
              <w:rPr>
                <w:rFonts w:ascii="Calibri" w:eastAsia="Calibri" w:hAnsi="Calibri" w:cs="Calibri"/>
                <w:i/>
                <w:iCs/>
              </w:rPr>
            </w:pPr>
            <w:r w:rsidRPr="00EE5FA3">
              <w:rPr>
                <w:rFonts w:ascii="Calibri" w:eastAsia="Calibri" w:hAnsi="Calibri" w:cs="Calibri"/>
                <w:i/>
                <w:iCs/>
                <w:lang w:val="es-EC"/>
              </w:rPr>
              <w:t>El administrador se autentica correctamente y accede al sistema.</w:t>
            </w:r>
          </w:p>
          <w:p w14:paraId="66A44532" w14:textId="314D7A6C" w:rsidR="0C60791F" w:rsidRPr="00EE5FA3" w:rsidRDefault="0C60791F" w:rsidP="005252BE">
            <w:pPr>
              <w:pStyle w:val="Prrafodelista"/>
              <w:numPr>
                <w:ilvl w:val="0"/>
                <w:numId w:val="18"/>
              </w:numPr>
              <w:rPr>
                <w:rFonts w:ascii="Calibri" w:eastAsia="Calibri" w:hAnsi="Calibri" w:cs="Calibri"/>
                <w:i/>
                <w:iCs/>
              </w:rPr>
            </w:pPr>
            <w:r w:rsidRPr="00EE5FA3">
              <w:rPr>
                <w:rFonts w:ascii="Calibri" w:eastAsia="Calibri" w:hAnsi="Calibri" w:cs="Calibri"/>
                <w:i/>
                <w:iCs/>
                <w:lang w:val="es-EC"/>
              </w:rPr>
              <w:t>El administrador llena los campos de información del empleado del municipio al sistema.</w:t>
            </w:r>
          </w:p>
          <w:p w14:paraId="31D35DA8" w14:textId="3DFE1807" w:rsidR="0C60791F" w:rsidRPr="00EE5FA3" w:rsidRDefault="0C60791F" w:rsidP="005252BE">
            <w:pPr>
              <w:pStyle w:val="Prrafodelista"/>
              <w:numPr>
                <w:ilvl w:val="0"/>
                <w:numId w:val="18"/>
              </w:numPr>
              <w:rPr>
                <w:rFonts w:ascii="Calibri" w:eastAsia="Calibri" w:hAnsi="Calibri" w:cs="Calibri"/>
                <w:i/>
                <w:iCs/>
              </w:rPr>
            </w:pPr>
            <w:r w:rsidRPr="00EE5FA3">
              <w:rPr>
                <w:rFonts w:ascii="Calibri" w:eastAsia="Calibri" w:hAnsi="Calibri" w:cs="Calibri"/>
                <w:i/>
                <w:iCs/>
                <w:lang w:val="es-EC"/>
              </w:rPr>
              <w:t>El administrador envía los datos al sistema</w:t>
            </w:r>
          </w:p>
          <w:p w14:paraId="3C9D2095" w14:textId="166C66D0" w:rsidR="0C60791F" w:rsidRPr="00EE5FA3" w:rsidRDefault="0C60791F" w:rsidP="005252BE">
            <w:pPr>
              <w:pStyle w:val="Prrafodelista"/>
              <w:numPr>
                <w:ilvl w:val="0"/>
                <w:numId w:val="18"/>
              </w:numPr>
              <w:rPr>
                <w:rFonts w:ascii="Calibri" w:eastAsia="Calibri" w:hAnsi="Calibri" w:cs="Calibri"/>
                <w:i/>
                <w:iCs/>
              </w:rPr>
            </w:pPr>
            <w:r w:rsidRPr="00EE5FA3">
              <w:rPr>
                <w:rFonts w:ascii="Calibri" w:eastAsia="Calibri" w:hAnsi="Calibri" w:cs="Calibri"/>
                <w:i/>
                <w:iCs/>
                <w:lang w:val="es-EC"/>
              </w:rPr>
              <w:t>El sistema notifica que el empleado del municipio no ha sido registrado por error de datos.</w:t>
            </w:r>
          </w:p>
          <w:p w14:paraId="2FE08684" w14:textId="63337623" w:rsidR="0C60791F" w:rsidRDefault="0C60791F" w:rsidP="005252BE">
            <w:pPr>
              <w:pStyle w:val="Prrafodelista"/>
              <w:numPr>
                <w:ilvl w:val="0"/>
                <w:numId w:val="18"/>
              </w:numPr>
              <w:rPr>
                <w:rFonts w:ascii="Calibri" w:eastAsia="Calibri" w:hAnsi="Calibri" w:cs="Calibri"/>
                <w:b/>
                <w:bCs/>
              </w:rPr>
            </w:pPr>
            <w:r w:rsidRPr="0C60791F">
              <w:rPr>
                <w:rFonts w:ascii="Calibri" w:eastAsia="Calibri" w:hAnsi="Calibri" w:cs="Calibri"/>
                <w:b/>
                <w:bCs/>
                <w:lang w:val="es"/>
              </w:rPr>
              <w:t xml:space="preserve">RESULTADOS: </w:t>
            </w:r>
          </w:p>
          <w:p w14:paraId="35780EB2" w14:textId="703142B6" w:rsidR="0C60791F" w:rsidRPr="00EE5FA3" w:rsidRDefault="0C60791F" w:rsidP="005252BE">
            <w:pPr>
              <w:pStyle w:val="Prrafodelista"/>
              <w:numPr>
                <w:ilvl w:val="0"/>
                <w:numId w:val="18"/>
              </w:numPr>
              <w:rPr>
                <w:rFonts w:ascii="Calibri" w:eastAsia="Calibri" w:hAnsi="Calibri" w:cs="Calibri"/>
                <w:i/>
                <w:iCs/>
              </w:rPr>
            </w:pPr>
            <w:r w:rsidRPr="00EE5FA3">
              <w:rPr>
                <w:rFonts w:ascii="Calibri" w:eastAsia="Calibri" w:hAnsi="Calibri" w:cs="Calibri"/>
                <w:i/>
                <w:iCs/>
                <w:lang w:val="es"/>
              </w:rPr>
              <w:t>El Empleado del municipio no ha sido registrado en el sistema por error de datos.</w:t>
            </w:r>
          </w:p>
        </w:tc>
      </w:tr>
      <w:tr w:rsidR="0C60791F" w14:paraId="2C79AB71" w14:textId="77777777" w:rsidTr="168CAD90">
        <w:trPr>
          <w:trHeight w:val="1665"/>
          <w:jc w:val="center"/>
        </w:trPr>
        <w:tc>
          <w:tcPr>
            <w:tcW w:w="1230" w:type="dxa"/>
            <w:tcBorders>
              <w:top w:val="single" w:sz="6" w:space="0" w:color="auto"/>
              <w:left w:val="single" w:sz="6" w:space="0" w:color="auto"/>
              <w:bottom w:val="single" w:sz="6" w:space="0" w:color="auto"/>
              <w:right w:val="single" w:sz="6" w:space="0" w:color="auto"/>
            </w:tcBorders>
          </w:tcPr>
          <w:p w14:paraId="49A74F13" w14:textId="7C52FC9E" w:rsidR="0C60791F" w:rsidRDefault="0C60791F" w:rsidP="0C60791F">
            <w:pPr>
              <w:rPr>
                <w:rFonts w:ascii="Calibri" w:eastAsia="Calibri" w:hAnsi="Calibri" w:cs="Calibri"/>
              </w:rPr>
            </w:pPr>
            <w:r w:rsidRPr="0C60791F">
              <w:rPr>
                <w:rFonts w:ascii="Calibri" w:eastAsia="Calibri" w:hAnsi="Calibri" w:cs="Calibri"/>
                <w:lang w:val="es"/>
              </w:rPr>
              <w:lastRenderedPageBreak/>
              <w:t>ES-3.03</w:t>
            </w:r>
          </w:p>
        </w:tc>
        <w:tc>
          <w:tcPr>
            <w:tcW w:w="8385" w:type="dxa"/>
            <w:gridSpan w:val="3"/>
            <w:tcBorders>
              <w:top w:val="single" w:sz="6" w:space="0" w:color="auto"/>
              <w:left w:val="single" w:sz="6" w:space="0" w:color="auto"/>
              <w:bottom w:val="single" w:sz="6" w:space="0" w:color="auto"/>
              <w:right w:val="single" w:sz="6" w:space="0" w:color="auto"/>
            </w:tcBorders>
          </w:tcPr>
          <w:p w14:paraId="224C56D7" w14:textId="1D6116CD" w:rsidR="0C60791F" w:rsidRPr="00EE5FA3" w:rsidRDefault="0C60791F" w:rsidP="0C60791F">
            <w:pPr>
              <w:rPr>
                <w:rFonts w:ascii="Calibri" w:eastAsia="Calibri" w:hAnsi="Calibri" w:cs="Calibri"/>
                <w:i/>
                <w:iCs/>
              </w:rPr>
            </w:pPr>
            <w:r w:rsidRPr="0C60791F">
              <w:rPr>
                <w:rFonts w:ascii="Calibri" w:eastAsia="Calibri" w:hAnsi="Calibri" w:cs="Calibri"/>
                <w:b/>
                <w:bCs/>
                <w:lang w:val="es"/>
              </w:rPr>
              <w:t xml:space="preserve">DESCRIPCIÓN: </w:t>
            </w:r>
            <w:r w:rsidRPr="00EE5FA3">
              <w:rPr>
                <w:rFonts w:ascii="Calibri" w:eastAsia="Calibri" w:hAnsi="Calibri" w:cs="Calibri"/>
                <w:i/>
                <w:iCs/>
                <w:lang w:val="es"/>
              </w:rPr>
              <w:t>Registro de empleado del municipio no generado</w:t>
            </w:r>
            <w:r w:rsidRPr="00EE5FA3">
              <w:rPr>
                <w:rFonts w:ascii="Calibri" w:eastAsia="Calibri" w:hAnsi="Calibri" w:cs="Calibri"/>
                <w:b/>
                <w:bCs/>
                <w:i/>
                <w:iCs/>
                <w:lang w:val="es"/>
              </w:rPr>
              <w:t>,</w:t>
            </w:r>
            <w:r w:rsidRPr="00EE5FA3">
              <w:rPr>
                <w:rFonts w:ascii="Calibri" w:eastAsia="Calibri" w:hAnsi="Calibri" w:cs="Calibri"/>
                <w:i/>
                <w:iCs/>
                <w:lang w:val="es"/>
              </w:rPr>
              <w:t xml:space="preserve"> por error en el servidor del sistema</w:t>
            </w:r>
            <w:r w:rsidR="00EE5FA3">
              <w:rPr>
                <w:rFonts w:ascii="Calibri" w:eastAsia="Calibri" w:hAnsi="Calibri" w:cs="Calibri"/>
                <w:i/>
                <w:iCs/>
                <w:lang w:val="es"/>
              </w:rPr>
              <w:t>.</w:t>
            </w:r>
          </w:p>
          <w:p w14:paraId="563556F7" w14:textId="3CA44FFD" w:rsidR="0C60791F" w:rsidRDefault="0C60791F" w:rsidP="0C60791F">
            <w:pPr>
              <w:rPr>
                <w:rFonts w:ascii="Calibri" w:eastAsia="Calibri" w:hAnsi="Calibri" w:cs="Calibri"/>
              </w:rPr>
            </w:pPr>
            <w:r w:rsidRPr="0C60791F">
              <w:rPr>
                <w:rFonts w:ascii="Calibri" w:eastAsia="Calibri" w:hAnsi="Calibri" w:cs="Calibri"/>
                <w:b/>
                <w:bCs/>
                <w:lang w:val="es"/>
              </w:rPr>
              <w:t>SUPOSICIONES/ASUNCIONES</w:t>
            </w:r>
            <w:r w:rsidRPr="0C60791F">
              <w:rPr>
                <w:rFonts w:ascii="Calibri" w:eastAsia="Calibri" w:hAnsi="Calibri" w:cs="Calibri"/>
                <w:i/>
                <w:iCs/>
                <w:lang w:val="es"/>
              </w:rPr>
              <w:t>:</w:t>
            </w:r>
          </w:p>
          <w:p w14:paraId="3934C8B3" w14:textId="0517C6D2" w:rsidR="0C60791F" w:rsidRPr="00EE5FA3" w:rsidRDefault="0C60791F" w:rsidP="005252BE">
            <w:pPr>
              <w:pStyle w:val="Prrafodelista"/>
              <w:numPr>
                <w:ilvl w:val="0"/>
                <w:numId w:val="18"/>
              </w:numPr>
              <w:rPr>
                <w:rFonts w:ascii="Calibri" w:eastAsia="Calibri" w:hAnsi="Calibri" w:cs="Calibri"/>
                <w:i/>
                <w:iCs/>
              </w:rPr>
            </w:pPr>
            <w:r w:rsidRPr="00EE5FA3">
              <w:rPr>
                <w:rFonts w:ascii="Calibri" w:eastAsia="Calibri" w:hAnsi="Calibri" w:cs="Calibri"/>
                <w:i/>
                <w:iCs/>
                <w:lang w:val="es-EC"/>
              </w:rPr>
              <w:t>El administrador se autentica correctamente y accede al sistema.</w:t>
            </w:r>
          </w:p>
          <w:p w14:paraId="07E54C29" w14:textId="4EF8FC24" w:rsidR="0C60791F" w:rsidRPr="00EE5FA3" w:rsidRDefault="0C60791F" w:rsidP="005252BE">
            <w:pPr>
              <w:pStyle w:val="Prrafodelista"/>
              <w:numPr>
                <w:ilvl w:val="0"/>
                <w:numId w:val="18"/>
              </w:numPr>
              <w:rPr>
                <w:rFonts w:ascii="Calibri" w:eastAsia="Calibri" w:hAnsi="Calibri" w:cs="Calibri"/>
                <w:i/>
                <w:iCs/>
              </w:rPr>
            </w:pPr>
            <w:r w:rsidRPr="00EE5FA3">
              <w:rPr>
                <w:rFonts w:ascii="Calibri" w:eastAsia="Calibri" w:hAnsi="Calibri" w:cs="Calibri"/>
                <w:i/>
                <w:iCs/>
                <w:lang w:val="es-EC"/>
              </w:rPr>
              <w:t>El administrador llena los campos de información del empleado del municipio al sistema.</w:t>
            </w:r>
          </w:p>
          <w:p w14:paraId="6BBDA0F1" w14:textId="0A409D9C" w:rsidR="0C60791F" w:rsidRPr="00EE5FA3" w:rsidRDefault="0C60791F" w:rsidP="005252BE">
            <w:pPr>
              <w:pStyle w:val="Prrafodelista"/>
              <w:numPr>
                <w:ilvl w:val="0"/>
                <w:numId w:val="18"/>
              </w:numPr>
              <w:rPr>
                <w:rFonts w:ascii="Calibri" w:eastAsia="Calibri" w:hAnsi="Calibri" w:cs="Calibri"/>
                <w:i/>
                <w:iCs/>
              </w:rPr>
            </w:pPr>
            <w:r w:rsidRPr="00EE5FA3">
              <w:rPr>
                <w:rFonts w:ascii="Calibri" w:eastAsia="Calibri" w:hAnsi="Calibri" w:cs="Calibri"/>
                <w:i/>
                <w:iCs/>
                <w:lang w:val="es-EC"/>
              </w:rPr>
              <w:t>El administrador no puede enviar los datos del empleado por, un error presentado en el sistema.</w:t>
            </w:r>
          </w:p>
          <w:p w14:paraId="0E3D6A3D" w14:textId="736A4526" w:rsidR="0C60791F" w:rsidRDefault="0C60791F" w:rsidP="0C60791F">
            <w:pPr>
              <w:rPr>
                <w:rFonts w:ascii="Calibri" w:eastAsia="Calibri" w:hAnsi="Calibri" w:cs="Calibri"/>
              </w:rPr>
            </w:pPr>
            <w:r w:rsidRPr="0C60791F">
              <w:rPr>
                <w:rFonts w:ascii="Calibri" w:eastAsia="Calibri" w:hAnsi="Calibri" w:cs="Calibri"/>
                <w:b/>
                <w:bCs/>
                <w:lang w:val="es"/>
              </w:rPr>
              <w:t xml:space="preserve">RESULTADOS: </w:t>
            </w:r>
          </w:p>
          <w:p w14:paraId="36311FE4" w14:textId="12372E68" w:rsidR="0C60791F" w:rsidRPr="00EE5FA3" w:rsidRDefault="0C60791F" w:rsidP="0C60791F">
            <w:pPr>
              <w:ind w:left="720"/>
              <w:rPr>
                <w:rFonts w:ascii="Calibri" w:eastAsia="Calibri" w:hAnsi="Calibri" w:cs="Calibri"/>
                <w:i/>
                <w:iCs/>
              </w:rPr>
            </w:pPr>
            <w:r w:rsidRPr="00EE5FA3">
              <w:rPr>
                <w:rFonts w:ascii="Calibri" w:eastAsia="Calibri" w:hAnsi="Calibri" w:cs="Calibri"/>
                <w:i/>
                <w:iCs/>
                <w:lang w:val="es"/>
              </w:rPr>
              <w:t>El empleado no puedo ser registrado por error en el servidor del sistema.</w:t>
            </w:r>
          </w:p>
        </w:tc>
      </w:tr>
      <w:tr w:rsidR="0C60791F" w14:paraId="6AAA8ECD" w14:textId="77777777" w:rsidTr="168CAD90">
        <w:trPr>
          <w:trHeight w:val="1080"/>
          <w:jc w:val="center"/>
        </w:trPr>
        <w:tc>
          <w:tcPr>
            <w:tcW w:w="9615" w:type="dxa"/>
            <w:gridSpan w:val="4"/>
            <w:tcBorders>
              <w:top w:val="single" w:sz="6" w:space="0" w:color="auto"/>
              <w:left w:val="single" w:sz="6" w:space="0" w:color="auto"/>
              <w:bottom w:val="single" w:sz="6" w:space="0" w:color="auto"/>
              <w:right w:val="single" w:sz="6" w:space="0" w:color="auto"/>
            </w:tcBorders>
          </w:tcPr>
          <w:p w14:paraId="3E08FE2D" w14:textId="5E9F549A" w:rsidR="0C60791F" w:rsidRDefault="0C60791F" w:rsidP="0C60791F">
            <w:pPr>
              <w:rPr>
                <w:rFonts w:ascii="Calibri" w:eastAsia="Calibri" w:hAnsi="Calibri" w:cs="Calibri"/>
              </w:rPr>
            </w:pPr>
            <w:r w:rsidRPr="0C60791F">
              <w:rPr>
                <w:rFonts w:ascii="Calibri" w:eastAsia="Calibri" w:hAnsi="Calibri" w:cs="Calibri"/>
                <w:b/>
                <w:bCs/>
                <w:lang w:val="es"/>
              </w:rPr>
              <w:t xml:space="preserve">RIESGOS: </w:t>
            </w:r>
            <w:r w:rsidRPr="0C60791F">
              <w:rPr>
                <w:rFonts w:ascii="Calibri" w:eastAsia="Calibri" w:hAnsi="Calibri" w:cs="Calibri"/>
                <w:lang w:val="es"/>
              </w:rPr>
              <w:t xml:space="preserve"> </w:t>
            </w:r>
          </w:p>
          <w:p w14:paraId="087E237B" w14:textId="5F63EF40" w:rsidR="0C60791F" w:rsidRPr="00EE5FA3" w:rsidRDefault="0C60791F" w:rsidP="00EE5FA3">
            <w:pPr>
              <w:numPr>
                <w:ilvl w:val="0"/>
                <w:numId w:val="5"/>
              </w:numPr>
              <w:rPr>
                <w:rFonts w:ascii="Calibri" w:eastAsia="Calibri" w:hAnsi="Calibri" w:cs="Calibri"/>
                <w:i/>
                <w:iCs/>
              </w:rPr>
            </w:pPr>
            <w:r w:rsidRPr="00EE5FA3">
              <w:rPr>
                <w:rFonts w:ascii="Calibri" w:eastAsia="Calibri" w:hAnsi="Calibri" w:cs="Calibri"/>
                <w:i/>
                <w:iCs/>
                <w:lang w:val="es"/>
              </w:rPr>
              <w:t>No poder registrar empleados del municipio por datos erróneos.</w:t>
            </w:r>
          </w:p>
          <w:p w14:paraId="0BD89426" w14:textId="223E12CB" w:rsidR="0C60791F" w:rsidRDefault="0C60791F" w:rsidP="00EE5FA3">
            <w:pPr>
              <w:numPr>
                <w:ilvl w:val="0"/>
                <w:numId w:val="5"/>
              </w:numPr>
              <w:rPr>
                <w:rFonts w:ascii="Calibri" w:eastAsia="Calibri" w:hAnsi="Calibri" w:cs="Calibri"/>
              </w:rPr>
            </w:pPr>
            <w:r w:rsidRPr="00EE5FA3">
              <w:rPr>
                <w:rFonts w:ascii="Calibri" w:eastAsia="Calibri" w:hAnsi="Calibri" w:cs="Calibri"/>
                <w:i/>
                <w:iCs/>
                <w:lang w:val="es"/>
              </w:rPr>
              <w:t>Fallos internos en el servidor del sistema.</w:t>
            </w:r>
          </w:p>
        </w:tc>
      </w:tr>
      <w:tr w:rsidR="0C60791F" w14:paraId="2A31EDDA" w14:textId="77777777" w:rsidTr="168CAD90">
        <w:trPr>
          <w:trHeight w:val="615"/>
          <w:jc w:val="center"/>
        </w:trPr>
        <w:tc>
          <w:tcPr>
            <w:tcW w:w="9615" w:type="dxa"/>
            <w:gridSpan w:val="4"/>
            <w:tcBorders>
              <w:top w:val="single" w:sz="6" w:space="0" w:color="auto"/>
              <w:left w:val="single" w:sz="6" w:space="0" w:color="auto"/>
              <w:bottom w:val="single" w:sz="6" w:space="0" w:color="auto"/>
              <w:right w:val="single" w:sz="6" w:space="0" w:color="auto"/>
            </w:tcBorders>
          </w:tcPr>
          <w:p w14:paraId="0C9CBB75" w14:textId="3E4E819B" w:rsidR="0C60791F" w:rsidRDefault="0C60791F" w:rsidP="0C60791F">
            <w:pPr>
              <w:rPr>
                <w:rFonts w:ascii="Calibri" w:eastAsia="Calibri" w:hAnsi="Calibri" w:cs="Calibri"/>
              </w:rPr>
            </w:pPr>
            <w:r w:rsidRPr="0C60791F">
              <w:rPr>
                <w:rFonts w:ascii="Calibri" w:eastAsia="Calibri" w:hAnsi="Calibri" w:cs="Calibri"/>
                <w:b/>
                <w:bCs/>
                <w:lang w:val="es"/>
              </w:rPr>
              <w:t>PROTOTIPO EXPLORATORIO</w:t>
            </w:r>
          </w:p>
          <w:p w14:paraId="57E04D19" w14:textId="122E2A8A" w:rsidR="0C60791F" w:rsidRPr="00EE5FA3" w:rsidRDefault="0C60791F" w:rsidP="0C60791F">
            <w:pPr>
              <w:jc w:val="both"/>
              <w:rPr>
                <w:rFonts w:ascii="Calibri" w:eastAsia="Calibri" w:hAnsi="Calibri" w:cs="Calibri"/>
                <w:i/>
                <w:iCs/>
              </w:rPr>
            </w:pPr>
            <w:r w:rsidRPr="00EE5FA3">
              <w:rPr>
                <w:rFonts w:ascii="Calibri" w:eastAsia="Calibri" w:hAnsi="Calibri" w:cs="Calibri"/>
                <w:i/>
                <w:iCs/>
                <w:lang w:val="es"/>
              </w:rPr>
              <w:t>N/A</w:t>
            </w:r>
          </w:p>
        </w:tc>
      </w:tr>
    </w:tbl>
    <w:p w14:paraId="33A76317" w14:textId="02CA6D4C" w:rsidR="00C0671A" w:rsidRDefault="00C0671A" w:rsidP="0C60791F">
      <w:pPr>
        <w:jc w:val="center"/>
        <w:rPr>
          <w:rFonts w:ascii="Calibri" w:eastAsia="Calibri" w:hAnsi="Calibri" w:cs="Calibri"/>
          <w:color w:val="000000"/>
        </w:rPr>
      </w:pPr>
    </w:p>
    <w:p w14:paraId="2ACFBD6D" w14:textId="77777777" w:rsidR="00B2742A" w:rsidRPr="00977223" w:rsidRDefault="00B2742A" w:rsidP="0C60791F">
      <w:pPr>
        <w:jc w:val="center"/>
        <w:rPr>
          <w:rFonts w:ascii="Calibri" w:eastAsia="Calibri" w:hAnsi="Calibri" w:cs="Calibri"/>
          <w:color w:val="000000"/>
        </w:rPr>
      </w:pPr>
    </w:p>
    <w:tbl>
      <w:tblPr>
        <w:tblW w:w="9615" w:type="dxa"/>
        <w:jc w:val="center"/>
        <w:tblLayout w:type="fixed"/>
        <w:tblLook w:val="01E0" w:firstRow="1" w:lastRow="1" w:firstColumn="1" w:lastColumn="1" w:noHBand="0" w:noVBand="0"/>
      </w:tblPr>
      <w:tblGrid>
        <w:gridCol w:w="1245"/>
        <w:gridCol w:w="3630"/>
        <w:gridCol w:w="1575"/>
        <w:gridCol w:w="3165"/>
      </w:tblGrid>
      <w:tr w:rsidR="0C60791F" w14:paraId="3D53C426" w14:textId="77777777" w:rsidTr="004E1486">
        <w:trPr>
          <w:jc w:val="center"/>
        </w:trPr>
        <w:tc>
          <w:tcPr>
            <w:tcW w:w="4875" w:type="dxa"/>
            <w:gridSpan w:val="2"/>
            <w:tcBorders>
              <w:top w:val="single" w:sz="6" w:space="0" w:color="auto"/>
              <w:left w:val="single" w:sz="6" w:space="0" w:color="auto"/>
              <w:bottom w:val="single" w:sz="6" w:space="0" w:color="auto"/>
              <w:right w:val="single" w:sz="6" w:space="0" w:color="auto"/>
            </w:tcBorders>
            <w:shd w:val="clear" w:color="auto" w:fill="D9D9D9"/>
          </w:tcPr>
          <w:p w14:paraId="723833DF" w14:textId="09C40F2D" w:rsidR="0C60791F" w:rsidRDefault="0C60791F" w:rsidP="0C60791F">
            <w:pPr>
              <w:rPr>
                <w:rFonts w:ascii="Calibri" w:eastAsia="Calibri" w:hAnsi="Calibri" w:cs="Calibri"/>
              </w:rPr>
            </w:pPr>
            <w:r w:rsidRPr="0C60791F">
              <w:rPr>
                <w:rFonts w:ascii="Calibri" w:eastAsia="Calibri" w:hAnsi="Calibri" w:cs="Calibri"/>
                <w:b/>
                <w:bCs/>
                <w:lang w:val="es"/>
              </w:rPr>
              <w:t>IDENTIFICADOR CASO DE USO:</w:t>
            </w:r>
          </w:p>
          <w:p w14:paraId="6A0BA98B" w14:textId="2F272144" w:rsidR="0C60791F" w:rsidRPr="00977223" w:rsidRDefault="0C60791F" w:rsidP="0C60791F">
            <w:pPr>
              <w:rPr>
                <w:rFonts w:ascii="Calibri" w:eastAsia="Calibri" w:hAnsi="Calibri" w:cs="Calibri"/>
                <w:i/>
                <w:color w:val="000000"/>
              </w:rPr>
            </w:pPr>
            <w:r w:rsidRPr="00977223">
              <w:rPr>
                <w:rFonts w:ascii="Calibri" w:eastAsia="Calibri" w:hAnsi="Calibri" w:cs="Calibri"/>
                <w:b/>
                <w:i/>
                <w:color w:val="000000"/>
                <w:lang w:val="es"/>
              </w:rPr>
              <w:t>CU-04</w:t>
            </w:r>
          </w:p>
        </w:tc>
        <w:tc>
          <w:tcPr>
            <w:tcW w:w="4740" w:type="dxa"/>
            <w:gridSpan w:val="2"/>
            <w:tcBorders>
              <w:top w:val="single" w:sz="6" w:space="0" w:color="auto"/>
              <w:left w:val="nil"/>
              <w:bottom w:val="single" w:sz="6" w:space="0" w:color="auto"/>
              <w:right w:val="single" w:sz="6" w:space="0" w:color="auto"/>
            </w:tcBorders>
            <w:shd w:val="clear" w:color="auto" w:fill="D9D9D9"/>
          </w:tcPr>
          <w:p w14:paraId="27EDA7D6" w14:textId="0C922A29" w:rsidR="0C60791F" w:rsidRPr="00EE5FA3" w:rsidRDefault="0C60791F" w:rsidP="0C60791F">
            <w:pPr>
              <w:rPr>
                <w:rFonts w:ascii="Calibri" w:eastAsia="Calibri" w:hAnsi="Calibri" w:cs="Calibri"/>
                <w:i/>
                <w:iCs/>
              </w:rPr>
            </w:pPr>
            <w:r w:rsidRPr="00977223">
              <w:rPr>
                <w:rFonts w:ascii="Calibri" w:eastAsia="Calibri" w:hAnsi="Calibri" w:cs="Calibri"/>
                <w:b/>
                <w:color w:val="000000"/>
                <w:lang w:val="es"/>
              </w:rPr>
              <w:t xml:space="preserve">NOMBRE: </w:t>
            </w:r>
            <w:r w:rsidRPr="00EE5FA3">
              <w:rPr>
                <w:rFonts w:ascii="Calibri" w:eastAsia="Calibri" w:hAnsi="Calibri" w:cs="Calibri"/>
                <w:i/>
                <w:iCs/>
                <w:lang w:val="es"/>
              </w:rPr>
              <w:t>Modificar empleado</w:t>
            </w:r>
          </w:p>
          <w:p w14:paraId="69718272" w14:textId="4CD0F95E" w:rsidR="0C60791F" w:rsidRDefault="0C60791F" w:rsidP="0C60791F">
            <w:pPr>
              <w:rPr>
                <w:rFonts w:ascii="Calibri" w:eastAsia="Calibri" w:hAnsi="Calibri" w:cs="Calibri"/>
                <w:color w:val="0000FF"/>
              </w:rPr>
            </w:pPr>
            <w:r w:rsidRPr="0C60791F">
              <w:rPr>
                <w:rFonts w:ascii="Calibri" w:eastAsia="Calibri" w:hAnsi="Calibri" w:cs="Calibri"/>
                <w:color w:val="0000FF"/>
                <w:lang w:val="es"/>
              </w:rPr>
              <w:t xml:space="preserve"> </w:t>
            </w:r>
          </w:p>
        </w:tc>
      </w:tr>
      <w:tr w:rsidR="0C60791F" w14:paraId="111518E5" w14:textId="77777777" w:rsidTr="168CAD90">
        <w:trPr>
          <w:jc w:val="center"/>
        </w:trPr>
        <w:tc>
          <w:tcPr>
            <w:tcW w:w="6450" w:type="dxa"/>
            <w:gridSpan w:val="3"/>
            <w:tcBorders>
              <w:top w:val="single" w:sz="6" w:space="0" w:color="auto"/>
              <w:left w:val="single" w:sz="6" w:space="0" w:color="auto"/>
              <w:bottom w:val="single" w:sz="6" w:space="0" w:color="auto"/>
              <w:right w:val="single" w:sz="6" w:space="0" w:color="auto"/>
            </w:tcBorders>
          </w:tcPr>
          <w:p w14:paraId="5F884BCC" w14:textId="5A4CD9D8" w:rsidR="0C60791F" w:rsidRDefault="0C60791F" w:rsidP="0C60791F">
            <w:pPr>
              <w:rPr>
                <w:rFonts w:ascii="Calibri" w:eastAsia="Calibri" w:hAnsi="Calibri" w:cs="Calibri"/>
              </w:rPr>
            </w:pPr>
            <w:r w:rsidRPr="0C60791F">
              <w:rPr>
                <w:rFonts w:ascii="Calibri" w:eastAsia="Calibri" w:hAnsi="Calibri" w:cs="Calibri"/>
                <w:b/>
                <w:bCs/>
                <w:lang w:val="es"/>
              </w:rPr>
              <w:t xml:space="preserve">COMPLEJIDAD: </w:t>
            </w:r>
            <w:r w:rsidRPr="00EE5FA3">
              <w:rPr>
                <w:rFonts w:ascii="Calibri" w:eastAsia="Calibri" w:hAnsi="Calibri" w:cs="Calibri"/>
                <w:i/>
                <w:iCs/>
                <w:lang w:val="es"/>
              </w:rPr>
              <w:t>Media</w:t>
            </w:r>
          </w:p>
        </w:tc>
        <w:tc>
          <w:tcPr>
            <w:tcW w:w="3165" w:type="dxa"/>
            <w:tcBorders>
              <w:top w:val="nil"/>
              <w:left w:val="nil"/>
              <w:bottom w:val="single" w:sz="6" w:space="0" w:color="auto"/>
              <w:right w:val="single" w:sz="6" w:space="0" w:color="auto"/>
            </w:tcBorders>
          </w:tcPr>
          <w:p w14:paraId="5DA9BA65" w14:textId="33953BB5" w:rsidR="0C60791F" w:rsidRDefault="0C60791F" w:rsidP="0C60791F">
            <w:pPr>
              <w:rPr>
                <w:rFonts w:ascii="Calibri" w:eastAsia="Calibri" w:hAnsi="Calibri" w:cs="Calibri"/>
              </w:rPr>
            </w:pPr>
            <w:r w:rsidRPr="0C60791F">
              <w:rPr>
                <w:rFonts w:ascii="Calibri" w:eastAsia="Calibri" w:hAnsi="Calibri" w:cs="Calibri"/>
                <w:b/>
                <w:bCs/>
                <w:lang w:val="es"/>
              </w:rPr>
              <w:t xml:space="preserve">PRIORIDAD: </w:t>
            </w:r>
            <w:r w:rsidRPr="00EE5FA3">
              <w:rPr>
                <w:rFonts w:ascii="Calibri" w:eastAsia="Calibri" w:hAnsi="Calibri" w:cs="Calibri"/>
                <w:i/>
                <w:iCs/>
                <w:lang w:val="es"/>
              </w:rPr>
              <w:t>Alta</w:t>
            </w:r>
          </w:p>
          <w:p w14:paraId="3BEE53C2" w14:textId="74F57B28" w:rsidR="0C60791F" w:rsidRDefault="0C60791F" w:rsidP="0C60791F">
            <w:pPr>
              <w:rPr>
                <w:rFonts w:ascii="Calibri" w:eastAsia="Calibri" w:hAnsi="Calibri" w:cs="Calibri"/>
                <w:color w:val="0000FF"/>
              </w:rPr>
            </w:pPr>
            <w:r w:rsidRPr="0C60791F">
              <w:rPr>
                <w:rFonts w:ascii="Calibri" w:eastAsia="Calibri" w:hAnsi="Calibri" w:cs="Calibri"/>
                <w:b/>
                <w:bCs/>
                <w:color w:val="0000FF"/>
                <w:lang w:val="es"/>
              </w:rPr>
              <w:t xml:space="preserve"> </w:t>
            </w:r>
          </w:p>
        </w:tc>
      </w:tr>
      <w:tr w:rsidR="0C60791F" w14:paraId="3DD3EC23"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tcPr>
          <w:p w14:paraId="18038AD3" w14:textId="03AE10AC" w:rsidR="0C60791F" w:rsidRPr="00EE5FA3" w:rsidRDefault="0C60791F" w:rsidP="0C60791F">
            <w:pPr>
              <w:rPr>
                <w:rFonts w:ascii="Calibri" w:eastAsia="Calibri" w:hAnsi="Calibri" w:cs="Calibri"/>
                <w:i/>
                <w:iCs/>
              </w:rPr>
            </w:pPr>
            <w:r w:rsidRPr="0C60791F">
              <w:rPr>
                <w:rFonts w:ascii="Calibri" w:eastAsia="Calibri" w:hAnsi="Calibri" w:cs="Calibri"/>
                <w:b/>
                <w:bCs/>
                <w:lang w:val="es"/>
              </w:rPr>
              <w:t xml:space="preserve">REQUERIMIENTO FUNCIONAL ASOCIADO: </w:t>
            </w:r>
            <w:r w:rsidRPr="00EE5FA3">
              <w:rPr>
                <w:rFonts w:ascii="Calibri" w:eastAsia="Calibri" w:hAnsi="Calibri" w:cs="Calibri"/>
                <w:i/>
                <w:iCs/>
                <w:lang w:val="es"/>
              </w:rPr>
              <w:t>RF-04 Modificación de empleado.</w:t>
            </w:r>
          </w:p>
          <w:p w14:paraId="4DB4A74B" w14:textId="1D44DD9F" w:rsidR="0C60791F" w:rsidRDefault="0C60791F" w:rsidP="0C60791F">
            <w:pPr>
              <w:jc w:val="both"/>
              <w:rPr>
                <w:rFonts w:ascii="Calibri" w:eastAsia="Calibri" w:hAnsi="Calibri" w:cs="Calibri"/>
                <w:color w:val="0000FF"/>
              </w:rPr>
            </w:pPr>
            <w:r w:rsidRPr="0C60791F">
              <w:rPr>
                <w:rFonts w:ascii="Calibri" w:eastAsia="Calibri" w:hAnsi="Calibri" w:cs="Calibri"/>
                <w:i/>
                <w:iCs/>
                <w:color w:val="0000FF"/>
                <w:lang w:val="es"/>
              </w:rPr>
              <w:t xml:space="preserve"> </w:t>
            </w:r>
          </w:p>
        </w:tc>
      </w:tr>
      <w:tr w:rsidR="0C60791F" w14:paraId="14C64A70"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tcPr>
          <w:p w14:paraId="77ED8F62" w14:textId="0DC572CF" w:rsidR="0C60791F" w:rsidRDefault="0C60791F" w:rsidP="0C60791F">
            <w:pPr>
              <w:rPr>
                <w:rFonts w:ascii="Calibri" w:eastAsia="Calibri" w:hAnsi="Calibri" w:cs="Calibri"/>
              </w:rPr>
            </w:pPr>
            <w:r w:rsidRPr="0C60791F">
              <w:rPr>
                <w:rFonts w:ascii="Calibri" w:eastAsia="Calibri" w:hAnsi="Calibri" w:cs="Calibri"/>
                <w:b/>
                <w:bCs/>
                <w:lang w:val="es"/>
              </w:rPr>
              <w:t xml:space="preserve">ACTORES: </w:t>
            </w:r>
            <w:r w:rsidRPr="00EE5FA3">
              <w:rPr>
                <w:rFonts w:ascii="Calibri" w:eastAsia="Calibri" w:hAnsi="Calibri" w:cs="Calibri"/>
                <w:i/>
                <w:iCs/>
                <w:lang w:val="es"/>
              </w:rPr>
              <w:t xml:space="preserve">ACT-3 </w:t>
            </w:r>
            <w:r w:rsidR="00EE5FA3" w:rsidRPr="00EE5FA3">
              <w:rPr>
                <w:rFonts w:ascii="Calibri" w:eastAsia="Calibri" w:hAnsi="Calibri" w:cs="Calibri"/>
                <w:i/>
                <w:iCs/>
                <w:lang w:val="es"/>
              </w:rPr>
              <w:t>A</w:t>
            </w:r>
            <w:r w:rsidRPr="00EE5FA3">
              <w:rPr>
                <w:rFonts w:ascii="Calibri" w:eastAsia="Calibri" w:hAnsi="Calibri" w:cs="Calibri"/>
                <w:i/>
                <w:iCs/>
                <w:lang w:val="es"/>
              </w:rPr>
              <w:t>dministrador</w:t>
            </w:r>
          </w:p>
          <w:p w14:paraId="5C369853" w14:textId="6D54A83C" w:rsidR="0C60791F" w:rsidRDefault="0C60791F" w:rsidP="0C60791F">
            <w:pPr>
              <w:rPr>
                <w:rFonts w:ascii="Calibri" w:eastAsia="Calibri" w:hAnsi="Calibri" w:cs="Calibri"/>
                <w:color w:val="0000FF"/>
              </w:rPr>
            </w:pPr>
            <w:r w:rsidRPr="0C60791F">
              <w:rPr>
                <w:rFonts w:ascii="Calibri" w:eastAsia="Calibri" w:hAnsi="Calibri" w:cs="Calibri"/>
                <w:i/>
                <w:iCs/>
                <w:color w:val="0000FF"/>
                <w:lang w:val="es"/>
              </w:rPr>
              <w:t xml:space="preserve"> </w:t>
            </w:r>
          </w:p>
        </w:tc>
      </w:tr>
      <w:tr w:rsidR="0C60791F" w14:paraId="775D62BC"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tcPr>
          <w:p w14:paraId="7F4B190E" w14:textId="64899CBE" w:rsidR="0C60791F" w:rsidRDefault="0C60791F" w:rsidP="0C60791F">
            <w:pPr>
              <w:rPr>
                <w:rFonts w:ascii="Calibri" w:eastAsia="Calibri" w:hAnsi="Calibri" w:cs="Calibri"/>
              </w:rPr>
            </w:pPr>
            <w:r w:rsidRPr="0C60791F">
              <w:rPr>
                <w:rFonts w:ascii="Calibri" w:eastAsia="Calibri" w:hAnsi="Calibri" w:cs="Calibri"/>
                <w:b/>
                <w:bCs/>
                <w:lang w:val="es"/>
              </w:rPr>
              <w:t xml:space="preserve">CASOS DE USO ASOCIADOS: </w:t>
            </w:r>
            <w:r w:rsidR="001A6734">
              <w:rPr>
                <w:rFonts w:ascii="Calibri" w:eastAsia="Calibri" w:hAnsi="Calibri" w:cs="Calibri"/>
                <w:i/>
                <w:iCs/>
                <w:lang w:val="es"/>
              </w:rPr>
              <w:t>N/A</w:t>
            </w:r>
          </w:p>
        </w:tc>
      </w:tr>
      <w:tr w:rsidR="0C60791F" w14:paraId="027D6AC4"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tcPr>
          <w:p w14:paraId="5115CEC9" w14:textId="34397554" w:rsidR="0C60791F" w:rsidRDefault="0C60791F" w:rsidP="0C60791F">
            <w:pPr>
              <w:rPr>
                <w:rFonts w:ascii="Calibri" w:eastAsia="Calibri" w:hAnsi="Calibri" w:cs="Calibri"/>
              </w:rPr>
            </w:pPr>
            <w:r w:rsidRPr="0C60791F">
              <w:rPr>
                <w:rFonts w:ascii="Calibri" w:eastAsia="Calibri" w:hAnsi="Calibri" w:cs="Calibri"/>
                <w:b/>
                <w:bCs/>
                <w:lang w:val="es"/>
              </w:rPr>
              <w:t>DESCRIPCIÓN:</w:t>
            </w:r>
            <w:r w:rsidRPr="0C60791F">
              <w:rPr>
                <w:rFonts w:ascii="Calibri" w:eastAsia="Calibri" w:hAnsi="Calibri" w:cs="Calibri"/>
                <w:color w:val="0000FF"/>
                <w:lang w:val="es"/>
              </w:rPr>
              <w:t xml:space="preserve">  </w:t>
            </w:r>
            <w:r w:rsidRPr="00EE5FA3">
              <w:rPr>
                <w:rFonts w:ascii="Calibri" w:eastAsia="Calibri" w:hAnsi="Calibri" w:cs="Calibri"/>
                <w:i/>
                <w:iCs/>
                <w:lang w:val="es"/>
              </w:rPr>
              <w:t>El sistema permitirá modificar la información de los empleados.</w:t>
            </w:r>
          </w:p>
        </w:tc>
      </w:tr>
      <w:tr w:rsidR="0C60791F" w14:paraId="0A36C7FF"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tcPr>
          <w:p w14:paraId="259530C3" w14:textId="32A3F3A1" w:rsidR="0C60791F" w:rsidRDefault="0C60791F" w:rsidP="0C60791F">
            <w:pPr>
              <w:rPr>
                <w:rFonts w:ascii="Calibri" w:eastAsia="Calibri" w:hAnsi="Calibri" w:cs="Calibri"/>
              </w:rPr>
            </w:pPr>
            <w:r w:rsidRPr="0C60791F">
              <w:rPr>
                <w:rFonts w:ascii="Calibri" w:eastAsia="Calibri" w:hAnsi="Calibri" w:cs="Calibri"/>
                <w:b/>
                <w:bCs/>
                <w:lang w:val="es"/>
              </w:rPr>
              <w:t xml:space="preserve">NOTAS: </w:t>
            </w:r>
            <w:r w:rsidRPr="0C60791F">
              <w:rPr>
                <w:rFonts w:ascii="Calibri" w:eastAsia="Calibri" w:hAnsi="Calibri" w:cs="Calibri"/>
                <w:lang w:val="es"/>
              </w:rPr>
              <w:t xml:space="preserve"> </w:t>
            </w:r>
          </w:p>
          <w:p w14:paraId="51738FDF" w14:textId="0CD38C62" w:rsidR="0C60791F" w:rsidRPr="00EE5FA3" w:rsidRDefault="0C60791F" w:rsidP="0C60791F">
            <w:pPr>
              <w:rPr>
                <w:rFonts w:ascii="Calibri" w:eastAsia="Calibri" w:hAnsi="Calibri" w:cs="Calibri"/>
                <w:i/>
                <w:iCs/>
              </w:rPr>
            </w:pPr>
            <w:r w:rsidRPr="00EE5FA3">
              <w:rPr>
                <w:rFonts w:ascii="Calibri" w:eastAsia="Calibri" w:hAnsi="Calibri" w:cs="Calibri"/>
                <w:i/>
                <w:iCs/>
                <w:lang w:val="es"/>
              </w:rPr>
              <w:t>El sistema permitirá modificar la información de los empleados que se encuentren registrados correctamente, los campos que se pueden modificar son los siguiente:</w:t>
            </w:r>
          </w:p>
          <w:p w14:paraId="6623613D" w14:textId="6EDEC78A" w:rsidR="0C60791F" w:rsidRPr="00EE5FA3" w:rsidRDefault="0C60791F" w:rsidP="005252BE">
            <w:pPr>
              <w:pStyle w:val="Prrafodelista"/>
              <w:numPr>
                <w:ilvl w:val="0"/>
                <w:numId w:val="16"/>
              </w:numPr>
              <w:rPr>
                <w:rFonts w:ascii="Calibri" w:eastAsia="Calibri" w:hAnsi="Calibri" w:cs="Calibri"/>
                <w:i/>
                <w:iCs/>
              </w:rPr>
            </w:pPr>
            <w:r w:rsidRPr="00EE5FA3">
              <w:rPr>
                <w:rFonts w:ascii="Calibri" w:eastAsia="Calibri" w:hAnsi="Calibri" w:cs="Calibri"/>
                <w:i/>
                <w:iCs/>
                <w:lang w:val="es"/>
              </w:rPr>
              <w:t>Cedula de identidad/RUC (campo alfanumérico – longitud 12)</w:t>
            </w:r>
          </w:p>
          <w:p w14:paraId="1D9AD38D" w14:textId="45563D67" w:rsidR="0C60791F" w:rsidRPr="00EE5FA3" w:rsidRDefault="0C60791F" w:rsidP="005252BE">
            <w:pPr>
              <w:pStyle w:val="Prrafodelista"/>
              <w:numPr>
                <w:ilvl w:val="0"/>
                <w:numId w:val="16"/>
              </w:numPr>
              <w:rPr>
                <w:rFonts w:ascii="Calibri" w:eastAsia="Calibri" w:hAnsi="Calibri" w:cs="Calibri"/>
                <w:i/>
                <w:iCs/>
              </w:rPr>
            </w:pPr>
            <w:r w:rsidRPr="00EE5FA3">
              <w:rPr>
                <w:rFonts w:ascii="Calibri" w:eastAsia="Calibri" w:hAnsi="Calibri" w:cs="Calibri"/>
                <w:i/>
                <w:iCs/>
                <w:lang w:val="es"/>
              </w:rPr>
              <w:t>Nombre completo (campo de texto – longitud 30)</w:t>
            </w:r>
          </w:p>
          <w:p w14:paraId="6BFB5355" w14:textId="54F7D9FF" w:rsidR="0C60791F" w:rsidRPr="00EE5FA3" w:rsidRDefault="0C60791F" w:rsidP="005252BE">
            <w:pPr>
              <w:pStyle w:val="Prrafodelista"/>
              <w:numPr>
                <w:ilvl w:val="0"/>
                <w:numId w:val="16"/>
              </w:numPr>
              <w:rPr>
                <w:rFonts w:ascii="Calibri" w:eastAsia="Calibri" w:hAnsi="Calibri" w:cs="Calibri"/>
                <w:i/>
                <w:iCs/>
              </w:rPr>
            </w:pPr>
            <w:r w:rsidRPr="00EE5FA3">
              <w:rPr>
                <w:rFonts w:ascii="Calibri" w:eastAsia="Calibri" w:hAnsi="Calibri" w:cs="Calibri"/>
                <w:i/>
                <w:iCs/>
                <w:lang w:val="es"/>
              </w:rPr>
              <w:t>Teléfono (campo numérico – longitud 10)</w:t>
            </w:r>
          </w:p>
          <w:p w14:paraId="3E2871EE" w14:textId="181B9005" w:rsidR="0C60791F" w:rsidRPr="00EE5FA3" w:rsidRDefault="0C60791F" w:rsidP="005252BE">
            <w:pPr>
              <w:pStyle w:val="Prrafodelista"/>
              <w:numPr>
                <w:ilvl w:val="0"/>
                <w:numId w:val="16"/>
              </w:numPr>
              <w:rPr>
                <w:rFonts w:ascii="Calibri" w:eastAsia="Calibri" w:hAnsi="Calibri" w:cs="Calibri"/>
                <w:i/>
                <w:iCs/>
              </w:rPr>
            </w:pPr>
            <w:r w:rsidRPr="00EE5FA3">
              <w:rPr>
                <w:rFonts w:ascii="Calibri" w:eastAsia="Calibri" w:hAnsi="Calibri" w:cs="Calibri"/>
                <w:i/>
                <w:iCs/>
                <w:lang w:val="es"/>
              </w:rPr>
              <w:t>Dirección de correo electrónico (campo de alfanumérico – longitud 30)</w:t>
            </w:r>
          </w:p>
          <w:p w14:paraId="3C58DA79" w14:textId="4C54F748" w:rsidR="0C60791F" w:rsidRDefault="0C60791F" w:rsidP="005252BE">
            <w:pPr>
              <w:pStyle w:val="Prrafodelista"/>
              <w:numPr>
                <w:ilvl w:val="0"/>
                <w:numId w:val="16"/>
              </w:numPr>
              <w:rPr>
                <w:rFonts w:ascii="Calibri" w:eastAsia="Calibri" w:hAnsi="Calibri" w:cs="Calibri"/>
              </w:rPr>
            </w:pPr>
            <w:r w:rsidRPr="00EE5FA3">
              <w:rPr>
                <w:rFonts w:ascii="Calibri" w:eastAsia="Calibri" w:hAnsi="Calibri" w:cs="Calibri"/>
                <w:i/>
                <w:iCs/>
                <w:lang w:val="es"/>
              </w:rPr>
              <w:t>Contraseña (campo alfanumérico – longitud 20)</w:t>
            </w:r>
          </w:p>
        </w:tc>
      </w:tr>
      <w:tr w:rsidR="0C60791F" w14:paraId="4A8BF185"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tcPr>
          <w:p w14:paraId="28326154" w14:textId="736755AF" w:rsidR="0C60791F" w:rsidRDefault="0C60791F" w:rsidP="0C60791F">
            <w:pPr>
              <w:rPr>
                <w:rFonts w:ascii="Calibri" w:eastAsia="Calibri" w:hAnsi="Calibri" w:cs="Calibri"/>
              </w:rPr>
            </w:pPr>
            <w:r w:rsidRPr="0C60791F">
              <w:rPr>
                <w:rFonts w:ascii="Calibri" w:eastAsia="Calibri" w:hAnsi="Calibri" w:cs="Calibri"/>
                <w:b/>
                <w:bCs/>
                <w:lang w:val="es"/>
              </w:rPr>
              <w:t xml:space="preserve">CRITERIOS DE ACEPTACIÓN: </w:t>
            </w:r>
            <w:r w:rsidRPr="00EE5FA3">
              <w:rPr>
                <w:rFonts w:ascii="Calibri" w:eastAsia="Calibri" w:hAnsi="Calibri" w:cs="Calibri"/>
                <w:i/>
                <w:iCs/>
                <w:lang w:val="es"/>
              </w:rPr>
              <w:t>Modificación de la información de los empleados correctamente o no.</w:t>
            </w:r>
          </w:p>
        </w:tc>
      </w:tr>
      <w:tr w:rsidR="0C60791F" w14:paraId="74D7C868" w14:textId="77777777" w:rsidTr="004E1486">
        <w:trPr>
          <w:trHeight w:val="345"/>
          <w:jc w:val="center"/>
        </w:trPr>
        <w:tc>
          <w:tcPr>
            <w:tcW w:w="9615" w:type="dxa"/>
            <w:gridSpan w:val="4"/>
            <w:tcBorders>
              <w:top w:val="single" w:sz="6" w:space="0" w:color="auto"/>
              <w:left w:val="single" w:sz="6" w:space="0" w:color="auto"/>
              <w:bottom w:val="single" w:sz="6" w:space="0" w:color="auto"/>
              <w:right w:val="single" w:sz="6" w:space="0" w:color="auto"/>
            </w:tcBorders>
            <w:shd w:val="clear" w:color="auto" w:fill="D9D9D9"/>
          </w:tcPr>
          <w:p w14:paraId="4AFFF8E2" w14:textId="7AE40589" w:rsidR="0C60791F" w:rsidRPr="00977223" w:rsidRDefault="0C60791F" w:rsidP="0C60791F">
            <w:pPr>
              <w:rPr>
                <w:rFonts w:ascii="Calibri" w:eastAsia="Calibri" w:hAnsi="Calibri" w:cs="Calibri"/>
                <w:color w:val="000000"/>
              </w:rPr>
            </w:pPr>
            <w:r w:rsidRPr="00977223">
              <w:rPr>
                <w:rFonts w:ascii="Calibri" w:eastAsia="Calibri" w:hAnsi="Calibri" w:cs="Calibri"/>
                <w:b/>
                <w:color w:val="000000"/>
                <w:lang w:val="es"/>
              </w:rPr>
              <w:t xml:space="preserve">ESCENARIOS: </w:t>
            </w:r>
          </w:p>
        </w:tc>
      </w:tr>
      <w:tr w:rsidR="0C60791F" w14:paraId="79AE6E8F" w14:textId="77777777" w:rsidTr="168CAD90">
        <w:trPr>
          <w:trHeight w:val="1665"/>
          <w:jc w:val="center"/>
        </w:trPr>
        <w:tc>
          <w:tcPr>
            <w:tcW w:w="1245" w:type="dxa"/>
            <w:tcBorders>
              <w:top w:val="single" w:sz="6" w:space="0" w:color="auto"/>
              <w:left w:val="single" w:sz="6" w:space="0" w:color="auto"/>
              <w:bottom w:val="single" w:sz="6" w:space="0" w:color="auto"/>
              <w:right w:val="single" w:sz="6" w:space="0" w:color="auto"/>
            </w:tcBorders>
          </w:tcPr>
          <w:p w14:paraId="10248D1D" w14:textId="62FD9267" w:rsidR="0C60791F" w:rsidRDefault="0C60791F" w:rsidP="0C60791F">
            <w:pPr>
              <w:rPr>
                <w:rFonts w:ascii="Calibri" w:eastAsia="Calibri" w:hAnsi="Calibri" w:cs="Calibri"/>
              </w:rPr>
            </w:pPr>
            <w:r w:rsidRPr="0C60791F">
              <w:rPr>
                <w:rFonts w:ascii="Calibri" w:eastAsia="Calibri" w:hAnsi="Calibri" w:cs="Calibri"/>
                <w:lang w:val="es"/>
              </w:rPr>
              <w:t xml:space="preserve">ES-4.01    </w:t>
            </w:r>
          </w:p>
          <w:p w14:paraId="7AAC711E" w14:textId="3206FCF6" w:rsidR="0C60791F" w:rsidRDefault="0C60791F" w:rsidP="0C60791F">
            <w:pPr>
              <w:rPr>
                <w:rFonts w:ascii="Calibri" w:eastAsia="Calibri" w:hAnsi="Calibri" w:cs="Calibri"/>
                <w:color w:val="0000FF"/>
              </w:rPr>
            </w:pPr>
            <w:r w:rsidRPr="0C60791F">
              <w:rPr>
                <w:rFonts w:ascii="Calibri" w:eastAsia="Calibri" w:hAnsi="Calibri" w:cs="Calibri"/>
                <w:color w:val="0000FF"/>
                <w:lang w:val="es"/>
              </w:rPr>
              <w:t xml:space="preserve"> </w:t>
            </w:r>
          </w:p>
        </w:tc>
        <w:tc>
          <w:tcPr>
            <w:tcW w:w="8370" w:type="dxa"/>
            <w:gridSpan w:val="3"/>
            <w:tcBorders>
              <w:top w:val="nil"/>
              <w:left w:val="single" w:sz="6" w:space="0" w:color="auto"/>
              <w:bottom w:val="single" w:sz="6" w:space="0" w:color="auto"/>
              <w:right w:val="single" w:sz="6" w:space="0" w:color="auto"/>
            </w:tcBorders>
          </w:tcPr>
          <w:p w14:paraId="521AA62C" w14:textId="2F0C18B8" w:rsidR="0C60791F" w:rsidRPr="00EE5FA3" w:rsidRDefault="0C60791F" w:rsidP="0C60791F">
            <w:pPr>
              <w:rPr>
                <w:rFonts w:ascii="Calibri" w:eastAsia="Calibri" w:hAnsi="Calibri" w:cs="Calibri"/>
                <w:i/>
                <w:iCs/>
              </w:rPr>
            </w:pPr>
            <w:r w:rsidRPr="0C60791F">
              <w:rPr>
                <w:rFonts w:ascii="Calibri" w:eastAsia="Calibri" w:hAnsi="Calibri" w:cs="Calibri"/>
                <w:b/>
                <w:bCs/>
                <w:lang w:val="es"/>
              </w:rPr>
              <w:t xml:space="preserve">DESCRIPCIÓN: </w:t>
            </w:r>
            <w:r w:rsidRPr="00EE5FA3">
              <w:rPr>
                <w:rFonts w:ascii="Calibri" w:eastAsia="Calibri" w:hAnsi="Calibri" w:cs="Calibri"/>
                <w:i/>
                <w:iCs/>
                <w:lang w:val="es"/>
              </w:rPr>
              <w:t>Modificación de la información del empleado exitosamente.</w:t>
            </w:r>
          </w:p>
          <w:p w14:paraId="4229C343" w14:textId="3E6BEAB7" w:rsidR="0C60791F" w:rsidRDefault="0C60791F" w:rsidP="0C60791F">
            <w:pPr>
              <w:rPr>
                <w:rFonts w:ascii="Calibri" w:eastAsia="Calibri" w:hAnsi="Calibri" w:cs="Calibri"/>
              </w:rPr>
            </w:pPr>
            <w:r w:rsidRPr="0C60791F">
              <w:rPr>
                <w:rFonts w:ascii="Calibri" w:eastAsia="Calibri" w:hAnsi="Calibri" w:cs="Calibri"/>
                <w:b/>
                <w:bCs/>
                <w:lang w:val="es"/>
              </w:rPr>
              <w:t>SUPOSICIONES/ASUNCIONES</w:t>
            </w:r>
            <w:r w:rsidRPr="0C60791F">
              <w:rPr>
                <w:rFonts w:ascii="Calibri" w:eastAsia="Calibri" w:hAnsi="Calibri" w:cs="Calibri"/>
                <w:i/>
                <w:iCs/>
                <w:lang w:val="es"/>
              </w:rPr>
              <w:t>:</w:t>
            </w:r>
          </w:p>
          <w:p w14:paraId="763C297A" w14:textId="46D06AD9" w:rsidR="0C60791F" w:rsidRPr="00871104" w:rsidRDefault="0C60791F" w:rsidP="005252BE">
            <w:pPr>
              <w:pStyle w:val="Prrafodelista"/>
              <w:numPr>
                <w:ilvl w:val="0"/>
                <w:numId w:val="15"/>
              </w:numPr>
              <w:rPr>
                <w:rFonts w:ascii="Calibri" w:eastAsia="Calibri" w:hAnsi="Calibri" w:cs="Calibri"/>
                <w:i/>
                <w:iCs/>
              </w:rPr>
            </w:pPr>
            <w:r w:rsidRPr="00871104">
              <w:rPr>
                <w:rFonts w:ascii="Calibri" w:eastAsia="Calibri" w:hAnsi="Calibri" w:cs="Calibri"/>
                <w:i/>
                <w:iCs/>
                <w:lang w:val="es-EC"/>
              </w:rPr>
              <w:t>El administrador se autentica correctamente y accede al sistema.</w:t>
            </w:r>
          </w:p>
          <w:p w14:paraId="3896B282" w14:textId="4324FB99" w:rsidR="0C60791F" w:rsidRPr="00871104" w:rsidRDefault="0C60791F" w:rsidP="005252BE">
            <w:pPr>
              <w:pStyle w:val="Prrafodelista"/>
              <w:numPr>
                <w:ilvl w:val="0"/>
                <w:numId w:val="15"/>
              </w:numPr>
              <w:rPr>
                <w:rFonts w:ascii="Calibri" w:eastAsia="Calibri" w:hAnsi="Calibri" w:cs="Calibri"/>
                <w:i/>
                <w:iCs/>
              </w:rPr>
            </w:pPr>
            <w:r w:rsidRPr="00871104">
              <w:rPr>
                <w:rFonts w:ascii="Calibri" w:eastAsia="Calibri" w:hAnsi="Calibri" w:cs="Calibri"/>
                <w:i/>
                <w:iCs/>
                <w:lang w:val="es-EC"/>
              </w:rPr>
              <w:t>El administrador modifica los campos de información del empleado en el sistema.</w:t>
            </w:r>
          </w:p>
          <w:p w14:paraId="07EA65D8" w14:textId="65CB0D27" w:rsidR="0C60791F" w:rsidRPr="00871104" w:rsidRDefault="0C60791F" w:rsidP="005252BE">
            <w:pPr>
              <w:pStyle w:val="Prrafodelista"/>
              <w:numPr>
                <w:ilvl w:val="0"/>
                <w:numId w:val="15"/>
              </w:numPr>
              <w:rPr>
                <w:rFonts w:ascii="Calibri" w:eastAsia="Calibri" w:hAnsi="Calibri" w:cs="Calibri"/>
                <w:i/>
                <w:iCs/>
              </w:rPr>
            </w:pPr>
            <w:r w:rsidRPr="00871104">
              <w:rPr>
                <w:rFonts w:ascii="Calibri" w:eastAsia="Calibri" w:hAnsi="Calibri" w:cs="Calibri"/>
                <w:i/>
                <w:iCs/>
                <w:lang w:val="es-EC"/>
              </w:rPr>
              <w:t>El administrador envía los datos modificados al sistema.</w:t>
            </w:r>
          </w:p>
          <w:p w14:paraId="75AE6D25" w14:textId="76FB3529" w:rsidR="0C60791F" w:rsidRPr="00871104" w:rsidRDefault="0C60791F" w:rsidP="005252BE">
            <w:pPr>
              <w:pStyle w:val="Prrafodelista"/>
              <w:numPr>
                <w:ilvl w:val="0"/>
                <w:numId w:val="15"/>
              </w:numPr>
              <w:rPr>
                <w:rFonts w:ascii="Calibri" w:eastAsia="Calibri" w:hAnsi="Calibri" w:cs="Calibri"/>
                <w:i/>
                <w:iCs/>
              </w:rPr>
            </w:pPr>
            <w:r w:rsidRPr="00871104">
              <w:rPr>
                <w:rFonts w:ascii="Calibri" w:eastAsia="Calibri" w:hAnsi="Calibri" w:cs="Calibri"/>
                <w:i/>
                <w:iCs/>
                <w:lang w:val="es-EC"/>
              </w:rPr>
              <w:lastRenderedPageBreak/>
              <w:t>El sistema notifica que los datos del empleado han sido registrados correctamente.</w:t>
            </w:r>
          </w:p>
          <w:p w14:paraId="0E34F2D2" w14:textId="1058A5E8" w:rsidR="0C60791F" w:rsidRDefault="0C60791F" w:rsidP="005252BE">
            <w:pPr>
              <w:pStyle w:val="Prrafodelista"/>
              <w:numPr>
                <w:ilvl w:val="0"/>
                <w:numId w:val="15"/>
              </w:numPr>
              <w:rPr>
                <w:rFonts w:ascii="Calibri" w:eastAsia="Calibri" w:hAnsi="Calibri" w:cs="Calibri"/>
                <w:b/>
                <w:bCs/>
              </w:rPr>
            </w:pPr>
            <w:r w:rsidRPr="0C60791F">
              <w:rPr>
                <w:rFonts w:ascii="Calibri" w:eastAsia="Calibri" w:hAnsi="Calibri" w:cs="Calibri"/>
                <w:b/>
                <w:bCs/>
                <w:lang w:val="es"/>
              </w:rPr>
              <w:t xml:space="preserve">RESULTADOS: </w:t>
            </w:r>
          </w:p>
          <w:p w14:paraId="0F72B344" w14:textId="7C826D54" w:rsidR="0C60791F" w:rsidRPr="00871104" w:rsidRDefault="0C60791F" w:rsidP="005252BE">
            <w:pPr>
              <w:pStyle w:val="Prrafodelista"/>
              <w:numPr>
                <w:ilvl w:val="0"/>
                <w:numId w:val="15"/>
              </w:numPr>
              <w:rPr>
                <w:rFonts w:ascii="Calibri" w:eastAsia="Calibri" w:hAnsi="Calibri" w:cs="Calibri"/>
                <w:i/>
                <w:iCs/>
              </w:rPr>
            </w:pPr>
            <w:r w:rsidRPr="00871104">
              <w:rPr>
                <w:rFonts w:ascii="Calibri" w:eastAsia="Calibri" w:hAnsi="Calibri" w:cs="Calibri"/>
                <w:i/>
                <w:iCs/>
                <w:lang w:val="es"/>
              </w:rPr>
              <w:t>El administrador ha modificado correctamente los datos del empleado.</w:t>
            </w:r>
          </w:p>
          <w:p w14:paraId="0409DA03" w14:textId="306E9A98" w:rsidR="0C60791F" w:rsidRDefault="0C60791F" w:rsidP="0C60791F">
            <w:pPr>
              <w:rPr>
                <w:rFonts w:ascii="Calibri" w:eastAsia="Calibri" w:hAnsi="Calibri" w:cs="Calibri"/>
              </w:rPr>
            </w:pPr>
          </w:p>
        </w:tc>
      </w:tr>
      <w:tr w:rsidR="0C60791F" w14:paraId="71730AF8" w14:textId="77777777" w:rsidTr="168CAD90">
        <w:trPr>
          <w:trHeight w:val="1665"/>
          <w:jc w:val="center"/>
        </w:trPr>
        <w:tc>
          <w:tcPr>
            <w:tcW w:w="1245" w:type="dxa"/>
            <w:tcBorders>
              <w:top w:val="single" w:sz="6" w:space="0" w:color="auto"/>
              <w:left w:val="single" w:sz="6" w:space="0" w:color="auto"/>
              <w:bottom w:val="single" w:sz="6" w:space="0" w:color="auto"/>
              <w:right w:val="single" w:sz="6" w:space="0" w:color="auto"/>
            </w:tcBorders>
          </w:tcPr>
          <w:p w14:paraId="0C35F130" w14:textId="575C7D46" w:rsidR="0C60791F" w:rsidRDefault="0C60791F" w:rsidP="0C60791F">
            <w:pPr>
              <w:rPr>
                <w:rFonts w:ascii="Calibri" w:eastAsia="Calibri" w:hAnsi="Calibri" w:cs="Calibri"/>
              </w:rPr>
            </w:pPr>
            <w:r w:rsidRPr="0C60791F">
              <w:rPr>
                <w:rFonts w:ascii="Calibri" w:eastAsia="Calibri" w:hAnsi="Calibri" w:cs="Calibri"/>
                <w:lang w:val="es"/>
              </w:rPr>
              <w:lastRenderedPageBreak/>
              <w:t xml:space="preserve">ES-4.02    </w:t>
            </w:r>
          </w:p>
          <w:p w14:paraId="156336EE" w14:textId="5E57EE0B" w:rsidR="0C60791F" w:rsidRDefault="0C60791F" w:rsidP="0C60791F">
            <w:pPr>
              <w:rPr>
                <w:rFonts w:ascii="Calibri" w:eastAsia="Calibri" w:hAnsi="Calibri" w:cs="Calibri"/>
                <w:color w:val="0000FF"/>
              </w:rPr>
            </w:pPr>
            <w:r w:rsidRPr="0C60791F">
              <w:rPr>
                <w:rFonts w:ascii="Calibri" w:eastAsia="Calibri" w:hAnsi="Calibri" w:cs="Calibri"/>
                <w:color w:val="0000FF"/>
                <w:lang w:val="es"/>
              </w:rPr>
              <w:t xml:space="preserve"> </w:t>
            </w:r>
          </w:p>
        </w:tc>
        <w:tc>
          <w:tcPr>
            <w:tcW w:w="8370" w:type="dxa"/>
            <w:gridSpan w:val="3"/>
            <w:tcBorders>
              <w:top w:val="single" w:sz="6" w:space="0" w:color="auto"/>
              <w:left w:val="single" w:sz="6" w:space="0" w:color="auto"/>
              <w:bottom w:val="single" w:sz="6" w:space="0" w:color="auto"/>
              <w:right w:val="single" w:sz="6" w:space="0" w:color="auto"/>
            </w:tcBorders>
          </w:tcPr>
          <w:p w14:paraId="32007D6D" w14:textId="77C685FA" w:rsidR="0C60791F" w:rsidRPr="00871104" w:rsidRDefault="0C60791F" w:rsidP="0C60791F">
            <w:pPr>
              <w:rPr>
                <w:rFonts w:ascii="Calibri" w:eastAsia="Calibri" w:hAnsi="Calibri" w:cs="Calibri"/>
                <w:i/>
                <w:iCs/>
              </w:rPr>
            </w:pPr>
            <w:r w:rsidRPr="0C60791F">
              <w:rPr>
                <w:rFonts w:ascii="Calibri" w:eastAsia="Calibri" w:hAnsi="Calibri" w:cs="Calibri"/>
                <w:b/>
                <w:bCs/>
                <w:lang w:val="es"/>
              </w:rPr>
              <w:t>DESCRIPCIÓN:</w:t>
            </w:r>
            <w:r w:rsidRPr="0C60791F">
              <w:rPr>
                <w:rFonts w:ascii="Calibri" w:eastAsia="Calibri" w:hAnsi="Calibri" w:cs="Calibri"/>
                <w:lang w:val="es"/>
              </w:rPr>
              <w:t xml:space="preserve"> </w:t>
            </w:r>
            <w:r w:rsidRPr="00871104">
              <w:rPr>
                <w:rFonts w:ascii="Calibri" w:eastAsia="Calibri" w:hAnsi="Calibri" w:cs="Calibri"/>
                <w:i/>
                <w:iCs/>
                <w:lang w:val="es"/>
              </w:rPr>
              <w:t>Fallo en la modificación de la información del empleado, por falla en la base de datos</w:t>
            </w:r>
            <w:r w:rsidR="00871104">
              <w:rPr>
                <w:rFonts w:ascii="Calibri" w:eastAsia="Calibri" w:hAnsi="Calibri" w:cs="Calibri"/>
                <w:i/>
                <w:iCs/>
                <w:lang w:val="es"/>
              </w:rPr>
              <w:t>.</w:t>
            </w:r>
          </w:p>
          <w:p w14:paraId="25621DF5" w14:textId="012FF220" w:rsidR="0C60791F" w:rsidRDefault="0C60791F" w:rsidP="0C60791F">
            <w:pPr>
              <w:rPr>
                <w:rFonts w:ascii="Calibri" w:eastAsia="Calibri" w:hAnsi="Calibri" w:cs="Calibri"/>
              </w:rPr>
            </w:pPr>
            <w:r w:rsidRPr="0C60791F">
              <w:rPr>
                <w:rFonts w:ascii="Calibri" w:eastAsia="Calibri" w:hAnsi="Calibri" w:cs="Calibri"/>
                <w:b/>
                <w:bCs/>
                <w:lang w:val="es"/>
              </w:rPr>
              <w:t>SUPOSICIONES/ASUNCIONES</w:t>
            </w:r>
            <w:r w:rsidRPr="0C60791F">
              <w:rPr>
                <w:rFonts w:ascii="Calibri" w:eastAsia="Calibri" w:hAnsi="Calibri" w:cs="Calibri"/>
                <w:i/>
                <w:iCs/>
                <w:lang w:val="es"/>
              </w:rPr>
              <w:t>:</w:t>
            </w:r>
          </w:p>
          <w:p w14:paraId="6FE4CA97" w14:textId="2820DDE8" w:rsidR="0C60791F" w:rsidRPr="00871104" w:rsidRDefault="0C60791F" w:rsidP="005252BE">
            <w:pPr>
              <w:pStyle w:val="Prrafodelista"/>
              <w:numPr>
                <w:ilvl w:val="0"/>
                <w:numId w:val="14"/>
              </w:numPr>
              <w:rPr>
                <w:rFonts w:ascii="Calibri" w:eastAsia="Calibri" w:hAnsi="Calibri" w:cs="Calibri"/>
                <w:i/>
                <w:iCs/>
              </w:rPr>
            </w:pPr>
            <w:r w:rsidRPr="00871104">
              <w:rPr>
                <w:rFonts w:ascii="Calibri" w:eastAsia="Calibri" w:hAnsi="Calibri" w:cs="Calibri"/>
                <w:i/>
                <w:iCs/>
                <w:lang w:val="es-EC"/>
              </w:rPr>
              <w:t>El administrador se autentica correctamente y accede al sistema.</w:t>
            </w:r>
          </w:p>
          <w:p w14:paraId="196BA0A1" w14:textId="03FCB87C" w:rsidR="0C60791F" w:rsidRPr="00871104" w:rsidRDefault="0C60791F" w:rsidP="005252BE">
            <w:pPr>
              <w:pStyle w:val="Prrafodelista"/>
              <w:numPr>
                <w:ilvl w:val="0"/>
                <w:numId w:val="14"/>
              </w:numPr>
              <w:rPr>
                <w:rFonts w:ascii="Calibri" w:eastAsia="Calibri" w:hAnsi="Calibri" w:cs="Calibri"/>
                <w:i/>
                <w:iCs/>
              </w:rPr>
            </w:pPr>
            <w:r w:rsidRPr="00871104">
              <w:rPr>
                <w:rFonts w:ascii="Calibri" w:eastAsia="Calibri" w:hAnsi="Calibri" w:cs="Calibri"/>
                <w:i/>
                <w:iCs/>
                <w:lang w:val="es-EC"/>
              </w:rPr>
              <w:t>El administrador Modifica los campos de información del empleado en el sistema.</w:t>
            </w:r>
          </w:p>
          <w:p w14:paraId="6F99568A" w14:textId="08734E14" w:rsidR="0C60791F" w:rsidRPr="00871104" w:rsidRDefault="0C60791F" w:rsidP="005252BE">
            <w:pPr>
              <w:pStyle w:val="Prrafodelista"/>
              <w:numPr>
                <w:ilvl w:val="0"/>
                <w:numId w:val="14"/>
              </w:numPr>
              <w:rPr>
                <w:rFonts w:ascii="Calibri" w:eastAsia="Calibri" w:hAnsi="Calibri" w:cs="Calibri"/>
                <w:i/>
                <w:iCs/>
              </w:rPr>
            </w:pPr>
            <w:r w:rsidRPr="00871104">
              <w:rPr>
                <w:rFonts w:ascii="Calibri" w:eastAsia="Calibri" w:hAnsi="Calibri" w:cs="Calibri"/>
                <w:i/>
                <w:iCs/>
                <w:lang w:val="es-EC"/>
              </w:rPr>
              <w:t>El administrador no puede enviar los datos al sistema por, fallo en la base de datos.</w:t>
            </w:r>
          </w:p>
          <w:p w14:paraId="0C8E0CCE" w14:textId="12E746CA" w:rsidR="0C60791F" w:rsidRDefault="0C60791F" w:rsidP="0C60791F">
            <w:pPr>
              <w:rPr>
                <w:rFonts w:ascii="Calibri" w:eastAsia="Calibri" w:hAnsi="Calibri" w:cs="Calibri"/>
              </w:rPr>
            </w:pPr>
            <w:r w:rsidRPr="0C60791F">
              <w:rPr>
                <w:rFonts w:ascii="Calibri" w:eastAsia="Calibri" w:hAnsi="Calibri" w:cs="Calibri"/>
                <w:b/>
                <w:bCs/>
                <w:lang w:val="es"/>
              </w:rPr>
              <w:t xml:space="preserve">RESULTADOS: </w:t>
            </w:r>
          </w:p>
          <w:p w14:paraId="3788920F" w14:textId="160ECF72" w:rsidR="0C60791F" w:rsidRPr="00871104" w:rsidRDefault="0C60791F" w:rsidP="0C60791F">
            <w:pPr>
              <w:ind w:left="720"/>
              <w:rPr>
                <w:rFonts w:ascii="Calibri" w:eastAsia="Calibri" w:hAnsi="Calibri" w:cs="Calibri"/>
                <w:i/>
                <w:iCs/>
              </w:rPr>
            </w:pPr>
            <w:r w:rsidRPr="00871104">
              <w:rPr>
                <w:rFonts w:ascii="Calibri" w:eastAsia="Calibri" w:hAnsi="Calibri" w:cs="Calibri"/>
                <w:i/>
                <w:iCs/>
                <w:lang w:val="es"/>
              </w:rPr>
              <w:t>El administrador no puede Modificar los datos del empleado por fallo en la base de datos</w:t>
            </w:r>
            <w:r w:rsidR="00871104">
              <w:rPr>
                <w:rFonts w:ascii="Calibri" w:eastAsia="Calibri" w:hAnsi="Calibri" w:cs="Calibri"/>
                <w:i/>
                <w:iCs/>
                <w:lang w:val="es"/>
              </w:rPr>
              <w:t>.</w:t>
            </w:r>
          </w:p>
        </w:tc>
      </w:tr>
      <w:tr w:rsidR="0C60791F" w14:paraId="707662F1" w14:textId="77777777" w:rsidTr="168CAD90">
        <w:trPr>
          <w:trHeight w:val="1665"/>
          <w:jc w:val="center"/>
        </w:trPr>
        <w:tc>
          <w:tcPr>
            <w:tcW w:w="1245" w:type="dxa"/>
            <w:tcBorders>
              <w:top w:val="single" w:sz="6" w:space="0" w:color="auto"/>
              <w:left w:val="single" w:sz="6" w:space="0" w:color="auto"/>
              <w:bottom w:val="single" w:sz="6" w:space="0" w:color="auto"/>
              <w:right w:val="single" w:sz="6" w:space="0" w:color="auto"/>
            </w:tcBorders>
          </w:tcPr>
          <w:p w14:paraId="33ED281F" w14:textId="3D5336A1" w:rsidR="0C60791F" w:rsidRDefault="0C60791F" w:rsidP="0C60791F">
            <w:pPr>
              <w:rPr>
                <w:rFonts w:ascii="Calibri" w:eastAsia="Calibri" w:hAnsi="Calibri" w:cs="Calibri"/>
              </w:rPr>
            </w:pPr>
            <w:r w:rsidRPr="0C60791F">
              <w:rPr>
                <w:rFonts w:ascii="Calibri" w:eastAsia="Calibri" w:hAnsi="Calibri" w:cs="Calibri"/>
                <w:lang w:val="es"/>
              </w:rPr>
              <w:t>ES-4.03</w:t>
            </w:r>
          </w:p>
        </w:tc>
        <w:tc>
          <w:tcPr>
            <w:tcW w:w="8370" w:type="dxa"/>
            <w:gridSpan w:val="3"/>
            <w:tcBorders>
              <w:top w:val="single" w:sz="6" w:space="0" w:color="auto"/>
              <w:left w:val="single" w:sz="6" w:space="0" w:color="auto"/>
              <w:bottom w:val="single" w:sz="6" w:space="0" w:color="auto"/>
              <w:right w:val="single" w:sz="6" w:space="0" w:color="auto"/>
            </w:tcBorders>
          </w:tcPr>
          <w:p w14:paraId="655D40B1" w14:textId="3F6BEF88" w:rsidR="0C60791F" w:rsidRDefault="0C60791F" w:rsidP="0C60791F">
            <w:pPr>
              <w:rPr>
                <w:rFonts w:ascii="Calibri" w:eastAsia="Calibri" w:hAnsi="Calibri" w:cs="Calibri"/>
              </w:rPr>
            </w:pPr>
            <w:r w:rsidRPr="0C60791F">
              <w:rPr>
                <w:rFonts w:ascii="Calibri" w:eastAsia="Calibri" w:hAnsi="Calibri" w:cs="Calibri"/>
                <w:b/>
                <w:bCs/>
                <w:lang w:val="es"/>
              </w:rPr>
              <w:t xml:space="preserve">DESCRIPCIÓN: </w:t>
            </w:r>
            <w:r w:rsidRPr="00871104">
              <w:rPr>
                <w:rFonts w:ascii="Calibri" w:eastAsia="Calibri" w:hAnsi="Calibri" w:cs="Calibri"/>
                <w:i/>
                <w:iCs/>
                <w:lang w:val="es"/>
              </w:rPr>
              <w:t>Fallo en la Modificación de datos del empleado por, mala autenticación del administrador</w:t>
            </w:r>
            <w:r w:rsidR="00871104">
              <w:rPr>
                <w:rFonts w:ascii="Calibri" w:eastAsia="Calibri" w:hAnsi="Calibri" w:cs="Calibri"/>
                <w:lang w:val="es"/>
              </w:rPr>
              <w:t>.</w:t>
            </w:r>
          </w:p>
          <w:p w14:paraId="5A580357" w14:textId="364F2244" w:rsidR="0C60791F" w:rsidRDefault="0C60791F" w:rsidP="0C60791F">
            <w:pPr>
              <w:rPr>
                <w:rFonts w:ascii="Calibri" w:eastAsia="Calibri" w:hAnsi="Calibri" w:cs="Calibri"/>
              </w:rPr>
            </w:pPr>
            <w:r w:rsidRPr="0C60791F">
              <w:rPr>
                <w:rFonts w:ascii="Calibri" w:eastAsia="Calibri" w:hAnsi="Calibri" w:cs="Calibri"/>
                <w:b/>
                <w:bCs/>
                <w:lang w:val="es"/>
              </w:rPr>
              <w:t>SUPOSICIONES/ASUNCIONES</w:t>
            </w:r>
            <w:r w:rsidRPr="0C60791F">
              <w:rPr>
                <w:rFonts w:ascii="Calibri" w:eastAsia="Calibri" w:hAnsi="Calibri" w:cs="Calibri"/>
                <w:i/>
                <w:iCs/>
                <w:lang w:val="es"/>
              </w:rPr>
              <w:t>:</w:t>
            </w:r>
          </w:p>
          <w:p w14:paraId="213B501F" w14:textId="49F5E469" w:rsidR="0C60791F" w:rsidRPr="00871104" w:rsidRDefault="0C60791F" w:rsidP="005252BE">
            <w:pPr>
              <w:pStyle w:val="Prrafodelista"/>
              <w:numPr>
                <w:ilvl w:val="0"/>
                <w:numId w:val="16"/>
              </w:numPr>
              <w:rPr>
                <w:rFonts w:ascii="Calibri" w:eastAsia="Calibri" w:hAnsi="Calibri" w:cs="Calibri"/>
                <w:i/>
                <w:iCs/>
              </w:rPr>
            </w:pPr>
            <w:r w:rsidRPr="00871104">
              <w:rPr>
                <w:rFonts w:ascii="Calibri" w:eastAsia="Calibri" w:hAnsi="Calibri" w:cs="Calibri"/>
                <w:i/>
                <w:iCs/>
                <w:lang w:val="es-EC"/>
              </w:rPr>
              <w:t xml:space="preserve">El administrador se autentica incorrectamente </w:t>
            </w:r>
          </w:p>
          <w:p w14:paraId="23ACFDAF" w14:textId="4CEF1B46" w:rsidR="0C60791F" w:rsidRPr="00871104" w:rsidRDefault="0C60791F" w:rsidP="005252BE">
            <w:pPr>
              <w:pStyle w:val="Prrafodelista"/>
              <w:numPr>
                <w:ilvl w:val="0"/>
                <w:numId w:val="16"/>
              </w:numPr>
              <w:rPr>
                <w:rFonts w:ascii="Calibri" w:eastAsia="Calibri" w:hAnsi="Calibri" w:cs="Calibri"/>
                <w:i/>
                <w:iCs/>
              </w:rPr>
            </w:pPr>
            <w:r w:rsidRPr="00871104">
              <w:rPr>
                <w:rFonts w:ascii="Calibri" w:eastAsia="Calibri" w:hAnsi="Calibri" w:cs="Calibri"/>
                <w:i/>
                <w:iCs/>
                <w:lang w:val="es-EC"/>
              </w:rPr>
              <w:t>El administrador no puede acceder al sistema.</w:t>
            </w:r>
          </w:p>
          <w:p w14:paraId="660FA5CA" w14:textId="5099A418" w:rsidR="0C60791F" w:rsidRDefault="0C60791F" w:rsidP="00871104">
            <w:pPr>
              <w:pStyle w:val="Prrafodelista"/>
              <w:ind w:left="360"/>
              <w:rPr>
                <w:rFonts w:ascii="Calibri" w:eastAsia="Calibri" w:hAnsi="Calibri" w:cs="Calibri"/>
                <w:b/>
                <w:bCs/>
              </w:rPr>
            </w:pPr>
            <w:r w:rsidRPr="0C60791F">
              <w:rPr>
                <w:rFonts w:ascii="Calibri" w:eastAsia="Calibri" w:hAnsi="Calibri" w:cs="Calibri"/>
                <w:b/>
                <w:bCs/>
                <w:lang w:val="es"/>
              </w:rPr>
              <w:t xml:space="preserve">RESULTADOS: </w:t>
            </w:r>
          </w:p>
          <w:p w14:paraId="27F385D8" w14:textId="0B51445A" w:rsidR="0C60791F" w:rsidRPr="00871104" w:rsidRDefault="0C60791F" w:rsidP="005252BE">
            <w:pPr>
              <w:pStyle w:val="Prrafodelista"/>
              <w:numPr>
                <w:ilvl w:val="0"/>
                <w:numId w:val="16"/>
              </w:numPr>
              <w:rPr>
                <w:rFonts w:ascii="Calibri" w:eastAsia="Calibri" w:hAnsi="Calibri" w:cs="Calibri"/>
                <w:i/>
                <w:iCs/>
              </w:rPr>
            </w:pPr>
            <w:r w:rsidRPr="00871104">
              <w:rPr>
                <w:rFonts w:ascii="Calibri" w:eastAsia="Calibri" w:hAnsi="Calibri" w:cs="Calibri"/>
                <w:i/>
                <w:iCs/>
                <w:lang w:val="es"/>
              </w:rPr>
              <w:t>El administrador no puede Modificar los datos del empleado por mala autenticación.</w:t>
            </w:r>
          </w:p>
        </w:tc>
      </w:tr>
      <w:tr w:rsidR="0C60791F" w14:paraId="3C5F497B" w14:textId="77777777" w:rsidTr="168CAD90">
        <w:trPr>
          <w:trHeight w:val="1080"/>
          <w:jc w:val="center"/>
        </w:trPr>
        <w:tc>
          <w:tcPr>
            <w:tcW w:w="9615" w:type="dxa"/>
            <w:gridSpan w:val="4"/>
            <w:tcBorders>
              <w:top w:val="single" w:sz="6" w:space="0" w:color="auto"/>
              <w:left w:val="single" w:sz="6" w:space="0" w:color="auto"/>
              <w:bottom w:val="single" w:sz="6" w:space="0" w:color="auto"/>
              <w:right w:val="single" w:sz="6" w:space="0" w:color="auto"/>
            </w:tcBorders>
          </w:tcPr>
          <w:p w14:paraId="28FC991F" w14:textId="1DCD62F0" w:rsidR="0C60791F" w:rsidRDefault="0C60791F" w:rsidP="0C60791F">
            <w:pPr>
              <w:rPr>
                <w:rFonts w:ascii="Calibri" w:eastAsia="Calibri" w:hAnsi="Calibri" w:cs="Calibri"/>
              </w:rPr>
            </w:pPr>
            <w:r w:rsidRPr="0C60791F">
              <w:rPr>
                <w:rFonts w:ascii="Calibri" w:eastAsia="Calibri" w:hAnsi="Calibri" w:cs="Calibri"/>
                <w:b/>
                <w:bCs/>
                <w:lang w:val="es"/>
              </w:rPr>
              <w:t xml:space="preserve">RIESGOS: </w:t>
            </w:r>
          </w:p>
          <w:p w14:paraId="653A46E8" w14:textId="2F19CF98" w:rsidR="0C60791F" w:rsidRPr="00871104" w:rsidRDefault="0C60791F" w:rsidP="00871104">
            <w:pPr>
              <w:numPr>
                <w:ilvl w:val="3"/>
                <w:numId w:val="16"/>
              </w:numPr>
              <w:rPr>
                <w:rFonts w:ascii="Calibri" w:eastAsia="Calibri" w:hAnsi="Calibri" w:cs="Calibri"/>
                <w:i/>
                <w:iCs/>
              </w:rPr>
            </w:pPr>
            <w:r w:rsidRPr="00871104">
              <w:rPr>
                <w:rFonts w:ascii="Calibri" w:eastAsia="Calibri" w:hAnsi="Calibri" w:cs="Calibri"/>
                <w:i/>
                <w:iCs/>
                <w:lang w:val="es"/>
              </w:rPr>
              <w:t>Fallo en la base de datos y no permite modificar los datos del empleado en el sistema.</w:t>
            </w:r>
          </w:p>
          <w:p w14:paraId="5AB87011" w14:textId="23BA3A38" w:rsidR="0C60791F" w:rsidRDefault="0C60791F" w:rsidP="00871104">
            <w:pPr>
              <w:numPr>
                <w:ilvl w:val="3"/>
                <w:numId w:val="16"/>
              </w:numPr>
              <w:rPr>
                <w:rFonts w:ascii="Calibri" w:eastAsia="Calibri" w:hAnsi="Calibri" w:cs="Calibri"/>
              </w:rPr>
            </w:pPr>
            <w:r w:rsidRPr="00871104">
              <w:rPr>
                <w:rFonts w:ascii="Calibri" w:eastAsia="Calibri" w:hAnsi="Calibri" w:cs="Calibri"/>
                <w:i/>
                <w:iCs/>
                <w:lang w:val="es"/>
              </w:rPr>
              <w:t>Fallo en la modificación de los datos del empleado por mala autenticación del administrador</w:t>
            </w:r>
          </w:p>
        </w:tc>
      </w:tr>
      <w:tr w:rsidR="0C60791F" w14:paraId="115A83BB" w14:textId="77777777" w:rsidTr="168CAD90">
        <w:trPr>
          <w:trHeight w:val="615"/>
          <w:jc w:val="center"/>
        </w:trPr>
        <w:tc>
          <w:tcPr>
            <w:tcW w:w="9615" w:type="dxa"/>
            <w:gridSpan w:val="4"/>
            <w:tcBorders>
              <w:top w:val="single" w:sz="6" w:space="0" w:color="auto"/>
              <w:left w:val="single" w:sz="6" w:space="0" w:color="auto"/>
              <w:bottom w:val="single" w:sz="6" w:space="0" w:color="auto"/>
              <w:right w:val="single" w:sz="6" w:space="0" w:color="auto"/>
            </w:tcBorders>
          </w:tcPr>
          <w:p w14:paraId="63566295" w14:textId="4F6FC96C" w:rsidR="0C60791F" w:rsidRDefault="0C60791F" w:rsidP="0C60791F">
            <w:pPr>
              <w:rPr>
                <w:rFonts w:ascii="Calibri" w:eastAsia="Calibri" w:hAnsi="Calibri" w:cs="Calibri"/>
              </w:rPr>
            </w:pPr>
            <w:r w:rsidRPr="0C60791F">
              <w:rPr>
                <w:rFonts w:ascii="Calibri" w:eastAsia="Calibri" w:hAnsi="Calibri" w:cs="Calibri"/>
                <w:b/>
                <w:bCs/>
                <w:lang w:val="es"/>
              </w:rPr>
              <w:t>PROTOTIPO EXPLORATORIO</w:t>
            </w:r>
          </w:p>
          <w:p w14:paraId="65E14690" w14:textId="345A7C42" w:rsidR="0C60791F" w:rsidRPr="00871104" w:rsidRDefault="0C60791F" w:rsidP="0C60791F">
            <w:pPr>
              <w:jc w:val="both"/>
              <w:rPr>
                <w:rFonts w:ascii="Calibri" w:eastAsia="Calibri" w:hAnsi="Calibri" w:cs="Calibri"/>
                <w:i/>
                <w:iCs/>
              </w:rPr>
            </w:pPr>
            <w:r w:rsidRPr="00871104">
              <w:rPr>
                <w:rFonts w:ascii="Calibri" w:eastAsia="Calibri" w:hAnsi="Calibri" w:cs="Calibri"/>
                <w:i/>
                <w:iCs/>
                <w:lang w:val="es"/>
              </w:rPr>
              <w:t>N/A</w:t>
            </w:r>
          </w:p>
        </w:tc>
      </w:tr>
    </w:tbl>
    <w:p w14:paraId="09005561" w14:textId="7EA2B6A5" w:rsidR="00C0671A" w:rsidRDefault="00C0671A" w:rsidP="0C60791F">
      <w:pPr>
        <w:jc w:val="center"/>
        <w:rPr>
          <w:rFonts w:ascii="Calibri" w:eastAsia="Calibri" w:hAnsi="Calibri" w:cs="Calibri"/>
          <w:color w:val="000000"/>
        </w:rPr>
      </w:pPr>
    </w:p>
    <w:p w14:paraId="4345C3B0" w14:textId="77777777" w:rsidR="00B2742A" w:rsidRPr="00977223" w:rsidRDefault="00B2742A" w:rsidP="0C60791F">
      <w:pPr>
        <w:jc w:val="center"/>
        <w:rPr>
          <w:rFonts w:ascii="Calibri" w:eastAsia="Calibri" w:hAnsi="Calibri" w:cs="Calibri"/>
          <w:color w:val="000000"/>
        </w:rPr>
      </w:pPr>
    </w:p>
    <w:tbl>
      <w:tblPr>
        <w:tblW w:w="9615" w:type="dxa"/>
        <w:jc w:val="center"/>
        <w:tblLayout w:type="fixed"/>
        <w:tblLook w:val="01E0" w:firstRow="1" w:lastRow="1" w:firstColumn="1" w:lastColumn="1" w:noHBand="0" w:noVBand="0"/>
      </w:tblPr>
      <w:tblGrid>
        <w:gridCol w:w="1260"/>
        <w:gridCol w:w="3615"/>
        <w:gridCol w:w="1575"/>
        <w:gridCol w:w="3165"/>
      </w:tblGrid>
      <w:tr w:rsidR="0C60791F" w14:paraId="5A4989F7" w14:textId="77777777" w:rsidTr="004E1486">
        <w:trPr>
          <w:jc w:val="center"/>
        </w:trPr>
        <w:tc>
          <w:tcPr>
            <w:tcW w:w="4875" w:type="dxa"/>
            <w:gridSpan w:val="2"/>
            <w:tcBorders>
              <w:top w:val="single" w:sz="6" w:space="0" w:color="auto"/>
              <w:left w:val="single" w:sz="6" w:space="0" w:color="auto"/>
              <w:bottom w:val="single" w:sz="6" w:space="0" w:color="auto"/>
              <w:right w:val="single" w:sz="6" w:space="0" w:color="auto"/>
            </w:tcBorders>
            <w:shd w:val="clear" w:color="auto" w:fill="D9D9D9"/>
          </w:tcPr>
          <w:p w14:paraId="01A01544" w14:textId="23AA9890" w:rsidR="0C60791F" w:rsidRDefault="0C60791F" w:rsidP="0C60791F">
            <w:pPr>
              <w:rPr>
                <w:rFonts w:ascii="Calibri" w:eastAsia="Calibri" w:hAnsi="Calibri" w:cs="Calibri"/>
              </w:rPr>
            </w:pPr>
            <w:r w:rsidRPr="0C60791F">
              <w:rPr>
                <w:rFonts w:ascii="Calibri" w:eastAsia="Calibri" w:hAnsi="Calibri" w:cs="Calibri"/>
                <w:b/>
                <w:bCs/>
                <w:lang w:val="es"/>
              </w:rPr>
              <w:t>IDENTIFICADOR CASO DE USO:</w:t>
            </w:r>
          </w:p>
          <w:p w14:paraId="24A6FB75" w14:textId="52C59EEE" w:rsidR="0C60791F" w:rsidRPr="00977223" w:rsidRDefault="0C60791F" w:rsidP="0C60791F">
            <w:pPr>
              <w:rPr>
                <w:rFonts w:ascii="Calibri" w:eastAsia="Calibri" w:hAnsi="Calibri" w:cs="Calibri"/>
                <w:i/>
                <w:color w:val="000000"/>
              </w:rPr>
            </w:pPr>
            <w:r w:rsidRPr="00977223">
              <w:rPr>
                <w:rFonts w:ascii="Calibri" w:eastAsia="Calibri" w:hAnsi="Calibri" w:cs="Calibri"/>
                <w:b/>
                <w:i/>
                <w:color w:val="000000"/>
                <w:lang w:val="es"/>
              </w:rPr>
              <w:t>CU-05</w:t>
            </w:r>
          </w:p>
        </w:tc>
        <w:tc>
          <w:tcPr>
            <w:tcW w:w="4740" w:type="dxa"/>
            <w:gridSpan w:val="2"/>
            <w:tcBorders>
              <w:top w:val="single" w:sz="6" w:space="0" w:color="auto"/>
              <w:left w:val="nil"/>
              <w:bottom w:val="single" w:sz="6" w:space="0" w:color="auto"/>
              <w:right w:val="single" w:sz="6" w:space="0" w:color="auto"/>
            </w:tcBorders>
            <w:shd w:val="clear" w:color="auto" w:fill="D9D9D9"/>
          </w:tcPr>
          <w:p w14:paraId="1C21F35C" w14:textId="5EC97513" w:rsidR="0C60791F" w:rsidRDefault="0C60791F" w:rsidP="0C60791F">
            <w:pPr>
              <w:rPr>
                <w:rFonts w:ascii="Calibri" w:eastAsia="Calibri" w:hAnsi="Calibri" w:cs="Calibri"/>
              </w:rPr>
            </w:pPr>
            <w:r w:rsidRPr="00977223">
              <w:rPr>
                <w:rFonts w:ascii="Calibri" w:eastAsia="Calibri" w:hAnsi="Calibri" w:cs="Calibri"/>
                <w:b/>
                <w:color w:val="000000"/>
                <w:lang w:val="es"/>
              </w:rPr>
              <w:t xml:space="preserve">NOMBRE: </w:t>
            </w:r>
            <w:r w:rsidR="009B4825">
              <w:rPr>
                <w:rFonts w:ascii="Calibri" w:eastAsia="Calibri" w:hAnsi="Calibri" w:cs="Calibri"/>
                <w:i/>
                <w:iCs/>
                <w:lang w:val="es"/>
              </w:rPr>
              <w:t>Consulta</w:t>
            </w:r>
            <w:r w:rsidRPr="00871104">
              <w:rPr>
                <w:rFonts w:ascii="Calibri" w:eastAsia="Calibri" w:hAnsi="Calibri" w:cs="Calibri"/>
                <w:i/>
                <w:iCs/>
                <w:lang w:val="es"/>
              </w:rPr>
              <w:t>r empleado</w:t>
            </w:r>
          </w:p>
          <w:p w14:paraId="11BE8A45" w14:textId="2300A0FB" w:rsidR="0C60791F" w:rsidRDefault="0C60791F" w:rsidP="0C60791F">
            <w:pPr>
              <w:rPr>
                <w:rFonts w:ascii="Calibri" w:eastAsia="Calibri" w:hAnsi="Calibri" w:cs="Calibri"/>
                <w:color w:val="0000FF"/>
              </w:rPr>
            </w:pPr>
            <w:r w:rsidRPr="0C60791F">
              <w:rPr>
                <w:rFonts w:ascii="Calibri" w:eastAsia="Calibri" w:hAnsi="Calibri" w:cs="Calibri"/>
                <w:color w:val="0000FF"/>
                <w:lang w:val="es"/>
              </w:rPr>
              <w:t xml:space="preserve"> </w:t>
            </w:r>
          </w:p>
        </w:tc>
      </w:tr>
      <w:tr w:rsidR="0C60791F" w14:paraId="5679AE22" w14:textId="77777777" w:rsidTr="168CAD90">
        <w:trPr>
          <w:jc w:val="center"/>
        </w:trPr>
        <w:tc>
          <w:tcPr>
            <w:tcW w:w="6450" w:type="dxa"/>
            <w:gridSpan w:val="3"/>
            <w:tcBorders>
              <w:top w:val="single" w:sz="6" w:space="0" w:color="auto"/>
              <w:left w:val="single" w:sz="6" w:space="0" w:color="auto"/>
              <w:bottom w:val="single" w:sz="6" w:space="0" w:color="auto"/>
              <w:right w:val="single" w:sz="6" w:space="0" w:color="auto"/>
            </w:tcBorders>
          </w:tcPr>
          <w:p w14:paraId="4CB70F78" w14:textId="24E31A0C" w:rsidR="0C60791F" w:rsidRDefault="0C60791F" w:rsidP="0C60791F">
            <w:pPr>
              <w:rPr>
                <w:rFonts w:ascii="Calibri" w:eastAsia="Calibri" w:hAnsi="Calibri" w:cs="Calibri"/>
              </w:rPr>
            </w:pPr>
            <w:r w:rsidRPr="0C60791F">
              <w:rPr>
                <w:rFonts w:ascii="Calibri" w:eastAsia="Calibri" w:hAnsi="Calibri" w:cs="Calibri"/>
                <w:b/>
                <w:bCs/>
                <w:lang w:val="es"/>
              </w:rPr>
              <w:t xml:space="preserve">COMPLEJIDAD: </w:t>
            </w:r>
            <w:r w:rsidRPr="00871104">
              <w:rPr>
                <w:rFonts w:ascii="Calibri" w:eastAsia="Calibri" w:hAnsi="Calibri" w:cs="Calibri"/>
                <w:i/>
                <w:iCs/>
                <w:lang w:val="es"/>
              </w:rPr>
              <w:t>Media</w:t>
            </w:r>
          </w:p>
        </w:tc>
        <w:tc>
          <w:tcPr>
            <w:tcW w:w="3165" w:type="dxa"/>
            <w:tcBorders>
              <w:top w:val="nil"/>
              <w:left w:val="nil"/>
              <w:bottom w:val="single" w:sz="6" w:space="0" w:color="auto"/>
              <w:right w:val="single" w:sz="6" w:space="0" w:color="auto"/>
            </w:tcBorders>
          </w:tcPr>
          <w:p w14:paraId="5F13D3CB" w14:textId="299DFE37" w:rsidR="0C60791F" w:rsidRDefault="0C60791F" w:rsidP="0C60791F">
            <w:pPr>
              <w:rPr>
                <w:rFonts w:ascii="Calibri" w:eastAsia="Calibri" w:hAnsi="Calibri" w:cs="Calibri"/>
              </w:rPr>
            </w:pPr>
            <w:r w:rsidRPr="0C60791F">
              <w:rPr>
                <w:rFonts w:ascii="Calibri" w:eastAsia="Calibri" w:hAnsi="Calibri" w:cs="Calibri"/>
                <w:b/>
                <w:bCs/>
                <w:lang w:val="es"/>
              </w:rPr>
              <w:t xml:space="preserve">PRIORIDAD: </w:t>
            </w:r>
            <w:r w:rsidRPr="00871104">
              <w:rPr>
                <w:rFonts w:ascii="Calibri" w:eastAsia="Calibri" w:hAnsi="Calibri" w:cs="Calibri"/>
                <w:i/>
                <w:iCs/>
                <w:lang w:val="es"/>
              </w:rPr>
              <w:t>Alta</w:t>
            </w:r>
          </w:p>
          <w:p w14:paraId="1E19B7B0" w14:textId="4DC81F51" w:rsidR="0C60791F" w:rsidRDefault="0C60791F" w:rsidP="0C60791F">
            <w:pPr>
              <w:rPr>
                <w:rFonts w:ascii="Calibri" w:eastAsia="Calibri" w:hAnsi="Calibri" w:cs="Calibri"/>
                <w:color w:val="0000FF"/>
              </w:rPr>
            </w:pPr>
            <w:r w:rsidRPr="0C60791F">
              <w:rPr>
                <w:rFonts w:ascii="Calibri" w:eastAsia="Calibri" w:hAnsi="Calibri" w:cs="Calibri"/>
                <w:b/>
                <w:bCs/>
                <w:color w:val="0000FF"/>
                <w:lang w:val="es"/>
              </w:rPr>
              <w:t xml:space="preserve"> </w:t>
            </w:r>
          </w:p>
        </w:tc>
      </w:tr>
      <w:tr w:rsidR="0C60791F" w14:paraId="106D7A39"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tcPr>
          <w:p w14:paraId="491AA2DA" w14:textId="1AE29159" w:rsidR="0C60791F" w:rsidRPr="00871104" w:rsidRDefault="0C60791F" w:rsidP="0C60791F">
            <w:pPr>
              <w:rPr>
                <w:rFonts w:ascii="Calibri" w:eastAsia="Calibri" w:hAnsi="Calibri" w:cs="Calibri"/>
                <w:i/>
                <w:iCs/>
              </w:rPr>
            </w:pPr>
            <w:r w:rsidRPr="0C60791F">
              <w:rPr>
                <w:rFonts w:ascii="Calibri" w:eastAsia="Calibri" w:hAnsi="Calibri" w:cs="Calibri"/>
                <w:b/>
                <w:bCs/>
                <w:lang w:val="es"/>
              </w:rPr>
              <w:t xml:space="preserve">REQUERIMIENTO FUNCIONAL ASOCIADO: </w:t>
            </w:r>
            <w:r w:rsidRPr="00871104">
              <w:rPr>
                <w:rFonts w:ascii="Calibri" w:eastAsia="Calibri" w:hAnsi="Calibri" w:cs="Calibri"/>
                <w:i/>
                <w:iCs/>
                <w:lang w:val="es"/>
              </w:rPr>
              <w:t>RF-05 Visualización de empleado</w:t>
            </w:r>
          </w:p>
          <w:p w14:paraId="69B28B28" w14:textId="0347AFC9" w:rsidR="0C60791F" w:rsidRDefault="0C60791F" w:rsidP="0C60791F">
            <w:pPr>
              <w:jc w:val="both"/>
              <w:rPr>
                <w:rFonts w:ascii="Calibri" w:eastAsia="Calibri" w:hAnsi="Calibri" w:cs="Calibri"/>
                <w:color w:val="0000FF"/>
              </w:rPr>
            </w:pPr>
            <w:r w:rsidRPr="0C60791F">
              <w:rPr>
                <w:rFonts w:ascii="Calibri" w:eastAsia="Calibri" w:hAnsi="Calibri" w:cs="Calibri"/>
                <w:i/>
                <w:iCs/>
                <w:color w:val="0000FF"/>
                <w:lang w:val="es"/>
              </w:rPr>
              <w:t xml:space="preserve"> </w:t>
            </w:r>
          </w:p>
        </w:tc>
      </w:tr>
      <w:tr w:rsidR="0C60791F" w14:paraId="197EEEBF"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tcPr>
          <w:p w14:paraId="5007DE25" w14:textId="0ACC1D49" w:rsidR="0C60791F" w:rsidRDefault="0C60791F" w:rsidP="0C60791F">
            <w:pPr>
              <w:rPr>
                <w:rFonts w:ascii="Calibri" w:eastAsia="Calibri" w:hAnsi="Calibri" w:cs="Calibri"/>
              </w:rPr>
            </w:pPr>
            <w:r w:rsidRPr="0C60791F">
              <w:rPr>
                <w:rFonts w:ascii="Calibri" w:eastAsia="Calibri" w:hAnsi="Calibri" w:cs="Calibri"/>
                <w:b/>
                <w:bCs/>
                <w:lang w:val="es"/>
              </w:rPr>
              <w:t xml:space="preserve">ACTORES: </w:t>
            </w:r>
            <w:r w:rsidRPr="00871104">
              <w:rPr>
                <w:rFonts w:ascii="Calibri" w:eastAsia="Calibri" w:hAnsi="Calibri" w:cs="Calibri"/>
                <w:i/>
                <w:iCs/>
                <w:lang w:val="es"/>
              </w:rPr>
              <w:t>ACT-3 Administrador</w:t>
            </w:r>
            <w:r w:rsidRPr="0C60791F">
              <w:rPr>
                <w:rFonts w:ascii="Calibri" w:eastAsia="Calibri" w:hAnsi="Calibri" w:cs="Calibri"/>
                <w:lang w:val="es"/>
              </w:rPr>
              <w:t xml:space="preserve"> </w:t>
            </w:r>
          </w:p>
          <w:p w14:paraId="271AF48B" w14:textId="794EB73F" w:rsidR="0C60791F" w:rsidRDefault="0C60791F" w:rsidP="0C60791F">
            <w:pPr>
              <w:rPr>
                <w:rFonts w:ascii="Calibri" w:eastAsia="Calibri" w:hAnsi="Calibri" w:cs="Calibri"/>
                <w:color w:val="0000FF"/>
              </w:rPr>
            </w:pPr>
            <w:r w:rsidRPr="0C60791F">
              <w:rPr>
                <w:rFonts w:ascii="Calibri" w:eastAsia="Calibri" w:hAnsi="Calibri" w:cs="Calibri"/>
                <w:i/>
                <w:iCs/>
                <w:color w:val="0000FF"/>
                <w:lang w:val="es"/>
              </w:rPr>
              <w:t xml:space="preserve"> </w:t>
            </w:r>
          </w:p>
        </w:tc>
      </w:tr>
      <w:tr w:rsidR="0C60791F" w14:paraId="7C7C2DEA"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tcPr>
          <w:p w14:paraId="54D4F9D2" w14:textId="6519A9C5" w:rsidR="0C60791F" w:rsidRDefault="0C60791F" w:rsidP="0C60791F">
            <w:pPr>
              <w:rPr>
                <w:rFonts w:ascii="Calibri" w:eastAsia="Calibri" w:hAnsi="Calibri" w:cs="Calibri"/>
              </w:rPr>
            </w:pPr>
            <w:r w:rsidRPr="0C60791F">
              <w:rPr>
                <w:rFonts w:ascii="Calibri" w:eastAsia="Calibri" w:hAnsi="Calibri" w:cs="Calibri"/>
                <w:b/>
                <w:bCs/>
                <w:lang w:val="es"/>
              </w:rPr>
              <w:t xml:space="preserve">CASOS DE USO ASOCIADOS: </w:t>
            </w:r>
            <w:r w:rsidR="001A6734">
              <w:rPr>
                <w:rFonts w:ascii="Calibri" w:eastAsia="Calibri" w:hAnsi="Calibri" w:cs="Calibri"/>
                <w:i/>
                <w:iCs/>
                <w:lang w:val="es"/>
              </w:rPr>
              <w:t>N/A</w:t>
            </w:r>
          </w:p>
        </w:tc>
      </w:tr>
      <w:tr w:rsidR="0C60791F" w14:paraId="3664C2A7"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tcPr>
          <w:p w14:paraId="2ECDDE28" w14:textId="7EB0DF07" w:rsidR="0C60791F" w:rsidRDefault="0C60791F" w:rsidP="0C60791F">
            <w:pPr>
              <w:rPr>
                <w:rFonts w:ascii="Calibri" w:eastAsia="Calibri" w:hAnsi="Calibri" w:cs="Calibri"/>
              </w:rPr>
            </w:pPr>
            <w:r w:rsidRPr="0C60791F">
              <w:rPr>
                <w:rFonts w:ascii="Calibri" w:eastAsia="Calibri" w:hAnsi="Calibri" w:cs="Calibri"/>
                <w:b/>
                <w:bCs/>
                <w:lang w:val="es"/>
              </w:rPr>
              <w:t>DESCRIPCIÓN:</w:t>
            </w:r>
            <w:r w:rsidRPr="0C60791F">
              <w:rPr>
                <w:rFonts w:ascii="Calibri" w:eastAsia="Calibri" w:hAnsi="Calibri" w:cs="Calibri"/>
                <w:color w:val="0000FF"/>
                <w:lang w:val="es"/>
              </w:rPr>
              <w:t xml:space="preserve">  </w:t>
            </w:r>
            <w:r w:rsidRPr="00871104">
              <w:rPr>
                <w:rFonts w:ascii="Calibri" w:eastAsia="Calibri" w:hAnsi="Calibri" w:cs="Calibri"/>
                <w:i/>
                <w:iCs/>
                <w:lang w:val="es"/>
              </w:rPr>
              <w:t>El sistema permitirá visualizar la nómina de los empleados</w:t>
            </w:r>
            <w:r w:rsidR="00871104">
              <w:rPr>
                <w:rFonts w:ascii="Calibri" w:eastAsia="Calibri" w:hAnsi="Calibri" w:cs="Calibri"/>
                <w:i/>
                <w:iCs/>
                <w:lang w:val="es"/>
              </w:rPr>
              <w:t>.</w:t>
            </w:r>
          </w:p>
        </w:tc>
      </w:tr>
      <w:tr w:rsidR="0C60791F" w14:paraId="3CA1AFED"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tcPr>
          <w:p w14:paraId="2B7FA4BC" w14:textId="2F58686C" w:rsidR="0C60791F" w:rsidRDefault="0C60791F" w:rsidP="0C60791F">
            <w:pPr>
              <w:rPr>
                <w:rFonts w:ascii="Calibri" w:eastAsia="Calibri" w:hAnsi="Calibri" w:cs="Calibri"/>
              </w:rPr>
            </w:pPr>
            <w:r w:rsidRPr="0C60791F">
              <w:rPr>
                <w:rFonts w:ascii="Calibri" w:eastAsia="Calibri" w:hAnsi="Calibri" w:cs="Calibri"/>
                <w:b/>
                <w:bCs/>
                <w:lang w:val="es"/>
              </w:rPr>
              <w:t xml:space="preserve">NOTAS: </w:t>
            </w:r>
            <w:r w:rsidRPr="0C60791F">
              <w:rPr>
                <w:rFonts w:ascii="Calibri" w:eastAsia="Calibri" w:hAnsi="Calibri" w:cs="Calibri"/>
                <w:lang w:val="es"/>
              </w:rPr>
              <w:t xml:space="preserve"> </w:t>
            </w:r>
          </w:p>
          <w:p w14:paraId="3278ADE6" w14:textId="10250A7D" w:rsidR="0C60791F" w:rsidRPr="00871104" w:rsidRDefault="0C60791F" w:rsidP="0C60791F">
            <w:pPr>
              <w:rPr>
                <w:rFonts w:ascii="Calibri" w:eastAsia="Calibri" w:hAnsi="Calibri" w:cs="Calibri"/>
                <w:i/>
                <w:iCs/>
              </w:rPr>
            </w:pPr>
            <w:r w:rsidRPr="00871104">
              <w:rPr>
                <w:rFonts w:ascii="Calibri" w:eastAsia="Calibri" w:hAnsi="Calibri" w:cs="Calibri"/>
                <w:i/>
                <w:iCs/>
                <w:lang w:val="es"/>
              </w:rPr>
              <w:t xml:space="preserve">El sistema permitirá visualizar la nómina de los empleados, pudiendo seleccionar el nombre de cada uno de ellos para visualizar los datos de </w:t>
            </w:r>
            <w:proofErr w:type="gramStart"/>
            <w:r w:rsidRPr="00871104">
              <w:rPr>
                <w:rFonts w:ascii="Calibri" w:eastAsia="Calibri" w:hAnsi="Calibri" w:cs="Calibri"/>
                <w:i/>
                <w:iCs/>
                <w:lang w:val="es"/>
              </w:rPr>
              <w:t>los mismos</w:t>
            </w:r>
            <w:proofErr w:type="gramEnd"/>
            <w:r w:rsidRPr="00871104">
              <w:rPr>
                <w:rFonts w:ascii="Calibri" w:eastAsia="Calibri" w:hAnsi="Calibri" w:cs="Calibri"/>
                <w:i/>
                <w:iCs/>
                <w:lang w:val="es"/>
              </w:rPr>
              <w:t>, se mostrarán los siguientes campos:</w:t>
            </w:r>
          </w:p>
          <w:p w14:paraId="29C9B5BD" w14:textId="55E8BE32" w:rsidR="0C60791F" w:rsidRPr="00871104" w:rsidRDefault="0C60791F" w:rsidP="005252BE">
            <w:pPr>
              <w:pStyle w:val="Prrafodelista"/>
              <w:numPr>
                <w:ilvl w:val="0"/>
                <w:numId w:val="13"/>
              </w:numPr>
              <w:rPr>
                <w:rFonts w:ascii="Calibri" w:eastAsia="Calibri" w:hAnsi="Calibri" w:cs="Calibri"/>
                <w:i/>
                <w:iCs/>
              </w:rPr>
            </w:pPr>
            <w:r w:rsidRPr="00871104">
              <w:rPr>
                <w:rFonts w:ascii="Calibri" w:eastAsia="Calibri" w:hAnsi="Calibri" w:cs="Calibri"/>
                <w:i/>
                <w:iCs/>
                <w:lang w:val="es"/>
              </w:rPr>
              <w:lastRenderedPageBreak/>
              <w:t>Cedula de identidad/RUC (campo alfanumérico – longitud 12)</w:t>
            </w:r>
          </w:p>
          <w:p w14:paraId="69F7F6D3" w14:textId="315DD2E5" w:rsidR="0C60791F" w:rsidRPr="00871104" w:rsidRDefault="0C60791F" w:rsidP="005252BE">
            <w:pPr>
              <w:pStyle w:val="Prrafodelista"/>
              <w:numPr>
                <w:ilvl w:val="0"/>
                <w:numId w:val="13"/>
              </w:numPr>
              <w:rPr>
                <w:rFonts w:ascii="Calibri" w:eastAsia="Calibri" w:hAnsi="Calibri" w:cs="Calibri"/>
                <w:i/>
                <w:iCs/>
              </w:rPr>
            </w:pPr>
            <w:r w:rsidRPr="00871104">
              <w:rPr>
                <w:rFonts w:ascii="Calibri" w:eastAsia="Calibri" w:hAnsi="Calibri" w:cs="Calibri"/>
                <w:i/>
                <w:iCs/>
                <w:lang w:val="es"/>
              </w:rPr>
              <w:t>Nombre completo (campo de texto – longitud 30)</w:t>
            </w:r>
          </w:p>
          <w:p w14:paraId="7A75C829" w14:textId="08E9914A" w:rsidR="0C60791F" w:rsidRPr="00871104" w:rsidRDefault="0C60791F" w:rsidP="005252BE">
            <w:pPr>
              <w:pStyle w:val="Prrafodelista"/>
              <w:numPr>
                <w:ilvl w:val="0"/>
                <w:numId w:val="13"/>
              </w:numPr>
              <w:rPr>
                <w:rFonts w:ascii="Calibri" w:eastAsia="Calibri" w:hAnsi="Calibri" w:cs="Calibri"/>
                <w:i/>
                <w:iCs/>
              </w:rPr>
            </w:pPr>
            <w:r w:rsidRPr="00871104">
              <w:rPr>
                <w:rFonts w:ascii="Calibri" w:eastAsia="Calibri" w:hAnsi="Calibri" w:cs="Calibri"/>
                <w:i/>
                <w:iCs/>
                <w:lang w:val="es"/>
              </w:rPr>
              <w:t>Teléfono (campo numérico – longitud 10)</w:t>
            </w:r>
          </w:p>
          <w:p w14:paraId="6DEB965F" w14:textId="1BC07146" w:rsidR="0C60791F" w:rsidRPr="00871104" w:rsidRDefault="0C60791F" w:rsidP="005252BE">
            <w:pPr>
              <w:pStyle w:val="Prrafodelista"/>
              <w:numPr>
                <w:ilvl w:val="0"/>
                <w:numId w:val="13"/>
              </w:numPr>
              <w:rPr>
                <w:rFonts w:ascii="Calibri" w:eastAsia="Calibri" w:hAnsi="Calibri" w:cs="Calibri"/>
                <w:i/>
                <w:iCs/>
              </w:rPr>
            </w:pPr>
            <w:r w:rsidRPr="00871104">
              <w:rPr>
                <w:rFonts w:ascii="Calibri" w:eastAsia="Calibri" w:hAnsi="Calibri" w:cs="Calibri"/>
                <w:i/>
                <w:iCs/>
                <w:lang w:val="es"/>
              </w:rPr>
              <w:t>Dirección de correo electrónico (campo de alfanumérico – longitud 30)</w:t>
            </w:r>
          </w:p>
          <w:p w14:paraId="25CE5F1E" w14:textId="7998B576" w:rsidR="0C60791F" w:rsidRDefault="0C60791F" w:rsidP="005252BE">
            <w:pPr>
              <w:pStyle w:val="Prrafodelista"/>
              <w:numPr>
                <w:ilvl w:val="0"/>
                <w:numId w:val="13"/>
              </w:numPr>
              <w:rPr>
                <w:rFonts w:ascii="Calibri" w:eastAsia="Calibri" w:hAnsi="Calibri" w:cs="Calibri"/>
              </w:rPr>
            </w:pPr>
            <w:r w:rsidRPr="00871104">
              <w:rPr>
                <w:rFonts w:ascii="Calibri" w:eastAsia="Calibri" w:hAnsi="Calibri" w:cs="Calibri"/>
                <w:i/>
                <w:iCs/>
                <w:lang w:val="es"/>
              </w:rPr>
              <w:t>Contraseña (campo alfanumérico – longitud 20)</w:t>
            </w:r>
          </w:p>
        </w:tc>
      </w:tr>
      <w:tr w:rsidR="0C60791F" w14:paraId="4547029F"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tcPr>
          <w:p w14:paraId="2DD8768A" w14:textId="1E7934FE" w:rsidR="0C60791F" w:rsidRDefault="0C60791F" w:rsidP="0C60791F">
            <w:pPr>
              <w:rPr>
                <w:rFonts w:ascii="Calibri" w:eastAsia="Calibri" w:hAnsi="Calibri" w:cs="Calibri"/>
              </w:rPr>
            </w:pPr>
            <w:r w:rsidRPr="0C60791F">
              <w:rPr>
                <w:rFonts w:ascii="Calibri" w:eastAsia="Calibri" w:hAnsi="Calibri" w:cs="Calibri"/>
                <w:b/>
                <w:bCs/>
                <w:lang w:val="es"/>
              </w:rPr>
              <w:lastRenderedPageBreak/>
              <w:t>CRITERIOS DE ACEPTACIÓN:</w:t>
            </w:r>
            <w:r w:rsidRPr="0C60791F">
              <w:rPr>
                <w:rFonts w:ascii="Calibri" w:eastAsia="Calibri" w:hAnsi="Calibri" w:cs="Calibri"/>
                <w:lang w:val="es"/>
              </w:rPr>
              <w:t xml:space="preserve"> </w:t>
            </w:r>
            <w:r w:rsidRPr="00871104">
              <w:rPr>
                <w:rFonts w:ascii="Calibri" w:eastAsia="Calibri" w:hAnsi="Calibri" w:cs="Calibri"/>
                <w:i/>
                <w:iCs/>
                <w:lang w:val="es"/>
              </w:rPr>
              <w:t>Visualización de la nómina de los empleados correctamente o no.</w:t>
            </w:r>
          </w:p>
        </w:tc>
      </w:tr>
      <w:tr w:rsidR="0C60791F" w14:paraId="191E7AC2" w14:textId="77777777" w:rsidTr="004E1486">
        <w:trPr>
          <w:trHeight w:val="345"/>
          <w:jc w:val="center"/>
        </w:trPr>
        <w:tc>
          <w:tcPr>
            <w:tcW w:w="9615" w:type="dxa"/>
            <w:gridSpan w:val="4"/>
            <w:tcBorders>
              <w:top w:val="single" w:sz="6" w:space="0" w:color="auto"/>
              <w:left w:val="single" w:sz="6" w:space="0" w:color="auto"/>
              <w:bottom w:val="single" w:sz="6" w:space="0" w:color="auto"/>
              <w:right w:val="single" w:sz="6" w:space="0" w:color="auto"/>
            </w:tcBorders>
            <w:shd w:val="clear" w:color="auto" w:fill="D9D9D9"/>
          </w:tcPr>
          <w:p w14:paraId="72991F57" w14:textId="6C3EB803" w:rsidR="0C60791F" w:rsidRPr="00977223" w:rsidRDefault="0C60791F" w:rsidP="0C60791F">
            <w:pPr>
              <w:rPr>
                <w:rFonts w:ascii="Calibri" w:eastAsia="Calibri" w:hAnsi="Calibri" w:cs="Calibri"/>
                <w:color w:val="000000"/>
              </w:rPr>
            </w:pPr>
            <w:r w:rsidRPr="00977223">
              <w:rPr>
                <w:rFonts w:ascii="Calibri" w:eastAsia="Calibri" w:hAnsi="Calibri" w:cs="Calibri"/>
                <w:b/>
                <w:color w:val="000000"/>
                <w:lang w:val="es"/>
              </w:rPr>
              <w:t xml:space="preserve">ESCENARIOS: </w:t>
            </w:r>
          </w:p>
        </w:tc>
      </w:tr>
      <w:tr w:rsidR="0C60791F" w14:paraId="3D2205C3" w14:textId="77777777" w:rsidTr="168CAD90">
        <w:trPr>
          <w:trHeight w:val="1665"/>
          <w:jc w:val="center"/>
        </w:trPr>
        <w:tc>
          <w:tcPr>
            <w:tcW w:w="1260" w:type="dxa"/>
            <w:tcBorders>
              <w:top w:val="single" w:sz="6" w:space="0" w:color="auto"/>
              <w:left w:val="single" w:sz="6" w:space="0" w:color="auto"/>
              <w:bottom w:val="single" w:sz="6" w:space="0" w:color="auto"/>
              <w:right w:val="single" w:sz="6" w:space="0" w:color="auto"/>
            </w:tcBorders>
          </w:tcPr>
          <w:p w14:paraId="5E6A4252" w14:textId="31F350F2" w:rsidR="0C60791F" w:rsidRDefault="0C60791F" w:rsidP="0C60791F">
            <w:pPr>
              <w:rPr>
                <w:rFonts w:ascii="Calibri" w:eastAsia="Calibri" w:hAnsi="Calibri" w:cs="Calibri"/>
              </w:rPr>
            </w:pPr>
            <w:r w:rsidRPr="0C60791F">
              <w:rPr>
                <w:rFonts w:ascii="Calibri" w:eastAsia="Calibri" w:hAnsi="Calibri" w:cs="Calibri"/>
                <w:lang w:val="es"/>
              </w:rPr>
              <w:t xml:space="preserve">ES-5.01    </w:t>
            </w:r>
          </w:p>
          <w:p w14:paraId="62A41991" w14:textId="511A6294" w:rsidR="0C60791F" w:rsidRDefault="0C60791F" w:rsidP="0C60791F">
            <w:pPr>
              <w:rPr>
                <w:rFonts w:ascii="Calibri" w:eastAsia="Calibri" w:hAnsi="Calibri" w:cs="Calibri"/>
                <w:color w:val="0000FF"/>
              </w:rPr>
            </w:pPr>
            <w:r w:rsidRPr="0C60791F">
              <w:rPr>
                <w:rFonts w:ascii="Calibri" w:eastAsia="Calibri" w:hAnsi="Calibri" w:cs="Calibri"/>
                <w:color w:val="0000FF"/>
                <w:lang w:val="es"/>
              </w:rPr>
              <w:t xml:space="preserve"> </w:t>
            </w:r>
          </w:p>
        </w:tc>
        <w:tc>
          <w:tcPr>
            <w:tcW w:w="8355" w:type="dxa"/>
            <w:gridSpan w:val="3"/>
            <w:tcBorders>
              <w:top w:val="nil"/>
              <w:left w:val="single" w:sz="6" w:space="0" w:color="auto"/>
              <w:bottom w:val="single" w:sz="6" w:space="0" w:color="auto"/>
              <w:right w:val="single" w:sz="6" w:space="0" w:color="auto"/>
            </w:tcBorders>
          </w:tcPr>
          <w:p w14:paraId="4FCD9CA3" w14:textId="4D91996C" w:rsidR="0C60791F" w:rsidRPr="00871104" w:rsidRDefault="0C60791F" w:rsidP="0C60791F">
            <w:pPr>
              <w:rPr>
                <w:rFonts w:ascii="Calibri" w:eastAsia="Calibri" w:hAnsi="Calibri" w:cs="Calibri"/>
                <w:b/>
                <w:bCs/>
              </w:rPr>
            </w:pPr>
            <w:r w:rsidRPr="0C60791F">
              <w:rPr>
                <w:rFonts w:ascii="Calibri" w:eastAsia="Calibri" w:hAnsi="Calibri" w:cs="Calibri"/>
                <w:b/>
                <w:bCs/>
                <w:lang w:val="es"/>
              </w:rPr>
              <w:t>DESCRIPCIÓN:</w:t>
            </w:r>
            <w:r w:rsidRPr="0C60791F">
              <w:rPr>
                <w:rFonts w:ascii="Calibri" w:eastAsia="Calibri" w:hAnsi="Calibri" w:cs="Calibri"/>
                <w:lang w:val="es"/>
              </w:rPr>
              <w:t xml:space="preserve"> </w:t>
            </w:r>
            <w:r w:rsidRPr="00871104">
              <w:rPr>
                <w:rFonts w:ascii="Calibri" w:eastAsia="Calibri" w:hAnsi="Calibri" w:cs="Calibri"/>
                <w:b/>
                <w:bCs/>
                <w:lang w:val="es"/>
              </w:rPr>
              <w:t>Visualización de la nómina de los empleados exitosa.</w:t>
            </w:r>
          </w:p>
          <w:p w14:paraId="773B8182" w14:textId="05619D31" w:rsidR="0C60791F" w:rsidRDefault="0C60791F" w:rsidP="0C60791F">
            <w:pPr>
              <w:rPr>
                <w:rFonts w:ascii="Calibri" w:eastAsia="Calibri" w:hAnsi="Calibri" w:cs="Calibri"/>
              </w:rPr>
            </w:pPr>
            <w:r w:rsidRPr="0C60791F">
              <w:rPr>
                <w:rFonts w:ascii="Calibri" w:eastAsia="Calibri" w:hAnsi="Calibri" w:cs="Calibri"/>
                <w:b/>
                <w:bCs/>
                <w:lang w:val="es"/>
              </w:rPr>
              <w:t>SUPOSICIONES/ASUNCIONES</w:t>
            </w:r>
            <w:r w:rsidRPr="0C60791F">
              <w:rPr>
                <w:rFonts w:ascii="Calibri" w:eastAsia="Calibri" w:hAnsi="Calibri" w:cs="Calibri"/>
                <w:i/>
                <w:iCs/>
                <w:lang w:val="es"/>
              </w:rPr>
              <w:t>:</w:t>
            </w:r>
          </w:p>
          <w:p w14:paraId="3C2218CE" w14:textId="02916FA4" w:rsidR="0C60791F" w:rsidRPr="00871104" w:rsidRDefault="0C60791F" w:rsidP="005252BE">
            <w:pPr>
              <w:pStyle w:val="Prrafodelista"/>
              <w:numPr>
                <w:ilvl w:val="0"/>
                <w:numId w:val="12"/>
              </w:numPr>
              <w:rPr>
                <w:rFonts w:ascii="Calibri" w:eastAsia="Calibri" w:hAnsi="Calibri" w:cs="Calibri"/>
                <w:i/>
                <w:iCs/>
              </w:rPr>
            </w:pPr>
            <w:r w:rsidRPr="00871104">
              <w:rPr>
                <w:rFonts w:ascii="Calibri" w:eastAsia="Calibri" w:hAnsi="Calibri" w:cs="Calibri"/>
                <w:i/>
                <w:iCs/>
                <w:lang w:val="es-EC"/>
              </w:rPr>
              <w:t>El administrador se autentica correctamente y accede al sistema.</w:t>
            </w:r>
          </w:p>
          <w:p w14:paraId="665A8A4C" w14:textId="146BA89C" w:rsidR="0C60791F" w:rsidRPr="00871104" w:rsidRDefault="0C60791F" w:rsidP="005252BE">
            <w:pPr>
              <w:pStyle w:val="Prrafodelista"/>
              <w:numPr>
                <w:ilvl w:val="0"/>
                <w:numId w:val="12"/>
              </w:numPr>
              <w:rPr>
                <w:rFonts w:ascii="Calibri" w:eastAsia="Calibri" w:hAnsi="Calibri" w:cs="Calibri"/>
                <w:i/>
                <w:iCs/>
              </w:rPr>
            </w:pPr>
            <w:r w:rsidRPr="00871104">
              <w:rPr>
                <w:rFonts w:ascii="Calibri" w:eastAsia="Calibri" w:hAnsi="Calibri" w:cs="Calibri"/>
                <w:i/>
                <w:iCs/>
                <w:lang w:val="es-EC"/>
              </w:rPr>
              <w:t>El administrador solicita al sistema visualización de la nómina de empleados.</w:t>
            </w:r>
          </w:p>
          <w:p w14:paraId="20FD5B90" w14:textId="155238C6" w:rsidR="0C60791F" w:rsidRPr="00871104" w:rsidRDefault="0C60791F" w:rsidP="005252BE">
            <w:pPr>
              <w:pStyle w:val="Prrafodelista"/>
              <w:numPr>
                <w:ilvl w:val="0"/>
                <w:numId w:val="12"/>
              </w:numPr>
              <w:rPr>
                <w:rFonts w:ascii="Calibri" w:eastAsia="Calibri" w:hAnsi="Calibri" w:cs="Calibri"/>
                <w:i/>
                <w:iCs/>
              </w:rPr>
            </w:pPr>
            <w:r w:rsidRPr="00871104">
              <w:rPr>
                <w:rFonts w:ascii="Calibri" w:eastAsia="Calibri" w:hAnsi="Calibri" w:cs="Calibri"/>
                <w:i/>
                <w:iCs/>
                <w:lang w:val="es-EC"/>
              </w:rPr>
              <w:t>El administrador visualiza la nómina de los empleados con su respectiva información</w:t>
            </w:r>
          </w:p>
          <w:p w14:paraId="0BF58F03" w14:textId="5A4618DA" w:rsidR="0C60791F" w:rsidRDefault="0C60791F" w:rsidP="00871104">
            <w:pPr>
              <w:pStyle w:val="Prrafodelista"/>
              <w:ind w:left="360"/>
              <w:rPr>
                <w:rFonts w:ascii="Calibri" w:eastAsia="Calibri" w:hAnsi="Calibri" w:cs="Calibri"/>
                <w:b/>
                <w:bCs/>
              </w:rPr>
            </w:pPr>
            <w:r w:rsidRPr="0C60791F">
              <w:rPr>
                <w:rFonts w:ascii="Calibri" w:eastAsia="Calibri" w:hAnsi="Calibri" w:cs="Calibri"/>
                <w:b/>
                <w:bCs/>
                <w:lang w:val="es"/>
              </w:rPr>
              <w:t xml:space="preserve">RESULTADOS: </w:t>
            </w:r>
          </w:p>
          <w:p w14:paraId="0CFD6D0C" w14:textId="3FFF79A2" w:rsidR="0C60791F" w:rsidRPr="00871104" w:rsidRDefault="0C60791F" w:rsidP="005252BE">
            <w:pPr>
              <w:pStyle w:val="Prrafodelista"/>
              <w:numPr>
                <w:ilvl w:val="0"/>
                <w:numId w:val="12"/>
              </w:numPr>
              <w:rPr>
                <w:rFonts w:ascii="Calibri" w:eastAsia="Calibri" w:hAnsi="Calibri" w:cs="Calibri"/>
                <w:i/>
                <w:iCs/>
              </w:rPr>
            </w:pPr>
            <w:r w:rsidRPr="00871104">
              <w:rPr>
                <w:rFonts w:ascii="Calibri" w:eastAsia="Calibri" w:hAnsi="Calibri" w:cs="Calibri"/>
                <w:i/>
                <w:iCs/>
                <w:lang w:val="es"/>
              </w:rPr>
              <w:t>El administrador visualiza los datos de los empleados de manera exitosa.</w:t>
            </w:r>
          </w:p>
        </w:tc>
      </w:tr>
      <w:tr w:rsidR="0C60791F" w14:paraId="4DB871D3" w14:textId="77777777" w:rsidTr="168CAD90">
        <w:trPr>
          <w:trHeight w:val="1665"/>
          <w:jc w:val="center"/>
        </w:trPr>
        <w:tc>
          <w:tcPr>
            <w:tcW w:w="1260" w:type="dxa"/>
            <w:tcBorders>
              <w:top w:val="single" w:sz="6" w:space="0" w:color="auto"/>
              <w:left w:val="single" w:sz="6" w:space="0" w:color="auto"/>
              <w:bottom w:val="single" w:sz="6" w:space="0" w:color="auto"/>
              <w:right w:val="single" w:sz="6" w:space="0" w:color="auto"/>
            </w:tcBorders>
          </w:tcPr>
          <w:p w14:paraId="1C53E3AF" w14:textId="35C1B33E" w:rsidR="0C60791F" w:rsidRDefault="0C60791F" w:rsidP="0C60791F">
            <w:pPr>
              <w:rPr>
                <w:rFonts w:ascii="Calibri" w:eastAsia="Calibri" w:hAnsi="Calibri" w:cs="Calibri"/>
              </w:rPr>
            </w:pPr>
            <w:r w:rsidRPr="0C60791F">
              <w:rPr>
                <w:rFonts w:ascii="Calibri" w:eastAsia="Calibri" w:hAnsi="Calibri" w:cs="Calibri"/>
                <w:lang w:val="es"/>
              </w:rPr>
              <w:t xml:space="preserve">ES-5.02    </w:t>
            </w:r>
          </w:p>
          <w:p w14:paraId="75288D47" w14:textId="4E37F111" w:rsidR="0C60791F" w:rsidRDefault="0C60791F" w:rsidP="0C60791F">
            <w:pPr>
              <w:rPr>
                <w:rFonts w:ascii="Calibri" w:eastAsia="Calibri" w:hAnsi="Calibri" w:cs="Calibri"/>
                <w:color w:val="0000FF"/>
              </w:rPr>
            </w:pPr>
            <w:r w:rsidRPr="0C60791F">
              <w:rPr>
                <w:rFonts w:ascii="Calibri" w:eastAsia="Calibri" w:hAnsi="Calibri" w:cs="Calibri"/>
                <w:color w:val="0000FF"/>
                <w:lang w:val="es"/>
              </w:rPr>
              <w:t xml:space="preserve"> </w:t>
            </w:r>
          </w:p>
        </w:tc>
        <w:tc>
          <w:tcPr>
            <w:tcW w:w="8355" w:type="dxa"/>
            <w:gridSpan w:val="3"/>
            <w:tcBorders>
              <w:top w:val="single" w:sz="6" w:space="0" w:color="auto"/>
              <w:left w:val="single" w:sz="6" w:space="0" w:color="auto"/>
              <w:bottom w:val="single" w:sz="6" w:space="0" w:color="auto"/>
              <w:right w:val="single" w:sz="6" w:space="0" w:color="auto"/>
            </w:tcBorders>
          </w:tcPr>
          <w:p w14:paraId="5A950DCB" w14:textId="2D578ECD" w:rsidR="0C60791F" w:rsidRPr="00871104" w:rsidRDefault="0C60791F" w:rsidP="0C60791F">
            <w:pPr>
              <w:rPr>
                <w:rFonts w:ascii="Calibri" w:eastAsia="Calibri" w:hAnsi="Calibri" w:cs="Calibri"/>
                <w:i/>
                <w:iCs/>
              </w:rPr>
            </w:pPr>
            <w:r w:rsidRPr="0C60791F">
              <w:rPr>
                <w:rFonts w:ascii="Calibri" w:eastAsia="Calibri" w:hAnsi="Calibri" w:cs="Calibri"/>
                <w:b/>
                <w:bCs/>
                <w:lang w:val="es"/>
              </w:rPr>
              <w:t xml:space="preserve">DESCRIPCIÓN: </w:t>
            </w:r>
            <w:r w:rsidRPr="00871104">
              <w:rPr>
                <w:rFonts w:ascii="Calibri" w:eastAsia="Calibri" w:hAnsi="Calibri" w:cs="Calibri"/>
                <w:i/>
                <w:iCs/>
                <w:lang w:val="es"/>
              </w:rPr>
              <w:t>Fallo en visualización de la nómina de empleado por, problemas de la base de datos.</w:t>
            </w:r>
          </w:p>
          <w:p w14:paraId="6D113EB3" w14:textId="51338292" w:rsidR="0C60791F" w:rsidRDefault="0C60791F" w:rsidP="0C60791F">
            <w:pPr>
              <w:rPr>
                <w:rFonts w:ascii="Calibri" w:eastAsia="Calibri" w:hAnsi="Calibri" w:cs="Calibri"/>
              </w:rPr>
            </w:pPr>
            <w:r w:rsidRPr="0C60791F">
              <w:rPr>
                <w:rFonts w:ascii="Calibri" w:eastAsia="Calibri" w:hAnsi="Calibri" w:cs="Calibri"/>
                <w:b/>
                <w:bCs/>
                <w:lang w:val="es"/>
              </w:rPr>
              <w:t>SUPOSICIONES/ASUNCIONES</w:t>
            </w:r>
            <w:r w:rsidRPr="0C60791F">
              <w:rPr>
                <w:rFonts w:ascii="Calibri" w:eastAsia="Calibri" w:hAnsi="Calibri" w:cs="Calibri"/>
                <w:i/>
                <w:iCs/>
                <w:lang w:val="es"/>
              </w:rPr>
              <w:t>:</w:t>
            </w:r>
          </w:p>
          <w:p w14:paraId="7B826129" w14:textId="673B335B" w:rsidR="0C60791F" w:rsidRPr="00871104" w:rsidRDefault="0C60791F" w:rsidP="005252BE">
            <w:pPr>
              <w:pStyle w:val="Prrafodelista"/>
              <w:numPr>
                <w:ilvl w:val="0"/>
                <w:numId w:val="11"/>
              </w:numPr>
              <w:rPr>
                <w:rFonts w:ascii="Calibri" w:eastAsia="Calibri" w:hAnsi="Calibri" w:cs="Calibri"/>
                <w:i/>
                <w:iCs/>
              </w:rPr>
            </w:pPr>
            <w:r w:rsidRPr="00871104">
              <w:rPr>
                <w:rFonts w:ascii="Calibri" w:eastAsia="Calibri" w:hAnsi="Calibri" w:cs="Calibri"/>
                <w:i/>
                <w:iCs/>
                <w:lang w:val="es-EC"/>
              </w:rPr>
              <w:t>El administrador se autentica correctamente y accede al sistema.</w:t>
            </w:r>
          </w:p>
          <w:p w14:paraId="61CC805C" w14:textId="13FD6B82" w:rsidR="0C60791F" w:rsidRPr="00871104" w:rsidRDefault="0C60791F" w:rsidP="005252BE">
            <w:pPr>
              <w:pStyle w:val="Prrafodelista"/>
              <w:numPr>
                <w:ilvl w:val="0"/>
                <w:numId w:val="11"/>
              </w:numPr>
              <w:rPr>
                <w:rFonts w:ascii="Calibri" w:eastAsia="Calibri" w:hAnsi="Calibri" w:cs="Calibri"/>
                <w:i/>
                <w:iCs/>
              </w:rPr>
            </w:pPr>
            <w:r w:rsidRPr="00871104">
              <w:rPr>
                <w:rFonts w:ascii="Calibri" w:eastAsia="Calibri" w:hAnsi="Calibri" w:cs="Calibri"/>
                <w:i/>
                <w:iCs/>
                <w:lang w:val="es-EC"/>
              </w:rPr>
              <w:t>El administrador solicita al sistema visualización de la nómina de empleados.</w:t>
            </w:r>
          </w:p>
          <w:p w14:paraId="4D040A22" w14:textId="66721175" w:rsidR="0C60791F" w:rsidRPr="00871104" w:rsidRDefault="0C60791F" w:rsidP="005252BE">
            <w:pPr>
              <w:pStyle w:val="Prrafodelista"/>
              <w:numPr>
                <w:ilvl w:val="0"/>
                <w:numId w:val="11"/>
              </w:numPr>
              <w:rPr>
                <w:rFonts w:ascii="Calibri" w:eastAsia="Calibri" w:hAnsi="Calibri" w:cs="Calibri"/>
                <w:i/>
                <w:iCs/>
              </w:rPr>
            </w:pPr>
            <w:r w:rsidRPr="00871104">
              <w:rPr>
                <w:rFonts w:ascii="Calibri" w:eastAsia="Calibri" w:hAnsi="Calibri" w:cs="Calibri"/>
                <w:i/>
                <w:iCs/>
                <w:lang w:val="es-EC"/>
              </w:rPr>
              <w:t>No se puede acceder al sistema por problemas en la base de datos.</w:t>
            </w:r>
          </w:p>
          <w:p w14:paraId="6E8AA4F9" w14:textId="7486EFB1" w:rsidR="0C60791F" w:rsidRDefault="0C60791F" w:rsidP="00871104">
            <w:pPr>
              <w:pStyle w:val="Prrafodelista"/>
              <w:ind w:left="360"/>
              <w:rPr>
                <w:rFonts w:ascii="Calibri" w:eastAsia="Calibri" w:hAnsi="Calibri" w:cs="Calibri"/>
                <w:b/>
                <w:bCs/>
              </w:rPr>
            </w:pPr>
            <w:r w:rsidRPr="0C60791F">
              <w:rPr>
                <w:rFonts w:ascii="Calibri" w:eastAsia="Calibri" w:hAnsi="Calibri" w:cs="Calibri"/>
                <w:b/>
                <w:bCs/>
                <w:lang w:val="es"/>
              </w:rPr>
              <w:t xml:space="preserve">RESULTADOS: </w:t>
            </w:r>
          </w:p>
          <w:p w14:paraId="245AE582" w14:textId="0015FBCD" w:rsidR="0C60791F" w:rsidRPr="00871104" w:rsidRDefault="0C60791F" w:rsidP="005252BE">
            <w:pPr>
              <w:pStyle w:val="Prrafodelista"/>
              <w:numPr>
                <w:ilvl w:val="0"/>
                <w:numId w:val="11"/>
              </w:numPr>
              <w:rPr>
                <w:rFonts w:ascii="Calibri" w:eastAsia="Calibri" w:hAnsi="Calibri" w:cs="Calibri"/>
                <w:i/>
                <w:iCs/>
              </w:rPr>
            </w:pPr>
            <w:r w:rsidRPr="00871104">
              <w:rPr>
                <w:rFonts w:ascii="Calibri" w:eastAsia="Calibri" w:hAnsi="Calibri" w:cs="Calibri"/>
                <w:i/>
                <w:iCs/>
                <w:lang w:val="es-EC"/>
              </w:rPr>
              <w:t>El administrador no puede visualizar la nómina de los empleados con su respectiva información.</w:t>
            </w:r>
          </w:p>
        </w:tc>
      </w:tr>
      <w:tr w:rsidR="0C60791F" w14:paraId="076A1EF0" w14:textId="77777777" w:rsidTr="168CAD90">
        <w:trPr>
          <w:trHeight w:val="1665"/>
          <w:jc w:val="center"/>
        </w:trPr>
        <w:tc>
          <w:tcPr>
            <w:tcW w:w="1260" w:type="dxa"/>
            <w:tcBorders>
              <w:top w:val="single" w:sz="6" w:space="0" w:color="auto"/>
              <w:left w:val="single" w:sz="6" w:space="0" w:color="auto"/>
              <w:bottom w:val="single" w:sz="6" w:space="0" w:color="auto"/>
              <w:right w:val="single" w:sz="6" w:space="0" w:color="auto"/>
            </w:tcBorders>
          </w:tcPr>
          <w:p w14:paraId="124E8E0E" w14:textId="62191999" w:rsidR="0C60791F" w:rsidRDefault="0C60791F" w:rsidP="0C60791F">
            <w:pPr>
              <w:rPr>
                <w:rFonts w:ascii="Calibri" w:eastAsia="Calibri" w:hAnsi="Calibri" w:cs="Calibri"/>
              </w:rPr>
            </w:pPr>
            <w:r w:rsidRPr="0C60791F">
              <w:rPr>
                <w:rFonts w:ascii="Calibri" w:eastAsia="Calibri" w:hAnsi="Calibri" w:cs="Calibri"/>
                <w:lang w:val="es"/>
              </w:rPr>
              <w:t>ES-5.03</w:t>
            </w:r>
          </w:p>
        </w:tc>
        <w:tc>
          <w:tcPr>
            <w:tcW w:w="8355" w:type="dxa"/>
            <w:gridSpan w:val="3"/>
            <w:tcBorders>
              <w:top w:val="single" w:sz="6" w:space="0" w:color="auto"/>
              <w:left w:val="single" w:sz="6" w:space="0" w:color="auto"/>
              <w:bottom w:val="single" w:sz="6" w:space="0" w:color="auto"/>
              <w:right w:val="single" w:sz="6" w:space="0" w:color="auto"/>
            </w:tcBorders>
          </w:tcPr>
          <w:p w14:paraId="507FB2D5" w14:textId="32AEF3F3" w:rsidR="0C60791F" w:rsidRDefault="0C60791F" w:rsidP="0C60791F">
            <w:pPr>
              <w:rPr>
                <w:rFonts w:ascii="Calibri" w:eastAsia="Calibri" w:hAnsi="Calibri" w:cs="Calibri"/>
              </w:rPr>
            </w:pPr>
            <w:r w:rsidRPr="0C60791F">
              <w:rPr>
                <w:rFonts w:ascii="Calibri" w:eastAsia="Calibri" w:hAnsi="Calibri" w:cs="Calibri"/>
                <w:b/>
                <w:bCs/>
                <w:lang w:val="es"/>
              </w:rPr>
              <w:t xml:space="preserve">DESCRIPCIÓN: </w:t>
            </w:r>
            <w:r w:rsidRPr="00871104">
              <w:rPr>
                <w:rFonts w:ascii="Calibri" w:eastAsia="Calibri" w:hAnsi="Calibri" w:cs="Calibri"/>
                <w:i/>
                <w:iCs/>
                <w:lang w:val="es"/>
              </w:rPr>
              <w:t>Fallo en la visualización de la nómina de empleados por, mala autenticación del administrador</w:t>
            </w:r>
          </w:p>
          <w:p w14:paraId="6B90F3BC" w14:textId="7BC5751C" w:rsidR="0C60791F" w:rsidRDefault="0C60791F" w:rsidP="0C60791F">
            <w:pPr>
              <w:rPr>
                <w:rFonts w:ascii="Calibri" w:eastAsia="Calibri" w:hAnsi="Calibri" w:cs="Calibri"/>
              </w:rPr>
            </w:pPr>
            <w:r w:rsidRPr="0C60791F">
              <w:rPr>
                <w:rFonts w:ascii="Calibri" w:eastAsia="Calibri" w:hAnsi="Calibri" w:cs="Calibri"/>
                <w:b/>
                <w:bCs/>
                <w:lang w:val="es"/>
              </w:rPr>
              <w:t>SUPOSICIONES/ASUNCIONES</w:t>
            </w:r>
            <w:r w:rsidRPr="0C60791F">
              <w:rPr>
                <w:rFonts w:ascii="Calibri" w:eastAsia="Calibri" w:hAnsi="Calibri" w:cs="Calibri"/>
                <w:i/>
                <w:iCs/>
                <w:lang w:val="es"/>
              </w:rPr>
              <w:t>:</w:t>
            </w:r>
          </w:p>
          <w:p w14:paraId="1BA29538" w14:textId="101642D7" w:rsidR="0C60791F" w:rsidRPr="00D24EFB" w:rsidRDefault="0C60791F" w:rsidP="005252BE">
            <w:pPr>
              <w:pStyle w:val="Prrafodelista"/>
              <w:numPr>
                <w:ilvl w:val="0"/>
                <w:numId w:val="13"/>
              </w:numPr>
              <w:rPr>
                <w:rFonts w:ascii="Calibri" w:eastAsia="Calibri" w:hAnsi="Calibri" w:cs="Calibri"/>
                <w:i/>
                <w:iCs/>
              </w:rPr>
            </w:pPr>
            <w:r w:rsidRPr="00D24EFB">
              <w:rPr>
                <w:rFonts w:ascii="Calibri" w:eastAsia="Calibri" w:hAnsi="Calibri" w:cs="Calibri"/>
                <w:i/>
                <w:iCs/>
                <w:lang w:val="es-EC"/>
              </w:rPr>
              <w:t xml:space="preserve">El administrador se autentica incorrectamente </w:t>
            </w:r>
          </w:p>
          <w:p w14:paraId="1E14ED92" w14:textId="3E1364FC" w:rsidR="0C60791F" w:rsidRPr="00D24EFB" w:rsidRDefault="0C60791F" w:rsidP="005252BE">
            <w:pPr>
              <w:pStyle w:val="Prrafodelista"/>
              <w:numPr>
                <w:ilvl w:val="0"/>
                <w:numId w:val="13"/>
              </w:numPr>
              <w:rPr>
                <w:rFonts w:ascii="Calibri" w:eastAsia="Calibri" w:hAnsi="Calibri" w:cs="Calibri"/>
                <w:i/>
                <w:iCs/>
              </w:rPr>
            </w:pPr>
            <w:r w:rsidRPr="00D24EFB">
              <w:rPr>
                <w:rFonts w:ascii="Calibri" w:eastAsia="Calibri" w:hAnsi="Calibri" w:cs="Calibri"/>
                <w:i/>
                <w:iCs/>
                <w:lang w:val="es-EC"/>
              </w:rPr>
              <w:t>El administrador no puede acceder al sistema.</w:t>
            </w:r>
          </w:p>
          <w:p w14:paraId="765F5E59" w14:textId="0059444C" w:rsidR="0C60791F" w:rsidRDefault="0C60791F" w:rsidP="0C60791F">
            <w:pPr>
              <w:rPr>
                <w:rFonts w:ascii="Calibri" w:eastAsia="Calibri" w:hAnsi="Calibri" w:cs="Calibri"/>
              </w:rPr>
            </w:pPr>
            <w:r w:rsidRPr="0C60791F">
              <w:rPr>
                <w:rFonts w:ascii="Calibri" w:eastAsia="Calibri" w:hAnsi="Calibri" w:cs="Calibri"/>
                <w:b/>
                <w:bCs/>
                <w:lang w:val="es"/>
              </w:rPr>
              <w:t xml:space="preserve">RESULTADOS: </w:t>
            </w:r>
          </w:p>
          <w:p w14:paraId="711DD357" w14:textId="16201C3E" w:rsidR="0C60791F" w:rsidRPr="00D24EFB" w:rsidRDefault="0C60791F" w:rsidP="005252BE">
            <w:pPr>
              <w:pStyle w:val="Prrafodelista"/>
              <w:numPr>
                <w:ilvl w:val="0"/>
                <w:numId w:val="13"/>
              </w:numPr>
              <w:rPr>
                <w:rFonts w:ascii="Calibri" w:eastAsia="Calibri" w:hAnsi="Calibri" w:cs="Calibri"/>
                <w:i/>
                <w:iCs/>
              </w:rPr>
            </w:pPr>
            <w:r w:rsidRPr="00D24EFB">
              <w:rPr>
                <w:rFonts w:ascii="Calibri" w:eastAsia="Calibri" w:hAnsi="Calibri" w:cs="Calibri"/>
                <w:i/>
                <w:iCs/>
                <w:lang w:val="es-EC"/>
              </w:rPr>
              <w:t>El administrador no puede visualizar la nómina de los empleados con su respectiva información, debido a que no se autentico de manera correcta.</w:t>
            </w:r>
          </w:p>
        </w:tc>
      </w:tr>
      <w:tr w:rsidR="0C60791F" w14:paraId="3C5252ED" w14:textId="77777777" w:rsidTr="168CAD90">
        <w:trPr>
          <w:trHeight w:val="1080"/>
          <w:jc w:val="center"/>
        </w:trPr>
        <w:tc>
          <w:tcPr>
            <w:tcW w:w="9615" w:type="dxa"/>
            <w:gridSpan w:val="4"/>
            <w:tcBorders>
              <w:top w:val="single" w:sz="6" w:space="0" w:color="auto"/>
              <w:left w:val="single" w:sz="6" w:space="0" w:color="auto"/>
              <w:bottom w:val="single" w:sz="6" w:space="0" w:color="auto"/>
              <w:right w:val="single" w:sz="6" w:space="0" w:color="auto"/>
            </w:tcBorders>
          </w:tcPr>
          <w:p w14:paraId="0853C7F2" w14:textId="61969DF0" w:rsidR="0C60791F" w:rsidRDefault="0C60791F" w:rsidP="0C60791F">
            <w:pPr>
              <w:rPr>
                <w:rFonts w:ascii="Calibri" w:eastAsia="Calibri" w:hAnsi="Calibri" w:cs="Calibri"/>
              </w:rPr>
            </w:pPr>
            <w:r w:rsidRPr="0C60791F">
              <w:rPr>
                <w:rFonts w:ascii="Calibri" w:eastAsia="Calibri" w:hAnsi="Calibri" w:cs="Calibri"/>
                <w:b/>
                <w:bCs/>
                <w:lang w:val="es"/>
              </w:rPr>
              <w:t xml:space="preserve">RIESGOS: </w:t>
            </w:r>
          </w:p>
          <w:p w14:paraId="5F957A72" w14:textId="22F14944" w:rsidR="0C60791F" w:rsidRPr="00D24EFB" w:rsidRDefault="0C60791F" w:rsidP="005252BE">
            <w:pPr>
              <w:pStyle w:val="Prrafodelista"/>
              <w:numPr>
                <w:ilvl w:val="0"/>
                <w:numId w:val="13"/>
              </w:numPr>
              <w:rPr>
                <w:rFonts w:ascii="Calibri" w:eastAsia="Calibri" w:hAnsi="Calibri" w:cs="Calibri"/>
                <w:i/>
                <w:iCs/>
              </w:rPr>
            </w:pPr>
            <w:r w:rsidRPr="00D24EFB">
              <w:rPr>
                <w:rFonts w:ascii="Calibri" w:eastAsia="Calibri" w:hAnsi="Calibri" w:cs="Calibri"/>
                <w:i/>
                <w:iCs/>
                <w:lang w:val="es"/>
              </w:rPr>
              <w:t>Problemas en la base de dato que no permite acceder al sistema y por ende no se podrá visualizar la nómina de empleados.</w:t>
            </w:r>
          </w:p>
          <w:p w14:paraId="2368EB6D" w14:textId="7B8E08AD" w:rsidR="0C60791F" w:rsidRDefault="0C60791F" w:rsidP="005252BE">
            <w:pPr>
              <w:pStyle w:val="Prrafodelista"/>
              <w:numPr>
                <w:ilvl w:val="0"/>
                <w:numId w:val="13"/>
              </w:numPr>
              <w:rPr>
                <w:rFonts w:ascii="Calibri" w:eastAsia="Calibri" w:hAnsi="Calibri" w:cs="Calibri"/>
              </w:rPr>
            </w:pPr>
            <w:r w:rsidRPr="00D24EFB">
              <w:rPr>
                <w:rFonts w:ascii="Calibri" w:eastAsia="Calibri" w:hAnsi="Calibri" w:cs="Calibri"/>
                <w:i/>
                <w:iCs/>
                <w:lang w:val="es"/>
              </w:rPr>
              <w:t>Autenticación del administrador errónea.</w:t>
            </w:r>
          </w:p>
        </w:tc>
      </w:tr>
      <w:tr w:rsidR="0C60791F" w14:paraId="6A3FB5A2" w14:textId="77777777" w:rsidTr="168CAD90">
        <w:trPr>
          <w:trHeight w:val="615"/>
          <w:jc w:val="center"/>
        </w:trPr>
        <w:tc>
          <w:tcPr>
            <w:tcW w:w="9615" w:type="dxa"/>
            <w:gridSpan w:val="4"/>
            <w:tcBorders>
              <w:top w:val="single" w:sz="6" w:space="0" w:color="auto"/>
              <w:left w:val="single" w:sz="6" w:space="0" w:color="auto"/>
              <w:bottom w:val="single" w:sz="6" w:space="0" w:color="auto"/>
              <w:right w:val="single" w:sz="6" w:space="0" w:color="auto"/>
            </w:tcBorders>
          </w:tcPr>
          <w:p w14:paraId="6C9F2869" w14:textId="64651026" w:rsidR="0C60791F" w:rsidRDefault="0C60791F" w:rsidP="0C60791F">
            <w:pPr>
              <w:rPr>
                <w:rFonts w:ascii="Calibri" w:eastAsia="Calibri" w:hAnsi="Calibri" w:cs="Calibri"/>
              </w:rPr>
            </w:pPr>
            <w:r w:rsidRPr="0C60791F">
              <w:rPr>
                <w:rFonts w:ascii="Calibri" w:eastAsia="Calibri" w:hAnsi="Calibri" w:cs="Calibri"/>
                <w:b/>
                <w:bCs/>
                <w:lang w:val="es"/>
              </w:rPr>
              <w:t>PROTOTIPO EXPLORATORIO</w:t>
            </w:r>
          </w:p>
          <w:p w14:paraId="35FCC7A1" w14:textId="63211DB8" w:rsidR="0C60791F" w:rsidRPr="00D24EFB" w:rsidRDefault="0C60791F" w:rsidP="0C60791F">
            <w:pPr>
              <w:jc w:val="both"/>
              <w:rPr>
                <w:rFonts w:ascii="Calibri" w:eastAsia="Calibri" w:hAnsi="Calibri" w:cs="Calibri"/>
                <w:i/>
                <w:iCs/>
              </w:rPr>
            </w:pPr>
            <w:r w:rsidRPr="00D24EFB">
              <w:rPr>
                <w:rFonts w:ascii="Calibri" w:eastAsia="Calibri" w:hAnsi="Calibri" w:cs="Calibri"/>
                <w:i/>
                <w:iCs/>
                <w:lang w:val="es"/>
              </w:rPr>
              <w:t>N/A</w:t>
            </w:r>
          </w:p>
        </w:tc>
      </w:tr>
    </w:tbl>
    <w:p w14:paraId="7638EE95" w14:textId="1119AC44" w:rsidR="00C0671A" w:rsidRPr="00977223" w:rsidRDefault="00C0671A" w:rsidP="0C60791F">
      <w:pPr>
        <w:jc w:val="center"/>
        <w:rPr>
          <w:rFonts w:ascii="Calibri" w:eastAsia="Calibri" w:hAnsi="Calibri" w:cs="Calibri"/>
          <w:color w:val="000000"/>
        </w:rPr>
      </w:pPr>
    </w:p>
    <w:p w14:paraId="18F3A2DF" w14:textId="66711891" w:rsidR="00C0671A" w:rsidRDefault="00C0671A" w:rsidP="0C60791F">
      <w:pPr>
        <w:jc w:val="center"/>
        <w:rPr>
          <w:rFonts w:ascii="Calibri" w:eastAsia="Calibri" w:hAnsi="Calibri" w:cs="Calibri"/>
          <w:color w:val="000000"/>
        </w:rPr>
      </w:pPr>
    </w:p>
    <w:p w14:paraId="1BC86684" w14:textId="7211A8BF" w:rsidR="00B2742A" w:rsidRDefault="00B2742A" w:rsidP="0C60791F">
      <w:pPr>
        <w:jc w:val="center"/>
        <w:rPr>
          <w:rFonts w:ascii="Calibri" w:eastAsia="Calibri" w:hAnsi="Calibri" w:cs="Calibri"/>
          <w:color w:val="000000"/>
        </w:rPr>
      </w:pPr>
    </w:p>
    <w:p w14:paraId="2A839C94" w14:textId="161A908B" w:rsidR="00B2742A" w:rsidRDefault="00B2742A" w:rsidP="0C60791F">
      <w:pPr>
        <w:jc w:val="center"/>
        <w:rPr>
          <w:rFonts w:ascii="Calibri" w:eastAsia="Calibri" w:hAnsi="Calibri" w:cs="Calibri"/>
          <w:color w:val="000000"/>
        </w:rPr>
      </w:pPr>
    </w:p>
    <w:p w14:paraId="1427CF82" w14:textId="77777777" w:rsidR="00B2742A" w:rsidRDefault="00B2742A" w:rsidP="0C60791F">
      <w:pPr>
        <w:jc w:val="center"/>
        <w:rPr>
          <w:rFonts w:ascii="Calibri" w:eastAsia="Calibri" w:hAnsi="Calibri" w:cs="Calibri"/>
          <w:color w:val="000000"/>
        </w:rPr>
      </w:pPr>
    </w:p>
    <w:tbl>
      <w:tblPr>
        <w:tblW w:w="9418"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05"/>
        <w:gridCol w:w="2321"/>
        <w:gridCol w:w="962"/>
        <w:gridCol w:w="4830"/>
      </w:tblGrid>
      <w:tr w:rsidR="00CE5A47" w:rsidRPr="00A46211" w14:paraId="08A2BBE8" w14:textId="77777777" w:rsidTr="009471E3">
        <w:trPr>
          <w:jc w:val="center"/>
        </w:trPr>
        <w:tc>
          <w:tcPr>
            <w:tcW w:w="3626" w:type="dxa"/>
            <w:gridSpan w:val="2"/>
            <w:tcBorders>
              <w:top w:val="single" w:sz="6" w:space="0" w:color="auto"/>
              <w:left w:val="single" w:sz="6" w:space="0" w:color="auto"/>
              <w:bottom w:val="single" w:sz="6" w:space="0" w:color="auto"/>
              <w:right w:val="single" w:sz="6" w:space="0" w:color="auto"/>
            </w:tcBorders>
            <w:shd w:val="clear" w:color="auto" w:fill="D9D9D9"/>
            <w:hideMark/>
          </w:tcPr>
          <w:p w14:paraId="6085B758" w14:textId="77777777" w:rsidR="00AA14B6" w:rsidRPr="00A46211" w:rsidRDefault="00AA14B6" w:rsidP="009471E3">
            <w:pPr>
              <w:textAlignment w:val="baseline"/>
              <w:rPr>
                <w:rFonts w:ascii="Calibri" w:hAnsi="Calibri" w:cs="Calibri"/>
                <w:color w:val="0D0D0D"/>
                <w:lang w:eastAsia="es-EC"/>
              </w:rPr>
            </w:pPr>
            <w:r w:rsidRPr="00A46211">
              <w:rPr>
                <w:rFonts w:ascii="Calibri" w:hAnsi="Calibri" w:cs="Calibri"/>
                <w:b/>
                <w:color w:val="0D0D0D"/>
                <w:lang w:eastAsia="es-EC"/>
              </w:rPr>
              <w:lastRenderedPageBreak/>
              <w:t>IDENTIFICADOR CASO DE USO:</w:t>
            </w:r>
            <w:r w:rsidRPr="00A46211">
              <w:rPr>
                <w:rFonts w:ascii="Calibri" w:hAnsi="Calibri" w:cs="Calibri"/>
                <w:color w:val="0D0D0D"/>
                <w:lang w:eastAsia="es-EC"/>
              </w:rPr>
              <w:t>   </w:t>
            </w:r>
          </w:p>
          <w:p w14:paraId="04D78B8E" w14:textId="7CFB0CFB" w:rsidR="00AA14B6" w:rsidRPr="00A46211" w:rsidRDefault="00AA14B6" w:rsidP="009471E3">
            <w:pPr>
              <w:textAlignment w:val="baseline"/>
              <w:rPr>
                <w:rFonts w:ascii="Calibri" w:hAnsi="Calibri" w:cs="Calibri"/>
                <w:color w:val="0D0D0D"/>
                <w:lang w:eastAsia="es-EC"/>
              </w:rPr>
            </w:pPr>
            <w:r w:rsidRPr="00A46211">
              <w:rPr>
                <w:rFonts w:ascii="Calibri" w:hAnsi="Calibri" w:cs="Calibri"/>
                <w:b/>
                <w:color w:val="0D0D0D"/>
                <w:lang w:eastAsia="es-EC"/>
              </w:rPr>
              <w:t>CU-06</w:t>
            </w:r>
            <w:r w:rsidRPr="00A46211">
              <w:rPr>
                <w:rFonts w:ascii="Calibri" w:hAnsi="Calibri" w:cs="Calibri"/>
                <w:color w:val="0D0D0D"/>
                <w:lang w:eastAsia="es-EC"/>
              </w:rPr>
              <w:t> </w:t>
            </w:r>
          </w:p>
        </w:tc>
        <w:tc>
          <w:tcPr>
            <w:tcW w:w="5792" w:type="dxa"/>
            <w:gridSpan w:val="2"/>
            <w:tcBorders>
              <w:top w:val="single" w:sz="6" w:space="0" w:color="auto"/>
              <w:left w:val="nil"/>
              <w:bottom w:val="single" w:sz="6" w:space="0" w:color="auto"/>
              <w:right w:val="single" w:sz="6" w:space="0" w:color="auto"/>
            </w:tcBorders>
            <w:shd w:val="clear" w:color="auto" w:fill="D9D9D9"/>
            <w:hideMark/>
          </w:tcPr>
          <w:p w14:paraId="5C117F3B" w14:textId="77777777" w:rsidR="00AA14B6" w:rsidRPr="00A46211" w:rsidRDefault="00AA14B6" w:rsidP="009471E3">
            <w:pPr>
              <w:textAlignment w:val="baseline"/>
              <w:rPr>
                <w:rFonts w:ascii="Calibri" w:hAnsi="Calibri" w:cs="Calibri"/>
                <w:b/>
                <w:color w:val="0D0D0D"/>
                <w:lang w:eastAsia="es-EC"/>
              </w:rPr>
            </w:pPr>
            <w:r w:rsidRPr="00A46211">
              <w:rPr>
                <w:rFonts w:ascii="Calibri" w:hAnsi="Calibri" w:cs="Calibri"/>
                <w:b/>
                <w:color w:val="0D0D0D"/>
                <w:lang w:eastAsia="es-EC"/>
              </w:rPr>
              <w:t xml:space="preserve">NOMBRE: </w:t>
            </w:r>
          </w:p>
          <w:p w14:paraId="264AE090" w14:textId="647063FA" w:rsidR="00AA14B6" w:rsidRPr="00A46211" w:rsidRDefault="00AA14B6" w:rsidP="009471E3">
            <w:pPr>
              <w:textAlignment w:val="baseline"/>
              <w:rPr>
                <w:rFonts w:ascii="Calibri" w:hAnsi="Calibri"/>
                <w:i/>
                <w:color w:val="0D0D0D"/>
                <w:lang w:eastAsia="es-EC"/>
              </w:rPr>
            </w:pPr>
            <w:r w:rsidRPr="00A46211">
              <w:rPr>
                <w:rFonts w:ascii="Calibri" w:hAnsi="Calibri"/>
                <w:i/>
                <w:color w:val="0D0D0D"/>
                <w:lang w:eastAsia="es-EC"/>
              </w:rPr>
              <w:t>Listar empleados</w:t>
            </w:r>
          </w:p>
          <w:p w14:paraId="2195BDE5" w14:textId="77777777" w:rsidR="00AA14B6" w:rsidRPr="00A46211" w:rsidRDefault="00AA14B6" w:rsidP="009471E3">
            <w:pPr>
              <w:textAlignment w:val="baseline"/>
              <w:rPr>
                <w:rFonts w:ascii="Calibri" w:hAnsi="Calibri" w:cs="Calibri"/>
                <w:color w:val="0D0D0D"/>
                <w:lang w:eastAsia="es-EC"/>
              </w:rPr>
            </w:pPr>
            <w:r w:rsidRPr="00A46211">
              <w:rPr>
                <w:rFonts w:ascii="Calibri" w:hAnsi="Calibri" w:cs="Calibri"/>
                <w:color w:val="0D0D0D"/>
                <w:lang w:eastAsia="es-EC"/>
              </w:rPr>
              <w:t>    </w:t>
            </w:r>
          </w:p>
        </w:tc>
      </w:tr>
      <w:tr w:rsidR="00CE5A47" w:rsidRPr="00A46211" w14:paraId="1F43BC91" w14:textId="77777777" w:rsidTr="009471E3">
        <w:trPr>
          <w:jc w:val="center"/>
        </w:trPr>
        <w:tc>
          <w:tcPr>
            <w:tcW w:w="4588" w:type="dxa"/>
            <w:gridSpan w:val="3"/>
            <w:tcBorders>
              <w:top w:val="single" w:sz="6" w:space="0" w:color="auto"/>
              <w:left w:val="single" w:sz="6" w:space="0" w:color="auto"/>
              <w:bottom w:val="single" w:sz="6" w:space="0" w:color="auto"/>
              <w:right w:val="single" w:sz="6" w:space="0" w:color="auto"/>
            </w:tcBorders>
            <w:shd w:val="clear" w:color="auto" w:fill="auto"/>
            <w:hideMark/>
          </w:tcPr>
          <w:p w14:paraId="660F7238" w14:textId="630EA91B" w:rsidR="00AA14B6" w:rsidRPr="00A46211" w:rsidRDefault="00AA14B6" w:rsidP="009471E3">
            <w:pPr>
              <w:textAlignment w:val="baseline"/>
              <w:rPr>
                <w:rFonts w:ascii="Calibri" w:hAnsi="Calibri"/>
                <w:color w:val="0D0D0D"/>
                <w:lang w:eastAsia="es-EC"/>
              </w:rPr>
            </w:pPr>
            <w:r w:rsidRPr="00A46211">
              <w:rPr>
                <w:rFonts w:ascii="Calibri" w:hAnsi="Calibri"/>
                <w:b/>
                <w:color w:val="0D0D0D"/>
                <w:lang w:eastAsia="es-EC"/>
              </w:rPr>
              <w:t xml:space="preserve">COMPLEJIDAD: </w:t>
            </w:r>
            <w:r w:rsidRPr="00A46211">
              <w:rPr>
                <w:rFonts w:ascii="Calibri" w:hAnsi="Calibri"/>
                <w:bCs/>
                <w:i/>
                <w:iCs/>
                <w:color w:val="0D0D0D"/>
                <w:lang w:eastAsia="es-EC"/>
              </w:rPr>
              <w:t>Baja </w:t>
            </w:r>
          </w:p>
        </w:tc>
        <w:tc>
          <w:tcPr>
            <w:tcW w:w="4830" w:type="dxa"/>
            <w:tcBorders>
              <w:top w:val="nil"/>
              <w:left w:val="nil"/>
              <w:bottom w:val="single" w:sz="6" w:space="0" w:color="auto"/>
              <w:right w:val="single" w:sz="6" w:space="0" w:color="auto"/>
            </w:tcBorders>
            <w:shd w:val="clear" w:color="auto" w:fill="auto"/>
            <w:hideMark/>
          </w:tcPr>
          <w:p w14:paraId="799DBE5C" w14:textId="77777777" w:rsidR="00AA14B6" w:rsidRPr="00A46211" w:rsidRDefault="00AA14B6" w:rsidP="009471E3">
            <w:pPr>
              <w:textAlignment w:val="baseline"/>
              <w:rPr>
                <w:rFonts w:ascii="Calibri" w:hAnsi="Calibri"/>
                <w:color w:val="0D0D0D"/>
                <w:lang w:eastAsia="es-EC"/>
              </w:rPr>
            </w:pPr>
            <w:r w:rsidRPr="00A46211">
              <w:rPr>
                <w:rFonts w:ascii="Calibri" w:hAnsi="Calibri"/>
                <w:b/>
                <w:color w:val="0D0D0D"/>
                <w:lang w:eastAsia="es-EC"/>
              </w:rPr>
              <w:t xml:space="preserve">PRIORIDAD: </w:t>
            </w:r>
            <w:r w:rsidRPr="00A46211">
              <w:rPr>
                <w:rFonts w:ascii="Calibri" w:hAnsi="Calibri"/>
                <w:i/>
                <w:color w:val="0D0D0D"/>
                <w:lang w:eastAsia="es-EC"/>
              </w:rPr>
              <w:t>Alta  </w:t>
            </w:r>
          </w:p>
          <w:p w14:paraId="339CBE77" w14:textId="77777777" w:rsidR="00AA14B6" w:rsidRPr="00A46211" w:rsidRDefault="00AA14B6" w:rsidP="009471E3">
            <w:pPr>
              <w:textAlignment w:val="baseline"/>
              <w:rPr>
                <w:rFonts w:ascii="Calibri" w:hAnsi="Calibri" w:cs="Calibri"/>
                <w:color w:val="0D0D0D"/>
                <w:lang w:eastAsia="es-EC"/>
              </w:rPr>
            </w:pPr>
            <w:r w:rsidRPr="00A46211">
              <w:rPr>
                <w:rFonts w:ascii="Calibri" w:hAnsi="Calibri" w:cs="Calibri"/>
                <w:b/>
                <w:color w:val="0D0D0D"/>
                <w:lang w:eastAsia="es-EC"/>
              </w:rPr>
              <w:t> </w:t>
            </w:r>
            <w:r w:rsidRPr="00A46211">
              <w:rPr>
                <w:rFonts w:ascii="Calibri" w:hAnsi="Calibri" w:cs="Calibri"/>
                <w:color w:val="0D0D0D"/>
                <w:lang w:eastAsia="es-EC"/>
              </w:rPr>
              <w:t>   </w:t>
            </w:r>
          </w:p>
        </w:tc>
      </w:tr>
      <w:tr w:rsidR="00CE5A47" w:rsidRPr="00A46211" w14:paraId="379B293B" w14:textId="77777777" w:rsidTr="009471E3">
        <w:trPr>
          <w:jc w:val="center"/>
        </w:trPr>
        <w:tc>
          <w:tcPr>
            <w:tcW w:w="9418" w:type="dxa"/>
            <w:gridSpan w:val="4"/>
            <w:tcBorders>
              <w:top w:val="single" w:sz="6" w:space="0" w:color="auto"/>
              <w:left w:val="single" w:sz="6" w:space="0" w:color="auto"/>
              <w:bottom w:val="single" w:sz="6" w:space="0" w:color="auto"/>
              <w:right w:val="single" w:sz="6" w:space="0" w:color="auto"/>
            </w:tcBorders>
            <w:shd w:val="clear" w:color="auto" w:fill="auto"/>
            <w:hideMark/>
          </w:tcPr>
          <w:p w14:paraId="04A5B848" w14:textId="34AF8A16" w:rsidR="00AA14B6" w:rsidRPr="00A46211" w:rsidRDefault="00AA14B6" w:rsidP="009471E3">
            <w:pPr>
              <w:textAlignment w:val="baseline"/>
              <w:rPr>
                <w:rFonts w:ascii="Calibri" w:hAnsi="Calibri"/>
                <w:color w:val="0D0D0D"/>
                <w:lang w:eastAsia="es-EC"/>
              </w:rPr>
            </w:pPr>
            <w:r w:rsidRPr="00A46211">
              <w:rPr>
                <w:rFonts w:ascii="Calibri" w:hAnsi="Calibri"/>
                <w:b/>
                <w:color w:val="0D0D0D"/>
                <w:lang w:eastAsia="es-EC"/>
              </w:rPr>
              <w:t xml:space="preserve">REQUERIMIENTO FUNCIONAL ASOCIADO: </w:t>
            </w:r>
            <w:r w:rsidRPr="00A46211">
              <w:rPr>
                <w:rFonts w:ascii="Calibri" w:hAnsi="Calibri"/>
                <w:i/>
                <w:color w:val="0D0D0D"/>
                <w:lang w:eastAsia="es-EC"/>
              </w:rPr>
              <w:t>RF-06 Lista de empleados</w:t>
            </w:r>
          </w:p>
          <w:p w14:paraId="649B5F12" w14:textId="77777777" w:rsidR="00AA14B6" w:rsidRPr="00A46211" w:rsidRDefault="00AA14B6" w:rsidP="009471E3">
            <w:pPr>
              <w:textAlignment w:val="baseline"/>
              <w:rPr>
                <w:rFonts w:ascii="Calibri" w:hAnsi="Calibri" w:cs="Calibri"/>
                <w:color w:val="0D0D0D"/>
                <w:lang w:eastAsia="es-EC"/>
              </w:rPr>
            </w:pPr>
            <w:r w:rsidRPr="00A46211">
              <w:rPr>
                <w:rFonts w:ascii="Calibri" w:hAnsi="Calibri" w:cs="Calibri"/>
                <w:i/>
                <w:color w:val="0D0D0D"/>
                <w:lang w:eastAsia="es-EC"/>
              </w:rPr>
              <w:t> </w:t>
            </w:r>
            <w:r w:rsidRPr="00A46211">
              <w:rPr>
                <w:rFonts w:ascii="Calibri" w:hAnsi="Calibri" w:cs="Calibri"/>
                <w:color w:val="0D0D0D"/>
                <w:lang w:eastAsia="es-EC"/>
              </w:rPr>
              <w:t>   </w:t>
            </w:r>
          </w:p>
        </w:tc>
      </w:tr>
      <w:tr w:rsidR="00CE5A47" w:rsidRPr="00A46211" w14:paraId="3B036673" w14:textId="77777777" w:rsidTr="009471E3">
        <w:trPr>
          <w:jc w:val="center"/>
        </w:trPr>
        <w:tc>
          <w:tcPr>
            <w:tcW w:w="9418" w:type="dxa"/>
            <w:gridSpan w:val="4"/>
            <w:tcBorders>
              <w:top w:val="single" w:sz="6" w:space="0" w:color="auto"/>
              <w:left w:val="single" w:sz="6" w:space="0" w:color="auto"/>
              <w:bottom w:val="single" w:sz="6" w:space="0" w:color="auto"/>
              <w:right w:val="single" w:sz="6" w:space="0" w:color="auto"/>
            </w:tcBorders>
            <w:shd w:val="clear" w:color="auto" w:fill="auto"/>
            <w:hideMark/>
          </w:tcPr>
          <w:p w14:paraId="5689814B" w14:textId="77777777" w:rsidR="00AA14B6" w:rsidRPr="00A46211" w:rsidRDefault="00AA14B6" w:rsidP="009471E3">
            <w:pPr>
              <w:textAlignment w:val="baseline"/>
              <w:rPr>
                <w:rFonts w:ascii="Calibri" w:hAnsi="Calibri"/>
                <w:color w:val="0D0D0D"/>
                <w:lang w:eastAsia="es-EC"/>
              </w:rPr>
            </w:pPr>
            <w:r w:rsidRPr="00A46211">
              <w:rPr>
                <w:rFonts w:ascii="Calibri" w:hAnsi="Calibri"/>
                <w:b/>
                <w:color w:val="0D0D0D"/>
                <w:lang w:eastAsia="es-EC"/>
              </w:rPr>
              <w:t xml:space="preserve">ACTORES: </w:t>
            </w:r>
            <w:r w:rsidRPr="00A46211">
              <w:rPr>
                <w:rFonts w:ascii="Calibri" w:hAnsi="Calibri"/>
                <w:i/>
                <w:color w:val="0D0D0D"/>
                <w:lang w:eastAsia="es-EC"/>
              </w:rPr>
              <w:t>ACT-3 Administrador</w:t>
            </w:r>
          </w:p>
          <w:p w14:paraId="7431F14F" w14:textId="77777777" w:rsidR="00AA14B6" w:rsidRPr="00A46211" w:rsidRDefault="00AA14B6" w:rsidP="009471E3">
            <w:pPr>
              <w:textAlignment w:val="baseline"/>
              <w:rPr>
                <w:rFonts w:ascii="Calibri" w:hAnsi="Calibri" w:cs="Calibri"/>
                <w:color w:val="0D0D0D"/>
                <w:lang w:eastAsia="es-EC"/>
              </w:rPr>
            </w:pPr>
            <w:r w:rsidRPr="00A46211">
              <w:rPr>
                <w:rFonts w:ascii="Calibri" w:hAnsi="Calibri" w:cs="Calibri"/>
                <w:i/>
                <w:color w:val="0D0D0D"/>
                <w:lang w:eastAsia="es-EC"/>
              </w:rPr>
              <w:t> </w:t>
            </w:r>
            <w:r w:rsidRPr="00A46211">
              <w:rPr>
                <w:rFonts w:ascii="Calibri" w:hAnsi="Calibri" w:cs="Calibri"/>
                <w:color w:val="0D0D0D"/>
                <w:lang w:eastAsia="es-EC"/>
              </w:rPr>
              <w:t>   </w:t>
            </w:r>
          </w:p>
        </w:tc>
      </w:tr>
      <w:tr w:rsidR="00CE5A47" w:rsidRPr="00A46211" w14:paraId="5DF57866" w14:textId="77777777" w:rsidTr="009471E3">
        <w:trPr>
          <w:jc w:val="center"/>
        </w:trPr>
        <w:tc>
          <w:tcPr>
            <w:tcW w:w="9418" w:type="dxa"/>
            <w:gridSpan w:val="4"/>
            <w:tcBorders>
              <w:top w:val="single" w:sz="6" w:space="0" w:color="auto"/>
              <w:left w:val="single" w:sz="6" w:space="0" w:color="auto"/>
              <w:bottom w:val="single" w:sz="6" w:space="0" w:color="auto"/>
              <w:right w:val="single" w:sz="6" w:space="0" w:color="auto"/>
            </w:tcBorders>
            <w:shd w:val="clear" w:color="auto" w:fill="auto"/>
            <w:hideMark/>
          </w:tcPr>
          <w:p w14:paraId="0C7E2245" w14:textId="31B677E1" w:rsidR="00AA14B6" w:rsidRPr="00A46211" w:rsidRDefault="00AA14B6" w:rsidP="009471E3">
            <w:pPr>
              <w:textAlignment w:val="baseline"/>
              <w:rPr>
                <w:rFonts w:ascii="Calibri" w:hAnsi="Calibri"/>
                <w:color w:val="0D0D0D"/>
                <w:lang w:eastAsia="es-EC"/>
              </w:rPr>
            </w:pPr>
            <w:r w:rsidRPr="00A46211">
              <w:rPr>
                <w:rFonts w:ascii="Calibri" w:hAnsi="Calibri"/>
                <w:b/>
                <w:color w:val="0D0D0D"/>
                <w:lang w:eastAsia="es-EC"/>
              </w:rPr>
              <w:t xml:space="preserve">CASOS DE USO ASOCIADOS: </w:t>
            </w:r>
            <w:r w:rsidRPr="00A46211">
              <w:rPr>
                <w:rFonts w:ascii="Calibri" w:hAnsi="Calibri"/>
                <w:bCs/>
                <w:i/>
                <w:iCs/>
                <w:color w:val="0D0D0D"/>
                <w:lang w:eastAsia="es-EC"/>
              </w:rPr>
              <w:t>N/A</w:t>
            </w:r>
          </w:p>
        </w:tc>
      </w:tr>
      <w:tr w:rsidR="00CE5A47" w:rsidRPr="00A46211" w14:paraId="2853BA0A" w14:textId="77777777" w:rsidTr="009471E3">
        <w:trPr>
          <w:jc w:val="center"/>
        </w:trPr>
        <w:tc>
          <w:tcPr>
            <w:tcW w:w="9418" w:type="dxa"/>
            <w:gridSpan w:val="4"/>
            <w:tcBorders>
              <w:top w:val="single" w:sz="6" w:space="0" w:color="auto"/>
              <w:left w:val="single" w:sz="6" w:space="0" w:color="auto"/>
              <w:bottom w:val="single" w:sz="6" w:space="0" w:color="auto"/>
              <w:right w:val="single" w:sz="6" w:space="0" w:color="auto"/>
            </w:tcBorders>
            <w:shd w:val="clear" w:color="auto" w:fill="auto"/>
            <w:hideMark/>
          </w:tcPr>
          <w:p w14:paraId="2D18B7E6" w14:textId="0298D958" w:rsidR="00AA14B6" w:rsidRPr="00A46211" w:rsidRDefault="00AA14B6" w:rsidP="009471E3">
            <w:pPr>
              <w:textAlignment w:val="baseline"/>
              <w:rPr>
                <w:rFonts w:ascii="Calibri" w:hAnsi="Calibri"/>
                <w:color w:val="0D0D0D"/>
                <w:lang w:eastAsia="es-EC"/>
              </w:rPr>
            </w:pPr>
            <w:r w:rsidRPr="00A46211">
              <w:rPr>
                <w:rFonts w:ascii="Calibri" w:hAnsi="Calibri"/>
                <w:b/>
                <w:color w:val="0D0D0D"/>
                <w:lang w:eastAsia="es-EC"/>
              </w:rPr>
              <w:t>DESCRIPCIÓN:</w:t>
            </w:r>
            <w:r w:rsidRPr="00A46211">
              <w:rPr>
                <w:rFonts w:ascii="Calibri" w:hAnsi="Calibri"/>
                <w:color w:val="0D0D0D"/>
                <w:lang w:eastAsia="es-EC"/>
              </w:rPr>
              <w:t xml:space="preserve">  </w:t>
            </w:r>
            <w:r w:rsidRPr="00A46211">
              <w:rPr>
                <w:rFonts w:ascii="Calibri" w:hAnsi="Calibri"/>
                <w:i/>
                <w:color w:val="0D0D0D"/>
                <w:lang w:eastAsia="es-EC"/>
              </w:rPr>
              <w:t>El sistema permitirá listar l</w:t>
            </w:r>
            <w:r w:rsidR="002F6271" w:rsidRPr="00A46211">
              <w:rPr>
                <w:rFonts w:ascii="Calibri" w:hAnsi="Calibri"/>
                <w:i/>
                <w:color w:val="0D0D0D"/>
                <w:lang w:eastAsia="es-EC"/>
              </w:rPr>
              <w:t>os empleados</w:t>
            </w:r>
            <w:r w:rsidRPr="00A46211">
              <w:rPr>
                <w:rFonts w:ascii="Calibri" w:hAnsi="Calibri"/>
                <w:i/>
                <w:color w:val="0D0D0D"/>
                <w:lang w:eastAsia="es-EC"/>
              </w:rPr>
              <w:t xml:space="preserve"> que han sido ingresad</w:t>
            </w:r>
            <w:r w:rsidR="002F6271" w:rsidRPr="00A46211">
              <w:rPr>
                <w:rFonts w:ascii="Calibri" w:hAnsi="Calibri"/>
                <w:i/>
                <w:color w:val="0D0D0D"/>
                <w:lang w:eastAsia="es-EC"/>
              </w:rPr>
              <w:t>o</w:t>
            </w:r>
            <w:r w:rsidRPr="00A46211">
              <w:rPr>
                <w:rFonts w:ascii="Calibri" w:hAnsi="Calibri"/>
                <w:i/>
                <w:color w:val="0D0D0D"/>
                <w:lang w:eastAsia="es-EC"/>
              </w:rPr>
              <w:t>s en el sistema.</w:t>
            </w:r>
          </w:p>
        </w:tc>
      </w:tr>
      <w:tr w:rsidR="00CE5A47" w:rsidRPr="00A46211" w14:paraId="4C7E41F6" w14:textId="77777777" w:rsidTr="009471E3">
        <w:trPr>
          <w:jc w:val="center"/>
        </w:trPr>
        <w:tc>
          <w:tcPr>
            <w:tcW w:w="9418" w:type="dxa"/>
            <w:gridSpan w:val="4"/>
            <w:tcBorders>
              <w:top w:val="single" w:sz="6" w:space="0" w:color="auto"/>
              <w:left w:val="single" w:sz="6" w:space="0" w:color="auto"/>
              <w:bottom w:val="single" w:sz="6" w:space="0" w:color="auto"/>
              <w:right w:val="single" w:sz="6" w:space="0" w:color="auto"/>
            </w:tcBorders>
            <w:shd w:val="clear" w:color="auto" w:fill="auto"/>
            <w:hideMark/>
          </w:tcPr>
          <w:p w14:paraId="2F14D00D" w14:textId="7321273F" w:rsidR="00AA14B6" w:rsidRPr="00A46211" w:rsidRDefault="00AA14B6" w:rsidP="009471E3">
            <w:pPr>
              <w:textAlignment w:val="baseline"/>
              <w:rPr>
                <w:rFonts w:ascii="Calibri" w:hAnsi="Calibri"/>
                <w:color w:val="0D0D0D"/>
                <w:lang w:eastAsia="es-EC"/>
              </w:rPr>
            </w:pPr>
            <w:r w:rsidRPr="00A46211">
              <w:rPr>
                <w:rFonts w:ascii="Calibri" w:hAnsi="Calibri"/>
                <w:b/>
                <w:color w:val="0D0D0D"/>
                <w:lang w:eastAsia="es-EC"/>
              </w:rPr>
              <w:t>NOTAS: </w:t>
            </w:r>
            <w:r w:rsidRPr="00A46211">
              <w:rPr>
                <w:rFonts w:ascii="Calibri" w:hAnsi="Calibri"/>
                <w:color w:val="0D0D0D"/>
                <w:lang w:eastAsia="es-EC"/>
              </w:rPr>
              <w:t xml:space="preserve"> </w:t>
            </w:r>
            <w:r w:rsidRPr="00A46211">
              <w:rPr>
                <w:rFonts w:ascii="Calibri" w:hAnsi="Calibri"/>
                <w:i/>
                <w:color w:val="0D0D0D"/>
                <w:lang w:eastAsia="es-EC"/>
              </w:rPr>
              <w:t xml:space="preserve">La lista de </w:t>
            </w:r>
            <w:r w:rsidR="002F6271" w:rsidRPr="00A46211">
              <w:rPr>
                <w:rFonts w:ascii="Calibri" w:hAnsi="Calibri"/>
                <w:i/>
                <w:color w:val="0D0D0D"/>
                <w:lang w:eastAsia="es-EC"/>
              </w:rPr>
              <w:t>empleados</w:t>
            </w:r>
            <w:r w:rsidRPr="00A46211">
              <w:rPr>
                <w:rFonts w:ascii="Calibri" w:hAnsi="Calibri"/>
                <w:i/>
                <w:color w:val="0D0D0D"/>
                <w:lang w:eastAsia="es-EC"/>
              </w:rPr>
              <w:t xml:space="preserve"> incluirá</w:t>
            </w:r>
            <w:r w:rsidR="002F6271" w:rsidRPr="00A46211">
              <w:rPr>
                <w:rFonts w:ascii="Calibri" w:hAnsi="Calibri"/>
                <w:i/>
                <w:color w:val="0D0D0D"/>
                <w:lang w:eastAsia="es-EC"/>
              </w:rPr>
              <w:t xml:space="preserve"> a todos aquellos que hayan sido registrados en el sistema y se encuentren laborando en la empresa municipal.</w:t>
            </w:r>
          </w:p>
        </w:tc>
      </w:tr>
      <w:tr w:rsidR="00CE5A47" w:rsidRPr="00A46211" w14:paraId="232CB2C1" w14:textId="77777777" w:rsidTr="009471E3">
        <w:trPr>
          <w:jc w:val="center"/>
        </w:trPr>
        <w:tc>
          <w:tcPr>
            <w:tcW w:w="9418" w:type="dxa"/>
            <w:gridSpan w:val="4"/>
            <w:tcBorders>
              <w:top w:val="single" w:sz="6" w:space="0" w:color="auto"/>
              <w:left w:val="single" w:sz="6" w:space="0" w:color="auto"/>
              <w:bottom w:val="single" w:sz="6" w:space="0" w:color="auto"/>
              <w:right w:val="single" w:sz="6" w:space="0" w:color="auto"/>
            </w:tcBorders>
            <w:shd w:val="clear" w:color="auto" w:fill="auto"/>
            <w:hideMark/>
          </w:tcPr>
          <w:p w14:paraId="22B55FE6" w14:textId="2B65A560" w:rsidR="00AA14B6" w:rsidRPr="00A46211" w:rsidRDefault="00AA14B6" w:rsidP="009471E3">
            <w:pPr>
              <w:textAlignment w:val="baseline"/>
              <w:rPr>
                <w:rFonts w:ascii="Calibri" w:hAnsi="Calibri"/>
                <w:color w:val="0D0D0D"/>
                <w:lang w:eastAsia="es-EC"/>
              </w:rPr>
            </w:pPr>
            <w:r w:rsidRPr="00A46211">
              <w:rPr>
                <w:rFonts w:ascii="Calibri" w:hAnsi="Calibri"/>
                <w:b/>
                <w:color w:val="0D0D0D"/>
                <w:lang w:eastAsia="es-EC"/>
              </w:rPr>
              <w:t xml:space="preserve">CRITERIOS DE ACEPTACIÓN: </w:t>
            </w:r>
            <w:r w:rsidRPr="00A46211">
              <w:rPr>
                <w:rFonts w:ascii="Calibri" w:hAnsi="Calibri"/>
                <w:i/>
                <w:color w:val="0D0D0D"/>
                <w:lang w:eastAsia="es-EC"/>
              </w:rPr>
              <w:t xml:space="preserve">Se listaron </w:t>
            </w:r>
            <w:r w:rsidR="00FF0251" w:rsidRPr="00A46211">
              <w:rPr>
                <w:rFonts w:ascii="Calibri" w:hAnsi="Calibri"/>
                <w:i/>
                <w:color w:val="0D0D0D"/>
                <w:lang w:eastAsia="es-EC"/>
              </w:rPr>
              <w:t>a los empleados</w:t>
            </w:r>
            <w:r w:rsidRPr="00A46211">
              <w:rPr>
                <w:rFonts w:ascii="Calibri" w:hAnsi="Calibri"/>
                <w:i/>
                <w:color w:val="0D0D0D"/>
                <w:lang w:eastAsia="es-EC"/>
              </w:rPr>
              <w:t xml:space="preserve"> correctamente o no.</w:t>
            </w:r>
          </w:p>
        </w:tc>
      </w:tr>
      <w:tr w:rsidR="00CE5A47" w:rsidRPr="00A46211" w14:paraId="13B12845" w14:textId="77777777" w:rsidTr="009471E3">
        <w:trPr>
          <w:trHeight w:val="345"/>
          <w:jc w:val="center"/>
        </w:trPr>
        <w:tc>
          <w:tcPr>
            <w:tcW w:w="9418" w:type="dxa"/>
            <w:gridSpan w:val="4"/>
            <w:tcBorders>
              <w:top w:val="single" w:sz="6" w:space="0" w:color="auto"/>
              <w:left w:val="single" w:sz="6" w:space="0" w:color="auto"/>
              <w:bottom w:val="single" w:sz="6" w:space="0" w:color="auto"/>
              <w:right w:val="single" w:sz="6" w:space="0" w:color="auto"/>
            </w:tcBorders>
            <w:shd w:val="clear" w:color="auto" w:fill="D9D9D9"/>
            <w:hideMark/>
          </w:tcPr>
          <w:p w14:paraId="04D2526F" w14:textId="77777777" w:rsidR="00AA14B6" w:rsidRPr="00A46211" w:rsidRDefault="00AA14B6" w:rsidP="009471E3">
            <w:pPr>
              <w:textAlignment w:val="baseline"/>
              <w:rPr>
                <w:rFonts w:ascii="Calibri" w:hAnsi="Calibri" w:cs="Calibri"/>
                <w:color w:val="0D0D0D"/>
                <w:lang w:eastAsia="es-EC"/>
              </w:rPr>
            </w:pPr>
            <w:r w:rsidRPr="00A46211">
              <w:rPr>
                <w:rFonts w:ascii="Calibri" w:hAnsi="Calibri" w:cs="Calibri"/>
                <w:b/>
                <w:color w:val="0D0D0D"/>
                <w:lang w:eastAsia="es-EC"/>
              </w:rPr>
              <w:t>ESCENARIOS: </w:t>
            </w:r>
            <w:r w:rsidRPr="00A46211">
              <w:rPr>
                <w:rFonts w:ascii="Calibri" w:hAnsi="Calibri" w:cs="Calibri"/>
                <w:color w:val="0D0D0D"/>
                <w:lang w:eastAsia="es-EC"/>
              </w:rPr>
              <w:t>   </w:t>
            </w:r>
          </w:p>
        </w:tc>
      </w:tr>
      <w:tr w:rsidR="00CE5A47" w:rsidRPr="00A46211" w14:paraId="46F0024E" w14:textId="77777777" w:rsidTr="009471E3">
        <w:trPr>
          <w:trHeight w:val="1665"/>
          <w:jc w:val="center"/>
        </w:trPr>
        <w:tc>
          <w:tcPr>
            <w:tcW w:w="1305" w:type="dxa"/>
            <w:tcBorders>
              <w:top w:val="single" w:sz="6" w:space="0" w:color="auto"/>
              <w:left w:val="single" w:sz="6" w:space="0" w:color="auto"/>
              <w:bottom w:val="single" w:sz="6" w:space="0" w:color="auto"/>
              <w:right w:val="single" w:sz="6" w:space="0" w:color="auto"/>
            </w:tcBorders>
            <w:shd w:val="clear" w:color="auto" w:fill="auto"/>
            <w:hideMark/>
          </w:tcPr>
          <w:p w14:paraId="0E629E89" w14:textId="296AED34" w:rsidR="00AA14B6" w:rsidRPr="00A46211" w:rsidRDefault="00AA14B6" w:rsidP="009471E3">
            <w:pPr>
              <w:textAlignment w:val="baseline"/>
              <w:rPr>
                <w:rFonts w:ascii="Calibri" w:hAnsi="Calibri"/>
                <w:color w:val="0D0D0D"/>
                <w:lang w:eastAsia="es-EC"/>
              </w:rPr>
            </w:pPr>
            <w:r w:rsidRPr="00A46211">
              <w:rPr>
                <w:rFonts w:ascii="Calibri" w:hAnsi="Calibri"/>
                <w:color w:val="0D0D0D"/>
                <w:lang w:eastAsia="es-EC"/>
              </w:rPr>
              <w:t>ES-</w:t>
            </w:r>
            <w:r w:rsidR="00FF0251" w:rsidRPr="00A46211">
              <w:rPr>
                <w:rFonts w:ascii="Calibri" w:hAnsi="Calibri"/>
                <w:color w:val="0D0D0D"/>
                <w:lang w:eastAsia="es-EC"/>
              </w:rPr>
              <w:t>6</w:t>
            </w:r>
            <w:r w:rsidRPr="00A46211">
              <w:rPr>
                <w:rFonts w:ascii="Calibri" w:hAnsi="Calibri"/>
                <w:color w:val="0D0D0D"/>
                <w:lang w:eastAsia="es-EC"/>
              </w:rPr>
              <w:t>.01       </w:t>
            </w:r>
          </w:p>
          <w:p w14:paraId="78689B79" w14:textId="77777777" w:rsidR="00AA14B6" w:rsidRPr="00A46211" w:rsidRDefault="00AA14B6" w:rsidP="009471E3">
            <w:pPr>
              <w:textAlignment w:val="baseline"/>
              <w:rPr>
                <w:rFonts w:ascii="Calibri" w:hAnsi="Calibri" w:cs="Calibri"/>
                <w:color w:val="0D0D0D"/>
                <w:lang w:eastAsia="es-EC"/>
              </w:rPr>
            </w:pPr>
            <w:r w:rsidRPr="00A46211">
              <w:rPr>
                <w:rFonts w:ascii="Calibri" w:hAnsi="Calibri" w:cs="Calibri"/>
                <w:color w:val="0D0D0D"/>
                <w:lang w:eastAsia="es-EC"/>
              </w:rPr>
              <w:t>    </w:t>
            </w:r>
          </w:p>
        </w:tc>
        <w:tc>
          <w:tcPr>
            <w:tcW w:w="8113" w:type="dxa"/>
            <w:gridSpan w:val="3"/>
            <w:tcBorders>
              <w:top w:val="nil"/>
              <w:left w:val="single" w:sz="6" w:space="0" w:color="auto"/>
              <w:bottom w:val="single" w:sz="6" w:space="0" w:color="auto"/>
              <w:right w:val="single" w:sz="6" w:space="0" w:color="auto"/>
            </w:tcBorders>
            <w:shd w:val="clear" w:color="auto" w:fill="auto"/>
            <w:hideMark/>
          </w:tcPr>
          <w:p w14:paraId="60216984" w14:textId="2F10DFD9" w:rsidR="00AA14B6" w:rsidRPr="00A46211" w:rsidRDefault="00AA14B6" w:rsidP="009471E3">
            <w:pPr>
              <w:textAlignment w:val="baseline"/>
              <w:rPr>
                <w:rFonts w:ascii="Calibri" w:hAnsi="Calibri"/>
                <w:color w:val="0D0D0D"/>
                <w:lang w:eastAsia="es-EC"/>
              </w:rPr>
            </w:pPr>
            <w:r w:rsidRPr="00A46211">
              <w:rPr>
                <w:rFonts w:ascii="Calibri" w:hAnsi="Calibri"/>
                <w:b/>
                <w:color w:val="0D0D0D"/>
                <w:lang w:eastAsia="es-EC"/>
              </w:rPr>
              <w:t xml:space="preserve">DESCRIPCIÓN: </w:t>
            </w:r>
            <w:r w:rsidRPr="00A46211">
              <w:rPr>
                <w:rFonts w:ascii="Calibri" w:hAnsi="Calibri"/>
                <w:i/>
                <w:color w:val="0D0D0D"/>
                <w:lang w:eastAsia="es-EC"/>
              </w:rPr>
              <w:t xml:space="preserve">Listado de </w:t>
            </w:r>
            <w:r w:rsidR="00FF0251" w:rsidRPr="00A46211">
              <w:rPr>
                <w:rFonts w:ascii="Calibri" w:hAnsi="Calibri"/>
                <w:i/>
                <w:color w:val="0D0D0D"/>
                <w:lang w:eastAsia="es-EC"/>
              </w:rPr>
              <w:t>empleados</w:t>
            </w:r>
            <w:r w:rsidRPr="00A46211">
              <w:rPr>
                <w:rFonts w:ascii="Calibri" w:hAnsi="Calibri"/>
                <w:i/>
                <w:color w:val="0D0D0D"/>
                <w:lang w:eastAsia="es-EC"/>
              </w:rPr>
              <w:t xml:space="preserve"> exitos</w:t>
            </w:r>
            <w:r w:rsidR="00FF0251" w:rsidRPr="00A46211">
              <w:rPr>
                <w:rFonts w:ascii="Calibri" w:hAnsi="Calibri"/>
                <w:i/>
                <w:color w:val="0D0D0D"/>
                <w:lang w:eastAsia="es-EC"/>
              </w:rPr>
              <w:t>o</w:t>
            </w:r>
          </w:p>
          <w:p w14:paraId="7CD9D0D4" w14:textId="77777777" w:rsidR="00AA14B6" w:rsidRPr="00A46211" w:rsidRDefault="00AA14B6" w:rsidP="009471E3">
            <w:pPr>
              <w:textAlignment w:val="baseline"/>
              <w:rPr>
                <w:rFonts w:ascii="Calibri" w:hAnsi="Calibri" w:cs="Calibri"/>
                <w:color w:val="0D0D0D"/>
                <w:lang w:eastAsia="es-EC"/>
              </w:rPr>
            </w:pPr>
            <w:r w:rsidRPr="00A46211">
              <w:rPr>
                <w:rFonts w:ascii="Calibri" w:hAnsi="Calibri" w:cs="Calibri"/>
                <w:b/>
                <w:color w:val="0D0D0D"/>
                <w:lang w:eastAsia="es-EC"/>
              </w:rPr>
              <w:t>SUPOSICIONES/ASUNCIONES</w:t>
            </w:r>
            <w:r w:rsidRPr="00A46211">
              <w:rPr>
                <w:rFonts w:ascii="Calibri" w:hAnsi="Calibri" w:cs="Calibri"/>
                <w:color w:val="0D0D0D"/>
                <w:lang w:eastAsia="es-EC"/>
              </w:rPr>
              <w:t>: </w:t>
            </w:r>
          </w:p>
          <w:p w14:paraId="4B2D5A17" w14:textId="77777777" w:rsidR="00AA14B6" w:rsidRPr="00A46211" w:rsidRDefault="00AA14B6" w:rsidP="009471E3">
            <w:pPr>
              <w:pStyle w:val="Prrafodelista"/>
              <w:numPr>
                <w:ilvl w:val="0"/>
                <w:numId w:val="125"/>
              </w:numPr>
              <w:textAlignment w:val="baseline"/>
              <w:rPr>
                <w:rFonts w:ascii="Calibri" w:hAnsi="Calibri"/>
                <w:color w:val="0D0D0D"/>
                <w:lang w:eastAsia="es-EC"/>
              </w:rPr>
            </w:pPr>
            <w:r w:rsidRPr="00A46211">
              <w:rPr>
                <w:rFonts w:ascii="Calibri" w:hAnsi="Calibri"/>
                <w:i/>
                <w:color w:val="0D0D0D"/>
                <w:lang w:eastAsia="es-EC"/>
              </w:rPr>
              <w:t>El administrador se autentica correctamente</w:t>
            </w:r>
          </w:p>
          <w:p w14:paraId="25E5EE9C" w14:textId="6368E2E4" w:rsidR="00AA14B6" w:rsidRPr="00A46211" w:rsidRDefault="00AA14B6" w:rsidP="009471E3">
            <w:pPr>
              <w:pStyle w:val="Prrafodelista"/>
              <w:numPr>
                <w:ilvl w:val="0"/>
                <w:numId w:val="125"/>
              </w:numPr>
              <w:textAlignment w:val="baseline"/>
              <w:rPr>
                <w:rFonts w:ascii="Calibri" w:hAnsi="Calibri"/>
                <w:b/>
                <w:color w:val="0D0D0D"/>
                <w:lang w:eastAsia="es-EC"/>
              </w:rPr>
            </w:pPr>
            <w:r w:rsidRPr="00A46211">
              <w:rPr>
                <w:rFonts w:ascii="Calibri" w:hAnsi="Calibri"/>
                <w:i/>
                <w:color w:val="0D0D0D"/>
                <w:lang w:eastAsia="es-EC"/>
              </w:rPr>
              <w:t xml:space="preserve">El administrador selecciona la opción listar </w:t>
            </w:r>
            <w:r w:rsidR="00FF0251" w:rsidRPr="00A46211">
              <w:rPr>
                <w:rFonts w:ascii="Calibri" w:hAnsi="Calibri"/>
                <w:i/>
                <w:color w:val="0D0D0D"/>
                <w:lang w:eastAsia="es-EC"/>
              </w:rPr>
              <w:t>empleados</w:t>
            </w:r>
          </w:p>
          <w:p w14:paraId="00FFB0BD" w14:textId="77777777" w:rsidR="00AA14B6" w:rsidRPr="00A46211" w:rsidRDefault="00AA14B6" w:rsidP="009471E3">
            <w:pPr>
              <w:pStyle w:val="Prrafodelista"/>
              <w:ind w:left="425"/>
              <w:textAlignment w:val="baseline"/>
              <w:rPr>
                <w:rFonts w:ascii="Calibri" w:hAnsi="Calibri" w:cs="Calibri"/>
                <w:b/>
                <w:color w:val="0D0D0D"/>
                <w:lang w:eastAsia="es-EC"/>
              </w:rPr>
            </w:pPr>
          </w:p>
          <w:p w14:paraId="6C2C02DF" w14:textId="77777777" w:rsidR="00AA14B6" w:rsidRPr="00A46211" w:rsidRDefault="00AA14B6" w:rsidP="009471E3">
            <w:pPr>
              <w:textAlignment w:val="baseline"/>
              <w:rPr>
                <w:rFonts w:ascii="Calibri" w:hAnsi="Calibri" w:cs="Calibri"/>
                <w:color w:val="0D0D0D"/>
                <w:lang w:eastAsia="es-EC"/>
              </w:rPr>
            </w:pPr>
            <w:r w:rsidRPr="00A46211">
              <w:rPr>
                <w:rFonts w:ascii="Calibri" w:hAnsi="Calibri" w:cs="Calibri"/>
                <w:b/>
                <w:color w:val="0D0D0D"/>
                <w:lang w:eastAsia="es-EC"/>
              </w:rPr>
              <w:t>RESULTADOS:</w:t>
            </w:r>
            <w:r w:rsidRPr="00A46211">
              <w:rPr>
                <w:rFonts w:ascii="Calibri" w:hAnsi="Calibri" w:cs="Calibri"/>
                <w:color w:val="0D0D0D"/>
                <w:lang w:eastAsia="es-EC"/>
              </w:rPr>
              <w:t> </w:t>
            </w:r>
          </w:p>
          <w:p w14:paraId="6F771866" w14:textId="1E0F6A15" w:rsidR="00AA14B6" w:rsidRPr="00A46211" w:rsidRDefault="00AA14B6" w:rsidP="009471E3">
            <w:pPr>
              <w:pStyle w:val="Prrafodelista"/>
              <w:numPr>
                <w:ilvl w:val="0"/>
                <w:numId w:val="125"/>
              </w:numPr>
              <w:textAlignment w:val="baseline"/>
              <w:rPr>
                <w:rFonts w:ascii="Calibri" w:hAnsi="Calibri"/>
                <w:color w:val="0D0D0D"/>
                <w:lang w:eastAsia="es-EC"/>
              </w:rPr>
            </w:pPr>
            <w:r w:rsidRPr="00A46211">
              <w:rPr>
                <w:rFonts w:ascii="Calibri" w:hAnsi="Calibri"/>
                <w:i/>
                <w:color w:val="0D0D0D"/>
                <w:lang w:eastAsia="es-EC"/>
              </w:rPr>
              <w:t>El sistema muestra la lista de l</w:t>
            </w:r>
            <w:r w:rsidR="00FF0251" w:rsidRPr="00A46211">
              <w:rPr>
                <w:rFonts w:ascii="Calibri" w:hAnsi="Calibri"/>
                <w:i/>
                <w:color w:val="0D0D0D"/>
                <w:lang w:eastAsia="es-EC"/>
              </w:rPr>
              <w:t>os empleados</w:t>
            </w:r>
            <w:r w:rsidRPr="00A46211">
              <w:rPr>
                <w:rFonts w:ascii="Calibri" w:hAnsi="Calibri"/>
                <w:i/>
                <w:color w:val="0D0D0D"/>
                <w:lang w:eastAsia="es-EC"/>
              </w:rPr>
              <w:t xml:space="preserve"> registrad</w:t>
            </w:r>
            <w:r w:rsidR="00FF0251" w:rsidRPr="00A46211">
              <w:rPr>
                <w:rFonts w:ascii="Calibri" w:hAnsi="Calibri"/>
                <w:i/>
                <w:color w:val="0D0D0D"/>
                <w:lang w:eastAsia="es-EC"/>
              </w:rPr>
              <w:t>o</w:t>
            </w:r>
            <w:r w:rsidRPr="00A46211">
              <w:rPr>
                <w:rFonts w:ascii="Calibri" w:hAnsi="Calibri"/>
                <w:i/>
                <w:color w:val="0D0D0D"/>
                <w:lang w:eastAsia="es-EC"/>
              </w:rPr>
              <w:t>s</w:t>
            </w:r>
            <w:r w:rsidR="00FF0251" w:rsidRPr="00A46211">
              <w:rPr>
                <w:rFonts w:ascii="Calibri" w:hAnsi="Calibri"/>
                <w:i/>
                <w:color w:val="0D0D0D"/>
                <w:lang w:eastAsia="es-EC"/>
              </w:rPr>
              <w:t xml:space="preserve"> en la base de datos</w:t>
            </w:r>
            <w:r w:rsidRPr="00A46211">
              <w:rPr>
                <w:rFonts w:ascii="Calibri" w:hAnsi="Calibri"/>
                <w:i/>
                <w:color w:val="0D0D0D"/>
                <w:lang w:eastAsia="es-EC"/>
              </w:rPr>
              <w:t>.</w:t>
            </w:r>
          </w:p>
        </w:tc>
      </w:tr>
      <w:tr w:rsidR="00CE5A47" w:rsidRPr="00A46211" w14:paraId="719DE080" w14:textId="77777777" w:rsidTr="009471E3">
        <w:trPr>
          <w:trHeight w:val="1665"/>
          <w:jc w:val="center"/>
        </w:trPr>
        <w:tc>
          <w:tcPr>
            <w:tcW w:w="1305" w:type="dxa"/>
            <w:tcBorders>
              <w:top w:val="single" w:sz="6" w:space="0" w:color="auto"/>
              <w:left w:val="single" w:sz="6" w:space="0" w:color="auto"/>
              <w:bottom w:val="single" w:sz="6" w:space="0" w:color="auto"/>
              <w:right w:val="single" w:sz="6" w:space="0" w:color="auto"/>
            </w:tcBorders>
            <w:shd w:val="clear" w:color="auto" w:fill="auto"/>
            <w:hideMark/>
          </w:tcPr>
          <w:p w14:paraId="009550EB" w14:textId="4BDC9169" w:rsidR="00AA14B6" w:rsidRPr="00A46211" w:rsidRDefault="00AA14B6" w:rsidP="009471E3">
            <w:pPr>
              <w:textAlignment w:val="baseline"/>
              <w:rPr>
                <w:rFonts w:ascii="Calibri" w:hAnsi="Calibri"/>
                <w:color w:val="0D0D0D"/>
                <w:lang w:eastAsia="es-EC"/>
              </w:rPr>
            </w:pPr>
            <w:r w:rsidRPr="00A46211">
              <w:rPr>
                <w:rFonts w:ascii="Calibri" w:hAnsi="Calibri"/>
                <w:color w:val="0D0D0D"/>
                <w:lang w:eastAsia="es-EC"/>
              </w:rPr>
              <w:t>ES-</w:t>
            </w:r>
            <w:r w:rsidR="00FF0251" w:rsidRPr="00A46211">
              <w:rPr>
                <w:rFonts w:ascii="Calibri" w:hAnsi="Calibri"/>
                <w:color w:val="0D0D0D"/>
                <w:lang w:eastAsia="es-EC"/>
              </w:rPr>
              <w:t>6</w:t>
            </w:r>
            <w:r w:rsidRPr="00A46211">
              <w:rPr>
                <w:rFonts w:ascii="Calibri" w:hAnsi="Calibri"/>
                <w:color w:val="0D0D0D"/>
                <w:lang w:eastAsia="es-EC"/>
              </w:rPr>
              <w:t>.02       </w:t>
            </w:r>
          </w:p>
          <w:p w14:paraId="7B4DEE08" w14:textId="77777777" w:rsidR="00AA14B6" w:rsidRPr="00A46211" w:rsidRDefault="00AA14B6" w:rsidP="009471E3">
            <w:pPr>
              <w:textAlignment w:val="baseline"/>
              <w:rPr>
                <w:rFonts w:ascii="Calibri" w:hAnsi="Calibri" w:cs="Calibri"/>
                <w:color w:val="0D0D0D"/>
                <w:lang w:eastAsia="es-EC"/>
              </w:rPr>
            </w:pPr>
            <w:r w:rsidRPr="00A46211">
              <w:rPr>
                <w:rFonts w:ascii="Calibri" w:hAnsi="Calibri" w:cs="Calibri"/>
                <w:color w:val="0D0D0D"/>
                <w:lang w:eastAsia="es-EC"/>
              </w:rPr>
              <w:t>    </w:t>
            </w:r>
          </w:p>
        </w:tc>
        <w:tc>
          <w:tcPr>
            <w:tcW w:w="8113" w:type="dxa"/>
            <w:gridSpan w:val="3"/>
            <w:tcBorders>
              <w:top w:val="single" w:sz="6" w:space="0" w:color="auto"/>
              <w:left w:val="single" w:sz="6" w:space="0" w:color="auto"/>
              <w:bottom w:val="single" w:sz="6" w:space="0" w:color="auto"/>
              <w:right w:val="single" w:sz="6" w:space="0" w:color="auto"/>
            </w:tcBorders>
            <w:shd w:val="clear" w:color="auto" w:fill="auto"/>
            <w:hideMark/>
          </w:tcPr>
          <w:p w14:paraId="77B19E9E" w14:textId="44428327" w:rsidR="00AA14B6" w:rsidRPr="00A46211" w:rsidRDefault="00AA14B6" w:rsidP="009471E3">
            <w:pPr>
              <w:textAlignment w:val="baseline"/>
              <w:rPr>
                <w:rFonts w:ascii="Calibri" w:hAnsi="Calibri"/>
                <w:i/>
                <w:color w:val="0D0D0D"/>
                <w:lang w:eastAsia="es-EC"/>
              </w:rPr>
            </w:pPr>
            <w:r w:rsidRPr="00A46211">
              <w:rPr>
                <w:rFonts w:ascii="Calibri" w:hAnsi="Calibri"/>
                <w:b/>
                <w:color w:val="0D0D0D"/>
                <w:lang w:eastAsia="es-EC"/>
              </w:rPr>
              <w:t xml:space="preserve">DESCRIPCIÓN: </w:t>
            </w:r>
            <w:r w:rsidRPr="00A46211">
              <w:rPr>
                <w:rFonts w:ascii="Calibri" w:hAnsi="Calibri"/>
                <w:i/>
                <w:color w:val="0D0D0D"/>
                <w:lang w:eastAsia="es-EC"/>
              </w:rPr>
              <w:t xml:space="preserve">Listado de </w:t>
            </w:r>
            <w:r w:rsidR="00FF0251" w:rsidRPr="00A46211">
              <w:rPr>
                <w:rFonts w:ascii="Calibri" w:hAnsi="Calibri"/>
                <w:i/>
                <w:color w:val="0D0D0D"/>
                <w:lang w:eastAsia="es-EC"/>
              </w:rPr>
              <w:t>empleados</w:t>
            </w:r>
            <w:r w:rsidRPr="00A46211">
              <w:rPr>
                <w:rFonts w:ascii="Calibri" w:hAnsi="Calibri"/>
                <w:i/>
                <w:color w:val="0D0D0D"/>
                <w:lang w:eastAsia="es-EC"/>
              </w:rPr>
              <w:t xml:space="preserve"> no exitos</w:t>
            </w:r>
            <w:r w:rsidR="00FF0251" w:rsidRPr="00A46211">
              <w:rPr>
                <w:rFonts w:ascii="Calibri" w:hAnsi="Calibri"/>
                <w:i/>
                <w:color w:val="0D0D0D"/>
                <w:lang w:eastAsia="es-EC"/>
              </w:rPr>
              <w:t>o</w:t>
            </w:r>
            <w:r w:rsidRPr="00A46211">
              <w:rPr>
                <w:rFonts w:ascii="Calibri" w:hAnsi="Calibri"/>
                <w:i/>
                <w:color w:val="0D0D0D"/>
                <w:lang w:eastAsia="es-EC"/>
              </w:rPr>
              <w:t xml:space="preserve"> por mala autenticación del administrador</w:t>
            </w:r>
          </w:p>
          <w:p w14:paraId="741F068F" w14:textId="77777777" w:rsidR="00AA14B6" w:rsidRPr="00A46211" w:rsidRDefault="00AA14B6" w:rsidP="009471E3">
            <w:pPr>
              <w:textAlignment w:val="baseline"/>
              <w:rPr>
                <w:rFonts w:ascii="Calibri" w:hAnsi="Calibri" w:cs="Calibri"/>
                <w:color w:val="0D0D0D"/>
                <w:lang w:eastAsia="es-EC"/>
              </w:rPr>
            </w:pPr>
            <w:r w:rsidRPr="00A46211">
              <w:rPr>
                <w:rFonts w:ascii="Calibri" w:hAnsi="Calibri" w:cs="Calibri"/>
                <w:b/>
                <w:color w:val="0D0D0D"/>
                <w:lang w:eastAsia="es-EC"/>
              </w:rPr>
              <w:t>SUPOSICIONES/ASUNCIONES</w:t>
            </w:r>
            <w:r w:rsidRPr="00A46211">
              <w:rPr>
                <w:rFonts w:ascii="Calibri" w:hAnsi="Calibri" w:cs="Calibri"/>
                <w:color w:val="0D0D0D"/>
                <w:lang w:eastAsia="es-EC"/>
              </w:rPr>
              <w:t>: </w:t>
            </w:r>
          </w:p>
          <w:p w14:paraId="654BA331" w14:textId="77777777" w:rsidR="00AA14B6" w:rsidRPr="00A46211" w:rsidRDefault="00AA14B6" w:rsidP="009471E3">
            <w:pPr>
              <w:pStyle w:val="Prrafodelista"/>
              <w:numPr>
                <w:ilvl w:val="0"/>
                <w:numId w:val="125"/>
              </w:numPr>
              <w:textAlignment w:val="baseline"/>
              <w:rPr>
                <w:rFonts w:ascii="Calibri" w:hAnsi="Calibri"/>
                <w:color w:val="0D0D0D"/>
                <w:lang w:eastAsia="es-EC"/>
              </w:rPr>
            </w:pPr>
            <w:r w:rsidRPr="00A46211">
              <w:rPr>
                <w:rFonts w:ascii="Calibri" w:hAnsi="Calibri"/>
                <w:i/>
                <w:color w:val="0D0D0D"/>
                <w:lang w:eastAsia="es-EC"/>
              </w:rPr>
              <w:t>El administrador no se autentica correctamente</w:t>
            </w:r>
          </w:p>
          <w:p w14:paraId="21C089C3" w14:textId="77777777" w:rsidR="00AA14B6" w:rsidRPr="00A46211" w:rsidRDefault="00AA14B6" w:rsidP="009471E3">
            <w:pPr>
              <w:pStyle w:val="Prrafodelista"/>
              <w:numPr>
                <w:ilvl w:val="0"/>
                <w:numId w:val="125"/>
              </w:numPr>
              <w:textAlignment w:val="baseline"/>
              <w:rPr>
                <w:rFonts w:ascii="Calibri" w:hAnsi="Calibri"/>
                <w:color w:val="0D0D0D"/>
                <w:lang w:eastAsia="es-EC"/>
              </w:rPr>
            </w:pPr>
            <w:r w:rsidRPr="00A46211">
              <w:rPr>
                <w:rFonts w:ascii="Calibri" w:hAnsi="Calibri"/>
                <w:i/>
                <w:color w:val="0D0D0D"/>
                <w:lang w:eastAsia="es-EC"/>
              </w:rPr>
              <w:t>El sistema deniega el acceso al sistema</w:t>
            </w:r>
          </w:p>
          <w:p w14:paraId="7271B416" w14:textId="77777777" w:rsidR="00AA14B6" w:rsidRPr="00A46211" w:rsidRDefault="00AA14B6" w:rsidP="009471E3">
            <w:pPr>
              <w:textAlignment w:val="baseline"/>
              <w:rPr>
                <w:rFonts w:ascii="Calibri" w:hAnsi="Calibri" w:cs="Calibri"/>
                <w:color w:val="0D0D0D"/>
                <w:lang w:eastAsia="es-EC"/>
              </w:rPr>
            </w:pPr>
            <w:r w:rsidRPr="00A46211">
              <w:rPr>
                <w:rFonts w:ascii="Calibri" w:hAnsi="Calibri" w:cs="Calibri"/>
                <w:b/>
                <w:color w:val="0D0D0D"/>
                <w:lang w:eastAsia="es-EC"/>
              </w:rPr>
              <w:t>RESULTADOS:</w:t>
            </w:r>
            <w:r w:rsidRPr="00A46211">
              <w:rPr>
                <w:rFonts w:ascii="Calibri" w:hAnsi="Calibri" w:cs="Calibri"/>
                <w:color w:val="0D0D0D"/>
                <w:lang w:eastAsia="es-EC"/>
              </w:rPr>
              <w:t> </w:t>
            </w:r>
          </w:p>
          <w:p w14:paraId="0F169D51" w14:textId="7B808660" w:rsidR="00AA14B6" w:rsidRPr="00A46211" w:rsidRDefault="00AA14B6" w:rsidP="009471E3">
            <w:pPr>
              <w:pStyle w:val="Prrafodelista"/>
              <w:numPr>
                <w:ilvl w:val="0"/>
                <w:numId w:val="125"/>
              </w:numPr>
              <w:textAlignment w:val="baseline"/>
              <w:rPr>
                <w:rFonts w:ascii="Calibri" w:hAnsi="Calibri"/>
                <w:color w:val="0D0D0D"/>
                <w:lang w:eastAsia="es-EC"/>
              </w:rPr>
            </w:pPr>
            <w:r w:rsidRPr="00A46211">
              <w:rPr>
                <w:rFonts w:ascii="Calibri" w:hAnsi="Calibri"/>
                <w:i/>
                <w:color w:val="0D0D0D"/>
                <w:lang w:eastAsia="es-EC"/>
              </w:rPr>
              <w:t>El administrador no puede listar l</w:t>
            </w:r>
            <w:r w:rsidR="00FF0251" w:rsidRPr="00A46211">
              <w:rPr>
                <w:rFonts w:ascii="Calibri" w:hAnsi="Calibri"/>
                <w:i/>
                <w:color w:val="0D0D0D"/>
                <w:lang w:eastAsia="es-EC"/>
              </w:rPr>
              <w:t>os empleados</w:t>
            </w:r>
            <w:r w:rsidRPr="00A46211">
              <w:rPr>
                <w:rFonts w:ascii="Calibri" w:hAnsi="Calibri"/>
                <w:i/>
                <w:color w:val="0D0D0D"/>
                <w:lang w:eastAsia="es-EC"/>
              </w:rPr>
              <w:t xml:space="preserve"> registrad</w:t>
            </w:r>
            <w:r w:rsidR="00FF0251" w:rsidRPr="00A46211">
              <w:rPr>
                <w:rFonts w:ascii="Calibri" w:hAnsi="Calibri"/>
                <w:i/>
                <w:color w:val="0D0D0D"/>
                <w:lang w:eastAsia="es-EC"/>
              </w:rPr>
              <w:t>o</w:t>
            </w:r>
            <w:r w:rsidRPr="00A46211">
              <w:rPr>
                <w:rFonts w:ascii="Calibri" w:hAnsi="Calibri"/>
                <w:i/>
                <w:color w:val="0D0D0D"/>
                <w:lang w:eastAsia="es-EC"/>
              </w:rPr>
              <w:t>s.</w:t>
            </w:r>
          </w:p>
        </w:tc>
      </w:tr>
      <w:tr w:rsidR="00CE5A47" w:rsidRPr="00A46211" w14:paraId="15508E1F" w14:textId="77777777" w:rsidTr="009471E3">
        <w:trPr>
          <w:trHeight w:val="1665"/>
          <w:jc w:val="center"/>
        </w:trPr>
        <w:tc>
          <w:tcPr>
            <w:tcW w:w="1305" w:type="dxa"/>
            <w:tcBorders>
              <w:top w:val="single" w:sz="6" w:space="0" w:color="auto"/>
              <w:left w:val="single" w:sz="6" w:space="0" w:color="auto"/>
              <w:bottom w:val="single" w:sz="6" w:space="0" w:color="auto"/>
              <w:right w:val="single" w:sz="6" w:space="0" w:color="auto"/>
            </w:tcBorders>
            <w:shd w:val="clear" w:color="auto" w:fill="auto"/>
            <w:hideMark/>
          </w:tcPr>
          <w:p w14:paraId="50BA718E" w14:textId="46D69848" w:rsidR="00AA14B6" w:rsidRPr="00A46211" w:rsidRDefault="00AA14B6" w:rsidP="009471E3">
            <w:pPr>
              <w:textAlignment w:val="baseline"/>
              <w:rPr>
                <w:rFonts w:ascii="Calibri" w:hAnsi="Calibri"/>
                <w:color w:val="0D0D0D"/>
                <w:lang w:eastAsia="es-EC"/>
              </w:rPr>
            </w:pPr>
            <w:r w:rsidRPr="00A46211">
              <w:rPr>
                <w:rFonts w:ascii="Calibri" w:hAnsi="Calibri"/>
                <w:color w:val="0D0D0D"/>
                <w:lang w:eastAsia="es-EC"/>
              </w:rPr>
              <w:t>ES-</w:t>
            </w:r>
            <w:r w:rsidR="00FF0251" w:rsidRPr="00A46211">
              <w:rPr>
                <w:rFonts w:ascii="Calibri" w:hAnsi="Calibri"/>
                <w:color w:val="0D0D0D"/>
                <w:lang w:eastAsia="es-EC"/>
              </w:rPr>
              <w:t>6</w:t>
            </w:r>
            <w:r w:rsidRPr="00A46211">
              <w:rPr>
                <w:rFonts w:ascii="Calibri" w:hAnsi="Calibri"/>
                <w:color w:val="0D0D0D"/>
                <w:lang w:eastAsia="es-EC"/>
              </w:rPr>
              <w:t>.03   </w:t>
            </w:r>
          </w:p>
        </w:tc>
        <w:tc>
          <w:tcPr>
            <w:tcW w:w="8113" w:type="dxa"/>
            <w:gridSpan w:val="3"/>
            <w:tcBorders>
              <w:top w:val="single" w:sz="6" w:space="0" w:color="auto"/>
              <w:left w:val="single" w:sz="6" w:space="0" w:color="auto"/>
              <w:bottom w:val="single" w:sz="6" w:space="0" w:color="auto"/>
              <w:right w:val="single" w:sz="6" w:space="0" w:color="auto"/>
            </w:tcBorders>
            <w:shd w:val="clear" w:color="auto" w:fill="auto"/>
            <w:hideMark/>
          </w:tcPr>
          <w:p w14:paraId="1BA33386" w14:textId="2D0A83E7" w:rsidR="00AA14B6" w:rsidRPr="00A46211" w:rsidRDefault="00AA14B6" w:rsidP="009471E3">
            <w:pPr>
              <w:textAlignment w:val="baseline"/>
              <w:rPr>
                <w:rFonts w:ascii="Calibri" w:hAnsi="Calibri"/>
                <w:color w:val="0D0D0D"/>
                <w:lang w:eastAsia="es-EC"/>
              </w:rPr>
            </w:pPr>
            <w:r w:rsidRPr="00A46211">
              <w:rPr>
                <w:rFonts w:ascii="Calibri" w:hAnsi="Calibri"/>
                <w:b/>
                <w:color w:val="0D0D0D"/>
                <w:lang w:eastAsia="es-EC"/>
              </w:rPr>
              <w:t xml:space="preserve">DESCRIPCIÓN: </w:t>
            </w:r>
            <w:r w:rsidRPr="00A46211">
              <w:rPr>
                <w:rFonts w:ascii="Calibri" w:hAnsi="Calibri"/>
                <w:i/>
                <w:color w:val="0D0D0D"/>
                <w:lang w:eastAsia="es-EC"/>
              </w:rPr>
              <w:t xml:space="preserve">Listado de </w:t>
            </w:r>
            <w:r w:rsidR="00FF0251" w:rsidRPr="00A46211">
              <w:rPr>
                <w:rFonts w:ascii="Calibri" w:hAnsi="Calibri"/>
                <w:i/>
                <w:color w:val="0D0D0D"/>
                <w:lang w:eastAsia="es-EC"/>
              </w:rPr>
              <w:t>empleados</w:t>
            </w:r>
            <w:r w:rsidRPr="00A46211">
              <w:rPr>
                <w:rFonts w:ascii="Calibri" w:hAnsi="Calibri"/>
                <w:i/>
                <w:color w:val="0D0D0D"/>
                <w:lang w:eastAsia="es-EC"/>
              </w:rPr>
              <w:t xml:space="preserve"> no exitosa por error en la base de datos</w:t>
            </w:r>
          </w:p>
          <w:p w14:paraId="5EFC5479" w14:textId="77777777" w:rsidR="00AA14B6" w:rsidRPr="00A46211" w:rsidRDefault="00AA14B6" w:rsidP="009471E3">
            <w:pPr>
              <w:textAlignment w:val="baseline"/>
              <w:rPr>
                <w:rFonts w:ascii="Calibri" w:hAnsi="Calibri" w:cs="Calibri"/>
                <w:color w:val="0D0D0D"/>
                <w:lang w:eastAsia="es-EC"/>
              </w:rPr>
            </w:pPr>
            <w:r w:rsidRPr="00A46211">
              <w:rPr>
                <w:rFonts w:ascii="Calibri" w:hAnsi="Calibri" w:cs="Calibri"/>
                <w:b/>
                <w:color w:val="0D0D0D"/>
                <w:lang w:eastAsia="es-EC"/>
              </w:rPr>
              <w:t>SUPOSICIONES/ASUNCIONES</w:t>
            </w:r>
            <w:r w:rsidRPr="00A46211">
              <w:rPr>
                <w:rFonts w:ascii="Calibri" w:hAnsi="Calibri" w:cs="Calibri"/>
                <w:color w:val="0D0D0D"/>
                <w:lang w:eastAsia="es-EC"/>
              </w:rPr>
              <w:t>: </w:t>
            </w:r>
          </w:p>
          <w:p w14:paraId="11419A06" w14:textId="77777777" w:rsidR="00AA14B6" w:rsidRPr="00A46211" w:rsidRDefault="00AA14B6" w:rsidP="009471E3">
            <w:pPr>
              <w:pStyle w:val="Prrafodelista"/>
              <w:numPr>
                <w:ilvl w:val="0"/>
                <w:numId w:val="125"/>
              </w:numPr>
              <w:textAlignment w:val="baseline"/>
              <w:rPr>
                <w:rFonts w:ascii="Calibri" w:hAnsi="Calibri"/>
                <w:color w:val="0D0D0D"/>
                <w:lang w:eastAsia="es-EC"/>
              </w:rPr>
            </w:pPr>
            <w:r w:rsidRPr="00A46211">
              <w:rPr>
                <w:rFonts w:ascii="Calibri" w:hAnsi="Calibri"/>
                <w:i/>
                <w:color w:val="0D0D0D"/>
                <w:lang w:eastAsia="es-EC"/>
              </w:rPr>
              <w:t>El administrador se autentica correctamente</w:t>
            </w:r>
          </w:p>
          <w:p w14:paraId="1CBE9985" w14:textId="4992992E" w:rsidR="00AA14B6" w:rsidRPr="00A46211" w:rsidRDefault="00AA14B6" w:rsidP="009471E3">
            <w:pPr>
              <w:pStyle w:val="Prrafodelista"/>
              <w:numPr>
                <w:ilvl w:val="0"/>
                <w:numId w:val="125"/>
              </w:numPr>
              <w:textAlignment w:val="baseline"/>
              <w:rPr>
                <w:rFonts w:ascii="Calibri" w:hAnsi="Calibri"/>
                <w:b/>
                <w:color w:val="0D0D0D"/>
                <w:lang w:eastAsia="es-EC"/>
              </w:rPr>
            </w:pPr>
            <w:r w:rsidRPr="00A46211">
              <w:rPr>
                <w:rFonts w:ascii="Calibri" w:hAnsi="Calibri"/>
                <w:i/>
                <w:color w:val="0D0D0D"/>
                <w:lang w:eastAsia="es-EC"/>
              </w:rPr>
              <w:t xml:space="preserve">El administrador selecciona la opción listar </w:t>
            </w:r>
            <w:r w:rsidR="00FF0251" w:rsidRPr="00A46211">
              <w:rPr>
                <w:rFonts w:ascii="Calibri" w:hAnsi="Calibri"/>
                <w:i/>
                <w:color w:val="0D0D0D"/>
                <w:lang w:eastAsia="es-EC"/>
              </w:rPr>
              <w:t>empleados</w:t>
            </w:r>
          </w:p>
          <w:p w14:paraId="571445C7" w14:textId="77777777" w:rsidR="00AA14B6" w:rsidRPr="00A46211" w:rsidRDefault="00AA14B6" w:rsidP="009471E3">
            <w:pPr>
              <w:pStyle w:val="Prrafodelista"/>
              <w:numPr>
                <w:ilvl w:val="0"/>
                <w:numId w:val="125"/>
              </w:numPr>
              <w:textAlignment w:val="baseline"/>
              <w:rPr>
                <w:rFonts w:ascii="Calibri" w:hAnsi="Calibri"/>
                <w:color w:val="0D0D0D"/>
                <w:lang w:eastAsia="es-EC"/>
              </w:rPr>
            </w:pPr>
            <w:r w:rsidRPr="00A46211">
              <w:rPr>
                <w:rFonts w:ascii="Calibri" w:hAnsi="Calibri"/>
                <w:i/>
                <w:color w:val="0D0D0D"/>
                <w:lang w:eastAsia="es-EC"/>
              </w:rPr>
              <w:t>El sistema muestra un mensaje de error</w:t>
            </w:r>
          </w:p>
          <w:p w14:paraId="3FC5C18E" w14:textId="77777777" w:rsidR="00AA14B6" w:rsidRPr="00A46211" w:rsidRDefault="00AA14B6" w:rsidP="009471E3">
            <w:pPr>
              <w:textAlignment w:val="baseline"/>
              <w:rPr>
                <w:rFonts w:ascii="Calibri" w:hAnsi="Calibri" w:cs="Calibri"/>
                <w:color w:val="0D0D0D"/>
                <w:lang w:eastAsia="es-EC"/>
              </w:rPr>
            </w:pPr>
            <w:r w:rsidRPr="00A46211">
              <w:rPr>
                <w:rFonts w:ascii="Calibri" w:hAnsi="Calibri" w:cs="Calibri"/>
                <w:b/>
                <w:color w:val="0D0D0D"/>
                <w:lang w:eastAsia="es-EC"/>
              </w:rPr>
              <w:t>RESULTADOS:</w:t>
            </w:r>
            <w:r w:rsidRPr="00A46211">
              <w:rPr>
                <w:rFonts w:ascii="Calibri" w:hAnsi="Calibri" w:cs="Calibri"/>
                <w:color w:val="0D0D0D"/>
                <w:lang w:eastAsia="es-EC"/>
              </w:rPr>
              <w:t> </w:t>
            </w:r>
          </w:p>
          <w:p w14:paraId="209F2B65" w14:textId="225093A8" w:rsidR="00AA14B6" w:rsidRPr="00A46211" w:rsidRDefault="00AA14B6" w:rsidP="009471E3">
            <w:pPr>
              <w:pStyle w:val="Prrafodelista"/>
              <w:numPr>
                <w:ilvl w:val="0"/>
                <w:numId w:val="125"/>
              </w:numPr>
              <w:textAlignment w:val="baseline"/>
              <w:rPr>
                <w:rFonts w:ascii="Calibri" w:hAnsi="Calibri"/>
                <w:color w:val="0D0D0D"/>
                <w:lang w:eastAsia="es-EC"/>
              </w:rPr>
            </w:pPr>
            <w:r w:rsidRPr="00A46211">
              <w:rPr>
                <w:rFonts w:ascii="Calibri" w:hAnsi="Calibri"/>
                <w:i/>
                <w:color w:val="0D0D0D"/>
                <w:lang w:eastAsia="es-EC"/>
              </w:rPr>
              <w:t>El administrador no puede listar l</w:t>
            </w:r>
            <w:r w:rsidR="00FF0251" w:rsidRPr="00A46211">
              <w:rPr>
                <w:rFonts w:ascii="Calibri" w:hAnsi="Calibri"/>
                <w:i/>
                <w:color w:val="0D0D0D"/>
                <w:lang w:eastAsia="es-EC"/>
              </w:rPr>
              <w:t>o</w:t>
            </w:r>
            <w:r w:rsidRPr="00A46211">
              <w:rPr>
                <w:rFonts w:ascii="Calibri" w:hAnsi="Calibri"/>
                <w:i/>
                <w:color w:val="0D0D0D"/>
                <w:lang w:eastAsia="es-EC"/>
              </w:rPr>
              <w:t xml:space="preserve">s </w:t>
            </w:r>
            <w:r w:rsidR="00FF0251" w:rsidRPr="00A46211">
              <w:rPr>
                <w:rFonts w:ascii="Calibri" w:hAnsi="Calibri"/>
                <w:i/>
                <w:color w:val="0D0D0D"/>
                <w:lang w:eastAsia="es-EC"/>
              </w:rPr>
              <w:t>empleados</w:t>
            </w:r>
            <w:r w:rsidRPr="00A46211">
              <w:rPr>
                <w:rFonts w:ascii="Calibri" w:hAnsi="Calibri"/>
                <w:i/>
                <w:color w:val="0D0D0D"/>
                <w:lang w:eastAsia="es-EC"/>
              </w:rPr>
              <w:t xml:space="preserve"> registrad</w:t>
            </w:r>
            <w:r w:rsidR="00FF0251" w:rsidRPr="00A46211">
              <w:rPr>
                <w:rFonts w:ascii="Calibri" w:hAnsi="Calibri"/>
                <w:i/>
                <w:color w:val="0D0D0D"/>
                <w:lang w:eastAsia="es-EC"/>
              </w:rPr>
              <w:t>o</w:t>
            </w:r>
            <w:r w:rsidRPr="00A46211">
              <w:rPr>
                <w:rFonts w:ascii="Calibri" w:hAnsi="Calibri"/>
                <w:i/>
                <w:color w:val="0D0D0D"/>
                <w:lang w:eastAsia="es-EC"/>
              </w:rPr>
              <w:t>s</w:t>
            </w:r>
          </w:p>
        </w:tc>
      </w:tr>
      <w:tr w:rsidR="00CE5A47" w:rsidRPr="00A46211" w14:paraId="2C2E083A" w14:textId="77777777" w:rsidTr="009471E3">
        <w:trPr>
          <w:trHeight w:val="1080"/>
          <w:jc w:val="center"/>
        </w:trPr>
        <w:tc>
          <w:tcPr>
            <w:tcW w:w="9418" w:type="dxa"/>
            <w:gridSpan w:val="4"/>
            <w:tcBorders>
              <w:top w:val="single" w:sz="6" w:space="0" w:color="auto"/>
              <w:left w:val="single" w:sz="6" w:space="0" w:color="auto"/>
              <w:bottom w:val="single" w:sz="6" w:space="0" w:color="auto"/>
              <w:right w:val="single" w:sz="6" w:space="0" w:color="auto"/>
            </w:tcBorders>
            <w:shd w:val="clear" w:color="auto" w:fill="auto"/>
            <w:hideMark/>
          </w:tcPr>
          <w:p w14:paraId="4E68F93A" w14:textId="715D84C5" w:rsidR="00AA14B6" w:rsidRPr="00A46211" w:rsidRDefault="00AA14B6" w:rsidP="009471E3">
            <w:pPr>
              <w:textAlignment w:val="baseline"/>
              <w:rPr>
                <w:rFonts w:ascii="Calibri" w:hAnsi="Calibri"/>
                <w:color w:val="0D0D0D"/>
                <w:lang w:eastAsia="es-EC"/>
              </w:rPr>
            </w:pPr>
            <w:r w:rsidRPr="00A46211">
              <w:rPr>
                <w:rFonts w:ascii="Calibri" w:hAnsi="Calibri"/>
                <w:b/>
                <w:color w:val="0D0D0D"/>
                <w:lang w:eastAsia="es-EC"/>
              </w:rPr>
              <w:t xml:space="preserve">RIESGOS: </w:t>
            </w:r>
            <w:r w:rsidRPr="00A46211">
              <w:rPr>
                <w:rFonts w:ascii="Calibri" w:hAnsi="Calibri"/>
                <w:i/>
                <w:color w:val="0D0D0D"/>
                <w:lang w:eastAsia="es-EC"/>
              </w:rPr>
              <w:t>Fallo en la base de datos que no permite acceder a los datos necesarios para listar l</w:t>
            </w:r>
            <w:r w:rsidR="00FF0251" w:rsidRPr="00A46211">
              <w:rPr>
                <w:rFonts w:ascii="Calibri" w:hAnsi="Calibri"/>
                <w:i/>
                <w:color w:val="0D0D0D"/>
                <w:lang w:eastAsia="es-EC"/>
              </w:rPr>
              <w:t>o</w:t>
            </w:r>
            <w:r w:rsidRPr="00A46211">
              <w:rPr>
                <w:rFonts w:ascii="Calibri" w:hAnsi="Calibri"/>
                <w:i/>
                <w:color w:val="0D0D0D"/>
                <w:lang w:eastAsia="es-EC"/>
              </w:rPr>
              <w:t xml:space="preserve">s </w:t>
            </w:r>
            <w:r w:rsidR="00FF0251" w:rsidRPr="00A46211">
              <w:rPr>
                <w:rFonts w:ascii="Calibri" w:hAnsi="Calibri"/>
                <w:i/>
                <w:color w:val="0D0D0D"/>
                <w:lang w:eastAsia="es-EC"/>
              </w:rPr>
              <w:t>empleados</w:t>
            </w:r>
            <w:r w:rsidRPr="00A46211">
              <w:rPr>
                <w:rFonts w:ascii="Calibri" w:hAnsi="Calibri"/>
                <w:i/>
                <w:color w:val="0D0D0D"/>
                <w:lang w:eastAsia="es-EC"/>
              </w:rPr>
              <w:t xml:space="preserve"> registrad</w:t>
            </w:r>
            <w:r w:rsidR="00FF0251" w:rsidRPr="00A46211">
              <w:rPr>
                <w:rFonts w:ascii="Calibri" w:hAnsi="Calibri"/>
                <w:i/>
                <w:color w:val="0D0D0D"/>
                <w:lang w:eastAsia="es-EC"/>
              </w:rPr>
              <w:t>o</w:t>
            </w:r>
            <w:r w:rsidRPr="00A46211">
              <w:rPr>
                <w:rFonts w:ascii="Calibri" w:hAnsi="Calibri"/>
                <w:i/>
                <w:color w:val="0D0D0D"/>
                <w:lang w:eastAsia="es-EC"/>
              </w:rPr>
              <w:t>s.</w:t>
            </w:r>
            <w:r w:rsidRPr="00A46211">
              <w:rPr>
                <w:rFonts w:ascii="Calibri" w:hAnsi="Calibri"/>
                <w:color w:val="0D0D0D"/>
                <w:lang w:eastAsia="es-EC"/>
              </w:rPr>
              <w:t>  </w:t>
            </w:r>
          </w:p>
        </w:tc>
      </w:tr>
      <w:tr w:rsidR="00CE5A47" w:rsidRPr="00A46211" w14:paraId="6A2309A8" w14:textId="77777777" w:rsidTr="009471E3">
        <w:trPr>
          <w:trHeight w:val="615"/>
          <w:jc w:val="center"/>
        </w:trPr>
        <w:tc>
          <w:tcPr>
            <w:tcW w:w="9418" w:type="dxa"/>
            <w:gridSpan w:val="4"/>
            <w:tcBorders>
              <w:top w:val="single" w:sz="6" w:space="0" w:color="auto"/>
              <w:left w:val="single" w:sz="6" w:space="0" w:color="auto"/>
              <w:bottom w:val="single" w:sz="6" w:space="0" w:color="auto"/>
              <w:right w:val="single" w:sz="6" w:space="0" w:color="auto"/>
            </w:tcBorders>
            <w:shd w:val="clear" w:color="auto" w:fill="auto"/>
            <w:hideMark/>
          </w:tcPr>
          <w:p w14:paraId="7CFE70F5" w14:textId="77777777" w:rsidR="00AA14B6" w:rsidRPr="00A46211" w:rsidRDefault="00AA14B6" w:rsidP="009471E3">
            <w:pPr>
              <w:textAlignment w:val="baseline"/>
              <w:rPr>
                <w:rFonts w:ascii="Calibri" w:hAnsi="Calibri" w:cs="Calibri"/>
                <w:color w:val="0D0D0D"/>
                <w:lang w:eastAsia="es-EC"/>
              </w:rPr>
            </w:pPr>
            <w:r w:rsidRPr="00A46211">
              <w:rPr>
                <w:rFonts w:ascii="Calibri" w:hAnsi="Calibri" w:cs="Calibri"/>
                <w:b/>
                <w:color w:val="0D0D0D"/>
                <w:lang w:eastAsia="es-EC"/>
              </w:rPr>
              <w:t>PROTOTIPO EXPLORATORIO</w:t>
            </w:r>
            <w:r w:rsidRPr="00A46211">
              <w:rPr>
                <w:rFonts w:ascii="Calibri" w:hAnsi="Calibri" w:cs="Calibri"/>
                <w:color w:val="0D0D0D"/>
                <w:lang w:eastAsia="es-EC"/>
              </w:rPr>
              <w:t>   </w:t>
            </w:r>
          </w:p>
          <w:p w14:paraId="484069AE" w14:textId="77777777" w:rsidR="00AA14B6" w:rsidRPr="00A46211" w:rsidRDefault="00AA14B6" w:rsidP="009471E3">
            <w:pPr>
              <w:textAlignment w:val="baseline"/>
              <w:rPr>
                <w:rFonts w:ascii="Calibri" w:hAnsi="Calibri"/>
                <w:color w:val="0D0D0D"/>
                <w:lang w:eastAsia="es-EC"/>
              </w:rPr>
            </w:pPr>
            <w:r w:rsidRPr="00A46211">
              <w:rPr>
                <w:rFonts w:ascii="Calibri" w:hAnsi="Calibri"/>
                <w:i/>
                <w:color w:val="0D0D0D"/>
                <w:lang w:eastAsia="es-EC"/>
              </w:rPr>
              <w:t>N/A </w:t>
            </w:r>
            <w:r w:rsidRPr="00A46211">
              <w:rPr>
                <w:rFonts w:ascii="Calibri" w:hAnsi="Calibri"/>
                <w:color w:val="0D0D0D"/>
                <w:lang w:eastAsia="es-EC"/>
              </w:rPr>
              <w:t> </w:t>
            </w:r>
          </w:p>
        </w:tc>
      </w:tr>
    </w:tbl>
    <w:p w14:paraId="0045CBD8" w14:textId="10A9BE37" w:rsidR="009B4825" w:rsidRDefault="009B4825" w:rsidP="0C60791F">
      <w:pPr>
        <w:jc w:val="center"/>
        <w:rPr>
          <w:rFonts w:ascii="Calibri" w:eastAsia="Calibri" w:hAnsi="Calibri" w:cs="Calibri"/>
          <w:color w:val="000000"/>
        </w:rPr>
      </w:pPr>
    </w:p>
    <w:p w14:paraId="5AF305EB" w14:textId="3836EA96" w:rsidR="009B4825" w:rsidRDefault="009B4825" w:rsidP="0C60791F">
      <w:pPr>
        <w:jc w:val="center"/>
        <w:rPr>
          <w:rFonts w:ascii="Calibri" w:eastAsia="Calibri" w:hAnsi="Calibri" w:cs="Calibri"/>
          <w:color w:val="000000"/>
        </w:rPr>
      </w:pPr>
    </w:p>
    <w:p w14:paraId="2DD23CDB" w14:textId="77777777" w:rsidR="009B4825" w:rsidRPr="00977223" w:rsidRDefault="009B4825" w:rsidP="0C60791F">
      <w:pPr>
        <w:jc w:val="center"/>
        <w:rPr>
          <w:rFonts w:ascii="Calibri" w:eastAsia="Calibri" w:hAnsi="Calibri" w:cs="Calibri"/>
          <w:color w:val="000000"/>
        </w:rPr>
      </w:pPr>
    </w:p>
    <w:tbl>
      <w:tblPr>
        <w:tblW w:w="9615" w:type="dxa"/>
        <w:jc w:val="center"/>
        <w:tblLayout w:type="fixed"/>
        <w:tblLook w:val="01E0" w:firstRow="1" w:lastRow="1" w:firstColumn="1" w:lastColumn="1" w:noHBand="0" w:noVBand="0"/>
      </w:tblPr>
      <w:tblGrid>
        <w:gridCol w:w="1230"/>
        <w:gridCol w:w="3645"/>
        <w:gridCol w:w="1575"/>
        <w:gridCol w:w="3165"/>
      </w:tblGrid>
      <w:tr w:rsidR="0C60791F" w14:paraId="54C04341" w14:textId="77777777" w:rsidTr="004E1486">
        <w:trPr>
          <w:jc w:val="center"/>
        </w:trPr>
        <w:tc>
          <w:tcPr>
            <w:tcW w:w="4875" w:type="dxa"/>
            <w:gridSpan w:val="2"/>
            <w:tcBorders>
              <w:top w:val="single" w:sz="6" w:space="0" w:color="auto"/>
              <w:left w:val="single" w:sz="6" w:space="0" w:color="auto"/>
              <w:bottom w:val="single" w:sz="6" w:space="0" w:color="auto"/>
              <w:right w:val="single" w:sz="6" w:space="0" w:color="auto"/>
            </w:tcBorders>
            <w:shd w:val="clear" w:color="auto" w:fill="D9D9D9"/>
          </w:tcPr>
          <w:p w14:paraId="3BC4CF0B" w14:textId="634532D4" w:rsidR="0C60791F" w:rsidRPr="00977223" w:rsidRDefault="0C60791F" w:rsidP="0C60791F">
            <w:pPr>
              <w:rPr>
                <w:rFonts w:ascii="Calibri" w:eastAsia="Calibri" w:hAnsi="Calibri" w:cs="Calibri"/>
                <w:color w:val="000000"/>
              </w:rPr>
            </w:pPr>
            <w:r w:rsidRPr="00977223">
              <w:rPr>
                <w:rFonts w:ascii="Calibri" w:eastAsia="Calibri" w:hAnsi="Calibri" w:cs="Calibri"/>
                <w:b/>
                <w:color w:val="000000"/>
                <w:lang w:val="es"/>
              </w:rPr>
              <w:lastRenderedPageBreak/>
              <w:t>IDENTIFICADOR CASO DE USO:</w:t>
            </w:r>
          </w:p>
          <w:p w14:paraId="59600918" w14:textId="340EDE67" w:rsidR="0C60791F" w:rsidRPr="00977223" w:rsidRDefault="0C60791F" w:rsidP="0C60791F">
            <w:pPr>
              <w:rPr>
                <w:rFonts w:ascii="Calibri" w:eastAsia="Calibri" w:hAnsi="Calibri" w:cs="Calibri"/>
                <w:i/>
                <w:color w:val="000000"/>
              </w:rPr>
            </w:pPr>
            <w:r w:rsidRPr="00977223">
              <w:rPr>
                <w:rFonts w:ascii="Calibri" w:eastAsia="Calibri" w:hAnsi="Calibri" w:cs="Calibri"/>
                <w:b/>
                <w:i/>
                <w:color w:val="000000"/>
                <w:lang w:val="es"/>
              </w:rPr>
              <w:t>CU-0</w:t>
            </w:r>
            <w:r w:rsidR="005C40B1">
              <w:rPr>
                <w:rFonts w:ascii="Calibri" w:eastAsia="Calibri" w:hAnsi="Calibri" w:cs="Calibri"/>
                <w:b/>
                <w:i/>
                <w:color w:val="000000"/>
                <w:lang w:val="es"/>
              </w:rPr>
              <w:t>7</w:t>
            </w:r>
          </w:p>
        </w:tc>
        <w:tc>
          <w:tcPr>
            <w:tcW w:w="4740" w:type="dxa"/>
            <w:gridSpan w:val="2"/>
            <w:tcBorders>
              <w:top w:val="single" w:sz="6" w:space="0" w:color="auto"/>
              <w:left w:val="nil"/>
              <w:bottom w:val="single" w:sz="6" w:space="0" w:color="auto"/>
              <w:right w:val="single" w:sz="6" w:space="0" w:color="auto"/>
            </w:tcBorders>
            <w:shd w:val="clear" w:color="auto" w:fill="D9D9D9"/>
          </w:tcPr>
          <w:p w14:paraId="2267FD0B" w14:textId="510340A7" w:rsidR="0C60791F" w:rsidRPr="00977223" w:rsidRDefault="0C60791F" w:rsidP="0C60791F">
            <w:pPr>
              <w:rPr>
                <w:rFonts w:ascii="Calibri" w:eastAsia="Calibri" w:hAnsi="Calibri" w:cs="Calibri"/>
                <w:color w:val="000000"/>
              </w:rPr>
            </w:pPr>
            <w:r w:rsidRPr="00977223">
              <w:rPr>
                <w:rFonts w:ascii="Calibri" w:eastAsia="Calibri" w:hAnsi="Calibri" w:cs="Calibri"/>
                <w:b/>
                <w:color w:val="000000"/>
                <w:lang w:val="es"/>
              </w:rPr>
              <w:t xml:space="preserve">NOMBRE: </w:t>
            </w:r>
            <w:r w:rsidRPr="00977223">
              <w:rPr>
                <w:rFonts w:ascii="Calibri" w:eastAsia="Calibri" w:hAnsi="Calibri" w:cs="Calibri"/>
                <w:i/>
                <w:color w:val="000000"/>
                <w:lang w:val="es"/>
              </w:rPr>
              <w:t>Eliminar empleado</w:t>
            </w:r>
            <w:r w:rsidRPr="00977223">
              <w:rPr>
                <w:rFonts w:ascii="Calibri" w:eastAsia="Calibri" w:hAnsi="Calibri" w:cs="Calibri"/>
                <w:b/>
                <w:color w:val="000000"/>
                <w:lang w:val="es"/>
              </w:rPr>
              <w:t xml:space="preserve"> </w:t>
            </w:r>
          </w:p>
        </w:tc>
      </w:tr>
      <w:tr w:rsidR="0C60791F" w14:paraId="23E00CB9" w14:textId="77777777" w:rsidTr="168CAD90">
        <w:trPr>
          <w:jc w:val="center"/>
        </w:trPr>
        <w:tc>
          <w:tcPr>
            <w:tcW w:w="6450" w:type="dxa"/>
            <w:gridSpan w:val="3"/>
            <w:tcBorders>
              <w:top w:val="single" w:sz="6" w:space="0" w:color="auto"/>
              <w:left w:val="single" w:sz="6" w:space="0" w:color="auto"/>
              <w:bottom w:val="single" w:sz="6" w:space="0" w:color="auto"/>
              <w:right w:val="single" w:sz="6" w:space="0" w:color="auto"/>
            </w:tcBorders>
          </w:tcPr>
          <w:p w14:paraId="42ECAE73" w14:textId="13A4A444" w:rsidR="0C60791F" w:rsidRPr="00977223" w:rsidRDefault="0C60791F" w:rsidP="0C60791F">
            <w:pPr>
              <w:rPr>
                <w:rFonts w:ascii="Calibri" w:eastAsia="Calibri" w:hAnsi="Calibri" w:cs="Calibri"/>
                <w:color w:val="000000"/>
              </w:rPr>
            </w:pPr>
            <w:r w:rsidRPr="00977223">
              <w:rPr>
                <w:rFonts w:ascii="Calibri" w:eastAsia="Calibri" w:hAnsi="Calibri" w:cs="Calibri"/>
                <w:b/>
                <w:color w:val="000000"/>
                <w:lang w:val="es"/>
              </w:rPr>
              <w:t>COMPLEJIDAD:</w:t>
            </w:r>
          </w:p>
          <w:p w14:paraId="13E52D3B" w14:textId="2D80752B" w:rsidR="0C60791F" w:rsidRPr="00977223" w:rsidRDefault="0C60791F" w:rsidP="0C60791F">
            <w:pPr>
              <w:jc w:val="both"/>
              <w:rPr>
                <w:rFonts w:ascii="Calibri" w:eastAsia="Calibri" w:hAnsi="Calibri" w:cs="Calibri"/>
                <w:i/>
                <w:color w:val="000000"/>
              </w:rPr>
            </w:pPr>
            <w:r w:rsidRPr="00977223">
              <w:rPr>
                <w:rFonts w:ascii="Calibri" w:eastAsia="Calibri" w:hAnsi="Calibri" w:cs="Calibri"/>
                <w:i/>
                <w:color w:val="000000"/>
                <w:lang w:val="es"/>
              </w:rPr>
              <w:t>Media</w:t>
            </w:r>
          </w:p>
        </w:tc>
        <w:tc>
          <w:tcPr>
            <w:tcW w:w="3165" w:type="dxa"/>
            <w:tcBorders>
              <w:top w:val="nil"/>
              <w:left w:val="nil"/>
              <w:bottom w:val="single" w:sz="6" w:space="0" w:color="auto"/>
              <w:right w:val="single" w:sz="6" w:space="0" w:color="auto"/>
            </w:tcBorders>
          </w:tcPr>
          <w:p w14:paraId="1DDB5F13" w14:textId="0025B74E" w:rsidR="0C60791F" w:rsidRPr="00977223" w:rsidRDefault="0C60791F" w:rsidP="0C60791F">
            <w:pPr>
              <w:rPr>
                <w:rFonts w:ascii="Calibri" w:eastAsia="Calibri" w:hAnsi="Calibri" w:cs="Calibri"/>
                <w:color w:val="000000"/>
              </w:rPr>
            </w:pPr>
            <w:r w:rsidRPr="00977223">
              <w:rPr>
                <w:rFonts w:ascii="Calibri" w:eastAsia="Calibri" w:hAnsi="Calibri" w:cs="Calibri"/>
                <w:b/>
                <w:color w:val="000000"/>
                <w:lang w:val="es"/>
              </w:rPr>
              <w:t>PRIORIDAD:</w:t>
            </w:r>
          </w:p>
          <w:p w14:paraId="59BB6FF6" w14:textId="0C18A6E1" w:rsidR="0C60791F" w:rsidRPr="00977223" w:rsidRDefault="0C60791F" w:rsidP="0C60791F">
            <w:pPr>
              <w:rPr>
                <w:rFonts w:ascii="Calibri" w:eastAsia="Calibri" w:hAnsi="Calibri" w:cs="Calibri"/>
                <w:i/>
                <w:color w:val="000000"/>
              </w:rPr>
            </w:pPr>
            <w:r w:rsidRPr="00977223">
              <w:rPr>
                <w:rFonts w:ascii="Calibri" w:eastAsia="Calibri" w:hAnsi="Calibri" w:cs="Calibri"/>
                <w:i/>
                <w:color w:val="000000"/>
                <w:lang w:val="es"/>
              </w:rPr>
              <w:t>Alta</w:t>
            </w:r>
          </w:p>
        </w:tc>
      </w:tr>
      <w:tr w:rsidR="0C60791F" w14:paraId="64938F27"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tcPr>
          <w:p w14:paraId="1DDAD21F" w14:textId="21CE53C6" w:rsidR="0C60791F" w:rsidRPr="00977223" w:rsidRDefault="0C60791F" w:rsidP="0C60791F">
            <w:pPr>
              <w:rPr>
                <w:rFonts w:ascii="Calibri" w:eastAsia="Calibri" w:hAnsi="Calibri" w:cs="Calibri"/>
                <w:color w:val="000000"/>
              </w:rPr>
            </w:pPr>
            <w:r w:rsidRPr="00977223">
              <w:rPr>
                <w:rFonts w:ascii="Calibri" w:eastAsia="Calibri" w:hAnsi="Calibri" w:cs="Calibri"/>
                <w:b/>
                <w:color w:val="000000"/>
                <w:lang w:val="es"/>
              </w:rPr>
              <w:t xml:space="preserve">REQUERIMIENTO FUNCIONAL ASOCIADO: </w:t>
            </w:r>
            <w:r w:rsidRPr="00977223">
              <w:rPr>
                <w:rFonts w:ascii="Calibri" w:eastAsia="Calibri" w:hAnsi="Calibri" w:cs="Calibri"/>
                <w:i/>
                <w:color w:val="000000"/>
                <w:lang w:val="es"/>
              </w:rPr>
              <w:t>RF-0</w:t>
            </w:r>
            <w:r w:rsidR="005C40B1">
              <w:rPr>
                <w:rFonts w:ascii="Calibri" w:eastAsia="Calibri" w:hAnsi="Calibri" w:cs="Calibri"/>
                <w:i/>
                <w:color w:val="000000"/>
                <w:lang w:val="es"/>
              </w:rPr>
              <w:t>7</w:t>
            </w:r>
            <w:r w:rsidRPr="00977223">
              <w:rPr>
                <w:rFonts w:ascii="Calibri" w:eastAsia="Calibri" w:hAnsi="Calibri" w:cs="Calibri"/>
                <w:i/>
                <w:color w:val="000000"/>
                <w:lang w:val="es"/>
              </w:rPr>
              <w:t xml:space="preserve"> Eliminación de Empleado</w:t>
            </w:r>
          </w:p>
        </w:tc>
      </w:tr>
      <w:tr w:rsidR="0C60791F" w14:paraId="2D459BD5"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tcPr>
          <w:p w14:paraId="6416C4B4" w14:textId="6E979E03" w:rsidR="0C60791F" w:rsidRPr="00977223" w:rsidRDefault="0C60791F" w:rsidP="0C60791F">
            <w:pPr>
              <w:rPr>
                <w:rFonts w:ascii="Calibri" w:eastAsia="Calibri" w:hAnsi="Calibri" w:cs="Calibri"/>
                <w:color w:val="000000"/>
              </w:rPr>
            </w:pPr>
            <w:r w:rsidRPr="00977223">
              <w:rPr>
                <w:rFonts w:ascii="Calibri" w:eastAsia="Calibri" w:hAnsi="Calibri" w:cs="Calibri"/>
                <w:b/>
                <w:color w:val="000000"/>
                <w:lang w:val="es"/>
              </w:rPr>
              <w:t xml:space="preserve">ACTORES: </w:t>
            </w:r>
            <w:r w:rsidRPr="00977223">
              <w:rPr>
                <w:rFonts w:ascii="Calibri" w:eastAsia="Calibri" w:hAnsi="Calibri" w:cs="Calibri"/>
                <w:i/>
                <w:color w:val="000000"/>
                <w:lang w:val="es"/>
              </w:rPr>
              <w:t>ACT-3 Administrador</w:t>
            </w:r>
          </w:p>
        </w:tc>
      </w:tr>
      <w:tr w:rsidR="0C60791F" w14:paraId="43C8C714"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tcPr>
          <w:p w14:paraId="59DDBC99" w14:textId="73744479" w:rsidR="0C60791F" w:rsidRDefault="0C60791F" w:rsidP="0C60791F">
            <w:pPr>
              <w:rPr>
                <w:rFonts w:ascii="Calibri" w:eastAsia="Calibri" w:hAnsi="Calibri" w:cs="Calibri"/>
              </w:rPr>
            </w:pPr>
            <w:r w:rsidRPr="0C60791F">
              <w:rPr>
                <w:rFonts w:ascii="Calibri" w:eastAsia="Calibri" w:hAnsi="Calibri" w:cs="Calibri"/>
                <w:b/>
                <w:bCs/>
                <w:lang w:val="es"/>
              </w:rPr>
              <w:t>CASOS DE USO ASOCIADOS:</w:t>
            </w:r>
            <w:r w:rsidR="001A6734">
              <w:rPr>
                <w:rFonts w:ascii="Calibri" w:eastAsia="Calibri" w:hAnsi="Calibri" w:cs="Calibri"/>
                <w:b/>
                <w:bCs/>
                <w:lang w:val="es"/>
              </w:rPr>
              <w:t xml:space="preserve"> </w:t>
            </w:r>
            <w:r w:rsidR="001A6734" w:rsidRPr="001A6734">
              <w:rPr>
                <w:rFonts w:ascii="Calibri" w:eastAsia="Calibri" w:hAnsi="Calibri" w:cs="Calibri"/>
                <w:i/>
                <w:iCs/>
                <w:lang w:val="es"/>
              </w:rPr>
              <w:t>N/A</w:t>
            </w:r>
          </w:p>
          <w:p w14:paraId="081E0CDD" w14:textId="60B033B9" w:rsidR="0C60791F" w:rsidRPr="00977223" w:rsidRDefault="0C60791F" w:rsidP="0C60791F">
            <w:pPr>
              <w:rPr>
                <w:rFonts w:ascii="Calibri" w:eastAsia="Calibri" w:hAnsi="Calibri" w:cs="Calibri"/>
                <w:color w:val="000000"/>
              </w:rPr>
            </w:pPr>
          </w:p>
        </w:tc>
      </w:tr>
      <w:tr w:rsidR="0C60791F" w14:paraId="60C2BA1C"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tcPr>
          <w:p w14:paraId="6FF5A1A3" w14:textId="237D823F" w:rsidR="0C60791F" w:rsidRDefault="0C60791F" w:rsidP="0C60791F">
            <w:pPr>
              <w:rPr>
                <w:rFonts w:ascii="Calibri" w:eastAsia="Calibri" w:hAnsi="Calibri" w:cs="Calibri"/>
              </w:rPr>
            </w:pPr>
            <w:r w:rsidRPr="0C60791F">
              <w:rPr>
                <w:rFonts w:ascii="Calibri" w:eastAsia="Calibri" w:hAnsi="Calibri" w:cs="Calibri"/>
                <w:b/>
                <w:bCs/>
                <w:lang w:val="es"/>
              </w:rPr>
              <w:t xml:space="preserve">DESCRIPCIÓN: </w:t>
            </w:r>
            <w:r w:rsidRPr="004136C3">
              <w:rPr>
                <w:rFonts w:ascii="Calibri" w:eastAsia="Calibri" w:hAnsi="Calibri" w:cs="Calibri"/>
                <w:i/>
                <w:iCs/>
                <w:lang w:val="es"/>
              </w:rPr>
              <w:t>El sistema permitirá eliminar a un empleado.</w:t>
            </w:r>
          </w:p>
        </w:tc>
      </w:tr>
      <w:tr w:rsidR="0C60791F" w14:paraId="3A7F9833"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tcPr>
          <w:p w14:paraId="1F9B6F7E" w14:textId="2BDBCD3B" w:rsidR="0C60791F" w:rsidRDefault="0C60791F" w:rsidP="0C60791F">
            <w:pPr>
              <w:rPr>
                <w:rFonts w:ascii="Calibri" w:eastAsia="Calibri" w:hAnsi="Calibri" w:cs="Calibri"/>
              </w:rPr>
            </w:pPr>
            <w:r w:rsidRPr="0C60791F">
              <w:rPr>
                <w:rFonts w:ascii="Calibri" w:eastAsia="Calibri" w:hAnsi="Calibri" w:cs="Calibri"/>
                <w:b/>
                <w:bCs/>
                <w:lang w:val="es"/>
              </w:rPr>
              <w:t>NOTAS:</w:t>
            </w:r>
          </w:p>
          <w:p w14:paraId="5E16DD29" w14:textId="47FF7788" w:rsidR="0C60791F" w:rsidRPr="004136C3" w:rsidRDefault="0C60791F" w:rsidP="0C60791F">
            <w:pPr>
              <w:rPr>
                <w:rFonts w:ascii="Calibri" w:eastAsia="Calibri" w:hAnsi="Calibri" w:cs="Calibri"/>
                <w:i/>
                <w:iCs/>
              </w:rPr>
            </w:pPr>
            <w:r w:rsidRPr="004136C3">
              <w:rPr>
                <w:rFonts w:ascii="Calibri" w:eastAsia="Calibri" w:hAnsi="Calibri" w:cs="Calibri"/>
                <w:i/>
                <w:iCs/>
                <w:lang w:val="es"/>
              </w:rPr>
              <w:t>El sistema permitirá la opción de eliminar a un empleado que ya no trabaje en el Municipio</w:t>
            </w:r>
          </w:p>
          <w:p w14:paraId="09B04520" w14:textId="383131B6" w:rsidR="0C60791F" w:rsidRDefault="0C60791F" w:rsidP="004136C3">
            <w:pPr>
              <w:pStyle w:val="Prrafodelista"/>
              <w:ind w:left="0"/>
              <w:rPr>
                <w:rFonts w:ascii="Calibri" w:eastAsia="Calibri" w:hAnsi="Calibri" w:cs="Calibri"/>
                <w:b/>
                <w:bCs/>
              </w:rPr>
            </w:pPr>
            <w:r w:rsidRPr="0C60791F">
              <w:rPr>
                <w:rFonts w:ascii="Calibri" w:eastAsia="Calibri" w:hAnsi="Calibri" w:cs="Calibri"/>
                <w:b/>
                <w:bCs/>
                <w:lang w:val="es"/>
              </w:rPr>
              <w:t>Restricción:</w:t>
            </w:r>
          </w:p>
          <w:p w14:paraId="6D551D49" w14:textId="1693D4E3" w:rsidR="0C60791F" w:rsidRPr="004136C3" w:rsidRDefault="0C60791F" w:rsidP="005252BE">
            <w:pPr>
              <w:pStyle w:val="Prrafodelista"/>
              <w:numPr>
                <w:ilvl w:val="0"/>
                <w:numId w:val="10"/>
              </w:numPr>
              <w:rPr>
                <w:rFonts w:ascii="Calibri" w:eastAsia="Calibri" w:hAnsi="Calibri" w:cs="Calibri"/>
                <w:i/>
                <w:iCs/>
              </w:rPr>
            </w:pPr>
            <w:r w:rsidRPr="004136C3">
              <w:rPr>
                <w:rFonts w:ascii="Calibri" w:eastAsia="Calibri" w:hAnsi="Calibri" w:cs="Calibri"/>
                <w:i/>
                <w:iCs/>
                <w:lang w:val="es"/>
              </w:rPr>
              <w:t>El sistema denegará el acceso si el empleado quisiese entrar otra vez.</w:t>
            </w:r>
          </w:p>
        </w:tc>
      </w:tr>
      <w:tr w:rsidR="0C60791F" w14:paraId="3DC486CF"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tcPr>
          <w:p w14:paraId="14663D3D" w14:textId="67CFF3D1" w:rsidR="0C60791F" w:rsidRPr="004136C3" w:rsidRDefault="0C60791F" w:rsidP="0C60791F">
            <w:pPr>
              <w:rPr>
                <w:rFonts w:ascii="Calibri" w:eastAsia="Calibri" w:hAnsi="Calibri" w:cs="Calibri"/>
                <w:i/>
                <w:iCs/>
              </w:rPr>
            </w:pPr>
            <w:r w:rsidRPr="0C60791F">
              <w:rPr>
                <w:rFonts w:ascii="Calibri" w:eastAsia="Calibri" w:hAnsi="Calibri" w:cs="Calibri"/>
                <w:b/>
                <w:bCs/>
                <w:lang w:val="es"/>
              </w:rPr>
              <w:t xml:space="preserve">CRITERIOS DE ACEPTACIÓN: </w:t>
            </w:r>
            <w:r w:rsidRPr="004136C3">
              <w:rPr>
                <w:rFonts w:ascii="Calibri" w:eastAsia="Calibri" w:hAnsi="Calibri" w:cs="Calibri"/>
                <w:i/>
                <w:iCs/>
                <w:lang w:val="es"/>
              </w:rPr>
              <w:t>Eliminación de empleado forma correcta o no.</w:t>
            </w:r>
          </w:p>
          <w:p w14:paraId="60D4785A" w14:textId="53DC8C22" w:rsidR="0C60791F" w:rsidRDefault="0C60791F" w:rsidP="0C60791F">
            <w:pPr>
              <w:rPr>
                <w:rFonts w:ascii="Calibri" w:eastAsia="Calibri" w:hAnsi="Calibri" w:cs="Calibri"/>
              </w:rPr>
            </w:pPr>
            <w:r w:rsidRPr="0C60791F">
              <w:rPr>
                <w:rFonts w:ascii="Calibri" w:eastAsia="Calibri" w:hAnsi="Calibri" w:cs="Calibri"/>
                <w:b/>
                <w:bCs/>
                <w:lang w:val="es"/>
              </w:rPr>
              <w:t xml:space="preserve"> </w:t>
            </w:r>
          </w:p>
        </w:tc>
      </w:tr>
      <w:tr w:rsidR="0C60791F" w14:paraId="2B263B59" w14:textId="77777777" w:rsidTr="004E1486">
        <w:trPr>
          <w:trHeight w:val="345"/>
          <w:jc w:val="center"/>
        </w:trPr>
        <w:tc>
          <w:tcPr>
            <w:tcW w:w="9615" w:type="dxa"/>
            <w:gridSpan w:val="4"/>
            <w:tcBorders>
              <w:top w:val="single" w:sz="6" w:space="0" w:color="auto"/>
              <w:left w:val="single" w:sz="6" w:space="0" w:color="auto"/>
              <w:bottom w:val="single" w:sz="6" w:space="0" w:color="auto"/>
              <w:right w:val="single" w:sz="6" w:space="0" w:color="auto"/>
            </w:tcBorders>
            <w:shd w:val="clear" w:color="auto" w:fill="D9D9D9"/>
          </w:tcPr>
          <w:p w14:paraId="42C774AF" w14:textId="4E5122DE" w:rsidR="0C60791F" w:rsidRPr="00977223" w:rsidRDefault="0C60791F" w:rsidP="0C60791F">
            <w:pPr>
              <w:rPr>
                <w:rFonts w:ascii="Calibri" w:eastAsia="Calibri" w:hAnsi="Calibri" w:cs="Calibri"/>
                <w:color w:val="000000"/>
              </w:rPr>
            </w:pPr>
            <w:r w:rsidRPr="00977223">
              <w:rPr>
                <w:rFonts w:ascii="Calibri" w:eastAsia="Calibri" w:hAnsi="Calibri" w:cs="Calibri"/>
                <w:b/>
                <w:color w:val="000000"/>
                <w:lang w:val="es"/>
              </w:rPr>
              <w:t xml:space="preserve">ESCENARIOS: </w:t>
            </w:r>
          </w:p>
        </w:tc>
      </w:tr>
      <w:tr w:rsidR="0C60791F" w14:paraId="3D892557" w14:textId="77777777" w:rsidTr="168CAD90">
        <w:trPr>
          <w:trHeight w:val="1665"/>
          <w:jc w:val="center"/>
        </w:trPr>
        <w:tc>
          <w:tcPr>
            <w:tcW w:w="1230" w:type="dxa"/>
            <w:tcBorders>
              <w:top w:val="single" w:sz="6" w:space="0" w:color="auto"/>
              <w:left w:val="single" w:sz="6" w:space="0" w:color="auto"/>
              <w:bottom w:val="single" w:sz="6" w:space="0" w:color="auto"/>
              <w:right w:val="single" w:sz="6" w:space="0" w:color="auto"/>
            </w:tcBorders>
          </w:tcPr>
          <w:p w14:paraId="76D5CDE7" w14:textId="102E8674" w:rsidR="0C60791F" w:rsidRPr="00977223" w:rsidRDefault="0C60791F" w:rsidP="0C60791F">
            <w:pPr>
              <w:rPr>
                <w:rFonts w:ascii="Calibri" w:eastAsia="Calibri" w:hAnsi="Calibri" w:cs="Calibri"/>
                <w:color w:val="000000"/>
              </w:rPr>
            </w:pPr>
            <w:r w:rsidRPr="004E1486">
              <w:rPr>
                <w:rFonts w:ascii="Calibri" w:eastAsia="Calibri" w:hAnsi="Calibri" w:cs="Calibri"/>
                <w:color w:val="000000"/>
                <w:lang w:val="es"/>
              </w:rPr>
              <w:t>ES-</w:t>
            </w:r>
            <w:r w:rsidR="005C40B1">
              <w:rPr>
                <w:rFonts w:ascii="Calibri" w:eastAsia="Calibri" w:hAnsi="Calibri" w:cs="Calibri"/>
                <w:color w:val="000000"/>
                <w:lang w:val="es"/>
              </w:rPr>
              <w:t>7</w:t>
            </w:r>
            <w:r w:rsidRPr="004E1486">
              <w:rPr>
                <w:rFonts w:ascii="Calibri" w:eastAsia="Calibri" w:hAnsi="Calibri" w:cs="Calibri"/>
                <w:color w:val="000000"/>
                <w:lang w:val="es"/>
              </w:rPr>
              <w:t>.</w:t>
            </w:r>
            <w:r w:rsidR="3A6CC680" w:rsidRPr="004E1486">
              <w:rPr>
                <w:rFonts w:ascii="Calibri" w:eastAsia="Calibri" w:hAnsi="Calibri" w:cs="Calibri"/>
                <w:color w:val="000000"/>
                <w:lang w:val="es"/>
              </w:rPr>
              <w:t>0</w:t>
            </w:r>
            <w:r w:rsidR="6C311527" w:rsidRPr="004E1486">
              <w:rPr>
                <w:rFonts w:ascii="Calibri" w:eastAsia="Calibri" w:hAnsi="Calibri" w:cs="Calibri"/>
                <w:color w:val="000000"/>
                <w:lang w:val="es"/>
              </w:rPr>
              <w:t>1</w:t>
            </w:r>
            <w:r w:rsidRPr="004E1486">
              <w:rPr>
                <w:rFonts w:ascii="Calibri" w:eastAsia="Calibri" w:hAnsi="Calibri" w:cs="Calibri"/>
                <w:color w:val="000000"/>
                <w:lang w:val="es"/>
              </w:rPr>
              <w:t xml:space="preserve">    </w:t>
            </w:r>
          </w:p>
          <w:p w14:paraId="40ABA5C3" w14:textId="085724A7" w:rsidR="0C60791F" w:rsidRDefault="0C60791F" w:rsidP="0C60791F">
            <w:pPr>
              <w:rPr>
                <w:rFonts w:ascii="Calibri" w:eastAsia="Calibri" w:hAnsi="Calibri" w:cs="Calibri"/>
                <w:color w:val="0000FF"/>
              </w:rPr>
            </w:pPr>
            <w:r w:rsidRPr="0C60791F">
              <w:rPr>
                <w:rFonts w:ascii="Calibri" w:eastAsia="Calibri" w:hAnsi="Calibri" w:cs="Calibri"/>
                <w:color w:val="0000FF"/>
                <w:lang w:val="es"/>
              </w:rPr>
              <w:t xml:space="preserve"> </w:t>
            </w:r>
          </w:p>
        </w:tc>
        <w:tc>
          <w:tcPr>
            <w:tcW w:w="8385" w:type="dxa"/>
            <w:gridSpan w:val="3"/>
            <w:tcBorders>
              <w:top w:val="nil"/>
              <w:left w:val="single" w:sz="6" w:space="0" w:color="auto"/>
              <w:bottom w:val="single" w:sz="6" w:space="0" w:color="auto"/>
              <w:right w:val="single" w:sz="6" w:space="0" w:color="auto"/>
            </w:tcBorders>
          </w:tcPr>
          <w:p w14:paraId="5C4F6892" w14:textId="0E0DCA79" w:rsidR="0C60791F" w:rsidRPr="00977223" w:rsidRDefault="0C60791F" w:rsidP="0C60791F">
            <w:pPr>
              <w:rPr>
                <w:rFonts w:ascii="Calibri" w:eastAsia="Calibri" w:hAnsi="Calibri" w:cs="Calibri"/>
                <w:i/>
                <w:color w:val="000000"/>
              </w:rPr>
            </w:pPr>
            <w:r w:rsidRPr="0C60791F">
              <w:rPr>
                <w:rFonts w:ascii="Calibri" w:eastAsia="Calibri" w:hAnsi="Calibri" w:cs="Calibri"/>
                <w:b/>
                <w:bCs/>
                <w:lang w:val="es"/>
              </w:rPr>
              <w:t xml:space="preserve">DESCRIPCIÓN: </w:t>
            </w:r>
            <w:r w:rsidRPr="00977223">
              <w:rPr>
                <w:rFonts w:ascii="Calibri" w:eastAsia="Calibri" w:hAnsi="Calibri" w:cs="Calibri"/>
                <w:i/>
                <w:color w:val="000000"/>
                <w:lang w:val="es"/>
              </w:rPr>
              <w:t>Eliminación de empleado exitosa.</w:t>
            </w:r>
          </w:p>
          <w:p w14:paraId="43B20F60" w14:textId="51750B23" w:rsidR="0C60791F" w:rsidRPr="00977223" w:rsidRDefault="0C60791F" w:rsidP="0C60791F">
            <w:pPr>
              <w:rPr>
                <w:rFonts w:ascii="Calibri" w:eastAsia="Calibri" w:hAnsi="Calibri" w:cs="Calibri"/>
                <w:color w:val="000000"/>
              </w:rPr>
            </w:pPr>
            <w:r w:rsidRPr="0C60791F">
              <w:rPr>
                <w:rFonts w:ascii="Calibri" w:eastAsia="Calibri" w:hAnsi="Calibri" w:cs="Calibri"/>
                <w:b/>
                <w:bCs/>
                <w:lang w:val="es"/>
              </w:rPr>
              <w:t>SUPOSICIONES/ASUNCIONES</w:t>
            </w:r>
            <w:r w:rsidRPr="00977223">
              <w:rPr>
                <w:rFonts w:ascii="Calibri" w:eastAsia="Calibri" w:hAnsi="Calibri" w:cs="Calibri"/>
                <w:color w:val="000000"/>
                <w:lang w:val="es"/>
              </w:rPr>
              <w:t>:</w:t>
            </w:r>
          </w:p>
          <w:p w14:paraId="40F38650" w14:textId="7848F348" w:rsidR="0C60791F" w:rsidRPr="004136C3" w:rsidRDefault="0C60791F" w:rsidP="005252BE">
            <w:pPr>
              <w:pStyle w:val="Prrafodelista"/>
              <w:numPr>
                <w:ilvl w:val="0"/>
                <w:numId w:val="9"/>
              </w:numPr>
              <w:rPr>
                <w:rFonts w:ascii="Calibri" w:eastAsia="Calibri" w:hAnsi="Calibri" w:cs="Calibri"/>
                <w:i/>
                <w:iCs/>
              </w:rPr>
            </w:pPr>
            <w:r w:rsidRPr="004136C3">
              <w:rPr>
                <w:rFonts w:ascii="Calibri" w:eastAsia="Calibri" w:hAnsi="Calibri" w:cs="Calibri"/>
                <w:i/>
                <w:iCs/>
                <w:lang w:val="es-EC"/>
              </w:rPr>
              <w:t>El administrador se autentica correctamente y accede al sistema.</w:t>
            </w:r>
          </w:p>
          <w:p w14:paraId="1C53DFDE" w14:textId="39209BF6" w:rsidR="0C60791F" w:rsidRPr="004136C3" w:rsidRDefault="0C60791F" w:rsidP="005252BE">
            <w:pPr>
              <w:pStyle w:val="Prrafodelista"/>
              <w:numPr>
                <w:ilvl w:val="0"/>
                <w:numId w:val="9"/>
              </w:numPr>
              <w:rPr>
                <w:rFonts w:ascii="Calibri" w:eastAsia="Calibri" w:hAnsi="Calibri" w:cs="Calibri"/>
                <w:i/>
                <w:iCs/>
              </w:rPr>
            </w:pPr>
            <w:r w:rsidRPr="004136C3">
              <w:rPr>
                <w:rFonts w:ascii="Calibri" w:eastAsia="Calibri" w:hAnsi="Calibri" w:cs="Calibri"/>
                <w:i/>
                <w:iCs/>
                <w:lang w:val="es-EC"/>
              </w:rPr>
              <w:t>El administrador solicita al sistema la eliminación de un empleado que ya no trabaja en el municipio</w:t>
            </w:r>
          </w:p>
          <w:p w14:paraId="59BCC66F" w14:textId="6C12B285" w:rsidR="0C60791F" w:rsidRPr="004136C3" w:rsidRDefault="0C60791F" w:rsidP="005252BE">
            <w:pPr>
              <w:pStyle w:val="Prrafodelista"/>
              <w:numPr>
                <w:ilvl w:val="0"/>
                <w:numId w:val="9"/>
              </w:numPr>
              <w:rPr>
                <w:rFonts w:ascii="Calibri" w:eastAsia="Calibri" w:hAnsi="Calibri" w:cs="Calibri"/>
                <w:i/>
                <w:iCs/>
              </w:rPr>
            </w:pPr>
            <w:r w:rsidRPr="004136C3">
              <w:rPr>
                <w:rFonts w:ascii="Calibri" w:eastAsia="Calibri" w:hAnsi="Calibri" w:cs="Calibri"/>
                <w:i/>
                <w:iCs/>
                <w:lang w:val="es-EC"/>
              </w:rPr>
              <w:t>El sistema concede la eliminación de un empleado que ya no trabaja en el municipio.</w:t>
            </w:r>
          </w:p>
          <w:p w14:paraId="204C66AA" w14:textId="65CB351D" w:rsidR="0C60791F" w:rsidRDefault="0C60791F" w:rsidP="0C60791F">
            <w:pPr>
              <w:rPr>
                <w:rFonts w:ascii="Calibri" w:eastAsia="Calibri" w:hAnsi="Calibri" w:cs="Calibri"/>
              </w:rPr>
            </w:pPr>
            <w:r w:rsidRPr="0C60791F">
              <w:rPr>
                <w:rFonts w:ascii="Calibri" w:eastAsia="Calibri" w:hAnsi="Calibri" w:cs="Calibri"/>
                <w:b/>
                <w:bCs/>
                <w:lang w:val="es"/>
              </w:rPr>
              <w:t xml:space="preserve">RESULTADOS: </w:t>
            </w:r>
          </w:p>
          <w:p w14:paraId="3CD7FB57" w14:textId="6F2D282E" w:rsidR="0C60791F" w:rsidRPr="004136C3" w:rsidRDefault="0C60791F" w:rsidP="005252BE">
            <w:pPr>
              <w:pStyle w:val="Prrafodelista"/>
              <w:numPr>
                <w:ilvl w:val="0"/>
                <w:numId w:val="9"/>
              </w:numPr>
              <w:rPr>
                <w:rFonts w:ascii="Calibri" w:eastAsia="Calibri" w:hAnsi="Calibri" w:cs="Calibri"/>
                <w:i/>
                <w:iCs/>
              </w:rPr>
            </w:pPr>
            <w:r w:rsidRPr="004136C3">
              <w:rPr>
                <w:rFonts w:ascii="Calibri" w:eastAsia="Calibri" w:hAnsi="Calibri" w:cs="Calibri"/>
                <w:i/>
                <w:iCs/>
                <w:lang w:val="es"/>
              </w:rPr>
              <w:t xml:space="preserve">El administrador elimino a un empleado que, ya no trabaja en el </w:t>
            </w:r>
            <w:proofErr w:type="gramStart"/>
            <w:r w:rsidRPr="004136C3">
              <w:rPr>
                <w:rFonts w:ascii="Calibri" w:eastAsia="Calibri" w:hAnsi="Calibri" w:cs="Calibri"/>
                <w:i/>
                <w:iCs/>
                <w:lang w:val="es"/>
              </w:rPr>
              <w:t>municipio  de</w:t>
            </w:r>
            <w:proofErr w:type="gramEnd"/>
            <w:r w:rsidRPr="004136C3">
              <w:rPr>
                <w:rFonts w:ascii="Calibri" w:eastAsia="Calibri" w:hAnsi="Calibri" w:cs="Calibri"/>
                <w:i/>
                <w:iCs/>
                <w:lang w:val="es"/>
              </w:rPr>
              <w:t xml:space="preserve"> manera exitosa.</w:t>
            </w:r>
          </w:p>
        </w:tc>
      </w:tr>
      <w:tr w:rsidR="0C60791F" w14:paraId="6E5951F2" w14:textId="77777777" w:rsidTr="168CAD90">
        <w:trPr>
          <w:trHeight w:val="2550"/>
          <w:jc w:val="center"/>
        </w:trPr>
        <w:tc>
          <w:tcPr>
            <w:tcW w:w="1230" w:type="dxa"/>
            <w:tcBorders>
              <w:top w:val="single" w:sz="6" w:space="0" w:color="auto"/>
              <w:left w:val="single" w:sz="6" w:space="0" w:color="auto"/>
              <w:bottom w:val="single" w:sz="6" w:space="0" w:color="auto"/>
              <w:right w:val="single" w:sz="6" w:space="0" w:color="auto"/>
            </w:tcBorders>
          </w:tcPr>
          <w:p w14:paraId="6585B765" w14:textId="76AD7326" w:rsidR="0C60791F" w:rsidRPr="00977223" w:rsidRDefault="0C60791F" w:rsidP="0C60791F">
            <w:pPr>
              <w:rPr>
                <w:rFonts w:ascii="Calibri" w:eastAsia="Calibri" w:hAnsi="Calibri" w:cs="Calibri"/>
                <w:color w:val="000000"/>
              </w:rPr>
            </w:pPr>
            <w:r w:rsidRPr="004E1486">
              <w:rPr>
                <w:rFonts w:ascii="Calibri" w:eastAsia="Calibri" w:hAnsi="Calibri" w:cs="Calibri"/>
                <w:color w:val="000000"/>
                <w:lang w:val="es"/>
              </w:rPr>
              <w:t>ES-</w:t>
            </w:r>
            <w:r w:rsidR="005C40B1">
              <w:rPr>
                <w:rFonts w:ascii="Calibri" w:eastAsia="Calibri" w:hAnsi="Calibri" w:cs="Calibri"/>
                <w:color w:val="000000"/>
                <w:lang w:val="es"/>
              </w:rPr>
              <w:t>7</w:t>
            </w:r>
            <w:r w:rsidRPr="004E1486">
              <w:rPr>
                <w:rFonts w:ascii="Calibri" w:eastAsia="Calibri" w:hAnsi="Calibri" w:cs="Calibri"/>
                <w:color w:val="000000"/>
                <w:lang w:val="es"/>
              </w:rPr>
              <w:t>.</w:t>
            </w:r>
            <w:r w:rsidR="4CDCA23E" w:rsidRPr="004E1486">
              <w:rPr>
                <w:rFonts w:ascii="Calibri" w:eastAsia="Calibri" w:hAnsi="Calibri" w:cs="Calibri"/>
                <w:color w:val="000000"/>
                <w:lang w:val="es"/>
              </w:rPr>
              <w:t>0</w:t>
            </w:r>
            <w:r w:rsidR="6C311527" w:rsidRPr="004E1486">
              <w:rPr>
                <w:rFonts w:ascii="Calibri" w:eastAsia="Calibri" w:hAnsi="Calibri" w:cs="Calibri"/>
                <w:color w:val="000000"/>
                <w:lang w:val="es"/>
              </w:rPr>
              <w:t>2</w:t>
            </w:r>
            <w:r w:rsidRPr="004E1486">
              <w:rPr>
                <w:rFonts w:ascii="Calibri" w:eastAsia="Calibri" w:hAnsi="Calibri" w:cs="Calibri"/>
                <w:color w:val="000000"/>
                <w:lang w:val="es"/>
              </w:rPr>
              <w:t xml:space="preserve">    </w:t>
            </w:r>
          </w:p>
          <w:p w14:paraId="504E3900" w14:textId="00EF9B45" w:rsidR="0C60791F" w:rsidRDefault="0C60791F" w:rsidP="0C60791F">
            <w:pPr>
              <w:rPr>
                <w:rFonts w:ascii="Calibri" w:eastAsia="Calibri" w:hAnsi="Calibri" w:cs="Calibri"/>
                <w:color w:val="0000FF"/>
              </w:rPr>
            </w:pPr>
            <w:r w:rsidRPr="0C60791F">
              <w:rPr>
                <w:rFonts w:ascii="Calibri" w:eastAsia="Calibri" w:hAnsi="Calibri" w:cs="Calibri"/>
                <w:color w:val="0000FF"/>
                <w:lang w:val="es"/>
              </w:rPr>
              <w:t xml:space="preserve"> </w:t>
            </w:r>
          </w:p>
        </w:tc>
        <w:tc>
          <w:tcPr>
            <w:tcW w:w="8385" w:type="dxa"/>
            <w:gridSpan w:val="3"/>
            <w:tcBorders>
              <w:top w:val="single" w:sz="6" w:space="0" w:color="auto"/>
              <w:left w:val="single" w:sz="6" w:space="0" w:color="auto"/>
              <w:bottom w:val="single" w:sz="6" w:space="0" w:color="auto"/>
              <w:right w:val="single" w:sz="6" w:space="0" w:color="auto"/>
            </w:tcBorders>
          </w:tcPr>
          <w:p w14:paraId="03BF5F08" w14:textId="7D3F0DFD" w:rsidR="0C60791F" w:rsidRPr="00977223" w:rsidRDefault="0C60791F" w:rsidP="0C60791F">
            <w:pPr>
              <w:rPr>
                <w:rFonts w:ascii="Calibri" w:eastAsia="Calibri" w:hAnsi="Calibri" w:cs="Calibri"/>
                <w:color w:val="000000"/>
              </w:rPr>
            </w:pPr>
            <w:r w:rsidRPr="0C60791F">
              <w:rPr>
                <w:rFonts w:ascii="Calibri" w:eastAsia="Calibri" w:hAnsi="Calibri" w:cs="Calibri"/>
                <w:b/>
                <w:bCs/>
                <w:lang w:val="es"/>
              </w:rPr>
              <w:t xml:space="preserve">DESCRIPCIÓN: </w:t>
            </w:r>
            <w:r w:rsidRPr="004136C3">
              <w:rPr>
                <w:rFonts w:ascii="Calibri" w:eastAsia="Calibri" w:hAnsi="Calibri" w:cs="Calibri"/>
                <w:i/>
                <w:iCs/>
                <w:lang w:val="es"/>
              </w:rPr>
              <w:t>Fallo en la eliminación de empleado, por mala autenticación</w:t>
            </w:r>
            <w:r w:rsidRPr="0C60791F">
              <w:rPr>
                <w:rFonts w:ascii="Calibri" w:eastAsia="Calibri" w:hAnsi="Calibri" w:cs="Calibri"/>
                <w:lang w:val="es"/>
              </w:rPr>
              <w:t xml:space="preserve"> </w:t>
            </w:r>
            <w:r w:rsidRPr="0C60791F">
              <w:rPr>
                <w:rFonts w:ascii="Calibri" w:eastAsia="Calibri" w:hAnsi="Calibri" w:cs="Calibri"/>
                <w:b/>
                <w:bCs/>
                <w:lang w:val="es"/>
              </w:rPr>
              <w:t>SUPOSICIONES/</w:t>
            </w:r>
            <w:r w:rsidRPr="00977223">
              <w:rPr>
                <w:rFonts w:ascii="Calibri" w:eastAsia="Calibri" w:hAnsi="Calibri" w:cs="Calibri"/>
                <w:b/>
                <w:color w:val="000000"/>
                <w:lang w:val="es"/>
              </w:rPr>
              <w:t>ASUNCIONES</w:t>
            </w:r>
            <w:r w:rsidRPr="00977223">
              <w:rPr>
                <w:rFonts w:ascii="Calibri" w:eastAsia="Calibri" w:hAnsi="Calibri" w:cs="Calibri"/>
                <w:color w:val="000000"/>
                <w:lang w:val="es"/>
              </w:rPr>
              <w:t>:</w:t>
            </w:r>
          </w:p>
          <w:p w14:paraId="79A80130" w14:textId="3054EEB0" w:rsidR="0C60791F" w:rsidRPr="004136C3" w:rsidRDefault="0C60791F" w:rsidP="005252BE">
            <w:pPr>
              <w:pStyle w:val="Prrafodelista"/>
              <w:numPr>
                <w:ilvl w:val="0"/>
                <w:numId w:val="9"/>
              </w:numPr>
              <w:rPr>
                <w:rFonts w:ascii="Calibri" w:eastAsia="Calibri" w:hAnsi="Calibri" w:cs="Calibri"/>
                <w:i/>
                <w:iCs/>
              </w:rPr>
            </w:pPr>
            <w:r w:rsidRPr="004136C3">
              <w:rPr>
                <w:rFonts w:ascii="Calibri" w:eastAsia="Calibri" w:hAnsi="Calibri" w:cs="Calibri"/>
                <w:i/>
                <w:iCs/>
                <w:lang w:val="es-EC"/>
              </w:rPr>
              <w:t>El administrador se autentica con datos erróneos</w:t>
            </w:r>
          </w:p>
          <w:p w14:paraId="03A9F10F" w14:textId="1280B1CD" w:rsidR="0C60791F" w:rsidRPr="004136C3" w:rsidRDefault="0C60791F" w:rsidP="005252BE">
            <w:pPr>
              <w:pStyle w:val="Prrafodelista"/>
              <w:numPr>
                <w:ilvl w:val="0"/>
                <w:numId w:val="9"/>
              </w:numPr>
              <w:rPr>
                <w:rFonts w:ascii="Calibri" w:eastAsia="Calibri" w:hAnsi="Calibri" w:cs="Calibri"/>
                <w:i/>
                <w:iCs/>
              </w:rPr>
            </w:pPr>
            <w:r w:rsidRPr="004136C3">
              <w:rPr>
                <w:rFonts w:ascii="Calibri" w:eastAsia="Calibri" w:hAnsi="Calibri" w:cs="Calibri"/>
                <w:i/>
                <w:iCs/>
                <w:lang w:val="es-EC"/>
              </w:rPr>
              <w:t>El administrador no puedo acceder al sistema.</w:t>
            </w:r>
          </w:p>
          <w:p w14:paraId="58AC2732" w14:textId="333746FF" w:rsidR="0C60791F" w:rsidRDefault="0C60791F" w:rsidP="004136C3">
            <w:pPr>
              <w:pStyle w:val="Prrafodelista"/>
              <w:ind w:left="360"/>
              <w:rPr>
                <w:rFonts w:ascii="Calibri" w:eastAsia="Calibri" w:hAnsi="Calibri" w:cs="Calibri"/>
                <w:b/>
                <w:bCs/>
              </w:rPr>
            </w:pPr>
            <w:r w:rsidRPr="0C60791F">
              <w:rPr>
                <w:rFonts w:ascii="Calibri" w:eastAsia="Calibri" w:hAnsi="Calibri" w:cs="Calibri"/>
                <w:b/>
                <w:bCs/>
                <w:lang w:val="es"/>
              </w:rPr>
              <w:t xml:space="preserve">RESULTADOS: </w:t>
            </w:r>
          </w:p>
          <w:p w14:paraId="09C2FB79" w14:textId="39B87365" w:rsidR="0C60791F" w:rsidRPr="004136C3" w:rsidRDefault="0C60791F" w:rsidP="004136C3">
            <w:pPr>
              <w:numPr>
                <w:ilvl w:val="3"/>
                <w:numId w:val="9"/>
              </w:numPr>
              <w:rPr>
                <w:rFonts w:ascii="Calibri" w:eastAsia="Calibri" w:hAnsi="Calibri" w:cs="Calibri"/>
                <w:i/>
                <w:iCs/>
              </w:rPr>
            </w:pPr>
            <w:r w:rsidRPr="004136C3">
              <w:rPr>
                <w:rFonts w:ascii="Calibri" w:eastAsia="Calibri" w:hAnsi="Calibri" w:cs="Calibri"/>
                <w:i/>
                <w:iCs/>
                <w:lang w:val="es"/>
              </w:rPr>
              <w:t xml:space="preserve">El administrador no pudo eliminar a un empleado por, autenticación con datos erróneos. </w:t>
            </w:r>
          </w:p>
        </w:tc>
      </w:tr>
      <w:tr w:rsidR="0C60791F" w14:paraId="78D7F556" w14:textId="77777777" w:rsidTr="168CAD90">
        <w:trPr>
          <w:trHeight w:val="1665"/>
          <w:jc w:val="center"/>
        </w:trPr>
        <w:tc>
          <w:tcPr>
            <w:tcW w:w="1230" w:type="dxa"/>
            <w:tcBorders>
              <w:top w:val="single" w:sz="6" w:space="0" w:color="auto"/>
              <w:left w:val="single" w:sz="6" w:space="0" w:color="auto"/>
              <w:bottom w:val="single" w:sz="6" w:space="0" w:color="auto"/>
              <w:right w:val="single" w:sz="6" w:space="0" w:color="auto"/>
            </w:tcBorders>
          </w:tcPr>
          <w:p w14:paraId="7313DCD8" w14:textId="40431482" w:rsidR="0C60791F" w:rsidRPr="00977223" w:rsidRDefault="0C60791F" w:rsidP="0C60791F">
            <w:pPr>
              <w:rPr>
                <w:rFonts w:ascii="Calibri" w:eastAsia="Calibri" w:hAnsi="Calibri" w:cs="Calibri"/>
                <w:color w:val="000000"/>
              </w:rPr>
            </w:pPr>
            <w:r w:rsidRPr="004E1486">
              <w:rPr>
                <w:rFonts w:ascii="Calibri" w:eastAsia="Calibri" w:hAnsi="Calibri" w:cs="Calibri"/>
                <w:color w:val="000000"/>
                <w:lang w:val="es"/>
              </w:rPr>
              <w:t>ES-</w:t>
            </w:r>
            <w:r w:rsidR="005C40B1">
              <w:rPr>
                <w:rFonts w:ascii="Calibri" w:eastAsia="Calibri" w:hAnsi="Calibri" w:cs="Calibri"/>
                <w:color w:val="000000"/>
                <w:lang w:val="es"/>
              </w:rPr>
              <w:t>7</w:t>
            </w:r>
            <w:r w:rsidRPr="004E1486">
              <w:rPr>
                <w:rFonts w:ascii="Calibri" w:eastAsia="Calibri" w:hAnsi="Calibri" w:cs="Calibri"/>
                <w:color w:val="000000"/>
                <w:lang w:val="es"/>
              </w:rPr>
              <w:t>.</w:t>
            </w:r>
            <w:r w:rsidR="1395617C" w:rsidRPr="004E1486">
              <w:rPr>
                <w:rFonts w:ascii="Calibri" w:eastAsia="Calibri" w:hAnsi="Calibri" w:cs="Calibri"/>
                <w:color w:val="000000"/>
                <w:lang w:val="es"/>
              </w:rPr>
              <w:t>0</w:t>
            </w:r>
            <w:r w:rsidR="6C311527" w:rsidRPr="004E1486">
              <w:rPr>
                <w:rFonts w:ascii="Calibri" w:eastAsia="Calibri" w:hAnsi="Calibri" w:cs="Calibri"/>
                <w:color w:val="000000"/>
                <w:lang w:val="es"/>
              </w:rPr>
              <w:t>3</w:t>
            </w:r>
            <w:r w:rsidRPr="004E1486">
              <w:rPr>
                <w:rFonts w:ascii="Calibri" w:eastAsia="Calibri" w:hAnsi="Calibri" w:cs="Calibri"/>
                <w:color w:val="000000"/>
                <w:lang w:val="es"/>
              </w:rPr>
              <w:t xml:space="preserve">    </w:t>
            </w:r>
          </w:p>
          <w:p w14:paraId="597CECB7" w14:textId="0D9D5E86" w:rsidR="0C60791F" w:rsidRDefault="0C60791F" w:rsidP="0C60791F">
            <w:pPr>
              <w:rPr>
                <w:rFonts w:ascii="Calibri" w:eastAsia="Calibri" w:hAnsi="Calibri" w:cs="Calibri"/>
              </w:rPr>
            </w:pPr>
            <w:r w:rsidRPr="0C60791F">
              <w:rPr>
                <w:rFonts w:ascii="Calibri" w:eastAsia="Calibri" w:hAnsi="Calibri" w:cs="Calibri"/>
                <w:lang w:val="es"/>
              </w:rPr>
              <w:t xml:space="preserve"> </w:t>
            </w:r>
          </w:p>
        </w:tc>
        <w:tc>
          <w:tcPr>
            <w:tcW w:w="8385" w:type="dxa"/>
            <w:gridSpan w:val="3"/>
            <w:tcBorders>
              <w:top w:val="single" w:sz="6" w:space="0" w:color="auto"/>
              <w:left w:val="single" w:sz="6" w:space="0" w:color="auto"/>
              <w:bottom w:val="single" w:sz="6" w:space="0" w:color="auto"/>
              <w:right w:val="single" w:sz="6" w:space="0" w:color="auto"/>
            </w:tcBorders>
          </w:tcPr>
          <w:p w14:paraId="6A8ED061" w14:textId="7F3CAC8F" w:rsidR="0C60791F" w:rsidRPr="00977223" w:rsidRDefault="0C60791F" w:rsidP="0C60791F">
            <w:pPr>
              <w:rPr>
                <w:rFonts w:ascii="Calibri" w:eastAsia="Calibri" w:hAnsi="Calibri" w:cs="Calibri"/>
                <w:i/>
                <w:color w:val="000000"/>
              </w:rPr>
            </w:pPr>
            <w:r w:rsidRPr="0C60791F">
              <w:rPr>
                <w:rFonts w:ascii="Calibri" w:eastAsia="Calibri" w:hAnsi="Calibri" w:cs="Calibri"/>
                <w:b/>
                <w:bCs/>
                <w:lang w:val="es"/>
              </w:rPr>
              <w:t xml:space="preserve">DESCRIPCIÓN: </w:t>
            </w:r>
            <w:r w:rsidRPr="00977223">
              <w:rPr>
                <w:rFonts w:ascii="Calibri" w:eastAsia="Calibri" w:hAnsi="Calibri" w:cs="Calibri"/>
                <w:i/>
                <w:color w:val="000000"/>
                <w:lang w:val="es"/>
              </w:rPr>
              <w:t>Eliminación de empleado no exitoso por, fallas técnicas en la base de datos</w:t>
            </w:r>
          </w:p>
          <w:p w14:paraId="0B92CE4A" w14:textId="68F1ED89" w:rsidR="0C60791F" w:rsidRPr="00977223" w:rsidRDefault="0C60791F" w:rsidP="0C60791F">
            <w:pPr>
              <w:rPr>
                <w:rFonts w:ascii="Calibri" w:eastAsia="Calibri" w:hAnsi="Calibri" w:cs="Calibri"/>
                <w:color w:val="000000"/>
              </w:rPr>
            </w:pPr>
            <w:r w:rsidRPr="0C60791F">
              <w:rPr>
                <w:rFonts w:ascii="Calibri" w:eastAsia="Calibri" w:hAnsi="Calibri" w:cs="Calibri"/>
                <w:b/>
                <w:bCs/>
                <w:lang w:val="es"/>
              </w:rPr>
              <w:t>SUPOSICIONES/</w:t>
            </w:r>
            <w:r w:rsidRPr="00977223">
              <w:rPr>
                <w:rFonts w:ascii="Calibri" w:eastAsia="Calibri" w:hAnsi="Calibri" w:cs="Calibri"/>
                <w:b/>
                <w:color w:val="000000"/>
                <w:lang w:val="es"/>
              </w:rPr>
              <w:t>ASUNCIONES</w:t>
            </w:r>
            <w:r w:rsidRPr="00977223">
              <w:rPr>
                <w:rFonts w:ascii="Calibri" w:eastAsia="Calibri" w:hAnsi="Calibri" w:cs="Calibri"/>
                <w:color w:val="000000"/>
                <w:lang w:val="es"/>
              </w:rPr>
              <w:t>:</w:t>
            </w:r>
          </w:p>
          <w:p w14:paraId="4D3674CA" w14:textId="75D7BD5F" w:rsidR="0C60791F" w:rsidRPr="004136C3" w:rsidRDefault="0C60791F" w:rsidP="005252BE">
            <w:pPr>
              <w:pStyle w:val="Prrafodelista"/>
              <w:numPr>
                <w:ilvl w:val="0"/>
                <w:numId w:val="9"/>
              </w:numPr>
              <w:rPr>
                <w:rFonts w:ascii="Calibri" w:eastAsia="Calibri" w:hAnsi="Calibri" w:cs="Calibri"/>
                <w:i/>
                <w:iCs/>
              </w:rPr>
            </w:pPr>
            <w:r w:rsidRPr="004136C3">
              <w:rPr>
                <w:rFonts w:ascii="Calibri" w:eastAsia="Calibri" w:hAnsi="Calibri" w:cs="Calibri"/>
                <w:i/>
                <w:iCs/>
                <w:lang w:val="es-EC"/>
              </w:rPr>
              <w:t>El administrador se autentica correctamente y accede al sistema.</w:t>
            </w:r>
          </w:p>
          <w:p w14:paraId="5FEDB10F" w14:textId="6EE906DE" w:rsidR="0C60791F" w:rsidRPr="004136C3" w:rsidRDefault="0C60791F" w:rsidP="005252BE">
            <w:pPr>
              <w:pStyle w:val="Prrafodelista"/>
              <w:numPr>
                <w:ilvl w:val="0"/>
                <w:numId w:val="9"/>
              </w:numPr>
              <w:rPr>
                <w:rFonts w:ascii="Calibri" w:eastAsia="Calibri" w:hAnsi="Calibri" w:cs="Calibri"/>
                <w:i/>
                <w:iCs/>
              </w:rPr>
            </w:pPr>
            <w:r w:rsidRPr="004136C3">
              <w:rPr>
                <w:rFonts w:ascii="Calibri" w:eastAsia="Calibri" w:hAnsi="Calibri" w:cs="Calibri"/>
                <w:i/>
                <w:iCs/>
                <w:lang w:val="es-EC"/>
              </w:rPr>
              <w:t>El administrador solicita al sistema la eliminación de un empleado que ya no trabaja en el municipio.</w:t>
            </w:r>
          </w:p>
          <w:p w14:paraId="7C5F63E9" w14:textId="56F1EBCD" w:rsidR="0C60791F" w:rsidRPr="00977223" w:rsidRDefault="0C60791F" w:rsidP="005252BE">
            <w:pPr>
              <w:pStyle w:val="Prrafodelista"/>
              <w:numPr>
                <w:ilvl w:val="0"/>
                <w:numId w:val="9"/>
              </w:numPr>
              <w:rPr>
                <w:rFonts w:ascii="Calibri" w:eastAsia="Calibri" w:hAnsi="Calibri" w:cs="Calibri"/>
                <w:i/>
                <w:color w:val="000000"/>
              </w:rPr>
            </w:pPr>
            <w:r w:rsidRPr="00977223">
              <w:rPr>
                <w:rFonts w:ascii="Calibri" w:eastAsia="Calibri" w:hAnsi="Calibri" w:cs="Calibri"/>
                <w:i/>
                <w:color w:val="000000"/>
                <w:lang w:val="es"/>
              </w:rPr>
              <w:t>Se tiene alguna falla en la base de datos cuando, se realiza la eliminación de un empleado</w:t>
            </w:r>
            <w:r w:rsidRPr="004136C3">
              <w:rPr>
                <w:rFonts w:ascii="Calibri" w:eastAsia="Calibri" w:hAnsi="Calibri" w:cs="Calibri"/>
                <w:i/>
                <w:iCs/>
                <w:lang w:val="es-EC"/>
              </w:rPr>
              <w:t>.</w:t>
            </w:r>
            <w:r w:rsidRPr="00977223">
              <w:rPr>
                <w:rFonts w:ascii="Calibri" w:eastAsia="Calibri" w:hAnsi="Calibri" w:cs="Calibri"/>
                <w:b/>
                <w:i/>
                <w:color w:val="000000"/>
                <w:lang w:val="es"/>
              </w:rPr>
              <w:t xml:space="preserve"> </w:t>
            </w:r>
          </w:p>
          <w:p w14:paraId="77290008" w14:textId="11D7A856" w:rsidR="0C60791F" w:rsidRDefault="0C60791F" w:rsidP="0C60791F">
            <w:pPr>
              <w:rPr>
                <w:rFonts w:ascii="Calibri" w:eastAsia="Calibri" w:hAnsi="Calibri" w:cs="Calibri"/>
                <w:color w:val="0000FF"/>
              </w:rPr>
            </w:pPr>
            <w:r w:rsidRPr="00977223">
              <w:rPr>
                <w:rFonts w:ascii="Calibri" w:eastAsia="Calibri" w:hAnsi="Calibri" w:cs="Calibri"/>
                <w:b/>
                <w:color w:val="000000"/>
                <w:lang w:val="es"/>
              </w:rPr>
              <w:t>RESULTADOS</w:t>
            </w:r>
            <w:r w:rsidRPr="0C60791F">
              <w:rPr>
                <w:rFonts w:ascii="Calibri" w:eastAsia="Calibri" w:hAnsi="Calibri" w:cs="Calibri"/>
                <w:b/>
                <w:bCs/>
                <w:lang w:val="es"/>
              </w:rPr>
              <w:t>:</w:t>
            </w:r>
            <w:r w:rsidRPr="0C60791F">
              <w:rPr>
                <w:rFonts w:ascii="Calibri" w:eastAsia="Calibri" w:hAnsi="Calibri" w:cs="Calibri"/>
                <w:color w:val="0000FF"/>
                <w:lang w:val="es"/>
              </w:rPr>
              <w:t xml:space="preserve"> </w:t>
            </w:r>
          </w:p>
          <w:p w14:paraId="306DAE47" w14:textId="0D3D5605" w:rsidR="0C60791F" w:rsidRPr="00977223" w:rsidRDefault="0C60791F" w:rsidP="004136C3">
            <w:pPr>
              <w:numPr>
                <w:ilvl w:val="3"/>
                <w:numId w:val="9"/>
              </w:numPr>
              <w:rPr>
                <w:rFonts w:ascii="Calibri" w:eastAsia="Calibri" w:hAnsi="Calibri" w:cs="Calibri"/>
                <w:i/>
                <w:color w:val="000000"/>
              </w:rPr>
            </w:pPr>
            <w:r w:rsidRPr="00977223">
              <w:rPr>
                <w:rFonts w:ascii="Calibri" w:eastAsia="Calibri" w:hAnsi="Calibri" w:cs="Calibri"/>
                <w:i/>
                <w:color w:val="000000"/>
                <w:lang w:val="es"/>
              </w:rPr>
              <w:t>El administrador no puede eliminar a un empleado que ya no trabaja en el municipio por, fallas técnicas en la base de datos.</w:t>
            </w:r>
          </w:p>
        </w:tc>
      </w:tr>
      <w:tr w:rsidR="0C60791F" w14:paraId="3EA74250" w14:textId="77777777" w:rsidTr="168CAD90">
        <w:trPr>
          <w:trHeight w:val="900"/>
          <w:jc w:val="center"/>
        </w:trPr>
        <w:tc>
          <w:tcPr>
            <w:tcW w:w="9615" w:type="dxa"/>
            <w:gridSpan w:val="4"/>
            <w:tcBorders>
              <w:top w:val="single" w:sz="6" w:space="0" w:color="auto"/>
              <w:left w:val="single" w:sz="6" w:space="0" w:color="auto"/>
              <w:bottom w:val="single" w:sz="6" w:space="0" w:color="auto"/>
              <w:right w:val="single" w:sz="6" w:space="0" w:color="auto"/>
            </w:tcBorders>
          </w:tcPr>
          <w:p w14:paraId="1E144A8A" w14:textId="66E69325" w:rsidR="0C60791F" w:rsidRDefault="0C60791F" w:rsidP="0C60791F">
            <w:pPr>
              <w:rPr>
                <w:rFonts w:ascii="Calibri" w:eastAsia="Calibri" w:hAnsi="Calibri" w:cs="Calibri"/>
              </w:rPr>
            </w:pPr>
            <w:r w:rsidRPr="0C60791F">
              <w:rPr>
                <w:rFonts w:ascii="Calibri" w:eastAsia="Calibri" w:hAnsi="Calibri" w:cs="Calibri"/>
                <w:b/>
                <w:bCs/>
                <w:lang w:val="es"/>
              </w:rPr>
              <w:lastRenderedPageBreak/>
              <w:t>RIESGOS:</w:t>
            </w:r>
          </w:p>
          <w:p w14:paraId="3ABA6473" w14:textId="398F95E7" w:rsidR="0C60791F" w:rsidRPr="00977223" w:rsidRDefault="0C60791F" w:rsidP="004136C3">
            <w:pPr>
              <w:numPr>
                <w:ilvl w:val="3"/>
                <w:numId w:val="9"/>
              </w:numPr>
              <w:jc w:val="both"/>
              <w:rPr>
                <w:rFonts w:ascii="Calibri" w:eastAsia="Calibri" w:hAnsi="Calibri" w:cs="Calibri"/>
                <w:i/>
                <w:color w:val="000000"/>
              </w:rPr>
            </w:pPr>
            <w:r w:rsidRPr="00977223">
              <w:rPr>
                <w:rFonts w:ascii="Calibri" w:eastAsia="Calibri" w:hAnsi="Calibri" w:cs="Calibri"/>
                <w:i/>
                <w:color w:val="000000"/>
                <w:lang w:val="es"/>
              </w:rPr>
              <w:t>El Administrador no puede autenticarse en el sistema porque agrego datos erróneos.</w:t>
            </w:r>
          </w:p>
          <w:p w14:paraId="66BAF1AF" w14:textId="5F41ADEF" w:rsidR="0C60791F" w:rsidRPr="00977223" w:rsidRDefault="0C60791F" w:rsidP="004136C3">
            <w:pPr>
              <w:numPr>
                <w:ilvl w:val="3"/>
                <w:numId w:val="9"/>
              </w:numPr>
              <w:jc w:val="both"/>
              <w:rPr>
                <w:rFonts w:ascii="Calibri" w:eastAsia="Calibri" w:hAnsi="Calibri" w:cs="Calibri"/>
                <w:color w:val="000000"/>
              </w:rPr>
            </w:pPr>
            <w:r w:rsidRPr="00977223">
              <w:rPr>
                <w:rFonts w:ascii="Calibri" w:eastAsia="Calibri" w:hAnsi="Calibri" w:cs="Calibri"/>
                <w:i/>
                <w:color w:val="000000"/>
                <w:lang w:val="es"/>
              </w:rPr>
              <w:t>El Administrador no puede realizar la acción de eliminación de empleado por fallas técnicas en la base de datos.</w:t>
            </w:r>
          </w:p>
        </w:tc>
      </w:tr>
      <w:tr w:rsidR="0C60791F" w14:paraId="1A6D75B9" w14:textId="77777777" w:rsidTr="168CAD90">
        <w:trPr>
          <w:trHeight w:val="615"/>
          <w:jc w:val="center"/>
        </w:trPr>
        <w:tc>
          <w:tcPr>
            <w:tcW w:w="9615" w:type="dxa"/>
            <w:gridSpan w:val="4"/>
            <w:tcBorders>
              <w:top w:val="single" w:sz="6" w:space="0" w:color="auto"/>
              <w:left w:val="single" w:sz="6" w:space="0" w:color="auto"/>
              <w:bottom w:val="single" w:sz="6" w:space="0" w:color="auto"/>
              <w:right w:val="single" w:sz="6" w:space="0" w:color="auto"/>
            </w:tcBorders>
          </w:tcPr>
          <w:p w14:paraId="2749039D" w14:textId="77777777" w:rsidR="004136C3" w:rsidRDefault="0C60791F" w:rsidP="0C60791F">
            <w:pPr>
              <w:rPr>
                <w:rFonts w:ascii="Calibri" w:eastAsia="Calibri" w:hAnsi="Calibri" w:cs="Calibri"/>
                <w:b/>
                <w:bCs/>
                <w:lang w:val="es"/>
              </w:rPr>
            </w:pPr>
            <w:r w:rsidRPr="0C60791F">
              <w:rPr>
                <w:rFonts w:ascii="Calibri" w:eastAsia="Calibri" w:hAnsi="Calibri" w:cs="Calibri"/>
                <w:b/>
                <w:bCs/>
                <w:lang w:val="es"/>
              </w:rPr>
              <w:t xml:space="preserve">PROTOTIPO EXPLORATORIO: </w:t>
            </w:r>
          </w:p>
          <w:p w14:paraId="0E757968" w14:textId="225EBB6D" w:rsidR="0C60791F" w:rsidRPr="00977223" w:rsidRDefault="0C60791F" w:rsidP="0C60791F">
            <w:pPr>
              <w:rPr>
                <w:rFonts w:ascii="Calibri" w:eastAsia="Calibri" w:hAnsi="Calibri" w:cs="Calibri"/>
                <w:color w:val="000000"/>
              </w:rPr>
            </w:pPr>
            <w:r w:rsidRPr="00977223">
              <w:rPr>
                <w:rFonts w:ascii="Calibri" w:eastAsia="Calibri" w:hAnsi="Calibri" w:cs="Calibri"/>
                <w:i/>
                <w:color w:val="000000"/>
                <w:lang w:val="es"/>
              </w:rPr>
              <w:t>N/A</w:t>
            </w:r>
          </w:p>
          <w:p w14:paraId="2C9CF055" w14:textId="34903EA0" w:rsidR="0C60791F" w:rsidRDefault="0C60791F" w:rsidP="0C60791F">
            <w:pPr>
              <w:jc w:val="both"/>
              <w:rPr>
                <w:rFonts w:ascii="Calibri" w:eastAsia="Calibri" w:hAnsi="Calibri" w:cs="Calibri"/>
              </w:rPr>
            </w:pPr>
          </w:p>
        </w:tc>
      </w:tr>
    </w:tbl>
    <w:p w14:paraId="7944C56F" w14:textId="7D4843BC" w:rsidR="00C0671A" w:rsidRDefault="00C0671A" w:rsidP="168CAD90">
      <w:pPr>
        <w:ind w:left="2124"/>
        <w:jc w:val="center"/>
        <w:rPr>
          <w:rFonts w:ascii="Calibri" w:hAnsi="Calibri" w:cs="Book Antiqua"/>
          <w:b/>
          <w:spacing w:val="20"/>
        </w:rPr>
      </w:pPr>
    </w:p>
    <w:p w14:paraId="61E93369" w14:textId="56506BBE" w:rsidR="000E41FE" w:rsidRPr="000E41FE" w:rsidRDefault="000E41FE" w:rsidP="00B2742A">
      <w:pPr>
        <w:suppressAutoHyphens w:val="0"/>
        <w:textAlignment w:val="baseline"/>
        <w:rPr>
          <w:rFonts w:ascii="Calibri" w:hAnsi="Calibri" w:cs="Calibri"/>
          <w:lang w:val="es-EC" w:eastAsia="es-EC"/>
        </w:rPr>
      </w:pPr>
    </w:p>
    <w:tbl>
      <w:tblPr>
        <w:tblW w:w="9537"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05"/>
        <w:gridCol w:w="3599"/>
        <w:gridCol w:w="1495"/>
        <w:gridCol w:w="3338"/>
      </w:tblGrid>
      <w:tr w:rsidR="000E41FE" w:rsidRPr="000E41FE" w14:paraId="194999C0" w14:textId="77777777" w:rsidTr="004E1486">
        <w:trPr>
          <w:jc w:val="center"/>
        </w:trPr>
        <w:tc>
          <w:tcPr>
            <w:tcW w:w="4704" w:type="dxa"/>
            <w:gridSpan w:val="2"/>
            <w:tcBorders>
              <w:top w:val="single" w:sz="6" w:space="0" w:color="auto"/>
              <w:left w:val="single" w:sz="6" w:space="0" w:color="auto"/>
              <w:bottom w:val="single" w:sz="6" w:space="0" w:color="auto"/>
              <w:right w:val="single" w:sz="6" w:space="0" w:color="auto"/>
            </w:tcBorders>
            <w:shd w:val="clear" w:color="auto" w:fill="D9D9D9"/>
            <w:hideMark/>
          </w:tcPr>
          <w:p w14:paraId="4A6623F4"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IDENTIFICADOR CASO DE USO:</w:t>
            </w:r>
            <w:r w:rsidRPr="000E41FE">
              <w:rPr>
                <w:rFonts w:ascii="Calibri" w:hAnsi="Calibri" w:cs="Calibri"/>
                <w:lang w:val="es-EC" w:eastAsia="es-EC"/>
              </w:rPr>
              <w:t> </w:t>
            </w:r>
          </w:p>
          <w:p w14:paraId="4B7E1531" w14:textId="5709E679" w:rsidR="000E41FE" w:rsidRPr="000E41FE" w:rsidRDefault="000E41FE" w:rsidP="000E41FE">
            <w:pPr>
              <w:suppressAutoHyphens w:val="0"/>
              <w:textAlignment w:val="baseline"/>
              <w:rPr>
                <w:rFonts w:ascii="Calibri" w:hAnsi="Calibri" w:cs="Calibri"/>
                <w:i/>
                <w:lang w:val="es-EC" w:eastAsia="es-EC"/>
              </w:rPr>
            </w:pPr>
            <w:r w:rsidRPr="000E41FE">
              <w:rPr>
                <w:rFonts w:ascii="Calibri" w:hAnsi="Calibri" w:cs="Calibri"/>
                <w:b/>
                <w:i/>
                <w:lang w:eastAsia="es-EC"/>
              </w:rPr>
              <w:t>CU-0</w:t>
            </w:r>
            <w:r w:rsidR="005C40B1">
              <w:rPr>
                <w:rFonts w:ascii="Calibri" w:hAnsi="Calibri" w:cs="Calibri"/>
                <w:b/>
                <w:i/>
                <w:lang w:eastAsia="es-EC"/>
              </w:rPr>
              <w:t>8</w:t>
            </w:r>
          </w:p>
        </w:tc>
        <w:tc>
          <w:tcPr>
            <w:tcW w:w="4833" w:type="dxa"/>
            <w:gridSpan w:val="2"/>
            <w:tcBorders>
              <w:top w:val="single" w:sz="6" w:space="0" w:color="auto"/>
              <w:left w:val="nil"/>
              <w:bottom w:val="single" w:sz="6" w:space="0" w:color="auto"/>
              <w:right w:val="single" w:sz="6" w:space="0" w:color="auto"/>
            </w:tcBorders>
            <w:shd w:val="clear" w:color="auto" w:fill="D9D9D9"/>
            <w:hideMark/>
          </w:tcPr>
          <w:p w14:paraId="3EFFD291"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 xml:space="preserve">NOMBRE: </w:t>
            </w:r>
            <w:r w:rsidRPr="000E41FE">
              <w:rPr>
                <w:rFonts w:ascii="Calibri" w:hAnsi="Calibri" w:cs="Calibri"/>
                <w:i/>
                <w:lang w:eastAsia="es-EC"/>
              </w:rPr>
              <w:t>Registrar propietario de vehículo</w:t>
            </w:r>
            <w:r w:rsidRPr="000E41FE">
              <w:rPr>
                <w:rFonts w:ascii="Calibri" w:hAnsi="Calibri" w:cs="Calibri"/>
                <w:lang w:val="es-EC" w:eastAsia="es-EC"/>
              </w:rPr>
              <w:t> </w:t>
            </w:r>
          </w:p>
          <w:p w14:paraId="773DCF60"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lang w:eastAsia="es-EC"/>
              </w:rPr>
              <w:t> </w:t>
            </w:r>
            <w:r w:rsidRPr="000E41FE">
              <w:rPr>
                <w:rFonts w:ascii="Calibri" w:hAnsi="Calibri" w:cs="Calibri"/>
                <w:lang w:val="es-EC" w:eastAsia="es-EC"/>
              </w:rPr>
              <w:t> </w:t>
            </w:r>
          </w:p>
        </w:tc>
      </w:tr>
      <w:tr w:rsidR="000E41FE" w:rsidRPr="000E41FE" w14:paraId="52131A2E" w14:textId="77777777" w:rsidTr="168CAD90">
        <w:trPr>
          <w:jc w:val="center"/>
        </w:trPr>
        <w:tc>
          <w:tcPr>
            <w:tcW w:w="6199" w:type="dxa"/>
            <w:gridSpan w:val="3"/>
            <w:tcBorders>
              <w:top w:val="single" w:sz="6" w:space="0" w:color="auto"/>
              <w:left w:val="single" w:sz="6" w:space="0" w:color="auto"/>
              <w:bottom w:val="single" w:sz="6" w:space="0" w:color="auto"/>
              <w:right w:val="single" w:sz="6" w:space="0" w:color="auto"/>
            </w:tcBorders>
            <w:shd w:val="clear" w:color="auto" w:fill="auto"/>
            <w:hideMark/>
          </w:tcPr>
          <w:p w14:paraId="379C289A"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 xml:space="preserve">COMPLEJIDAD: </w:t>
            </w:r>
            <w:r w:rsidRPr="000E41FE">
              <w:rPr>
                <w:rFonts w:ascii="Calibri" w:hAnsi="Calibri" w:cs="Calibri"/>
                <w:i/>
                <w:lang w:eastAsia="es-EC"/>
              </w:rPr>
              <w:t>Alta</w:t>
            </w:r>
            <w:r w:rsidRPr="000E41FE">
              <w:rPr>
                <w:rFonts w:ascii="Calibri" w:hAnsi="Calibri" w:cs="Calibri"/>
                <w:i/>
                <w:lang w:val="es-EC" w:eastAsia="es-EC"/>
              </w:rPr>
              <w:t> </w:t>
            </w:r>
          </w:p>
        </w:tc>
        <w:tc>
          <w:tcPr>
            <w:tcW w:w="3338" w:type="dxa"/>
            <w:tcBorders>
              <w:top w:val="nil"/>
              <w:left w:val="nil"/>
              <w:bottom w:val="single" w:sz="6" w:space="0" w:color="auto"/>
              <w:right w:val="single" w:sz="6" w:space="0" w:color="auto"/>
            </w:tcBorders>
            <w:shd w:val="clear" w:color="auto" w:fill="auto"/>
            <w:hideMark/>
          </w:tcPr>
          <w:p w14:paraId="7CCE6B37"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 xml:space="preserve">PRIORIDAD: </w:t>
            </w:r>
            <w:r w:rsidRPr="000E41FE">
              <w:rPr>
                <w:rFonts w:ascii="Calibri" w:hAnsi="Calibri" w:cs="Calibri"/>
                <w:i/>
                <w:lang w:eastAsia="es-EC"/>
              </w:rPr>
              <w:t>Alta</w:t>
            </w:r>
            <w:r w:rsidRPr="000E41FE">
              <w:rPr>
                <w:rFonts w:ascii="Calibri" w:hAnsi="Calibri" w:cs="Calibri"/>
                <w:lang w:eastAsia="es-EC"/>
              </w:rPr>
              <w:t xml:space="preserve"> </w:t>
            </w:r>
            <w:r w:rsidRPr="000E41FE">
              <w:rPr>
                <w:rFonts w:ascii="Calibri" w:hAnsi="Calibri" w:cs="Calibri"/>
                <w:lang w:val="es-EC" w:eastAsia="es-EC"/>
              </w:rPr>
              <w:t> </w:t>
            </w:r>
          </w:p>
          <w:p w14:paraId="15F423EE"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 </w:t>
            </w:r>
            <w:r w:rsidRPr="000E41FE">
              <w:rPr>
                <w:rFonts w:ascii="Calibri" w:hAnsi="Calibri" w:cs="Calibri"/>
                <w:lang w:val="es-EC" w:eastAsia="es-EC"/>
              </w:rPr>
              <w:t> </w:t>
            </w:r>
          </w:p>
        </w:tc>
      </w:tr>
      <w:tr w:rsidR="000E41FE" w:rsidRPr="000E41FE" w14:paraId="4196127B" w14:textId="77777777" w:rsidTr="168CAD90">
        <w:trPr>
          <w:jc w:val="center"/>
        </w:trPr>
        <w:tc>
          <w:tcPr>
            <w:tcW w:w="9537" w:type="dxa"/>
            <w:gridSpan w:val="4"/>
            <w:tcBorders>
              <w:top w:val="single" w:sz="6" w:space="0" w:color="auto"/>
              <w:left w:val="single" w:sz="6" w:space="0" w:color="auto"/>
              <w:bottom w:val="single" w:sz="6" w:space="0" w:color="auto"/>
              <w:right w:val="single" w:sz="6" w:space="0" w:color="auto"/>
            </w:tcBorders>
            <w:shd w:val="clear" w:color="auto" w:fill="auto"/>
            <w:hideMark/>
          </w:tcPr>
          <w:p w14:paraId="41E043CF" w14:textId="4D6A927B"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 xml:space="preserve">REQUERIMIENTO FUNCIONAL ASOCIADO: </w:t>
            </w:r>
            <w:r w:rsidRPr="000E41FE">
              <w:rPr>
                <w:rFonts w:ascii="Calibri" w:hAnsi="Calibri" w:cs="Calibri"/>
                <w:i/>
                <w:lang w:eastAsia="es-EC"/>
              </w:rPr>
              <w:t>RF-</w:t>
            </w:r>
            <w:proofErr w:type="gramStart"/>
            <w:r w:rsidRPr="000E41FE">
              <w:rPr>
                <w:rFonts w:ascii="Calibri" w:hAnsi="Calibri" w:cs="Calibri"/>
                <w:i/>
                <w:lang w:eastAsia="es-EC"/>
              </w:rPr>
              <w:t>0</w:t>
            </w:r>
            <w:r w:rsidR="005C40B1">
              <w:rPr>
                <w:rFonts w:ascii="Calibri" w:hAnsi="Calibri" w:cs="Calibri"/>
                <w:i/>
                <w:lang w:eastAsia="es-EC"/>
              </w:rPr>
              <w:t>8</w:t>
            </w:r>
            <w:r w:rsidRPr="000E41FE">
              <w:rPr>
                <w:rFonts w:ascii="Calibri" w:hAnsi="Calibri" w:cs="Calibri"/>
                <w:lang w:val="es-EC" w:eastAsia="es-EC"/>
              </w:rPr>
              <w:t> </w:t>
            </w:r>
            <w:r w:rsidR="006E6EA6">
              <w:rPr>
                <w:rFonts w:ascii="Calibri" w:hAnsi="Calibri" w:cs="Calibri"/>
                <w:lang w:val="es-EC" w:eastAsia="es-EC"/>
              </w:rPr>
              <w:t xml:space="preserve"> </w:t>
            </w:r>
            <w:r w:rsidR="006E6EA6" w:rsidRPr="00AC7446">
              <w:rPr>
                <w:rFonts w:ascii="Calibri" w:hAnsi="Calibri" w:cs="Calibri"/>
                <w:i/>
                <w:iCs/>
                <w:lang w:val="es-EC" w:eastAsia="es-EC"/>
              </w:rPr>
              <w:t>Regi</w:t>
            </w:r>
            <w:r w:rsidR="00210E09">
              <w:rPr>
                <w:rFonts w:ascii="Calibri" w:hAnsi="Calibri" w:cs="Calibri"/>
                <w:i/>
                <w:iCs/>
                <w:lang w:val="es-EC" w:eastAsia="es-EC"/>
              </w:rPr>
              <w:t>s</w:t>
            </w:r>
            <w:r w:rsidR="006E6EA6" w:rsidRPr="00AC7446">
              <w:rPr>
                <w:rFonts w:ascii="Calibri" w:hAnsi="Calibri" w:cs="Calibri"/>
                <w:i/>
                <w:iCs/>
                <w:lang w:val="es-EC" w:eastAsia="es-EC"/>
              </w:rPr>
              <w:t>tr</w:t>
            </w:r>
            <w:r w:rsidR="00AC7446" w:rsidRPr="00AC7446">
              <w:rPr>
                <w:rFonts w:ascii="Calibri" w:hAnsi="Calibri" w:cs="Calibri"/>
                <w:i/>
                <w:iCs/>
                <w:lang w:val="es-EC" w:eastAsia="es-EC"/>
              </w:rPr>
              <w:t>o</w:t>
            </w:r>
            <w:proofErr w:type="gramEnd"/>
            <w:r w:rsidR="00AC7446" w:rsidRPr="00AC7446">
              <w:rPr>
                <w:rFonts w:ascii="Calibri" w:hAnsi="Calibri" w:cs="Calibri"/>
                <w:i/>
                <w:iCs/>
                <w:lang w:val="es-EC" w:eastAsia="es-EC"/>
              </w:rPr>
              <w:t xml:space="preserve"> </w:t>
            </w:r>
            <w:r w:rsidR="00210E09">
              <w:rPr>
                <w:rFonts w:ascii="Calibri" w:hAnsi="Calibri" w:cs="Calibri"/>
                <w:i/>
                <w:iCs/>
                <w:lang w:val="es-EC" w:eastAsia="es-EC"/>
              </w:rPr>
              <w:t xml:space="preserve">de </w:t>
            </w:r>
            <w:r w:rsidR="00AC7446" w:rsidRPr="00AC7446">
              <w:rPr>
                <w:rFonts w:ascii="Calibri" w:hAnsi="Calibri" w:cs="Calibri"/>
                <w:i/>
                <w:iCs/>
                <w:lang w:val="es-EC" w:eastAsia="es-EC"/>
              </w:rPr>
              <w:t>propietario de vehículo</w:t>
            </w:r>
          </w:p>
          <w:p w14:paraId="539621A8" w14:textId="77777777" w:rsidR="000E41FE" w:rsidRPr="000E41FE" w:rsidRDefault="000E41FE" w:rsidP="000E41FE">
            <w:pPr>
              <w:suppressAutoHyphens w:val="0"/>
              <w:jc w:val="both"/>
              <w:textAlignment w:val="baseline"/>
              <w:rPr>
                <w:rFonts w:ascii="Calibri" w:hAnsi="Calibri" w:cs="Calibri"/>
                <w:lang w:val="es-EC" w:eastAsia="es-EC"/>
              </w:rPr>
            </w:pPr>
            <w:r w:rsidRPr="000E41FE">
              <w:rPr>
                <w:rFonts w:ascii="Calibri" w:hAnsi="Calibri" w:cs="Calibri"/>
                <w:i/>
                <w:lang w:eastAsia="es-EC"/>
              </w:rPr>
              <w:t> </w:t>
            </w:r>
            <w:r w:rsidRPr="000E41FE">
              <w:rPr>
                <w:rFonts w:ascii="Calibri" w:hAnsi="Calibri" w:cs="Calibri"/>
                <w:lang w:val="es-EC" w:eastAsia="es-EC"/>
              </w:rPr>
              <w:t> </w:t>
            </w:r>
          </w:p>
        </w:tc>
      </w:tr>
      <w:tr w:rsidR="000E41FE" w:rsidRPr="000E41FE" w14:paraId="790F9E7E" w14:textId="77777777" w:rsidTr="168CAD90">
        <w:trPr>
          <w:jc w:val="center"/>
        </w:trPr>
        <w:tc>
          <w:tcPr>
            <w:tcW w:w="9537" w:type="dxa"/>
            <w:gridSpan w:val="4"/>
            <w:tcBorders>
              <w:top w:val="single" w:sz="6" w:space="0" w:color="auto"/>
              <w:left w:val="single" w:sz="6" w:space="0" w:color="auto"/>
              <w:bottom w:val="single" w:sz="6" w:space="0" w:color="auto"/>
              <w:right w:val="single" w:sz="6" w:space="0" w:color="auto"/>
            </w:tcBorders>
            <w:shd w:val="clear" w:color="auto" w:fill="auto"/>
            <w:hideMark/>
          </w:tcPr>
          <w:p w14:paraId="354FDA77" w14:textId="54F84A68"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 xml:space="preserve">ACTORES: </w:t>
            </w:r>
            <w:r w:rsidRPr="000E41FE">
              <w:rPr>
                <w:rFonts w:ascii="Calibri" w:hAnsi="Calibri" w:cs="Calibri"/>
                <w:i/>
                <w:lang w:eastAsia="es-EC"/>
              </w:rPr>
              <w:t>ACT-</w:t>
            </w:r>
            <w:r w:rsidR="00D16476">
              <w:rPr>
                <w:rFonts w:ascii="Calibri" w:hAnsi="Calibri" w:cs="Calibri"/>
                <w:i/>
                <w:lang w:eastAsia="es-EC"/>
              </w:rPr>
              <w:t>1</w:t>
            </w:r>
            <w:r w:rsidR="00210E09">
              <w:rPr>
                <w:rFonts w:ascii="Calibri" w:hAnsi="Calibri" w:cs="Calibri"/>
                <w:i/>
                <w:lang w:eastAsia="es-EC"/>
              </w:rPr>
              <w:t xml:space="preserve"> Empleado</w:t>
            </w:r>
          </w:p>
          <w:p w14:paraId="537CE2A4"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i/>
                <w:lang w:eastAsia="es-EC"/>
              </w:rPr>
              <w:t> </w:t>
            </w:r>
            <w:r w:rsidRPr="000E41FE">
              <w:rPr>
                <w:rFonts w:ascii="Calibri" w:hAnsi="Calibri" w:cs="Calibri"/>
                <w:lang w:val="es-EC" w:eastAsia="es-EC"/>
              </w:rPr>
              <w:t> </w:t>
            </w:r>
          </w:p>
        </w:tc>
      </w:tr>
      <w:tr w:rsidR="000E41FE" w:rsidRPr="000E41FE" w14:paraId="268C455D" w14:textId="77777777" w:rsidTr="168CAD90">
        <w:trPr>
          <w:jc w:val="center"/>
        </w:trPr>
        <w:tc>
          <w:tcPr>
            <w:tcW w:w="9537" w:type="dxa"/>
            <w:gridSpan w:val="4"/>
            <w:tcBorders>
              <w:top w:val="single" w:sz="6" w:space="0" w:color="auto"/>
              <w:left w:val="single" w:sz="6" w:space="0" w:color="auto"/>
              <w:bottom w:val="single" w:sz="6" w:space="0" w:color="auto"/>
              <w:right w:val="single" w:sz="6" w:space="0" w:color="auto"/>
            </w:tcBorders>
            <w:shd w:val="clear" w:color="auto" w:fill="auto"/>
            <w:hideMark/>
          </w:tcPr>
          <w:p w14:paraId="67403DB5"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 xml:space="preserve">CASOS DE USO ASOCIADOS: </w:t>
            </w:r>
            <w:r w:rsidRPr="000E41FE">
              <w:rPr>
                <w:rFonts w:ascii="Calibri" w:hAnsi="Calibri" w:cs="Calibri"/>
                <w:lang w:eastAsia="es-EC"/>
              </w:rPr>
              <w:t>N/A</w:t>
            </w:r>
            <w:r w:rsidRPr="000E41FE">
              <w:rPr>
                <w:rFonts w:ascii="Calibri" w:hAnsi="Calibri" w:cs="Calibri"/>
                <w:lang w:val="es-EC" w:eastAsia="es-EC"/>
              </w:rPr>
              <w:t> </w:t>
            </w:r>
          </w:p>
        </w:tc>
      </w:tr>
      <w:tr w:rsidR="000E41FE" w:rsidRPr="000E41FE" w14:paraId="366DDB7C" w14:textId="77777777" w:rsidTr="168CAD90">
        <w:trPr>
          <w:jc w:val="center"/>
        </w:trPr>
        <w:tc>
          <w:tcPr>
            <w:tcW w:w="9537" w:type="dxa"/>
            <w:gridSpan w:val="4"/>
            <w:tcBorders>
              <w:top w:val="single" w:sz="6" w:space="0" w:color="auto"/>
              <w:left w:val="single" w:sz="6" w:space="0" w:color="auto"/>
              <w:bottom w:val="single" w:sz="6" w:space="0" w:color="auto"/>
              <w:right w:val="single" w:sz="6" w:space="0" w:color="auto"/>
            </w:tcBorders>
            <w:shd w:val="clear" w:color="auto" w:fill="auto"/>
            <w:hideMark/>
          </w:tcPr>
          <w:p w14:paraId="6E4DB6E2"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DESCRIPCIÓN:</w:t>
            </w:r>
            <w:r w:rsidRPr="000E41FE">
              <w:rPr>
                <w:rFonts w:ascii="Calibri" w:hAnsi="Calibri" w:cs="Calibri"/>
                <w:lang w:eastAsia="es-EC"/>
              </w:rPr>
              <w:t xml:space="preserve">  </w:t>
            </w:r>
            <w:r w:rsidRPr="000E41FE">
              <w:rPr>
                <w:rFonts w:ascii="Calibri" w:hAnsi="Calibri" w:cs="Calibri"/>
                <w:i/>
                <w:lang w:eastAsia="es-EC"/>
              </w:rPr>
              <w:t>El sistema permitirá el registro de los propietarios de los vehículos.</w:t>
            </w:r>
            <w:r w:rsidRPr="000E41FE">
              <w:rPr>
                <w:rFonts w:ascii="Calibri" w:hAnsi="Calibri" w:cs="Calibri"/>
                <w:lang w:eastAsia="es-EC"/>
              </w:rPr>
              <w:t xml:space="preserve"> </w:t>
            </w:r>
            <w:r w:rsidRPr="000E41FE">
              <w:rPr>
                <w:rFonts w:ascii="Calibri" w:hAnsi="Calibri" w:cs="Calibri"/>
                <w:lang w:val="es-EC" w:eastAsia="es-EC"/>
              </w:rPr>
              <w:t> </w:t>
            </w:r>
          </w:p>
        </w:tc>
      </w:tr>
      <w:tr w:rsidR="000E41FE" w:rsidRPr="000E41FE" w14:paraId="0B361275" w14:textId="77777777" w:rsidTr="168CAD90">
        <w:trPr>
          <w:jc w:val="center"/>
        </w:trPr>
        <w:tc>
          <w:tcPr>
            <w:tcW w:w="9537" w:type="dxa"/>
            <w:gridSpan w:val="4"/>
            <w:tcBorders>
              <w:top w:val="single" w:sz="6" w:space="0" w:color="auto"/>
              <w:left w:val="single" w:sz="6" w:space="0" w:color="auto"/>
              <w:bottom w:val="single" w:sz="6" w:space="0" w:color="auto"/>
              <w:right w:val="single" w:sz="6" w:space="0" w:color="auto"/>
            </w:tcBorders>
            <w:shd w:val="clear" w:color="auto" w:fill="auto"/>
            <w:hideMark/>
          </w:tcPr>
          <w:p w14:paraId="2F8A06BB"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NOTAS: </w:t>
            </w:r>
            <w:r w:rsidRPr="000E41FE">
              <w:rPr>
                <w:rFonts w:ascii="Calibri" w:hAnsi="Calibri" w:cs="Calibri"/>
                <w:lang w:val="es-EC" w:eastAsia="es-EC"/>
              </w:rPr>
              <w:t> </w:t>
            </w:r>
          </w:p>
          <w:p w14:paraId="5D30EFE0" w14:textId="77777777" w:rsidR="000E41FE" w:rsidRPr="000E41FE" w:rsidRDefault="000E41FE" w:rsidP="000E41FE">
            <w:pPr>
              <w:suppressAutoHyphens w:val="0"/>
              <w:textAlignment w:val="baseline"/>
              <w:rPr>
                <w:rFonts w:ascii="Calibri" w:hAnsi="Calibri" w:cs="Calibri"/>
                <w:i/>
                <w:lang w:eastAsia="es-EC"/>
              </w:rPr>
            </w:pPr>
            <w:proofErr w:type="gramStart"/>
            <w:r w:rsidRPr="000E41FE">
              <w:rPr>
                <w:rFonts w:ascii="Calibri" w:hAnsi="Calibri" w:cs="Calibri"/>
                <w:i/>
                <w:lang w:eastAsia="es-EC"/>
              </w:rPr>
              <w:t>El sistemas</w:t>
            </w:r>
            <w:proofErr w:type="gramEnd"/>
            <w:r w:rsidRPr="000E41FE">
              <w:rPr>
                <w:rFonts w:ascii="Calibri" w:hAnsi="Calibri" w:cs="Calibri"/>
                <w:i/>
                <w:lang w:eastAsia="es-EC"/>
              </w:rPr>
              <w:t xml:space="preserve"> permitirá registrar al propietario de un vehículo siempre y cuando brinde los siguientes datos:  </w:t>
            </w:r>
          </w:p>
          <w:p w14:paraId="396F4A34" w14:textId="77777777" w:rsidR="000E41FE" w:rsidRPr="000E41FE" w:rsidRDefault="000E41FE" w:rsidP="000E41FE">
            <w:pPr>
              <w:numPr>
                <w:ilvl w:val="0"/>
                <w:numId w:val="42"/>
              </w:numPr>
              <w:suppressAutoHyphens w:val="0"/>
              <w:ind w:left="1080" w:firstLine="0"/>
              <w:textAlignment w:val="baseline"/>
              <w:rPr>
                <w:rFonts w:ascii="Calibri" w:hAnsi="Calibri" w:cs="Calibri"/>
                <w:i/>
                <w:lang w:eastAsia="es-EC"/>
              </w:rPr>
            </w:pPr>
            <w:r w:rsidRPr="000E41FE">
              <w:rPr>
                <w:rFonts w:ascii="Calibri" w:hAnsi="Calibri" w:cs="Calibri"/>
                <w:i/>
                <w:lang w:eastAsia="es-EC"/>
              </w:rPr>
              <w:t>Cedula de identidad/RUC  </w:t>
            </w:r>
          </w:p>
          <w:p w14:paraId="7D7E80F5" w14:textId="77777777" w:rsidR="000E41FE" w:rsidRPr="000E41FE" w:rsidRDefault="000E41FE" w:rsidP="000E41FE">
            <w:pPr>
              <w:numPr>
                <w:ilvl w:val="0"/>
                <w:numId w:val="42"/>
              </w:numPr>
              <w:suppressAutoHyphens w:val="0"/>
              <w:ind w:left="1080" w:firstLine="0"/>
              <w:jc w:val="both"/>
              <w:textAlignment w:val="baseline"/>
              <w:rPr>
                <w:rFonts w:ascii="Calibri" w:hAnsi="Calibri" w:cs="Calibri"/>
                <w:i/>
                <w:lang w:eastAsia="es-EC"/>
              </w:rPr>
            </w:pPr>
            <w:r w:rsidRPr="000E41FE">
              <w:rPr>
                <w:rFonts w:ascii="Calibri" w:hAnsi="Calibri" w:cs="Calibri"/>
                <w:i/>
                <w:lang w:eastAsia="es-EC"/>
              </w:rPr>
              <w:t>Nombre completo </w:t>
            </w:r>
          </w:p>
          <w:p w14:paraId="79262F8F" w14:textId="77777777" w:rsidR="000E41FE" w:rsidRPr="000E41FE" w:rsidRDefault="000E41FE" w:rsidP="000E41FE">
            <w:pPr>
              <w:numPr>
                <w:ilvl w:val="0"/>
                <w:numId w:val="42"/>
              </w:numPr>
              <w:suppressAutoHyphens w:val="0"/>
              <w:ind w:left="1080" w:firstLine="0"/>
              <w:jc w:val="both"/>
              <w:textAlignment w:val="baseline"/>
              <w:rPr>
                <w:rFonts w:ascii="Calibri" w:hAnsi="Calibri" w:cs="Calibri"/>
                <w:i/>
                <w:lang w:eastAsia="es-EC"/>
              </w:rPr>
            </w:pPr>
            <w:r w:rsidRPr="000E41FE">
              <w:rPr>
                <w:rFonts w:ascii="Calibri" w:hAnsi="Calibri" w:cs="Calibri"/>
                <w:i/>
                <w:lang w:eastAsia="es-EC"/>
              </w:rPr>
              <w:t>Teléfono  </w:t>
            </w:r>
          </w:p>
          <w:p w14:paraId="48FB8B31" w14:textId="77777777" w:rsidR="000E41FE" w:rsidRPr="000E41FE" w:rsidRDefault="000E41FE" w:rsidP="000E41FE">
            <w:pPr>
              <w:numPr>
                <w:ilvl w:val="0"/>
                <w:numId w:val="42"/>
              </w:numPr>
              <w:suppressAutoHyphens w:val="0"/>
              <w:ind w:left="1080" w:firstLine="0"/>
              <w:jc w:val="both"/>
              <w:textAlignment w:val="baseline"/>
              <w:rPr>
                <w:rFonts w:ascii="Calibri" w:hAnsi="Calibri" w:cs="Calibri"/>
                <w:i/>
                <w:lang w:eastAsia="es-EC"/>
              </w:rPr>
            </w:pPr>
            <w:r w:rsidRPr="000E41FE">
              <w:rPr>
                <w:rFonts w:ascii="Calibri" w:hAnsi="Calibri" w:cs="Calibri"/>
                <w:i/>
                <w:lang w:eastAsia="es-EC"/>
              </w:rPr>
              <w:t>Dirección de correo electrónico </w:t>
            </w:r>
          </w:p>
          <w:p w14:paraId="7517B595" w14:textId="77777777" w:rsidR="000E41FE" w:rsidRPr="000E41FE" w:rsidRDefault="000E41FE" w:rsidP="000E41FE">
            <w:pPr>
              <w:numPr>
                <w:ilvl w:val="0"/>
                <w:numId w:val="42"/>
              </w:numPr>
              <w:suppressAutoHyphens w:val="0"/>
              <w:ind w:left="1080" w:firstLine="0"/>
              <w:jc w:val="both"/>
              <w:textAlignment w:val="baseline"/>
              <w:rPr>
                <w:rFonts w:ascii="Calibri" w:hAnsi="Calibri" w:cs="Calibri"/>
                <w:i/>
                <w:lang w:eastAsia="es-EC"/>
              </w:rPr>
            </w:pPr>
            <w:r w:rsidRPr="000E41FE">
              <w:rPr>
                <w:rFonts w:ascii="Calibri" w:hAnsi="Calibri" w:cs="Calibri"/>
                <w:i/>
                <w:lang w:eastAsia="es-EC"/>
              </w:rPr>
              <w:t>Dirección domiciliaria  </w:t>
            </w:r>
          </w:p>
          <w:p w14:paraId="299E0CB7" w14:textId="77777777" w:rsidR="000E41FE" w:rsidRPr="000E41FE" w:rsidRDefault="000E41FE" w:rsidP="000E41FE">
            <w:pPr>
              <w:numPr>
                <w:ilvl w:val="0"/>
                <w:numId w:val="42"/>
              </w:numPr>
              <w:suppressAutoHyphens w:val="0"/>
              <w:ind w:left="1080" w:firstLine="0"/>
              <w:jc w:val="both"/>
              <w:textAlignment w:val="baseline"/>
              <w:rPr>
                <w:rFonts w:ascii="Calibri" w:hAnsi="Calibri" w:cs="Calibri"/>
                <w:i/>
                <w:lang w:eastAsia="es-EC"/>
              </w:rPr>
            </w:pPr>
            <w:r w:rsidRPr="000E41FE">
              <w:rPr>
                <w:rFonts w:ascii="Calibri" w:hAnsi="Calibri" w:cs="Calibri"/>
                <w:i/>
                <w:lang w:eastAsia="es-EC"/>
              </w:rPr>
              <w:t>Fecha de nacimiento </w:t>
            </w:r>
          </w:p>
          <w:p w14:paraId="2F5A9E6D" w14:textId="77777777" w:rsidR="000E41FE" w:rsidRPr="000E41FE" w:rsidRDefault="000E41FE" w:rsidP="000E41FE">
            <w:pPr>
              <w:numPr>
                <w:ilvl w:val="0"/>
                <w:numId w:val="42"/>
              </w:numPr>
              <w:suppressAutoHyphens w:val="0"/>
              <w:ind w:left="1080" w:firstLine="0"/>
              <w:jc w:val="both"/>
              <w:textAlignment w:val="baseline"/>
              <w:rPr>
                <w:rFonts w:ascii="Calibri" w:hAnsi="Calibri" w:cs="Calibri"/>
                <w:i/>
                <w:lang w:eastAsia="es-EC"/>
              </w:rPr>
            </w:pPr>
            <w:r w:rsidRPr="000E41FE">
              <w:rPr>
                <w:rFonts w:ascii="Calibri" w:hAnsi="Calibri" w:cs="Calibri"/>
                <w:i/>
                <w:lang w:eastAsia="es-EC"/>
              </w:rPr>
              <w:t>Placa del vehículo </w:t>
            </w:r>
          </w:p>
          <w:p w14:paraId="427C7C30" w14:textId="77777777" w:rsidR="000E41FE" w:rsidRPr="000E41FE" w:rsidRDefault="000E41FE" w:rsidP="000E41FE">
            <w:pPr>
              <w:numPr>
                <w:ilvl w:val="0"/>
                <w:numId w:val="42"/>
              </w:numPr>
              <w:suppressAutoHyphens w:val="0"/>
              <w:ind w:left="1080" w:firstLine="0"/>
              <w:jc w:val="both"/>
              <w:textAlignment w:val="baseline"/>
              <w:rPr>
                <w:rFonts w:ascii="Calibri" w:hAnsi="Calibri" w:cs="Calibri"/>
                <w:i/>
                <w:lang w:eastAsia="es-EC"/>
              </w:rPr>
            </w:pPr>
            <w:r w:rsidRPr="000E41FE">
              <w:rPr>
                <w:rFonts w:ascii="Calibri" w:hAnsi="Calibri" w:cs="Calibri"/>
                <w:i/>
                <w:lang w:eastAsia="es-EC"/>
              </w:rPr>
              <w:t>Chasis del vehículo </w:t>
            </w:r>
          </w:p>
          <w:p w14:paraId="3CB506F1" w14:textId="77777777" w:rsidR="000E41FE" w:rsidRPr="000E41FE" w:rsidRDefault="000E41FE" w:rsidP="000E41FE">
            <w:pPr>
              <w:numPr>
                <w:ilvl w:val="0"/>
                <w:numId w:val="42"/>
              </w:numPr>
              <w:suppressAutoHyphens w:val="0"/>
              <w:ind w:left="1080" w:firstLine="0"/>
              <w:jc w:val="both"/>
              <w:textAlignment w:val="baseline"/>
              <w:rPr>
                <w:rFonts w:ascii="Calibri" w:hAnsi="Calibri" w:cs="Calibri"/>
                <w:i/>
                <w:lang w:eastAsia="es-EC"/>
              </w:rPr>
            </w:pPr>
            <w:r w:rsidRPr="000E41FE">
              <w:rPr>
                <w:rFonts w:ascii="Calibri" w:hAnsi="Calibri" w:cs="Calibri"/>
                <w:i/>
                <w:lang w:eastAsia="es-EC"/>
              </w:rPr>
              <w:t>Marca del vehículo </w:t>
            </w:r>
          </w:p>
          <w:p w14:paraId="07D82CA9" w14:textId="77777777" w:rsidR="000E41FE" w:rsidRPr="000E41FE" w:rsidRDefault="000E41FE" w:rsidP="000E41FE">
            <w:pPr>
              <w:numPr>
                <w:ilvl w:val="0"/>
                <w:numId w:val="42"/>
              </w:numPr>
              <w:suppressAutoHyphens w:val="0"/>
              <w:ind w:left="1080" w:firstLine="0"/>
              <w:jc w:val="both"/>
              <w:textAlignment w:val="baseline"/>
              <w:rPr>
                <w:rFonts w:ascii="Calibri" w:hAnsi="Calibri" w:cs="Calibri"/>
                <w:lang w:eastAsia="es-EC"/>
              </w:rPr>
            </w:pPr>
            <w:r w:rsidRPr="000E41FE">
              <w:rPr>
                <w:rFonts w:ascii="Calibri" w:hAnsi="Calibri" w:cs="Calibri"/>
                <w:i/>
                <w:lang w:eastAsia="es-EC"/>
              </w:rPr>
              <w:t>Modelo del vehículo</w:t>
            </w:r>
            <w:r w:rsidRPr="000E41FE">
              <w:rPr>
                <w:rFonts w:ascii="Calibri" w:hAnsi="Calibri" w:cs="Calibri"/>
                <w:lang w:eastAsia="es-EC"/>
              </w:rPr>
              <w:t> </w:t>
            </w:r>
          </w:p>
        </w:tc>
      </w:tr>
      <w:tr w:rsidR="000E41FE" w:rsidRPr="000E41FE" w14:paraId="1BF27A39" w14:textId="77777777" w:rsidTr="168CAD90">
        <w:trPr>
          <w:jc w:val="center"/>
        </w:trPr>
        <w:tc>
          <w:tcPr>
            <w:tcW w:w="9537" w:type="dxa"/>
            <w:gridSpan w:val="4"/>
            <w:tcBorders>
              <w:top w:val="single" w:sz="6" w:space="0" w:color="auto"/>
              <w:left w:val="single" w:sz="6" w:space="0" w:color="auto"/>
              <w:bottom w:val="single" w:sz="6" w:space="0" w:color="auto"/>
              <w:right w:val="single" w:sz="6" w:space="0" w:color="auto"/>
            </w:tcBorders>
            <w:shd w:val="clear" w:color="auto" w:fill="auto"/>
            <w:hideMark/>
          </w:tcPr>
          <w:p w14:paraId="346EDBC9"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 xml:space="preserve">CRITERIOS DE ACEPTACIÓN: </w:t>
            </w:r>
            <w:r w:rsidRPr="000E41FE">
              <w:rPr>
                <w:rFonts w:ascii="Calibri" w:hAnsi="Calibri" w:cs="Calibri"/>
                <w:i/>
                <w:lang w:eastAsia="es-EC"/>
              </w:rPr>
              <w:t>El sistema registro al propietario o no.</w:t>
            </w:r>
            <w:r w:rsidRPr="000E41FE">
              <w:rPr>
                <w:rFonts w:ascii="Calibri" w:hAnsi="Calibri" w:cs="Calibri"/>
                <w:lang w:val="es-EC" w:eastAsia="es-EC"/>
              </w:rPr>
              <w:t> </w:t>
            </w:r>
          </w:p>
        </w:tc>
      </w:tr>
      <w:tr w:rsidR="000E41FE" w:rsidRPr="000E41FE" w14:paraId="18A35C83" w14:textId="77777777" w:rsidTr="004E1486">
        <w:trPr>
          <w:trHeight w:val="345"/>
          <w:jc w:val="center"/>
        </w:trPr>
        <w:tc>
          <w:tcPr>
            <w:tcW w:w="9537" w:type="dxa"/>
            <w:gridSpan w:val="4"/>
            <w:tcBorders>
              <w:top w:val="single" w:sz="6" w:space="0" w:color="auto"/>
              <w:left w:val="single" w:sz="6" w:space="0" w:color="auto"/>
              <w:bottom w:val="single" w:sz="6" w:space="0" w:color="auto"/>
              <w:right w:val="single" w:sz="6" w:space="0" w:color="auto"/>
            </w:tcBorders>
            <w:shd w:val="clear" w:color="auto" w:fill="D9D9D9"/>
            <w:hideMark/>
          </w:tcPr>
          <w:p w14:paraId="4047AC22"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ESCENARIOS: </w:t>
            </w:r>
            <w:r w:rsidRPr="000E41FE">
              <w:rPr>
                <w:rFonts w:ascii="Calibri" w:hAnsi="Calibri" w:cs="Calibri"/>
                <w:lang w:val="es-EC" w:eastAsia="es-EC"/>
              </w:rPr>
              <w:t> </w:t>
            </w:r>
          </w:p>
        </w:tc>
      </w:tr>
      <w:tr w:rsidR="000E41FE" w:rsidRPr="000E41FE" w14:paraId="6A05F27C" w14:textId="77777777" w:rsidTr="168CAD90">
        <w:trPr>
          <w:trHeight w:val="1665"/>
          <w:jc w:val="center"/>
        </w:trPr>
        <w:tc>
          <w:tcPr>
            <w:tcW w:w="1105" w:type="dxa"/>
            <w:tcBorders>
              <w:top w:val="single" w:sz="6" w:space="0" w:color="auto"/>
              <w:left w:val="single" w:sz="6" w:space="0" w:color="auto"/>
              <w:bottom w:val="single" w:sz="6" w:space="0" w:color="auto"/>
              <w:right w:val="single" w:sz="6" w:space="0" w:color="auto"/>
            </w:tcBorders>
            <w:shd w:val="clear" w:color="auto" w:fill="auto"/>
            <w:hideMark/>
          </w:tcPr>
          <w:p w14:paraId="4E20BDFE" w14:textId="7EE6CD60"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lang w:eastAsia="es-EC"/>
              </w:rPr>
              <w:t>ES-</w:t>
            </w:r>
            <w:r w:rsidR="005C40B1">
              <w:rPr>
                <w:rFonts w:ascii="Calibri" w:hAnsi="Calibri" w:cs="Calibri"/>
                <w:lang w:eastAsia="es-EC"/>
              </w:rPr>
              <w:t>8</w:t>
            </w:r>
            <w:r w:rsidRPr="000E41FE">
              <w:rPr>
                <w:rFonts w:ascii="Calibri" w:hAnsi="Calibri" w:cs="Calibri"/>
                <w:lang w:eastAsia="es-EC"/>
              </w:rPr>
              <w:t>.01    </w:t>
            </w:r>
            <w:r w:rsidRPr="000E41FE">
              <w:rPr>
                <w:rFonts w:ascii="Calibri" w:hAnsi="Calibri" w:cs="Calibri"/>
                <w:lang w:val="es-EC" w:eastAsia="es-EC"/>
              </w:rPr>
              <w:t> </w:t>
            </w:r>
          </w:p>
          <w:p w14:paraId="5925A026"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lang w:eastAsia="es-EC"/>
              </w:rPr>
              <w:t> </w:t>
            </w:r>
            <w:r w:rsidRPr="000E41FE">
              <w:rPr>
                <w:rFonts w:ascii="Calibri" w:hAnsi="Calibri" w:cs="Calibri"/>
                <w:lang w:val="es-EC" w:eastAsia="es-EC"/>
              </w:rPr>
              <w:t> </w:t>
            </w:r>
          </w:p>
        </w:tc>
        <w:tc>
          <w:tcPr>
            <w:tcW w:w="8432" w:type="dxa"/>
            <w:gridSpan w:val="3"/>
            <w:tcBorders>
              <w:top w:val="nil"/>
              <w:left w:val="single" w:sz="6" w:space="0" w:color="auto"/>
              <w:bottom w:val="single" w:sz="6" w:space="0" w:color="auto"/>
              <w:right w:val="single" w:sz="6" w:space="0" w:color="auto"/>
            </w:tcBorders>
            <w:shd w:val="clear" w:color="auto" w:fill="auto"/>
            <w:hideMark/>
          </w:tcPr>
          <w:p w14:paraId="137DBAB5" w14:textId="77777777" w:rsidR="000E41FE" w:rsidRPr="000E41FE" w:rsidRDefault="000E41FE" w:rsidP="000E41FE">
            <w:pPr>
              <w:suppressAutoHyphens w:val="0"/>
              <w:textAlignment w:val="baseline"/>
              <w:rPr>
                <w:rFonts w:ascii="Calibri" w:hAnsi="Calibri" w:cs="Calibri"/>
                <w:i/>
                <w:lang w:val="es-EC" w:eastAsia="es-EC"/>
              </w:rPr>
            </w:pPr>
            <w:r w:rsidRPr="000E41FE">
              <w:rPr>
                <w:rFonts w:ascii="Calibri" w:hAnsi="Calibri" w:cs="Calibri"/>
                <w:b/>
                <w:lang w:eastAsia="es-EC"/>
              </w:rPr>
              <w:t xml:space="preserve">DESCRIPCIÓN: </w:t>
            </w:r>
            <w:r w:rsidRPr="168CAD90">
              <w:rPr>
                <w:rFonts w:ascii="Calibri" w:hAnsi="Calibri" w:cs="Calibri"/>
                <w:i/>
                <w:lang w:eastAsia="es-EC"/>
              </w:rPr>
              <w:t>El sistema registro al propietario correctamente.</w:t>
            </w:r>
            <w:r w:rsidRPr="168CAD90">
              <w:rPr>
                <w:rFonts w:ascii="Calibri" w:hAnsi="Calibri" w:cs="Calibri"/>
                <w:i/>
                <w:lang w:val="es-EC" w:eastAsia="es-EC"/>
              </w:rPr>
              <w:t> </w:t>
            </w:r>
          </w:p>
          <w:p w14:paraId="5970709E"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SUPOSICIONES/ASUNCIONES</w:t>
            </w:r>
            <w:r w:rsidRPr="000E41FE">
              <w:rPr>
                <w:rFonts w:ascii="Calibri" w:hAnsi="Calibri" w:cs="Calibri"/>
                <w:i/>
                <w:lang w:eastAsia="es-EC"/>
              </w:rPr>
              <w:t>:</w:t>
            </w:r>
            <w:r w:rsidRPr="000E41FE">
              <w:rPr>
                <w:rFonts w:ascii="Calibri" w:hAnsi="Calibri" w:cs="Calibri"/>
                <w:lang w:val="es-EC" w:eastAsia="es-EC"/>
              </w:rPr>
              <w:t> </w:t>
            </w:r>
          </w:p>
          <w:p w14:paraId="499D4673" w14:textId="660E8AF4" w:rsidR="000E41FE" w:rsidRPr="000E41FE" w:rsidRDefault="000E41FE" w:rsidP="007E5EC7">
            <w:pPr>
              <w:pStyle w:val="Prrafodelista"/>
              <w:numPr>
                <w:ilvl w:val="0"/>
                <w:numId w:val="149"/>
              </w:numPr>
              <w:textAlignment w:val="baseline"/>
              <w:rPr>
                <w:rFonts w:ascii="Symbol" w:eastAsia="Symbol" w:hAnsi="Symbol" w:cs="Symbol"/>
                <w:i/>
                <w:lang w:val="es-EC" w:eastAsia="es-EC"/>
              </w:rPr>
            </w:pPr>
            <w:r w:rsidRPr="168CAD90">
              <w:rPr>
                <w:rFonts w:ascii="Calibri" w:hAnsi="Calibri" w:cs="Calibri"/>
                <w:i/>
                <w:lang w:eastAsia="es-EC"/>
              </w:rPr>
              <w:t>El propietario provee todos los datos.</w:t>
            </w:r>
            <w:r w:rsidRPr="168CAD90">
              <w:rPr>
                <w:rFonts w:ascii="Calibri" w:hAnsi="Calibri" w:cs="Calibri"/>
                <w:i/>
                <w:lang w:val="es-EC" w:eastAsia="es-EC"/>
              </w:rPr>
              <w:t> </w:t>
            </w:r>
          </w:p>
          <w:p w14:paraId="31A47694" w14:textId="5330E401" w:rsidR="000E41FE" w:rsidRPr="000E41FE" w:rsidRDefault="000E41FE" w:rsidP="007E5EC7">
            <w:pPr>
              <w:pStyle w:val="Prrafodelista"/>
              <w:numPr>
                <w:ilvl w:val="0"/>
                <w:numId w:val="148"/>
              </w:numPr>
              <w:textAlignment w:val="baseline"/>
              <w:rPr>
                <w:rFonts w:ascii="Symbol" w:eastAsia="Symbol" w:hAnsi="Symbol" w:cs="Symbol"/>
                <w:i/>
                <w:lang w:eastAsia="es-EC"/>
              </w:rPr>
            </w:pPr>
            <w:r w:rsidRPr="168CAD90">
              <w:rPr>
                <w:rFonts w:ascii="Calibri" w:hAnsi="Calibri" w:cs="Calibri"/>
                <w:i/>
                <w:lang w:eastAsia="es-EC"/>
              </w:rPr>
              <w:t>El empleado se autenticó correctamente. </w:t>
            </w:r>
          </w:p>
          <w:p w14:paraId="0D65EC94" w14:textId="7E5FA254" w:rsidR="000E41FE" w:rsidRPr="000E41FE" w:rsidRDefault="000E41FE" w:rsidP="007E5EC7">
            <w:pPr>
              <w:pStyle w:val="Prrafodelista"/>
              <w:numPr>
                <w:ilvl w:val="0"/>
                <w:numId w:val="147"/>
              </w:numPr>
              <w:textAlignment w:val="baseline"/>
              <w:rPr>
                <w:rFonts w:ascii="Symbol" w:eastAsia="Symbol" w:hAnsi="Symbol" w:cs="Symbol"/>
                <w:i/>
                <w:lang w:val="es-EC" w:eastAsia="es-EC"/>
              </w:rPr>
            </w:pPr>
            <w:r w:rsidRPr="168CAD90">
              <w:rPr>
                <w:rFonts w:ascii="Calibri" w:hAnsi="Calibri" w:cs="Calibri"/>
                <w:i/>
                <w:lang w:eastAsia="es-EC"/>
              </w:rPr>
              <w:t>El empleado ingresa los datos al sistema.</w:t>
            </w:r>
            <w:r w:rsidRPr="168CAD90">
              <w:rPr>
                <w:rFonts w:ascii="Calibri" w:hAnsi="Calibri" w:cs="Calibri"/>
                <w:i/>
                <w:lang w:val="es-EC" w:eastAsia="es-EC"/>
              </w:rPr>
              <w:t> </w:t>
            </w:r>
          </w:p>
          <w:p w14:paraId="1A3190F5"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RESULTADOS: </w:t>
            </w:r>
            <w:r w:rsidRPr="000E41FE">
              <w:rPr>
                <w:rFonts w:ascii="Calibri" w:hAnsi="Calibri" w:cs="Calibri"/>
                <w:lang w:val="es-EC" w:eastAsia="es-EC"/>
              </w:rPr>
              <w:t> </w:t>
            </w:r>
          </w:p>
          <w:p w14:paraId="7A92BA67" w14:textId="7639F702" w:rsidR="000E41FE" w:rsidRPr="000E41FE" w:rsidRDefault="000E41FE" w:rsidP="007E5EC7">
            <w:pPr>
              <w:pStyle w:val="Prrafodelista"/>
              <w:numPr>
                <w:ilvl w:val="0"/>
                <w:numId w:val="146"/>
              </w:numPr>
              <w:textAlignment w:val="baseline"/>
              <w:rPr>
                <w:rFonts w:ascii="Symbol" w:eastAsia="Symbol" w:hAnsi="Symbol" w:cs="Symbol"/>
                <w:i/>
                <w:lang w:val="es-EC" w:eastAsia="es-EC"/>
              </w:rPr>
            </w:pPr>
            <w:r w:rsidRPr="168CAD90">
              <w:rPr>
                <w:rFonts w:ascii="Calibri" w:hAnsi="Calibri" w:cs="Calibri"/>
                <w:i/>
                <w:lang w:eastAsia="es-EC"/>
              </w:rPr>
              <w:t>El registro de propietario se realizó correctamente.</w:t>
            </w:r>
            <w:r w:rsidRPr="168CAD90">
              <w:rPr>
                <w:rFonts w:ascii="Calibri" w:hAnsi="Calibri" w:cs="Calibri"/>
                <w:i/>
                <w:lang w:val="es-EC" w:eastAsia="es-EC"/>
              </w:rPr>
              <w:t> </w:t>
            </w:r>
          </w:p>
        </w:tc>
      </w:tr>
      <w:tr w:rsidR="000E41FE" w:rsidRPr="000E41FE" w14:paraId="70CA4AEA" w14:textId="77777777" w:rsidTr="168CAD90">
        <w:trPr>
          <w:trHeight w:val="1830"/>
          <w:jc w:val="center"/>
        </w:trPr>
        <w:tc>
          <w:tcPr>
            <w:tcW w:w="1105" w:type="dxa"/>
            <w:tcBorders>
              <w:top w:val="single" w:sz="6" w:space="0" w:color="auto"/>
              <w:left w:val="single" w:sz="6" w:space="0" w:color="auto"/>
              <w:bottom w:val="single" w:sz="6" w:space="0" w:color="auto"/>
              <w:right w:val="single" w:sz="6" w:space="0" w:color="auto"/>
            </w:tcBorders>
            <w:shd w:val="clear" w:color="auto" w:fill="auto"/>
            <w:hideMark/>
          </w:tcPr>
          <w:p w14:paraId="01345CA3" w14:textId="7D7EBCE1"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lang w:eastAsia="es-EC"/>
              </w:rPr>
              <w:lastRenderedPageBreak/>
              <w:t>ES-</w:t>
            </w:r>
            <w:r w:rsidR="005C40B1">
              <w:rPr>
                <w:rFonts w:ascii="Calibri" w:hAnsi="Calibri" w:cs="Calibri"/>
                <w:lang w:eastAsia="es-EC"/>
              </w:rPr>
              <w:t>8</w:t>
            </w:r>
            <w:r w:rsidRPr="000E41FE">
              <w:rPr>
                <w:rFonts w:ascii="Calibri" w:hAnsi="Calibri" w:cs="Calibri"/>
                <w:lang w:eastAsia="es-EC"/>
              </w:rPr>
              <w:t>.02    </w:t>
            </w:r>
            <w:r w:rsidRPr="000E41FE">
              <w:rPr>
                <w:rFonts w:ascii="Calibri" w:hAnsi="Calibri" w:cs="Calibri"/>
                <w:lang w:val="es-EC" w:eastAsia="es-EC"/>
              </w:rPr>
              <w:t> </w:t>
            </w:r>
          </w:p>
          <w:p w14:paraId="50D287AB"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lang w:eastAsia="es-EC"/>
              </w:rPr>
              <w:t> </w:t>
            </w:r>
            <w:r w:rsidRPr="000E41FE">
              <w:rPr>
                <w:rFonts w:ascii="Calibri" w:hAnsi="Calibri" w:cs="Calibri"/>
                <w:lang w:val="es-EC" w:eastAsia="es-EC"/>
              </w:rPr>
              <w:t> </w:t>
            </w:r>
          </w:p>
        </w:tc>
        <w:tc>
          <w:tcPr>
            <w:tcW w:w="8432" w:type="dxa"/>
            <w:gridSpan w:val="3"/>
            <w:tcBorders>
              <w:top w:val="single" w:sz="6" w:space="0" w:color="auto"/>
              <w:left w:val="single" w:sz="6" w:space="0" w:color="auto"/>
              <w:bottom w:val="single" w:sz="6" w:space="0" w:color="auto"/>
              <w:right w:val="single" w:sz="6" w:space="0" w:color="auto"/>
            </w:tcBorders>
            <w:shd w:val="clear" w:color="auto" w:fill="auto"/>
            <w:hideMark/>
          </w:tcPr>
          <w:p w14:paraId="37AB9CA4" w14:textId="77777777" w:rsidR="000E41FE" w:rsidRPr="000E41FE" w:rsidRDefault="000E41FE" w:rsidP="000E41FE">
            <w:pPr>
              <w:suppressAutoHyphens w:val="0"/>
              <w:textAlignment w:val="baseline"/>
              <w:rPr>
                <w:rFonts w:ascii="Calibri" w:hAnsi="Calibri" w:cs="Calibri"/>
                <w:i/>
                <w:lang w:val="es-EC" w:eastAsia="es-EC"/>
              </w:rPr>
            </w:pPr>
            <w:r w:rsidRPr="000E41FE">
              <w:rPr>
                <w:rFonts w:ascii="Calibri" w:hAnsi="Calibri" w:cs="Calibri"/>
                <w:b/>
                <w:lang w:eastAsia="es-EC"/>
              </w:rPr>
              <w:t xml:space="preserve">DESCRIPCIÓN: </w:t>
            </w:r>
            <w:r w:rsidRPr="168CAD90">
              <w:rPr>
                <w:rFonts w:ascii="Calibri" w:hAnsi="Calibri" w:cs="Calibri"/>
                <w:i/>
                <w:lang w:eastAsia="es-EC"/>
              </w:rPr>
              <w:t>El registro no se realizó correctamente por falta de datos.</w:t>
            </w:r>
            <w:r w:rsidRPr="168CAD90">
              <w:rPr>
                <w:rFonts w:ascii="Calibri" w:hAnsi="Calibri" w:cs="Calibri"/>
                <w:i/>
                <w:lang w:val="es-EC" w:eastAsia="es-EC"/>
              </w:rPr>
              <w:t> </w:t>
            </w:r>
          </w:p>
          <w:p w14:paraId="4DA505A3"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SUPOSICIONES/ASUNCIONES</w:t>
            </w:r>
            <w:r w:rsidRPr="000E41FE">
              <w:rPr>
                <w:rFonts w:ascii="Calibri" w:hAnsi="Calibri" w:cs="Calibri"/>
                <w:i/>
                <w:lang w:eastAsia="es-EC"/>
              </w:rPr>
              <w:t>:</w:t>
            </w:r>
            <w:r w:rsidRPr="000E41FE">
              <w:rPr>
                <w:rFonts w:ascii="Calibri" w:hAnsi="Calibri" w:cs="Calibri"/>
                <w:lang w:val="es-EC" w:eastAsia="es-EC"/>
              </w:rPr>
              <w:t> </w:t>
            </w:r>
          </w:p>
          <w:p w14:paraId="4ED611AF" w14:textId="2E91221A" w:rsidR="000E41FE" w:rsidRPr="000E41FE" w:rsidRDefault="000E41FE" w:rsidP="007E5EC7">
            <w:pPr>
              <w:pStyle w:val="Prrafodelista"/>
              <w:numPr>
                <w:ilvl w:val="0"/>
                <w:numId w:val="145"/>
              </w:numPr>
              <w:textAlignment w:val="baseline"/>
              <w:rPr>
                <w:rFonts w:ascii="Symbol" w:eastAsia="Symbol" w:hAnsi="Symbol" w:cs="Symbol"/>
                <w:i/>
                <w:lang w:eastAsia="es-EC"/>
              </w:rPr>
            </w:pPr>
            <w:r w:rsidRPr="168CAD90">
              <w:rPr>
                <w:rFonts w:ascii="Calibri" w:hAnsi="Calibri" w:cs="Calibri"/>
                <w:i/>
                <w:lang w:eastAsia="es-EC"/>
              </w:rPr>
              <w:t>El propietario no dio todos los datos solicitados.  </w:t>
            </w:r>
          </w:p>
          <w:p w14:paraId="05714DC1" w14:textId="7230406F" w:rsidR="000E41FE" w:rsidRPr="000E41FE" w:rsidRDefault="000E41FE" w:rsidP="007E5EC7">
            <w:pPr>
              <w:pStyle w:val="Prrafodelista"/>
              <w:numPr>
                <w:ilvl w:val="0"/>
                <w:numId w:val="144"/>
              </w:numPr>
              <w:textAlignment w:val="baseline"/>
              <w:rPr>
                <w:rFonts w:ascii="Symbol" w:eastAsia="Symbol" w:hAnsi="Symbol" w:cs="Symbol"/>
                <w:i/>
                <w:lang w:eastAsia="es-EC"/>
              </w:rPr>
            </w:pPr>
            <w:r w:rsidRPr="168CAD90">
              <w:rPr>
                <w:rFonts w:ascii="Calibri" w:hAnsi="Calibri" w:cs="Calibri"/>
                <w:i/>
                <w:lang w:eastAsia="es-EC"/>
              </w:rPr>
              <w:t>El empleado se autenticó correctamente. </w:t>
            </w:r>
          </w:p>
          <w:p w14:paraId="66C09D28" w14:textId="3823863E" w:rsidR="000E41FE" w:rsidRPr="000E41FE" w:rsidRDefault="000E41FE" w:rsidP="007E5EC7">
            <w:pPr>
              <w:pStyle w:val="Prrafodelista"/>
              <w:numPr>
                <w:ilvl w:val="0"/>
                <w:numId w:val="143"/>
              </w:numPr>
              <w:textAlignment w:val="baseline"/>
              <w:rPr>
                <w:rFonts w:ascii="Symbol" w:eastAsia="Symbol" w:hAnsi="Symbol" w:cs="Symbol"/>
                <w:i/>
                <w:lang w:eastAsia="es-EC"/>
              </w:rPr>
            </w:pPr>
            <w:r w:rsidRPr="168CAD90">
              <w:rPr>
                <w:rFonts w:ascii="Calibri" w:hAnsi="Calibri" w:cs="Calibri"/>
                <w:i/>
                <w:lang w:eastAsia="es-EC"/>
              </w:rPr>
              <w:t>El empleado ingresa los datos al sistema. </w:t>
            </w:r>
          </w:p>
          <w:p w14:paraId="065A02A4"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RESULTADOS: </w:t>
            </w:r>
            <w:r w:rsidRPr="000E41FE">
              <w:rPr>
                <w:rFonts w:ascii="Calibri" w:hAnsi="Calibri" w:cs="Calibri"/>
                <w:lang w:val="es-EC" w:eastAsia="es-EC"/>
              </w:rPr>
              <w:t> </w:t>
            </w:r>
          </w:p>
          <w:p w14:paraId="462411C3" w14:textId="5EE38249" w:rsidR="000E41FE" w:rsidRPr="000E41FE" w:rsidRDefault="000E41FE" w:rsidP="007E5EC7">
            <w:pPr>
              <w:pStyle w:val="Prrafodelista"/>
              <w:numPr>
                <w:ilvl w:val="0"/>
                <w:numId w:val="142"/>
              </w:numPr>
              <w:textAlignment w:val="baseline"/>
              <w:rPr>
                <w:rFonts w:ascii="Symbol" w:eastAsia="Symbol" w:hAnsi="Symbol" w:cs="Symbol"/>
                <w:i/>
                <w:lang w:val="es-EC" w:eastAsia="es-EC"/>
              </w:rPr>
            </w:pPr>
            <w:r w:rsidRPr="168CAD90">
              <w:rPr>
                <w:rFonts w:ascii="Calibri" w:hAnsi="Calibri" w:cs="Calibri"/>
                <w:i/>
                <w:lang w:eastAsia="es-EC"/>
              </w:rPr>
              <w:t>El sistema no registro al propietario por falta de datos.</w:t>
            </w:r>
            <w:r w:rsidRPr="168CAD90">
              <w:rPr>
                <w:rFonts w:ascii="Calibri" w:hAnsi="Calibri" w:cs="Calibri"/>
                <w:i/>
                <w:lang w:val="es-EC" w:eastAsia="es-EC"/>
              </w:rPr>
              <w:t> </w:t>
            </w:r>
          </w:p>
        </w:tc>
      </w:tr>
      <w:tr w:rsidR="000E41FE" w:rsidRPr="000E41FE" w14:paraId="16728BF4" w14:textId="77777777" w:rsidTr="168CAD90">
        <w:trPr>
          <w:trHeight w:val="1665"/>
          <w:jc w:val="center"/>
        </w:trPr>
        <w:tc>
          <w:tcPr>
            <w:tcW w:w="1105" w:type="dxa"/>
            <w:tcBorders>
              <w:top w:val="single" w:sz="6" w:space="0" w:color="auto"/>
              <w:left w:val="single" w:sz="6" w:space="0" w:color="auto"/>
              <w:bottom w:val="single" w:sz="6" w:space="0" w:color="auto"/>
              <w:right w:val="single" w:sz="6" w:space="0" w:color="auto"/>
            </w:tcBorders>
            <w:shd w:val="clear" w:color="auto" w:fill="auto"/>
            <w:hideMark/>
          </w:tcPr>
          <w:p w14:paraId="1BA8F47D" w14:textId="44E3A5DA"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lang w:eastAsia="es-EC"/>
              </w:rPr>
              <w:t>ES-</w:t>
            </w:r>
            <w:r w:rsidR="005C40B1">
              <w:rPr>
                <w:rFonts w:ascii="Calibri" w:hAnsi="Calibri" w:cs="Calibri"/>
                <w:lang w:eastAsia="es-EC"/>
              </w:rPr>
              <w:t>8</w:t>
            </w:r>
            <w:r w:rsidRPr="000E41FE">
              <w:rPr>
                <w:rFonts w:ascii="Calibri" w:hAnsi="Calibri" w:cs="Calibri"/>
                <w:lang w:eastAsia="es-EC"/>
              </w:rPr>
              <w:t>.03</w:t>
            </w:r>
            <w:r w:rsidRPr="000E41FE">
              <w:rPr>
                <w:rFonts w:ascii="Calibri" w:hAnsi="Calibri" w:cs="Calibri"/>
                <w:lang w:val="es-EC" w:eastAsia="es-EC"/>
              </w:rPr>
              <w:t> </w:t>
            </w:r>
          </w:p>
        </w:tc>
        <w:tc>
          <w:tcPr>
            <w:tcW w:w="8432" w:type="dxa"/>
            <w:gridSpan w:val="3"/>
            <w:tcBorders>
              <w:top w:val="single" w:sz="6" w:space="0" w:color="auto"/>
              <w:left w:val="single" w:sz="6" w:space="0" w:color="auto"/>
              <w:bottom w:val="single" w:sz="6" w:space="0" w:color="auto"/>
              <w:right w:val="single" w:sz="6" w:space="0" w:color="auto"/>
            </w:tcBorders>
            <w:shd w:val="clear" w:color="auto" w:fill="auto"/>
            <w:hideMark/>
          </w:tcPr>
          <w:p w14:paraId="3BB80E17"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 xml:space="preserve">DESCRIPCIÓN: </w:t>
            </w:r>
            <w:r w:rsidRPr="168CAD90">
              <w:rPr>
                <w:rFonts w:ascii="Calibri" w:hAnsi="Calibri" w:cs="Calibri"/>
                <w:i/>
                <w:lang w:eastAsia="es-EC"/>
              </w:rPr>
              <w:t>No se pudo registra al propietario por una falla en el sistema.</w:t>
            </w:r>
            <w:r w:rsidRPr="168CAD90">
              <w:rPr>
                <w:rFonts w:ascii="Calibri" w:hAnsi="Calibri" w:cs="Calibri"/>
                <w:i/>
                <w:lang w:val="es-EC" w:eastAsia="es-EC"/>
              </w:rPr>
              <w:t> </w:t>
            </w:r>
          </w:p>
          <w:p w14:paraId="1F01686A"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SUPOSICIONES/ASUNCIONES</w:t>
            </w:r>
            <w:r w:rsidRPr="000E41FE">
              <w:rPr>
                <w:rFonts w:ascii="Calibri" w:hAnsi="Calibri" w:cs="Calibri"/>
                <w:i/>
                <w:lang w:eastAsia="es-EC"/>
              </w:rPr>
              <w:t>:</w:t>
            </w:r>
            <w:r w:rsidRPr="000E41FE">
              <w:rPr>
                <w:rFonts w:ascii="Calibri" w:hAnsi="Calibri" w:cs="Calibri"/>
                <w:lang w:val="es-EC" w:eastAsia="es-EC"/>
              </w:rPr>
              <w:t> </w:t>
            </w:r>
          </w:p>
          <w:p w14:paraId="140F7F1B" w14:textId="2685DA28" w:rsidR="000E41FE" w:rsidRPr="000E41FE" w:rsidRDefault="000E41FE" w:rsidP="007E5EC7">
            <w:pPr>
              <w:pStyle w:val="Prrafodelista"/>
              <w:numPr>
                <w:ilvl w:val="0"/>
                <w:numId w:val="141"/>
              </w:numPr>
              <w:textAlignment w:val="baseline"/>
              <w:rPr>
                <w:rFonts w:ascii="Symbol" w:eastAsia="Symbol" w:hAnsi="Symbol" w:cs="Symbol"/>
                <w:i/>
                <w:lang w:eastAsia="es-EC"/>
              </w:rPr>
            </w:pPr>
            <w:r w:rsidRPr="168CAD90">
              <w:rPr>
                <w:rFonts w:ascii="Calibri" w:hAnsi="Calibri" w:cs="Calibri"/>
                <w:i/>
                <w:lang w:eastAsia="es-EC"/>
              </w:rPr>
              <w:t>El propietario provee todos los datos. </w:t>
            </w:r>
          </w:p>
          <w:p w14:paraId="318BE50F" w14:textId="25648100" w:rsidR="000E41FE" w:rsidRPr="000E41FE" w:rsidRDefault="000E41FE" w:rsidP="007E5EC7">
            <w:pPr>
              <w:pStyle w:val="Prrafodelista"/>
              <w:numPr>
                <w:ilvl w:val="0"/>
                <w:numId w:val="140"/>
              </w:numPr>
              <w:textAlignment w:val="baseline"/>
              <w:rPr>
                <w:rFonts w:ascii="Symbol" w:eastAsia="Symbol" w:hAnsi="Symbol" w:cs="Symbol"/>
                <w:i/>
                <w:lang w:eastAsia="es-EC"/>
              </w:rPr>
            </w:pPr>
            <w:r w:rsidRPr="168CAD90">
              <w:rPr>
                <w:rFonts w:ascii="Calibri" w:hAnsi="Calibri" w:cs="Calibri"/>
                <w:i/>
                <w:lang w:eastAsia="es-EC"/>
              </w:rPr>
              <w:t>El empleado se autenticó en el sistema. </w:t>
            </w:r>
          </w:p>
          <w:p w14:paraId="5EDF3768" w14:textId="0B9D3A53" w:rsidR="000E41FE" w:rsidRPr="000E41FE" w:rsidRDefault="000E41FE" w:rsidP="007E5EC7">
            <w:pPr>
              <w:pStyle w:val="Prrafodelista"/>
              <w:numPr>
                <w:ilvl w:val="0"/>
                <w:numId w:val="139"/>
              </w:numPr>
              <w:textAlignment w:val="baseline"/>
              <w:rPr>
                <w:rFonts w:ascii="Symbol" w:eastAsia="Symbol" w:hAnsi="Symbol" w:cs="Symbol"/>
                <w:i/>
                <w:lang w:eastAsia="es-EC"/>
              </w:rPr>
            </w:pPr>
            <w:r w:rsidRPr="168CAD90">
              <w:rPr>
                <w:rFonts w:ascii="Calibri" w:hAnsi="Calibri" w:cs="Calibri"/>
                <w:i/>
                <w:lang w:eastAsia="es-EC"/>
              </w:rPr>
              <w:t>El sistema tiene un fallo al intentar autenticar los datos del empleado. </w:t>
            </w:r>
          </w:p>
          <w:p w14:paraId="345D6B25"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RESULTADOS: </w:t>
            </w:r>
            <w:r w:rsidRPr="000E41FE">
              <w:rPr>
                <w:rFonts w:ascii="Calibri" w:hAnsi="Calibri" w:cs="Calibri"/>
                <w:lang w:val="es-EC" w:eastAsia="es-EC"/>
              </w:rPr>
              <w:t> </w:t>
            </w:r>
          </w:p>
          <w:p w14:paraId="7EE44686" w14:textId="6AD82811" w:rsidR="000E41FE" w:rsidRPr="000E41FE" w:rsidRDefault="000E41FE" w:rsidP="007E5EC7">
            <w:pPr>
              <w:pStyle w:val="Prrafodelista"/>
              <w:numPr>
                <w:ilvl w:val="0"/>
                <w:numId w:val="138"/>
              </w:numPr>
              <w:textAlignment w:val="baseline"/>
              <w:rPr>
                <w:rFonts w:ascii="Symbol" w:eastAsia="Symbol" w:hAnsi="Symbol" w:cs="Symbol"/>
                <w:i/>
                <w:lang w:val="es-EC" w:eastAsia="es-EC"/>
              </w:rPr>
            </w:pPr>
            <w:r w:rsidRPr="168CAD90">
              <w:rPr>
                <w:rFonts w:ascii="Calibri" w:hAnsi="Calibri" w:cs="Calibri"/>
                <w:i/>
                <w:lang w:eastAsia="es-EC"/>
              </w:rPr>
              <w:t>El registro no se realizó por fallos en la base de datos del sistema.</w:t>
            </w:r>
            <w:r w:rsidRPr="000E41FE">
              <w:rPr>
                <w:rFonts w:ascii="Calibri" w:hAnsi="Calibri" w:cs="Calibri"/>
                <w:lang w:val="es-EC" w:eastAsia="es-EC"/>
              </w:rPr>
              <w:t> </w:t>
            </w:r>
          </w:p>
        </w:tc>
      </w:tr>
      <w:tr w:rsidR="000E41FE" w:rsidRPr="000E41FE" w14:paraId="30443717" w14:textId="77777777" w:rsidTr="168CAD90">
        <w:trPr>
          <w:trHeight w:val="435"/>
          <w:jc w:val="center"/>
        </w:trPr>
        <w:tc>
          <w:tcPr>
            <w:tcW w:w="9537" w:type="dxa"/>
            <w:gridSpan w:val="4"/>
            <w:tcBorders>
              <w:top w:val="single" w:sz="6" w:space="0" w:color="auto"/>
              <w:left w:val="single" w:sz="6" w:space="0" w:color="auto"/>
              <w:bottom w:val="single" w:sz="6" w:space="0" w:color="auto"/>
              <w:right w:val="single" w:sz="6" w:space="0" w:color="auto"/>
            </w:tcBorders>
            <w:shd w:val="clear" w:color="auto" w:fill="auto"/>
            <w:hideMark/>
          </w:tcPr>
          <w:p w14:paraId="436FBA20"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 xml:space="preserve">RIESGOS: </w:t>
            </w:r>
            <w:r w:rsidRPr="168CAD90">
              <w:rPr>
                <w:rFonts w:ascii="Calibri" w:hAnsi="Calibri" w:cs="Calibri"/>
                <w:i/>
                <w:lang w:eastAsia="es-EC"/>
              </w:rPr>
              <w:t>Surge un fallo en el sistema al intentar registrar a un propietario.</w:t>
            </w:r>
            <w:r w:rsidRPr="168CAD90">
              <w:rPr>
                <w:rFonts w:ascii="Calibri" w:hAnsi="Calibri" w:cs="Calibri"/>
                <w:i/>
                <w:lang w:val="es-EC" w:eastAsia="es-EC"/>
              </w:rPr>
              <w:t> </w:t>
            </w:r>
          </w:p>
        </w:tc>
      </w:tr>
      <w:tr w:rsidR="000E41FE" w:rsidRPr="000E41FE" w14:paraId="4D6EB7E9" w14:textId="77777777" w:rsidTr="168CAD90">
        <w:trPr>
          <w:trHeight w:val="615"/>
          <w:jc w:val="center"/>
        </w:trPr>
        <w:tc>
          <w:tcPr>
            <w:tcW w:w="9537" w:type="dxa"/>
            <w:gridSpan w:val="4"/>
            <w:tcBorders>
              <w:top w:val="single" w:sz="6" w:space="0" w:color="auto"/>
              <w:left w:val="single" w:sz="6" w:space="0" w:color="auto"/>
              <w:bottom w:val="single" w:sz="6" w:space="0" w:color="auto"/>
              <w:right w:val="single" w:sz="6" w:space="0" w:color="auto"/>
            </w:tcBorders>
            <w:shd w:val="clear" w:color="auto" w:fill="auto"/>
            <w:hideMark/>
          </w:tcPr>
          <w:p w14:paraId="4402428D"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PROTOTIPO EXPLORATORIO</w:t>
            </w:r>
            <w:r w:rsidRPr="000E41FE">
              <w:rPr>
                <w:rFonts w:ascii="Calibri" w:hAnsi="Calibri" w:cs="Calibri"/>
                <w:lang w:val="es-EC" w:eastAsia="es-EC"/>
              </w:rPr>
              <w:t> </w:t>
            </w:r>
          </w:p>
          <w:p w14:paraId="25BFE2DB" w14:textId="77777777" w:rsidR="000E41FE" w:rsidRPr="000E41FE" w:rsidRDefault="000E41FE" w:rsidP="000E41FE">
            <w:pPr>
              <w:suppressAutoHyphens w:val="0"/>
              <w:jc w:val="both"/>
              <w:textAlignment w:val="baseline"/>
              <w:rPr>
                <w:rFonts w:ascii="Calibri" w:hAnsi="Calibri" w:cs="Calibri"/>
                <w:i/>
                <w:lang w:val="es-EC" w:eastAsia="es-EC"/>
              </w:rPr>
            </w:pPr>
            <w:r w:rsidRPr="168CAD90">
              <w:rPr>
                <w:rFonts w:ascii="Calibri" w:hAnsi="Calibri" w:cs="Calibri"/>
                <w:i/>
                <w:lang w:eastAsia="es-EC"/>
              </w:rPr>
              <w:t>N/A</w:t>
            </w:r>
            <w:r w:rsidRPr="168CAD90">
              <w:rPr>
                <w:rFonts w:ascii="Calibri" w:hAnsi="Calibri" w:cs="Calibri"/>
                <w:i/>
                <w:lang w:val="es-EC" w:eastAsia="es-EC"/>
              </w:rPr>
              <w:t> </w:t>
            </w:r>
          </w:p>
        </w:tc>
      </w:tr>
    </w:tbl>
    <w:p w14:paraId="153A948E" w14:textId="77777777" w:rsidR="00B2742A" w:rsidRDefault="00B2742A" w:rsidP="168CAD90">
      <w:pPr>
        <w:suppressAutoHyphens w:val="0"/>
        <w:jc w:val="center"/>
        <w:textAlignment w:val="baseline"/>
        <w:rPr>
          <w:rFonts w:ascii="Calibri" w:hAnsi="Calibri" w:cs="Calibri"/>
          <w:lang w:val="es-EC" w:eastAsia="es-EC"/>
        </w:rPr>
      </w:pPr>
    </w:p>
    <w:p w14:paraId="2B924302" w14:textId="664236BB" w:rsidR="000E41FE" w:rsidRPr="000E41FE" w:rsidRDefault="000E41FE" w:rsidP="168CAD90">
      <w:pPr>
        <w:suppressAutoHyphens w:val="0"/>
        <w:jc w:val="center"/>
        <w:textAlignment w:val="baseline"/>
        <w:rPr>
          <w:rFonts w:ascii="Calibri" w:hAnsi="Calibri" w:cs="Calibri"/>
          <w:lang w:val="es-EC" w:eastAsia="es-EC"/>
        </w:rPr>
      </w:pPr>
      <w:r w:rsidRPr="000E41FE">
        <w:rPr>
          <w:rFonts w:ascii="Calibri" w:hAnsi="Calibri" w:cs="Calibri"/>
          <w:lang w:val="es-EC" w:eastAsia="es-EC"/>
        </w:rPr>
        <w:t> </w:t>
      </w:r>
    </w:p>
    <w:tbl>
      <w:tblPr>
        <w:tblW w:w="9499"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05"/>
        <w:gridCol w:w="3599"/>
        <w:gridCol w:w="1495"/>
        <w:gridCol w:w="3300"/>
      </w:tblGrid>
      <w:tr w:rsidR="000E41FE" w:rsidRPr="000E41FE" w14:paraId="076E1368" w14:textId="77777777" w:rsidTr="004E1486">
        <w:trPr>
          <w:jc w:val="center"/>
        </w:trPr>
        <w:tc>
          <w:tcPr>
            <w:tcW w:w="4704" w:type="dxa"/>
            <w:gridSpan w:val="2"/>
            <w:tcBorders>
              <w:top w:val="single" w:sz="6" w:space="0" w:color="auto"/>
              <w:left w:val="single" w:sz="6" w:space="0" w:color="auto"/>
              <w:bottom w:val="single" w:sz="6" w:space="0" w:color="auto"/>
              <w:right w:val="single" w:sz="6" w:space="0" w:color="auto"/>
            </w:tcBorders>
            <w:shd w:val="clear" w:color="auto" w:fill="D9D9D9"/>
            <w:hideMark/>
          </w:tcPr>
          <w:p w14:paraId="252163A4"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IDENTIFICADOR CASO DE USO:</w:t>
            </w:r>
            <w:r w:rsidRPr="000E41FE">
              <w:rPr>
                <w:rFonts w:ascii="Calibri" w:hAnsi="Calibri" w:cs="Calibri"/>
                <w:lang w:val="es-EC" w:eastAsia="es-EC"/>
              </w:rPr>
              <w:t> </w:t>
            </w:r>
          </w:p>
          <w:p w14:paraId="0CF86219" w14:textId="399891B7" w:rsidR="000E41FE" w:rsidRPr="000E41FE" w:rsidRDefault="000E41FE" w:rsidP="000E41FE">
            <w:pPr>
              <w:suppressAutoHyphens w:val="0"/>
              <w:textAlignment w:val="baseline"/>
              <w:rPr>
                <w:rFonts w:ascii="Calibri" w:hAnsi="Calibri" w:cs="Calibri"/>
                <w:i/>
                <w:lang w:val="es-EC" w:eastAsia="es-EC"/>
              </w:rPr>
            </w:pPr>
            <w:r w:rsidRPr="004E1486">
              <w:rPr>
                <w:rFonts w:ascii="Calibri" w:hAnsi="Calibri" w:cs="Calibri"/>
                <w:b/>
                <w:i/>
                <w:color w:val="000000"/>
                <w:lang w:eastAsia="es-EC"/>
              </w:rPr>
              <w:t>CU-0</w:t>
            </w:r>
            <w:r w:rsidR="005C40B1">
              <w:rPr>
                <w:rFonts w:ascii="Calibri" w:hAnsi="Calibri" w:cs="Calibri"/>
                <w:b/>
                <w:i/>
                <w:color w:val="000000"/>
                <w:lang w:eastAsia="es-EC"/>
              </w:rPr>
              <w:t>9</w:t>
            </w:r>
          </w:p>
        </w:tc>
        <w:tc>
          <w:tcPr>
            <w:tcW w:w="4795" w:type="dxa"/>
            <w:gridSpan w:val="2"/>
            <w:tcBorders>
              <w:top w:val="single" w:sz="6" w:space="0" w:color="auto"/>
              <w:left w:val="nil"/>
              <w:bottom w:val="single" w:sz="6" w:space="0" w:color="auto"/>
              <w:right w:val="single" w:sz="6" w:space="0" w:color="auto"/>
            </w:tcBorders>
            <w:shd w:val="clear" w:color="auto" w:fill="D9D9D9"/>
            <w:hideMark/>
          </w:tcPr>
          <w:p w14:paraId="2FD8128E" w14:textId="77777777" w:rsidR="000E41FE" w:rsidRPr="000E41FE" w:rsidRDefault="000E41FE" w:rsidP="000E41FE">
            <w:pPr>
              <w:suppressAutoHyphens w:val="0"/>
              <w:textAlignment w:val="baseline"/>
              <w:rPr>
                <w:rFonts w:ascii="Calibri" w:hAnsi="Calibri" w:cs="Calibri"/>
                <w:lang w:val="es-EC" w:eastAsia="es-EC"/>
              </w:rPr>
            </w:pPr>
            <w:r w:rsidRPr="004E1486">
              <w:rPr>
                <w:rFonts w:ascii="Calibri" w:hAnsi="Calibri" w:cs="Calibri"/>
                <w:b/>
                <w:color w:val="000000"/>
                <w:lang w:eastAsia="es-EC"/>
              </w:rPr>
              <w:t xml:space="preserve">NOMBRE: </w:t>
            </w:r>
            <w:r w:rsidRPr="004E1486">
              <w:rPr>
                <w:rFonts w:ascii="Calibri" w:hAnsi="Calibri" w:cs="Calibri"/>
                <w:i/>
                <w:color w:val="000000"/>
                <w:lang w:eastAsia="es-EC"/>
              </w:rPr>
              <w:t xml:space="preserve">Modificar propietario de vehículo. </w:t>
            </w:r>
            <w:r w:rsidRPr="004E1486">
              <w:rPr>
                <w:rFonts w:ascii="Calibri" w:hAnsi="Calibri" w:cs="Calibri"/>
                <w:color w:val="000000"/>
                <w:lang w:val="es-EC" w:eastAsia="es-EC"/>
              </w:rPr>
              <w:t> </w:t>
            </w:r>
          </w:p>
          <w:p w14:paraId="0F4C9147"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color w:val="0000FF"/>
                <w:lang w:eastAsia="es-EC"/>
              </w:rPr>
              <w:t> </w:t>
            </w:r>
            <w:r w:rsidRPr="000E41FE">
              <w:rPr>
                <w:rFonts w:ascii="Calibri" w:hAnsi="Calibri" w:cs="Calibri"/>
                <w:color w:val="0000FF"/>
                <w:lang w:val="es-EC" w:eastAsia="es-EC"/>
              </w:rPr>
              <w:t> </w:t>
            </w:r>
          </w:p>
        </w:tc>
      </w:tr>
      <w:tr w:rsidR="000E41FE" w:rsidRPr="000E41FE" w14:paraId="52E77EB7" w14:textId="77777777" w:rsidTr="168CAD90">
        <w:trPr>
          <w:jc w:val="center"/>
        </w:trPr>
        <w:tc>
          <w:tcPr>
            <w:tcW w:w="6199" w:type="dxa"/>
            <w:gridSpan w:val="3"/>
            <w:tcBorders>
              <w:top w:val="single" w:sz="6" w:space="0" w:color="auto"/>
              <w:left w:val="single" w:sz="6" w:space="0" w:color="auto"/>
              <w:bottom w:val="single" w:sz="6" w:space="0" w:color="auto"/>
              <w:right w:val="single" w:sz="6" w:space="0" w:color="auto"/>
            </w:tcBorders>
            <w:shd w:val="clear" w:color="auto" w:fill="auto"/>
            <w:hideMark/>
          </w:tcPr>
          <w:p w14:paraId="24EB429E"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 xml:space="preserve">COMPLEJIDAD: </w:t>
            </w:r>
            <w:r w:rsidRPr="168CAD90">
              <w:rPr>
                <w:rFonts w:ascii="Calibri" w:hAnsi="Calibri" w:cs="Calibri"/>
                <w:i/>
                <w:lang w:eastAsia="es-EC"/>
              </w:rPr>
              <w:t>Media</w:t>
            </w:r>
            <w:r w:rsidRPr="168CAD90">
              <w:rPr>
                <w:rFonts w:ascii="Calibri" w:hAnsi="Calibri" w:cs="Calibri"/>
                <w:i/>
                <w:lang w:val="es-EC" w:eastAsia="es-EC"/>
              </w:rPr>
              <w:t> </w:t>
            </w:r>
          </w:p>
        </w:tc>
        <w:tc>
          <w:tcPr>
            <w:tcW w:w="3300" w:type="dxa"/>
            <w:tcBorders>
              <w:top w:val="nil"/>
              <w:left w:val="nil"/>
              <w:bottom w:val="single" w:sz="6" w:space="0" w:color="auto"/>
              <w:right w:val="single" w:sz="6" w:space="0" w:color="auto"/>
            </w:tcBorders>
            <w:shd w:val="clear" w:color="auto" w:fill="auto"/>
            <w:hideMark/>
          </w:tcPr>
          <w:p w14:paraId="706765F6"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 xml:space="preserve">PRIORIDAD: </w:t>
            </w:r>
            <w:r w:rsidRPr="168CAD90">
              <w:rPr>
                <w:rFonts w:ascii="Calibri" w:hAnsi="Calibri" w:cs="Calibri"/>
                <w:i/>
                <w:lang w:eastAsia="es-EC"/>
              </w:rPr>
              <w:t>Alta</w:t>
            </w:r>
            <w:r w:rsidRPr="168CAD90">
              <w:rPr>
                <w:rFonts w:ascii="Calibri" w:hAnsi="Calibri" w:cs="Calibri"/>
                <w:i/>
                <w:lang w:val="es-EC" w:eastAsia="es-EC"/>
              </w:rPr>
              <w:t> </w:t>
            </w:r>
          </w:p>
          <w:p w14:paraId="49BF81E8"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color w:val="0000FF"/>
                <w:lang w:eastAsia="es-EC"/>
              </w:rPr>
              <w:t> </w:t>
            </w:r>
            <w:r w:rsidRPr="000E41FE">
              <w:rPr>
                <w:rFonts w:ascii="Calibri" w:hAnsi="Calibri" w:cs="Calibri"/>
                <w:color w:val="0000FF"/>
                <w:lang w:val="es-EC" w:eastAsia="es-EC"/>
              </w:rPr>
              <w:t> </w:t>
            </w:r>
          </w:p>
        </w:tc>
      </w:tr>
      <w:tr w:rsidR="000E41FE" w:rsidRPr="000E41FE" w14:paraId="59BEE4F0" w14:textId="77777777" w:rsidTr="168CAD90">
        <w:trPr>
          <w:jc w:val="center"/>
        </w:trPr>
        <w:tc>
          <w:tcPr>
            <w:tcW w:w="9499" w:type="dxa"/>
            <w:gridSpan w:val="4"/>
            <w:tcBorders>
              <w:top w:val="single" w:sz="6" w:space="0" w:color="auto"/>
              <w:left w:val="single" w:sz="6" w:space="0" w:color="auto"/>
              <w:bottom w:val="single" w:sz="6" w:space="0" w:color="auto"/>
              <w:right w:val="single" w:sz="6" w:space="0" w:color="auto"/>
            </w:tcBorders>
            <w:shd w:val="clear" w:color="auto" w:fill="auto"/>
            <w:hideMark/>
          </w:tcPr>
          <w:p w14:paraId="15F51FBB" w14:textId="7B26C2CA"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 xml:space="preserve">REQUERIMIENTO FUNCIONAL ASOCIADO: </w:t>
            </w:r>
            <w:r w:rsidRPr="168CAD90">
              <w:rPr>
                <w:rFonts w:ascii="Calibri" w:hAnsi="Calibri" w:cs="Calibri"/>
                <w:i/>
                <w:lang w:eastAsia="es-EC"/>
              </w:rPr>
              <w:t>RF-</w:t>
            </w:r>
            <w:proofErr w:type="gramStart"/>
            <w:r w:rsidRPr="168CAD90">
              <w:rPr>
                <w:rFonts w:ascii="Calibri" w:hAnsi="Calibri" w:cs="Calibri"/>
                <w:i/>
                <w:lang w:eastAsia="es-EC"/>
              </w:rPr>
              <w:t>0</w:t>
            </w:r>
            <w:r w:rsidR="005C40B1">
              <w:rPr>
                <w:rFonts w:ascii="Calibri" w:hAnsi="Calibri" w:cs="Calibri"/>
                <w:i/>
                <w:lang w:eastAsia="es-EC"/>
              </w:rPr>
              <w:t>9</w:t>
            </w:r>
            <w:r w:rsidRPr="168CAD90">
              <w:rPr>
                <w:rFonts w:ascii="Calibri" w:hAnsi="Calibri" w:cs="Calibri"/>
                <w:i/>
                <w:lang w:val="es-EC" w:eastAsia="es-EC"/>
              </w:rPr>
              <w:t> </w:t>
            </w:r>
            <w:r w:rsidR="00210E09">
              <w:rPr>
                <w:rFonts w:ascii="Calibri" w:hAnsi="Calibri" w:cs="Calibri"/>
                <w:i/>
                <w:lang w:val="es-EC" w:eastAsia="es-EC"/>
              </w:rPr>
              <w:t xml:space="preserve"> Modificación</w:t>
            </w:r>
            <w:proofErr w:type="gramEnd"/>
            <w:r w:rsidR="00210E09">
              <w:rPr>
                <w:rFonts w:ascii="Calibri" w:hAnsi="Calibri" w:cs="Calibri"/>
                <w:i/>
                <w:lang w:val="es-EC" w:eastAsia="es-EC"/>
              </w:rPr>
              <w:t xml:space="preserve"> de propietario de vehículo</w:t>
            </w:r>
          </w:p>
          <w:p w14:paraId="77CEF5F6" w14:textId="77777777" w:rsidR="000E41FE" w:rsidRPr="000E41FE" w:rsidRDefault="000E41FE" w:rsidP="000E41FE">
            <w:pPr>
              <w:suppressAutoHyphens w:val="0"/>
              <w:jc w:val="both"/>
              <w:textAlignment w:val="baseline"/>
              <w:rPr>
                <w:rFonts w:ascii="Calibri" w:hAnsi="Calibri" w:cs="Calibri"/>
                <w:lang w:val="es-EC" w:eastAsia="es-EC"/>
              </w:rPr>
            </w:pPr>
            <w:r w:rsidRPr="000E41FE">
              <w:rPr>
                <w:rFonts w:ascii="Calibri" w:hAnsi="Calibri" w:cs="Calibri"/>
                <w:i/>
                <w:color w:val="0000FF"/>
                <w:lang w:eastAsia="es-EC"/>
              </w:rPr>
              <w:t> </w:t>
            </w:r>
            <w:r w:rsidRPr="000E41FE">
              <w:rPr>
                <w:rFonts w:ascii="Calibri" w:hAnsi="Calibri" w:cs="Calibri"/>
                <w:color w:val="0000FF"/>
                <w:lang w:val="es-EC" w:eastAsia="es-EC"/>
              </w:rPr>
              <w:t> </w:t>
            </w:r>
          </w:p>
        </w:tc>
      </w:tr>
      <w:tr w:rsidR="000E41FE" w:rsidRPr="000E41FE" w14:paraId="177645B1" w14:textId="77777777" w:rsidTr="168CAD90">
        <w:trPr>
          <w:jc w:val="center"/>
        </w:trPr>
        <w:tc>
          <w:tcPr>
            <w:tcW w:w="9499" w:type="dxa"/>
            <w:gridSpan w:val="4"/>
            <w:tcBorders>
              <w:top w:val="single" w:sz="6" w:space="0" w:color="auto"/>
              <w:left w:val="single" w:sz="6" w:space="0" w:color="auto"/>
              <w:bottom w:val="single" w:sz="6" w:space="0" w:color="auto"/>
              <w:right w:val="single" w:sz="6" w:space="0" w:color="auto"/>
            </w:tcBorders>
            <w:shd w:val="clear" w:color="auto" w:fill="auto"/>
            <w:hideMark/>
          </w:tcPr>
          <w:p w14:paraId="0B61ADB9" w14:textId="658C05B2"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 xml:space="preserve">ACTORES: </w:t>
            </w:r>
            <w:r w:rsidRPr="168CAD90">
              <w:rPr>
                <w:rFonts w:ascii="Calibri" w:hAnsi="Calibri" w:cs="Calibri"/>
                <w:i/>
                <w:lang w:eastAsia="es-EC"/>
              </w:rPr>
              <w:t>ACT-1</w:t>
            </w:r>
            <w:r w:rsidRPr="168CAD90">
              <w:rPr>
                <w:rFonts w:ascii="Calibri" w:hAnsi="Calibri" w:cs="Calibri"/>
                <w:i/>
                <w:lang w:val="es-EC" w:eastAsia="es-EC"/>
              </w:rPr>
              <w:t> </w:t>
            </w:r>
            <w:r w:rsidR="00210E09">
              <w:rPr>
                <w:rFonts w:ascii="Calibri" w:hAnsi="Calibri" w:cs="Calibri"/>
                <w:i/>
                <w:lang w:val="es-EC" w:eastAsia="es-EC"/>
              </w:rPr>
              <w:t>Empleado</w:t>
            </w:r>
          </w:p>
          <w:p w14:paraId="3D524037"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i/>
                <w:color w:val="0000FF"/>
                <w:lang w:eastAsia="es-EC"/>
              </w:rPr>
              <w:t> </w:t>
            </w:r>
            <w:r w:rsidRPr="000E41FE">
              <w:rPr>
                <w:rFonts w:ascii="Calibri" w:hAnsi="Calibri" w:cs="Calibri"/>
                <w:color w:val="0000FF"/>
                <w:lang w:val="es-EC" w:eastAsia="es-EC"/>
              </w:rPr>
              <w:t> </w:t>
            </w:r>
          </w:p>
        </w:tc>
      </w:tr>
      <w:tr w:rsidR="000E41FE" w:rsidRPr="000E41FE" w14:paraId="01B37138" w14:textId="77777777" w:rsidTr="168CAD90">
        <w:trPr>
          <w:jc w:val="center"/>
        </w:trPr>
        <w:tc>
          <w:tcPr>
            <w:tcW w:w="9499" w:type="dxa"/>
            <w:gridSpan w:val="4"/>
            <w:tcBorders>
              <w:top w:val="single" w:sz="6" w:space="0" w:color="auto"/>
              <w:left w:val="single" w:sz="6" w:space="0" w:color="auto"/>
              <w:bottom w:val="single" w:sz="6" w:space="0" w:color="auto"/>
              <w:right w:val="single" w:sz="6" w:space="0" w:color="auto"/>
            </w:tcBorders>
            <w:shd w:val="clear" w:color="auto" w:fill="auto"/>
            <w:hideMark/>
          </w:tcPr>
          <w:p w14:paraId="2F5C4442"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 xml:space="preserve">CASOS DE USO ASOCIADOS: </w:t>
            </w:r>
            <w:r w:rsidRPr="168CAD90">
              <w:rPr>
                <w:rFonts w:ascii="Calibri" w:hAnsi="Calibri" w:cs="Calibri"/>
                <w:i/>
                <w:lang w:eastAsia="es-EC"/>
              </w:rPr>
              <w:t>N/A</w:t>
            </w:r>
            <w:r w:rsidRPr="168CAD90">
              <w:rPr>
                <w:rFonts w:ascii="Calibri" w:hAnsi="Calibri" w:cs="Calibri"/>
                <w:i/>
                <w:lang w:val="es-EC" w:eastAsia="es-EC"/>
              </w:rPr>
              <w:t> </w:t>
            </w:r>
          </w:p>
        </w:tc>
      </w:tr>
      <w:tr w:rsidR="000E41FE" w:rsidRPr="000E41FE" w14:paraId="347BE7D9" w14:textId="77777777" w:rsidTr="168CAD90">
        <w:trPr>
          <w:jc w:val="center"/>
        </w:trPr>
        <w:tc>
          <w:tcPr>
            <w:tcW w:w="9499" w:type="dxa"/>
            <w:gridSpan w:val="4"/>
            <w:tcBorders>
              <w:top w:val="single" w:sz="6" w:space="0" w:color="auto"/>
              <w:left w:val="single" w:sz="6" w:space="0" w:color="auto"/>
              <w:bottom w:val="single" w:sz="6" w:space="0" w:color="auto"/>
              <w:right w:val="single" w:sz="6" w:space="0" w:color="auto"/>
            </w:tcBorders>
            <w:shd w:val="clear" w:color="auto" w:fill="auto"/>
            <w:hideMark/>
          </w:tcPr>
          <w:p w14:paraId="5C0B31A1"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DESCRIPCIÓN:</w:t>
            </w:r>
            <w:r w:rsidRPr="000E41FE">
              <w:rPr>
                <w:rFonts w:ascii="Calibri" w:hAnsi="Calibri" w:cs="Calibri"/>
                <w:color w:val="0000FF"/>
                <w:lang w:eastAsia="es-EC"/>
              </w:rPr>
              <w:t xml:space="preserve"> </w:t>
            </w:r>
            <w:r w:rsidRPr="168CAD90">
              <w:rPr>
                <w:rFonts w:ascii="Calibri" w:hAnsi="Calibri" w:cs="Calibri"/>
                <w:i/>
                <w:lang w:eastAsia="es-EC"/>
              </w:rPr>
              <w:t>El sistema permitirá modificar los datos de los propietarios de vehículos</w:t>
            </w:r>
            <w:r w:rsidRPr="168CAD90">
              <w:rPr>
                <w:rFonts w:ascii="Calibri" w:hAnsi="Calibri" w:cs="Calibri"/>
                <w:i/>
                <w:color w:val="0000FF"/>
                <w:lang w:eastAsia="es-EC"/>
              </w:rPr>
              <w:t>.</w:t>
            </w:r>
            <w:r w:rsidRPr="168CAD90">
              <w:rPr>
                <w:rFonts w:ascii="Calibri" w:hAnsi="Calibri" w:cs="Calibri"/>
                <w:i/>
                <w:color w:val="0000FF"/>
                <w:lang w:val="es-EC" w:eastAsia="es-EC"/>
              </w:rPr>
              <w:t> </w:t>
            </w:r>
          </w:p>
        </w:tc>
      </w:tr>
      <w:tr w:rsidR="000E41FE" w:rsidRPr="000E41FE" w14:paraId="2DA0D0E6" w14:textId="77777777" w:rsidTr="168CAD90">
        <w:trPr>
          <w:jc w:val="center"/>
        </w:trPr>
        <w:tc>
          <w:tcPr>
            <w:tcW w:w="9499" w:type="dxa"/>
            <w:gridSpan w:val="4"/>
            <w:tcBorders>
              <w:top w:val="single" w:sz="6" w:space="0" w:color="auto"/>
              <w:left w:val="single" w:sz="6" w:space="0" w:color="auto"/>
              <w:bottom w:val="single" w:sz="6" w:space="0" w:color="auto"/>
              <w:right w:val="single" w:sz="6" w:space="0" w:color="auto"/>
            </w:tcBorders>
            <w:shd w:val="clear" w:color="auto" w:fill="auto"/>
            <w:hideMark/>
          </w:tcPr>
          <w:p w14:paraId="107A5211" w14:textId="77777777" w:rsidR="000E41FE" w:rsidRPr="000E41FE" w:rsidRDefault="000E41FE" w:rsidP="000E41FE">
            <w:pPr>
              <w:suppressAutoHyphens w:val="0"/>
              <w:textAlignment w:val="baseline"/>
              <w:rPr>
                <w:rFonts w:ascii="Calibri" w:hAnsi="Calibri" w:cs="Calibri"/>
                <w:i/>
                <w:lang w:val="es-EC" w:eastAsia="es-EC"/>
              </w:rPr>
            </w:pPr>
            <w:r w:rsidRPr="000E41FE">
              <w:rPr>
                <w:rFonts w:ascii="Calibri" w:hAnsi="Calibri" w:cs="Calibri"/>
                <w:b/>
                <w:lang w:eastAsia="es-EC"/>
              </w:rPr>
              <w:t xml:space="preserve">NOTAS: </w:t>
            </w:r>
            <w:r w:rsidRPr="168CAD90">
              <w:rPr>
                <w:rFonts w:ascii="Calibri" w:hAnsi="Calibri" w:cs="Calibri"/>
                <w:i/>
                <w:lang w:eastAsia="es-EC"/>
              </w:rPr>
              <w:t xml:space="preserve">El sistema permitirá modificar los siguientes campos: </w:t>
            </w:r>
            <w:r w:rsidRPr="168CAD90">
              <w:rPr>
                <w:rFonts w:ascii="Calibri" w:hAnsi="Calibri" w:cs="Calibri"/>
                <w:i/>
                <w:lang w:val="es-EC" w:eastAsia="es-EC"/>
              </w:rPr>
              <w:t> </w:t>
            </w:r>
          </w:p>
          <w:p w14:paraId="3FAB0EAC" w14:textId="77777777" w:rsidR="000E41FE" w:rsidRPr="000E41FE" w:rsidRDefault="000E41FE" w:rsidP="006E4C0C">
            <w:pPr>
              <w:numPr>
                <w:ilvl w:val="0"/>
                <w:numId w:val="43"/>
              </w:numPr>
              <w:suppressAutoHyphens w:val="0"/>
              <w:ind w:left="1080" w:firstLine="0"/>
              <w:textAlignment w:val="baseline"/>
              <w:rPr>
                <w:rFonts w:ascii="Calibri" w:hAnsi="Calibri" w:cs="Calibri"/>
                <w:lang w:eastAsia="es-EC"/>
              </w:rPr>
            </w:pPr>
            <w:r w:rsidRPr="168CAD90">
              <w:rPr>
                <w:rFonts w:ascii="Calibri" w:hAnsi="Calibri" w:cs="Calibri"/>
                <w:i/>
                <w:lang w:eastAsia="es-EC"/>
              </w:rPr>
              <w:t>Cedula de identidad/RUC  </w:t>
            </w:r>
          </w:p>
          <w:p w14:paraId="205EB4AD" w14:textId="77777777" w:rsidR="000E41FE" w:rsidRPr="000E41FE" w:rsidRDefault="000E41FE" w:rsidP="006E4C0C">
            <w:pPr>
              <w:numPr>
                <w:ilvl w:val="0"/>
                <w:numId w:val="43"/>
              </w:numPr>
              <w:suppressAutoHyphens w:val="0"/>
              <w:ind w:left="1080" w:firstLine="0"/>
              <w:jc w:val="both"/>
              <w:textAlignment w:val="baseline"/>
              <w:rPr>
                <w:rFonts w:ascii="Calibri" w:hAnsi="Calibri" w:cs="Calibri"/>
                <w:lang w:eastAsia="es-EC"/>
              </w:rPr>
            </w:pPr>
            <w:r w:rsidRPr="168CAD90">
              <w:rPr>
                <w:rFonts w:ascii="Calibri" w:hAnsi="Calibri" w:cs="Calibri"/>
                <w:i/>
                <w:lang w:eastAsia="es-EC"/>
              </w:rPr>
              <w:t>Nombre completo </w:t>
            </w:r>
          </w:p>
          <w:p w14:paraId="6C4622AB" w14:textId="77777777" w:rsidR="000E41FE" w:rsidRPr="000E41FE" w:rsidRDefault="000E41FE" w:rsidP="006E4C0C">
            <w:pPr>
              <w:numPr>
                <w:ilvl w:val="0"/>
                <w:numId w:val="43"/>
              </w:numPr>
              <w:suppressAutoHyphens w:val="0"/>
              <w:ind w:left="1080" w:firstLine="0"/>
              <w:jc w:val="both"/>
              <w:textAlignment w:val="baseline"/>
              <w:rPr>
                <w:rFonts w:ascii="Calibri" w:hAnsi="Calibri" w:cs="Calibri"/>
                <w:lang w:eastAsia="es-EC"/>
              </w:rPr>
            </w:pPr>
            <w:r w:rsidRPr="168CAD90">
              <w:rPr>
                <w:rFonts w:ascii="Calibri" w:hAnsi="Calibri" w:cs="Calibri"/>
                <w:i/>
                <w:lang w:eastAsia="es-EC"/>
              </w:rPr>
              <w:t>Teléfono  </w:t>
            </w:r>
          </w:p>
          <w:p w14:paraId="59ACE172" w14:textId="77777777" w:rsidR="000E41FE" w:rsidRPr="000E41FE" w:rsidRDefault="000E41FE" w:rsidP="006E4C0C">
            <w:pPr>
              <w:numPr>
                <w:ilvl w:val="0"/>
                <w:numId w:val="43"/>
              </w:numPr>
              <w:suppressAutoHyphens w:val="0"/>
              <w:ind w:left="1080" w:firstLine="0"/>
              <w:jc w:val="both"/>
              <w:textAlignment w:val="baseline"/>
              <w:rPr>
                <w:rFonts w:ascii="Calibri" w:hAnsi="Calibri" w:cs="Calibri"/>
                <w:lang w:eastAsia="es-EC"/>
              </w:rPr>
            </w:pPr>
            <w:r w:rsidRPr="168CAD90">
              <w:rPr>
                <w:rFonts w:ascii="Calibri" w:hAnsi="Calibri" w:cs="Calibri"/>
                <w:i/>
                <w:lang w:eastAsia="es-EC"/>
              </w:rPr>
              <w:t>Dirección de correo electrónico </w:t>
            </w:r>
          </w:p>
          <w:p w14:paraId="5851BED6" w14:textId="77777777" w:rsidR="000E41FE" w:rsidRPr="000E41FE" w:rsidRDefault="000E41FE" w:rsidP="006E4C0C">
            <w:pPr>
              <w:numPr>
                <w:ilvl w:val="0"/>
                <w:numId w:val="43"/>
              </w:numPr>
              <w:suppressAutoHyphens w:val="0"/>
              <w:ind w:left="1080" w:firstLine="0"/>
              <w:jc w:val="both"/>
              <w:textAlignment w:val="baseline"/>
              <w:rPr>
                <w:rFonts w:ascii="Calibri" w:hAnsi="Calibri" w:cs="Calibri"/>
                <w:lang w:eastAsia="es-EC"/>
              </w:rPr>
            </w:pPr>
            <w:r w:rsidRPr="168CAD90">
              <w:rPr>
                <w:rFonts w:ascii="Calibri" w:hAnsi="Calibri" w:cs="Calibri"/>
                <w:i/>
                <w:lang w:eastAsia="es-EC"/>
              </w:rPr>
              <w:t>Dirección domiciliaria  </w:t>
            </w:r>
          </w:p>
          <w:p w14:paraId="5312EB36" w14:textId="77777777" w:rsidR="000E41FE" w:rsidRPr="000E41FE" w:rsidRDefault="000E41FE" w:rsidP="006E4C0C">
            <w:pPr>
              <w:numPr>
                <w:ilvl w:val="0"/>
                <w:numId w:val="43"/>
              </w:numPr>
              <w:suppressAutoHyphens w:val="0"/>
              <w:ind w:left="1080" w:firstLine="0"/>
              <w:jc w:val="both"/>
              <w:textAlignment w:val="baseline"/>
              <w:rPr>
                <w:rFonts w:ascii="Calibri" w:hAnsi="Calibri" w:cs="Calibri"/>
                <w:lang w:eastAsia="es-EC"/>
              </w:rPr>
            </w:pPr>
            <w:r w:rsidRPr="168CAD90">
              <w:rPr>
                <w:rFonts w:ascii="Calibri" w:hAnsi="Calibri" w:cs="Calibri"/>
                <w:i/>
                <w:lang w:eastAsia="es-EC"/>
              </w:rPr>
              <w:t>Fecha de nacimiento </w:t>
            </w:r>
          </w:p>
          <w:p w14:paraId="17D65DCC" w14:textId="77777777" w:rsidR="000E41FE" w:rsidRPr="000E41FE" w:rsidRDefault="000E41FE" w:rsidP="006E4C0C">
            <w:pPr>
              <w:numPr>
                <w:ilvl w:val="0"/>
                <w:numId w:val="43"/>
              </w:numPr>
              <w:suppressAutoHyphens w:val="0"/>
              <w:ind w:left="1080" w:firstLine="0"/>
              <w:jc w:val="both"/>
              <w:textAlignment w:val="baseline"/>
              <w:rPr>
                <w:rFonts w:ascii="Calibri" w:hAnsi="Calibri" w:cs="Calibri"/>
                <w:lang w:eastAsia="es-EC"/>
              </w:rPr>
            </w:pPr>
            <w:r w:rsidRPr="168CAD90">
              <w:rPr>
                <w:rFonts w:ascii="Calibri" w:hAnsi="Calibri" w:cs="Calibri"/>
                <w:i/>
                <w:lang w:eastAsia="es-EC"/>
              </w:rPr>
              <w:t>Placa del vehículo </w:t>
            </w:r>
          </w:p>
          <w:p w14:paraId="15D91329" w14:textId="77777777" w:rsidR="000E41FE" w:rsidRPr="000E41FE" w:rsidRDefault="000E41FE" w:rsidP="006E4C0C">
            <w:pPr>
              <w:numPr>
                <w:ilvl w:val="0"/>
                <w:numId w:val="43"/>
              </w:numPr>
              <w:suppressAutoHyphens w:val="0"/>
              <w:ind w:left="1080" w:firstLine="0"/>
              <w:jc w:val="both"/>
              <w:textAlignment w:val="baseline"/>
              <w:rPr>
                <w:rFonts w:ascii="Calibri" w:hAnsi="Calibri" w:cs="Calibri"/>
                <w:lang w:eastAsia="es-EC"/>
              </w:rPr>
            </w:pPr>
            <w:r w:rsidRPr="168CAD90">
              <w:rPr>
                <w:rFonts w:ascii="Calibri" w:hAnsi="Calibri" w:cs="Calibri"/>
                <w:i/>
                <w:lang w:eastAsia="es-EC"/>
              </w:rPr>
              <w:t>Chasis del vehículo </w:t>
            </w:r>
          </w:p>
          <w:p w14:paraId="43C0BA46" w14:textId="77777777" w:rsidR="000E41FE" w:rsidRPr="000E41FE" w:rsidRDefault="000E41FE" w:rsidP="006E4C0C">
            <w:pPr>
              <w:numPr>
                <w:ilvl w:val="0"/>
                <w:numId w:val="43"/>
              </w:numPr>
              <w:suppressAutoHyphens w:val="0"/>
              <w:ind w:left="1080" w:firstLine="0"/>
              <w:jc w:val="both"/>
              <w:textAlignment w:val="baseline"/>
              <w:rPr>
                <w:rFonts w:ascii="Calibri" w:hAnsi="Calibri" w:cs="Calibri"/>
                <w:lang w:eastAsia="es-EC"/>
              </w:rPr>
            </w:pPr>
            <w:r w:rsidRPr="168CAD90">
              <w:rPr>
                <w:rFonts w:ascii="Calibri" w:hAnsi="Calibri" w:cs="Calibri"/>
                <w:i/>
                <w:lang w:eastAsia="es-EC"/>
              </w:rPr>
              <w:t>Marca del vehículo </w:t>
            </w:r>
          </w:p>
          <w:p w14:paraId="53B6F9FA" w14:textId="77777777" w:rsidR="000E41FE" w:rsidRPr="000E41FE" w:rsidRDefault="000E41FE" w:rsidP="006E4C0C">
            <w:pPr>
              <w:numPr>
                <w:ilvl w:val="0"/>
                <w:numId w:val="43"/>
              </w:numPr>
              <w:suppressAutoHyphens w:val="0"/>
              <w:ind w:left="1080" w:firstLine="0"/>
              <w:jc w:val="both"/>
              <w:textAlignment w:val="baseline"/>
              <w:rPr>
                <w:rFonts w:ascii="Calibri" w:hAnsi="Calibri" w:cs="Calibri"/>
                <w:lang w:eastAsia="es-EC"/>
              </w:rPr>
            </w:pPr>
            <w:r w:rsidRPr="168CAD90">
              <w:rPr>
                <w:rFonts w:ascii="Calibri" w:hAnsi="Calibri" w:cs="Calibri"/>
                <w:i/>
                <w:lang w:eastAsia="es-EC"/>
              </w:rPr>
              <w:t>Modelo del vehículo </w:t>
            </w:r>
          </w:p>
        </w:tc>
      </w:tr>
      <w:tr w:rsidR="000E41FE" w:rsidRPr="000E41FE" w14:paraId="3E568F2A" w14:textId="77777777" w:rsidTr="168CAD90">
        <w:trPr>
          <w:jc w:val="center"/>
        </w:trPr>
        <w:tc>
          <w:tcPr>
            <w:tcW w:w="9499" w:type="dxa"/>
            <w:gridSpan w:val="4"/>
            <w:tcBorders>
              <w:top w:val="single" w:sz="6" w:space="0" w:color="auto"/>
              <w:left w:val="single" w:sz="6" w:space="0" w:color="auto"/>
              <w:bottom w:val="single" w:sz="6" w:space="0" w:color="auto"/>
              <w:right w:val="single" w:sz="6" w:space="0" w:color="auto"/>
            </w:tcBorders>
            <w:shd w:val="clear" w:color="auto" w:fill="auto"/>
            <w:hideMark/>
          </w:tcPr>
          <w:p w14:paraId="0D7AE2AC"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CRITERIOS DE ACEPTACIÓN:</w:t>
            </w:r>
            <w:r w:rsidRPr="000E41FE">
              <w:rPr>
                <w:rFonts w:ascii="Calibri" w:hAnsi="Calibri" w:cs="Calibri"/>
                <w:lang w:eastAsia="es-EC"/>
              </w:rPr>
              <w:t xml:space="preserve"> El sistema permite modificar los datos del propietario o no. </w:t>
            </w:r>
            <w:r w:rsidRPr="000E41FE">
              <w:rPr>
                <w:rFonts w:ascii="Calibri" w:hAnsi="Calibri" w:cs="Calibri"/>
                <w:lang w:val="es-EC" w:eastAsia="es-EC"/>
              </w:rPr>
              <w:t> </w:t>
            </w:r>
          </w:p>
        </w:tc>
      </w:tr>
      <w:tr w:rsidR="000E41FE" w:rsidRPr="000E41FE" w14:paraId="53FADE05" w14:textId="77777777" w:rsidTr="004E1486">
        <w:trPr>
          <w:trHeight w:val="345"/>
          <w:jc w:val="center"/>
        </w:trPr>
        <w:tc>
          <w:tcPr>
            <w:tcW w:w="9499" w:type="dxa"/>
            <w:gridSpan w:val="4"/>
            <w:tcBorders>
              <w:top w:val="single" w:sz="6" w:space="0" w:color="auto"/>
              <w:left w:val="single" w:sz="6" w:space="0" w:color="auto"/>
              <w:bottom w:val="single" w:sz="6" w:space="0" w:color="auto"/>
              <w:right w:val="single" w:sz="6" w:space="0" w:color="auto"/>
            </w:tcBorders>
            <w:shd w:val="clear" w:color="auto" w:fill="D9D9D9"/>
            <w:hideMark/>
          </w:tcPr>
          <w:p w14:paraId="19BF1E52"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color w:val="000000"/>
                <w:lang w:eastAsia="es-EC"/>
              </w:rPr>
              <w:t>ESCENARIOS: </w:t>
            </w:r>
            <w:r w:rsidRPr="000E41FE">
              <w:rPr>
                <w:rFonts w:ascii="Calibri" w:hAnsi="Calibri" w:cs="Calibri"/>
                <w:color w:val="000000"/>
                <w:lang w:val="es-EC" w:eastAsia="es-EC"/>
              </w:rPr>
              <w:t> </w:t>
            </w:r>
          </w:p>
        </w:tc>
      </w:tr>
      <w:tr w:rsidR="000E41FE" w:rsidRPr="000E41FE" w14:paraId="124CFF60" w14:textId="77777777" w:rsidTr="168CAD90">
        <w:trPr>
          <w:trHeight w:val="1665"/>
          <w:jc w:val="center"/>
        </w:trPr>
        <w:tc>
          <w:tcPr>
            <w:tcW w:w="1105" w:type="dxa"/>
            <w:tcBorders>
              <w:top w:val="single" w:sz="6" w:space="0" w:color="auto"/>
              <w:left w:val="single" w:sz="6" w:space="0" w:color="auto"/>
              <w:bottom w:val="single" w:sz="6" w:space="0" w:color="auto"/>
              <w:right w:val="single" w:sz="6" w:space="0" w:color="auto"/>
            </w:tcBorders>
            <w:shd w:val="clear" w:color="auto" w:fill="auto"/>
            <w:hideMark/>
          </w:tcPr>
          <w:p w14:paraId="5A24426D" w14:textId="71DBB995"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lang w:eastAsia="es-EC"/>
              </w:rPr>
              <w:lastRenderedPageBreak/>
              <w:t>ES-</w:t>
            </w:r>
            <w:r w:rsidR="005C40B1">
              <w:rPr>
                <w:rFonts w:ascii="Calibri" w:hAnsi="Calibri" w:cs="Calibri"/>
                <w:lang w:eastAsia="es-EC"/>
              </w:rPr>
              <w:t>9</w:t>
            </w:r>
            <w:r w:rsidRPr="000E41FE">
              <w:rPr>
                <w:rFonts w:ascii="Calibri" w:hAnsi="Calibri" w:cs="Calibri"/>
                <w:lang w:eastAsia="es-EC"/>
              </w:rPr>
              <w:t>.01    </w:t>
            </w:r>
            <w:r w:rsidRPr="000E41FE">
              <w:rPr>
                <w:rFonts w:ascii="Calibri" w:hAnsi="Calibri" w:cs="Calibri"/>
                <w:lang w:val="es-EC" w:eastAsia="es-EC"/>
              </w:rPr>
              <w:t> </w:t>
            </w:r>
          </w:p>
          <w:p w14:paraId="3C153CEB"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color w:val="0000FF"/>
                <w:lang w:eastAsia="es-EC"/>
              </w:rPr>
              <w:t> </w:t>
            </w:r>
            <w:r w:rsidRPr="000E41FE">
              <w:rPr>
                <w:rFonts w:ascii="Calibri" w:hAnsi="Calibri" w:cs="Calibri"/>
                <w:color w:val="0000FF"/>
                <w:lang w:val="es-EC" w:eastAsia="es-EC"/>
              </w:rPr>
              <w:t> </w:t>
            </w:r>
          </w:p>
        </w:tc>
        <w:tc>
          <w:tcPr>
            <w:tcW w:w="8394" w:type="dxa"/>
            <w:gridSpan w:val="3"/>
            <w:tcBorders>
              <w:top w:val="nil"/>
              <w:left w:val="single" w:sz="6" w:space="0" w:color="auto"/>
              <w:bottom w:val="single" w:sz="6" w:space="0" w:color="auto"/>
              <w:right w:val="single" w:sz="6" w:space="0" w:color="auto"/>
            </w:tcBorders>
            <w:shd w:val="clear" w:color="auto" w:fill="auto"/>
            <w:hideMark/>
          </w:tcPr>
          <w:p w14:paraId="15CEDDBD"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DESCRIPCIÓN:</w:t>
            </w:r>
            <w:r w:rsidRPr="000E41FE">
              <w:rPr>
                <w:rFonts w:ascii="Calibri" w:hAnsi="Calibri" w:cs="Calibri"/>
                <w:lang w:eastAsia="es-EC"/>
              </w:rPr>
              <w:t xml:space="preserve"> </w:t>
            </w:r>
            <w:r w:rsidRPr="168CAD90">
              <w:rPr>
                <w:rFonts w:ascii="Calibri" w:hAnsi="Calibri" w:cs="Calibri"/>
                <w:i/>
                <w:lang w:eastAsia="es-EC"/>
              </w:rPr>
              <w:t>Se modifican los datos del propietario correctamente.</w:t>
            </w:r>
            <w:r w:rsidRPr="168CAD90">
              <w:rPr>
                <w:rFonts w:ascii="Calibri" w:hAnsi="Calibri" w:cs="Calibri"/>
                <w:i/>
                <w:lang w:val="es-EC" w:eastAsia="es-EC"/>
              </w:rPr>
              <w:t> </w:t>
            </w:r>
          </w:p>
          <w:p w14:paraId="3C1D5162"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SUPOSICIONES/ASUNCIONES</w:t>
            </w:r>
            <w:r w:rsidRPr="000E41FE">
              <w:rPr>
                <w:rFonts w:ascii="Calibri" w:hAnsi="Calibri" w:cs="Calibri"/>
                <w:i/>
                <w:lang w:eastAsia="es-EC"/>
              </w:rPr>
              <w:t>:</w:t>
            </w:r>
            <w:r w:rsidRPr="000E41FE">
              <w:rPr>
                <w:rFonts w:ascii="Calibri" w:hAnsi="Calibri" w:cs="Calibri"/>
                <w:lang w:val="es-EC" w:eastAsia="es-EC"/>
              </w:rPr>
              <w:t> </w:t>
            </w:r>
          </w:p>
          <w:p w14:paraId="4BC7FF82" w14:textId="29C0F8E5" w:rsidR="000E41FE" w:rsidRPr="000E41FE" w:rsidRDefault="000E41FE" w:rsidP="007E5EC7">
            <w:pPr>
              <w:pStyle w:val="Prrafodelista"/>
              <w:numPr>
                <w:ilvl w:val="0"/>
                <w:numId w:val="137"/>
              </w:numPr>
              <w:textAlignment w:val="baseline"/>
              <w:rPr>
                <w:rFonts w:ascii="Calibri" w:eastAsia="Calibri" w:hAnsi="Calibri" w:cs="Calibri"/>
                <w:i/>
                <w:lang w:eastAsia="es-EC"/>
              </w:rPr>
            </w:pPr>
            <w:r w:rsidRPr="168CAD90">
              <w:rPr>
                <w:rFonts w:ascii="Calibri" w:hAnsi="Calibri" w:cs="Calibri"/>
                <w:i/>
                <w:lang w:eastAsia="es-EC"/>
              </w:rPr>
              <w:t>El empleado se autenticó correctamente. </w:t>
            </w:r>
          </w:p>
          <w:p w14:paraId="52A1EF13" w14:textId="77777777" w:rsidR="000E41FE" w:rsidRPr="000E41FE" w:rsidRDefault="000E41FE" w:rsidP="007E5EC7">
            <w:pPr>
              <w:pStyle w:val="Prrafodelista"/>
              <w:numPr>
                <w:ilvl w:val="0"/>
                <w:numId w:val="137"/>
              </w:numPr>
              <w:textAlignment w:val="baseline"/>
              <w:rPr>
                <w:rFonts w:ascii="Calibri" w:eastAsia="Calibri" w:hAnsi="Calibri" w:cs="Calibri"/>
                <w:i/>
                <w:lang w:val="es-EC" w:eastAsia="es-EC"/>
              </w:rPr>
            </w:pPr>
            <w:r w:rsidRPr="168CAD90">
              <w:rPr>
                <w:rFonts w:ascii="Calibri" w:hAnsi="Calibri" w:cs="Calibri"/>
                <w:i/>
                <w:lang w:val="es-EC" w:eastAsia="es-EC"/>
              </w:rPr>
              <w:t>El empleado requiere modificar los datos de un propietario de vehículos. </w:t>
            </w:r>
          </w:p>
          <w:p w14:paraId="295D855E" w14:textId="77777777" w:rsidR="000E41FE" w:rsidRPr="000E41FE" w:rsidRDefault="000E41FE" w:rsidP="007E5EC7">
            <w:pPr>
              <w:pStyle w:val="Prrafodelista"/>
              <w:numPr>
                <w:ilvl w:val="0"/>
                <w:numId w:val="137"/>
              </w:numPr>
              <w:textAlignment w:val="baseline"/>
              <w:rPr>
                <w:rFonts w:ascii="Calibri" w:eastAsia="Calibri" w:hAnsi="Calibri" w:cs="Calibri"/>
                <w:i/>
                <w:lang w:val="es-EC" w:eastAsia="es-EC"/>
              </w:rPr>
            </w:pPr>
            <w:r w:rsidRPr="168CAD90">
              <w:rPr>
                <w:rFonts w:ascii="Calibri" w:hAnsi="Calibri" w:cs="Calibri"/>
                <w:i/>
                <w:lang w:val="es-EC" w:eastAsia="es-EC"/>
              </w:rPr>
              <w:t>El empleado verifica y valida los datos que el propietario subió en el sistema. </w:t>
            </w:r>
          </w:p>
          <w:p w14:paraId="03D23C59" w14:textId="77777777" w:rsidR="000E41FE" w:rsidRPr="000E41FE" w:rsidRDefault="000E41FE" w:rsidP="007E5EC7">
            <w:pPr>
              <w:pStyle w:val="Prrafodelista"/>
              <w:numPr>
                <w:ilvl w:val="0"/>
                <w:numId w:val="137"/>
              </w:numPr>
              <w:textAlignment w:val="baseline"/>
              <w:rPr>
                <w:rFonts w:ascii="Calibri" w:eastAsia="Calibri" w:hAnsi="Calibri" w:cs="Calibri"/>
                <w:i/>
                <w:lang w:eastAsia="es-EC"/>
              </w:rPr>
            </w:pPr>
            <w:r w:rsidRPr="168CAD90">
              <w:rPr>
                <w:rFonts w:ascii="Calibri" w:hAnsi="Calibri" w:cs="Calibri"/>
                <w:i/>
                <w:lang w:val="es-EC" w:eastAsia="es-EC"/>
              </w:rPr>
              <w:t>El sistema permite modificar los datos por el empleado.</w:t>
            </w:r>
            <w:r w:rsidRPr="168CAD90">
              <w:rPr>
                <w:rFonts w:ascii="Calibri" w:hAnsi="Calibri" w:cs="Calibri"/>
                <w:i/>
                <w:lang w:eastAsia="es-EC"/>
              </w:rPr>
              <w:t> </w:t>
            </w:r>
          </w:p>
          <w:p w14:paraId="3361C39A" w14:textId="77777777" w:rsidR="000E41FE" w:rsidRPr="000E41FE" w:rsidRDefault="000E41FE" w:rsidP="007E5EC7">
            <w:pPr>
              <w:pStyle w:val="Prrafodelista"/>
              <w:numPr>
                <w:ilvl w:val="0"/>
                <w:numId w:val="137"/>
              </w:numPr>
              <w:textAlignment w:val="baseline"/>
              <w:rPr>
                <w:rFonts w:ascii="Calibri" w:eastAsia="Calibri" w:hAnsi="Calibri" w:cs="Calibri"/>
                <w:i/>
                <w:lang w:eastAsia="es-EC"/>
              </w:rPr>
            </w:pPr>
            <w:r w:rsidRPr="168CAD90">
              <w:rPr>
                <w:rFonts w:ascii="Calibri" w:hAnsi="Calibri" w:cs="Calibri"/>
                <w:i/>
                <w:lang w:val="es-EC" w:eastAsia="es-EC"/>
              </w:rPr>
              <w:t>El sistema muestra en pantalla los datos ya modificados.</w:t>
            </w:r>
            <w:r w:rsidRPr="168CAD90">
              <w:rPr>
                <w:rFonts w:ascii="Calibri" w:hAnsi="Calibri" w:cs="Calibri"/>
                <w:i/>
                <w:lang w:eastAsia="es-EC"/>
              </w:rPr>
              <w:t> </w:t>
            </w:r>
          </w:p>
          <w:p w14:paraId="4899B74C"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RESULTADOS: </w:t>
            </w:r>
            <w:r w:rsidRPr="000E41FE">
              <w:rPr>
                <w:rFonts w:ascii="Calibri" w:hAnsi="Calibri" w:cs="Calibri"/>
                <w:lang w:val="es-EC" w:eastAsia="es-EC"/>
              </w:rPr>
              <w:t> </w:t>
            </w:r>
          </w:p>
          <w:p w14:paraId="4C19BBF8" w14:textId="152C2D69" w:rsidR="000E41FE" w:rsidRPr="000E41FE" w:rsidRDefault="000E41FE" w:rsidP="007E5EC7">
            <w:pPr>
              <w:pStyle w:val="Prrafodelista"/>
              <w:numPr>
                <w:ilvl w:val="0"/>
                <w:numId w:val="136"/>
              </w:numPr>
              <w:textAlignment w:val="baseline"/>
              <w:rPr>
                <w:rFonts w:ascii="Symbol" w:eastAsia="Symbol" w:hAnsi="Symbol" w:cs="Symbol"/>
                <w:i/>
                <w:lang w:val="es-EC" w:eastAsia="es-EC"/>
              </w:rPr>
            </w:pPr>
            <w:r w:rsidRPr="168CAD90">
              <w:rPr>
                <w:rFonts w:ascii="Calibri" w:hAnsi="Calibri" w:cs="Calibri"/>
                <w:i/>
                <w:lang w:eastAsia="es-EC"/>
              </w:rPr>
              <w:t>Se modifican los datos de manera exitosa.</w:t>
            </w:r>
            <w:r w:rsidRPr="168CAD90">
              <w:rPr>
                <w:rFonts w:ascii="Calibri" w:hAnsi="Calibri" w:cs="Calibri"/>
                <w:i/>
                <w:lang w:val="es-EC" w:eastAsia="es-EC"/>
              </w:rPr>
              <w:t> </w:t>
            </w:r>
          </w:p>
        </w:tc>
      </w:tr>
      <w:tr w:rsidR="000E41FE" w:rsidRPr="000E41FE" w14:paraId="3F7EBDFD" w14:textId="77777777" w:rsidTr="168CAD90">
        <w:trPr>
          <w:trHeight w:val="1665"/>
          <w:jc w:val="center"/>
        </w:trPr>
        <w:tc>
          <w:tcPr>
            <w:tcW w:w="1105" w:type="dxa"/>
            <w:tcBorders>
              <w:top w:val="single" w:sz="6" w:space="0" w:color="auto"/>
              <w:left w:val="single" w:sz="6" w:space="0" w:color="auto"/>
              <w:bottom w:val="single" w:sz="6" w:space="0" w:color="auto"/>
              <w:right w:val="single" w:sz="6" w:space="0" w:color="auto"/>
            </w:tcBorders>
            <w:shd w:val="clear" w:color="auto" w:fill="auto"/>
            <w:hideMark/>
          </w:tcPr>
          <w:p w14:paraId="2EEDB708" w14:textId="58248359"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lang w:eastAsia="es-EC"/>
              </w:rPr>
              <w:t>ES-</w:t>
            </w:r>
            <w:r w:rsidR="005C40B1">
              <w:rPr>
                <w:rFonts w:ascii="Calibri" w:hAnsi="Calibri" w:cs="Calibri"/>
                <w:lang w:eastAsia="es-EC"/>
              </w:rPr>
              <w:t>9</w:t>
            </w:r>
            <w:r w:rsidRPr="000E41FE">
              <w:rPr>
                <w:rFonts w:ascii="Calibri" w:hAnsi="Calibri" w:cs="Calibri"/>
                <w:lang w:eastAsia="es-EC"/>
              </w:rPr>
              <w:t>.02    </w:t>
            </w:r>
            <w:r w:rsidRPr="000E41FE">
              <w:rPr>
                <w:rFonts w:ascii="Calibri" w:hAnsi="Calibri" w:cs="Calibri"/>
                <w:lang w:val="es-EC" w:eastAsia="es-EC"/>
              </w:rPr>
              <w:t> </w:t>
            </w:r>
          </w:p>
          <w:p w14:paraId="70936760"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color w:val="0000FF"/>
                <w:lang w:eastAsia="es-EC"/>
              </w:rPr>
              <w:t> </w:t>
            </w:r>
            <w:r w:rsidRPr="000E41FE">
              <w:rPr>
                <w:rFonts w:ascii="Calibri" w:hAnsi="Calibri" w:cs="Calibri"/>
                <w:color w:val="0000FF"/>
                <w:lang w:val="es-EC" w:eastAsia="es-EC"/>
              </w:rPr>
              <w:t> </w:t>
            </w:r>
          </w:p>
        </w:tc>
        <w:tc>
          <w:tcPr>
            <w:tcW w:w="8394" w:type="dxa"/>
            <w:gridSpan w:val="3"/>
            <w:tcBorders>
              <w:top w:val="single" w:sz="6" w:space="0" w:color="auto"/>
              <w:left w:val="single" w:sz="6" w:space="0" w:color="auto"/>
              <w:bottom w:val="single" w:sz="6" w:space="0" w:color="auto"/>
              <w:right w:val="single" w:sz="6" w:space="0" w:color="auto"/>
            </w:tcBorders>
            <w:shd w:val="clear" w:color="auto" w:fill="auto"/>
            <w:hideMark/>
          </w:tcPr>
          <w:p w14:paraId="61F1B3ED" w14:textId="77777777" w:rsidR="000E41FE" w:rsidRPr="000E41FE" w:rsidRDefault="000E41FE" w:rsidP="000E41FE">
            <w:pPr>
              <w:suppressAutoHyphens w:val="0"/>
              <w:textAlignment w:val="baseline"/>
              <w:rPr>
                <w:rFonts w:ascii="Calibri" w:hAnsi="Calibri" w:cs="Calibri"/>
                <w:i/>
                <w:lang w:val="es-EC" w:eastAsia="es-EC"/>
              </w:rPr>
            </w:pPr>
            <w:r w:rsidRPr="000E41FE">
              <w:rPr>
                <w:rFonts w:ascii="Calibri" w:hAnsi="Calibri" w:cs="Calibri"/>
                <w:b/>
                <w:lang w:eastAsia="es-EC"/>
              </w:rPr>
              <w:t xml:space="preserve">DESCRIPCIÓN: </w:t>
            </w:r>
            <w:r w:rsidRPr="168CAD90">
              <w:rPr>
                <w:rFonts w:ascii="Calibri" w:hAnsi="Calibri" w:cs="Calibri"/>
                <w:i/>
                <w:lang w:eastAsia="es-EC"/>
              </w:rPr>
              <w:t>Se produce un error de validación por falta de información.</w:t>
            </w:r>
            <w:r w:rsidRPr="168CAD90">
              <w:rPr>
                <w:rFonts w:ascii="Calibri" w:hAnsi="Calibri" w:cs="Calibri"/>
                <w:i/>
                <w:lang w:val="es-EC" w:eastAsia="es-EC"/>
              </w:rPr>
              <w:t> </w:t>
            </w:r>
          </w:p>
          <w:p w14:paraId="1090743A"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SUPOSICIONES/ASUNCIONES</w:t>
            </w:r>
            <w:r w:rsidRPr="000E41FE">
              <w:rPr>
                <w:rFonts w:ascii="Calibri" w:hAnsi="Calibri" w:cs="Calibri"/>
                <w:i/>
                <w:lang w:eastAsia="es-EC"/>
              </w:rPr>
              <w:t>:</w:t>
            </w:r>
            <w:r w:rsidRPr="000E41FE">
              <w:rPr>
                <w:rFonts w:ascii="Calibri" w:hAnsi="Calibri" w:cs="Calibri"/>
                <w:lang w:val="es-EC" w:eastAsia="es-EC"/>
              </w:rPr>
              <w:t> </w:t>
            </w:r>
          </w:p>
          <w:p w14:paraId="10C7827B" w14:textId="77777777" w:rsidR="000E41FE" w:rsidRPr="000E41FE" w:rsidRDefault="000E41FE" w:rsidP="007E5EC7">
            <w:pPr>
              <w:pStyle w:val="Prrafodelista"/>
              <w:numPr>
                <w:ilvl w:val="0"/>
                <w:numId w:val="135"/>
              </w:numPr>
              <w:textAlignment w:val="baseline"/>
              <w:rPr>
                <w:rFonts w:ascii="Calibri" w:eastAsia="Calibri" w:hAnsi="Calibri" w:cs="Calibri"/>
                <w:i/>
                <w:lang w:eastAsia="es-EC"/>
              </w:rPr>
            </w:pPr>
            <w:r w:rsidRPr="168CAD90">
              <w:rPr>
                <w:rFonts w:ascii="Calibri" w:hAnsi="Calibri" w:cs="Calibri"/>
                <w:i/>
                <w:lang w:eastAsia="es-EC"/>
              </w:rPr>
              <w:t>El empleado se autenticó correctamente. </w:t>
            </w:r>
          </w:p>
          <w:p w14:paraId="50E55F02" w14:textId="77777777" w:rsidR="000E41FE" w:rsidRPr="000E41FE" w:rsidRDefault="000E41FE" w:rsidP="007E5EC7">
            <w:pPr>
              <w:pStyle w:val="Prrafodelista"/>
              <w:numPr>
                <w:ilvl w:val="0"/>
                <w:numId w:val="135"/>
              </w:numPr>
              <w:textAlignment w:val="baseline"/>
              <w:rPr>
                <w:rFonts w:ascii="Calibri" w:eastAsia="Calibri" w:hAnsi="Calibri" w:cs="Calibri"/>
                <w:i/>
                <w:lang w:eastAsia="es-EC"/>
              </w:rPr>
            </w:pPr>
            <w:r w:rsidRPr="168CAD90">
              <w:rPr>
                <w:rFonts w:ascii="Calibri" w:hAnsi="Calibri" w:cs="Calibri"/>
                <w:i/>
                <w:lang w:val="es-EC" w:eastAsia="es-EC"/>
              </w:rPr>
              <w:t>El empleado requiere modificar los datos de un propietario de vehículos.</w:t>
            </w:r>
            <w:r w:rsidRPr="168CAD90">
              <w:rPr>
                <w:rFonts w:ascii="Calibri" w:hAnsi="Calibri" w:cs="Calibri"/>
                <w:i/>
                <w:lang w:eastAsia="es-EC"/>
              </w:rPr>
              <w:t> </w:t>
            </w:r>
          </w:p>
          <w:p w14:paraId="0A7A9DA8" w14:textId="77777777" w:rsidR="000E41FE" w:rsidRPr="000E41FE" w:rsidRDefault="000E41FE" w:rsidP="007E5EC7">
            <w:pPr>
              <w:pStyle w:val="Prrafodelista"/>
              <w:numPr>
                <w:ilvl w:val="0"/>
                <w:numId w:val="135"/>
              </w:numPr>
              <w:textAlignment w:val="baseline"/>
              <w:rPr>
                <w:rFonts w:ascii="Calibri" w:eastAsia="Calibri" w:hAnsi="Calibri" w:cs="Calibri"/>
                <w:i/>
                <w:lang w:val="es-EC" w:eastAsia="es-EC"/>
              </w:rPr>
            </w:pPr>
            <w:r w:rsidRPr="168CAD90">
              <w:rPr>
                <w:rFonts w:ascii="Calibri" w:hAnsi="Calibri" w:cs="Calibri"/>
                <w:i/>
                <w:lang w:val="es-EC" w:eastAsia="es-EC"/>
              </w:rPr>
              <w:t>El empleado verifica y valida los datos que el propietario subió en el sistema. </w:t>
            </w:r>
          </w:p>
          <w:p w14:paraId="1CFEE5EA" w14:textId="77777777" w:rsidR="000E41FE" w:rsidRPr="000E41FE" w:rsidRDefault="000E41FE" w:rsidP="007E5EC7">
            <w:pPr>
              <w:pStyle w:val="Prrafodelista"/>
              <w:numPr>
                <w:ilvl w:val="0"/>
                <w:numId w:val="135"/>
              </w:numPr>
              <w:textAlignment w:val="baseline"/>
              <w:rPr>
                <w:rFonts w:ascii="Calibri" w:eastAsia="Calibri" w:hAnsi="Calibri" w:cs="Calibri"/>
                <w:i/>
                <w:lang w:eastAsia="es-EC"/>
              </w:rPr>
            </w:pPr>
            <w:r w:rsidRPr="168CAD90">
              <w:rPr>
                <w:rFonts w:ascii="Calibri" w:hAnsi="Calibri" w:cs="Calibri"/>
                <w:i/>
                <w:lang w:val="es-EC" w:eastAsia="es-EC"/>
              </w:rPr>
              <w:t>El sistema permite modificar los datos por el empleado.</w:t>
            </w:r>
            <w:r w:rsidRPr="168CAD90">
              <w:rPr>
                <w:rFonts w:ascii="Calibri" w:hAnsi="Calibri" w:cs="Calibri"/>
                <w:i/>
                <w:lang w:eastAsia="es-EC"/>
              </w:rPr>
              <w:t> </w:t>
            </w:r>
          </w:p>
          <w:p w14:paraId="79C6F81A" w14:textId="77777777" w:rsidR="000E41FE" w:rsidRPr="000E41FE" w:rsidRDefault="000E41FE" w:rsidP="007E5EC7">
            <w:pPr>
              <w:pStyle w:val="Prrafodelista"/>
              <w:numPr>
                <w:ilvl w:val="0"/>
                <w:numId w:val="135"/>
              </w:numPr>
              <w:textAlignment w:val="baseline"/>
              <w:rPr>
                <w:rFonts w:ascii="Calibri" w:eastAsia="Calibri" w:hAnsi="Calibri" w:cs="Calibri"/>
                <w:i/>
                <w:lang w:eastAsia="es-EC"/>
              </w:rPr>
            </w:pPr>
            <w:r w:rsidRPr="168CAD90">
              <w:rPr>
                <w:rFonts w:ascii="Calibri" w:hAnsi="Calibri" w:cs="Calibri"/>
                <w:i/>
                <w:lang w:val="es-EC" w:eastAsia="es-EC"/>
              </w:rPr>
              <w:t>El sistema no muestra en pantalla los datos ya que los datos están incompletos.</w:t>
            </w:r>
            <w:r w:rsidRPr="168CAD90">
              <w:rPr>
                <w:rFonts w:ascii="Calibri" w:hAnsi="Calibri" w:cs="Calibri"/>
                <w:i/>
                <w:lang w:eastAsia="es-EC"/>
              </w:rPr>
              <w:t> </w:t>
            </w:r>
          </w:p>
          <w:p w14:paraId="61290331"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RESULTADOS: </w:t>
            </w:r>
            <w:r w:rsidRPr="000E41FE">
              <w:rPr>
                <w:rFonts w:ascii="Calibri" w:hAnsi="Calibri" w:cs="Calibri"/>
                <w:lang w:val="es-EC" w:eastAsia="es-EC"/>
              </w:rPr>
              <w:t> </w:t>
            </w:r>
          </w:p>
          <w:p w14:paraId="7D6C517A" w14:textId="384BD9A2" w:rsidR="000E41FE" w:rsidRPr="000E41FE" w:rsidRDefault="000E41FE" w:rsidP="007E5EC7">
            <w:pPr>
              <w:pStyle w:val="Prrafodelista"/>
              <w:numPr>
                <w:ilvl w:val="0"/>
                <w:numId w:val="134"/>
              </w:numPr>
              <w:textAlignment w:val="baseline"/>
              <w:rPr>
                <w:rFonts w:ascii="Symbol" w:eastAsia="Symbol" w:hAnsi="Symbol" w:cs="Symbol"/>
                <w:i/>
                <w:lang w:val="es-EC" w:eastAsia="es-EC"/>
              </w:rPr>
            </w:pPr>
            <w:r w:rsidRPr="168CAD90">
              <w:rPr>
                <w:rFonts w:ascii="Calibri" w:hAnsi="Calibri" w:cs="Calibri"/>
                <w:i/>
                <w:lang w:eastAsia="es-EC"/>
              </w:rPr>
              <w:t>No se realiza la modificación de datos porque los datos no están completos.</w:t>
            </w:r>
            <w:r w:rsidRPr="168CAD90">
              <w:rPr>
                <w:rFonts w:ascii="Calibri" w:hAnsi="Calibri" w:cs="Calibri"/>
                <w:i/>
                <w:lang w:val="es-EC" w:eastAsia="es-EC"/>
              </w:rPr>
              <w:t> </w:t>
            </w:r>
          </w:p>
        </w:tc>
      </w:tr>
      <w:tr w:rsidR="000E41FE" w:rsidRPr="000E41FE" w14:paraId="6EE1D701" w14:textId="77777777" w:rsidTr="168CAD90">
        <w:trPr>
          <w:trHeight w:val="1665"/>
          <w:jc w:val="center"/>
        </w:trPr>
        <w:tc>
          <w:tcPr>
            <w:tcW w:w="1105" w:type="dxa"/>
            <w:tcBorders>
              <w:top w:val="single" w:sz="6" w:space="0" w:color="auto"/>
              <w:left w:val="single" w:sz="6" w:space="0" w:color="auto"/>
              <w:bottom w:val="single" w:sz="6" w:space="0" w:color="auto"/>
              <w:right w:val="single" w:sz="6" w:space="0" w:color="auto"/>
            </w:tcBorders>
            <w:shd w:val="clear" w:color="auto" w:fill="auto"/>
            <w:hideMark/>
          </w:tcPr>
          <w:p w14:paraId="7C4B78BC" w14:textId="3F1B3D82"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lang w:eastAsia="es-EC"/>
              </w:rPr>
              <w:t>ES-</w:t>
            </w:r>
            <w:r w:rsidR="005C40B1">
              <w:rPr>
                <w:rFonts w:ascii="Calibri" w:hAnsi="Calibri" w:cs="Calibri"/>
                <w:lang w:eastAsia="es-EC"/>
              </w:rPr>
              <w:t>9</w:t>
            </w:r>
            <w:r w:rsidRPr="000E41FE">
              <w:rPr>
                <w:rFonts w:ascii="Calibri" w:hAnsi="Calibri" w:cs="Calibri"/>
                <w:lang w:eastAsia="es-EC"/>
              </w:rPr>
              <w:t>.03</w:t>
            </w:r>
            <w:r w:rsidRPr="000E41FE">
              <w:rPr>
                <w:rFonts w:ascii="Calibri" w:hAnsi="Calibri" w:cs="Calibri"/>
                <w:lang w:val="es-EC" w:eastAsia="es-EC"/>
              </w:rPr>
              <w:t> </w:t>
            </w:r>
          </w:p>
        </w:tc>
        <w:tc>
          <w:tcPr>
            <w:tcW w:w="8394"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63BEBA" w14:textId="77777777" w:rsidR="000E41FE" w:rsidRPr="000E41FE" w:rsidRDefault="000E41FE" w:rsidP="000E41FE">
            <w:pPr>
              <w:suppressAutoHyphens w:val="0"/>
              <w:textAlignment w:val="baseline"/>
              <w:rPr>
                <w:rFonts w:ascii="Calibri" w:hAnsi="Calibri" w:cs="Calibri"/>
                <w:i/>
                <w:lang w:val="es-EC" w:eastAsia="es-EC"/>
              </w:rPr>
            </w:pPr>
            <w:r w:rsidRPr="000E41FE">
              <w:rPr>
                <w:rFonts w:ascii="Calibri" w:hAnsi="Calibri" w:cs="Calibri"/>
                <w:b/>
                <w:lang w:eastAsia="es-EC"/>
              </w:rPr>
              <w:t xml:space="preserve">DESCRIPCIÓN: </w:t>
            </w:r>
            <w:r w:rsidRPr="168CAD90">
              <w:rPr>
                <w:rFonts w:ascii="Calibri" w:hAnsi="Calibri" w:cs="Calibri"/>
                <w:i/>
                <w:lang w:eastAsia="es-EC"/>
              </w:rPr>
              <w:t>Error del sistema al intentar ingresar la información a la base de datos.</w:t>
            </w:r>
            <w:r w:rsidRPr="168CAD90">
              <w:rPr>
                <w:rFonts w:ascii="Calibri" w:hAnsi="Calibri" w:cs="Calibri"/>
                <w:i/>
                <w:lang w:val="es-EC" w:eastAsia="es-EC"/>
              </w:rPr>
              <w:t> </w:t>
            </w:r>
          </w:p>
          <w:p w14:paraId="6B98DE47"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SUPOSICIONES/ASUNCIONES</w:t>
            </w:r>
            <w:r w:rsidRPr="000E41FE">
              <w:rPr>
                <w:rFonts w:ascii="Calibri" w:hAnsi="Calibri" w:cs="Calibri"/>
                <w:i/>
                <w:lang w:eastAsia="es-EC"/>
              </w:rPr>
              <w:t>:</w:t>
            </w:r>
            <w:r w:rsidRPr="000E41FE">
              <w:rPr>
                <w:rFonts w:ascii="Calibri" w:hAnsi="Calibri" w:cs="Calibri"/>
                <w:lang w:val="es-EC" w:eastAsia="es-EC"/>
              </w:rPr>
              <w:t> </w:t>
            </w:r>
          </w:p>
          <w:p w14:paraId="62943B9B" w14:textId="77777777" w:rsidR="000E41FE" w:rsidRPr="000E41FE" w:rsidRDefault="000E41FE" w:rsidP="006E4C0C">
            <w:pPr>
              <w:numPr>
                <w:ilvl w:val="0"/>
                <w:numId w:val="44"/>
              </w:numPr>
              <w:suppressAutoHyphens w:val="0"/>
              <w:ind w:left="372" w:firstLine="0"/>
              <w:textAlignment w:val="baseline"/>
              <w:rPr>
                <w:rFonts w:ascii="Calibri" w:hAnsi="Calibri" w:cs="Calibri"/>
                <w:lang w:eastAsia="es-EC"/>
              </w:rPr>
            </w:pPr>
            <w:r w:rsidRPr="168CAD90">
              <w:rPr>
                <w:rFonts w:ascii="Calibri" w:hAnsi="Calibri" w:cs="Calibri"/>
                <w:i/>
                <w:lang w:eastAsia="es-EC"/>
              </w:rPr>
              <w:t>El empleado se autenticó correctamente. </w:t>
            </w:r>
          </w:p>
          <w:p w14:paraId="6BBFA636" w14:textId="77777777" w:rsidR="000E41FE" w:rsidRPr="000E41FE" w:rsidRDefault="000E41FE" w:rsidP="006E4C0C">
            <w:pPr>
              <w:numPr>
                <w:ilvl w:val="0"/>
                <w:numId w:val="44"/>
              </w:numPr>
              <w:suppressAutoHyphens w:val="0"/>
              <w:ind w:left="372" w:firstLine="0"/>
              <w:textAlignment w:val="baseline"/>
              <w:rPr>
                <w:rFonts w:ascii="Calibri" w:hAnsi="Calibri" w:cs="Calibri"/>
                <w:lang w:eastAsia="es-EC"/>
              </w:rPr>
            </w:pPr>
            <w:r w:rsidRPr="168CAD90">
              <w:rPr>
                <w:rFonts w:ascii="Calibri" w:hAnsi="Calibri" w:cs="Calibri"/>
                <w:i/>
                <w:lang w:val="es-EC" w:eastAsia="es-EC"/>
              </w:rPr>
              <w:t>El empleado requiere modificar los datos de un propietario de vehículos.</w:t>
            </w:r>
            <w:r w:rsidRPr="168CAD90">
              <w:rPr>
                <w:rFonts w:ascii="Calibri" w:hAnsi="Calibri" w:cs="Calibri"/>
                <w:i/>
                <w:lang w:eastAsia="es-EC"/>
              </w:rPr>
              <w:t> </w:t>
            </w:r>
          </w:p>
          <w:p w14:paraId="32585DF4" w14:textId="77777777" w:rsidR="000E41FE" w:rsidRPr="000E41FE" w:rsidRDefault="000E41FE" w:rsidP="006E4C0C">
            <w:pPr>
              <w:numPr>
                <w:ilvl w:val="0"/>
                <w:numId w:val="44"/>
              </w:numPr>
              <w:suppressAutoHyphens w:val="0"/>
              <w:ind w:left="372" w:firstLine="0"/>
              <w:textAlignment w:val="baseline"/>
              <w:rPr>
                <w:rFonts w:ascii="Calibri" w:hAnsi="Calibri" w:cs="Calibri"/>
                <w:lang w:val="es-EC" w:eastAsia="es-EC"/>
              </w:rPr>
            </w:pPr>
            <w:r w:rsidRPr="168CAD90">
              <w:rPr>
                <w:rFonts w:ascii="Calibri" w:hAnsi="Calibri" w:cs="Calibri"/>
                <w:i/>
                <w:lang w:val="es-EC" w:eastAsia="es-EC"/>
              </w:rPr>
              <w:t>El empleado no puede verificar ni validar los datos que el propietario subió en el sistema. </w:t>
            </w:r>
          </w:p>
          <w:p w14:paraId="031928B2" w14:textId="77777777" w:rsidR="000E41FE" w:rsidRPr="000E41FE" w:rsidRDefault="000E41FE" w:rsidP="006E4C0C">
            <w:pPr>
              <w:numPr>
                <w:ilvl w:val="0"/>
                <w:numId w:val="44"/>
              </w:numPr>
              <w:suppressAutoHyphens w:val="0"/>
              <w:ind w:left="372" w:firstLine="0"/>
              <w:textAlignment w:val="baseline"/>
              <w:rPr>
                <w:rFonts w:ascii="Calibri" w:hAnsi="Calibri" w:cs="Calibri"/>
                <w:lang w:eastAsia="es-EC"/>
              </w:rPr>
            </w:pPr>
            <w:r w:rsidRPr="168CAD90">
              <w:rPr>
                <w:rFonts w:ascii="Calibri" w:hAnsi="Calibri" w:cs="Calibri"/>
                <w:i/>
                <w:lang w:val="es-EC" w:eastAsia="es-EC"/>
              </w:rPr>
              <w:t>El sistema no permite modificar los datos por el empleado.</w:t>
            </w:r>
            <w:r w:rsidRPr="168CAD90">
              <w:rPr>
                <w:rFonts w:ascii="Calibri" w:hAnsi="Calibri" w:cs="Calibri"/>
                <w:i/>
                <w:lang w:eastAsia="es-EC"/>
              </w:rPr>
              <w:t> </w:t>
            </w:r>
          </w:p>
          <w:p w14:paraId="773AD9FA" w14:textId="77777777" w:rsidR="000E41FE" w:rsidRPr="000E41FE" w:rsidRDefault="000E41FE" w:rsidP="006E4C0C">
            <w:pPr>
              <w:numPr>
                <w:ilvl w:val="0"/>
                <w:numId w:val="44"/>
              </w:numPr>
              <w:suppressAutoHyphens w:val="0"/>
              <w:ind w:left="372" w:firstLine="0"/>
              <w:textAlignment w:val="baseline"/>
              <w:rPr>
                <w:rFonts w:ascii="Calibri" w:hAnsi="Calibri" w:cs="Calibri"/>
                <w:lang w:eastAsia="es-EC"/>
              </w:rPr>
            </w:pPr>
            <w:r w:rsidRPr="168CAD90">
              <w:rPr>
                <w:rFonts w:ascii="Calibri" w:hAnsi="Calibri" w:cs="Calibri"/>
                <w:i/>
                <w:lang w:val="es-EC" w:eastAsia="es-EC"/>
              </w:rPr>
              <w:t>Fallo en el sistema al conectarse con la base de datos.</w:t>
            </w:r>
            <w:r w:rsidRPr="168CAD90">
              <w:rPr>
                <w:rFonts w:ascii="Calibri" w:hAnsi="Calibri" w:cs="Calibri"/>
                <w:i/>
                <w:lang w:eastAsia="es-EC"/>
              </w:rPr>
              <w:t> </w:t>
            </w:r>
          </w:p>
          <w:p w14:paraId="27C93732" w14:textId="35D94796" w:rsidR="000E41FE" w:rsidRPr="000E41FE" w:rsidRDefault="000E41FE" w:rsidP="006E4C0C">
            <w:pPr>
              <w:numPr>
                <w:ilvl w:val="0"/>
                <w:numId w:val="44"/>
              </w:numPr>
              <w:suppressAutoHyphens w:val="0"/>
              <w:ind w:left="372" w:firstLine="0"/>
              <w:textAlignment w:val="baseline"/>
              <w:rPr>
                <w:rFonts w:ascii="Calibri" w:hAnsi="Calibri" w:cs="Calibri"/>
                <w:lang w:eastAsia="es-EC"/>
              </w:rPr>
            </w:pPr>
            <w:r w:rsidRPr="168CAD90">
              <w:rPr>
                <w:rFonts w:ascii="Calibri" w:hAnsi="Calibri" w:cs="Calibri"/>
                <w:i/>
                <w:lang w:val="es-EC" w:eastAsia="es-EC"/>
              </w:rPr>
              <w:t>El sistema no muestra en pantalla los datos ya que ocurrió un error</w:t>
            </w:r>
            <w:r w:rsidR="447E1C1E" w:rsidRPr="168CAD90">
              <w:rPr>
                <w:rFonts w:ascii="Calibri" w:hAnsi="Calibri" w:cs="Calibri"/>
                <w:i/>
                <w:iCs/>
                <w:lang w:val="es-EC" w:eastAsia="es-EC"/>
              </w:rPr>
              <w:t>.</w:t>
            </w:r>
            <w:r w:rsidRPr="000E41FE">
              <w:rPr>
                <w:rFonts w:ascii="Calibri" w:hAnsi="Calibri" w:cs="Calibri"/>
                <w:lang w:eastAsia="es-EC"/>
              </w:rPr>
              <w:t> </w:t>
            </w:r>
          </w:p>
          <w:p w14:paraId="6D574ECE"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 </w:t>
            </w:r>
            <w:r w:rsidRPr="000E41FE">
              <w:rPr>
                <w:rFonts w:ascii="Calibri" w:hAnsi="Calibri" w:cs="Calibri"/>
                <w:lang w:val="es-EC" w:eastAsia="es-EC"/>
              </w:rPr>
              <w:t> </w:t>
            </w:r>
          </w:p>
          <w:p w14:paraId="49772647"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RESULTADOS: </w:t>
            </w:r>
            <w:r w:rsidRPr="000E41FE">
              <w:rPr>
                <w:rFonts w:ascii="Calibri" w:hAnsi="Calibri" w:cs="Calibri"/>
                <w:lang w:val="es-EC" w:eastAsia="es-EC"/>
              </w:rPr>
              <w:t> </w:t>
            </w:r>
          </w:p>
          <w:p w14:paraId="7B044BEE" w14:textId="77777777" w:rsidR="000E41FE" w:rsidRPr="000E41FE" w:rsidRDefault="000E41FE" w:rsidP="006E4C0C">
            <w:pPr>
              <w:numPr>
                <w:ilvl w:val="0"/>
                <w:numId w:val="45"/>
              </w:numPr>
              <w:suppressAutoHyphens w:val="0"/>
              <w:ind w:left="372" w:firstLine="0"/>
              <w:textAlignment w:val="baseline"/>
              <w:rPr>
                <w:rFonts w:ascii="Calibri" w:hAnsi="Calibri" w:cs="Calibri"/>
                <w:lang w:val="es-EC" w:eastAsia="es-EC"/>
              </w:rPr>
            </w:pPr>
            <w:r w:rsidRPr="168CAD90">
              <w:rPr>
                <w:rFonts w:ascii="Calibri" w:hAnsi="Calibri" w:cs="Calibri"/>
                <w:i/>
                <w:lang w:eastAsia="es-EC"/>
              </w:rPr>
              <w:t>No se pudo realizar la modificación por un error al momento de conectarse a la base de datos.</w:t>
            </w:r>
            <w:r w:rsidRPr="000E41FE">
              <w:rPr>
                <w:rFonts w:ascii="Calibri" w:hAnsi="Calibri" w:cs="Calibri"/>
                <w:lang w:val="es-EC" w:eastAsia="es-EC"/>
              </w:rPr>
              <w:t> </w:t>
            </w:r>
          </w:p>
        </w:tc>
      </w:tr>
      <w:tr w:rsidR="000E41FE" w:rsidRPr="000E41FE" w14:paraId="35974D16" w14:textId="77777777" w:rsidTr="168CAD90">
        <w:trPr>
          <w:trHeight w:val="1080"/>
          <w:jc w:val="center"/>
        </w:trPr>
        <w:tc>
          <w:tcPr>
            <w:tcW w:w="9499" w:type="dxa"/>
            <w:gridSpan w:val="4"/>
            <w:tcBorders>
              <w:top w:val="single" w:sz="6" w:space="0" w:color="auto"/>
              <w:left w:val="single" w:sz="6" w:space="0" w:color="auto"/>
              <w:bottom w:val="single" w:sz="6" w:space="0" w:color="auto"/>
              <w:right w:val="single" w:sz="6" w:space="0" w:color="auto"/>
            </w:tcBorders>
            <w:shd w:val="clear" w:color="auto" w:fill="auto"/>
            <w:hideMark/>
          </w:tcPr>
          <w:p w14:paraId="690230C8"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RIESGOS: </w:t>
            </w:r>
            <w:r w:rsidRPr="000E41FE">
              <w:rPr>
                <w:rFonts w:ascii="Calibri" w:hAnsi="Calibri" w:cs="Calibri"/>
                <w:lang w:val="es-EC" w:eastAsia="es-EC"/>
              </w:rPr>
              <w:t> </w:t>
            </w:r>
          </w:p>
          <w:p w14:paraId="14164665" w14:textId="77777777" w:rsidR="000E41FE" w:rsidRPr="000E41FE" w:rsidRDefault="000E41FE" w:rsidP="000E41FE">
            <w:pPr>
              <w:suppressAutoHyphens w:val="0"/>
              <w:textAlignment w:val="baseline"/>
              <w:rPr>
                <w:rFonts w:ascii="Calibri" w:hAnsi="Calibri" w:cs="Calibri"/>
                <w:i/>
                <w:lang w:val="es-EC" w:eastAsia="es-EC"/>
              </w:rPr>
            </w:pPr>
            <w:r w:rsidRPr="168CAD90">
              <w:rPr>
                <w:rFonts w:ascii="Calibri" w:hAnsi="Calibri" w:cs="Calibri"/>
                <w:i/>
                <w:lang w:eastAsia="es-EC"/>
              </w:rPr>
              <w:t>Surge un fallo del sistema al verificar los datos ingresados por el propietario de un vehículo y no permite modificarlos.</w:t>
            </w:r>
            <w:r w:rsidRPr="168CAD90">
              <w:rPr>
                <w:rFonts w:ascii="Calibri" w:hAnsi="Calibri" w:cs="Calibri"/>
                <w:i/>
                <w:lang w:val="es-EC" w:eastAsia="es-EC"/>
              </w:rPr>
              <w:t> </w:t>
            </w:r>
          </w:p>
        </w:tc>
      </w:tr>
      <w:tr w:rsidR="000E41FE" w:rsidRPr="000E41FE" w14:paraId="4B4D7092" w14:textId="77777777" w:rsidTr="168CAD90">
        <w:trPr>
          <w:trHeight w:val="615"/>
          <w:jc w:val="center"/>
        </w:trPr>
        <w:tc>
          <w:tcPr>
            <w:tcW w:w="9499" w:type="dxa"/>
            <w:gridSpan w:val="4"/>
            <w:tcBorders>
              <w:top w:val="single" w:sz="6" w:space="0" w:color="auto"/>
              <w:left w:val="single" w:sz="6" w:space="0" w:color="auto"/>
              <w:bottom w:val="single" w:sz="6" w:space="0" w:color="auto"/>
              <w:right w:val="single" w:sz="6" w:space="0" w:color="auto"/>
            </w:tcBorders>
            <w:shd w:val="clear" w:color="auto" w:fill="auto"/>
            <w:hideMark/>
          </w:tcPr>
          <w:p w14:paraId="087507E8"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PROTOTIPO EXPLORATORIO</w:t>
            </w:r>
            <w:r w:rsidRPr="000E41FE">
              <w:rPr>
                <w:rFonts w:ascii="Calibri" w:hAnsi="Calibri" w:cs="Calibri"/>
                <w:lang w:val="es-EC" w:eastAsia="es-EC"/>
              </w:rPr>
              <w:t> </w:t>
            </w:r>
          </w:p>
          <w:p w14:paraId="0CBD0AA1" w14:textId="77777777" w:rsidR="000E41FE" w:rsidRPr="000E41FE" w:rsidRDefault="000E41FE" w:rsidP="000E41FE">
            <w:pPr>
              <w:suppressAutoHyphens w:val="0"/>
              <w:jc w:val="both"/>
              <w:textAlignment w:val="baseline"/>
              <w:rPr>
                <w:rFonts w:ascii="Calibri" w:hAnsi="Calibri" w:cs="Calibri"/>
                <w:i/>
                <w:lang w:val="es-EC" w:eastAsia="es-EC"/>
              </w:rPr>
            </w:pPr>
            <w:r w:rsidRPr="168CAD90">
              <w:rPr>
                <w:rFonts w:ascii="Calibri" w:hAnsi="Calibri" w:cs="Calibri"/>
                <w:i/>
                <w:lang w:eastAsia="es-EC"/>
              </w:rPr>
              <w:t>N/A</w:t>
            </w:r>
            <w:r w:rsidRPr="168CAD90">
              <w:rPr>
                <w:rFonts w:ascii="Calibri" w:hAnsi="Calibri" w:cs="Calibri"/>
                <w:i/>
                <w:lang w:val="es-EC" w:eastAsia="es-EC"/>
              </w:rPr>
              <w:t> </w:t>
            </w:r>
          </w:p>
        </w:tc>
      </w:tr>
    </w:tbl>
    <w:p w14:paraId="2D9BCF0B" w14:textId="688847AC" w:rsidR="00210E09" w:rsidRDefault="00210E09" w:rsidP="168CAD90">
      <w:pPr>
        <w:suppressAutoHyphens w:val="0"/>
        <w:jc w:val="center"/>
        <w:textAlignment w:val="baseline"/>
        <w:rPr>
          <w:rFonts w:ascii="Calibri" w:hAnsi="Calibri" w:cs="Calibri"/>
          <w:lang w:val="es-EC" w:eastAsia="es-EC"/>
        </w:rPr>
      </w:pPr>
    </w:p>
    <w:p w14:paraId="5C4E861D" w14:textId="688847AC" w:rsidR="00210E09" w:rsidRDefault="00210E09" w:rsidP="168CAD90">
      <w:pPr>
        <w:suppressAutoHyphens w:val="0"/>
        <w:jc w:val="center"/>
        <w:textAlignment w:val="baseline"/>
        <w:rPr>
          <w:rFonts w:ascii="Calibri" w:hAnsi="Calibri" w:cs="Calibri"/>
          <w:lang w:val="es-EC" w:eastAsia="es-EC"/>
        </w:rPr>
      </w:pPr>
    </w:p>
    <w:p w14:paraId="6D44130D" w14:textId="688847AC" w:rsidR="00210E09" w:rsidRDefault="00210E09" w:rsidP="168CAD90">
      <w:pPr>
        <w:suppressAutoHyphens w:val="0"/>
        <w:jc w:val="center"/>
        <w:textAlignment w:val="baseline"/>
        <w:rPr>
          <w:rFonts w:ascii="Calibri" w:hAnsi="Calibri" w:cs="Calibri"/>
          <w:lang w:val="es-EC" w:eastAsia="es-EC"/>
        </w:rPr>
      </w:pPr>
    </w:p>
    <w:p w14:paraId="5C38C1FE" w14:textId="0361BF4A" w:rsidR="00210E09" w:rsidRDefault="00210E09" w:rsidP="168CAD90">
      <w:pPr>
        <w:suppressAutoHyphens w:val="0"/>
        <w:jc w:val="center"/>
        <w:textAlignment w:val="baseline"/>
        <w:rPr>
          <w:rFonts w:ascii="Calibri" w:hAnsi="Calibri" w:cs="Calibri"/>
          <w:lang w:val="es-EC" w:eastAsia="es-EC"/>
        </w:rPr>
      </w:pPr>
    </w:p>
    <w:p w14:paraId="57F43A18" w14:textId="77777777" w:rsidR="00B2742A" w:rsidRDefault="00B2742A" w:rsidP="168CAD90">
      <w:pPr>
        <w:suppressAutoHyphens w:val="0"/>
        <w:jc w:val="center"/>
        <w:textAlignment w:val="baseline"/>
        <w:rPr>
          <w:rFonts w:ascii="Calibri" w:hAnsi="Calibri" w:cs="Calibri"/>
          <w:lang w:val="es-EC" w:eastAsia="es-EC"/>
        </w:rPr>
      </w:pPr>
    </w:p>
    <w:p w14:paraId="5886DEA6" w14:textId="688847AC" w:rsidR="00210E09" w:rsidRDefault="00210E09" w:rsidP="168CAD90">
      <w:pPr>
        <w:suppressAutoHyphens w:val="0"/>
        <w:jc w:val="center"/>
        <w:textAlignment w:val="baseline"/>
        <w:rPr>
          <w:rFonts w:ascii="Calibri" w:hAnsi="Calibri" w:cs="Calibri"/>
          <w:lang w:val="es-EC" w:eastAsia="es-EC"/>
        </w:rPr>
      </w:pPr>
    </w:p>
    <w:p w14:paraId="74E45FB6" w14:textId="77777777" w:rsidR="000E41FE" w:rsidRPr="000E41FE" w:rsidRDefault="000E41FE" w:rsidP="168CAD90">
      <w:pPr>
        <w:suppressAutoHyphens w:val="0"/>
        <w:jc w:val="center"/>
        <w:textAlignment w:val="baseline"/>
        <w:rPr>
          <w:rFonts w:ascii="Calibri" w:hAnsi="Calibri" w:cs="Calibri"/>
          <w:lang w:val="es-EC" w:eastAsia="es-EC"/>
        </w:rPr>
      </w:pPr>
      <w:r w:rsidRPr="000E41FE">
        <w:rPr>
          <w:rFonts w:ascii="Calibri" w:hAnsi="Calibri" w:cs="Calibri"/>
          <w:lang w:val="es-EC" w:eastAsia="es-EC"/>
        </w:rPr>
        <w:t> </w:t>
      </w:r>
    </w:p>
    <w:tbl>
      <w:tblPr>
        <w:tblW w:w="9475"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95"/>
        <w:gridCol w:w="3309"/>
        <w:gridCol w:w="1501"/>
        <w:gridCol w:w="3270"/>
      </w:tblGrid>
      <w:tr w:rsidR="000E41FE" w:rsidRPr="000E41FE" w14:paraId="674BEC56" w14:textId="77777777" w:rsidTr="004E1486">
        <w:trPr>
          <w:jc w:val="center"/>
        </w:trPr>
        <w:tc>
          <w:tcPr>
            <w:tcW w:w="4704" w:type="dxa"/>
            <w:gridSpan w:val="2"/>
            <w:tcBorders>
              <w:top w:val="single" w:sz="6" w:space="0" w:color="auto"/>
              <w:left w:val="single" w:sz="6" w:space="0" w:color="auto"/>
              <w:bottom w:val="single" w:sz="6" w:space="0" w:color="auto"/>
              <w:right w:val="single" w:sz="6" w:space="0" w:color="auto"/>
            </w:tcBorders>
            <w:shd w:val="clear" w:color="auto" w:fill="D9D9D9"/>
            <w:hideMark/>
          </w:tcPr>
          <w:p w14:paraId="7838BEAD"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lastRenderedPageBreak/>
              <w:t>IDENTIFICADOR CASO DE USO:</w:t>
            </w:r>
            <w:r w:rsidRPr="000E41FE">
              <w:rPr>
                <w:rFonts w:ascii="Calibri" w:hAnsi="Calibri" w:cs="Calibri"/>
                <w:color w:val="000000"/>
                <w:lang w:eastAsia="es-EC"/>
              </w:rPr>
              <w:t>  </w:t>
            </w:r>
            <w:r w:rsidRPr="000E41FE">
              <w:rPr>
                <w:rFonts w:ascii="Calibri" w:hAnsi="Calibri" w:cs="Calibri"/>
                <w:color w:val="000000"/>
                <w:lang w:val="es-EC" w:eastAsia="es-EC"/>
              </w:rPr>
              <w:t> </w:t>
            </w:r>
          </w:p>
          <w:p w14:paraId="33F7F2E7" w14:textId="4D9D7550" w:rsidR="000E41FE" w:rsidRPr="000E41FE" w:rsidRDefault="000E41FE" w:rsidP="000E41FE">
            <w:pPr>
              <w:suppressAutoHyphens w:val="0"/>
              <w:textAlignment w:val="baseline"/>
              <w:rPr>
                <w:rFonts w:ascii="Calibri" w:hAnsi="Calibri" w:cs="Calibri"/>
                <w:i/>
                <w:lang w:val="es-EC" w:eastAsia="es-EC"/>
              </w:rPr>
            </w:pPr>
            <w:r w:rsidRPr="004E1486">
              <w:rPr>
                <w:rFonts w:ascii="Calibri" w:hAnsi="Calibri" w:cs="Calibri"/>
                <w:b/>
                <w:i/>
                <w:color w:val="000000"/>
                <w:lang w:eastAsia="es-EC"/>
              </w:rPr>
              <w:t>CU-</w:t>
            </w:r>
            <w:r w:rsidR="005C40B1">
              <w:rPr>
                <w:rFonts w:ascii="Calibri" w:hAnsi="Calibri" w:cs="Calibri"/>
                <w:b/>
                <w:i/>
                <w:color w:val="000000"/>
                <w:lang w:eastAsia="es-EC"/>
              </w:rPr>
              <w:t>10</w:t>
            </w:r>
          </w:p>
        </w:tc>
        <w:tc>
          <w:tcPr>
            <w:tcW w:w="4771" w:type="dxa"/>
            <w:gridSpan w:val="2"/>
            <w:tcBorders>
              <w:top w:val="single" w:sz="6" w:space="0" w:color="auto"/>
              <w:left w:val="nil"/>
              <w:bottom w:val="single" w:sz="6" w:space="0" w:color="auto"/>
              <w:right w:val="single" w:sz="6" w:space="0" w:color="auto"/>
            </w:tcBorders>
            <w:shd w:val="clear" w:color="auto" w:fill="D9D9D9"/>
            <w:hideMark/>
          </w:tcPr>
          <w:p w14:paraId="4A2E4BBA" w14:textId="362FB9C0" w:rsidR="000E41FE" w:rsidRPr="000E41FE" w:rsidRDefault="000E41FE" w:rsidP="000E41FE">
            <w:pPr>
              <w:suppressAutoHyphens w:val="0"/>
              <w:textAlignment w:val="baseline"/>
              <w:rPr>
                <w:rFonts w:ascii="Calibri" w:hAnsi="Calibri" w:cs="Calibri"/>
                <w:i/>
                <w:lang w:val="es-EC" w:eastAsia="es-EC"/>
              </w:rPr>
            </w:pPr>
            <w:r w:rsidRPr="004E1486">
              <w:rPr>
                <w:rFonts w:ascii="Calibri" w:hAnsi="Calibri" w:cs="Calibri"/>
                <w:b/>
                <w:color w:val="000000"/>
                <w:lang w:eastAsia="es-EC"/>
              </w:rPr>
              <w:t xml:space="preserve">NOMBRE: </w:t>
            </w:r>
            <w:r w:rsidR="009B4825" w:rsidRPr="009B4825">
              <w:rPr>
                <w:rFonts w:ascii="Calibri" w:hAnsi="Calibri" w:cs="Calibri"/>
                <w:bCs/>
                <w:i/>
                <w:iCs/>
                <w:color w:val="000000"/>
                <w:lang w:eastAsia="es-EC"/>
              </w:rPr>
              <w:t>Consult</w:t>
            </w:r>
            <w:r w:rsidRPr="004E1486">
              <w:rPr>
                <w:rFonts w:ascii="Calibri" w:hAnsi="Calibri" w:cs="Calibri"/>
                <w:i/>
                <w:color w:val="000000"/>
                <w:lang w:eastAsia="es-EC"/>
              </w:rPr>
              <w:t>ar propietario de vehículo.</w:t>
            </w:r>
            <w:r w:rsidRPr="004E1486">
              <w:rPr>
                <w:rFonts w:ascii="Calibri" w:hAnsi="Calibri" w:cs="Calibri"/>
                <w:i/>
                <w:color w:val="000000"/>
                <w:lang w:val="es-EC" w:eastAsia="es-EC"/>
              </w:rPr>
              <w:t> </w:t>
            </w:r>
          </w:p>
          <w:p w14:paraId="6D1C072B"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color w:val="0000FF"/>
                <w:lang w:eastAsia="es-EC"/>
              </w:rPr>
              <w:t>   </w:t>
            </w:r>
            <w:r w:rsidRPr="000E41FE">
              <w:rPr>
                <w:rFonts w:ascii="Calibri" w:hAnsi="Calibri" w:cs="Calibri"/>
                <w:color w:val="0000FF"/>
                <w:lang w:val="es-EC" w:eastAsia="es-EC"/>
              </w:rPr>
              <w:t> </w:t>
            </w:r>
          </w:p>
        </w:tc>
      </w:tr>
      <w:tr w:rsidR="000E41FE" w:rsidRPr="000E41FE" w14:paraId="2509D6FC" w14:textId="77777777" w:rsidTr="168CAD90">
        <w:trPr>
          <w:jc w:val="center"/>
        </w:trPr>
        <w:tc>
          <w:tcPr>
            <w:tcW w:w="62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6B698D9"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 xml:space="preserve">COMPLEJIDAD: </w:t>
            </w:r>
            <w:r w:rsidRPr="168CAD90">
              <w:rPr>
                <w:rFonts w:ascii="Calibri" w:hAnsi="Calibri" w:cs="Calibri"/>
                <w:i/>
                <w:lang w:eastAsia="es-EC"/>
              </w:rPr>
              <w:t>Alta </w:t>
            </w:r>
            <w:r w:rsidRPr="168CAD90">
              <w:rPr>
                <w:rFonts w:ascii="Calibri" w:hAnsi="Calibri" w:cs="Calibri"/>
                <w:i/>
                <w:lang w:val="es-EC" w:eastAsia="es-EC"/>
              </w:rPr>
              <w:t> </w:t>
            </w:r>
          </w:p>
        </w:tc>
        <w:tc>
          <w:tcPr>
            <w:tcW w:w="3270" w:type="dxa"/>
            <w:tcBorders>
              <w:top w:val="nil"/>
              <w:left w:val="nil"/>
              <w:bottom w:val="single" w:sz="6" w:space="0" w:color="auto"/>
              <w:right w:val="single" w:sz="6" w:space="0" w:color="auto"/>
            </w:tcBorders>
            <w:shd w:val="clear" w:color="auto" w:fill="auto"/>
            <w:hideMark/>
          </w:tcPr>
          <w:p w14:paraId="0612B578" w14:textId="77777777" w:rsidR="000E41FE" w:rsidRPr="000E41FE" w:rsidRDefault="000E41FE" w:rsidP="000E41FE">
            <w:pPr>
              <w:suppressAutoHyphens w:val="0"/>
              <w:textAlignment w:val="baseline"/>
              <w:rPr>
                <w:rFonts w:ascii="Calibri" w:hAnsi="Calibri" w:cs="Calibri"/>
                <w:i/>
                <w:lang w:val="es-EC" w:eastAsia="es-EC"/>
              </w:rPr>
            </w:pPr>
            <w:r w:rsidRPr="000E41FE">
              <w:rPr>
                <w:rFonts w:ascii="Calibri" w:hAnsi="Calibri" w:cs="Calibri"/>
                <w:b/>
                <w:lang w:eastAsia="es-EC"/>
              </w:rPr>
              <w:t xml:space="preserve">PRIORIDAD: </w:t>
            </w:r>
            <w:r w:rsidRPr="168CAD90">
              <w:rPr>
                <w:rFonts w:ascii="Calibri" w:hAnsi="Calibri" w:cs="Calibri"/>
                <w:i/>
                <w:lang w:eastAsia="es-EC"/>
              </w:rPr>
              <w:t>Alta </w:t>
            </w:r>
            <w:r w:rsidRPr="168CAD90">
              <w:rPr>
                <w:rFonts w:ascii="Calibri" w:hAnsi="Calibri" w:cs="Calibri"/>
                <w:i/>
                <w:lang w:val="es-EC" w:eastAsia="es-EC"/>
              </w:rPr>
              <w:t> </w:t>
            </w:r>
          </w:p>
          <w:p w14:paraId="16C88102" w14:textId="77777777" w:rsidR="000E41FE" w:rsidRPr="000E41FE" w:rsidRDefault="000E41FE" w:rsidP="000E41FE">
            <w:pPr>
              <w:suppressAutoHyphens w:val="0"/>
              <w:textAlignment w:val="baseline"/>
              <w:rPr>
                <w:rFonts w:ascii="Calibri" w:hAnsi="Calibri" w:cs="Calibri"/>
                <w:i/>
                <w:lang w:val="es-EC" w:eastAsia="es-EC"/>
              </w:rPr>
            </w:pPr>
            <w:r w:rsidRPr="168CAD90">
              <w:rPr>
                <w:rFonts w:ascii="Calibri" w:hAnsi="Calibri" w:cs="Calibri"/>
                <w:b/>
                <w:i/>
                <w:color w:val="0000FF"/>
                <w:lang w:eastAsia="es-EC"/>
              </w:rPr>
              <w:t> </w:t>
            </w:r>
            <w:r w:rsidRPr="168CAD90">
              <w:rPr>
                <w:rFonts w:ascii="Calibri" w:hAnsi="Calibri" w:cs="Calibri"/>
                <w:i/>
                <w:color w:val="0000FF"/>
                <w:lang w:eastAsia="es-EC"/>
              </w:rPr>
              <w:t>  </w:t>
            </w:r>
            <w:r w:rsidRPr="168CAD90">
              <w:rPr>
                <w:rFonts w:ascii="Calibri" w:hAnsi="Calibri" w:cs="Calibri"/>
                <w:i/>
                <w:color w:val="0000FF"/>
                <w:lang w:val="es-EC" w:eastAsia="es-EC"/>
              </w:rPr>
              <w:t> </w:t>
            </w:r>
          </w:p>
        </w:tc>
      </w:tr>
      <w:tr w:rsidR="000E41FE" w:rsidRPr="000E41FE" w14:paraId="744D2CC9" w14:textId="77777777" w:rsidTr="168CAD90">
        <w:trPr>
          <w:jc w:val="center"/>
        </w:trPr>
        <w:tc>
          <w:tcPr>
            <w:tcW w:w="9475" w:type="dxa"/>
            <w:gridSpan w:val="4"/>
            <w:tcBorders>
              <w:top w:val="single" w:sz="6" w:space="0" w:color="auto"/>
              <w:left w:val="single" w:sz="6" w:space="0" w:color="auto"/>
              <w:bottom w:val="single" w:sz="6" w:space="0" w:color="auto"/>
              <w:right w:val="single" w:sz="6" w:space="0" w:color="auto"/>
            </w:tcBorders>
            <w:shd w:val="clear" w:color="auto" w:fill="auto"/>
            <w:hideMark/>
          </w:tcPr>
          <w:p w14:paraId="0589504D" w14:textId="71D7B8E6"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 xml:space="preserve">REQUERIMIENTO FUNCIONAL ASOCIADO: </w:t>
            </w:r>
            <w:r w:rsidRPr="168CAD90">
              <w:rPr>
                <w:rFonts w:ascii="Calibri" w:hAnsi="Calibri" w:cs="Calibri"/>
                <w:i/>
                <w:lang w:eastAsia="es-EC"/>
              </w:rPr>
              <w:t>RF-</w:t>
            </w:r>
            <w:proofErr w:type="gramStart"/>
            <w:r w:rsidR="005C40B1">
              <w:rPr>
                <w:rFonts w:ascii="Calibri" w:hAnsi="Calibri" w:cs="Calibri"/>
                <w:i/>
                <w:lang w:eastAsia="es-EC"/>
              </w:rPr>
              <w:t>10</w:t>
            </w:r>
            <w:r w:rsidRPr="168CAD90">
              <w:rPr>
                <w:rFonts w:ascii="Calibri" w:hAnsi="Calibri" w:cs="Calibri"/>
                <w:i/>
                <w:lang w:eastAsia="es-EC"/>
              </w:rPr>
              <w:t> </w:t>
            </w:r>
            <w:r w:rsidRPr="168CAD90">
              <w:rPr>
                <w:rFonts w:ascii="Calibri" w:hAnsi="Calibri" w:cs="Calibri"/>
                <w:i/>
                <w:lang w:val="es-EC" w:eastAsia="es-EC"/>
              </w:rPr>
              <w:t> </w:t>
            </w:r>
            <w:r w:rsidR="00CD7B2C">
              <w:rPr>
                <w:rFonts w:ascii="Calibri" w:hAnsi="Calibri" w:cs="Calibri"/>
                <w:i/>
                <w:lang w:val="es-EC" w:eastAsia="es-EC"/>
              </w:rPr>
              <w:t>Visualización</w:t>
            </w:r>
            <w:proofErr w:type="gramEnd"/>
            <w:r w:rsidR="00CD7B2C">
              <w:rPr>
                <w:rFonts w:ascii="Calibri" w:hAnsi="Calibri" w:cs="Calibri"/>
                <w:i/>
                <w:lang w:val="es-EC" w:eastAsia="es-EC"/>
              </w:rPr>
              <w:t xml:space="preserve"> de propietario de vehículo</w:t>
            </w:r>
          </w:p>
          <w:p w14:paraId="7FDA49C6" w14:textId="77777777" w:rsidR="000E41FE" w:rsidRPr="000E41FE" w:rsidRDefault="000E41FE" w:rsidP="000E41FE">
            <w:pPr>
              <w:suppressAutoHyphens w:val="0"/>
              <w:jc w:val="both"/>
              <w:textAlignment w:val="baseline"/>
              <w:rPr>
                <w:rFonts w:ascii="Calibri" w:hAnsi="Calibri" w:cs="Calibri"/>
                <w:lang w:val="es-EC" w:eastAsia="es-EC"/>
              </w:rPr>
            </w:pPr>
            <w:r w:rsidRPr="000E41FE">
              <w:rPr>
                <w:rFonts w:ascii="Calibri" w:hAnsi="Calibri" w:cs="Calibri"/>
                <w:i/>
                <w:color w:val="0000FF"/>
                <w:lang w:eastAsia="es-EC"/>
              </w:rPr>
              <w:t> </w:t>
            </w:r>
            <w:r w:rsidRPr="000E41FE">
              <w:rPr>
                <w:rFonts w:ascii="Calibri" w:hAnsi="Calibri" w:cs="Calibri"/>
                <w:color w:val="0000FF"/>
                <w:lang w:eastAsia="es-EC"/>
              </w:rPr>
              <w:t>  </w:t>
            </w:r>
            <w:r w:rsidRPr="000E41FE">
              <w:rPr>
                <w:rFonts w:ascii="Calibri" w:hAnsi="Calibri" w:cs="Calibri"/>
                <w:color w:val="0000FF"/>
                <w:lang w:val="es-EC" w:eastAsia="es-EC"/>
              </w:rPr>
              <w:t> </w:t>
            </w:r>
          </w:p>
        </w:tc>
      </w:tr>
      <w:tr w:rsidR="000E41FE" w:rsidRPr="000E41FE" w14:paraId="3016DF44" w14:textId="77777777" w:rsidTr="168CAD90">
        <w:trPr>
          <w:jc w:val="center"/>
        </w:trPr>
        <w:tc>
          <w:tcPr>
            <w:tcW w:w="9475" w:type="dxa"/>
            <w:gridSpan w:val="4"/>
            <w:tcBorders>
              <w:top w:val="single" w:sz="6" w:space="0" w:color="auto"/>
              <w:left w:val="single" w:sz="6" w:space="0" w:color="auto"/>
              <w:bottom w:val="single" w:sz="6" w:space="0" w:color="auto"/>
              <w:right w:val="single" w:sz="6" w:space="0" w:color="auto"/>
            </w:tcBorders>
            <w:shd w:val="clear" w:color="auto" w:fill="auto"/>
            <w:hideMark/>
          </w:tcPr>
          <w:p w14:paraId="4FBBFE99" w14:textId="20E51120"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 xml:space="preserve">ACTORES: </w:t>
            </w:r>
            <w:r w:rsidRPr="168CAD90">
              <w:rPr>
                <w:rFonts w:ascii="Calibri" w:hAnsi="Calibri" w:cs="Calibri"/>
                <w:i/>
                <w:lang w:eastAsia="es-EC"/>
              </w:rPr>
              <w:t>ACT-</w:t>
            </w:r>
            <w:proofErr w:type="gramStart"/>
            <w:r w:rsidRPr="168CAD90">
              <w:rPr>
                <w:rFonts w:ascii="Calibri" w:hAnsi="Calibri" w:cs="Calibri"/>
                <w:i/>
                <w:lang w:eastAsia="es-EC"/>
              </w:rPr>
              <w:t>1 </w:t>
            </w:r>
            <w:r w:rsidRPr="168CAD90">
              <w:rPr>
                <w:rFonts w:ascii="Calibri" w:hAnsi="Calibri" w:cs="Calibri"/>
                <w:i/>
                <w:lang w:val="es-EC" w:eastAsia="es-EC"/>
              </w:rPr>
              <w:t> </w:t>
            </w:r>
            <w:r w:rsidR="00CD7B2C">
              <w:rPr>
                <w:rFonts w:ascii="Calibri" w:hAnsi="Calibri" w:cs="Calibri"/>
                <w:i/>
                <w:lang w:val="es-EC" w:eastAsia="es-EC"/>
              </w:rPr>
              <w:t>Empleado</w:t>
            </w:r>
            <w:proofErr w:type="gramEnd"/>
          </w:p>
          <w:p w14:paraId="7A231CDA"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i/>
                <w:color w:val="0000FF"/>
                <w:lang w:eastAsia="es-EC"/>
              </w:rPr>
              <w:t> </w:t>
            </w:r>
            <w:r w:rsidRPr="000E41FE">
              <w:rPr>
                <w:rFonts w:ascii="Calibri" w:hAnsi="Calibri" w:cs="Calibri"/>
                <w:color w:val="0000FF"/>
                <w:lang w:eastAsia="es-EC"/>
              </w:rPr>
              <w:t>  </w:t>
            </w:r>
            <w:r w:rsidRPr="000E41FE">
              <w:rPr>
                <w:rFonts w:ascii="Calibri" w:hAnsi="Calibri" w:cs="Calibri"/>
                <w:color w:val="0000FF"/>
                <w:lang w:val="es-EC" w:eastAsia="es-EC"/>
              </w:rPr>
              <w:t> </w:t>
            </w:r>
          </w:p>
        </w:tc>
      </w:tr>
      <w:tr w:rsidR="000E41FE" w:rsidRPr="000E41FE" w14:paraId="62C5687A" w14:textId="77777777" w:rsidTr="168CAD90">
        <w:trPr>
          <w:jc w:val="center"/>
        </w:trPr>
        <w:tc>
          <w:tcPr>
            <w:tcW w:w="9475" w:type="dxa"/>
            <w:gridSpan w:val="4"/>
            <w:tcBorders>
              <w:top w:val="single" w:sz="6" w:space="0" w:color="auto"/>
              <w:left w:val="single" w:sz="6" w:space="0" w:color="auto"/>
              <w:bottom w:val="single" w:sz="6" w:space="0" w:color="auto"/>
              <w:right w:val="single" w:sz="6" w:space="0" w:color="auto"/>
            </w:tcBorders>
            <w:shd w:val="clear" w:color="auto" w:fill="auto"/>
            <w:hideMark/>
          </w:tcPr>
          <w:p w14:paraId="78800825"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 xml:space="preserve">CASOS DE USO ASOCIADOS: </w:t>
            </w:r>
            <w:r w:rsidRPr="168CAD90">
              <w:rPr>
                <w:rFonts w:ascii="Calibri" w:hAnsi="Calibri" w:cs="Calibri"/>
                <w:i/>
                <w:lang w:eastAsia="es-EC"/>
              </w:rPr>
              <w:t>N/A</w:t>
            </w:r>
            <w:r w:rsidRPr="168CAD90">
              <w:rPr>
                <w:rFonts w:ascii="Calibri" w:hAnsi="Calibri" w:cs="Calibri"/>
                <w:i/>
                <w:lang w:val="es-EC" w:eastAsia="es-EC"/>
              </w:rPr>
              <w:t> </w:t>
            </w:r>
          </w:p>
        </w:tc>
      </w:tr>
      <w:tr w:rsidR="000E41FE" w:rsidRPr="000E41FE" w14:paraId="7B624874" w14:textId="77777777" w:rsidTr="168CAD90">
        <w:trPr>
          <w:jc w:val="center"/>
        </w:trPr>
        <w:tc>
          <w:tcPr>
            <w:tcW w:w="9475" w:type="dxa"/>
            <w:gridSpan w:val="4"/>
            <w:tcBorders>
              <w:top w:val="single" w:sz="6" w:space="0" w:color="auto"/>
              <w:left w:val="single" w:sz="6" w:space="0" w:color="auto"/>
              <w:bottom w:val="single" w:sz="6" w:space="0" w:color="auto"/>
              <w:right w:val="single" w:sz="6" w:space="0" w:color="auto"/>
            </w:tcBorders>
            <w:shd w:val="clear" w:color="auto" w:fill="auto"/>
            <w:hideMark/>
          </w:tcPr>
          <w:p w14:paraId="4A460608"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DESCRIPCIÓN:</w:t>
            </w:r>
            <w:r w:rsidRPr="000E41FE">
              <w:rPr>
                <w:rFonts w:ascii="Calibri" w:hAnsi="Calibri" w:cs="Calibri"/>
                <w:color w:val="0000FF"/>
                <w:lang w:eastAsia="es-EC"/>
              </w:rPr>
              <w:t xml:space="preserve">  </w:t>
            </w:r>
            <w:r w:rsidRPr="168CAD90">
              <w:rPr>
                <w:rFonts w:ascii="Calibri" w:hAnsi="Calibri" w:cs="Calibri"/>
                <w:i/>
                <w:lang w:eastAsia="es-EC"/>
              </w:rPr>
              <w:t>El sistema permitirá visualizar a los propietarios de vehículos.</w:t>
            </w:r>
            <w:r w:rsidRPr="168CAD90">
              <w:rPr>
                <w:rFonts w:ascii="Calibri" w:hAnsi="Calibri" w:cs="Calibri"/>
                <w:i/>
                <w:lang w:val="es-EC" w:eastAsia="es-EC"/>
              </w:rPr>
              <w:t> </w:t>
            </w:r>
          </w:p>
        </w:tc>
      </w:tr>
      <w:tr w:rsidR="000E41FE" w:rsidRPr="000E41FE" w14:paraId="7FB5E3A7" w14:textId="77777777" w:rsidTr="168CAD90">
        <w:trPr>
          <w:jc w:val="center"/>
        </w:trPr>
        <w:tc>
          <w:tcPr>
            <w:tcW w:w="9475" w:type="dxa"/>
            <w:gridSpan w:val="4"/>
            <w:tcBorders>
              <w:top w:val="single" w:sz="6" w:space="0" w:color="auto"/>
              <w:left w:val="single" w:sz="6" w:space="0" w:color="auto"/>
              <w:bottom w:val="single" w:sz="6" w:space="0" w:color="auto"/>
              <w:right w:val="single" w:sz="6" w:space="0" w:color="auto"/>
            </w:tcBorders>
            <w:shd w:val="clear" w:color="auto" w:fill="auto"/>
            <w:hideMark/>
          </w:tcPr>
          <w:p w14:paraId="04828B65" w14:textId="77777777" w:rsidR="000E41FE" w:rsidRPr="000E41FE" w:rsidRDefault="000E41FE" w:rsidP="000E41FE">
            <w:pPr>
              <w:suppressAutoHyphens w:val="0"/>
              <w:textAlignment w:val="baseline"/>
              <w:rPr>
                <w:rFonts w:ascii="Calibri" w:hAnsi="Calibri" w:cs="Calibri"/>
                <w:i/>
                <w:lang w:val="es-EC" w:eastAsia="es-EC"/>
              </w:rPr>
            </w:pPr>
            <w:r w:rsidRPr="000E41FE">
              <w:rPr>
                <w:rFonts w:ascii="Calibri" w:hAnsi="Calibri" w:cs="Calibri"/>
                <w:b/>
                <w:lang w:eastAsia="es-EC"/>
              </w:rPr>
              <w:t xml:space="preserve">NOTAS: </w:t>
            </w:r>
            <w:r w:rsidRPr="168CAD90">
              <w:rPr>
                <w:rFonts w:ascii="Calibri" w:hAnsi="Calibri" w:cs="Calibri"/>
                <w:i/>
                <w:lang w:eastAsia="es-EC"/>
              </w:rPr>
              <w:t>El sistema permitirá visualizar los siguientes campos:</w:t>
            </w:r>
            <w:r w:rsidRPr="168CAD90">
              <w:rPr>
                <w:rFonts w:ascii="Calibri" w:hAnsi="Calibri" w:cs="Calibri"/>
                <w:i/>
                <w:lang w:val="es-EC" w:eastAsia="es-EC"/>
              </w:rPr>
              <w:t> </w:t>
            </w:r>
          </w:p>
          <w:p w14:paraId="1F2A61E8" w14:textId="77777777" w:rsidR="000E41FE" w:rsidRPr="000E41FE" w:rsidRDefault="000E41FE" w:rsidP="006E4C0C">
            <w:pPr>
              <w:numPr>
                <w:ilvl w:val="0"/>
                <w:numId w:val="46"/>
              </w:numPr>
              <w:suppressAutoHyphens w:val="0"/>
              <w:ind w:left="1080" w:firstLine="0"/>
              <w:textAlignment w:val="baseline"/>
              <w:rPr>
                <w:rFonts w:ascii="Calibri" w:hAnsi="Calibri" w:cs="Calibri"/>
                <w:lang w:eastAsia="es-EC"/>
              </w:rPr>
            </w:pPr>
            <w:r w:rsidRPr="168CAD90">
              <w:rPr>
                <w:rFonts w:ascii="Calibri" w:hAnsi="Calibri" w:cs="Calibri"/>
                <w:i/>
                <w:lang w:eastAsia="es-EC"/>
              </w:rPr>
              <w:t>Cedula de identidad/RUC  </w:t>
            </w:r>
          </w:p>
          <w:p w14:paraId="37FACE4F" w14:textId="77777777" w:rsidR="000E41FE" w:rsidRPr="000E41FE" w:rsidRDefault="000E41FE" w:rsidP="006E4C0C">
            <w:pPr>
              <w:numPr>
                <w:ilvl w:val="0"/>
                <w:numId w:val="46"/>
              </w:numPr>
              <w:suppressAutoHyphens w:val="0"/>
              <w:ind w:left="1080" w:firstLine="0"/>
              <w:jc w:val="both"/>
              <w:textAlignment w:val="baseline"/>
              <w:rPr>
                <w:rFonts w:ascii="Calibri" w:hAnsi="Calibri" w:cs="Calibri"/>
                <w:lang w:eastAsia="es-EC"/>
              </w:rPr>
            </w:pPr>
            <w:r w:rsidRPr="168CAD90">
              <w:rPr>
                <w:rFonts w:ascii="Calibri" w:hAnsi="Calibri" w:cs="Calibri"/>
                <w:i/>
                <w:lang w:eastAsia="es-EC"/>
              </w:rPr>
              <w:t>Nombre completo </w:t>
            </w:r>
          </w:p>
          <w:p w14:paraId="2BC97C0D" w14:textId="77777777" w:rsidR="000E41FE" w:rsidRPr="000E41FE" w:rsidRDefault="000E41FE" w:rsidP="006E4C0C">
            <w:pPr>
              <w:numPr>
                <w:ilvl w:val="0"/>
                <w:numId w:val="46"/>
              </w:numPr>
              <w:suppressAutoHyphens w:val="0"/>
              <w:ind w:left="1080" w:firstLine="0"/>
              <w:jc w:val="both"/>
              <w:textAlignment w:val="baseline"/>
              <w:rPr>
                <w:rFonts w:ascii="Calibri" w:hAnsi="Calibri" w:cs="Calibri"/>
                <w:lang w:eastAsia="es-EC"/>
              </w:rPr>
            </w:pPr>
            <w:r w:rsidRPr="168CAD90">
              <w:rPr>
                <w:rFonts w:ascii="Calibri" w:hAnsi="Calibri" w:cs="Calibri"/>
                <w:i/>
                <w:lang w:eastAsia="es-EC"/>
              </w:rPr>
              <w:t>Teléfono  </w:t>
            </w:r>
          </w:p>
          <w:p w14:paraId="6BA8BFE8" w14:textId="77777777" w:rsidR="000E41FE" w:rsidRPr="000E41FE" w:rsidRDefault="000E41FE" w:rsidP="006E4C0C">
            <w:pPr>
              <w:numPr>
                <w:ilvl w:val="0"/>
                <w:numId w:val="46"/>
              </w:numPr>
              <w:suppressAutoHyphens w:val="0"/>
              <w:ind w:left="1080" w:firstLine="0"/>
              <w:jc w:val="both"/>
              <w:textAlignment w:val="baseline"/>
              <w:rPr>
                <w:rFonts w:ascii="Calibri" w:hAnsi="Calibri" w:cs="Calibri"/>
                <w:lang w:eastAsia="es-EC"/>
              </w:rPr>
            </w:pPr>
            <w:r w:rsidRPr="168CAD90">
              <w:rPr>
                <w:rFonts w:ascii="Calibri" w:hAnsi="Calibri" w:cs="Calibri"/>
                <w:i/>
                <w:lang w:eastAsia="es-EC"/>
              </w:rPr>
              <w:t>Dirección de correo electrónico </w:t>
            </w:r>
          </w:p>
          <w:p w14:paraId="43D72888" w14:textId="77777777" w:rsidR="000E41FE" w:rsidRPr="000E41FE" w:rsidRDefault="000E41FE" w:rsidP="006E4C0C">
            <w:pPr>
              <w:numPr>
                <w:ilvl w:val="0"/>
                <w:numId w:val="46"/>
              </w:numPr>
              <w:suppressAutoHyphens w:val="0"/>
              <w:ind w:left="1080" w:firstLine="0"/>
              <w:jc w:val="both"/>
              <w:textAlignment w:val="baseline"/>
              <w:rPr>
                <w:rFonts w:ascii="Calibri" w:hAnsi="Calibri" w:cs="Calibri"/>
                <w:lang w:eastAsia="es-EC"/>
              </w:rPr>
            </w:pPr>
            <w:r w:rsidRPr="168CAD90">
              <w:rPr>
                <w:rFonts w:ascii="Calibri" w:hAnsi="Calibri" w:cs="Calibri"/>
                <w:i/>
                <w:lang w:eastAsia="es-EC"/>
              </w:rPr>
              <w:t>Dirección domiciliaria  </w:t>
            </w:r>
          </w:p>
          <w:p w14:paraId="303ACFFC" w14:textId="77777777" w:rsidR="000E41FE" w:rsidRPr="000E41FE" w:rsidRDefault="000E41FE" w:rsidP="006E4C0C">
            <w:pPr>
              <w:numPr>
                <w:ilvl w:val="0"/>
                <w:numId w:val="46"/>
              </w:numPr>
              <w:suppressAutoHyphens w:val="0"/>
              <w:ind w:left="1080" w:firstLine="0"/>
              <w:jc w:val="both"/>
              <w:textAlignment w:val="baseline"/>
              <w:rPr>
                <w:rFonts w:ascii="Calibri" w:hAnsi="Calibri" w:cs="Calibri"/>
                <w:lang w:eastAsia="es-EC"/>
              </w:rPr>
            </w:pPr>
            <w:r w:rsidRPr="168CAD90">
              <w:rPr>
                <w:rFonts w:ascii="Calibri" w:hAnsi="Calibri" w:cs="Calibri"/>
                <w:i/>
                <w:lang w:eastAsia="es-EC"/>
              </w:rPr>
              <w:t>Fecha de nacimiento </w:t>
            </w:r>
          </w:p>
          <w:p w14:paraId="5B49C392" w14:textId="77777777" w:rsidR="000E41FE" w:rsidRPr="000E41FE" w:rsidRDefault="000E41FE" w:rsidP="006E4C0C">
            <w:pPr>
              <w:numPr>
                <w:ilvl w:val="0"/>
                <w:numId w:val="46"/>
              </w:numPr>
              <w:suppressAutoHyphens w:val="0"/>
              <w:ind w:left="1080" w:firstLine="0"/>
              <w:jc w:val="both"/>
              <w:textAlignment w:val="baseline"/>
              <w:rPr>
                <w:rFonts w:ascii="Calibri" w:hAnsi="Calibri" w:cs="Calibri"/>
                <w:lang w:eastAsia="es-EC"/>
              </w:rPr>
            </w:pPr>
            <w:r w:rsidRPr="168CAD90">
              <w:rPr>
                <w:rFonts w:ascii="Calibri" w:hAnsi="Calibri" w:cs="Calibri"/>
                <w:i/>
                <w:lang w:eastAsia="es-EC"/>
              </w:rPr>
              <w:t>Placa del vehículo </w:t>
            </w:r>
          </w:p>
          <w:p w14:paraId="37E0ADC1" w14:textId="77777777" w:rsidR="000E41FE" w:rsidRPr="000E41FE" w:rsidRDefault="000E41FE" w:rsidP="006E4C0C">
            <w:pPr>
              <w:numPr>
                <w:ilvl w:val="0"/>
                <w:numId w:val="46"/>
              </w:numPr>
              <w:suppressAutoHyphens w:val="0"/>
              <w:ind w:left="1080" w:firstLine="0"/>
              <w:jc w:val="both"/>
              <w:textAlignment w:val="baseline"/>
              <w:rPr>
                <w:rFonts w:ascii="Calibri" w:hAnsi="Calibri" w:cs="Calibri"/>
                <w:lang w:eastAsia="es-EC"/>
              </w:rPr>
            </w:pPr>
            <w:r w:rsidRPr="168CAD90">
              <w:rPr>
                <w:rFonts w:ascii="Calibri" w:hAnsi="Calibri" w:cs="Calibri"/>
                <w:i/>
                <w:lang w:eastAsia="es-EC"/>
              </w:rPr>
              <w:t>Chasis del vehículo </w:t>
            </w:r>
          </w:p>
          <w:p w14:paraId="4176864D" w14:textId="77777777" w:rsidR="000E41FE" w:rsidRPr="000E41FE" w:rsidRDefault="000E41FE" w:rsidP="006E4C0C">
            <w:pPr>
              <w:numPr>
                <w:ilvl w:val="0"/>
                <w:numId w:val="46"/>
              </w:numPr>
              <w:suppressAutoHyphens w:val="0"/>
              <w:ind w:left="1080" w:firstLine="0"/>
              <w:jc w:val="both"/>
              <w:textAlignment w:val="baseline"/>
              <w:rPr>
                <w:rFonts w:ascii="Calibri" w:hAnsi="Calibri" w:cs="Calibri"/>
                <w:lang w:eastAsia="es-EC"/>
              </w:rPr>
            </w:pPr>
            <w:r w:rsidRPr="168CAD90">
              <w:rPr>
                <w:rFonts w:ascii="Calibri" w:hAnsi="Calibri" w:cs="Calibri"/>
                <w:i/>
                <w:lang w:eastAsia="es-EC"/>
              </w:rPr>
              <w:t>Marca del vehículo </w:t>
            </w:r>
          </w:p>
          <w:p w14:paraId="7B0B12DB" w14:textId="77777777" w:rsidR="000E41FE" w:rsidRPr="000E41FE" w:rsidRDefault="000E41FE" w:rsidP="006E4C0C">
            <w:pPr>
              <w:numPr>
                <w:ilvl w:val="0"/>
                <w:numId w:val="46"/>
              </w:numPr>
              <w:suppressAutoHyphens w:val="0"/>
              <w:ind w:left="1080" w:firstLine="0"/>
              <w:jc w:val="both"/>
              <w:textAlignment w:val="baseline"/>
              <w:rPr>
                <w:rFonts w:ascii="Calibri" w:hAnsi="Calibri" w:cs="Calibri"/>
                <w:lang w:eastAsia="es-EC"/>
              </w:rPr>
            </w:pPr>
            <w:r w:rsidRPr="168CAD90">
              <w:rPr>
                <w:rFonts w:ascii="Calibri" w:hAnsi="Calibri" w:cs="Calibri"/>
                <w:i/>
                <w:lang w:eastAsia="es-EC"/>
              </w:rPr>
              <w:t>Modelo del vehículo </w:t>
            </w:r>
          </w:p>
          <w:p w14:paraId="72DF686C" w14:textId="77777777" w:rsidR="000E41FE" w:rsidRPr="000E41FE" w:rsidRDefault="000E41FE" w:rsidP="000E41FE">
            <w:pPr>
              <w:suppressAutoHyphens w:val="0"/>
              <w:textAlignment w:val="baseline"/>
              <w:rPr>
                <w:rFonts w:ascii="Calibri" w:hAnsi="Calibri" w:cs="Calibri"/>
                <w:lang w:eastAsia="es-EC"/>
              </w:rPr>
            </w:pPr>
            <w:r w:rsidRPr="000E41FE">
              <w:rPr>
                <w:rFonts w:ascii="Calibri" w:hAnsi="Calibri" w:cs="Calibri"/>
                <w:lang w:eastAsia="es-EC"/>
              </w:rPr>
              <w:t> </w:t>
            </w:r>
          </w:p>
        </w:tc>
      </w:tr>
      <w:tr w:rsidR="000E41FE" w:rsidRPr="000E41FE" w14:paraId="075730A0" w14:textId="77777777" w:rsidTr="168CAD90">
        <w:trPr>
          <w:jc w:val="center"/>
        </w:trPr>
        <w:tc>
          <w:tcPr>
            <w:tcW w:w="9475" w:type="dxa"/>
            <w:gridSpan w:val="4"/>
            <w:tcBorders>
              <w:top w:val="single" w:sz="6" w:space="0" w:color="auto"/>
              <w:left w:val="single" w:sz="6" w:space="0" w:color="auto"/>
              <w:bottom w:val="single" w:sz="6" w:space="0" w:color="auto"/>
              <w:right w:val="single" w:sz="6" w:space="0" w:color="auto"/>
            </w:tcBorders>
            <w:shd w:val="clear" w:color="auto" w:fill="auto"/>
            <w:hideMark/>
          </w:tcPr>
          <w:p w14:paraId="7FEB7793"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 xml:space="preserve">CRITERIOS DE ACEPTACIÓN: </w:t>
            </w:r>
            <w:r w:rsidRPr="168CAD90">
              <w:rPr>
                <w:rFonts w:ascii="Calibri" w:hAnsi="Calibri" w:cs="Calibri"/>
                <w:i/>
                <w:lang w:eastAsia="es-EC"/>
              </w:rPr>
              <w:t>La visualización se realizó correctamente o no.</w:t>
            </w:r>
            <w:r w:rsidRPr="168CAD90">
              <w:rPr>
                <w:rFonts w:ascii="Calibri" w:hAnsi="Calibri" w:cs="Calibri"/>
                <w:i/>
                <w:lang w:val="es-EC" w:eastAsia="es-EC"/>
              </w:rPr>
              <w:t> </w:t>
            </w:r>
          </w:p>
        </w:tc>
      </w:tr>
      <w:tr w:rsidR="000E41FE" w:rsidRPr="000E41FE" w14:paraId="5C28E1AF" w14:textId="77777777" w:rsidTr="004E1486">
        <w:trPr>
          <w:trHeight w:val="345"/>
          <w:jc w:val="center"/>
        </w:trPr>
        <w:tc>
          <w:tcPr>
            <w:tcW w:w="9475" w:type="dxa"/>
            <w:gridSpan w:val="4"/>
            <w:tcBorders>
              <w:top w:val="single" w:sz="6" w:space="0" w:color="auto"/>
              <w:left w:val="single" w:sz="6" w:space="0" w:color="auto"/>
              <w:bottom w:val="single" w:sz="6" w:space="0" w:color="auto"/>
              <w:right w:val="single" w:sz="6" w:space="0" w:color="auto"/>
            </w:tcBorders>
            <w:shd w:val="clear" w:color="auto" w:fill="D9D9D9"/>
            <w:hideMark/>
          </w:tcPr>
          <w:p w14:paraId="36F12518"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color w:val="000000"/>
                <w:lang w:eastAsia="es-EC"/>
              </w:rPr>
              <w:t>ESCENARIOS: </w:t>
            </w:r>
            <w:r w:rsidRPr="000E41FE">
              <w:rPr>
                <w:rFonts w:ascii="Calibri" w:hAnsi="Calibri" w:cs="Calibri"/>
                <w:color w:val="000000"/>
                <w:lang w:eastAsia="es-EC"/>
              </w:rPr>
              <w:t>  </w:t>
            </w:r>
            <w:r w:rsidRPr="000E41FE">
              <w:rPr>
                <w:rFonts w:ascii="Calibri" w:hAnsi="Calibri" w:cs="Calibri"/>
                <w:color w:val="000000"/>
                <w:lang w:val="es-EC" w:eastAsia="es-EC"/>
              </w:rPr>
              <w:t> </w:t>
            </w:r>
          </w:p>
        </w:tc>
      </w:tr>
      <w:tr w:rsidR="000E41FE" w:rsidRPr="000E41FE" w14:paraId="6DDC12F5" w14:textId="77777777" w:rsidTr="168CAD90">
        <w:trPr>
          <w:trHeight w:val="1665"/>
          <w:jc w:val="center"/>
        </w:trPr>
        <w:tc>
          <w:tcPr>
            <w:tcW w:w="1395" w:type="dxa"/>
            <w:tcBorders>
              <w:top w:val="single" w:sz="6" w:space="0" w:color="auto"/>
              <w:left w:val="single" w:sz="6" w:space="0" w:color="auto"/>
              <w:bottom w:val="single" w:sz="6" w:space="0" w:color="auto"/>
              <w:right w:val="single" w:sz="6" w:space="0" w:color="auto"/>
            </w:tcBorders>
            <w:shd w:val="clear" w:color="auto" w:fill="auto"/>
            <w:hideMark/>
          </w:tcPr>
          <w:p w14:paraId="2766D9DB" w14:textId="65FCE4F6"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lang w:eastAsia="es-EC"/>
              </w:rPr>
              <w:t>ES-</w:t>
            </w:r>
            <w:r w:rsidR="005C40B1">
              <w:rPr>
                <w:rFonts w:ascii="Calibri" w:hAnsi="Calibri" w:cs="Calibri"/>
                <w:lang w:eastAsia="es-EC"/>
              </w:rPr>
              <w:t>10</w:t>
            </w:r>
            <w:r w:rsidRPr="000E41FE">
              <w:rPr>
                <w:rFonts w:ascii="Calibri" w:hAnsi="Calibri" w:cs="Calibri"/>
                <w:lang w:eastAsia="es-EC"/>
              </w:rPr>
              <w:t>.01      </w:t>
            </w:r>
            <w:r w:rsidRPr="000E41FE">
              <w:rPr>
                <w:rFonts w:ascii="Calibri" w:hAnsi="Calibri" w:cs="Calibri"/>
                <w:lang w:val="es-EC" w:eastAsia="es-EC"/>
              </w:rPr>
              <w:t> </w:t>
            </w:r>
          </w:p>
          <w:p w14:paraId="2FC073E3"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color w:val="0000FF"/>
                <w:lang w:eastAsia="es-EC"/>
              </w:rPr>
              <w:t>   </w:t>
            </w:r>
            <w:r w:rsidRPr="000E41FE">
              <w:rPr>
                <w:rFonts w:ascii="Calibri" w:hAnsi="Calibri" w:cs="Calibri"/>
                <w:color w:val="0000FF"/>
                <w:lang w:val="es-EC" w:eastAsia="es-EC"/>
              </w:rPr>
              <w:t> </w:t>
            </w:r>
          </w:p>
        </w:tc>
        <w:tc>
          <w:tcPr>
            <w:tcW w:w="8080" w:type="dxa"/>
            <w:gridSpan w:val="3"/>
            <w:tcBorders>
              <w:top w:val="nil"/>
              <w:left w:val="single" w:sz="6" w:space="0" w:color="auto"/>
              <w:bottom w:val="single" w:sz="6" w:space="0" w:color="auto"/>
              <w:right w:val="single" w:sz="6" w:space="0" w:color="auto"/>
            </w:tcBorders>
            <w:shd w:val="clear" w:color="auto" w:fill="auto"/>
            <w:hideMark/>
          </w:tcPr>
          <w:p w14:paraId="052A9054" w14:textId="77777777" w:rsidR="000E41FE" w:rsidRPr="000E41FE" w:rsidRDefault="000E41FE" w:rsidP="000E41FE">
            <w:pPr>
              <w:suppressAutoHyphens w:val="0"/>
              <w:textAlignment w:val="baseline"/>
              <w:rPr>
                <w:rFonts w:ascii="Calibri" w:hAnsi="Calibri" w:cs="Calibri"/>
                <w:i/>
                <w:lang w:val="es-EC" w:eastAsia="es-EC"/>
              </w:rPr>
            </w:pPr>
            <w:r w:rsidRPr="000E41FE">
              <w:rPr>
                <w:rFonts w:ascii="Calibri" w:hAnsi="Calibri" w:cs="Calibri"/>
                <w:b/>
                <w:lang w:eastAsia="es-EC"/>
              </w:rPr>
              <w:t xml:space="preserve">DESCRIPCIÓN: </w:t>
            </w:r>
            <w:r w:rsidRPr="168CAD90">
              <w:rPr>
                <w:rFonts w:ascii="Calibri" w:hAnsi="Calibri" w:cs="Calibri"/>
                <w:i/>
                <w:lang w:eastAsia="es-EC"/>
              </w:rPr>
              <w:t>La visualización se realizó correctamente.</w:t>
            </w:r>
            <w:r w:rsidRPr="168CAD90">
              <w:rPr>
                <w:rFonts w:ascii="Calibri" w:hAnsi="Calibri" w:cs="Calibri"/>
                <w:i/>
                <w:lang w:val="es-EC" w:eastAsia="es-EC"/>
              </w:rPr>
              <w:t> </w:t>
            </w:r>
          </w:p>
          <w:p w14:paraId="4CEF9738"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SUPOSICIONES/ASUNCIONES</w:t>
            </w:r>
            <w:r w:rsidRPr="000E41FE">
              <w:rPr>
                <w:rFonts w:ascii="Calibri" w:hAnsi="Calibri" w:cs="Calibri"/>
                <w:i/>
                <w:lang w:eastAsia="es-EC"/>
              </w:rPr>
              <w:t>:</w:t>
            </w:r>
            <w:r w:rsidRPr="000E41FE">
              <w:rPr>
                <w:rFonts w:ascii="Calibri" w:hAnsi="Calibri" w:cs="Calibri"/>
                <w:lang w:eastAsia="es-EC"/>
              </w:rPr>
              <w:t>  </w:t>
            </w:r>
            <w:r w:rsidRPr="000E41FE">
              <w:rPr>
                <w:rFonts w:ascii="Calibri" w:hAnsi="Calibri" w:cs="Calibri"/>
                <w:lang w:val="es-EC" w:eastAsia="es-EC"/>
              </w:rPr>
              <w:t> </w:t>
            </w:r>
          </w:p>
          <w:p w14:paraId="1E891BBC" w14:textId="77777777" w:rsidR="000E41FE" w:rsidRPr="000E41FE" w:rsidRDefault="000E41FE" w:rsidP="006E4C0C">
            <w:pPr>
              <w:numPr>
                <w:ilvl w:val="0"/>
                <w:numId w:val="47"/>
              </w:numPr>
              <w:suppressAutoHyphens w:val="0"/>
              <w:ind w:left="372" w:firstLine="0"/>
              <w:textAlignment w:val="baseline"/>
              <w:rPr>
                <w:rFonts w:ascii="Calibri" w:hAnsi="Calibri" w:cs="Calibri"/>
                <w:lang w:eastAsia="es-EC"/>
              </w:rPr>
            </w:pPr>
            <w:r w:rsidRPr="168CAD90">
              <w:rPr>
                <w:rFonts w:ascii="Calibri" w:hAnsi="Calibri" w:cs="Calibri"/>
                <w:i/>
                <w:lang w:eastAsia="es-EC"/>
              </w:rPr>
              <w:t>El empleado se autenticó correctamente. </w:t>
            </w:r>
          </w:p>
          <w:p w14:paraId="0CF9AD5A" w14:textId="77777777" w:rsidR="000E41FE" w:rsidRPr="000E41FE" w:rsidRDefault="000E41FE" w:rsidP="006E4C0C">
            <w:pPr>
              <w:numPr>
                <w:ilvl w:val="0"/>
                <w:numId w:val="47"/>
              </w:numPr>
              <w:suppressAutoHyphens w:val="0"/>
              <w:ind w:left="372" w:firstLine="0"/>
              <w:textAlignment w:val="baseline"/>
              <w:rPr>
                <w:rFonts w:ascii="Calibri" w:hAnsi="Calibri" w:cs="Calibri"/>
                <w:lang w:val="es-EC" w:eastAsia="es-EC"/>
              </w:rPr>
            </w:pPr>
            <w:r w:rsidRPr="168CAD90">
              <w:rPr>
                <w:rFonts w:ascii="Calibri" w:hAnsi="Calibri" w:cs="Calibri"/>
                <w:i/>
                <w:lang w:val="es-EC" w:eastAsia="es-EC"/>
              </w:rPr>
              <w:t>El empleado requiere visualizar a un propietario de vehículo. </w:t>
            </w:r>
          </w:p>
          <w:p w14:paraId="617C160F" w14:textId="77777777" w:rsidR="000E41FE" w:rsidRPr="000E41FE" w:rsidRDefault="000E41FE" w:rsidP="006E4C0C">
            <w:pPr>
              <w:numPr>
                <w:ilvl w:val="0"/>
                <w:numId w:val="47"/>
              </w:numPr>
              <w:suppressAutoHyphens w:val="0"/>
              <w:ind w:left="372" w:firstLine="0"/>
              <w:textAlignment w:val="baseline"/>
              <w:rPr>
                <w:rFonts w:ascii="Calibri" w:hAnsi="Calibri" w:cs="Calibri"/>
                <w:lang w:val="es-EC" w:eastAsia="es-EC"/>
              </w:rPr>
            </w:pPr>
            <w:r w:rsidRPr="168CAD90">
              <w:rPr>
                <w:rFonts w:ascii="Calibri" w:hAnsi="Calibri" w:cs="Calibri"/>
                <w:i/>
                <w:lang w:eastAsia="es-EC"/>
              </w:rPr>
              <w:t>El sistema verifica que los datos se ingresaron correctamente.  </w:t>
            </w:r>
            <w:r w:rsidRPr="168CAD90">
              <w:rPr>
                <w:rFonts w:ascii="Calibri" w:hAnsi="Calibri" w:cs="Calibri"/>
                <w:i/>
                <w:lang w:val="es-EC" w:eastAsia="es-EC"/>
              </w:rPr>
              <w:t> </w:t>
            </w:r>
          </w:p>
          <w:p w14:paraId="70671869" w14:textId="77777777" w:rsidR="000E41FE" w:rsidRPr="000E41FE" w:rsidRDefault="000E41FE" w:rsidP="006E4C0C">
            <w:pPr>
              <w:numPr>
                <w:ilvl w:val="0"/>
                <w:numId w:val="47"/>
              </w:numPr>
              <w:suppressAutoHyphens w:val="0"/>
              <w:ind w:left="372" w:firstLine="0"/>
              <w:textAlignment w:val="baseline"/>
              <w:rPr>
                <w:rFonts w:ascii="Calibri" w:hAnsi="Calibri" w:cs="Calibri"/>
                <w:lang w:val="es-EC" w:eastAsia="es-EC"/>
              </w:rPr>
            </w:pPr>
            <w:r w:rsidRPr="168CAD90">
              <w:rPr>
                <w:rFonts w:ascii="Calibri" w:hAnsi="Calibri" w:cs="Calibri"/>
                <w:i/>
                <w:lang w:eastAsia="es-EC"/>
              </w:rPr>
              <w:t>El sistema le muestra en pantalla los datos de la persona solicitada.</w:t>
            </w:r>
            <w:r w:rsidRPr="168CAD90">
              <w:rPr>
                <w:rFonts w:ascii="Calibri" w:hAnsi="Calibri" w:cs="Calibri"/>
                <w:i/>
                <w:lang w:val="es-EC" w:eastAsia="es-EC"/>
              </w:rPr>
              <w:t> </w:t>
            </w:r>
          </w:p>
          <w:p w14:paraId="3E20619D" w14:textId="77777777" w:rsidR="000E41FE" w:rsidRPr="000E41FE" w:rsidRDefault="000E41FE" w:rsidP="000E41FE">
            <w:pPr>
              <w:suppressAutoHyphens w:val="0"/>
              <w:jc w:val="both"/>
              <w:textAlignment w:val="baseline"/>
              <w:rPr>
                <w:rFonts w:ascii="Calibri" w:hAnsi="Calibri" w:cs="Calibri"/>
                <w:lang w:val="es-EC" w:eastAsia="es-EC"/>
              </w:rPr>
            </w:pPr>
            <w:r w:rsidRPr="000E41FE">
              <w:rPr>
                <w:rFonts w:ascii="Calibri" w:hAnsi="Calibri" w:cs="Calibri"/>
                <w:b/>
                <w:lang w:eastAsia="es-EC"/>
              </w:rPr>
              <w:t>RESULTADOS: </w:t>
            </w:r>
            <w:r w:rsidRPr="000E41FE">
              <w:rPr>
                <w:rFonts w:ascii="Calibri" w:hAnsi="Calibri" w:cs="Calibri"/>
                <w:lang w:eastAsia="es-EC"/>
              </w:rPr>
              <w:t>  </w:t>
            </w:r>
            <w:r w:rsidRPr="000E41FE">
              <w:rPr>
                <w:rFonts w:ascii="Calibri" w:hAnsi="Calibri" w:cs="Calibri"/>
                <w:lang w:val="es-EC" w:eastAsia="es-EC"/>
              </w:rPr>
              <w:t> </w:t>
            </w:r>
          </w:p>
          <w:p w14:paraId="7B4DAC68" w14:textId="56ADDFAB" w:rsidR="000E41FE" w:rsidRPr="000E41FE" w:rsidRDefault="000E41FE" w:rsidP="006E4C0C">
            <w:pPr>
              <w:numPr>
                <w:ilvl w:val="0"/>
                <w:numId w:val="48"/>
              </w:numPr>
              <w:suppressAutoHyphens w:val="0"/>
              <w:ind w:left="372" w:firstLine="0"/>
              <w:textAlignment w:val="baseline"/>
              <w:rPr>
                <w:rFonts w:ascii="Calibri" w:hAnsi="Calibri" w:cs="Calibri"/>
                <w:lang w:val="es-EC" w:eastAsia="es-EC"/>
              </w:rPr>
            </w:pPr>
            <w:r w:rsidRPr="168CAD90">
              <w:rPr>
                <w:rFonts w:ascii="Calibri" w:hAnsi="Calibri" w:cs="Calibri"/>
                <w:i/>
                <w:lang w:eastAsia="es-EC"/>
              </w:rPr>
              <w:t>La visualización se realizó de manera correcta</w:t>
            </w:r>
            <w:r w:rsidR="76E83FC3" w:rsidRPr="168CAD90">
              <w:rPr>
                <w:rFonts w:ascii="Calibri" w:hAnsi="Calibri" w:cs="Calibri"/>
                <w:i/>
                <w:iCs/>
                <w:lang w:eastAsia="es-EC"/>
              </w:rPr>
              <w:t>.</w:t>
            </w:r>
          </w:p>
        </w:tc>
      </w:tr>
      <w:tr w:rsidR="000E41FE" w:rsidRPr="000E41FE" w14:paraId="72BAD37C" w14:textId="77777777" w:rsidTr="168CAD90">
        <w:trPr>
          <w:trHeight w:val="1665"/>
          <w:jc w:val="center"/>
        </w:trPr>
        <w:tc>
          <w:tcPr>
            <w:tcW w:w="1395" w:type="dxa"/>
            <w:tcBorders>
              <w:top w:val="single" w:sz="6" w:space="0" w:color="auto"/>
              <w:left w:val="single" w:sz="6" w:space="0" w:color="auto"/>
              <w:bottom w:val="single" w:sz="6" w:space="0" w:color="auto"/>
              <w:right w:val="single" w:sz="6" w:space="0" w:color="auto"/>
            </w:tcBorders>
            <w:shd w:val="clear" w:color="auto" w:fill="auto"/>
            <w:hideMark/>
          </w:tcPr>
          <w:p w14:paraId="2ED0208A" w14:textId="10B5B0BF"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lang w:eastAsia="es-EC"/>
              </w:rPr>
              <w:t>ES-</w:t>
            </w:r>
            <w:r w:rsidR="005C40B1">
              <w:rPr>
                <w:rFonts w:ascii="Calibri" w:hAnsi="Calibri" w:cs="Calibri"/>
                <w:lang w:eastAsia="es-EC"/>
              </w:rPr>
              <w:t>10</w:t>
            </w:r>
            <w:r w:rsidRPr="000E41FE">
              <w:rPr>
                <w:rFonts w:ascii="Calibri" w:hAnsi="Calibri" w:cs="Calibri"/>
                <w:lang w:eastAsia="es-EC"/>
              </w:rPr>
              <w:t>.02      </w:t>
            </w:r>
            <w:r w:rsidRPr="000E41FE">
              <w:rPr>
                <w:rFonts w:ascii="Calibri" w:hAnsi="Calibri" w:cs="Calibri"/>
                <w:lang w:val="es-EC" w:eastAsia="es-EC"/>
              </w:rPr>
              <w:t> </w:t>
            </w:r>
          </w:p>
          <w:p w14:paraId="017D1864"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color w:val="0000FF"/>
                <w:lang w:eastAsia="es-EC"/>
              </w:rPr>
              <w:t>   </w:t>
            </w:r>
            <w:r w:rsidRPr="000E41FE">
              <w:rPr>
                <w:rFonts w:ascii="Calibri" w:hAnsi="Calibri" w:cs="Calibri"/>
                <w:color w:val="0000FF"/>
                <w:lang w:val="es-EC" w:eastAsia="es-EC"/>
              </w:rPr>
              <w:t> </w:t>
            </w:r>
          </w:p>
        </w:tc>
        <w:tc>
          <w:tcPr>
            <w:tcW w:w="8080" w:type="dxa"/>
            <w:gridSpan w:val="3"/>
            <w:tcBorders>
              <w:top w:val="single" w:sz="6" w:space="0" w:color="auto"/>
              <w:left w:val="single" w:sz="6" w:space="0" w:color="auto"/>
              <w:bottom w:val="single" w:sz="6" w:space="0" w:color="auto"/>
              <w:right w:val="single" w:sz="6" w:space="0" w:color="auto"/>
            </w:tcBorders>
            <w:shd w:val="clear" w:color="auto" w:fill="auto"/>
            <w:hideMark/>
          </w:tcPr>
          <w:p w14:paraId="371D6808" w14:textId="77777777" w:rsidR="000E41FE" w:rsidRPr="000E41FE" w:rsidRDefault="000E41FE" w:rsidP="000E41FE">
            <w:pPr>
              <w:suppressAutoHyphens w:val="0"/>
              <w:textAlignment w:val="baseline"/>
              <w:rPr>
                <w:rFonts w:ascii="Calibri" w:hAnsi="Calibri" w:cs="Calibri"/>
                <w:i/>
                <w:lang w:val="es-EC" w:eastAsia="es-EC"/>
              </w:rPr>
            </w:pPr>
            <w:r w:rsidRPr="000E41FE">
              <w:rPr>
                <w:rFonts w:ascii="Calibri" w:hAnsi="Calibri" w:cs="Calibri"/>
                <w:b/>
                <w:lang w:eastAsia="es-EC"/>
              </w:rPr>
              <w:t xml:space="preserve">DESCRIPCIÓN: </w:t>
            </w:r>
            <w:r w:rsidRPr="168CAD90">
              <w:rPr>
                <w:rFonts w:ascii="Calibri" w:hAnsi="Calibri" w:cs="Calibri"/>
                <w:i/>
                <w:lang w:eastAsia="es-EC"/>
              </w:rPr>
              <w:t>La visualización no se realizó correctamente por falla en la autentificación.</w:t>
            </w:r>
            <w:r w:rsidRPr="168CAD90">
              <w:rPr>
                <w:rFonts w:ascii="Calibri" w:hAnsi="Calibri" w:cs="Calibri"/>
                <w:i/>
                <w:lang w:val="es-EC" w:eastAsia="es-EC"/>
              </w:rPr>
              <w:t> </w:t>
            </w:r>
          </w:p>
          <w:p w14:paraId="7E2CBB1E"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SUPOSICIONES/ASUNCIONES</w:t>
            </w:r>
            <w:r w:rsidRPr="000E41FE">
              <w:rPr>
                <w:rFonts w:ascii="Calibri" w:hAnsi="Calibri" w:cs="Calibri"/>
                <w:i/>
                <w:lang w:eastAsia="es-EC"/>
              </w:rPr>
              <w:t>:</w:t>
            </w:r>
            <w:r w:rsidRPr="000E41FE">
              <w:rPr>
                <w:rFonts w:ascii="Calibri" w:hAnsi="Calibri" w:cs="Calibri"/>
                <w:lang w:eastAsia="es-EC"/>
              </w:rPr>
              <w:t>  </w:t>
            </w:r>
            <w:r w:rsidRPr="000E41FE">
              <w:rPr>
                <w:rFonts w:ascii="Calibri" w:hAnsi="Calibri" w:cs="Calibri"/>
                <w:lang w:val="es-EC" w:eastAsia="es-EC"/>
              </w:rPr>
              <w:t> </w:t>
            </w:r>
          </w:p>
          <w:p w14:paraId="15136CC1" w14:textId="2E5CA103" w:rsidR="000E41FE" w:rsidRPr="000E41FE" w:rsidRDefault="000E41FE" w:rsidP="006E4C0C">
            <w:pPr>
              <w:numPr>
                <w:ilvl w:val="0"/>
                <w:numId w:val="49"/>
              </w:numPr>
              <w:suppressAutoHyphens w:val="0"/>
              <w:ind w:left="372" w:firstLine="0"/>
              <w:textAlignment w:val="baseline"/>
              <w:rPr>
                <w:rFonts w:ascii="Calibri" w:hAnsi="Calibri" w:cs="Calibri"/>
                <w:lang w:eastAsia="es-EC"/>
              </w:rPr>
            </w:pPr>
            <w:r w:rsidRPr="168CAD90">
              <w:rPr>
                <w:rFonts w:ascii="Calibri" w:hAnsi="Calibri" w:cs="Calibri"/>
                <w:i/>
                <w:lang w:eastAsia="es-EC"/>
              </w:rPr>
              <w:t>El empleado ingresa sus credenciales de manera incorrecta al sistema.</w:t>
            </w:r>
          </w:p>
          <w:p w14:paraId="253FEF86" w14:textId="17896B6F" w:rsidR="000E41FE" w:rsidRPr="000E41FE" w:rsidRDefault="000E41FE" w:rsidP="006E4C0C">
            <w:pPr>
              <w:numPr>
                <w:ilvl w:val="0"/>
                <w:numId w:val="49"/>
              </w:numPr>
              <w:suppressAutoHyphens w:val="0"/>
              <w:ind w:left="372" w:firstLine="0"/>
              <w:textAlignment w:val="baseline"/>
              <w:rPr>
                <w:rFonts w:ascii="Calibri" w:hAnsi="Calibri" w:cs="Calibri"/>
                <w:lang w:eastAsia="es-EC"/>
              </w:rPr>
            </w:pPr>
            <w:r w:rsidRPr="168CAD90">
              <w:rPr>
                <w:rFonts w:ascii="Calibri" w:hAnsi="Calibri" w:cs="Calibri"/>
                <w:i/>
                <w:lang w:eastAsia="es-EC"/>
              </w:rPr>
              <w:t>El sistema no puede verificar que los datos ingresados sean del empleado</w:t>
            </w:r>
            <w:r w:rsidR="014DEF3A" w:rsidRPr="168CAD90">
              <w:rPr>
                <w:rFonts w:ascii="Calibri" w:hAnsi="Calibri" w:cs="Calibri"/>
                <w:i/>
                <w:iCs/>
                <w:lang w:eastAsia="es-EC"/>
              </w:rPr>
              <w:t>.</w:t>
            </w:r>
          </w:p>
          <w:p w14:paraId="20D49F21"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RESULTADOS: </w:t>
            </w:r>
            <w:r w:rsidRPr="000E41FE">
              <w:rPr>
                <w:rFonts w:ascii="Calibri" w:hAnsi="Calibri" w:cs="Calibri"/>
                <w:lang w:eastAsia="es-EC"/>
              </w:rPr>
              <w:t>  </w:t>
            </w:r>
            <w:r w:rsidRPr="000E41FE">
              <w:rPr>
                <w:rFonts w:ascii="Calibri" w:hAnsi="Calibri" w:cs="Calibri"/>
                <w:lang w:val="es-EC" w:eastAsia="es-EC"/>
              </w:rPr>
              <w:t> </w:t>
            </w:r>
          </w:p>
          <w:p w14:paraId="17E9785A" w14:textId="77777777" w:rsidR="000E41FE" w:rsidRPr="000E41FE" w:rsidRDefault="000E41FE" w:rsidP="006E4C0C">
            <w:pPr>
              <w:numPr>
                <w:ilvl w:val="0"/>
                <w:numId w:val="50"/>
              </w:numPr>
              <w:suppressAutoHyphens w:val="0"/>
              <w:ind w:left="372" w:firstLine="0"/>
              <w:textAlignment w:val="baseline"/>
              <w:rPr>
                <w:rFonts w:ascii="Calibri" w:hAnsi="Calibri" w:cs="Calibri"/>
                <w:lang w:val="es-EC" w:eastAsia="es-EC"/>
              </w:rPr>
            </w:pPr>
            <w:r w:rsidRPr="168CAD90">
              <w:rPr>
                <w:rFonts w:ascii="Calibri" w:hAnsi="Calibri" w:cs="Calibri"/>
                <w:i/>
                <w:lang w:eastAsia="es-EC"/>
              </w:rPr>
              <w:t>La visualización no se pudo realizar correctamente por un error de en la autentificación</w:t>
            </w:r>
            <w:r w:rsidRPr="000E41FE">
              <w:rPr>
                <w:rFonts w:ascii="Calibri" w:hAnsi="Calibri" w:cs="Calibri"/>
                <w:lang w:eastAsia="es-EC"/>
              </w:rPr>
              <w:t xml:space="preserve">. </w:t>
            </w:r>
            <w:r w:rsidRPr="000E41FE">
              <w:rPr>
                <w:rFonts w:ascii="Calibri" w:hAnsi="Calibri" w:cs="Calibri"/>
                <w:lang w:val="es-EC" w:eastAsia="es-EC"/>
              </w:rPr>
              <w:t> </w:t>
            </w:r>
          </w:p>
        </w:tc>
      </w:tr>
      <w:tr w:rsidR="000E41FE" w:rsidRPr="000E41FE" w14:paraId="00E386E2" w14:textId="77777777" w:rsidTr="168CAD90">
        <w:trPr>
          <w:trHeight w:val="1665"/>
          <w:jc w:val="center"/>
        </w:trPr>
        <w:tc>
          <w:tcPr>
            <w:tcW w:w="1395" w:type="dxa"/>
            <w:tcBorders>
              <w:top w:val="single" w:sz="6" w:space="0" w:color="auto"/>
              <w:left w:val="single" w:sz="6" w:space="0" w:color="auto"/>
              <w:bottom w:val="single" w:sz="6" w:space="0" w:color="auto"/>
              <w:right w:val="single" w:sz="6" w:space="0" w:color="auto"/>
            </w:tcBorders>
            <w:shd w:val="clear" w:color="auto" w:fill="auto"/>
            <w:hideMark/>
          </w:tcPr>
          <w:p w14:paraId="04501E22" w14:textId="77F9E0E2"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lang w:eastAsia="es-EC"/>
              </w:rPr>
              <w:t>ES-</w:t>
            </w:r>
            <w:r w:rsidR="005C40B1">
              <w:rPr>
                <w:rFonts w:ascii="Calibri" w:hAnsi="Calibri" w:cs="Calibri"/>
                <w:lang w:eastAsia="es-EC"/>
              </w:rPr>
              <w:t>10</w:t>
            </w:r>
            <w:r w:rsidRPr="000E41FE">
              <w:rPr>
                <w:rFonts w:ascii="Calibri" w:hAnsi="Calibri" w:cs="Calibri"/>
                <w:lang w:eastAsia="es-EC"/>
              </w:rPr>
              <w:t>.03  </w:t>
            </w:r>
            <w:r w:rsidRPr="000E41FE">
              <w:rPr>
                <w:rFonts w:ascii="Calibri" w:hAnsi="Calibri" w:cs="Calibri"/>
                <w:lang w:val="es-EC" w:eastAsia="es-EC"/>
              </w:rPr>
              <w:t> </w:t>
            </w:r>
          </w:p>
        </w:tc>
        <w:tc>
          <w:tcPr>
            <w:tcW w:w="8080" w:type="dxa"/>
            <w:gridSpan w:val="3"/>
            <w:tcBorders>
              <w:top w:val="single" w:sz="6" w:space="0" w:color="auto"/>
              <w:left w:val="single" w:sz="6" w:space="0" w:color="auto"/>
              <w:bottom w:val="single" w:sz="6" w:space="0" w:color="auto"/>
              <w:right w:val="single" w:sz="6" w:space="0" w:color="auto"/>
            </w:tcBorders>
            <w:shd w:val="clear" w:color="auto" w:fill="auto"/>
            <w:hideMark/>
          </w:tcPr>
          <w:p w14:paraId="10A0A8FD" w14:textId="500CD10B" w:rsidR="000E41FE" w:rsidRPr="000E41FE" w:rsidRDefault="000E41FE" w:rsidP="000E41FE">
            <w:pPr>
              <w:suppressAutoHyphens w:val="0"/>
              <w:textAlignment w:val="baseline"/>
              <w:rPr>
                <w:rFonts w:ascii="Calibri" w:hAnsi="Calibri" w:cs="Calibri"/>
                <w:i/>
                <w:lang w:val="es-EC" w:eastAsia="es-EC"/>
              </w:rPr>
            </w:pPr>
            <w:r w:rsidRPr="000E41FE">
              <w:rPr>
                <w:rFonts w:ascii="Calibri" w:hAnsi="Calibri" w:cs="Calibri"/>
                <w:b/>
                <w:lang w:eastAsia="es-EC"/>
              </w:rPr>
              <w:t xml:space="preserve">DESCRIPCIÓN: </w:t>
            </w:r>
            <w:r w:rsidRPr="168CAD90">
              <w:rPr>
                <w:rFonts w:ascii="Calibri" w:hAnsi="Calibri" w:cs="Calibri"/>
                <w:i/>
                <w:lang w:eastAsia="es-EC"/>
              </w:rPr>
              <w:t xml:space="preserve">Visualización </w:t>
            </w:r>
            <w:proofErr w:type="gramStart"/>
            <w:r w:rsidRPr="168CAD90">
              <w:rPr>
                <w:rFonts w:ascii="Calibri" w:hAnsi="Calibri" w:cs="Calibri"/>
                <w:i/>
                <w:lang w:eastAsia="es-EC"/>
              </w:rPr>
              <w:t>errónea  por</w:t>
            </w:r>
            <w:proofErr w:type="gramEnd"/>
            <w:r w:rsidRPr="168CAD90">
              <w:rPr>
                <w:rFonts w:ascii="Calibri" w:hAnsi="Calibri" w:cs="Calibri"/>
                <w:i/>
                <w:lang w:eastAsia="es-EC"/>
              </w:rPr>
              <w:t xml:space="preserve"> fallo en el hardware de la base de datos</w:t>
            </w:r>
          </w:p>
          <w:p w14:paraId="7E7FB2F2"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SUPOSICIONES/ASUNCIONES</w:t>
            </w:r>
            <w:r w:rsidRPr="000E41FE">
              <w:rPr>
                <w:rFonts w:ascii="Calibri" w:hAnsi="Calibri" w:cs="Calibri"/>
                <w:i/>
                <w:lang w:eastAsia="es-EC"/>
              </w:rPr>
              <w:t>:</w:t>
            </w:r>
            <w:r w:rsidRPr="000E41FE">
              <w:rPr>
                <w:rFonts w:ascii="Calibri" w:hAnsi="Calibri" w:cs="Calibri"/>
                <w:lang w:eastAsia="es-EC"/>
              </w:rPr>
              <w:t>  </w:t>
            </w:r>
            <w:r w:rsidRPr="000E41FE">
              <w:rPr>
                <w:rFonts w:ascii="Calibri" w:hAnsi="Calibri" w:cs="Calibri"/>
                <w:lang w:val="es-EC" w:eastAsia="es-EC"/>
              </w:rPr>
              <w:t> </w:t>
            </w:r>
          </w:p>
          <w:p w14:paraId="0400E13C" w14:textId="77777777" w:rsidR="000E41FE" w:rsidRPr="000E41FE" w:rsidRDefault="000E41FE" w:rsidP="006E4C0C">
            <w:pPr>
              <w:numPr>
                <w:ilvl w:val="0"/>
                <w:numId w:val="51"/>
              </w:numPr>
              <w:suppressAutoHyphens w:val="0"/>
              <w:ind w:left="372" w:firstLine="0"/>
              <w:textAlignment w:val="baseline"/>
              <w:rPr>
                <w:rFonts w:ascii="Calibri" w:hAnsi="Calibri" w:cs="Calibri"/>
                <w:lang w:eastAsia="es-EC"/>
              </w:rPr>
            </w:pPr>
            <w:r w:rsidRPr="168CAD90">
              <w:rPr>
                <w:rFonts w:ascii="Calibri" w:hAnsi="Calibri" w:cs="Calibri"/>
                <w:i/>
                <w:lang w:eastAsia="es-EC"/>
              </w:rPr>
              <w:t>El empleado se autenticó correctamente. </w:t>
            </w:r>
          </w:p>
          <w:p w14:paraId="30CD5CE4" w14:textId="77777777" w:rsidR="000E41FE" w:rsidRPr="000E41FE" w:rsidRDefault="000E41FE" w:rsidP="006E4C0C">
            <w:pPr>
              <w:numPr>
                <w:ilvl w:val="0"/>
                <w:numId w:val="51"/>
              </w:numPr>
              <w:suppressAutoHyphens w:val="0"/>
              <w:ind w:left="372" w:firstLine="0"/>
              <w:textAlignment w:val="baseline"/>
              <w:rPr>
                <w:rFonts w:ascii="Calibri" w:hAnsi="Calibri" w:cs="Calibri"/>
                <w:lang w:eastAsia="es-EC"/>
              </w:rPr>
            </w:pPr>
            <w:r w:rsidRPr="168CAD90">
              <w:rPr>
                <w:rFonts w:ascii="Calibri" w:hAnsi="Calibri" w:cs="Calibri"/>
                <w:i/>
                <w:lang w:val="es-EC" w:eastAsia="es-EC"/>
              </w:rPr>
              <w:t>El empleado requiere visualizar a un propietario de vehículo</w:t>
            </w:r>
            <w:r w:rsidRPr="168CAD90">
              <w:rPr>
                <w:rFonts w:ascii="Calibri" w:hAnsi="Calibri" w:cs="Calibri"/>
                <w:i/>
                <w:lang w:eastAsia="es-EC"/>
              </w:rPr>
              <w:t> </w:t>
            </w:r>
          </w:p>
          <w:p w14:paraId="5171631B" w14:textId="77777777" w:rsidR="000E41FE" w:rsidRPr="000E41FE" w:rsidRDefault="000E41FE" w:rsidP="006E4C0C">
            <w:pPr>
              <w:numPr>
                <w:ilvl w:val="0"/>
                <w:numId w:val="51"/>
              </w:numPr>
              <w:suppressAutoHyphens w:val="0"/>
              <w:ind w:left="372" w:firstLine="0"/>
              <w:textAlignment w:val="baseline"/>
              <w:rPr>
                <w:rFonts w:ascii="Calibri" w:hAnsi="Calibri" w:cs="Calibri"/>
                <w:lang w:val="es-EC" w:eastAsia="es-EC"/>
              </w:rPr>
            </w:pPr>
            <w:r w:rsidRPr="168CAD90">
              <w:rPr>
                <w:rFonts w:ascii="Calibri" w:hAnsi="Calibri" w:cs="Calibri"/>
                <w:i/>
                <w:lang w:val="es-EC" w:eastAsia="es-EC"/>
              </w:rPr>
              <w:t>El sistema no responde a lo que el empleado consulta </w:t>
            </w:r>
            <w:r w:rsidRPr="168CAD90">
              <w:rPr>
                <w:rFonts w:ascii="Calibri" w:hAnsi="Calibri" w:cs="Calibri"/>
                <w:i/>
                <w:lang w:eastAsia="es-EC"/>
              </w:rPr>
              <w:t> </w:t>
            </w:r>
            <w:r w:rsidRPr="168CAD90">
              <w:rPr>
                <w:rFonts w:ascii="Calibri" w:hAnsi="Calibri" w:cs="Calibri"/>
                <w:i/>
                <w:lang w:val="es-EC" w:eastAsia="es-EC"/>
              </w:rPr>
              <w:t> </w:t>
            </w:r>
          </w:p>
          <w:p w14:paraId="05F3D934" w14:textId="77777777" w:rsidR="000E41FE" w:rsidRPr="000E41FE" w:rsidRDefault="000E41FE" w:rsidP="006E4C0C">
            <w:pPr>
              <w:numPr>
                <w:ilvl w:val="0"/>
                <w:numId w:val="51"/>
              </w:numPr>
              <w:suppressAutoHyphens w:val="0"/>
              <w:ind w:left="372" w:firstLine="0"/>
              <w:textAlignment w:val="baseline"/>
              <w:rPr>
                <w:rFonts w:ascii="Calibri" w:hAnsi="Calibri" w:cs="Calibri"/>
                <w:lang w:val="es-EC" w:eastAsia="es-EC"/>
              </w:rPr>
            </w:pPr>
            <w:r w:rsidRPr="168CAD90">
              <w:rPr>
                <w:rFonts w:ascii="Calibri" w:hAnsi="Calibri" w:cs="Calibri"/>
                <w:i/>
                <w:lang w:val="es-EC" w:eastAsia="es-EC"/>
              </w:rPr>
              <w:t>El sistema no puede acceder a la base de datos por fallos en el hardware. </w:t>
            </w:r>
            <w:r w:rsidRPr="168CAD90">
              <w:rPr>
                <w:rFonts w:ascii="Calibri" w:hAnsi="Calibri" w:cs="Calibri"/>
                <w:i/>
                <w:lang w:eastAsia="es-EC"/>
              </w:rPr>
              <w:t> </w:t>
            </w:r>
            <w:r w:rsidRPr="168CAD90">
              <w:rPr>
                <w:rFonts w:ascii="Calibri" w:hAnsi="Calibri" w:cs="Calibri"/>
                <w:i/>
                <w:lang w:val="es-EC" w:eastAsia="es-EC"/>
              </w:rPr>
              <w:t> </w:t>
            </w:r>
          </w:p>
          <w:p w14:paraId="76E063EC" w14:textId="77777777" w:rsidR="000E41FE" w:rsidRPr="000E41FE" w:rsidRDefault="000E41FE" w:rsidP="006E4C0C">
            <w:pPr>
              <w:numPr>
                <w:ilvl w:val="0"/>
                <w:numId w:val="51"/>
              </w:numPr>
              <w:suppressAutoHyphens w:val="0"/>
              <w:ind w:left="372" w:firstLine="0"/>
              <w:textAlignment w:val="baseline"/>
              <w:rPr>
                <w:rFonts w:ascii="Calibri" w:hAnsi="Calibri" w:cs="Calibri"/>
                <w:lang w:val="es-EC" w:eastAsia="es-EC"/>
              </w:rPr>
            </w:pPr>
            <w:r w:rsidRPr="168CAD90">
              <w:rPr>
                <w:rFonts w:ascii="Calibri" w:hAnsi="Calibri" w:cs="Calibri"/>
                <w:i/>
                <w:lang w:eastAsia="es-EC"/>
              </w:rPr>
              <w:lastRenderedPageBreak/>
              <w:t>El sistema no muestra en pantalla los datos de la persona solicitada.</w:t>
            </w:r>
            <w:r w:rsidRPr="168CAD90">
              <w:rPr>
                <w:rFonts w:ascii="Calibri" w:hAnsi="Calibri" w:cs="Calibri"/>
                <w:i/>
                <w:lang w:val="es-EC" w:eastAsia="es-EC"/>
              </w:rPr>
              <w:t> </w:t>
            </w:r>
          </w:p>
          <w:p w14:paraId="1966523E" w14:textId="77777777" w:rsidR="000E41FE" w:rsidRPr="000E41FE" w:rsidRDefault="000E41FE" w:rsidP="000E41FE">
            <w:pPr>
              <w:suppressAutoHyphens w:val="0"/>
              <w:ind w:left="705"/>
              <w:textAlignment w:val="baseline"/>
              <w:rPr>
                <w:rFonts w:ascii="Calibri" w:hAnsi="Calibri" w:cs="Calibri"/>
                <w:lang w:eastAsia="es-EC"/>
              </w:rPr>
            </w:pPr>
            <w:r w:rsidRPr="000E41FE">
              <w:rPr>
                <w:rFonts w:ascii="Calibri" w:hAnsi="Calibri" w:cs="Calibri"/>
                <w:lang w:eastAsia="es-EC"/>
              </w:rPr>
              <w:t>    </w:t>
            </w:r>
          </w:p>
          <w:p w14:paraId="056DD198"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RESULTADOS: </w:t>
            </w:r>
            <w:r w:rsidRPr="000E41FE">
              <w:rPr>
                <w:rFonts w:ascii="Calibri" w:hAnsi="Calibri" w:cs="Calibri"/>
                <w:lang w:eastAsia="es-EC"/>
              </w:rPr>
              <w:t>  </w:t>
            </w:r>
            <w:r w:rsidRPr="000E41FE">
              <w:rPr>
                <w:rFonts w:ascii="Calibri" w:hAnsi="Calibri" w:cs="Calibri"/>
                <w:lang w:val="es-EC" w:eastAsia="es-EC"/>
              </w:rPr>
              <w:t> </w:t>
            </w:r>
          </w:p>
          <w:p w14:paraId="610E691E" w14:textId="77777777" w:rsidR="000E41FE" w:rsidRPr="000E41FE" w:rsidRDefault="000E41FE" w:rsidP="006E4C0C">
            <w:pPr>
              <w:numPr>
                <w:ilvl w:val="0"/>
                <w:numId w:val="52"/>
              </w:numPr>
              <w:suppressAutoHyphens w:val="0"/>
              <w:ind w:left="372" w:firstLine="0"/>
              <w:textAlignment w:val="baseline"/>
              <w:rPr>
                <w:rFonts w:ascii="Calibri" w:hAnsi="Calibri" w:cs="Calibri"/>
                <w:lang w:val="es-EC" w:eastAsia="es-EC"/>
              </w:rPr>
            </w:pPr>
            <w:r w:rsidRPr="168CAD90">
              <w:rPr>
                <w:rFonts w:ascii="Calibri" w:hAnsi="Calibri" w:cs="Calibri"/>
                <w:i/>
                <w:lang w:eastAsia="es-EC"/>
              </w:rPr>
              <w:t>El sistema no puede realizar la visualización correctamente por fallos en el hardware.</w:t>
            </w:r>
            <w:r w:rsidRPr="168CAD90">
              <w:rPr>
                <w:rFonts w:ascii="Calibri" w:hAnsi="Calibri" w:cs="Calibri"/>
                <w:i/>
                <w:lang w:val="es-EC" w:eastAsia="es-EC"/>
              </w:rPr>
              <w:t> </w:t>
            </w:r>
          </w:p>
        </w:tc>
      </w:tr>
      <w:tr w:rsidR="000E41FE" w:rsidRPr="000E41FE" w14:paraId="0AD845EF" w14:textId="77777777" w:rsidTr="168CAD90">
        <w:trPr>
          <w:trHeight w:val="1080"/>
          <w:jc w:val="center"/>
        </w:trPr>
        <w:tc>
          <w:tcPr>
            <w:tcW w:w="9475" w:type="dxa"/>
            <w:gridSpan w:val="4"/>
            <w:tcBorders>
              <w:top w:val="single" w:sz="6" w:space="0" w:color="auto"/>
              <w:left w:val="single" w:sz="6" w:space="0" w:color="auto"/>
              <w:bottom w:val="single" w:sz="6" w:space="0" w:color="auto"/>
              <w:right w:val="single" w:sz="6" w:space="0" w:color="auto"/>
            </w:tcBorders>
            <w:shd w:val="clear" w:color="auto" w:fill="auto"/>
            <w:hideMark/>
          </w:tcPr>
          <w:p w14:paraId="2781C3AF" w14:textId="7B928767" w:rsidR="000E41FE" w:rsidRPr="000E41FE" w:rsidRDefault="000E41FE" w:rsidP="168CAD90">
            <w:pPr>
              <w:suppressAutoHyphens w:val="0"/>
              <w:textAlignment w:val="baseline"/>
              <w:rPr>
                <w:rFonts w:ascii="Calibri" w:hAnsi="Calibri" w:cs="Calibri"/>
                <w:lang w:val="es-EC" w:eastAsia="es-EC"/>
              </w:rPr>
            </w:pPr>
            <w:r w:rsidRPr="000E41FE">
              <w:rPr>
                <w:rFonts w:ascii="Calibri" w:hAnsi="Calibri" w:cs="Calibri"/>
                <w:b/>
                <w:lang w:eastAsia="es-EC"/>
              </w:rPr>
              <w:lastRenderedPageBreak/>
              <w:t xml:space="preserve">RIESGOS: </w:t>
            </w:r>
          </w:p>
          <w:p w14:paraId="33BA3D8E" w14:textId="7B928767" w:rsidR="000E41FE" w:rsidRPr="000E41FE" w:rsidRDefault="000E41FE" w:rsidP="000E41FE">
            <w:pPr>
              <w:suppressAutoHyphens w:val="0"/>
              <w:textAlignment w:val="baseline"/>
              <w:rPr>
                <w:rFonts w:ascii="Calibri" w:hAnsi="Calibri" w:cs="Calibri"/>
                <w:lang w:val="es-EC" w:eastAsia="es-EC"/>
              </w:rPr>
            </w:pPr>
            <w:r w:rsidRPr="168CAD90">
              <w:rPr>
                <w:rFonts w:ascii="Calibri" w:hAnsi="Calibri" w:cs="Calibri"/>
                <w:i/>
                <w:lang w:eastAsia="es-EC"/>
              </w:rPr>
              <w:t>Fallo en la base de datos que no permite acceder a los datos necesarios para realizar la visualización.</w:t>
            </w:r>
            <w:r w:rsidRPr="000E41FE">
              <w:rPr>
                <w:rFonts w:ascii="Calibri" w:hAnsi="Calibri" w:cs="Calibri"/>
                <w:lang w:val="es-EC" w:eastAsia="es-EC"/>
              </w:rPr>
              <w:t> </w:t>
            </w:r>
          </w:p>
        </w:tc>
      </w:tr>
      <w:tr w:rsidR="000E41FE" w:rsidRPr="000E41FE" w14:paraId="53B889C7" w14:textId="77777777" w:rsidTr="168CAD90">
        <w:trPr>
          <w:trHeight w:val="615"/>
          <w:jc w:val="center"/>
        </w:trPr>
        <w:tc>
          <w:tcPr>
            <w:tcW w:w="9475" w:type="dxa"/>
            <w:gridSpan w:val="4"/>
            <w:tcBorders>
              <w:top w:val="single" w:sz="6" w:space="0" w:color="auto"/>
              <w:left w:val="single" w:sz="6" w:space="0" w:color="auto"/>
              <w:bottom w:val="single" w:sz="6" w:space="0" w:color="auto"/>
              <w:right w:val="single" w:sz="6" w:space="0" w:color="auto"/>
            </w:tcBorders>
            <w:shd w:val="clear" w:color="auto" w:fill="auto"/>
            <w:hideMark/>
          </w:tcPr>
          <w:p w14:paraId="25FF9C88"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PROTOTIPO EXPLORATORIO</w:t>
            </w:r>
            <w:r w:rsidRPr="000E41FE">
              <w:rPr>
                <w:rFonts w:ascii="Calibri" w:hAnsi="Calibri" w:cs="Calibri"/>
                <w:lang w:eastAsia="es-EC"/>
              </w:rPr>
              <w:t>  </w:t>
            </w:r>
            <w:r w:rsidRPr="000E41FE">
              <w:rPr>
                <w:rFonts w:ascii="Calibri" w:hAnsi="Calibri" w:cs="Calibri"/>
                <w:lang w:val="es-EC" w:eastAsia="es-EC"/>
              </w:rPr>
              <w:t> </w:t>
            </w:r>
          </w:p>
          <w:p w14:paraId="5A24E02A" w14:textId="77777777" w:rsidR="000E41FE" w:rsidRPr="000E41FE" w:rsidRDefault="000E41FE" w:rsidP="000E41FE">
            <w:pPr>
              <w:suppressAutoHyphens w:val="0"/>
              <w:jc w:val="both"/>
              <w:textAlignment w:val="baseline"/>
              <w:rPr>
                <w:rFonts w:ascii="Calibri" w:hAnsi="Calibri" w:cs="Calibri"/>
                <w:i/>
                <w:lang w:val="es-EC" w:eastAsia="es-EC"/>
              </w:rPr>
            </w:pPr>
            <w:r w:rsidRPr="168CAD90">
              <w:rPr>
                <w:rFonts w:ascii="Calibri" w:hAnsi="Calibri" w:cs="Calibri"/>
                <w:i/>
                <w:lang w:eastAsia="es-EC"/>
              </w:rPr>
              <w:t>N/A</w:t>
            </w:r>
            <w:r w:rsidRPr="168CAD90">
              <w:rPr>
                <w:rFonts w:ascii="Calibri" w:hAnsi="Calibri" w:cs="Calibri"/>
                <w:i/>
                <w:lang w:val="es-EC" w:eastAsia="es-EC"/>
              </w:rPr>
              <w:t> </w:t>
            </w:r>
          </w:p>
        </w:tc>
      </w:tr>
    </w:tbl>
    <w:p w14:paraId="086F6786" w14:textId="77777777" w:rsidR="00B2742A" w:rsidRDefault="00B2742A" w:rsidP="168CAD90">
      <w:pPr>
        <w:suppressAutoHyphens w:val="0"/>
        <w:jc w:val="center"/>
        <w:textAlignment w:val="baseline"/>
        <w:rPr>
          <w:rFonts w:ascii="Calibri" w:hAnsi="Calibri" w:cs="Calibri"/>
          <w:lang w:val="es-EC" w:eastAsia="es-EC"/>
        </w:rPr>
      </w:pPr>
    </w:p>
    <w:p w14:paraId="698A89A2" w14:textId="4F659E1C" w:rsidR="000E41FE" w:rsidRPr="000E41FE" w:rsidRDefault="000E41FE" w:rsidP="168CAD90">
      <w:pPr>
        <w:suppressAutoHyphens w:val="0"/>
        <w:jc w:val="center"/>
        <w:textAlignment w:val="baseline"/>
        <w:rPr>
          <w:rFonts w:ascii="Calibri" w:hAnsi="Calibri" w:cs="Calibri"/>
          <w:lang w:val="es-EC" w:eastAsia="es-EC"/>
        </w:rPr>
      </w:pPr>
      <w:r w:rsidRPr="000E41FE">
        <w:rPr>
          <w:rFonts w:ascii="Calibri" w:hAnsi="Calibri" w:cs="Calibri"/>
          <w:lang w:val="es-EC" w:eastAsia="es-EC"/>
        </w:rPr>
        <w:t> </w:t>
      </w:r>
    </w:p>
    <w:tbl>
      <w:tblPr>
        <w:tblW w:w="945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05"/>
        <w:gridCol w:w="2835"/>
        <w:gridCol w:w="5310"/>
      </w:tblGrid>
      <w:tr w:rsidR="000E41FE" w:rsidRPr="000E41FE" w14:paraId="42C9982F" w14:textId="77777777" w:rsidTr="004E1486">
        <w:trPr>
          <w:jc w:val="center"/>
        </w:trPr>
        <w:tc>
          <w:tcPr>
            <w:tcW w:w="4140" w:type="dxa"/>
            <w:gridSpan w:val="2"/>
            <w:tcBorders>
              <w:top w:val="single" w:sz="6" w:space="0" w:color="auto"/>
              <w:left w:val="single" w:sz="6" w:space="0" w:color="auto"/>
              <w:bottom w:val="single" w:sz="6" w:space="0" w:color="auto"/>
              <w:right w:val="single" w:sz="6" w:space="0" w:color="auto"/>
            </w:tcBorders>
            <w:shd w:val="clear" w:color="auto" w:fill="D9D9D9"/>
            <w:hideMark/>
          </w:tcPr>
          <w:p w14:paraId="02CEECBD"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IDENTIFICADOR CASO DE USO:</w:t>
            </w:r>
            <w:r w:rsidRPr="000E41FE">
              <w:rPr>
                <w:rFonts w:ascii="Calibri" w:hAnsi="Calibri" w:cs="Calibri"/>
                <w:b/>
                <w:color w:val="000000"/>
                <w:lang w:eastAsia="es-EC"/>
              </w:rPr>
              <w:t> </w:t>
            </w:r>
            <w:r w:rsidRPr="000E41FE">
              <w:rPr>
                <w:rFonts w:ascii="Calibri" w:hAnsi="Calibri" w:cs="Calibri"/>
                <w:color w:val="000000"/>
                <w:lang w:val="es-EC" w:eastAsia="es-EC"/>
              </w:rPr>
              <w:t> </w:t>
            </w:r>
          </w:p>
          <w:p w14:paraId="575CBCD1" w14:textId="1C6BF2BA" w:rsidR="000E41FE" w:rsidRPr="000E41FE" w:rsidRDefault="000E41FE" w:rsidP="000E41FE">
            <w:pPr>
              <w:suppressAutoHyphens w:val="0"/>
              <w:textAlignment w:val="baseline"/>
              <w:rPr>
                <w:rFonts w:ascii="Calibri" w:hAnsi="Calibri" w:cs="Calibri"/>
                <w:i/>
                <w:lang w:val="es-EC" w:eastAsia="es-EC"/>
              </w:rPr>
            </w:pPr>
            <w:r w:rsidRPr="004E1486">
              <w:rPr>
                <w:rFonts w:ascii="Calibri" w:hAnsi="Calibri" w:cs="Calibri"/>
                <w:b/>
                <w:i/>
                <w:color w:val="000000"/>
                <w:lang w:eastAsia="es-EC"/>
              </w:rPr>
              <w:t>CU-1</w:t>
            </w:r>
            <w:r w:rsidR="005C40B1">
              <w:rPr>
                <w:rFonts w:ascii="Calibri" w:hAnsi="Calibri" w:cs="Calibri"/>
                <w:b/>
                <w:i/>
                <w:color w:val="000000"/>
                <w:lang w:eastAsia="es-EC"/>
              </w:rPr>
              <w:t>1</w:t>
            </w:r>
          </w:p>
        </w:tc>
        <w:tc>
          <w:tcPr>
            <w:tcW w:w="5310" w:type="dxa"/>
            <w:tcBorders>
              <w:top w:val="single" w:sz="6" w:space="0" w:color="auto"/>
              <w:left w:val="nil"/>
              <w:bottom w:val="single" w:sz="6" w:space="0" w:color="auto"/>
              <w:right w:val="single" w:sz="6" w:space="0" w:color="auto"/>
            </w:tcBorders>
            <w:shd w:val="clear" w:color="auto" w:fill="D9D9D9"/>
            <w:hideMark/>
          </w:tcPr>
          <w:p w14:paraId="1BC47393" w14:textId="77777777" w:rsidR="000E41FE" w:rsidRPr="000E41FE" w:rsidRDefault="000E41FE" w:rsidP="000E41FE">
            <w:pPr>
              <w:suppressAutoHyphens w:val="0"/>
              <w:textAlignment w:val="baseline"/>
              <w:rPr>
                <w:rFonts w:ascii="Calibri" w:hAnsi="Calibri" w:cs="Calibri"/>
                <w:i/>
                <w:lang w:val="es-EC" w:eastAsia="es-EC"/>
              </w:rPr>
            </w:pPr>
            <w:r w:rsidRPr="004E1486">
              <w:rPr>
                <w:rFonts w:ascii="Calibri" w:hAnsi="Calibri" w:cs="Calibri"/>
                <w:b/>
                <w:color w:val="000000"/>
                <w:lang w:eastAsia="es-EC"/>
              </w:rPr>
              <w:t xml:space="preserve">NOMBRE: </w:t>
            </w:r>
            <w:r w:rsidRPr="004E1486">
              <w:rPr>
                <w:rFonts w:ascii="Calibri" w:hAnsi="Calibri" w:cs="Calibri"/>
                <w:i/>
                <w:color w:val="000000"/>
                <w:lang w:eastAsia="es-EC"/>
              </w:rPr>
              <w:t xml:space="preserve">Eliminar propietario de vehículo. </w:t>
            </w:r>
            <w:r w:rsidRPr="004E1486">
              <w:rPr>
                <w:rFonts w:ascii="Calibri" w:hAnsi="Calibri" w:cs="Calibri"/>
                <w:i/>
                <w:color w:val="000000"/>
                <w:lang w:val="es-EC" w:eastAsia="es-EC"/>
              </w:rPr>
              <w:t> </w:t>
            </w:r>
          </w:p>
          <w:p w14:paraId="5A928A1E"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color w:val="000000"/>
                <w:lang w:eastAsia="es-EC"/>
              </w:rPr>
              <w:t>  </w:t>
            </w:r>
            <w:r w:rsidRPr="000E41FE">
              <w:rPr>
                <w:rFonts w:ascii="Calibri" w:hAnsi="Calibri" w:cs="Calibri"/>
                <w:color w:val="000000"/>
                <w:lang w:val="es-EC" w:eastAsia="es-EC"/>
              </w:rPr>
              <w:t> </w:t>
            </w:r>
          </w:p>
        </w:tc>
      </w:tr>
      <w:tr w:rsidR="000E41FE" w:rsidRPr="000E41FE" w14:paraId="523E2E03" w14:textId="77777777" w:rsidTr="004E1486">
        <w:trPr>
          <w:jc w:val="center"/>
        </w:trPr>
        <w:tc>
          <w:tcPr>
            <w:tcW w:w="4140"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4AE02382" w14:textId="77777777" w:rsidR="000E41FE" w:rsidRPr="000E41FE" w:rsidRDefault="000E41FE" w:rsidP="000E41FE">
            <w:pPr>
              <w:suppressAutoHyphens w:val="0"/>
              <w:textAlignment w:val="baseline"/>
              <w:rPr>
                <w:rFonts w:ascii="Calibri" w:hAnsi="Calibri" w:cs="Calibri"/>
                <w:lang w:val="es-EC" w:eastAsia="es-EC"/>
              </w:rPr>
            </w:pPr>
            <w:r w:rsidRPr="004E1486">
              <w:rPr>
                <w:rFonts w:ascii="Calibri" w:hAnsi="Calibri" w:cs="Calibri"/>
                <w:b/>
                <w:color w:val="000000"/>
                <w:lang w:eastAsia="es-EC"/>
              </w:rPr>
              <w:t xml:space="preserve">COMPLEJIDAD: </w:t>
            </w:r>
            <w:r w:rsidRPr="004E1486">
              <w:rPr>
                <w:rFonts w:ascii="Calibri" w:hAnsi="Calibri" w:cs="Calibri"/>
                <w:i/>
                <w:color w:val="000000"/>
                <w:lang w:eastAsia="es-EC"/>
              </w:rPr>
              <w:t>Media </w:t>
            </w:r>
            <w:r w:rsidRPr="004E1486">
              <w:rPr>
                <w:rFonts w:ascii="Calibri" w:hAnsi="Calibri" w:cs="Calibri"/>
                <w:i/>
                <w:color w:val="000000"/>
                <w:lang w:val="es-EC" w:eastAsia="es-EC"/>
              </w:rPr>
              <w:t> </w:t>
            </w:r>
          </w:p>
        </w:tc>
        <w:tc>
          <w:tcPr>
            <w:tcW w:w="5310" w:type="dxa"/>
            <w:tcBorders>
              <w:top w:val="single" w:sz="6" w:space="0" w:color="auto"/>
              <w:left w:val="nil"/>
              <w:bottom w:val="single" w:sz="6" w:space="0" w:color="auto"/>
              <w:right w:val="single" w:sz="6" w:space="0" w:color="auto"/>
            </w:tcBorders>
            <w:shd w:val="clear" w:color="auto" w:fill="FFFFFF"/>
            <w:hideMark/>
          </w:tcPr>
          <w:p w14:paraId="13BF034D" w14:textId="77777777" w:rsidR="000E41FE" w:rsidRPr="000E41FE" w:rsidRDefault="000E41FE" w:rsidP="000E41FE">
            <w:pPr>
              <w:suppressAutoHyphens w:val="0"/>
              <w:textAlignment w:val="baseline"/>
              <w:rPr>
                <w:rFonts w:ascii="Calibri" w:hAnsi="Calibri" w:cs="Calibri"/>
                <w:lang w:val="es-EC" w:eastAsia="es-EC"/>
              </w:rPr>
            </w:pPr>
            <w:r w:rsidRPr="004E1486">
              <w:rPr>
                <w:rFonts w:ascii="Calibri" w:hAnsi="Calibri" w:cs="Calibri"/>
                <w:b/>
                <w:color w:val="000000"/>
                <w:lang w:eastAsia="es-EC"/>
              </w:rPr>
              <w:t xml:space="preserve">PRIORIDAD: </w:t>
            </w:r>
            <w:r w:rsidRPr="004E1486">
              <w:rPr>
                <w:rFonts w:ascii="Calibri" w:hAnsi="Calibri" w:cs="Calibri"/>
                <w:i/>
                <w:color w:val="000000"/>
                <w:lang w:eastAsia="es-EC"/>
              </w:rPr>
              <w:t>Media</w:t>
            </w:r>
            <w:r w:rsidRPr="004E1486">
              <w:rPr>
                <w:rFonts w:ascii="Calibri" w:hAnsi="Calibri" w:cs="Calibri"/>
                <w:i/>
                <w:color w:val="000000"/>
                <w:lang w:val="es-EC" w:eastAsia="es-EC"/>
              </w:rPr>
              <w:t> </w:t>
            </w:r>
          </w:p>
          <w:p w14:paraId="21EE68FB"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color w:val="000000"/>
                <w:lang w:eastAsia="es-EC"/>
              </w:rPr>
              <w:t>  </w:t>
            </w:r>
            <w:r w:rsidRPr="000E41FE">
              <w:rPr>
                <w:rFonts w:ascii="Calibri" w:hAnsi="Calibri" w:cs="Calibri"/>
                <w:color w:val="000000"/>
                <w:lang w:val="es-EC" w:eastAsia="es-EC"/>
              </w:rPr>
              <w:t> </w:t>
            </w:r>
          </w:p>
        </w:tc>
      </w:tr>
      <w:tr w:rsidR="000E41FE" w:rsidRPr="000E41FE" w14:paraId="5FE808B0" w14:textId="77777777" w:rsidTr="168CAD90">
        <w:trPr>
          <w:jc w:val="center"/>
        </w:trPr>
        <w:tc>
          <w:tcPr>
            <w:tcW w:w="9450" w:type="dxa"/>
            <w:gridSpan w:val="3"/>
            <w:tcBorders>
              <w:top w:val="single" w:sz="6" w:space="0" w:color="auto"/>
              <w:left w:val="single" w:sz="6" w:space="0" w:color="auto"/>
              <w:bottom w:val="single" w:sz="6" w:space="0" w:color="auto"/>
              <w:right w:val="single" w:sz="6" w:space="0" w:color="auto"/>
            </w:tcBorders>
            <w:shd w:val="clear" w:color="auto" w:fill="auto"/>
            <w:hideMark/>
          </w:tcPr>
          <w:p w14:paraId="36781836" w14:textId="221DFC56"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 xml:space="preserve">REQUERIMIENTO FUNCIONAL ASOCIADO: </w:t>
            </w:r>
            <w:r w:rsidRPr="168CAD90">
              <w:rPr>
                <w:rFonts w:ascii="Calibri" w:hAnsi="Calibri" w:cs="Calibri"/>
                <w:i/>
                <w:lang w:eastAsia="es-EC"/>
              </w:rPr>
              <w:t>RF-</w:t>
            </w:r>
            <w:r w:rsidRPr="168CAD90">
              <w:rPr>
                <w:rFonts w:ascii="Calibri" w:hAnsi="Calibri" w:cs="Calibri"/>
                <w:i/>
                <w:iCs/>
                <w:lang w:eastAsia="es-EC"/>
              </w:rPr>
              <w:t>10</w:t>
            </w:r>
            <w:r w:rsidRPr="000E41FE">
              <w:rPr>
                <w:rFonts w:ascii="Calibri" w:hAnsi="Calibri" w:cs="Calibri"/>
                <w:lang w:val="es-EC" w:eastAsia="es-EC"/>
              </w:rPr>
              <w:t> </w:t>
            </w:r>
            <w:r w:rsidR="00632800" w:rsidRPr="00632800">
              <w:rPr>
                <w:rFonts w:ascii="Calibri" w:hAnsi="Calibri" w:cs="Calibri"/>
                <w:i/>
                <w:iCs/>
                <w:lang w:val="es-EC" w:eastAsia="es-EC"/>
              </w:rPr>
              <w:t>Eliminación de propietario de vehículo</w:t>
            </w:r>
          </w:p>
          <w:p w14:paraId="38459168" w14:textId="77777777" w:rsidR="000E41FE" w:rsidRPr="000E41FE" w:rsidRDefault="000E41FE" w:rsidP="000E41FE">
            <w:pPr>
              <w:suppressAutoHyphens w:val="0"/>
              <w:jc w:val="both"/>
              <w:textAlignment w:val="baseline"/>
              <w:rPr>
                <w:rFonts w:ascii="Calibri" w:hAnsi="Calibri" w:cs="Calibri"/>
                <w:lang w:val="es-EC" w:eastAsia="es-EC"/>
              </w:rPr>
            </w:pPr>
            <w:r w:rsidRPr="000E41FE">
              <w:rPr>
                <w:rFonts w:ascii="Calibri" w:hAnsi="Calibri" w:cs="Calibri"/>
                <w:i/>
                <w:color w:val="0000FF"/>
                <w:lang w:eastAsia="es-EC"/>
              </w:rPr>
              <w:t> </w:t>
            </w:r>
            <w:r w:rsidRPr="000E41FE">
              <w:rPr>
                <w:rFonts w:ascii="Calibri" w:hAnsi="Calibri" w:cs="Calibri"/>
                <w:color w:val="0000FF"/>
                <w:lang w:eastAsia="es-EC"/>
              </w:rPr>
              <w:t> </w:t>
            </w:r>
            <w:r w:rsidRPr="000E41FE">
              <w:rPr>
                <w:rFonts w:ascii="Calibri" w:hAnsi="Calibri" w:cs="Calibri"/>
                <w:color w:val="0000FF"/>
                <w:lang w:val="es-EC" w:eastAsia="es-EC"/>
              </w:rPr>
              <w:t> </w:t>
            </w:r>
          </w:p>
        </w:tc>
      </w:tr>
      <w:tr w:rsidR="000E41FE" w:rsidRPr="000E41FE" w14:paraId="29D3ACC5" w14:textId="77777777" w:rsidTr="168CAD90">
        <w:trPr>
          <w:jc w:val="center"/>
        </w:trPr>
        <w:tc>
          <w:tcPr>
            <w:tcW w:w="9450" w:type="dxa"/>
            <w:gridSpan w:val="3"/>
            <w:tcBorders>
              <w:top w:val="single" w:sz="6" w:space="0" w:color="auto"/>
              <w:left w:val="single" w:sz="6" w:space="0" w:color="auto"/>
              <w:bottom w:val="single" w:sz="6" w:space="0" w:color="auto"/>
              <w:right w:val="single" w:sz="6" w:space="0" w:color="auto"/>
            </w:tcBorders>
            <w:shd w:val="clear" w:color="auto" w:fill="auto"/>
            <w:hideMark/>
          </w:tcPr>
          <w:p w14:paraId="63A233D5" w14:textId="3DE99294"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ACTORES:</w:t>
            </w:r>
            <w:r w:rsidRPr="168CAD90">
              <w:rPr>
                <w:rFonts w:ascii="Calibri" w:hAnsi="Calibri" w:cs="Calibri"/>
                <w:b/>
                <w:i/>
                <w:lang w:eastAsia="es-EC"/>
              </w:rPr>
              <w:t xml:space="preserve"> </w:t>
            </w:r>
            <w:r w:rsidRPr="168CAD90">
              <w:rPr>
                <w:rFonts w:ascii="Calibri" w:hAnsi="Calibri" w:cs="Calibri"/>
                <w:i/>
                <w:lang w:eastAsia="es-EC"/>
              </w:rPr>
              <w:t>ACT-1</w:t>
            </w:r>
            <w:r w:rsidR="00632800">
              <w:rPr>
                <w:rFonts w:ascii="Calibri" w:hAnsi="Calibri" w:cs="Calibri"/>
                <w:i/>
                <w:lang w:eastAsia="es-EC"/>
              </w:rPr>
              <w:t xml:space="preserve"> Empleado</w:t>
            </w:r>
          </w:p>
          <w:p w14:paraId="60AB61CC"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i/>
                <w:color w:val="0000FF"/>
                <w:lang w:eastAsia="es-EC"/>
              </w:rPr>
              <w:t> </w:t>
            </w:r>
            <w:r w:rsidRPr="000E41FE">
              <w:rPr>
                <w:rFonts w:ascii="Calibri" w:hAnsi="Calibri" w:cs="Calibri"/>
                <w:color w:val="0000FF"/>
                <w:lang w:eastAsia="es-EC"/>
              </w:rPr>
              <w:t> </w:t>
            </w:r>
            <w:r w:rsidRPr="000E41FE">
              <w:rPr>
                <w:rFonts w:ascii="Calibri" w:hAnsi="Calibri" w:cs="Calibri"/>
                <w:color w:val="0000FF"/>
                <w:lang w:val="es-EC" w:eastAsia="es-EC"/>
              </w:rPr>
              <w:t> </w:t>
            </w:r>
          </w:p>
        </w:tc>
      </w:tr>
      <w:tr w:rsidR="000E41FE" w:rsidRPr="000E41FE" w14:paraId="3513B317" w14:textId="77777777" w:rsidTr="168CAD90">
        <w:trPr>
          <w:jc w:val="center"/>
        </w:trPr>
        <w:tc>
          <w:tcPr>
            <w:tcW w:w="9450" w:type="dxa"/>
            <w:gridSpan w:val="3"/>
            <w:tcBorders>
              <w:top w:val="single" w:sz="6" w:space="0" w:color="auto"/>
              <w:left w:val="single" w:sz="6" w:space="0" w:color="auto"/>
              <w:bottom w:val="single" w:sz="6" w:space="0" w:color="auto"/>
              <w:right w:val="single" w:sz="6" w:space="0" w:color="auto"/>
            </w:tcBorders>
            <w:shd w:val="clear" w:color="auto" w:fill="auto"/>
            <w:hideMark/>
          </w:tcPr>
          <w:p w14:paraId="3897DD5B"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 xml:space="preserve">CASOS DE USO ASOCIADOS: </w:t>
            </w:r>
            <w:r w:rsidRPr="168CAD90">
              <w:rPr>
                <w:rFonts w:ascii="Calibri" w:hAnsi="Calibri" w:cs="Calibri"/>
                <w:i/>
                <w:lang w:eastAsia="es-EC"/>
              </w:rPr>
              <w:t>N/A</w:t>
            </w:r>
            <w:r w:rsidRPr="168CAD90">
              <w:rPr>
                <w:rFonts w:ascii="Calibri" w:hAnsi="Calibri" w:cs="Calibri"/>
                <w:i/>
                <w:lang w:val="es-EC" w:eastAsia="es-EC"/>
              </w:rPr>
              <w:t> </w:t>
            </w:r>
          </w:p>
        </w:tc>
      </w:tr>
      <w:tr w:rsidR="000E41FE" w:rsidRPr="000E41FE" w14:paraId="2105E9E8" w14:textId="77777777" w:rsidTr="168CAD90">
        <w:trPr>
          <w:jc w:val="center"/>
        </w:trPr>
        <w:tc>
          <w:tcPr>
            <w:tcW w:w="9450" w:type="dxa"/>
            <w:gridSpan w:val="3"/>
            <w:tcBorders>
              <w:top w:val="single" w:sz="6" w:space="0" w:color="auto"/>
              <w:left w:val="single" w:sz="6" w:space="0" w:color="auto"/>
              <w:bottom w:val="single" w:sz="6" w:space="0" w:color="auto"/>
              <w:right w:val="single" w:sz="6" w:space="0" w:color="auto"/>
            </w:tcBorders>
            <w:shd w:val="clear" w:color="auto" w:fill="auto"/>
            <w:hideMark/>
          </w:tcPr>
          <w:p w14:paraId="4FCA5AB0"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DESCRIPCIÓN:</w:t>
            </w:r>
            <w:r w:rsidRPr="000E41FE">
              <w:rPr>
                <w:rFonts w:ascii="Calibri" w:hAnsi="Calibri" w:cs="Calibri"/>
                <w:color w:val="0000FF"/>
                <w:lang w:eastAsia="es-EC"/>
              </w:rPr>
              <w:t xml:space="preserve"> </w:t>
            </w:r>
            <w:r w:rsidRPr="004E1486">
              <w:rPr>
                <w:rFonts w:ascii="Calibri" w:hAnsi="Calibri" w:cs="Calibri"/>
                <w:i/>
                <w:color w:val="000000"/>
                <w:lang w:eastAsia="es-EC"/>
              </w:rPr>
              <w:t>El sistema permitirá eliminar a un propietario de vehículo.</w:t>
            </w:r>
            <w:r w:rsidRPr="004E1486">
              <w:rPr>
                <w:rFonts w:ascii="Calibri" w:hAnsi="Calibri" w:cs="Calibri"/>
                <w:i/>
                <w:color w:val="000000"/>
                <w:lang w:val="es-EC" w:eastAsia="es-EC"/>
              </w:rPr>
              <w:t> </w:t>
            </w:r>
          </w:p>
        </w:tc>
      </w:tr>
      <w:tr w:rsidR="000E41FE" w:rsidRPr="000E41FE" w14:paraId="56B1D4F0" w14:textId="77777777" w:rsidTr="168CAD90">
        <w:trPr>
          <w:jc w:val="center"/>
        </w:trPr>
        <w:tc>
          <w:tcPr>
            <w:tcW w:w="9450" w:type="dxa"/>
            <w:gridSpan w:val="3"/>
            <w:tcBorders>
              <w:top w:val="single" w:sz="6" w:space="0" w:color="auto"/>
              <w:left w:val="single" w:sz="6" w:space="0" w:color="auto"/>
              <w:bottom w:val="single" w:sz="6" w:space="0" w:color="auto"/>
              <w:right w:val="single" w:sz="6" w:space="0" w:color="auto"/>
            </w:tcBorders>
            <w:shd w:val="clear" w:color="auto" w:fill="auto"/>
            <w:hideMark/>
          </w:tcPr>
          <w:p w14:paraId="7AEB2632"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NOTAS: </w:t>
            </w:r>
            <w:r w:rsidRPr="000E41FE">
              <w:rPr>
                <w:rFonts w:ascii="Calibri" w:hAnsi="Calibri" w:cs="Calibri"/>
                <w:lang w:eastAsia="es-EC"/>
              </w:rPr>
              <w:t>  </w:t>
            </w:r>
            <w:r w:rsidRPr="000E41FE">
              <w:rPr>
                <w:rFonts w:ascii="Calibri" w:hAnsi="Calibri" w:cs="Calibri"/>
                <w:lang w:val="es-EC" w:eastAsia="es-EC"/>
              </w:rPr>
              <w:t> </w:t>
            </w:r>
          </w:p>
          <w:p w14:paraId="2A253FDB" w14:textId="50F6A641" w:rsidR="000E41FE" w:rsidRPr="000E41FE" w:rsidRDefault="000E41FE" w:rsidP="007E5EC7">
            <w:pPr>
              <w:pStyle w:val="Prrafodelista"/>
              <w:numPr>
                <w:ilvl w:val="0"/>
                <w:numId w:val="155"/>
              </w:numPr>
              <w:textAlignment w:val="baseline"/>
              <w:rPr>
                <w:rFonts w:ascii="Symbol" w:eastAsia="Symbol" w:hAnsi="Symbol" w:cs="Symbol"/>
                <w:i/>
                <w:lang w:eastAsia="es-EC"/>
              </w:rPr>
            </w:pPr>
            <w:r w:rsidRPr="168CAD90">
              <w:rPr>
                <w:rFonts w:ascii="Calibri" w:hAnsi="Calibri" w:cs="Calibri"/>
                <w:i/>
                <w:lang w:eastAsia="es-EC"/>
              </w:rPr>
              <w:t>Sólo</w:t>
            </w:r>
            <w:r w:rsidRPr="168CAD90">
              <w:rPr>
                <w:rFonts w:ascii="Calibri" w:hAnsi="Calibri" w:cs="Calibri"/>
                <w:i/>
                <w:iCs/>
                <w:lang w:eastAsia="es-EC"/>
              </w:rPr>
              <w:t xml:space="preserve"> </w:t>
            </w:r>
            <w:r w:rsidR="7C777FBB" w:rsidRPr="168CAD90">
              <w:rPr>
                <w:rFonts w:ascii="Calibri" w:hAnsi="Calibri" w:cs="Calibri"/>
                <w:i/>
                <w:iCs/>
                <w:lang w:eastAsia="es-EC"/>
              </w:rPr>
              <w:t>el</w:t>
            </w:r>
            <w:r w:rsidRPr="168CAD90">
              <w:rPr>
                <w:rFonts w:ascii="Calibri" w:hAnsi="Calibri" w:cs="Calibri"/>
                <w:i/>
                <w:lang w:eastAsia="es-EC"/>
              </w:rPr>
              <w:t xml:space="preserve"> empleado tendrá la posibilidad de eliminar a los propietarios de vehículos. </w:t>
            </w:r>
          </w:p>
          <w:p w14:paraId="720F796A" w14:textId="77777777" w:rsidR="000E41FE" w:rsidRPr="000E41FE" w:rsidRDefault="000E41FE" w:rsidP="000E41FE">
            <w:pPr>
              <w:suppressAutoHyphens w:val="0"/>
              <w:ind w:left="720"/>
              <w:textAlignment w:val="baseline"/>
              <w:rPr>
                <w:rFonts w:ascii="Calibri" w:hAnsi="Calibri" w:cs="Calibri"/>
                <w:lang w:val="es-EC" w:eastAsia="es-EC"/>
              </w:rPr>
            </w:pPr>
            <w:r w:rsidRPr="000E41FE">
              <w:rPr>
                <w:rFonts w:ascii="Calibri" w:hAnsi="Calibri" w:cs="Calibri"/>
                <w:color w:val="000000"/>
                <w:lang w:val="es-EC" w:eastAsia="es-EC"/>
              </w:rPr>
              <w:t> </w:t>
            </w:r>
          </w:p>
        </w:tc>
      </w:tr>
      <w:tr w:rsidR="000E41FE" w:rsidRPr="000E41FE" w14:paraId="425ABA8F" w14:textId="77777777" w:rsidTr="168CAD90">
        <w:trPr>
          <w:jc w:val="center"/>
        </w:trPr>
        <w:tc>
          <w:tcPr>
            <w:tcW w:w="9450" w:type="dxa"/>
            <w:gridSpan w:val="3"/>
            <w:tcBorders>
              <w:top w:val="single" w:sz="6" w:space="0" w:color="auto"/>
              <w:left w:val="single" w:sz="6" w:space="0" w:color="auto"/>
              <w:bottom w:val="single" w:sz="6" w:space="0" w:color="auto"/>
              <w:right w:val="single" w:sz="6" w:space="0" w:color="auto"/>
            </w:tcBorders>
            <w:shd w:val="clear" w:color="auto" w:fill="auto"/>
            <w:hideMark/>
          </w:tcPr>
          <w:p w14:paraId="7F42D7B8"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CRITERIOS DE ACEPTACIÓN:</w:t>
            </w:r>
            <w:r w:rsidRPr="000E41FE">
              <w:rPr>
                <w:rFonts w:ascii="Calibri" w:hAnsi="Calibri" w:cs="Calibri"/>
                <w:lang w:eastAsia="es-EC"/>
              </w:rPr>
              <w:t xml:space="preserve"> </w:t>
            </w:r>
            <w:r w:rsidRPr="004E1486">
              <w:rPr>
                <w:rFonts w:ascii="Calibri" w:hAnsi="Calibri" w:cs="Calibri"/>
                <w:i/>
                <w:color w:val="000000"/>
                <w:lang w:eastAsia="es-EC"/>
              </w:rPr>
              <w:t>El sistema elimina al propietario o no</w:t>
            </w:r>
            <w:r w:rsidRPr="168CAD90">
              <w:rPr>
                <w:rFonts w:ascii="Calibri" w:hAnsi="Calibri" w:cs="Calibri"/>
                <w:i/>
                <w:lang w:eastAsia="es-EC"/>
              </w:rPr>
              <w:t>. </w:t>
            </w:r>
            <w:r w:rsidRPr="168CAD90">
              <w:rPr>
                <w:rFonts w:ascii="Calibri" w:hAnsi="Calibri" w:cs="Calibri"/>
                <w:i/>
                <w:lang w:val="es-EC" w:eastAsia="es-EC"/>
              </w:rPr>
              <w:t> </w:t>
            </w:r>
          </w:p>
        </w:tc>
      </w:tr>
      <w:tr w:rsidR="000E41FE" w:rsidRPr="000E41FE" w14:paraId="686EE3C7" w14:textId="77777777" w:rsidTr="004E1486">
        <w:trPr>
          <w:trHeight w:val="345"/>
          <w:jc w:val="center"/>
        </w:trPr>
        <w:tc>
          <w:tcPr>
            <w:tcW w:w="9450" w:type="dxa"/>
            <w:gridSpan w:val="3"/>
            <w:tcBorders>
              <w:top w:val="single" w:sz="6" w:space="0" w:color="auto"/>
              <w:left w:val="single" w:sz="6" w:space="0" w:color="auto"/>
              <w:bottom w:val="single" w:sz="6" w:space="0" w:color="auto"/>
              <w:right w:val="single" w:sz="6" w:space="0" w:color="auto"/>
            </w:tcBorders>
            <w:shd w:val="clear" w:color="auto" w:fill="D9D9D9"/>
            <w:hideMark/>
          </w:tcPr>
          <w:p w14:paraId="2DB3DE96"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color w:val="000000"/>
                <w:lang w:eastAsia="es-EC"/>
              </w:rPr>
              <w:t>ESCENARIOS: </w:t>
            </w:r>
            <w:r w:rsidRPr="000E41FE">
              <w:rPr>
                <w:rFonts w:ascii="Calibri" w:hAnsi="Calibri" w:cs="Calibri"/>
                <w:color w:val="000000"/>
                <w:lang w:eastAsia="es-EC"/>
              </w:rPr>
              <w:t> </w:t>
            </w:r>
            <w:r w:rsidRPr="000E41FE">
              <w:rPr>
                <w:rFonts w:ascii="Calibri" w:hAnsi="Calibri" w:cs="Calibri"/>
                <w:color w:val="000000"/>
                <w:lang w:val="es-EC" w:eastAsia="es-EC"/>
              </w:rPr>
              <w:t> </w:t>
            </w:r>
          </w:p>
        </w:tc>
      </w:tr>
      <w:tr w:rsidR="000E41FE" w:rsidRPr="000E41FE" w14:paraId="609508A3" w14:textId="77777777" w:rsidTr="168CAD90">
        <w:trPr>
          <w:trHeight w:val="1665"/>
          <w:jc w:val="center"/>
        </w:trPr>
        <w:tc>
          <w:tcPr>
            <w:tcW w:w="1305" w:type="dxa"/>
            <w:tcBorders>
              <w:top w:val="single" w:sz="6" w:space="0" w:color="auto"/>
              <w:left w:val="single" w:sz="6" w:space="0" w:color="auto"/>
              <w:bottom w:val="single" w:sz="6" w:space="0" w:color="auto"/>
              <w:right w:val="single" w:sz="6" w:space="0" w:color="auto"/>
            </w:tcBorders>
            <w:shd w:val="clear" w:color="auto" w:fill="auto"/>
            <w:hideMark/>
          </w:tcPr>
          <w:p w14:paraId="0125277B" w14:textId="50323C8A" w:rsidR="005C40B1" w:rsidRPr="000E41FE" w:rsidRDefault="000E41FE" w:rsidP="005C40B1">
            <w:pPr>
              <w:suppressAutoHyphens w:val="0"/>
              <w:textAlignment w:val="baseline"/>
              <w:rPr>
                <w:rFonts w:ascii="Calibri" w:hAnsi="Calibri" w:cs="Calibri"/>
                <w:lang w:val="es-EC" w:eastAsia="es-EC"/>
              </w:rPr>
            </w:pPr>
            <w:r w:rsidRPr="000E41FE">
              <w:rPr>
                <w:rFonts w:ascii="Calibri" w:hAnsi="Calibri" w:cs="Calibri"/>
                <w:lang w:eastAsia="es-EC"/>
              </w:rPr>
              <w:t>ES-1</w:t>
            </w:r>
            <w:r w:rsidR="005C40B1">
              <w:rPr>
                <w:rFonts w:ascii="Calibri" w:hAnsi="Calibri" w:cs="Calibri"/>
                <w:lang w:eastAsia="es-EC"/>
              </w:rPr>
              <w:t>1.01</w:t>
            </w:r>
          </w:p>
          <w:p w14:paraId="09685987" w14:textId="744B88E2" w:rsidR="000E41FE" w:rsidRPr="000E41FE" w:rsidRDefault="000E41FE" w:rsidP="000E41FE">
            <w:pPr>
              <w:suppressAutoHyphens w:val="0"/>
              <w:textAlignment w:val="baseline"/>
              <w:rPr>
                <w:rFonts w:ascii="Calibri" w:hAnsi="Calibri" w:cs="Calibri"/>
                <w:lang w:val="es-EC" w:eastAsia="es-EC"/>
              </w:rPr>
            </w:pPr>
          </w:p>
        </w:tc>
        <w:tc>
          <w:tcPr>
            <w:tcW w:w="8145" w:type="dxa"/>
            <w:gridSpan w:val="2"/>
            <w:tcBorders>
              <w:top w:val="nil"/>
              <w:left w:val="single" w:sz="6" w:space="0" w:color="auto"/>
              <w:bottom w:val="single" w:sz="6" w:space="0" w:color="auto"/>
              <w:right w:val="single" w:sz="6" w:space="0" w:color="auto"/>
            </w:tcBorders>
            <w:shd w:val="clear" w:color="auto" w:fill="auto"/>
            <w:hideMark/>
          </w:tcPr>
          <w:p w14:paraId="033F3A3C" w14:textId="77777777" w:rsidR="000E41FE" w:rsidRPr="000E41FE" w:rsidRDefault="000E41FE" w:rsidP="000E41FE">
            <w:pPr>
              <w:suppressAutoHyphens w:val="0"/>
              <w:textAlignment w:val="baseline"/>
              <w:rPr>
                <w:rFonts w:ascii="Calibri" w:hAnsi="Calibri" w:cs="Calibri"/>
                <w:i/>
                <w:lang w:val="es-EC" w:eastAsia="es-EC"/>
              </w:rPr>
            </w:pPr>
            <w:r w:rsidRPr="000E41FE">
              <w:rPr>
                <w:rFonts w:ascii="Calibri" w:hAnsi="Calibri" w:cs="Calibri"/>
                <w:b/>
                <w:lang w:eastAsia="es-EC"/>
              </w:rPr>
              <w:t>DESCRIPCIÓN:</w:t>
            </w:r>
            <w:r w:rsidRPr="000E41FE">
              <w:rPr>
                <w:rFonts w:ascii="Calibri" w:hAnsi="Calibri" w:cs="Calibri"/>
                <w:lang w:eastAsia="es-EC"/>
              </w:rPr>
              <w:t xml:space="preserve"> </w:t>
            </w:r>
            <w:r w:rsidRPr="168CAD90">
              <w:rPr>
                <w:rFonts w:ascii="Calibri" w:hAnsi="Calibri" w:cs="Calibri"/>
                <w:i/>
                <w:lang w:eastAsia="es-EC"/>
              </w:rPr>
              <w:t>El sistema elimina a propietario correctamente.</w:t>
            </w:r>
            <w:r w:rsidRPr="168CAD90">
              <w:rPr>
                <w:rFonts w:ascii="Calibri" w:hAnsi="Calibri" w:cs="Calibri"/>
                <w:i/>
                <w:lang w:val="es-EC" w:eastAsia="es-EC"/>
              </w:rPr>
              <w:t> </w:t>
            </w:r>
          </w:p>
          <w:p w14:paraId="2BA9B287"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SUPOSICIONES/ASUNCIONES</w:t>
            </w:r>
            <w:r w:rsidRPr="000E41FE">
              <w:rPr>
                <w:rFonts w:ascii="Calibri" w:hAnsi="Calibri" w:cs="Calibri"/>
                <w:i/>
                <w:lang w:eastAsia="es-EC"/>
              </w:rPr>
              <w:t>:</w:t>
            </w:r>
            <w:r w:rsidRPr="000E41FE">
              <w:rPr>
                <w:rFonts w:ascii="Calibri" w:hAnsi="Calibri" w:cs="Calibri"/>
                <w:lang w:eastAsia="es-EC"/>
              </w:rPr>
              <w:t> </w:t>
            </w:r>
            <w:r w:rsidRPr="000E41FE">
              <w:rPr>
                <w:rFonts w:ascii="Calibri" w:hAnsi="Calibri" w:cs="Calibri"/>
                <w:lang w:val="es-EC" w:eastAsia="es-EC"/>
              </w:rPr>
              <w:t> </w:t>
            </w:r>
          </w:p>
          <w:p w14:paraId="2832B303" w14:textId="77777777" w:rsidR="000E41FE" w:rsidRPr="000E41FE" w:rsidRDefault="000E41FE" w:rsidP="006E4C0C">
            <w:pPr>
              <w:numPr>
                <w:ilvl w:val="0"/>
                <w:numId w:val="53"/>
              </w:numPr>
              <w:suppressAutoHyphens w:val="0"/>
              <w:ind w:left="372" w:firstLine="0"/>
              <w:textAlignment w:val="baseline"/>
              <w:rPr>
                <w:rFonts w:ascii="Calibri" w:hAnsi="Calibri" w:cs="Calibri"/>
                <w:lang w:eastAsia="es-EC"/>
              </w:rPr>
            </w:pPr>
            <w:r w:rsidRPr="168CAD90">
              <w:rPr>
                <w:rFonts w:ascii="Calibri" w:hAnsi="Calibri" w:cs="Calibri"/>
                <w:i/>
                <w:lang w:eastAsia="es-EC"/>
              </w:rPr>
              <w:t>El empleado se autenticó correctamente. </w:t>
            </w:r>
          </w:p>
          <w:p w14:paraId="3C0A3146" w14:textId="77777777" w:rsidR="000E41FE" w:rsidRPr="000E41FE" w:rsidRDefault="000E41FE" w:rsidP="006E4C0C">
            <w:pPr>
              <w:numPr>
                <w:ilvl w:val="0"/>
                <w:numId w:val="53"/>
              </w:numPr>
              <w:suppressAutoHyphens w:val="0"/>
              <w:ind w:left="372" w:firstLine="0"/>
              <w:textAlignment w:val="baseline"/>
              <w:rPr>
                <w:rFonts w:ascii="Calibri" w:hAnsi="Calibri" w:cs="Calibri"/>
                <w:lang w:eastAsia="es-EC"/>
              </w:rPr>
            </w:pPr>
            <w:r w:rsidRPr="168CAD90">
              <w:rPr>
                <w:rFonts w:ascii="Calibri" w:hAnsi="Calibri" w:cs="Calibri"/>
                <w:i/>
                <w:lang w:eastAsia="es-EC"/>
              </w:rPr>
              <w:t>El empleado requiere eliminar a un propietario. </w:t>
            </w:r>
          </w:p>
          <w:p w14:paraId="6E112EF2" w14:textId="77777777" w:rsidR="000E41FE" w:rsidRPr="000E41FE" w:rsidRDefault="000E41FE" w:rsidP="006E4C0C">
            <w:pPr>
              <w:numPr>
                <w:ilvl w:val="0"/>
                <w:numId w:val="53"/>
              </w:numPr>
              <w:suppressAutoHyphens w:val="0"/>
              <w:ind w:left="372" w:firstLine="0"/>
              <w:textAlignment w:val="baseline"/>
              <w:rPr>
                <w:rFonts w:ascii="Calibri" w:hAnsi="Calibri" w:cs="Calibri"/>
                <w:lang w:eastAsia="es-EC"/>
              </w:rPr>
            </w:pPr>
            <w:r w:rsidRPr="168CAD90">
              <w:rPr>
                <w:rFonts w:ascii="Calibri" w:hAnsi="Calibri" w:cs="Calibri"/>
                <w:i/>
                <w:lang w:eastAsia="es-EC"/>
              </w:rPr>
              <w:t>El sistema permite eliminar al propietario. </w:t>
            </w:r>
          </w:p>
          <w:p w14:paraId="2442DA46"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RESULTADOS: </w:t>
            </w:r>
            <w:r w:rsidRPr="000E41FE">
              <w:rPr>
                <w:rFonts w:ascii="Calibri" w:hAnsi="Calibri" w:cs="Calibri"/>
                <w:lang w:eastAsia="es-EC"/>
              </w:rPr>
              <w:t> </w:t>
            </w:r>
            <w:r w:rsidRPr="000E41FE">
              <w:rPr>
                <w:rFonts w:ascii="Calibri" w:hAnsi="Calibri" w:cs="Calibri"/>
                <w:lang w:val="es-EC" w:eastAsia="es-EC"/>
              </w:rPr>
              <w:t> </w:t>
            </w:r>
          </w:p>
          <w:p w14:paraId="33BC79AF" w14:textId="77777777" w:rsidR="000E41FE" w:rsidRPr="000E41FE" w:rsidRDefault="000E41FE" w:rsidP="006E4C0C">
            <w:pPr>
              <w:numPr>
                <w:ilvl w:val="0"/>
                <w:numId w:val="54"/>
              </w:numPr>
              <w:suppressAutoHyphens w:val="0"/>
              <w:ind w:left="372" w:firstLine="0"/>
              <w:textAlignment w:val="baseline"/>
              <w:rPr>
                <w:rFonts w:ascii="Calibri" w:hAnsi="Calibri" w:cs="Calibri"/>
                <w:lang w:val="es-EC" w:eastAsia="es-EC"/>
              </w:rPr>
            </w:pPr>
            <w:r w:rsidRPr="168CAD90">
              <w:rPr>
                <w:rFonts w:ascii="Calibri" w:hAnsi="Calibri" w:cs="Calibri"/>
                <w:i/>
                <w:lang w:val="es-EC" w:eastAsia="es-EC"/>
              </w:rPr>
              <w:t>El sistema elimino al propietario correctamente. </w:t>
            </w:r>
          </w:p>
        </w:tc>
      </w:tr>
      <w:tr w:rsidR="000E41FE" w:rsidRPr="000E41FE" w14:paraId="0586A5BC" w14:textId="77777777" w:rsidTr="168CAD90">
        <w:trPr>
          <w:trHeight w:val="1665"/>
          <w:jc w:val="center"/>
        </w:trPr>
        <w:tc>
          <w:tcPr>
            <w:tcW w:w="1305" w:type="dxa"/>
            <w:tcBorders>
              <w:top w:val="single" w:sz="6" w:space="0" w:color="auto"/>
              <w:left w:val="single" w:sz="6" w:space="0" w:color="auto"/>
              <w:bottom w:val="single" w:sz="6" w:space="0" w:color="auto"/>
              <w:right w:val="single" w:sz="6" w:space="0" w:color="auto"/>
            </w:tcBorders>
            <w:shd w:val="clear" w:color="auto" w:fill="auto"/>
            <w:hideMark/>
          </w:tcPr>
          <w:p w14:paraId="50793BCA" w14:textId="40587DF3"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lang w:eastAsia="es-EC"/>
              </w:rPr>
              <w:t>ES-1</w:t>
            </w:r>
            <w:r w:rsidR="005C40B1">
              <w:rPr>
                <w:rFonts w:ascii="Calibri" w:hAnsi="Calibri" w:cs="Calibri"/>
                <w:lang w:eastAsia="es-EC"/>
              </w:rPr>
              <w:t>1</w:t>
            </w:r>
            <w:r w:rsidRPr="000E41FE">
              <w:rPr>
                <w:rFonts w:ascii="Calibri" w:hAnsi="Calibri" w:cs="Calibri"/>
                <w:lang w:eastAsia="es-EC"/>
              </w:rPr>
              <w:t>.02     </w:t>
            </w:r>
            <w:r w:rsidRPr="000E41FE">
              <w:rPr>
                <w:rFonts w:ascii="Calibri" w:hAnsi="Calibri" w:cs="Calibri"/>
                <w:lang w:val="es-EC" w:eastAsia="es-EC"/>
              </w:rPr>
              <w:t> </w:t>
            </w:r>
          </w:p>
          <w:p w14:paraId="55F7A7C5"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color w:val="0000FF"/>
                <w:lang w:eastAsia="es-EC"/>
              </w:rPr>
              <w:t>  </w:t>
            </w:r>
            <w:r w:rsidRPr="000E41FE">
              <w:rPr>
                <w:rFonts w:ascii="Calibri" w:hAnsi="Calibri" w:cs="Calibri"/>
                <w:color w:val="0000FF"/>
                <w:lang w:val="es-EC" w:eastAsia="es-EC"/>
              </w:rPr>
              <w:t> </w:t>
            </w:r>
          </w:p>
        </w:tc>
        <w:tc>
          <w:tcPr>
            <w:tcW w:w="814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8EC2648"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 xml:space="preserve">DESCRIPCIÓN: </w:t>
            </w:r>
            <w:r w:rsidRPr="168CAD90">
              <w:rPr>
                <w:rFonts w:ascii="Calibri" w:hAnsi="Calibri" w:cs="Calibri"/>
                <w:i/>
                <w:lang w:eastAsia="es-EC"/>
              </w:rPr>
              <w:t>No se eliminó al propietario correctamente por fallo de autentificación. </w:t>
            </w:r>
            <w:r w:rsidRPr="168CAD90">
              <w:rPr>
                <w:rFonts w:ascii="Calibri" w:hAnsi="Calibri" w:cs="Calibri"/>
                <w:i/>
                <w:lang w:val="es-EC" w:eastAsia="es-EC"/>
              </w:rPr>
              <w:t> </w:t>
            </w:r>
          </w:p>
          <w:p w14:paraId="36855958"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SUPOSICIONES/ASUNCIONES</w:t>
            </w:r>
            <w:r w:rsidRPr="000E41FE">
              <w:rPr>
                <w:rFonts w:ascii="Calibri" w:hAnsi="Calibri" w:cs="Calibri"/>
                <w:i/>
                <w:lang w:eastAsia="es-EC"/>
              </w:rPr>
              <w:t>:</w:t>
            </w:r>
            <w:r w:rsidRPr="000E41FE">
              <w:rPr>
                <w:rFonts w:ascii="Calibri" w:hAnsi="Calibri" w:cs="Calibri"/>
                <w:lang w:eastAsia="es-EC"/>
              </w:rPr>
              <w:t> </w:t>
            </w:r>
            <w:r w:rsidRPr="000E41FE">
              <w:rPr>
                <w:rFonts w:ascii="Calibri" w:hAnsi="Calibri" w:cs="Calibri"/>
                <w:lang w:val="es-EC" w:eastAsia="es-EC"/>
              </w:rPr>
              <w:t> </w:t>
            </w:r>
          </w:p>
          <w:p w14:paraId="34C15FDC" w14:textId="77777777" w:rsidR="000E41FE" w:rsidRPr="000E41FE" w:rsidRDefault="000E41FE" w:rsidP="006E4C0C">
            <w:pPr>
              <w:numPr>
                <w:ilvl w:val="0"/>
                <w:numId w:val="55"/>
              </w:numPr>
              <w:suppressAutoHyphens w:val="0"/>
              <w:ind w:left="372" w:firstLine="0"/>
              <w:textAlignment w:val="baseline"/>
              <w:rPr>
                <w:rFonts w:ascii="Calibri" w:hAnsi="Calibri" w:cs="Calibri"/>
                <w:lang w:eastAsia="es-EC"/>
              </w:rPr>
            </w:pPr>
            <w:r w:rsidRPr="168CAD90">
              <w:rPr>
                <w:rFonts w:ascii="Calibri" w:hAnsi="Calibri" w:cs="Calibri"/>
                <w:i/>
                <w:lang w:eastAsia="es-EC"/>
              </w:rPr>
              <w:t>El empleado ingresa sus credenciales de manera incorrecta al sistema.  </w:t>
            </w:r>
          </w:p>
          <w:p w14:paraId="79873B0F" w14:textId="77777777" w:rsidR="000E41FE" w:rsidRPr="000E41FE" w:rsidRDefault="000E41FE" w:rsidP="006E4C0C">
            <w:pPr>
              <w:numPr>
                <w:ilvl w:val="0"/>
                <w:numId w:val="55"/>
              </w:numPr>
              <w:suppressAutoHyphens w:val="0"/>
              <w:ind w:left="372" w:firstLine="0"/>
              <w:textAlignment w:val="baseline"/>
              <w:rPr>
                <w:rFonts w:ascii="Calibri" w:hAnsi="Calibri" w:cs="Calibri"/>
                <w:lang w:eastAsia="es-EC"/>
              </w:rPr>
            </w:pPr>
            <w:r w:rsidRPr="168CAD90">
              <w:rPr>
                <w:rFonts w:ascii="Calibri" w:hAnsi="Calibri" w:cs="Calibri"/>
                <w:i/>
                <w:lang w:eastAsia="es-EC"/>
              </w:rPr>
              <w:t>El sistema no puede verificar que los datos ingresados sean del empleado </w:t>
            </w:r>
          </w:p>
          <w:p w14:paraId="53F19ADF"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RESULTADOS: </w:t>
            </w:r>
            <w:r w:rsidRPr="000E41FE">
              <w:rPr>
                <w:rFonts w:ascii="Calibri" w:hAnsi="Calibri" w:cs="Calibri"/>
                <w:lang w:eastAsia="es-EC"/>
              </w:rPr>
              <w:t>  </w:t>
            </w:r>
            <w:r w:rsidRPr="000E41FE">
              <w:rPr>
                <w:rFonts w:ascii="Calibri" w:hAnsi="Calibri" w:cs="Calibri"/>
                <w:lang w:val="es-EC" w:eastAsia="es-EC"/>
              </w:rPr>
              <w:t> </w:t>
            </w:r>
          </w:p>
          <w:p w14:paraId="76CF308E" w14:textId="77777777" w:rsidR="000E41FE" w:rsidRPr="000E41FE" w:rsidRDefault="000E41FE" w:rsidP="006E4C0C">
            <w:pPr>
              <w:numPr>
                <w:ilvl w:val="0"/>
                <w:numId w:val="56"/>
              </w:numPr>
              <w:suppressAutoHyphens w:val="0"/>
              <w:ind w:left="372" w:firstLine="0"/>
              <w:textAlignment w:val="baseline"/>
              <w:rPr>
                <w:rFonts w:ascii="Calibri" w:hAnsi="Calibri" w:cs="Calibri"/>
                <w:lang w:val="es-EC" w:eastAsia="es-EC"/>
              </w:rPr>
            </w:pPr>
            <w:r w:rsidRPr="168CAD90">
              <w:rPr>
                <w:rFonts w:ascii="Calibri" w:hAnsi="Calibri" w:cs="Calibri"/>
                <w:i/>
                <w:lang w:eastAsia="es-EC"/>
              </w:rPr>
              <w:t>La visualización no se pudo realizar correctamente por un error de en la autentificación.</w:t>
            </w:r>
            <w:r w:rsidRPr="168CAD90">
              <w:rPr>
                <w:rFonts w:ascii="Calibri" w:hAnsi="Calibri" w:cs="Calibri"/>
                <w:i/>
                <w:lang w:val="es-EC" w:eastAsia="es-EC"/>
              </w:rPr>
              <w:t> </w:t>
            </w:r>
          </w:p>
        </w:tc>
      </w:tr>
      <w:tr w:rsidR="000E41FE" w:rsidRPr="000E41FE" w14:paraId="074E9F9D" w14:textId="77777777" w:rsidTr="168CAD90">
        <w:trPr>
          <w:trHeight w:val="1665"/>
          <w:jc w:val="center"/>
        </w:trPr>
        <w:tc>
          <w:tcPr>
            <w:tcW w:w="1305" w:type="dxa"/>
            <w:tcBorders>
              <w:top w:val="single" w:sz="6" w:space="0" w:color="auto"/>
              <w:left w:val="single" w:sz="6" w:space="0" w:color="auto"/>
              <w:bottom w:val="single" w:sz="6" w:space="0" w:color="auto"/>
              <w:right w:val="single" w:sz="6" w:space="0" w:color="auto"/>
            </w:tcBorders>
            <w:shd w:val="clear" w:color="auto" w:fill="auto"/>
            <w:hideMark/>
          </w:tcPr>
          <w:p w14:paraId="1990D160" w14:textId="6A72F6D1"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lang w:eastAsia="es-EC"/>
              </w:rPr>
              <w:lastRenderedPageBreak/>
              <w:t>ES-1</w:t>
            </w:r>
            <w:r w:rsidR="005C40B1">
              <w:rPr>
                <w:rFonts w:ascii="Calibri" w:hAnsi="Calibri" w:cs="Calibri"/>
                <w:lang w:eastAsia="es-EC"/>
              </w:rPr>
              <w:t>1</w:t>
            </w:r>
            <w:r w:rsidRPr="000E41FE">
              <w:rPr>
                <w:rFonts w:ascii="Calibri" w:hAnsi="Calibri" w:cs="Calibri"/>
                <w:lang w:eastAsia="es-EC"/>
              </w:rPr>
              <w:t>.03 </w:t>
            </w:r>
            <w:r w:rsidRPr="000E41FE">
              <w:rPr>
                <w:rFonts w:ascii="Calibri" w:hAnsi="Calibri" w:cs="Calibri"/>
                <w:lang w:val="es-EC" w:eastAsia="es-EC"/>
              </w:rPr>
              <w:t> </w:t>
            </w:r>
          </w:p>
        </w:tc>
        <w:tc>
          <w:tcPr>
            <w:tcW w:w="814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3BD0C91"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 xml:space="preserve">DESCRIPCIÓN: </w:t>
            </w:r>
            <w:r w:rsidRPr="168CAD90">
              <w:rPr>
                <w:rFonts w:ascii="Calibri" w:hAnsi="Calibri" w:cs="Calibri"/>
                <w:i/>
                <w:lang w:eastAsia="es-EC"/>
              </w:rPr>
              <w:t>El sistema tuvo un fallo al eliminar al propietario por falta de conexión a internet</w:t>
            </w:r>
            <w:r w:rsidRPr="000E41FE">
              <w:rPr>
                <w:rFonts w:ascii="Calibri" w:hAnsi="Calibri" w:cs="Calibri"/>
                <w:lang w:eastAsia="es-EC"/>
              </w:rPr>
              <w:t>. </w:t>
            </w:r>
            <w:r w:rsidRPr="000E41FE">
              <w:rPr>
                <w:rFonts w:ascii="Calibri" w:hAnsi="Calibri" w:cs="Calibri"/>
                <w:lang w:val="es-EC" w:eastAsia="es-EC"/>
              </w:rPr>
              <w:t> </w:t>
            </w:r>
          </w:p>
          <w:p w14:paraId="6697F575"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SUPOSICIONES/ASUNCIONES</w:t>
            </w:r>
            <w:r w:rsidRPr="000E41FE">
              <w:rPr>
                <w:rFonts w:ascii="Calibri" w:hAnsi="Calibri" w:cs="Calibri"/>
                <w:i/>
                <w:lang w:eastAsia="es-EC"/>
              </w:rPr>
              <w:t>:</w:t>
            </w:r>
            <w:r w:rsidRPr="000E41FE">
              <w:rPr>
                <w:rFonts w:ascii="Calibri" w:hAnsi="Calibri" w:cs="Calibri"/>
                <w:lang w:eastAsia="es-EC"/>
              </w:rPr>
              <w:t> </w:t>
            </w:r>
            <w:r w:rsidRPr="000E41FE">
              <w:rPr>
                <w:rFonts w:ascii="Calibri" w:hAnsi="Calibri" w:cs="Calibri"/>
                <w:lang w:val="es-EC" w:eastAsia="es-EC"/>
              </w:rPr>
              <w:t> </w:t>
            </w:r>
          </w:p>
          <w:p w14:paraId="6EB08116" w14:textId="77777777" w:rsidR="000E41FE" w:rsidRPr="000E41FE" w:rsidRDefault="000E41FE" w:rsidP="006E4C0C">
            <w:pPr>
              <w:numPr>
                <w:ilvl w:val="0"/>
                <w:numId w:val="57"/>
              </w:numPr>
              <w:suppressAutoHyphens w:val="0"/>
              <w:ind w:left="372" w:firstLine="0"/>
              <w:textAlignment w:val="baseline"/>
              <w:rPr>
                <w:rFonts w:ascii="Calibri" w:hAnsi="Calibri" w:cs="Calibri"/>
                <w:lang w:eastAsia="es-EC"/>
              </w:rPr>
            </w:pPr>
            <w:r w:rsidRPr="168CAD90">
              <w:rPr>
                <w:rFonts w:ascii="Calibri" w:hAnsi="Calibri" w:cs="Calibri"/>
                <w:i/>
                <w:lang w:eastAsia="es-EC"/>
              </w:rPr>
              <w:t>El empleado se autenticó correctamente. </w:t>
            </w:r>
          </w:p>
          <w:p w14:paraId="0455254D" w14:textId="77777777" w:rsidR="000E41FE" w:rsidRPr="000E41FE" w:rsidRDefault="000E41FE" w:rsidP="006E4C0C">
            <w:pPr>
              <w:numPr>
                <w:ilvl w:val="0"/>
                <w:numId w:val="57"/>
              </w:numPr>
              <w:suppressAutoHyphens w:val="0"/>
              <w:ind w:left="372" w:firstLine="0"/>
              <w:textAlignment w:val="baseline"/>
              <w:rPr>
                <w:rFonts w:ascii="Calibri" w:hAnsi="Calibri" w:cs="Calibri"/>
                <w:lang w:eastAsia="es-EC"/>
              </w:rPr>
            </w:pPr>
            <w:r w:rsidRPr="168CAD90">
              <w:rPr>
                <w:rFonts w:ascii="Calibri" w:hAnsi="Calibri" w:cs="Calibri"/>
                <w:i/>
                <w:lang w:eastAsia="es-EC"/>
              </w:rPr>
              <w:t>El empleado necesita eliminar a un propietario. </w:t>
            </w:r>
          </w:p>
          <w:p w14:paraId="5184BBA3" w14:textId="77777777" w:rsidR="000E41FE" w:rsidRPr="000E41FE" w:rsidRDefault="000E41FE" w:rsidP="006E4C0C">
            <w:pPr>
              <w:numPr>
                <w:ilvl w:val="0"/>
                <w:numId w:val="57"/>
              </w:numPr>
              <w:suppressAutoHyphens w:val="0"/>
              <w:ind w:left="372" w:firstLine="0"/>
              <w:textAlignment w:val="baseline"/>
              <w:rPr>
                <w:rFonts w:ascii="Calibri" w:hAnsi="Calibri" w:cs="Calibri"/>
                <w:lang w:eastAsia="es-EC"/>
              </w:rPr>
            </w:pPr>
            <w:r w:rsidRPr="168CAD90">
              <w:rPr>
                <w:rFonts w:ascii="Calibri" w:hAnsi="Calibri" w:cs="Calibri"/>
                <w:i/>
                <w:lang w:eastAsia="es-EC"/>
              </w:rPr>
              <w:t>El sistema no puede eliminar al propietario por un fallo con la conexión a internet. </w:t>
            </w:r>
          </w:p>
          <w:p w14:paraId="6C1F2CAF"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RESULTADOS: </w:t>
            </w:r>
            <w:r w:rsidRPr="000E41FE">
              <w:rPr>
                <w:rFonts w:ascii="Calibri" w:hAnsi="Calibri" w:cs="Calibri"/>
                <w:lang w:eastAsia="es-EC"/>
              </w:rPr>
              <w:t> </w:t>
            </w:r>
            <w:r w:rsidRPr="000E41FE">
              <w:rPr>
                <w:rFonts w:ascii="Calibri" w:hAnsi="Calibri" w:cs="Calibri"/>
                <w:lang w:val="es-EC" w:eastAsia="es-EC"/>
              </w:rPr>
              <w:t> </w:t>
            </w:r>
          </w:p>
          <w:p w14:paraId="030238ED" w14:textId="77777777" w:rsidR="000E41FE" w:rsidRPr="000E41FE" w:rsidRDefault="000E41FE" w:rsidP="006E4C0C">
            <w:pPr>
              <w:numPr>
                <w:ilvl w:val="0"/>
                <w:numId w:val="58"/>
              </w:numPr>
              <w:suppressAutoHyphens w:val="0"/>
              <w:ind w:left="372" w:firstLine="0"/>
              <w:textAlignment w:val="baseline"/>
              <w:rPr>
                <w:rFonts w:ascii="Calibri" w:hAnsi="Calibri" w:cs="Calibri"/>
                <w:lang w:val="es-EC" w:eastAsia="es-EC"/>
              </w:rPr>
            </w:pPr>
            <w:r w:rsidRPr="168CAD90">
              <w:rPr>
                <w:rFonts w:ascii="Calibri" w:hAnsi="Calibri" w:cs="Calibri"/>
                <w:i/>
                <w:lang w:eastAsia="es-EC"/>
              </w:rPr>
              <w:t>Problemas de conexión a internet, propietario no eliminado.</w:t>
            </w:r>
            <w:r w:rsidRPr="168CAD90">
              <w:rPr>
                <w:rFonts w:ascii="Calibri" w:hAnsi="Calibri" w:cs="Calibri"/>
                <w:i/>
                <w:lang w:val="es-EC" w:eastAsia="es-EC"/>
              </w:rPr>
              <w:t> </w:t>
            </w:r>
          </w:p>
        </w:tc>
      </w:tr>
      <w:tr w:rsidR="000E41FE" w:rsidRPr="000E41FE" w14:paraId="5A47094C" w14:textId="77777777" w:rsidTr="168CAD90">
        <w:trPr>
          <w:trHeight w:val="615"/>
          <w:jc w:val="center"/>
        </w:trPr>
        <w:tc>
          <w:tcPr>
            <w:tcW w:w="9450" w:type="dxa"/>
            <w:gridSpan w:val="3"/>
            <w:tcBorders>
              <w:top w:val="single" w:sz="6" w:space="0" w:color="auto"/>
              <w:left w:val="single" w:sz="6" w:space="0" w:color="auto"/>
              <w:bottom w:val="single" w:sz="6" w:space="0" w:color="auto"/>
              <w:right w:val="single" w:sz="6" w:space="0" w:color="auto"/>
            </w:tcBorders>
            <w:shd w:val="clear" w:color="auto" w:fill="auto"/>
            <w:hideMark/>
          </w:tcPr>
          <w:p w14:paraId="6E4DF066"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RIESGOS: </w:t>
            </w:r>
            <w:r w:rsidRPr="000E41FE">
              <w:rPr>
                <w:rFonts w:ascii="Calibri" w:hAnsi="Calibri" w:cs="Calibri"/>
                <w:lang w:val="es-EC" w:eastAsia="es-EC"/>
              </w:rPr>
              <w:t> </w:t>
            </w:r>
          </w:p>
          <w:p w14:paraId="3F0C69E3" w14:textId="39596971" w:rsidR="000E41FE" w:rsidRPr="000E41FE" w:rsidRDefault="000E41FE" w:rsidP="007E5EC7">
            <w:pPr>
              <w:pStyle w:val="Prrafodelista"/>
              <w:numPr>
                <w:ilvl w:val="0"/>
                <w:numId w:val="154"/>
              </w:numPr>
              <w:textAlignment w:val="baseline"/>
              <w:rPr>
                <w:rFonts w:ascii="Symbol" w:eastAsia="Symbol" w:hAnsi="Symbol" w:cs="Symbol"/>
                <w:lang w:eastAsia="es-EC"/>
              </w:rPr>
            </w:pPr>
            <w:r w:rsidRPr="000E41FE">
              <w:rPr>
                <w:rFonts w:ascii="Calibri" w:hAnsi="Calibri" w:cs="Calibri"/>
                <w:lang w:eastAsia="es-EC"/>
              </w:rPr>
              <w:t> </w:t>
            </w:r>
            <w:r w:rsidRPr="168CAD90">
              <w:rPr>
                <w:rFonts w:ascii="Calibri" w:hAnsi="Calibri" w:cs="Calibri"/>
                <w:i/>
                <w:lang w:eastAsia="es-EC"/>
              </w:rPr>
              <w:t>Fallo de conexión a internet </w:t>
            </w:r>
          </w:p>
        </w:tc>
      </w:tr>
      <w:tr w:rsidR="000E41FE" w:rsidRPr="000E41FE" w14:paraId="7D484C6B" w14:textId="77777777" w:rsidTr="168CAD90">
        <w:trPr>
          <w:trHeight w:val="615"/>
          <w:jc w:val="center"/>
        </w:trPr>
        <w:tc>
          <w:tcPr>
            <w:tcW w:w="9450" w:type="dxa"/>
            <w:gridSpan w:val="3"/>
            <w:tcBorders>
              <w:top w:val="single" w:sz="6" w:space="0" w:color="auto"/>
              <w:left w:val="single" w:sz="6" w:space="0" w:color="auto"/>
              <w:bottom w:val="single" w:sz="6" w:space="0" w:color="auto"/>
              <w:right w:val="single" w:sz="6" w:space="0" w:color="auto"/>
            </w:tcBorders>
            <w:shd w:val="clear" w:color="auto" w:fill="auto"/>
            <w:hideMark/>
          </w:tcPr>
          <w:p w14:paraId="723C8EA9"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PROTOTIPO EXPLORATORIO</w:t>
            </w:r>
            <w:r w:rsidRPr="000E41FE">
              <w:rPr>
                <w:rFonts w:ascii="Calibri" w:hAnsi="Calibri" w:cs="Calibri"/>
                <w:lang w:eastAsia="es-EC"/>
              </w:rPr>
              <w:t> </w:t>
            </w:r>
            <w:r w:rsidRPr="000E41FE">
              <w:rPr>
                <w:rFonts w:ascii="Calibri" w:hAnsi="Calibri" w:cs="Calibri"/>
                <w:lang w:val="es-EC" w:eastAsia="es-EC"/>
              </w:rPr>
              <w:t> </w:t>
            </w:r>
          </w:p>
          <w:p w14:paraId="1839D25F" w14:textId="77777777" w:rsidR="000E41FE" w:rsidRPr="000E41FE" w:rsidRDefault="000E41FE" w:rsidP="000E41FE">
            <w:pPr>
              <w:suppressAutoHyphens w:val="0"/>
              <w:jc w:val="both"/>
              <w:textAlignment w:val="baseline"/>
              <w:rPr>
                <w:rFonts w:ascii="Calibri" w:hAnsi="Calibri" w:cs="Calibri"/>
                <w:i/>
                <w:lang w:val="es-EC" w:eastAsia="es-EC"/>
              </w:rPr>
            </w:pPr>
            <w:r w:rsidRPr="168CAD90">
              <w:rPr>
                <w:rFonts w:ascii="Calibri" w:hAnsi="Calibri" w:cs="Calibri"/>
                <w:i/>
                <w:lang w:eastAsia="es-EC"/>
              </w:rPr>
              <w:t>N/A</w:t>
            </w:r>
            <w:r w:rsidRPr="168CAD90">
              <w:rPr>
                <w:rFonts w:ascii="Calibri" w:hAnsi="Calibri" w:cs="Calibri"/>
                <w:i/>
                <w:lang w:val="es-EC" w:eastAsia="es-EC"/>
              </w:rPr>
              <w:t> </w:t>
            </w:r>
          </w:p>
        </w:tc>
      </w:tr>
    </w:tbl>
    <w:p w14:paraId="669755E3" w14:textId="251F0BE5" w:rsidR="009C1AF5" w:rsidRPr="00977223" w:rsidRDefault="000E41FE" w:rsidP="005C40B1">
      <w:pPr>
        <w:suppressAutoHyphens w:val="0"/>
        <w:jc w:val="center"/>
        <w:textAlignment w:val="baseline"/>
        <w:rPr>
          <w:rFonts w:ascii="Calibri" w:hAnsi="Calibri" w:cs="Calibri"/>
          <w:lang w:val="es-EC" w:eastAsia="es-EC"/>
        </w:rPr>
      </w:pPr>
      <w:r w:rsidRPr="000E41FE">
        <w:rPr>
          <w:rFonts w:ascii="Calibri" w:hAnsi="Calibri" w:cs="Calibri"/>
          <w:lang w:val="es-EC" w:eastAsia="es-EC"/>
        </w:rPr>
        <w:t>  </w:t>
      </w:r>
    </w:p>
    <w:p w14:paraId="2565F9D1" w14:textId="77777777" w:rsidR="009C1AF5" w:rsidRPr="000E41FE" w:rsidRDefault="009C1AF5" w:rsidP="168CAD90">
      <w:pPr>
        <w:suppressAutoHyphens w:val="0"/>
        <w:jc w:val="center"/>
        <w:textAlignment w:val="baseline"/>
        <w:rPr>
          <w:rFonts w:ascii="Calibri" w:hAnsi="Calibri" w:cs="Calibri"/>
          <w:lang w:val="es-EC" w:eastAsia="es-EC"/>
        </w:rPr>
      </w:pPr>
    </w:p>
    <w:tbl>
      <w:tblPr>
        <w:tblW w:w="9536"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89"/>
        <w:gridCol w:w="2848"/>
        <w:gridCol w:w="1214"/>
        <w:gridCol w:w="4185"/>
      </w:tblGrid>
      <w:tr w:rsidR="000E41FE" w:rsidRPr="000E41FE" w14:paraId="42135EDA" w14:textId="77777777" w:rsidTr="004E1486">
        <w:trPr>
          <w:jc w:val="center"/>
        </w:trPr>
        <w:tc>
          <w:tcPr>
            <w:tcW w:w="4137" w:type="dxa"/>
            <w:gridSpan w:val="2"/>
            <w:tcBorders>
              <w:top w:val="single" w:sz="6" w:space="0" w:color="auto"/>
              <w:left w:val="single" w:sz="6" w:space="0" w:color="auto"/>
              <w:bottom w:val="single" w:sz="6" w:space="0" w:color="auto"/>
              <w:right w:val="single" w:sz="6" w:space="0" w:color="auto"/>
            </w:tcBorders>
            <w:shd w:val="clear" w:color="auto" w:fill="D9D9D9"/>
            <w:hideMark/>
          </w:tcPr>
          <w:p w14:paraId="6FB4E334"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IDENTIFICADOR CASO DE USO:</w:t>
            </w:r>
            <w:r w:rsidRPr="000E41FE">
              <w:rPr>
                <w:rFonts w:ascii="Calibri" w:hAnsi="Calibri" w:cs="Calibri"/>
                <w:color w:val="000000"/>
                <w:lang w:eastAsia="es-EC"/>
              </w:rPr>
              <w:t> </w:t>
            </w:r>
            <w:r w:rsidRPr="000E41FE">
              <w:rPr>
                <w:rFonts w:ascii="Calibri" w:hAnsi="Calibri" w:cs="Calibri"/>
                <w:color w:val="000000"/>
                <w:lang w:val="es-EC" w:eastAsia="es-EC"/>
              </w:rPr>
              <w:t> </w:t>
            </w:r>
          </w:p>
          <w:p w14:paraId="097D2420" w14:textId="3C6A7037" w:rsidR="000E41FE" w:rsidRPr="000E41FE" w:rsidRDefault="000E41FE" w:rsidP="000E41FE">
            <w:pPr>
              <w:suppressAutoHyphens w:val="0"/>
              <w:textAlignment w:val="baseline"/>
              <w:rPr>
                <w:rFonts w:ascii="Calibri" w:hAnsi="Calibri" w:cs="Calibri"/>
                <w:i/>
                <w:lang w:val="es-EC" w:eastAsia="es-EC"/>
              </w:rPr>
            </w:pPr>
            <w:r w:rsidRPr="004E1486">
              <w:rPr>
                <w:rFonts w:ascii="Calibri" w:hAnsi="Calibri" w:cs="Calibri"/>
                <w:b/>
                <w:i/>
                <w:color w:val="000000"/>
                <w:lang w:eastAsia="es-EC"/>
              </w:rPr>
              <w:t>CU-12</w:t>
            </w:r>
            <w:r w:rsidRPr="004E1486">
              <w:rPr>
                <w:rFonts w:ascii="Calibri" w:hAnsi="Calibri" w:cs="Calibri"/>
                <w:i/>
                <w:color w:val="000000"/>
                <w:lang w:val="es-EC" w:eastAsia="es-EC"/>
              </w:rPr>
              <w:t> </w:t>
            </w:r>
          </w:p>
        </w:tc>
        <w:tc>
          <w:tcPr>
            <w:tcW w:w="5399" w:type="dxa"/>
            <w:gridSpan w:val="2"/>
            <w:tcBorders>
              <w:top w:val="single" w:sz="6" w:space="0" w:color="auto"/>
              <w:left w:val="nil"/>
              <w:bottom w:val="single" w:sz="6" w:space="0" w:color="auto"/>
              <w:right w:val="single" w:sz="6" w:space="0" w:color="auto"/>
            </w:tcBorders>
            <w:shd w:val="clear" w:color="auto" w:fill="D9D9D9"/>
            <w:hideMark/>
          </w:tcPr>
          <w:p w14:paraId="20DF9833" w14:textId="77777777" w:rsidR="000E41FE" w:rsidRPr="000E41FE" w:rsidRDefault="000E41FE" w:rsidP="000E41FE">
            <w:pPr>
              <w:suppressAutoHyphens w:val="0"/>
              <w:textAlignment w:val="baseline"/>
              <w:rPr>
                <w:rFonts w:ascii="Calibri" w:hAnsi="Calibri" w:cs="Calibri"/>
                <w:lang w:val="es-EC" w:eastAsia="es-EC"/>
              </w:rPr>
            </w:pPr>
            <w:r w:rsidRPr="004E1486">
              <w:rPr>
                <w:rFonts w:ascii="Calibri" w:hAnsi="Calibri" w:cs="Calibri"/>
                <w:b/>
                <w:color w:val="000000"/>
                <w:lang w:eastAsia="es-EC"/>
              </w:rPr>
              <w:t>NOMBRE:</w:t>
            </w:r>
            <w:r w:rsidRPr="004E1486">
              <w:rPr>
                <w:rFonts w:ascii="Calibri" w:hAnsi="Calibri" w:cs="Calibri"/>
                <w:b/>
                <w:i/>
                <w:color w:val="000000"/>
                <w:lang w:eastAsia="es-EC"/>
              </w:rPr>
              <w:t xml:space="preserve"> </w:t>
            </w:r>
            <w:r w:rsidRPr="004E1486">
              <w:rPr>
                <w:rFonts w:ascii="Calibri" w:hAnsi="Calibri" w:cs="Calibri"/>
                <w:i/>
                <w:color w:val="000000"/>
                <w:lang w:eastAsia="es-EC"/>
              </w:rPr>
              <w:t>Consultar división de censados</w:t>
            </w:r>
            <w:r w:rsidRPr="004E1486">
              <w:rPr>
                <w:rFonts w:ascii="Calibri" w:hAnsi="Calibri" w:cs="Calibri"/>
                <w:i/>
                <w:color w:val="000000"/>
                <w:lang w:val="es-EC" w:eastAsia="es-EC"/>
              </w:rPr>
              <w:t> </w:t>
            </w:r>
          </w:p>
          <w:p w14:paraId="3CDE9553"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color w:val="0000FF"/>
                <w:lang w:eastAsia="es-EC"/>
              </w:rPr>
              <w:t>  </w:t>
            </w:r>
            <w:r w:rsidRPr="000E41FE">
              <w:rPr>
                <w:rFonts w:ascii="Calibri" w:hAnsi="Calibri" w:cs="Calibri"/>
                <w:color w:val="0000FF"/>
                <w:lang w:val="es-EC" w:eastAsia="es-EC"/>
              </w:rPr>
              <w:t> </w:t>
            </w:r>
          </w:p>
        </w:tc>
      </w:tr>
      <w:tr w:rsidR="000E41FE" w:rsidRPr="000E41FE" w14:paraId="5F357028" w14:textId="77777777" w:rsidTr="168CAD90">
        <w:trPr>
          <w:jc w:val="center"/>
        </w:trPr>
        <w:tc>
          <w:tcPr>
            <w:tcW w:w="5351" w:type="dxa"/>
            <w:gridSpan w:val="3"/>
            <w:tcBorders>
              <w:top w:val="single" w:sz="6" w:space="0" w:color="auto"/>
              <w:left w:val="single" w:sz="6" w:space="0" w:color="auto"/>
              <w:bottom w:val="single" w:sz="6" w:space="0" w:color="auto"/>
              <w:right w:val="single" w:sz="6" w:space="0" w:color="auto"/>
            </w:tcBorders>
            <w:shd w:val="clear" w:color="auto" w:fill="auto"/>
            <w:hideMark/>
          </w:tcPr>
          <w:p w14:paraId="7C2AB8E5"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 xml:space="preserve">COMPLEJIDAD: </w:t>
            </w:r>
            <w:r w:rsidRPr="168CAD90">
              <w:rPr>
                <w:rFonts w:ascii="Calibri" w:hAnsi="Calibri" w:cs="Calibri"/>
                <w:i/>
                <w:lang w:eastAsia="es-EC"/>
              </w:rPr>
              <w:t>Media </w:t>
            </w:r>
            <w:r w:rsidRPr="168CAD90">
              <w:rPr>
                <w:rFonts w:ascii="Calibri" w:hAnsi="Calibri" w:cs="Calibri"/>
                <w:i/>
                <w:lang w:val="es-EC" w:eastAsia="es-EC"/>
              </w:rPr>
              <w:t> </w:t>
            </w:r>
          </w:p>
        </w:tc>
        <w:tc>
          <w:tcPr>
            <w:tcW w:w="4185" w:type="dxa"/>
            <w:tcBorders>
              <w:top w:val="nil"/>
              <w:left w:val="nil"/>
              <w:bottom w:val="single" w:sz="6" w:space="0" w:color="auto"/>
              <w:right w:val="single" w:sz="6" w:space="0" w:color="auto"/>
            </w:tcBorders>
            <w:shd w:val="clear" w:color="auto" w:fill="auto"/>
            <w:hideMark/>
          </w:tcPr>
          <w:p w14:paraId="0E041205"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 xml:space="preserve">PRIORIDAD: </w:t>
            </w:r>
            <w:r w:rsidRPr="168CAD90">
              <w:rPr>
                <w:rFonts w:ascii="Calibri" w:hAnsi="Calibri" w:cs="Calibri"/>
                <w:i/>
                <w:lang w:eastAsia="es-EC"/>
              </w:rPr>
              <w:t>Media </w:t>
            </w:r>
            <w:r w:rsidRPr="168CAD90">
              <w:rPr>
                <w:rFonts w:ascii="Calibri" w:hAnsi="Calibri" w:cs="Calibri"/>
                <w:i/>
                <w:lang w:val="es-EC" w:eastAsia="es-EC"/>
              </w:rPr>
              <w:t> </w:t>
            </w:r>
          </w:p>
          <w:p w14:paraId="4D3401CA"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color w:val="0000FF"/>
                <w:lang w:eastAsia="es-EC"/>
              </w:rPr>
              <w:t> </w:t>
            </w:r>
            <w:r w:rsidRPr="000E41FE">
              <w:rPr>
                <w:rFonts w:ascii="Calibri" w:hAnsi="Calibri" w:cs="Calibri"/>
                <w:color w:val="0000FF"/>
                <w:lang w:eastAsia="es-EC"/>
              </w:rPr>
              <w:t> </w:t>
            </w:r>
            <w:r w:rsidRPr="000E41FE">
              <w:rPr>
                <w:rFonts w:ascii="Calibri" w:hAnsi="Calibri" w:cs="Calibri"/>
                <w:color w:val="0000FF"/>
                <w:lang w:val="es-EC" w:eastAsia="es-EC"/>
              </w:rPr>
              <w:t> </w:t>
            </w:r>
          </w:p>
        </w:tc>
      </w:tr>
      <w:tr w:rsidR="000E41FE" w:rsidRPr="000E41FE" w14:paraId="7741C011" w14:textId="77777777" w:rsidTr="168CAD90">
        <w:trPr>
          <w:jc w:val="center"/>
        </w:trPr>
        <w:tc>
          <w:tcPr>
            <w:tcW w:w="9536" w:type="dxa"/>
            <w:gridSpan w:val="4"/>
            <w:tcBorders>
              <w:top w:val="single" w:sz="6" w:space="0" w:color="auto"/>
              <w:left w:val="single" w:sz="6" w:space="0" w:color="auto"/>
              <w:bottom w:val="single" w:sz="6" w:space="0" w:color="auto"/>
              <w:right w:val="single" w:sz="6" w:space="0" w:color="auto"/>
            </w:tcBorders>
            <w:shd w:val="clear" w:color="auto" w:fill="auto"/>
            <w:hideMark/>
          </w:tcPr>
          <w:p w14:paraId="201C9D34" w14:textId="53991E82"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 xml:space="preserve">REQUERIMIENTO FUNCIONAL ASOCIADO: </w:t>
            </w:r>
            <w:r w:rsidRPr="168CAD90">
              <w:rPr>
                <w:rFonts w:ascii="Calibri" w:hAnsi="Calibri" w:cs="Calibri"/>
                <w:i/>
                <w:lang w:eastAsia="es-EC"/>
              </w:rPr>
              <w:t>RF-</w:t>
            </w:r>
            <w:r w:rsidRPr="168CAD90">
              <w:rPr>
                <w:rFonts w:ascii="Calibri" w:hAnsi="Calibri" w:cs="Calibri"/>
                <w:i/>
                <w:iCs/>
                <w:lang w:eastAsia="es-EC"/>
              </w:rPr>
              <w:t>12</w:t>
            </w:r>
            <w:r w:rsidRPr="168CAD90">
              <w:rPr>
                <w:rFonts w:ascii="Calibri" w:hAnsi="Calibri" w:cs="Calibri"/>
                <w:i/>
                <w:lang w:val="es-EC" w:eastAsia="es-EC"/>
              </w:rPr>
              <w:t> </w:t>
            </w:r>
            <w:r w:rsidR="0054179E">
              <w:rPr>
                <w:rFonts w:ascii="Calibri" w:hAnsi="Calibri" w:cs="Calibri"/>
                <w:i/>
                <w:lang w:val="es-EC" w:eastAsia="es-EC"/>
              </w:rPr>
              <w:t>Consulta de división de censados</w:t>
            </w:r>
          </w:p>
          <w:p w14:paraId="04C7923C" w14:textId="77777777" w:rsidR="000E41FE" w:rsidRPr="000E41FE" w:rsidRDefault="000E41FE" w:rsidP="000E41FE">
            <w:pPr>
              <w:suppressAutoHyphens w:val="0"/>
              <w:jc w:val="both"/>
              <w:textAlignment w:val="baseline"/>
              <w:rPr>
                <w:rFonts w:ascii="Calibri" w:hAnsi="Calibri" w:cs="Calibri"/>
                <w:lang w:val="es-EC" w:eastAsia="es-EC"/>
              </w:rPr>
            </w:pPr>
            <w:r w:rsidRPr="000E41FE">
              <w:rPr>
                <w:rFonts w:ascii="Calibri" w:hAnsi="Calibri" w:cs="Calibri"/>
                <w:i/>
                <w:color w:val="0000FF"/>
                <w:lang w:eastAsia="es-EC"/>
              </w:rPr>
              <w:t> </w:t>
            </w:r>
            <w:r w:rsidRPr="000E41FE">
              <w:rPr>
                <w:rFonts w:ascii="Calibri" w:hAnsi="Calibri" w:cs="Calibri"/>
                <w:color w:val="0000FF"/>
                <w:lang w:eastAsia="es-EC"/>
              </w:rPr>
              <w:t> </w:t>
            </w:r>
            <w:r w:rsidRPr="000E41FE">
              <w:rPr>
                <w:rFonts w:ascii="Calibri" w:hAnsi="Calibri" w:cs="Calibri"/>
                <w:color w:val="0000FF"/>
                <w:lang w:val="es-EC" w:eastAsia="es-EC"/>
              </w:rPr>
              <w:t> </w:t>
            </w:r>
          </w:p>
        </w:tc>
      </w:tr>
      <w:tr w:rsidR="000E41FE" w:rsidRPr="000E41FE" w14:paraId="7A9060AF" w14:textId="77777777" w:rsidTr="168CAD90">
        <w:trPr>
          <w:jc w:val="center"/>
        </w:trPr>
        <w:tc>
          <w:tcPr>
            <w:tcW w:w="9536" w:type="dxa"/>
            <w:gridSpan w:val="4"/>
            <w:tcBorders>
              <w:top w:val="single" w:sz="6" w:space="0" w:color="auto"/>
              <w:left w:val="single" w:sz="6" w:space="0" w:color="auto"/>
              <w:bottom w:val="single" w:sz="6" w:space="0" w:color="auto"/>
              <w:right w:val="single" w:sz="6" w:space="0" w:color="auto"/>
            </w:tcBorders>
            <w:shd w:val="clear" w:color="auto" w:fill="auto"/>
            <w:hideMark/>
          </w:tcPr>
          <w:p w14:paraId="307235D3" w14:textId="7FA7508D" w:rsidR="000E41FE" w:rsidRPr="000E41FE" w:rsidRDefault="000E41FE" w:rsidP="000E41FE">
            <w:pPr>
              <w:suppressAutoHyphens w:val="0"/>
              <w:textAlignment w:val="baseline"/>
              <w:rPr>
                <w:rFonts w:ascii="Calibri" w:hAnsi="Calibri" w:cs="Calibri"/>
                <w:i/>
                <w:lang w:val="es-EC" w:eastAsia="es-EC"/>
              </w:rPr>
            </w:pPr>
            <w:r w:rsidRPr="000E41FE">
              <w:rPr>
                <w:rFonts w:ascii="Calibri" w:hAnsi="Calibri" w:cs="Calibri"/>
                <w:b/>
                <w:lang w:eastAsia="es-EC"/>
              </w:rPr>
              <w:t xml:space="preserve">ACTORES: </w:t>
            </w:r>
            <w:r w:rsidRPr="168CAD90">
              <w:rPr>
                <w:rFonts w:ascii="Calibri" w:hAnsi="Calibri" w:cs="Calibri"/>
                <w:i/>
                <w:lang w:eastAsia="es-EC"/>
              </w:rPr>
              <w:t>ACT-1</w:t>
            </w:r>
            <w:r w:rsidR="0054179E">
              <w:rPr>
                <w:rFonts w:ascii="Calibri" w:hAnsi="Calibri" w:cs="Calibri"/>
                <w:i/>
                <w:lang w:eastAsia="es-EC"/>
              </w:rPr>
              <w:t xml:space="preserve"> Empleado </w:t>
            </w:r>
          </w:p>
          <w:p w14:paraId="2887BDFD"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i/>
                <w:color w:val="0000FF"/>
                <w:lang w:eastAsia="es-EC"/>
              </w:rPr>
              <w:t> </w:t>
            </w:r>
            <w:r w:rsidRPr="000E41FE">
              <w:rPr>
                <w:rFonts w:ascii="Calibri" w:hAnsi="Calibri" w:cs="Calibri"/>
                <w:color w:val="0000FF"/>
                <w:lang w:eastAsia="es-EC"/>
              </w:rPr>
              <w:t> </w:t>
            </w:r>
            <w:r w:rsidRPr="000E41FE">
              <w:rPr>
                <w:rFonts w:ascii="Calibri" w:hAnsi="Calibri" w:cs="Calibri"/>
                <w:color w:val="0000FF"/>
                <w:lang w:val="es-EC" w:eastAsia="es-EC"/>
              </w:rPr>
              <w:t> </w:t>
            </w:r>
          </w:p>
        </w:tc>
      </w:tr>
      <w:tr w:rsidR="000E41FE" w:rsidRPr="000E41FE" w14:paraId="3A7B174D" w14:textId="77777777" w:rsidTr="168CAD90">
        <w:trPr>
          <w:jc w:val="center"/>
        </w:trPr>
        <w:tc>
          <w:tcPr>
            <w:tcW w:w="9536" w:type="dxa"/>
            <w:gridSpan w:val="4"/>
            <w:tcBorders>
              <w:top w:val="single" w:sz="6" w:space="0" w:color="auto"/>
              <w:left w:val="single" w:sz="6" w:space="0" w:color="auto"/>
              <w:bottom w:val="single" w:sz="6" w:space="0" w:color="auto"/>
              <w:right w:val="single" w:sz="6" w:space="0" w:color="auto"/>
            </w:tcBorders>
            <w:shd w:val="clear" w:color="auto" w:fill="auto"/>
            <w:hideMark/>
          </w:tcPr>
          <w:p w14:paraId="0FDA083F"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 xml:space="preserve">CASOS DE USO ASOCIADOS: </w:t>
            </w:r>
            <w:r w:rsidRPr="168CAD90">
              <w:rPr>
                <w:rFonts w:ascii="Calibri" w:hAnsi="Calibri" w:cs="Calibri"/>
                <w:i/>
                <w:lang w:eastAsia="es-EC"/>
              </w:rPr>
              <w:t>N/A</w:t>
            </w:r>
            <w:r w:rsidRPr="168CAD90">
              <w:rPr>
                <w:rFonts w:ascii="Calibri" w:hAnsi="Calibri" w:cs="Calibri"/>
                <w:i/>
                <w:lang w:val="es-EC" w:eastAsia="es-EC"/>
              </w:rPr>
              <w:t> </w:t>
            </w:r>
          </w:p>
        </w:tc>
      </w:tr>
      <w:tr w:rsidR="000E41FE" w:rsidRPr="000E41FE" w14:paraId="071D4EEF" w14:textId="77777777" w:rsidTr="168CAD90">
        <w:trPr>
          <w:jc w:val="center"/>
        </w:trPr>
        <w:tc>
          <w:tcPr>
            <w:tcW w:w="9536" w:type="dxa"/>
            <w:gridSpan w:val="4"/>
            <w:tcBorders>
              <w:top w:val="single" w:sz="6" w:space="0" w:color="auto"/>
              <w:left w:val="single" w:sz="6" w:space="0" w:color="auto"/>
              <w:bottom w:val="single" w:sz="6" w:space="0" w:color="auto"/>
              <w:right w:val="single" w:sz="6" w:space="0" w:color="auto"/>
            </w:tcBorders>
            <w:shd w:val="clear" w:color="auto" w:fill="auto"/>
            <w:hideMark/>
          </w:tcPr>
          <w:p w14:paraId="1F39CA94"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DESCRIPCIÓN:</w:t>
            </w:r>
            <w:r w:rsidRPr="000E41FE">
              <w:rPr>
                <w:rFonts w:ascii="Calibri" w:hAnsi="Calibri" w:cs="Calibri"/>
                <w:color w:val="0000FF"/>
                <w:lang w:eastAsia="es-EC"/>
              </w:rPr>
              <w:t xml:space="preserve">  </w:t>
            </w:r>
            <w:r w:rsidRPr="004E1486">
              <w:rPr>
                <w:rFonts w:ascii="Calibri" w:hAnsi="Calibri" w:cs="Calibri"/>
                <w:i/>
                <w:color w:val="000000"/>
                <w:lang w:eastAsia="es-EC"/>
              </w:rPr>
              <w:t>El sistema permitirá consultar la división de censados.</w:t>
            </w:r>
            <w:r w:rsidRPr="004E1486">
              <w:rPr>
                <w:rFonts w:ascii="Calibri" w:hAnsi="Calibri" w:cs="Calibri"/>
                <w:i/>
                <w:color w:val="000000"/>
                <w:lang w:val="es-EC" w:eastAsia="es-EC"/>
              </w:rPr>
              <w:t> </w:t>
            </w:r>
          </w:p>
        </w:tc>
      </w:tr>
      <w:tr w:rsidR="000E41FE" w:rsidRPr="000E41FE" w14:paraId="032A4033" w14:textId="77777777" w:rsidTr="168CAD90">
        <w:trPr>
          <w:jc w:val="center"/>
        </w:trPr>
        <w:tc>
          <w:tcPr>
            <w:tcW w:w="9536" w:type="dxa"/>
            <w:gridSpan w:val="4"/>
            <w:tcBorders>
              <w:top w:val="single" w:sz="6" w:space="0" w:color="auto"/>
              <w:left w:val="single" w:sz="6" w:space="0" w:color="auto"/>
              <w:bottom w:val="single" w:sz="6" w:space="0" w:color="auto"/>
              <w:right w:val="single" w:sz="6" w:space="0" w:color="auto"/>
            </w:tcBorders>
            <w:shd w:val="clear" w:color="auto" w:fill="auto"/>
            <w:hideMark/>
          </w:tcPr>
          <w:p w14:paraId="0A69DF06"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NOTAS: </w:t>
            </w:r>
            <w:r w:rsidRPr="000E41FE">
              <w:rPr>
                <w:rFonts w:ascii="Calibri" w:hAnsi="Calibri" w:cs="Calibri"/>
                <w:lang w:eastAsia="es-EC"/>
              </w:rPr>
              <w:t>  </w:t>
            </w:r>
            <w:r w:rsidRPr="000E41FE">
              <w:rPr>
                <w:rFonts w:ascii="Calibri" w:hAnsi="Calibri" w:cs="Calibri"/>
                <w:lang w:val="es-EC" w:eastAsia="es-EC"/>
              </w:rPr>
              <w:t> </w:t>
            </w:r>
          </w:p>
          <w:p w14:paraId="1A9DA580" w14:textId="77777777" w:rsidR="000E41FE" w:rsidRPr="000E41FE" w:rsidRDefault="000E41FE" w:rsidP="000E41FE">
            <w:pPr>
              <w:suppressAutoHyphens w:val="0"/>
              <w:textAlignment w:val="baseline"/>
              <w:rPr>
                <w:rFonts w:ascii="Calibri" w:hAnsi="Calibri" w:cs="Calibri"/>
                <w:i/>
                <w:lang w:val="es-EC" w:eastAsia="es-EC"/>
              </w:rPr>
            </w:pPr>
            <w:r w:rsidRPr="168CAD90">
              <w:rPr>
                <w:rFonts w:ascii="Calibri" w:hAnsi="Calibri" w:cs="Calibri"/>
                <w:i/>
                <w:lang w:eastAsia="es-EC"/>
              </w:rPr>
              <w:t>El sistema permite realizar pagos de impuestos cada mes dependiendo el grupo en que se encuentre el propietario de vehículo: </w:t>
            </w:r>
            <w:r w:rsidRPr="168CAD90">
              <w:rPr>
                <w:rFonts w:ascii="Calibri" w:hAnsi="Calibri" w:cs="Calibri"/>
                <w:i/>
                <w:lang w:val="es-EC" w:eastAsia="es-EC"/>
              </w:rPr>
              <w:t> </w:t>
            </w:r>
          </w:p>
          <w:p w14:paraId="2CE2DB72" w14:textId="77777777" w:rsidR="000E41FE" w:rsidRPr="000E41FE" w:rsidRDefault="000E41FE" w:rsidP="000E41FE">
            <w:pPr>
              <w:suppressAutoHyphens w:val="0"/>
              <w:textAlignment w:val="baseline"/>
              <w:rPr>
                <w:rFonts w:ascii="Calibri" w:hAnsi="Calibri" w:cs="Calibri"/>
                <w:i/>
                <w:lang w:val="es-EC" w:eastAsia="es-EC"/>
              </w:rPr>
            </w:pPr>
            <w:r w:rsidRPr="168CAD90">
              <w:rPr>
                <w:rFonts w:ascii="Calibri" w:hAnsi="Calibri" w:cs="Calibri"/>
                <w:b/>
                <w:i/>
                <w:lang w:eastAsia="es-EC"/>
              </w:rPr>
              <w:t>Enero:</w:t>
            </w:r>
            <w:r w:rsidRPr="168CAD90">
              <w:rPr>
                <w:rFonts w:ascii="Calibri" w:hAnsi="Calibri" w:cs="Calibri"/>
                <w:i/>
                <w:lang w:eastAsia="es-EC"/>
              </w:rPr>
              <w:t xml:space="preserve"> A-B-C-D                                   </w:t>
            </w:r>
            <w:r w:rsidRPr="168CAD90">
              <w:rPr>
                <w:rFonts w:ascii="Calibri" w:hAnsi="Calibri" w:cs="Calibri"/>
                <w:b/>
                <w:i/>
                <w:lang w:eastAsia="es-EC"/>
              </w:rPr>
              <w:t>Julio</w:t>
            </w:r>
            <w:r w:rsidRPr="168CAD90">
              <w:rPr>
                <w:rFonts w:ascii="Calibri" w:hAnsi="Calibri" w:cs="Calibri"/>
                <w:i/>
                <w:lang w:eastAsia="es-EC"/>
              </w:rPr>
              <w:t>: R-S</w:t>
            </w:r>
            <w:r w:rsidRPr="168CAD90">
              <w:rPr>
                <w:rFonts w:ascii="Calibri" w:hAnsi="Calibri" w:cs="Calibri"/>
                <w:i/>
                <w:lang w:val="es-EC" w:eastAsia="es-EC"/>
              </w:rPr>
              <w:t> </w:t>
            </w:r>
          </w:p>
          <w:p w14:paraId="160963E2" w14:textId="77777777" w:rsidR="000E41FE" w:rsidRPr="000E41FE" w:rsidRDefault="000E41FE" w:rsidP="000E41FE">
            <w:pPr>
              <w:suppressAutoHyphens w:val="0"/>
              <w:textAlignment w:val="baseline"/>
              <w:rPr>
                <w:rFonts w:ascii="Calibri" w:hAnsi="Calibri" w:cs="Calibri"/>
                <w:i/>
                <w:lang w:val="es-EC" w:eastAsia="es-EC"/>
              </w:rPr>
            </w:pPr>
            <w:r w:rsidRPr="168CAD90">
              <w:rPr>
                <w:rFonts w:ascii="Calibri" w:hAnsi="Calibri" w:cs="Calibri"/>
                <w:b/>
                <w:i/>
                <w:lang w:eastAsia="es-EC"/>
              </w:rPr>
              <w:t>Febrero</w:t>
            </w:r>
            <w:r w:rsidRPr="168CAD90">
              <w:rPr>
                <w:rFonts w:ascii="Calibri" w:hAnsi="Calibri" w:cs="Calibri"/>
                <w:i/>
                <w:lang w:eastAsia="es-EC"/>
              </w:rPr>
              <w:t xml:space="preserve">: E-F-G                                 </w:t>
            </w:r>
            <w:r w:rsidRPr="168CAD90">
              <w:rPr>
                <w:rFonts w:ascii="Calibri" w:hAnsi="Calibri" w:cs="Calibri"/>
                <w:b/>
                <w:i/>
                <w:lang w:eastAsia="es-EC"/>
              </w:rPr>
              <w:t>Agosto</w:t>
            </w:r>
            <w:r w:rsidRPr="168CAD90">
              <w:rPr>
                <w:rFonts w:ascii="Calibri" w:hAnsi="Calibri" w:cs="Calibri"/>
                <w:i/>
                <w:lang w:eastAsia="es-EC"/>
              </w:rPr>
              <w:t>: T-U</w:t>
            </w:r>
            <w:r w:rsidRPr="168CAD90">
              <w:rPr>
                <w:rFonts w:ascii="Calibri" w:hAnsi="Calibri" w:cs="Calibri"/>
                <w:i/>
                <w:lang w:val="es-EC" w:eastAsia="es-EC"/>
              </w:rPr>
              <w:t> </w:t>
            </w:r>
          </w:p>
          <w:p w14:paraId="014982D0" w14:textId="77777777" w:rsidR="000E41FE" w:rsidRPr="000E41FE" w:rsidRDefault="000E41FE" w:rsidP="000E41FE">
            <w:pPr>
              <w:suppressAutoHyphens w:val="0"/>
              <w:textAlignment w:val="baseline"/>
              <w:rPr>
                <w:rFonts w:ascii="Calibri" w:hAnsi="Calibri" w:cs="Calibri"/>
                <w:i/>
                <w:lang w:val="es-EC" w:eastAsia="es-EC"/>
              </w:rPr>
            </w:pPr>
            <w:r w:rsidRPr="168CAD90">
              <w:rPr>
                <w:rFonts w:ascii="Calibri" w:hAnsi="Calibri" w:cs="Calibri"/>
                <w:b/>
                <w:i/>
                <w:lang w:eastAsia="es-EC"/>
              </w:rPr>
              <w:t>Marzo</w:t>
            </w:r>
            <w:r w:rsidRPr="168CAD90">
              <w:rPr>
                <w:rFonts w:ascii="Calibri" w:hAnsi="Calibri" w:cs="Calibri"/>
                <w:i/>
                <w:lang w:eastAsia="es-EC"/>
              </w:rPr>
              <w:t xml:space="preserve">: H-I-J                                   </w:t>
            </w:r>
            <w:r w:rsidRPr="168CAD90">
              <w:rPr>
                <w:rFonts w:ascii="Calibri" w:hAnsi="Calibri" w:cs="Calibri"/>
                <w:b/>
                <w:i/>
                <w:lang w:eastAsia="es-EC"/>
              </w:rPr>
              <w:t>Septiembre</w:t>
            </w:r>
            <w:r w:rsidRPr="168CAD90">
              <w:rPr>
                <w:rFonts w:ascii="Calibri" w:hAnsi="Calibri" w:cs="Calibri"/>
                <w:i/>
                <w:lang w:eastAsia="es-EC"/>
              </w:rPr>
              <w:t>: V-W </w:t>
            </w:r>
            <w:r w:rsidRPr="168CAD90">
              <w:rPr>
                <w:rFonts w:ascii="Calibri" w:hAnsi="Calibri" w:cs="Calibri"/>
                <w:i/>
                <w:lang w:val="es-EC" w:eastAsia="es-EC"/>
              </w:rPr>
              <w:t> </w:t>
            </w:r>
          </w:p>
          <w:p w14:paraId="7C2C1164" w14:textId="77777777" w:rsidR="000E41FE" w:rsidRPr="000E41FE" w:rsidRDefault="000E41FE" w:rsidP="000E41FE">
            <w:pPr>
              <w:suppressAutoHyphens w:val="0"/>
              <w:textAlignment w:val="baseline"/>
              <w:rPr>
                <w:rFonts w:ascii="Calibri" w:hAnsi="Calibri" w:cs="Calibri"/>
                <w:i/>
                <w:lang w:val="es-EC" w:eastAsia="es-EC"/>
              </w:rPr>
            </w:pPr>
            <w:r w:rsidRPr="168CAD90">
              <w:rPr>
                <w:rFonts w:ascii="Calibri" w:hAnsi="Calibri" w:cs="Calibri"/>
                <w:b/>
                <w:i/>
                <w:lang w:eastAsia="es-EC"/>
              </w:rPr>
              <w:t>Abril</w:t>
            </w:r>
            <w:r w:rsidRPr="168CAD90">
              <w:rPr>
                <w:rFonts w:ascii="Calibri" w:hAnsi="Calibri" w:cs="Calibri"/>
                <w:i/>
                <w:lang w:eastAsia="es-EC"/>
              </w:rPr>
              <w:t xml:space="preserve">: K-L-M                                      </w:t>
            </w:r>
            <w:r w:rsidRPr="168CAD90">
              <w:rPr>
                <w:rFonts w:ascii="Calibri" w:hAnsi="Calibri" w:cs="Calibri"/>
                <w:b/>
                <w:i/>
                <w:lang w:eastAsia="es-EC"/>
              </w:rPr>
              <w:t>Octubre</w:t>
            </w:r>
            <w:r w:rsidRPr="168CAD90">
              <w:rPr>
                <w:rFonts w:ascii="Calibri" w:hAnsi="Calibri" w:cs="Calibri"/>
                <w:i/>
                <w:lang w:eastAsia="es-EC"/>
              </w:rPr>
              <w:t>: X </w:t>
            </w:r>
            <w:r w:rsidRPr="168CAD90">
              <w:rPr>
                <w:rFonts w:ascii="Calibri" w:hAnsi="Calibri" w:cs="Calibri"/>
                <w:i/>
                <w:lang w:val="es-EC" w:eastAsia="es-EC"/>
              </w:rPr>
              <w:t> </w:t>
            </w:r>
          </w:p>
          <w:p w14:paraId="41A4337F" w14:textId="77777777" w:rsidR="000E41FE" w:rsidRPr="000E41FE" w:rsidRDefault="000E41FE" w:rsidP="000E41FE">
            <w:pPr>
              <w:suppressAutoHyphens w:val="0"/>
              <w:textAlignment w:val="baseline"/>
              <w:rPr>
                <w:rFonts w:ascii="Calibri" w:hAnsi="Calibri" w:cs="Calibri"/>
                <w:i/>
                <w:lang w:val="es-EC" w:eastAsia="es-EC"/>
              </w:rPr>
            </w:pPr>
            <w:r w:rsidRPr="168CAD90">
              <w:rPr>
                <w:rFonts w:ascii="Calibri" w:hAnsi="Calibri" w:cs="Calibri"/>
                <w:b/>
                <w:i/>
                <w:lang w:eastAsia="es-EC"/>
              </w:rPr>
              <w:t>Mayo</w:t>
            </w:r>
            <w:r w:rsidRPr="168CAD90">
              <w:rPr>
                <w:rFonts w:ascii="Calibri" w:hAnsi="Calibri" w:cs="Calibri"/>
                <w:i/>
                <w:lang w:eastAsia="es-EC"/>
              </w:rPr>
              <w:t xml:space="preserve">: N-Ñ-O                                     </w:t>
            </w:r>
            <w:r w:rsidRPr="168CAD90">
              <w:rPr>
                <w:rFonts w:ascii="Calibri" w:hAnsi="Calibri" w:cs="Calibri"/>
                <w:b/>
                <w:i/>
                <w:lang w:eastAsia="es-EC"/>
              </w:rPr>
              <w:t>Noviembre</w:t>
            </w:r>
            <w:r w:rsidRPr="168CAD90">
              <w:rPr>
                <w:rFonts w:ascii="Calibri" w:hAnsi="Calibri" w:cs="Calibri"/>
                <w:i/>
                <w:lang w:eastAsia="es-EC"/>
              </w:rPr>
              <w:t>: Y </w:t>
            </w:r>
            <w:r w:rsidRPr="168CAD90">
              <w:rPr>
                <w:rFonts w:ascii="Calibri" w:hAnsi="Calibri" w:cs="Calibri"/>
                <w:i/>
                <w:lang w:val="es-EC" w:eastAsia="es-EC"/>
              </w:rPr>
              <w:t> </w:t>
            </w:r>
          </w:p>
          <w:p w14:paraId="5358726A" w14:textId="77777777" w:rsidR="000E41FE" w:rsidRPr="000E41FE" w:rsidRDefault="000E41FE" w:rsidP="000E41FE">
            <w:pPr>
              <w:suppressAutoHyphens w:val="0"/>
              <w:textAlignment w:val="baseline"/>
              <w:rPr>
                <w:rFonts w:ascii="Calibri" w:hAnsi="Calibri" w:cs="Calibri"/>
                <w:i/>
                <w:lang w:val="es-EC" w:eastAsia="es-EC"/>
              </w:rPr>
            </w:pPr>
            <w:r w:rsidRPr="168CAD90">
              <w:rPr>
                <w:rFonts w:ascii="Calibri" w:hAnsi="Calibri" w:cs="Calibri"/>
                <w:b/>
                <w:i/>
                <w:lang w:eastAsia="es-EC"/>
              </w:rPr>
              <w:t>Junio</w:t>
            </w:r>
            <w:r w:rsidRPr="168CAD90">
              <w:rPr>
                <w:rFonts w:ascii="Calibri" w:hAnsi="Calibri" w:cs="Calibri"/>
                <w:i/>
                <w:lang w:eastAsia="es-EC"/>
              </w:rPr>
              <w:t xml:space="preserve">: P-Q                                    </w:t>
            </w:r>
            <w:r w:rsidRPr="168CAD90">
              <w:rPr>
                <w:rFonts w:ascii="Calibri" w:hAnsi="Calibri" w:cs="Calibri"/>
                <w:b/>
                <w:i/>
                <w:lang w:eastAsia="es-EC"/>
              </w:rPr>
              <w:t>Diciembre</w:t>
            </w:r>
            <w:r w:rsidRPr="168CAD90">
              <w:rPr>
                <w:rFonts w:ascii="Calibri" w:hAnsi="Calibri" w:cs="Calibri"/>
                <w:i/>
                <w:lang w:eastAsia="es-EC"/>
              </w:rPr>
              <w:t>: Z</w:t>
            </w:r>
            <w:r w:rsidRPr="168CAD90">
              <w:rPr>
                <w:rFonts w:ascii="Calibri" w:hAnsi="Calibri" w:cs="Calibri"/>
                <w:i/>
                <w:lang w:val="es-EC" w:eastAsia="es-EC"/>
              </w:rPr>
              <w:t> </w:t>
            </w:r>
          </w:p>
        </w:tc>
      </w:tr>
      <w:tr w:rsidR="000E41FE" w:rsidRPr="000E41FE" w14:paraId="66881208" w14:textId="77777777" w:rsidTr="168CAD90">
        <w:trPr>
          <w:jc w:val="center"/>
        </w:trPr>
        <w:tc>
          <w:tcPr>
            <w:tcW w:w="9536" w:type="dxa"/>
            <w:gridSpan w:val="4"/>
            <w:tcBorders>
              <w:top w:val="single" w:sz="6" w:space="0" w:color="auto"/>
              <w:left w:val="single" w:sz="6" w:space="0" w:color="auto"/>
              <w:bottom w:val="single" w:sz="6" w:space="0" w:color="auto"/>
              <w:right w:val="single" w:sz="6" w:space="0" w:color="auto"/>
            </w:tcBorders>
            <w:shd w:val="clear" w:color="auto" w:fill="auto"/>
            <w:hideMark/>
          </w:tcPr>
          <w:p w14:paraId="06EDA964" w14:textId="77777777" w:rsidR="000E41FE" w:rsidRPr="000E41FE" w:rsidRDefault="000E41FE" w:rsidP="000E41FE">
            <w:pPr>
              <w:suppressAutoHyphens w:val="0"/>
              <w:textAlignment w:val="baseline"/>
              <w:rPr>
                <w:rFonts w:ascii="Calibri" w:hAnsi="Calibri" w:cs="Calibri"/>
                <w:i/>
                <w:lang w:val="es-EC" w:eastAsia="es-EC"/>
              </w:rPr>
            </w:pPr>
            <w:r w:rsidRPr="000E41FE">
              <w:rPr>
                <w:rFonts w:ascii="Calibri" w:hAnsi="Calibri" w:cs="Calibri"/>
                <w:b/>
                <w:lang w:eastAsia="es-EC"/>
              </w:rPr>
              <w:t>CRITERIOS DE ACEPTACIÓN:</w:t>
            </w:r>
            <w:r w:rsidRPr="000E41FE">
              <w:rPr>
                <w:rFonts w:ascii="Calibri" w:hAnsi="Calibri" w:cs="Calibri"/>
                <w:lang w:eastAsia="es-EC"/>
              </w:rPr>
              <w:t xml:space="preserve"> </w:t>
            </w:r>
            <w:r w:rsidRPr="168CAD90">
              <w:rPr>
                <w:rFonts w:ascii="Calibri" w:hAnsi="Calibri" w:cs="Calibri"/>
                <w:i/>
                <w:lang w:eastAsia="es-EC"/>
              </w:rPr>
              <w:t xml:space="preserve">El sistema ordenara alfabéticamente la lista de los </w:t>
            </w:r>
            <w:proofErr w:type="gramStart"/>
            <w:r w:rsidRPr="168CAD90">
              <w:rPr>
                <w:rFonts w:ascii="Calibri" w:hAnsi="Calibri" w:cs="Calibri"/>
                <w:i/>
                <w:lang w:eastAsia="es-EC"/>
              </w:rPr>
              <w:t>propietarios  o</w:t>
            </w:r>
            <w:proofErr w:type="gramEnd"/>
            <w:r w:rsidRPr="168CAD90">
              <w:rPr>
                <w:rFonts w:ascii="Calibri" w:hAnsi="Calibri" w:cs="Calibri"/>
                <w:i/>
                <w:lang w:eastAsia="es-EC"/>
              </w:rPr>
              <w:t xml:space="preserve"> no.</w:t>
            </w:r>
            <w:r w:rsidRPr="168CAD90">
              <w:rPr>
                <w:rFonts w:ascii="Calibri" w:hAnsi="Calibri" w:cs="Calibri"/>
                <w:i/>
                <w:lang w:val="es-EC" w:eastAsia="es-EC"/>
              </w:rPr>
              <w:t> </w:t>
            </w:r>
          </w:p>
        </w:tc>
      </w:tr>
      <w:tr w:rsidR="000E41FE" w:rsidRPr="000E41FE" w14:paraId="6CFFC6F2" w14:textId="77777777" w:rsidTr="004E1486">
        <w:trPr>
          <w:trHeight w:val="345"/>
          <w:jc w:val="center"/>
        </w:trPr>
        <w:tc>
          <w:tcPr>
            <w:tcW w:w="9536" w:type="dxa"/>
            <w:gridSpan w:val="4"/>
            <w:tcBorders>
              <w:top w:val="single" w:sz="6" w:space="0" w:color="auto"/>
              <w:left w:val="single" w:sz="6" w:space="0" w:color="auto"/>
              <w:bottom w:val="single" w:sz="6" w:space="0" w:color="auto"/>
              <w:right w:val="single" w:sz="6" w:space="0" w:color="auto"/>
            </w:tcBorders>
            <w:shd w:val="clear" w:color="auto" w:fill="D9D9D9"/>
            <w:hideMark/>
          </w:tcPr>
          <w:p w14:paraId="0D28B04A"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color w:val="000000"/>
                <w:lang w:eastAsia="es-EC"/>
              </w:rPr>
              <w:t>ESCENARIOS: </w:t>
            </w:r>
            <w:r w:rsidRPr="000E41FE">
              <w:rPr>
                <w:rFonts w:ascii="Calibri" w:hAnsi="Calibri" w:cs="Calibri"/>
                <w:color w:val="000000"/>
                <w:lang w:eastAsia="es-EC"/>
              </w:rPr>
              <w:t> </w:t>
            </w:r>
            <w:r w:rsidRPr="000E41FE">
              <w:rPr>
                <w:rFonts w:ascii="Calibri" w:hAnsi="Calibri" w:cs="Calibri"/>
                <w:color w:val="000000"/>
                <w:lang w:val="es-EC" w:eastAsia="es-EC"/>
              </w:rPr>
              <w:t> </w:t>
            </w:r>
          </w:p>
        </w:tc>
      </w:tr>
      <w:tr w:rsidR="000E41FE" w:rsidRPr="000E41FE" w14:paraId="1AA4A361" w14:textId="77777777" w:rsidTr="168CAD90">
        <w:trPr>
          <w:trHeight w:val="1665"/>
          <w:jc w:val="center"/>
        </w:trPr>
        <w:tc>
          <w:tcPr>
            <w:tcW w:w="1289" w:type="dxa"/>
            <w:tcBorders>
              <w:top w:val="single" w:sz="6" w:space="0" w:color="auto"/>
              <w:left w:val="single" w:sz="6" w:space="0" w:color="auto"/>
              <w:bottom w:val="single" w:sz="6" w:space="0" w:color="auto"/>
              <w:right w:val="single" w:sz="6" w:space="0" w:color="auto"/>
            </w:tcBorders>
            <w:shd w:val="clear" w:color="auto" w:fill="auto"/>
            <w:hideMark/>
          </w:tcPr>
          <w:p w14:paraId="2B80175E"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lang w:eastAsia="es-EC"/>
              </w:rPr>
              <w:t>ES-12.01     </w:t>
            </w:r>
            <w:r w:rsidRPr="000E41FE">
              <w:rPr>
                <w:rFonts w:ascii="Calibri" w:hAnsi="Calibri" w:cs="Calibri"/>
                <w:lang w:val="es-EC" w:eastAsia="es-EC"/>
              </w:rPr>
              <w:t> </w:t>
            </w:r>
          </w:p>
          <w:p w14:paraId="6C0D48E3"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color w:val="0000FF"/>
                <w:lang w:eastAsia="es-EC"/>
              </w:rPr>
              <w:t>  </w:t>
            </w:r>
            <w:r w:rsidRPr="000E41FE">
              <w:rPr>
                <w:rFonts w:ascii="Calibri" w:hAnsi="Calibri" w:cs="Calibri"/>
                <w:color w:val="0000FF"/>
                <w:lang w:val="es-EC" w:eastAsia="es-EC"/>
              </w:rPr>
              <w:t> </w:t>
            </w:r>
          </w:p>
        </w:tc>
        <w:tc>
          <w:tcPr>
            <w:tcW w:w="8247" w:type="dxa"/>
            <w:gridSpan w:val="3"/>
            <w:tcBorders>
              <w:top w:val="nil"/>
              <w:left w:val="single" w:sz="6" w:space="0" w:color="auto"/>
              <w:bottom w:val="single" w:sz="6" w:space="0" w:color="auto"/>
              <w:right w:val="single" w:sz="6" w:space="0" w:color="auto"/>
            </w:tcBorders>
            <w:shd w:val="clear" w:color="auto" w:fill="auto"/>
            <w:hideMark/>
          </w:tcPr>
          <w:p w14:paraId="54B22134"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DESCRIPCIÓN:</w:t>
            </w:r>
            <w:r w:rsidRPr="000E41FE">
              <w:rPr>
                <w:rFonts w:ascii="Calibri" w:hAnsi="Calibri" w:cs="Calibri"/>
                <w:lang w:eastAsia="es-EC"/>
              </w:rPr>
              <w:t xml:space="preserve"> </w:t>
            </w:r>
            <w:r w:rsidRPr="168CAD90">
              <w:rPr>
                <w:rFonts w:ascii="Calibri" w:hAnsi="Calibri" w:cs="Calibri"/>
                <w:i/>
                <w:lang w:eastAsia="es-EC"/>
              </w:rPr>
              <w:t>Se realizó la consulta de la división de censados correctamente. </w:t>
            </w:r>
            <w:r w:rsidRPr="168CAD90">
              <w:rPr>
                <w:rFonts w:ascii="Calibri" w:hAnsi="Calibri" w:cs="Calibri"/>
                <w:i/>
                <w:lang w:val="es-EC" w:eastAsia="es-EC"/>
              </w:rPr>
              <w:t> </w:t>
            </w:r>
          </w:p>
          <w:p w14:paraId="50B0A1BB"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SUPOSICIONES/ASUNCIONES</w:t>
            </w:r>
            <w:r w:rsidRPr="000E41FE">
              <w:rPr>
                <w:rFonts w:ascii="Calibri" w:hAnsi="Calibri" w:cs="Calibri"/>
                <w:i/>
                <w:lang w:eastAsia="es-EC"/>
              </w:rPr>
              <w:t>:</w:t>
            </w:r>
            <w:r w:rsidRPr="000E41FE">
              <w:rPr>
                <w:rFonts w:ascii="Calibri" w:hAnsi="Calibri" w:cs="Calibri"/>
                <w:lang w:eastAsia="es-EC"/>
              </w:rPr>
              <w:t> </w:t>
            </w:r>
            <w:r w:rsidRPr="000E41FE">
              <w:rPr>
                <w:rFonts w:ascii="Calibri" w:hAnsi="Calibri" w:cs="Calibri"/>
                <w:lang w:val="es-EC" w:eastAsia="es-EC"/>
              </w:rPr>
              <w:t> </w:t>
            </w:r>
          </w:p>
          <w:p w14:paraId="2339549C" w14:textId="77777777" w:rsidR="000E41FE" w:rsidRPr="000E41FE" w:rsidRDefault="000E41FE" w:rsidP="006E4C0C">
            <w:pPr>
              <w:numPr>
                <w:ilvl w:val="0"/>
                <w:numId w:val="67"/>
              </w:numPr>
              <w:suppressAutoHyphens w:val="0"/>
              <w:ind w:left="372" w:firstLine="0"/>
              <w:textAlignment w:val="baseline"/>
              <w:rPr>
                <w:rFonts w:ascii="Calibri" w:hAnsi="Calibri" w:cs="Calibri"/>
                <w:lang w:eastAsia="es-EC"/>
              </w:rPr>
            </w:pPr>
            <w:r w:rsidRPr="168CAD90">
              <w:rPr>
                <w:rFonts w:ascii="Calibri" w:hAnsi="Calibri" w:cs="Calibri"/>
                <w:i/>
                <w:lang w:eastAsia="es-EC"/>
              </w:rPr>
              <w:t>El empleado se autenticó correctamente. </w:t>
            </w:r>
          </w:p>
          <w:p w14:paraId="696F97B2" w14:textId="77777777" w:rsidR="000E41FE" w:rsidRPr="000E41FE" w:rsidRDefault="000E41FE" w:rsidP="006E4C0C">
            <w:pPr>
              <w:numPr>
                <w:ilvl w:val="0"/>
                <w:numId w:val="67"/>
              </w:numPr>
              <w:suppressAutoHyphens w:val="0"/>
              <w:ind w:left="372" w:firstLine="0"/>
              <w:textAlignment w:val="baseline"/>
              <w:rPr>
                <w:rFonts w:ascii="Calibri" w:hAnsi="Calibri" w:cs="Calibri"/>
                <w:lang w:val="es-EC" w:eastAsia="es-EC"/>
              </w:rPr>
            </w:pPr>
            <w:r w:rsidRPr="168CAD90">
              <w:rPr>
                <w:rFonts w:ascii="Calibri" w:hAnsi="Calibri" w:cs="Calibri"/>
                <w:i/>
                <w:lang w:val="es-EC" w:eastAsia="es-EC"/>
              </w:rPr>
              <w:t>El empleado requiere consultar la división de censados. </w:t>
            </w:r>
          </w:p>
          <w:p w14:paraId="791B7C40" w14:textId="77777777" w:rsidR="000E41FE" w:rsidRPr="000E41FE" w:rsidRDefault="000E41FE" w:rsidP="006E4C0C">
            <w:pPr>
              <w:numPr>
                <w:ilvl w:val="0"/>
                <w:numId w:val="67"/>
              </w:numPr>
              <w:suppressAutoHyphens w:val="0"/>
              <w:ind w:left="372" w:firstLine="0"/>
              <w:textAlignment w:val="baseline"/>
              <w:rPr>
                <w:rFonts w:ascii="Calibri" w:hAnsi="Calibri" w:cs="Calibri"/>
                <w:lang w:val="es-EC" w:eastAsia="es-EC"/>
              </w:rPr>
            </w:pPr>
            <w:r w:rsidRPr="168CAD90">
              <w:rPr>
                <w:rFonts w:ascii="Calibri" w:hAnsi="Calibri" w:cs="Calibri"/>
                <w:i/>
                <w:lang w:eastAsia="es-EC"/>
              </w:rPr>
              <w:t>El sistema muestra la generación de pagos de impuestos divididos en doce meses.</w:t>
            </w:r>
            <w:r w:rsidRPr="168CAD90">
              <w:rPr>
                <w:rFonts w:ascii="Calibri" w:hAnsi="Calibri" w:cs="Calibri"/>
                <w:i/>
                <w:lang w:val="es-EC" w:eastAsia="es-EC"/>
              </w:rPr>
              <w:t> </w:t>
            </w:r>
          </w:p>
          <w:p w14:paraId="2E7A955E"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RESULTADOS: </w:t>
            </w:r>
            <w:r w:rsidRPr="000E41FE">
              <w:rPr>
                <w:rFonts w:ascii="Calibri" w:hAnsi="Calibri" w:cs="Calibri"/>
                <w:lang w:eastAsia="es-EC"/>
              </w:rPr>
              <w:t> </w:t>
            </w:r>
            <w:r w:rsidRPr="000E41FE">
              <w:rPr>
                <w:rFonts w:ascii="Calibri" w:hAnsi="Calibri" w:cs="Calibri"/>
                <w:lang w:val="es-EC" w:eastAsia="es-EC"/>
              </w:rPr>
              <w:t> </w:t>
            </w:r>
          </w:p>
          <w:p w14:paraId="2FC10334" w14:textId="77777777" w:rsidR="000E41FE" w:rsidRPr="000E41FE" w:rsidRDefault="000E41FE" w:rsidP="006E4C0C">
            <w:pPr>
              <w:numPr>
                <w:ilvl w:val="0"/>
                <w:numId w:val="68"/>
              </w:numPr>
              <w:suppressAutoHyphens w:val="0"/>
              <w:ind w:left="372" w:firstLine="0"/>
              <w:textAlignment w:val="baseline"/>
              <w:rPr>
                <w:rFonts w:ascii="Calibri" w:hAnsi="Calibri" w:cs="Calibri"/>
                <w:lang w:val="es-EC" w:eastAsia="es-EC"/>
              </w:rPr>
            </w:pPr>
            <w:r w:rsidRPr="168CAD90">
              <w:rPr>
                <w:rFonts w:ascii="Calibri" w:hAnsi="Calibri" w:cs="Calibri"/>
                <w:i/>
                <w:lang w:eastAsia="es-EC"/>
              </w:rPr>
              <w:t>División de censados exitosa. </w:t>
            </w:r>
            <w:r w:rsidRPr="000E41FE">
              <w:rPr>
                <w:rFonts w:ascii="Calibri" w:hAnsi="Calibri" w:cs="Calibri"/>
                <w:lang w:val="es-EC" w:eastAsia="es-EC"/>
              </w:rPr>
              <w:t> </w:t>
            </w:r>
          </w:p>
        </w:tc>
      </w:tr>
      <w:tr w:rsidR="000E41FE" w:rsidRPr="000E41FE" w14:paraId="7A437079" w14:textId="77777777" w:rsidTr="168CAD90">
        <w:trPr>
          <w:trHeight w:val="1665"/>
          <w:jc w:val="center"/>
        </w:trPr>
        <w:tc>
          <w:tcPr>
            <w:tcW w:w="1289" w:type="dxa"/>
            <w:tcBorders>
              <w:top w:val="single" w:sz="6" w:space="0" w:color="auto"/>
              <w:left w:val="single" w:sz="6" w:space="0" w:color="auto"/>
              <w:bottom w:val="single" w:sz="6" w:space="0" w:color="auto"/>
              <w:right w:val="single" w:sz="6" w:space="0" w:color="auto"/>
            </w:tcBorders>
            <w:shd w:val="clear" w:color="auto" w:fill="auto"/>
            <w:hideMark/>
          </w:tcPr>
          <w:p w14:paraId="391C90A3"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lang w:eastAsia="es-EC"/>
              </w:rPr>
              <w:lastRenderedPageBreak/>
              <w:t>ES-12.02     </w:t>
            </w:r>
            <w:r w:rsidRPr="000E41FE">
              <w:rPr>
                <w:rFonts w:ascii="Calibri" w:hAnsi="Calibri" w:cs="Calibri"/>
                <w:lang w:val="es-EC" w:eastAsia="es-EC"/>
              </w:rPr>
              <w:t> </w:t>
            </w:r>
          </w:p>
          <w:p w14:paraId="17E5933C"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color w:val="0000FF"/>
                <w:lang w:eastAsia="es-EC"/>
              </w:rPr>
              <w:t>  </w:t>
            </w:r>
            <w:r w:rsidRPr="000E41FE">
              <w:rPr>
                <w:rFonts w:ascii="Calibri" w:hAnsi="Calibri" w:cs="Calibri"/>
                <w:color w:val="0000FF"/>
                <w:lang w:val="es-EC" w:eastAsia="es-EC"/>
              </w:rPr>
              <w:t> </w:t>
            </w:r>
          </w:p>
        </w:tc>
        <w:tc>
          <w:tcPr>
            <w:tcW w:w="82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4E2C5A" w14:textId="77777777" w:rsidR="000E41FE" w:rsidRPr="000E41FE" w:rsidRDefault="000E41FE" w:rsidP="000E41FE">
            <w:pPr>
              <w:suppressAutoHyphens w:val="0"/>
              <w:textAlignment w:val="baseline"/>
              <w:rPr>
                <w:rFonts w:ascii="Calibri" w:hAnsi="Calibri" w:cs="Calibri"/>
                <w:i/>
                <w:lang w:val="es-EC" w:eastAsia="es-EC"/>
              </w:rPr>
            </w:pPr>
            <w:r w:rsidRPr="000E41FE">
              <w:rPr>
                <w:rFonts w:ascii="Calibri" w:hAnsi="Calibri" w:cs="Calibri"/>
                <w:b/>
                <w:lang w:eastAsia="es-EC"/>
              </w:rPr>
              <w:t xml:space="preserve">DESCRIPCIÓN: </w:t>
            </w:r>
            <w:r w:rsidRPr="168CAD90">
              <w:rPr>
                <w:rFonts w:ascii="Calibri" w:hAnsi="Calibri" w:cs="Calibri"/>
                <w:i/>
                <w:lang w:eastAsia="es-EC"/>
              </w:rPr>
              <w:t>Consulta de división de censados no se realizó correctamente por fallo en la autentificación.</w:t>
            </w:r>
            <w:r w:rsidRPr="168CAD90">
              <w:rPr>
                <w:rFonts w:ascii="Calibri" w:hAnsi="Calibri" w:cs="Calibri"/>
                <w:i/>
                <w:lang w:val="es-EC" w:eastAsia="es-EC"/>
              </w:rPr>
              <w:t> </w:t>
            </w:r>
          </w:p>
          <w:p w14:paraId="1B086472"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SUPOSICIONES/ASUNCIONES</w:t>
            </w:r>
            <w:r w:rsidRPr="000E41FE">
              <w:rPr>
                <w:rFonts w:ascii="Calibri" w:hAnsi="Calibri" w:cs="Calibri"/>
                <w:i/>
                <w:lang w:eastAsia="es-EC"/>
              </w:rPr>
              <w:t>:</w:t>
            </w:r>
            <w:r w:rsidRPr="000E41FE">
              <w:rPr>
                <w:rFonts w:ascii="Calibri" w:hAnsi="Calibri" w:cs="Calibri"/>
                <w:lang w:eastAsia="es-EC"/>
              </w:rPr>
              <w:t> </w:t>
            </w:r>
            <w:r w:rsidRPr="000E41FE">
              <w:rPr>
                <w:rFonts w:ascii="Calibri" w:hAnsi="Calibri" w:cs="Calibri"/>
                <w:lang w:val="es-EC" w:eastAsia="es-EC"/>
              </w:rPr>
              <w:t> </w:t>
            </w:r>
          </w:p>
          <w:p w14:paraId="2C022489" w14:textId="77777777" w:rsidR="000E41FE" w:rsidRPr="000E41FE" w:rsidRDefault="000E41FE" w:rsidP="006E4C0C">
            <w:pPr>
              <w:numPr>
                <w:ilvl w:val="0"/>
                <w:numId w:val="69"/>
              </w:numPr>
              <w:suppressAutoHyphens w:val="0"/>
              <w:ind w:left="372" w:firstLine="0"/>
              <w:textAlignment w:val="baseline"/>
              <w:rPr>
                <w:rFonts w:ascii="Calibri" w:hAnsi="Calibri" w:cs="Calibri"/>
                <w:lang w:eastAsia="es-EC"/>
              </w:rPr>
            </w:pPr>
            <w:r w:rsidRPr="168CAD90">
              <w:rPr>
                <w:rFonts w:ascii="Calibri" w:hAnsi="Calibri" w:cs="Calibri"/>
                <w:i/>
                <w:lang w:eastAsia="es-EC"/>
              </w:rPr>
              <w:t>El empleado ingresa sus credenciales de manera incorrecta al sistema.  </w:t>
            </w:r>
          </w:p>
          <w:p w14:paraId="69405B4E" w14:textId="77777777" w:rsidR="000E41FE" w:rsidRPr="000E41FE" w:rsidRDefault="000E41FE" w:rsidP="006E4C0C">
            <w:pPr>
              <w:numPr>
                <w:ilvl w:val="0"/>
                <w:numId w:val="69"/>
              </w:numPr>
              <w:suppressAutoHyphens w:val="0"/>
              <w:ind w:left="372" w:firstLine="0"/>
              <w:textAlignment w:val="baseline"/>
              <w:rPr>
                <w:rFonts w:ascii="Calibri" w:hAnsi="Calibri" w:cs="Calibri"/>
                <w:lang w:eastAsia="es-EC"/>
              </w:rPr>
            </w:pPr>
            <w:r w:rsidRPr="168CAD90">
              <w:rPr>
                <w:rFonts w:ascii="Calibri" w:hAnsi="Calibri" w:cs="Calibri"/>
                <w:i/>
                <w:lang w:eastAsia="es-EC"/>
              </w:rPr>
              <w:t>El sistema no puede verificar que los datos ingresados sean del empleado </w:t>
            </w:r>
          </w:p>
          <w:p w14:paraId="64FBC0BC" w14:textId="77777777" w:rsidR="000E41FE" w:rsidRPr="000E41FE" w:rsidRDefault="000E41FE" w:rsidP="168CAD90">
            <w:pPr>
              <w:suppressAutoHyphens w:val="0"/>
              <w:ind w:left="708"/>
              <w:textAlignment w:val="baseline"/>
              <w:rPr>
                <w:rFonts w:ascii="Calibri" w:hAnsi="Calibri" w:cs="Calibri"/>
                <w:lang w:val="es-EC" w:eastAsia="es-EC"/>
              </w:rPr>
            </w:pPr>
            <w:r w:rsidRPr="000E41FE">
              <w:rPr>
                <w:rFonts w:ascii="Calibri" w:hAnsi="Calibri" w:cs="Calibri"/>
                <w:b/>
                <w:lang w:eastAsia="es-EC"/>
              </w:rPr>
              <w:t>RESULTADOS: </w:t>
            </w:r>
            <w:r w:rsidRPr="000E41FE">
              <w:rPr>
                <w:rFonts w:ascii="Calibri" w:hAnsi="Calibri" w:cs="Calibri"/>
                <w:lang w:eastAsia="es-EC"/>
              </w:rPr>
              <w:t>  </w:t>
            </w:r>
            <w:r w:rsidRPr="000E41FE">
              <w:rPr>
                <w:rFonts w:ascii="Calibri" w:hAnsi="Calibri" w:cs="Calibri"/>
                <w:lang w:val="es-EC" w:eastAsia="es-EC"/>
              </w:rPr>
              <w:t> </w:t>
            </w:r>
          </w:p>
          <w:p w14:paraId="291DE0BD" w14:textId="77777777" w:rsidR="000E41FE" w:rsidRPr="000E41FE" w:rsidRDefault="000E41FE" w:rsidP="006E4C0C">
            <w:pPr>
              <w:numPr>
                <w:ilvl w:val="0"/>
                <w:numId w:val="69"/>
              </w:numPr>
              <w:suppressAutoHyphens w:val="0"/>
              <w:ind w:left="372" w:firstLine="0"/>
              <w:textAlignment w:val="baseline"/>
              <w:rPr>
                <w:rFonts w:ascii="Calibri" w:hAnsi="Calibri" w:cs="Calibri"/>
                <w:lang w:val="es-EC" w:eastAsia="es-EC"/>
              </w:rPr>
            </w:pPr>
            <w:r w:rsidRPr="168CAD90">
              <w:rPr>
                <w:rFonts w:ascii="Calibri" w:hAnsi="Calibri" w:cs="Calibri"/>
                <w:i/>
                <w:lang w:eastAsia="es-EC"/>
              </w:rPr>
              <w:t>La visualización no se pudo realizar correctamente por un error de en la autentificación.</w:t>
            </w:r>
            <w:r w:rsidRPr="168CAD90">
              <w:rPr>
                <w:rFonts w:ascii="Calibri" w:hAnsi="Calibri" w:cs="Calibri"/>
                <w:i/>
                <w:lang w:val="es-EC" w:eastAsia="es-EC"/>
              </w:rPr>
              <w:t> </w:t>
            </w:r>
          </w:p>
        </w:tc>
      </w:tr>
      <w:tr w:rsidR="000E41FE" w:rsidRPr="000E41FE" w14:paraId="06412642" w14:textId="77777777" w:rsidTr="168CAD90">
        <w:trPr>
          <w:trHeight w:val="3480"/>
          <w:jc w:val="center"/>
        </w:trPr>
        <w:tc>
          <w:tcPr>
            <w:tcW w:w="1289" w:type="dxa"/>
            <w:tcBorders>
              <w:top w:val="single" w:sz="6" w:space="0" w:color="auto"/>
              <w:left w:val="single" w:sz="6" w:space="0" w:color="auto"/>
              <w:bottom w:val="single" w:sz="6" w:space="0" w:color="auto"/>
              <w:right w:val="single" w:sz="6" w:space="0" w:color="auto"/>
            </w:tcBorders>
            <w:shd w:val="clear" w:color="auto" w:fill="auto"/>
            <w:hideMark/>
          </w:tcPr>
          <w:p w14:paraId="083ECC8B"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lang w:eastAsia="es-EC"/>
              </w:rPr>
              <w:t>ES-12.03 </w:t>
            </w:r>
            <w:r w:rsidRPr="000E41FE">
              <w:rPr>
                <w:rFonts w:ascii="Calibri" w:hAnsi="Calibri" w:cs="Calibri"/>
                <w:lang w:val="es-EC" w:eastAsia="es-EC"/>
              </w:rPr>
              <w:t> </w:t>
            </w:r>
          </w:p>
        </w:tc>
        <w:tc>
          <w:tcPr>
            <w:tcW w:w="82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6C39AA43" w14:textId="77777777" w:rsidR="000E41FE" w:rsidRPr="000E41FE" w:rsidRDefault="000E41FE" w:rsidP="000E41FE">
            <w:pPr>
              <w:suppressAutoHyphens w:val="0"/>
              <w:textAlignment w:val="baseline"/>
              <w:rPr>
                <w:rFonts w:ascii="Calibri" w:hAnsi="Calibri" w:cs="Calibri"/>
                <w:i/>
                <w:lang w:val="es-EC" w:eastAsia="es-EC"/>
              </w:rPr>
            </w:pPr>
            <w:r w:rsidRPr="000E41FE">
              <w:rPr>
                <w:rFonts w:ascii="Calibri" w:hAnsi="Calibri" w:cs="Calibri"/>
                <w:b/>
                <w:lang w:eastAsia="es-EC"/>
              </w:rPr>
              <w:t xml:space="preserve">DESCRIPCIÓN: </w:t>
            </w:r>
            <w:r w:rsidRPr="168CAD90">
              <w:rPr>
                <w:rFonts w:ascii="Calibri" w:hAnsi="Calibri" w:cs="Calibri"/>
                <w:i/>
                <w:lang w:eastAsia="es-EC"/>
              </w:rPr>
              <w:t>Consulta de división de censados fallida por problemas en la base de datos. </w:t>
            </w:r>
            <w:r w:rsidRPr="168CAD90">
              <w:rPr>
                <w:rFonts w:ascii="Calibri" w:hAnsi="Calibri" w:cs="Calibri"/>
                <w:i/>
                <w:lang w:val="es-EC" w:eastAsia="es-EC"/>
              </w:rPr>
              <w:t> </w:t>
            </w:r>
          </w:p>
          <w:p w14:paraId="7B45CE43"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SUPOSICIONES/ASUNCIONES</w:t>
            </w:r>
            <w:r w:rsidRPr="000E41FE">
              <w:rPr>
                <w:rFonts w:ascii="Calibri" w:hAnsi="Calibri" w:cs="Calibri"/>
                <w:i/>
                <w:lang w:eastAsia="es-EC"/>
              </w:rPr>
              <w:t>:</w:t>
            </w:r>
            <w:r w:rsidRPr="000E41FE">
              <w:rPr>
                <w:rFonts w:ascii="Calibri" w:hAnsi="Calibri" w:cs="Calibri"/>
                <w:lang w:eastAsia="es-EC"/>
              </w:rPr>
              <w:t> </w:t>
            </w:r>
            <w:r w:rsidRPr="000E41FE">
              <w:rPr>
                <w:rFonts w:ascii="Calibri" w:hAnsi="Calibri" w:cs="Calibri"/>
                <w:lang w:val="es-EC" w:eastAsia="es-EC"/>
              </w:rPr>
              <w:t> </w:t>
            </w:r>
          </w:p>
          <w:p w14:paraId="4006DF58" w14:textId="77777777" w:rsidR="000E41FE" w:rsidRPr="000E41FE" w:rsidRDefault="000E41FE" w:rsidP="006E4C0C">
            <w:pPr>
              <w:numPr>
                <w:ilvl w:val="0"/>
                <w:numId w:val="70"/>
              </w:numPr>
              <w:suppressAutoHyphens w:val="0"/>
              <w:ind w:left="372" w:firstLine="0"/>
              <w:textAlignment w:val="baseline"/>
              <w:rPr>
                <w:rFonts w:ascii="Calibri" w:hAnsi="Calibri" w:cs="Calibri"/>
                <w:lang w:eastAsia="es-EC"/>
              </w:rPr>
            </w:pPr>
            <w:r w:rsidRPr="168CAD90">
              <w:rPr>
                <w:rFonts w:ascii="Calibri" w:hAnsi="Calibri" w:cs="Calibri"/>
                <w:i/>
                <w:lang w:eastAsia="es-EC"/>
              </w:rPr>
              <w:t>El empleado se autenticó correctamente. </w:t>
            </w:r>
          </w:p>
          <w:p w14:paraId="62B3084F" w14:textId="77777777" w:rsidR="000E41FE" w:rsidRPr="000E41FE" w:rsidRDefault="000E41FE" w:rsidP="006E4C0C">
            <w:pPr>
              <w:numPr>
                <w:ilvl w:val="0"/>
                <w:numId w:val="70"/>
              </w:numPr>
              <w:suppressAutoHyphens w:val="0"/>
              <w:ind w:left="372" w:firstLine="0"/>
              <w:textAlignment w:val="baseline"/>
              <w:rPr>
                <w:rFonts w:ascii="Calibri" w:hAnsi="Calibri" w:cs="Calibri"/>
                <w:lang w:val="es-EC" w:eastAsia="es-EC"/>
              </w:rPr>
            </w:pPr>
            <w:r w:rsidRPr="168CAD90">
              <w:rPr>
                <w:rFonts w:ascii="Calibri" w:hAnsi="Calibri" w:cs="Calibri"/>
                <w:i/>
                <w:lang w:val="es-EC" w:eastAsia="es-EC"/>
              </w:rPr>
              <w:t>El empleado requiere consultar la división de censados. </w:t>
            </w:r>
          </w:p>
          <w:p w14:paraId="0952BAA2" w14:textId="77777777" w:rsidR="000E41FE" w:rsidRPr="000E41FE" w:rsidRDefault="000E41FE" w:rsidP="006E4C0C">
            <w:pPr>
              <w:numPr>
                <w:ilvl w:val="0"/>
                <w:numId w:val="70"/>
              </w:numPr>
              <w:suppressAutoHyphens w:val="0"/>
              <w:ind w:left="372" w:firstLine="0"/>
              <w:textAlignment w:val="baseline"/>
              <w:rPr>
                <w:rFonts w:ascii="Calibri" w:hAnsi="Calibri" w:cs="Calibri"/>
                <w:lang w:val="es-EC" w:eastAsia="es-EC"/>
              </w:rPr>
            </w:pPr>
            <w:r w:rsidRPr="168CAD90">
              <w:rPr>
                <w:rFonts w:ascii="Calibri" w:hAnsi="Calibri" w:cs="Calibri"/>
                <w:i/>
                <w:lang w:val="es-EC" w:eastAsia="es-EC"/>
              </w:rPr>
              <w:t>Se produce un error en cargar la base de datos. </w:t>
            </w:r>
          </w:p>
          <w:p w14:paraId="45CE9CF6" w14:textId="77777777" w:rsidR="000E41FE" w:rsidRPr="000E41FE" w:rsidRDefault="000E41FE" w:rsidP="006E4C0C">
            <w:pPr>
              <w:numPr>
                <w:ilvl w:val="0"/>
                <w:numId w:val="70"/>
              </w:numPr>
              <w:suppressAutoHyphens w:val="0"/>
              <w:ind w:left="372" w:firstLine="0"/>
              <w:textAlignment w:val="baseline"/>
              <w:rPr>
                <w:rFonts w:ascii="Calibri" w:hAnsi="Calibri" w:cs="Calibri"/>
                <w:lang w:val="es-EC" w:eastAsia="es-EC"/>
              </w:rPr>
            </w:pPr>
            <w:r w:rsidRPr="168CAD90">
              <w:rPr>
                <w:rFonts w:ascii="Calibri" w:hAnsi="Calibri" w:cs="Calibri"/>
                <w:i/>
                <w:lang w:eastAsia="es-EC"/>
              </w:rPr>
              <w:t>El proceso de visualización de división de censados no se realizó correctamente.</w:t>
            </w:r>
            <w:r w:rsidRPr="168CAD90">
              <w:rPr>
                <w:rFonts w:ascii="Calibri" w:hAnsi="Calibri" w:cs="Calibri"/>
                <w:i/>
                <w:lang w:val="es-EC" w:eastAsia="es-EC"/>
              </w:rPr>
              <w:t> </w:t>
            </w:r>
          </w:p>
          <w:p w14:paraId="2268677B"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RESULTADOS: </w:t>
            </w:r>
            <w:r w:rsidRPr="000E41FE">
              <w:rPr>
                <w:rFonts w:ascii="Calibri" w:hAnsi="Calibri" w:cs="Calibri"/>
                <w:lang w:eastAsia="es-EC"/>
              </w:rPr>
              <w:t> </w:t>
            </w:r>
            <w:r w:rsidRPr="000E41FE">
              <w:rPr>
                <w:rFonts w:ascii="Calibri" w:hAnsi="Calibri" w:cs="Calibri"/>
                <w:lang w:val="es-EC" w:eastAsia="es-EC"/>
              </w:rPr>
              <w:t> </w:t>
            </w:r>
          </w:p>
          <w:p w14:paraId="1A56928F" w14:textId="77777777" w:rsidR="000E41FE" w:rsidRPr="000E41FE" w:rsidRDefault="000E41FE" w:rsidP="006E4C0C">
            <w:pPr>
              <w:numPr>
                <w:ilvl w:val="0"/>
                <w:numId w:val="71"/>
              </w:numPr>
              <w:suppressAutoHyphens w:val="0"/>
              <w:ind w:left="372" w:firstLine="0"/>
              <w:textAlignment w:val="baseline"/>
              <w:rPr>
                <w:rFonts w:ascii="Calibri" w:hAnsi="Calibri" w:cs="Calibri"/>
                <w:lang w:val="es-EC" w:eastAsia="es-EC"/>
              </w:rPr>
            </w:pPr>
            <w:r w:rsidRPr="168CAD90">
              <w:rPr>
                <w:rFonts w:ascii="Calibri" w:hAnsi="Calibri" w:cs="Calibri"/>
                <w:i/>
                <w:lang w:eastAsia="es-EC"/>
              </w:rPr>
              <w:t>El proceso de visualización de división de censados por problemas en la base de datos.</w:t>
            </w:r>
            <w:r w:rsidRPr="168CAD90">
              <w:rPr>
                <w:rFonts w:ascii="Calibri" w:hAnsi="Calibri" w:cs="Calibri"/>
                <w:i/>
                <w:lang w:val="es-EC" w:eastAsia="es-EC"/>
              </w:rPr>
              <w:t> </w:t>
            </w:r>
          </w:p>
        </w:tc>
      </w:tr>
      <w:tr w:rsidR="000E41FE" w:rsidRPr="000E41FE" w14:paraId="06C7913B" w14:textId="77777777" w:rsidTr="168CAD90">
        <w:trPr>
          <w:trHeight w:val="1080"/>
          <w:jc w:val="center"/>
        </w:trPr>
        <w:tc>
          <w:tcPr>
            <w:tcW w:w="9536" w:type="dxa"/>
            <w:gridSpan w:val="4"/>
            <w:tcBorders>
              <w:top w:val="single" w:sz="6" w:space="0" w:color="auto"/>
              <w:left w:val="single" w:sz="6" w:space="0" w:color="auto"/>
              <w:bottom w:val="single" w:sz="6" w:space="0" w:color="auto"/>
              <w:right w:val="single" w:sz="6" w:space="0" w:color="auto"/>
            </w:tcBorders>
            <w:shd w:val="clear" w:color="auto" w:fill="auto"/>
            <w:hideMark/>
          </w:tcPr>
          <w:p w14:paraId="0C656F32"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RIESGOS: </w:t>
            </w:r>
            <w:r w:rsidRPr="000E41FE">
              <w:rPr>
                <w:rFonts w:ascii="Calibri" w:hAnsi="Calibri" w:cs="Calibri"/>
                <w:lang w:eastAsia="es-EC"/>
              </w:rPr>
              <w:t> </w:t>
            </w:r>
            <w:r w:rsidRPr="000E41FE">
              <w:rPr>
                <w:rFonts w:ascii="Calibri" w:hAnsi="Calibri" w:cs="Calibri"/>
                <w:lang w:val="es-EC" w:eastAsia="es-EC"/>
              </w:rPr>
              <w:t> </w:t>
            </w:r>
          </w:p>
          <w:p w14:paraId="2A679400" w14:textId="77777777" w:rsidR="000E41FE" w:rsidRPr="000E41FE" w:rsidRDefault="000E41FE" w:rsidP="006E4C0C">
            <w:pPr>
              <w:numPr>
                <w:ilvl w:val="0"/>
                <w:numId w:val="72"/>
              </w:numPr>
              <w:suppressAutoHyphens w:val="0"/>
              <w:ind w:left="1080" w:firstLine="0"/>
              <w:textAlignment w:val="baseline"/>
              <w:rPr>
                <w:rFonts w:ascii="Calibri" w:hAnsi="Calibri" w:cs="Calibri"/>
                <w:lang w:val="es-EC" w:eastAsia="es-EC"/>
              </w:rPr>
            </w:pPr>
            <w:r w:rsidRPr="168CAD90">
              <w:rPr>
                <w:rFonts w:ascii="Calibri" w:hAnsi="Calibri" w:cs="Calibri"/>
                <w:i/>
                <w:lang w:eastAsia="es-EC"/>
              </w:rPr>
              <w:t>Fallo en la base de datos. </w:t>
            </w:r>
            <w:r w:rsidRPr="168CAD90">
              <w:rPr>
                <w:rFonts w:ascii="Calibri" w:hAnsi="Calibri" w:cs="Calibri"/>
                <w:i/>
                <w:lang w:val="es-EC" w:eastAsia="es-EC"/>
              </w:rPr>
              <w:t> </w:t>
            </w:r>
          </w:p>
          <w:p w14:paraId="62A59EBD" w14:textId="77777777" w:rsidR="000E41FE" w:rsidRPr="000E41FE" w:rsidRDefault="000E41FE" w:rsidP="006E4C0C">
            <w:pPr>
              <w:numPr>
                <w:ilvl w:val="0"/>
                <w:numId w:val="72"/>
              </w:numPr>
              <w:suppressAutoHyphens w:val="0"/>
              <w:ind w:left="1080" w:firstLine="0"/>
              <w:textAlignment w:val="baseline"/>
              <w:rPr>
                <w:rFonts w:ascii="Calibri" w:hAnsi="Calibri" w:cs="Calibri"/>
                <w:lang w:val="es-EC" w:eastAsia="es-EC"/>
              </w:rPr>
            </w:pPr>
            <w:r w:rsidRPr="168CAD90">
              <w:rPr>
                <w:rFonts w:ascii="Calibri" w:hAnsi="Calibri" w:cs="Calibri"/>
                <w:i/>
                <w:lang w:eastAsia="es-EC"/>
              </w:rPr>
              <w:t>Fallo en el sistema.</w:t>
            </w:r>
            <w:r w:rsidRPr="168CAD90">
              <w:rPr>
                <w:rFonts w:ascii="Calibri" w:hAnsi="Calibri" w:cs="Calibri"/>
                <w:i/>
                <w:lang w:val="es-EC" w:eastAsia="es-EC"/>
              </w:rPr>
              <w:t> </w:t>
            </w:r>
          </w:p>
        </w:tc>
      </w:tr>
      <w:tr w:rsidR="000E41FE" w:rsidRPr="000E41FE" w14:paraId="69F5C4A7" w14:textId="77777777" w:rsidTr="168CAD90">
        <w:trPr>
          <w:trHeight w:val="615"/>
          <w:jc w:val="center"/>
        </w:trPr>
        <w:tc>
          <w:tcPr>
            <w:tcW w:w="9536" w:type="dxa"/>
            <w:gridSpan w:val="4"/>
            <w:tcBorders>
              <w:top w:val="single" w:sz="6" w:space="0" w:color="auto"/>
              <w:left w:val="single" w:sz="6" w:space="0" w:color="auto"/>
              <w:bottom w:val="single" w:sz="6" w:space="0" w:color="auto"/>
              <w:right w:val="single" w:sz="6" w:space="0" w:color="auto"/>
            </w:tcBorders>
            <w:shd w:val="clear" w:color="auto" w:fill="auto"/>
            <w:hideMark/>
          </w:tcPr>
          <w:p w14:paraId="311B2C5F" w14:textId="77777777" w:rsidR="000E41FE" w:rsidRPr="000E41FE" w:rsidRDefault="000E41FE" w:rsidP="000E41FE">
            <w:pPr>
              <w:suppressAutoHyphens w:val="0"/>
              <w:textAlignment w:val="baseline"/>
              <w:rPr>
                <w:rFonts w:ascii="Calibri" w:hAnsi="Calibri" w:cs="Calibri"/>
                <w:lang w:val="es-EC" w:eastAsia="es-EC"/>
              </w:rPr>
            </w:pPr>
            <w:r w:rsidRPr="000E41FE">
              <w:rPr>
                <w:rFonts w:ascii="Calibri" w:hAnsi="Calibri" w:cs="Calibri"/>
                <w:b/>
                <w:lang w:eastAsia="es-EC"/>
              </w:rPr>
              <w:t>PROTOTIPO EXPLORATORIO</w:t>
            </w:r>
            <w:r w:rsidRPr="000E41FE">
              <w:rPr>
                <w:rFonts w:ascii="Calibri" w:hAnsi="Calibri" w:cs="Calibri"/>
                <w:lang w:eastAsia="es-EC"/>
              </w:rPr>
              <w:t> </w:t>
            </w:r>
            <w:r w:rsidRPr="000E41FE">
              <w:rPr>
                <w:rFonts w:ascii="Calibri" w:hAnsi="Calibri" w:cs="Calibri"/>
                <w:lang w:val="es-EC" w:eastAsia="es-EC"/>
              </w:rPr>
              <w:t> </w:t>
            </w:r>
          </w:p>
          <w:p w14:paraId="7A820B3B" w14:textId="77777777" w:rsidR="000E41FE" w:rsidRPr="000E41FE" w:rsidRDefault="000E41FE" w:rsidP="000E41FE">
            <w:pPr>
              <w:suppressAutoHyphens w:val="0"/>
              <w:jc w:val="both"/>
              <w:textAlignment w:val="baseline"/>
              <w:rPr>
                <w:rFonts w:ascii="Calibri" w:hAnsi="Calibri" w:cs="Calibri"/>
                <w:i/>
                <w:lang w:val="es-EC" w:eastAsia="es-EC"/>
              </w:rPr>
            </w:pPr>
            <w:r w:rsidRPr="168CAD90">
              <w:rPr>
                <w:rFonts w:ascii="Calibri" w:hAnsi="Calibri" w:cs="Calibri"/>
                <w:i/>
                <w:lang w:eastAsia="es-EC"/>
              </w:rPr>
              <w:t>N/A</w:t>
            </w:r>
            <w:r w:rsidRPr="168CAD90">
              <w:rPr>
                <w:rFonts w:ascii="Calibri" w:hAnsi="Calibri" w:cs="Calibri"/>
                <w:i/>
                <w:lang w:val="es-EC" w:eastAsia="es-EC"/>
              </w:rPr>
              <w:t> </w:t>
            </w:r>
          </w:p>
        </w:tc>
      </w:tr>
    </w:tbl>
    <w:p w14:paraId="14861C01" w14:textId="77777777" w:rsidR="000E41FE" w:rsidRPr="000E41FE" w:rsidRDefault="000E41FE" w:rsidP="168CAD90">
      <w:pPr>
        <w:suppressAutoHyphens w:val="0"/>
        <w:jc w:val="center"/>
        <w:textAlignment w:val="baseline"/>
        <w:rPr>
          <w:rFonts w:ascii="Calibri" w:hAnsi="Calibri" w:cs="Calibri"/>
          <w:lang w:val="es-EC" w:eastAsia="es-EC"/>
        </w:rPr>
      </w:pPr>
      <w:r w:rsidRPr="000E41FE">
        <w:rPr>
          <w:rFonts w:ascii="Calibri" w:hAnsi="Calibri" w:cs="Calibri"/>
          <w:lang w:val="es-EC" w:eastAsia="es-EC"/>
        </w:rPr>
        <w:t> </w:t>
      </w:r>
    </w:p>
    <w:p w14:paraId="087BA096" w14:textId="6029F145" w:rsidR="00C14A74" w:rsidRPr="004E1486" w:rsidRDefault="00C14A74" w:rsidP="00B2742A">
      <w:pPr>
        <w:suppressAutoHyphens w:val="0"/>
        <w:textAlignment w:val="baseline"/>
        <w:rPr>
          <w:rFonts w:ascii="Calibri" w:hAnsi="Calibri"/>
          <w:lang w:val="es-EC" w:eastAsia="es-EC"/>
        </w:rPr>
      </w:pPr>
      <w:r w:rsidRPr="00C14A74">
        <w:rPr>
          <w:rFonts w:ascii="Calibri" w:hAnsi="Calibri" w:cs="Calibri"/>
          <w:lang w:val="es-EC" w:eastAsia="es-EC"/>
        </w:rPr>
        <w:t> </w:t>
      </w:r>
    </w:p>
    <w:tbl>
      <w:tblPr>
        <w:tblW w:w="9533"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90"/>
        <w:gridCol w:w="3407"/>
        <w:gridCol w:w="1476"/>
        <w:gridCol w:w="3360"/>
      </w:tblGrid>
      <w:tr w:rsidR="00C14A74" w:rsidRPr="00C14A74" w14:paraId="5606EC14" w14:textId="77777777" w:rsidTr="004E1486">
        <w:trPr>
          <w:jc w:val="center"/>
        </w:trPr>
        <w:tc>
          <w:tcPr>
            <w:tcW w:w="4697" w:type="dxa"/>
            <w:gridSpan w:val="2"/>
            <w:tcBorders>
              <w:top w:val="single" w:sz="6" w:space="0" w:color="auto"/>
              <w:left w:val="single" w:sz="6" w:space="0" w:color="auto"/>
              <w:bottom w:val="single" w:sz="6" w:space="0" w:color="auto"/>
              <w:right w:val="single" w:sz="6" w:space="0" w:color="auto"/>
            </w:tcBorders>
            <w:shd w:val="clear" w:color="auto" w:fill="D9D9D9"/>
            <w:hideMark/>
          </w:tcPr>
          <w:p w14:paraId="09CC56BD"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IDENTIFICADOR CASO DE USO:</w:t>
            </w:r>
            <w:r w:rsidRPr="004E1486">
              <w:rPr>
                <w:rFonts w:ascii="Calibri" w:hAnsi="Calibri" w:cs="Calibri"/>
                <w:color w:val="000000"/>
                <w:lang w:eastAsia="es-EC"/>
              </w:rPr>
              <w:t>  </w:t>
            </w:r>
          </w:p>
          <w:p w14:paraId="7F2845A2" w14:textId="77777777" w:rsidR="00C14A74" w:rsidRPr="004E1486" w:rsidRDefault="00C14A74" w:rsidP="001E56D0">
            <w:pPr>
              <w:suppressAutoHyphens w:val="0"/>
              <w:textAlignment w:val="baseline"/>
              <w:rPr>
                <w:rFonts w:ascii="Calibri" w:hAnsi="Calibri"/>
                <w:i/>
                <w:lang w:eastAsia="es-EC"/>
              </w:rPr>
            </w:pPr>
            <w:r w:rsidRPr="004E1486">
              <w:rPr>
                <w:rFonts w:ascii="Calibri" w:hAnsi="Calibri"/>
                <w:b/>
                <w:i/>
                <w:color w:val="000000"/>
                <w:lang w:eastAsia="es-EC"/>
              </w:rPr>
              <w:t>CU-13</w:t>
            </w:r>
            <w:r w:rsidRPr="004E1486">
              <w:rPr>
                <w:rFonts w:ascii="Calibri" w:hAnsi="Calibri"/>
                <w:i/>
                <w:color w:val="000000"/>
                <w:lang w:eastAsia="es-EC"/>
              </w:rPr>
              <w:t> </w:t>
            </w:r>
          </w:p>
        </w:tc>
        <w:tc>
          <w:tcPr>
            <w:tcW w:w="4836" w:type="dxa"/>
            <w:gridSpan w:val="2"/>
            <w:tcBorders>
              <w:top w:val="single" w:sz="6" w:space="0" w:color="auto"/>
              <w:left w:val="nil"/>
              <w:bottom w:val="single" w:sz="6" w:space="0" w:color="auto"/>
              <w:right w:val="single" w:sz="6" w:space="0" w:color="auto"/>
            </w:tcBorders>
            <w:shd w:val="clear" w:color="auto" w:fill="D9D9D9"/>
            <w:hideMark/>
          </w:tcPr>
          <w:p w14:paraId="470441CD"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color w:val="000000"/>
                <w:lang w:eastAsia="es-EC"/>
              </w:rPr>
              <w:t>NOMBRE: </w:t>
            </w:r>
            <w:r w:rsidRPr="004E1486">
              <w:rPr>
                <w:rFonts w:ascii="Calibri" w:hAnsi="Calibri"/>
                <w:i/>
                <w:color w:val="000000"/>
                <w:lang w:eastAsia="es-EC"/>
              </w:rPr>
              <w:t>Emitir aviso de pago  </w:t>
            </w:r>
          </w:p>
          <w:p w14:paraId="095D2952"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color w:val="0000FF"/>
                <w:lang w:eastAsia="es-EC"/>
              </w:rPr>
              <w:t>   </w:t>
            </w:r>
          </w:p>
        </w:tc>
      </w:tr>
      <w:tr w:rsidR="00C14A74" w:rsidRPr="00C14A74" w14:paraId="4FCA998D" w14:textId="77777777" w:rsidTr="168CAD90">
        <w:trPr>
          <w:jc w:val="center"/>
        </w:trPr>
        <w:tc>
          <w:tcPr>
            <w:tcW w:w="6173" w:type="dxa"/>
            <w:gridSpan w:val="3"/>
            <w:tcBorders>
              <w:top w:val="single" w:sz="6" w:space="0" w:color="auto"/>
              <w:left w:val="single" w:sz="6" w:space="0" w:color="auto"/>
              <w:bottom w:val="single" w:sz="6" w:space="0" w:color="auto"/>
              <w:right w:val="single" w:sz="6" w:space="0" w:color="auto"/>
            </w:tcBorders>
            <w:shd w:val="clear" w:color="auto" w:fill="auto"/>
            <w:hideMark/>
          </w:tcPr>
          <w:p w14:paraId="629BAB6E"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COMPLEJIDAD: </w:t>
            </w:r>
            <w:r w:rsidRPr="004E1486">
              <w:rPr>
                <w:rFonts w:ascii="Calibri" w:hAnsi="Calibri"/>
                <w:i/>
                <w:lang w:eastAsia="es-EC"/>
              </w:rPr>
              <w:t>Media</w:t>
            </w:r>
            <w:r w:rsidRPr="004E1486">
              <w:rPr>
                <w:rFonts w:ascii="Calibri" w:hAnsi="Calibri"/>
                <w:lang w:eastAsia="es-EC"/>
              </w:rPr>
              <w:t>  </w:t>
            </w:r>
          </w:p>
        </w:tc>
        <w:tc>
          <w:tcPr>
            <w:tcW w:w="3360" w:type="dxa"/>
            <w:tcBorders>
              <w:top w:val="nil"/>
              <w:left w:val="nil"/>
              <w:bottom w:val="single" w:sz="6" w:space="0" w:color="auto"/>
              <w:right w:val="single" w:sz="6" w:space="0" w:color="auto"/>
            </w:tcBorders>
            <w:shd w:val="clear" w:color="auto" w:fill="auto"/>
            <w:hideMark/>
          </w:tcPr>
          <w:p w14:paraId="090C97F2"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PRIORIDAD: </w:t>
            </w:r>
            <w:r w:rsidRPr="004E1486">
              <w:rPr>
                <w:rFonts w:ascii="Calibri" w:hAnsi="Calibri"/>
                <w:i/>
                <w:lang w:eastAsia="es-EC"/>
              </w:rPr>
              <w:t>Alta </w:t>
            </w:r>
            <w:r w:rsidRPr="004E1486">
              <w:rPr>
                <w:rFonts w:ascii="Calibri" w:hAnsi="Calibri"/>
                <w:lang w:eastAsia="es-EC"/>
              </w:rPr>
              <w:t> </w:t>
            </w:r>
          </w:p>
          <w:p w14:paraId="432DD17E"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color w:val="0000FF"/>
                <w:lang w:eastAsia="es-EC"/>
              </w:rPr>
              <w:t> </w:t>
            </w:r>
            <w:r w:rsidRPr="004E1486">
              <w:rPr>
                <w:rFonts w:ascii="Calibri" w:hAnsi="Calibri" w:cs="Calibri"/>
                <w:color w:val="0000FF"/>
                <w:lang w:eastAsia="es-EC"/>
              </w:rPr>
              <w:t>  </w:t>
            </w:r>
          </w:p>
        </w:tc>
      </w:tr>
      <w:tr w:rsidR="00C14A74" w:rsidRPr="00C14A74" w14:paraId="775935E8" w14:textId="77777777" w:rsidTr="168CAD90">
        <w:trPr>
          <w:jc w:val="center"/>
        </w:trPr>
        <w:tc>
          <w:tcPr>
            <w:tcW w:w="9533" w:type="dxa"/>
            <w:gridSpan w:val="4"/>
            <w:tcBorders>
              <w:top w:val="single" w:sz="6" w:space="0" w:color="auto"/>
              <w:left w:val="single" w:sz="6" w:space="0" w:color="auto"/>
              <w:bottom w:val="single" w:sz="6" w:space="0" w:color="auto"/>
              <w:right w:val="single" w:sz="6" w:space="0" w:color="auto"/>
            </w:tcBorders>
            <w:shd w:val="clear" w:color="auto" w:fill="auto"/>
            <w:hideMark/>
          </w:tcPr>
          <w:p w14:paraId="2A719AB4" w14:textId="3D0FC2BC"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REQUERIMIENTO FUNCIONAL ASOCIADO: </w:t>
            </w:r>
            <w:r w:rsidRPr="004E1486">
              <w:rPr>
                <w:rFonts w:ascii="Calibri" w:hAnsi="Calibri"/>
                <w:i/>
                <w:lang w:eastAsia="es-EC"/>
              </w:rPr>
              <w:t>RF-13</w:t>
            </w:r>
            <w:r w:rsidRPr="004E1486">
              <w:rPr>
                <w:rFonts w:ascii="Calibri" w:hAnsi="Calibri"/>
                <w:lang w:eastAsia="es-EC"/>
              </w:rPr>
              <w:t> </w:t>
            </w:r>
            <w:r w:rsidR="00EB5BD0" w:rsidRPr="00EB5BD0">
              <w:rPr>
                <w:rFonts w:ascii="Calibri" w:hAnsi="Calibri"/>
                <w:i/>
                <w:iCs/>
                <w:lang w:eastAsia="es-EC"/>
              </w:rPr>
              <w:t>Emisión de aviso de pago</w:t>
            </w:r>
          </w:p>
          <w:p w14:paraId="6348B51E"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i/>
                <w:color w:val="0000FF"/>
                <w:lang w:eastAsia="es-EC"/>
              </w:rPr>
              <w:t> </w:t>
            </w:r>
            <w:r w:rsidRPr="004E1486">
              <w:rPr>
                <w:rFonts w:ascii="Calibri" w:hAnsi="Calibri" w:cs="Calibri"/>
                <w:color w:val="0000FF"/>
                <w:lang w:eastAsia="es-EC"/>
              </w:rPr>
              <w:t>  </w:t>
            </w:r>
          </w:p>
        </w:tc>
      </w:tr>
      <w:tr w:rsidR="00C14A74" w:rsidRPr="00C14A74" w14:paraId="31E8F046" w14:textId="77777777" w:rsidTr="168CAD90">
        <w:trPr>
          <w:jc w:val="center"/>
        </w:trPr>
        <w:tc>
          <w:tcPr>
            <w:tcW w:w="9533" w:type="dxa"/>
            <w:gridSpan w:val="4"/>
            <w:tcBorders>
              <w:top w:val="single" w:sz="6" w:space="0" w:color="auto"/>
              <w:left w:val="single" w:sz="6" w:space="0" w:color="auto"/>
              <w:bottom w:val="single" w:sz="6" w:space="0" w:color="auto"/>
              <w:right w:val="single" w:sz="6" w:space="0" w:color="auto"/>
            </w:tcBorders>
            <w:shd w:val="clear" w:color="auto" w:fill="auto"/>
            <w:hideMark/>
          </w:tcPr>
          <w:p w14:paraId="347608B5" w14:textId="6A29B751"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ACTORES: </w:t>
            </w:r>
            <w:r w:rsidR="005A0AF9" w:rsidRPr="005A0AF9">
              <w:rPr>
                <w:rFonts w:ascii="Calibri" w:hAnsi="Calibri"/>
                <w:bCs/>
                <w:i/>
                <w:iCs/>
                <w:lang w:eastAsia="es-EC"/>
              </w:rPr>
              <w:t>ACT-1 Empleado</w:t>
            </w:r>
          </w:p>
          <w:p w14:paraId="2F38D24F"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i/>
                <w:color w:val="0000FF"/>
                <w:lang w:eastAsia="es-EC"/>
              </w:rPr>
              <w:t> </w:t>
            </w:r>
            <w:r w:rsidRPr="004E1486">
              <w:rPr>
                <w:rFonts w:ascii="Calibri" w:hAnsi="Calibri" w:cs="Calibri"/>
                <w:color w:val="0000FF"/>
                <w:lang w:eastAsia="es-EC"/>
              </w:rPr>
              <w:t>  </w:t>
            </w:r>
          </w:p>
        </w:tc>
      </w:tr>
      <w:tr w:rsidR="00C14A74" w:rsidRPr="00C14A74" w14:paraId="22007A35" w14:textId="77777777" w:rsidTr="168CAD90">
        <w:trPr>
          <w:jc w:val="center"/>
        </w:trPr>
        <w:tc>
          <w:tcPr>
            <w:tcW w:w="9533" w:type="dxa"/>
            <w:gridSpan w:val="4"/>
            <w:tcBorders>
              <w:top w:val="single" w:sz="6" w:space="0" w:color="auto"/>
              <w:left w:val="single" w:sz="6" w:space="0" w:color="auto"/>
              <w:bottom w:val="single" w:sz="6" w:space="0" w:color="auto"/>
              <w:right w:val="single" w:sz="6" w:space="0" w:color="auto"/>
            </w:tcBorders>
            <w:shd w:val="clear" w:color="auto" w:fill="auto"/>
            <w:hideMark/>
          </w:tcPr>
          <w:p w14:paraId="50568386"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CASOS DE USO ASOCIADOS: </w:t>
            </w:r>
            <w:r w:rsidRPr="004E1486">
              <w:rPr>
                <w:rFonts w:ascii="Calibri" w:hAnsi="Calibri"/>
                <w:i/>
                <w:lang w:eastAsia="es-EC"/>
              </w:rPr>
              <w:t>N/A </w:t>
            </w:r>
            <w:r w:rsidRPr="004E1486">
              <w:rPr>
                <w:rFonts w:ascii="Calibri" w:hAnsi="Calibri"/>
                <w:lang w:eastAsia="es-EC"/>
              </w:rPr>
              <w:t> </w:t>
            </w:r>
          </w:p>
        </w:tc>
      </w:tr>
      <w:tr w:rsidR="00C14A74" w:rsidRPr="00C14A74" w14:paraId="16831DD0" w14:textId="77777777" w:rsidTr="168CAD90">
        <w:trPr>
          <w:jc w:val="center"/>
        </w:trPr>
        <w:tc>
          <w:tcPr>
            <w:tcW w:w="9533" w:type="dxa"/>
            <w:gridSpan w:val="4"/>
            <w:tcBorders>
              <w:top w:val="single" w:sz="6" w:space="0" w:color="auto"/>
              <w:left w:val="single" w:sz="6" w:space="0" w:color="auto"/>
              <w:bottom w:val="single" w:sz="6" w:space="0" w:color="auto"/>
              <w:right w:val="single" w:sz="6" w:space="0" w:color="auto"/>
            </w:tcBorders>
            <w:shd w:val="clear" w:color="auto" w:fill="auto"/>
            <w:hideMark/>
          </w:tcPr>
          <w:p w14:paraId="075D0485"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DESCRIPCIÓN:</w:t>
            </w:r>
            <w:r w:rsidRPr="004E1486">
              <w:rPr>
                <w:rFonts w:ascii="Calibri" w:hAnsi="Calibri"/>
                <w:color w:val="0000FF"/>
                <w:lang w:eastAsia="es-EC"/>
              </w:rPr>
              <w:t>  </w:t>
            </w:r>
            <w:r w:rsidRPr="004E1486">
              <w:rPr>
                <w:rFonts w:ascii="Calibri" w:hAnsi="Calibri"/>
                <w:i/>
                <w:lang w:eastAsia="es-EC"/>
              </w:rPr>
              <w:t>El sistema permitirá emitir avisos de pagos sobre los impuestos municipales a los propietarios de vehículos.  </w:t>
            </w:r>
          </w:p>
        </w:tc>
      </w:tr>
      <w:tr w:rsidR="00C14A74" w:rsidRPr="00C14A74" w14:paraId="0AF9C644" w14:textId="77777777" w:rsidTr="168CAD90">
        <w:trPr>
          <w:jc w:val="center"/>
        </w:trPr>
        <w:tc>
          <w:tcPr>
            <w:tcW w:w="9533" w:type="dxa"/>
            <w:gridSpan w:val="4"/>
            <w:tcBorders>
              <w:top w:val="single" w:sz="6" w:space="0" w:color="auto"/>
              <w:left w:val="single" w:sz="6" w:space="0" w:color="auto"/>
              <w:bottom w:val="single" w:sz="6" w:space="0" w:color="auto"/>
              <w:right w:val="single" w:sz="6" w:space="0" w:color="auto"/>
            </w:tcBorders>
            <w:shd w:val="clear" w:color="auto" w:fill="auto"/>
            <w:hideMark/>
          </w:tcPr>
          <w:p w14:paraId="3F1B7095"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NOTAS: </w:t>
            </w:r>
            <w:r w:rsidRPr="004E1486">
              <w:rPr>
                <w:rFonts w:ascii="Calibri" w:hAnsi="Calibri" w:cs="Calibri"/>
                <w:lang w:eastAsia="es-EC"/>
              </w:rPr>
              <w:t>  </w:t>
            </w:r>
          </w:p>
          <w:p w14:paraId="1ABACA90" w14:textId="77777777" w:rsidR="00C14A74" w:rsidRPr="004E1486" w:rsidRDefault="00C14A74" w:rsidP="006E4C0C">
            <w:pPr>
              <w:numPr>
                <w:ilvl w:val="0"/>
                <w:numId w:val="73"/>
              </w:numPr>
              <w:suppressAutoHyphens w:val="0"/>
              <w:ind w:left="372" w:firstLine="0"/>
              <w:textAlignment w:val="baseline"/>
              <w:rPr>
                <w:rFonts w:ascii="Calibri" w:hAnsi="Calibri"/>
                <w:lang w:eastAsia="es-EC"/>
              </w:rPr>
            </w:pPr>
            <w:r w:rsidRPr="004E1486">
              <w:rPr>
                <w:rFonts w:ascii="Calibri" w:hAnsi="Calibri"/>
                <w:i/>
                <w:lang w:eastAsia="es-EC"/>
              </w:rPr>
              <w:t>Los avisos de pagos se emitirán al correo electrónico de los propietarios de vehículos</w:t>
            </w:r>
            <w:r w:rsidRPr="004E1486">
              <w:rPr>
                <w:rFonts w:ascii="Calibri" w:hAnsi="Calibri"/>
                <w:i/>
                <w:lang w:val="es-EC" w:eastAsia="es-EC"/>
              </w:rPr>
              <w:t> </w:t>
            </w:r>
            <w:r w:rsidRPr="004E1486">
              <w:rPr>
                <w:rFonts w:ascii="Calibri" w:hAnsi="Calibri"/>
                <w:i/>
                <w:lang w:eastAsia="es-EC"/>
              </w:rPr>
              <w:t> </w:t>
            </w:r>
          </w:p>
        </w:tc>
      </w:tr>
      <w:tr w:rsidR="00C14A74" w:rsidRPr="00C14A74" w14:paraId="16702CEE" w14:textId="77777777" w:rsidTr="168CAD90">
        <w:trPr>
          <w:jc w:val="center"/>
        </w:trPr>
        <w:tc>
          <w:tcPr>
            <w:tcW w:w="9533" w:type="dxa"/>
            <w:gridSpan w:val="4"/>
            <w:tcBorders>
              <w:top w:val="single" w:sz="6" w:space="0" w:color="auto"/>
              <w:left w:val="single" w:sz="6" w:space="0" w:color="auto"/>
              <w:bottom w:val="single" w:sz="6" w:space="0" w:color="auto"/>
              <w:right w:val="single" w:sz="6" w:space="0" w:color="auto"/>
            </w:tcBorders>
            <w:shd w:val="clear" w:color="auto" w:fill="auto"/>
            <w:hideMark/>
          </w:tcPr>
          <w:p w14:paraId="2B37CAEA"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CRITERIOS DE ACEPTACIÓN: </w:t>
            </w:r>
            <w:r w:rsidRPr="004E1486">
              <w:rPr>
                <w:rFonts w:ascii="Calibri" w:hAnsi="Calibri"/>
                <w:i/>
                <w:lang w:eastAsia="es-EC"/>
              </w:rPr>
              <w:t>El aviso de pago se emitió correctamente o no.</w:t>
            </w:r>
            <w:r w:rsidRPr="004E1486">
              <w:rPr>
                <w:rFonts w:ascii="Calibri" w:hAnsi="Calibri"/>
                <w:lang w:eastAsia="es-EC"/>
              </w:rPr>
              <w:t>  </w:t>
            </w:r>
          </w:p>
        </w:tc>
      </w:tr>
      <w:tr w:rsidR="00C14A74" w:rsidRPr="00C14A74" w14:paraId="6E77E2D4" w14:textId="77777777" w:rsidTr="004E1486">
        <w:trPr>
          <w:trHeight w:val="345"/>
          <w:jc w:val="center"/>
        </w:trPr>
        <w:tc>
          <w:tcPr>
            <w:tcW w:w="9533" w:type="dxa"/>
            <w:gridSpan w:val="4"/>
            <w:tcBorders>
              <w:top w:val="single" w:sz="6" w:space="0" w:color="auto"/>
              <w:left w:val="single" w:sz="6" w:space="0" w:color="auto"/>
              <w:bottom w:val="single" w:sz="6" w:space="0" w:color="auto"/>
              <w:right w:val="single" w:sz="6" w:space="0" w:color="auto"/>
            </w:tcBorders>
            <w:shd w:val="clear" w:color="auto" w:fill="D9D9D9"/>
            <w:hideMark/>
          </w:tcPr>
          <w:p w14:paraId="68786998"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color w:val="000000"/>
                <w:lang w:eastAsia="es-EC"/>
              </w:rPr>
              <w:t>ESCENARIOS: </w:t>
            </w:r>
            <w:r w:rsidRPr="004E1486">
              <w:rPr>
                <w:rFonts w:ascii="Calibri" w:hAnsi="Calibri" w:cs="Calibri"/>
                <w:color w:val="000000"/>
                <w:lang w:eastAsia="es-EC"/>
              </w:rPr>
              <w:t>  </w:t>
            </w:r>
          </w:p>
        </w:tc>
      </w:tr>
      <w:tr w:rsidR="00C14A74" w:rsidRPr="00C14A74" w14:paraId="719E8C65" w14:textId="77777777" w:rsidTr="168CAD90">
        <w:trPr>
          <w:trHeight w:val="1665"/>
          <w:jc w:val="center"/>
        </w:trPr>
        <w:tc>
          <w:tcPr>
            <w:tcW w:w="1290" w:type="dxa"/>
            <w:tcBorders>
              <w:top w:val="single" w:sz="6" w:space="0" w:color="auto"/>
              <w:left w:val="single" w:sz="6" w:space="0" w:color="auto"/>
              <w:bottom w:val="single" w:sz="6" w:space="0" w:color="auto"/>
              <w:right w:val="single" w:sz="6" w:space="0" w:color="auto"/>
            </w:tcBorders>
            <w:shd w:val="clear" w:color="auto" w:fill="auto"/>
            <w:hideMark/>
          </w:tcPr>
          <w:p w14:paraId="0845CD77"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lang w:eastAsia="es-EC"/>
              </w:rPr>
              <w:lastRenderedPageBreak/>
              <w:t>ES-13.01      </w:t>
            </w:r>
          </w:p>
          <w:p w14:paraId="78E7F7D0"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color w:val="0000FF"/>
                <w:lang w:eastAsia="es-EC"/>
              </w:rPr>
              <w:t>   </w:t>
            </w:r>
          </w:p>
        </w:tc>
        <w:tc>
          <w:tcPr>
            <w:tcW w:w="8243" w:type="dxa"/>
            <w:gridSpan w:val="3"/>
            <w:tcBorders>
              <w:top w:val="nil"/>
              <w:left w:val="single" w:sz="6" w:space="0" w:color="auto"/>
              <w:bottom w:val="single" w:sz="6" w:space="0" w:color="auto"/>
              <w:right w:val="single" w:sz="6" w:space="0" w:color="auto"/>
            </w:tcBorders>
            <w:shd w:val="clear" w:color="auto" w:fill="auto"/>
            <w:hideMark/>
          </w:tcPr>
          <w:p w14:paraId="761ADF7E"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DESCRIPCIÓN: </w:t>
            </w:r>
            <w:r w:rsidRPr="004E1486">
              <w:rPr>
                <w:rFonts w:ascii="Calibri" w:hAnsi="Calibri"/>
                <w:i/>
                <w:lang w:eastAsia="es-EC"/>
              </w:rPr>
              <w:t>Aviso de pago enviado exitosamente. </w:t>
            </w:r>
            <w:r w:rsidRPr="004E1486">
              <w:rPr>
                <w:rFonts w:ascii="Calibri" w:hAnsi="Calibri"/>
                <w:lang w:eastAsia="es-EC"/>
              </w:rPr>
              <w:t>  </w:t>
            </w:r>
          </w:p>
          <w:p w14:paraId="7FFCEB91"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SUPOSICIONES/ASUNCIONES</w:t>
            </w:r>
            <w:r w:rsidRPr="004E1486">
              <w:rPr>
                <w:rFonts w:ascii="Calibri" w:hAnsi="Calibri" w:cs="Calibri"/>
                <w:i/>
                <w:lang w:eastAsia="es-EC"/>
              </w:rPr>
              <w:t>:</w:t>
            </w:r>
            <w:r w:rsidRPr="004E1486">
              <w:rPr>
                <w:rFonts w:ascii="Calibri" w:hAnsi="Calibri" w:cs="Calibri"/>
                <w:lang w:eastAsia="es-EC"/>
              </w:rPr>
              <w:t>  </w:t>
            </w:r>
          </w:p>
          <w:p w14:paraId="24E61130" w14:textId="09992523" w:rsidR="00C14A74" w:rsidRPr="004E1486" w:rsidRDefault="00C14A74" w:rsidP="006E4C0C">
            <w:pPr>
              <w:numPr>
                <w:ilvl w:val="0"/>
                <w:numId w:val="74"/>
              </w:numPr>
              <w:suppressAutoHyphens w:val="0"/>
              <w:ind w:left="372" w:firstLine="0"/>
              <w:textAlignment w:val="baseline"/>
              <w:rPr>
                <w:rFonts w:ascii="Calibri" w:hAnsi="Calibri"/>
                <w:lang w:eastAsia="es-EC"/>
              </w:rPr>
            </w:pPr>
            <w:r w:rsidRPr="004E1486">
              <w:rPr>
                <w:rFonts w:ascii="Calibri" w:hAnsi="Calibri"/>
                <w:i/>
                <w:lang w:val="es-EC" w:eastAsia="es-EC"/>
              </w:rPr>
              <w:t xml:space="preserve">El </w:t>
            </w:r>
            <w:r w:rsidR="00F26D96">
              <w:rPr>
                <w:rFonts w:ascii="Calibri" w:hAnsi="Calibri"/>
                <w:i/>
                <w:lang w:val="es-EC" w:eastAsia="es-EC"/>
              </w:rPr>
              <w:t>empleado</w:t>
            </w:r>
            <w:r w:rsidRPr="004E1486">
              <w:rPr>
                <w:rFonts w:ascii="Calibri" w:hAnsi="Calibri"/>
                <w:i/>
                <w:lang w:val="es-EC" w:eastAsia="es-EC"/>
              </w:rPr>
              <w:t xml:space="preserve"> tiene registrado un correo electrónico valido en el sistema. </w:t>
            </w:r>
            <w:r w:rsidRPr="004E1486">
              <w:rPr>
                <w:rFonts w:ascii="Calibri" w:hAnsi="Calibri"/>
                <w:i/>
                <w:lang w:eastAsia="es-EC"/>
              </w:rPr>
              <w:t> </w:t>
            </w:r>
          </w:p>
          <w:p w14:paraId="292E2D7D" w14:textId="77777777" w:rsidR="00C14A74" w:rsidRPr="004E1486" w:rsidRDefault="00C14A74" w:rsidP="006E4C0C">
            <w:pPr>
              <w:numPr>
                <w:ilvl w:val="0"/>
                <w:numId w:val="74"/>
              </w:numPr>
              <w:suppressAutoHyphens w:val="0"/>
              <w:ind w:left="372" w:firstLine="0"/>
              <w:textAlignment w:val="baseline"/>
              <w:rPr>
                <w:rFonts w:ascii="Calibri" w:hAnsi="Calibri"/>
                <w:lang w:eastAsia="es-EC"/>
              </w:rPr>
            </w:pPr>
            <w:r w:rsidRPr="004E1486">
              <w:rPr>
                <w:rFonts w:ascii="Calibri" w:hAnsi="Calibri"/>
                <w:i/>
                <w:lang w:val="es-EC" w:eastAsia="es-EC"/>
              </w:rPr>
              <w:t>El sistema verifica que el propietario no haya pagado los impuestos municipales. </w:t>
            </w:r>
            <w:r w:rsidRPr="004E1486">
              <w:rPr>
                <w:rFonts w:ascii="Calibri" w:hAnsi="Calibri"/>
                <w:i/>
                <w:lang w:eastAsia="es-EC"/>
              </w:rPr>
              <w:t> </w:t>
            </w:r>
          </w:p>
          <w:p w14:paraId="6B93E016" w14:textId="77777777" w:rsidR="00C14A74" w:rsidRPr="004E1486" w:rsidRDefault="00C14A74" w:rsidP="006E4C0C">
            <w:pPr>
              <w:numPr>
                <w:ilvl w:val="0"/>
                <w:numId w:val="74"/>
              </w:numPr>
              <w:suppressAutoHyphens w:val="0"/>
              <w:ind w:left="372" w:firstLine="0"/>
              <w:textAlignment w:val="baseline"/>
              <w:rPr>
                <w:rFonts w:ascii="Calibri" w:hAnsi="Calibri"/>
                <w:lang w:eastAsia="es-EC"/>
              </w:rPr>
            </w:pPr>
            <w:r w:rsidRPr="004E1486">
              <w:rPr>
                <w:rFonts w:ascii="Calibri" w:hAnsi="Calibri"/>
                <w:i/>
                <w:lang w:val="es-EC" w:eastAsia="es-EC"/>
              </w:rPr>
              <w:t>El propietario recibe el aviso de pago en su correo electrónico. </w:t>
            </w:r>
            <w:r w:rsidRPr="004E1486">
              <w:rPr>
                <w:rFonts w:ascii="Calibri" w:hAnsi="Calibri"/>
                <w:lang w:eastAsia="es-EC"/>
              </w:rPr>
              <w:t> </w:t>
            </w:r>
          </w:p>
          <w:p w14:paraId="2308975E"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RESULTADOS: </w:t>
            </w:r>
            <w:r w:rsidRPr="004E1486">
              <w:rPr>
                <w:rFonts w:ascii="Calibri" w:hAnsi="Calibri" w:cs="Calibri"/>
                <w:lang w:eastAsia="es-EC"/>
              </w:rPr>
              <w:t>  </w:t>
            </w:r>
          </w:p>
          <w:p w14:paraId="1BA3AFDE" w14:textId="77777777" w:rsidR="00C14A74" w:rsidRPr="004E1486" w:rsidRDefault="00C14A74" w:rsidP="006E4C0C">
            <w:pPr>
              <w:numPr>
                <w:ilvl w:val="0"/>
                <w:numId w:val="75"/>
              </w:numPr>
              <w:suppressAutoHyphens w:val="0"/>
              <w:ind w:left="372" w:firstLine="0"/>
              <w:textAlignment w:val="baseline"/>
              <w:rPr>
                <w:rFonts w:ascii="Calibri" w:hAnsi="Calibri"/>
                <w:lang w:eastAsia="es-EC"/>
              </w:rPr>
            </w:pPr>
            <w:r w:rsidRPr="004E1486">
              <w:rPr>
                <w:rFonts w:ascii="Calibri" w:hAnsi="Calibri"/>
                <w:i/>
                <w:lang w:eastAsia="es-EC"/>
              </w:rPr>
              <w:t>El propietario de vehículos recibe en su correo electrónico el aviso de pago.</w:t>
            </w:r>
            <w:r w:rsidRPr="004E1486">
              <w:rPr>
                <w:rFonts w:ascii="Calibri" w:hAnsi="Calibri"/>
                <w:i/>
                <w:lang w:val="es-EC" w:eastAsia="es-EC"/>
              </w:rPr>
              <w:t> </w:t>
            </w:r>
            <w:r w:rsidRPr="004E1486">
              <w:rPr>
                <w:rFonts w:ascii="Calibri" w:hAnsi="Calibri"/>
                <w:i/>
                <w:lang w:eastAsia="es-EC"/>
              </w:rPr>
              <w:t> </w:t>
            </w:r>
          </w:p>
        </w:tc>
      </w:tr>
      <w:tr w:rsidR="00C14A74" w:rsidRPr="00C14A74" w14:paraId="187C7916" w14:textId="77777777" w:rsidTr="168CAD90">
        <w:trPr>
          <w:trHeight w:val="1665"/>
          <w:jc w:val="center"/>
        </w:trPr>
        <w:tc>
          <w:tcPr>
            <w:tcW w:w="1290" w:type="dxa"/>
            <w:tcBorders>
              <w:top w:val="single" w:sz="6" w:space="0" w:color="auto"/>
              <w:left w:val="single" w:sz="6" w:space="0" w:color="auto"/>
              <w:bottom w:val="single" w:sz="6" w:space="0" w:color="auto"/>
              <w:right w:val="single" w:sz="6" w:space="0" w:color="auto"/>
            </w:tcBorders>
            <w:shd w:val="clear" w:color="auto" w:fill="auto"/>
            <w:hideMark/>
          </w:tcPr>
          <w:p w14:paraId="6A7CFA19"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lang w:eastAsia="es-EC"/>
              </w:rPr>
              <w:t>ES-13.02      </w:t>
            </w:r>
          </w:p>
          <w:p w14:paraId="57937137"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color w:val="0000FF"/>
                <w:lang w:eastAsia="es-EC"/>
              </w:rPr>
              <w:t>   </w:t>
            </w:r>
          </w:p>
        </w:tc>
        <w:tc>
          <w:tcPr>
            <w:tcW w:w="8243" w:type="dxa"/>
            <w:gridSpan w:val="3"/>
            <w:tcBorders>
              <w:top w:val="single" w:sz="6" w:space="0" w:color="auto"/>
              <w:left w:val="single" w:sz="6" w:space="0" w:color="auto"/>
              <w:bottom w:val="single" w:sz="6" w:space="0" w:color="auto"/>
              <w:right w:val="single" w:sz="6" w:space="0" w:color="auto"/>
            </w:tcBorders>
            <w:shd w:val="clear" w:color="auto" w:fill="auto"/>
            <w:hideMark/>
          </w:tcPr>
          <w:p w14:paraId="4E6B268B" w14:textId="074951FC"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DESCRIPCIÓN: </w:t>
            </w:r>
            <w:r w:rsidRPr="004E1486">
              <w:rPr>
                <w:rFonts w:ascii="Calibri" w:hAnsi="Calibri"/>
                <w:i/>
                <w:lang w:eastAsia="es-EC"/>
              </w:rPr>
              <w:t>Aviso de pago no enviado por correo electrónico invalido</w:t>
            </w:r>
            <w:r w:rsidR="10B20D61" w:rsidRPr="004E1486">
              <w:rPr>
                <w:rFonts w:ascii="Calibri" w:hAnsi="Calibri"/>
                <w:i/>
                <w:lang w:eastAsia="es-EC"/>
              </w:rPr>
              <w:t>.</w:t>
            </w:r>
            <w:r w:rsidRPr="004E1486">
              <w:rPr>
                <w:rFonts w:ascii="Calibri" w:hAnsi="Calibri"/>
                <w:lang w:eastAsia="es-EC"/>
              </w:rPr>
              <w:t> </w:t>
            </w:r>
          </w:p>
          <w:p w14:paraId="7FB27AFC"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SUPOSICIONES/ASUNCIONES</w:t>
            </w:r>
            <w:r w:rsidRPr="004E1486">
              <w:rPr>
                <w:rFonts w:ascii="Calibri" w:hAnsi="Calibri" w:cs="Calibri"/>
                <w:i/>
                <w:lang w:eastAsia="es-EC"/>
              </w:rPr>
              <w:t>:</w:t>
            </w:r>
            <w:r w:rsidRPr="004E1486">
              <w:rPr>
                <w:rFonts w:ascii="Calibri" w:hAnsi="Calibri" w:cs="Calibri"/>
                <w:lang w:eastAsia="es-EC"/>
              </w:rPr>
              <w:t>  </w:t>
            </w:r>
          </w:p>
          <w:p w14:paraId="7D25033D" w14:textId="725073ED" w:rsidR="00C14A74" w:rsidRPr="004E1486" w:rsidRDefault="00C14A74" w:rsidP="006E4C0C">
            <w:pPr>
              <w:numPr>
                <w:ilvl w:val="0"/>
                <w:numId w:val="76"/>
              </w:numPr>
              <w:suppressAutoHyphens w:val="0"/>
              <w:ind w:left="372" w:firstLine="0"/>
              <w:textAlignment w:val="baseline"/>
              <w:rPr>
                <w:rFonts w:ascii="Calibri" w:hAnsi="Calibri"/>
                <w:lang w:eastAsia="es-EC"/>
              </w:rPr>
            </w:pPr>
            <w:r w:rsidRPr="004E1486">
              <w:rPr>
                <w:rFonts w:ascii="Calibri" w:hAnsi="Calibri"/>
                <w:i/>
                <w:lang w:val="es-EC" w:eastAsia="es-EC"/>
              </w:rPr>
              <w:t xml:space="preserve">El </w:t>
            </w:r>
            <w:r w:rsidR="00F26D96">
              <w:rPr>
                <w:rFonts w:ascii="Calibri" w:hAnsi="Calibri"/>
                <w:i/>
                <w:lang w:val="es-EC" w:eastAsia="es-EC"/>
              </w:rPr>
              <w:t>empleado</w:t>
            </w:r>
            <w:r w:rsidRPr="004E1486">
              <w:rPr>
                <w:rFonts w:ascii="Calibri" w:hAnsi="Calibri"/>
                <w:i/>
                <w:lang w:val="es-EC" w:eastAsia="es-EC"/>
              </w:rPr>
              <w:t xml:space="preserve"> tiene registrado un correo electrónico invalido en el sistema. </w:t>
            </w:r>
            <w:r w:rsidRPr="004E1486">
              <w:rPr>
                <w:rFonts w:ascii="Calibri" w:hAnsi="Calibri"/>
                <w:i/>
                <w:lang w:eastAsia="es-EC"/>
              </w:rPr>
              <w:t> </w:t>
            </w:r>
          </w:p>
          <w:p w14:paraId="0FFA385E" w14:textId="77777777" w:rsidR="00C14A74" w:rsidRPr="004E1486" w:rsidRDefault="00C14A74" w:rsidP="006E4C0C">
            <w:pPr>
              <w:numPr>
                <w:ilvl w:val="0"/>
                <w:numId w:val="76"/>
              </w:numPr>
              <w:suppressAutoHyphens w:val="0"/>
              <w:ind w:left="372" w:firstLine="0"/>
              <w:textAlignment w:val="baseline"/>
              <w:rPr>
                <w:rFonts w:ascii="Calibri" w:hAnsi="Calibri"/>
                <w:lang w:eastAsia="es-EC"/>
              </w:rPr>
            </w:pPr>
            <w:r w:rsidRPr="004E1486">
              <w:rPr>
                <w:rFonts w:ascii="Calibri" w:hAnsi="Calibri"/>
                <w:i/>
                <w:lang w:val="es-EC" w:eastAsia="es-EC"/>
              </w:rPr>
              <w:t>El sistema verifica que el propietario no haya pagado los impuestos municipales. </w:t>
            </w:r>
            <w:r w:rsidRPr="004E1486">
              <w:rPr>
                <w:rFonts w:ascii="Calibri" w:hAnsi="Calibri"/>
                <w:i/>
                <w:lang w:eastAsia="es-EC"/>
              </w:rPr>
              <w:t> </w:t>
            </w:r>
          </w:p>
          <w:p w14:paraId="0D5135B5" w14:textId="77777777" w:rsidR="00C14A74" w:rsidRPr="004E1486" w:rsidRDefault="00C14A74" w:rsidP="006E4C0C">
            <w:pPr>
              <w:numPr>
                <w:ilvl w:val="0"/>
                <w:numId w:val="76"/>
              </w:numPr>
              <w:suppressAutoHyphens w:val="0"/>
              <w:ind w:left="372" w:firstLine="0"/>
              <w:textAlignment w:val="baseline"/>
              <w:rPr>
                <w:rFonts w:ascii="Calibri" w:hAnsi="Calibri"/>
                <w:lang w:eastAsia="es-EC"/>
              </w:rPr>
            </w:pPr>
            <w:r w:rsidRPr="004E1486">
              <w:rPr>
                <w:rFonts w:ascii="Calibri" w:hAnsi="Calibri"/>
                <w:i/>
                <w:lang w:val="es-EC" w:eastAsia="es-EC"/>
              </w:rPr>
              <w:t>El sistema envía el aviso de pago </w:t>
            </w:r>
            <w:r w:rsidRPr="004E1486">
              <w:rPr>
                <w:rFonts w:ascii="Calibri" w:hAnsi="Calibri"/>
                <w:i/>
                <w:lang w:eastAsia="es-EC"/>
              </w:rPr>
              <w:t> </w:t>
            </w:r>
          </w:p>
          <w:p w14:paraId="7F862622" w14:textId="77777777" w:rsidR="00C14A74" w:rsidRPr="004E1486" w:rsidRDefault="00C14A74" w:rsidP="006E4C0C">
            <w:pPr>
              <w:numPr>
                <w:ilvl w:val="0"/>
                <w:numId w:val="76"/>
              </w:numPr>
              <w:suppressAutoHyphens w:val="0"/>
              <w:ind w:left="372" w:firstLine="0"/>
              <w:textAlignment w:val="baseline"/>
              <w:rPr>
                <w:rFonts w:ascii="Calibri" w:hAnsi="Calibri"/>
                <w:lang w:eastAsia="es-EC"/>
              </w:rPr>
            </w:pPr>
            <w:r w:rsidRPr="004E1486">
              <w:rPr>
                <w:rFonts w:ascii="Calibri" w:hAnsi="Calibri"/>
                <w:i/>
                <w:lang w:val="es-EC" w:eastAsia="es-EC"/>
              </w:rPr>
              <w:t>El propietario no recibe el aviso de pago </w:t>
            </w:r>
            <w:r w:rsidRPr="004E1486">
              <w:rPr>
                <w:rFonts w:ascii="Calibri" w:hAnsi="Calibri"/>
                <w:i/>
                <w:lang w:eastAsia="es-EC"/>
              </w:rPr>
              <w:t> </w:t>
            </w:r>
          </w:p>
          <w:p w14:paraId="5871EE32"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RESULTADOS: </w:t>
            </w:r>
            <w:r w:rsidRPr="004E1486">
              <w:rPr>
                <w:rFonts w:ascii="Calibri" w:hAnsi="Calibri" w:cs="Calibri"/>
                <w:lang w:eastAsia="es-EC"/>
              </w:rPr>
              <w:t>  </w:t>
            </w:r>
          </w:p>
          <w:p w14:paraId="25CBDA25" w14:textId="77777777" w:rsidR="00C14A74" w:rsidRPr="004E1486" w:rsidRDefault="00C14A74" w:rsidP="006E4C0C">
            <w:pPr>
              <w:numPr>
                <w:ilvl w:val="0"/>
                <w:numId w:val="77"/>
              </w:numPr>
              <w:suppressAutoHyphens w:val="0"/>
              <w:ind w:left="372" w:firstLine="0"/>
              <w:textAlignment w:val="baseline"/>
              <w:rPr>
                <w:rFonts w:ascii="Calibri" w:hAnsi="Calibri"/>
                <w:lang w:eastAsia="es-EC"/>
              </w:rPr>
            </w:pPr>
            <w:r w:rsidRPr="004E1486">
              <w:rPr>
                <w:rFonts w:ascii="Calibri" w:hAnsi="Calibri"/>
                <w:i/>
                <w:lang w:eastAsia="es-EC"/>
              </w:rPr>
              <w:t>El propietario de vehículos no recibe en su correo electrónico el aviso de pago.</w:t>
            </w:r>
            <w:r w:rsidRPr="004E1486">
              <w:rPr>
                <w:rFonts w:ascii="Calibri" w:hAnsi="Calibri"/>
                <w:i/>
                <w:lang w:val="es-EC" w:eastAsia="es-EC"/>
              </w:rPr>
              <w:t> </w:t>
            </w:r>
            <w:r w:rsidRPr="004E1486">
              <w:rPr>
                <w:rFonts w:ascii="Calibri" w:hAnsi="Calibri"/>
                <w:i/>
                <w:lang w:eastAsia="es-EC"/>
              </w:rPr>
              <w:t> </w:t>
            </w:r>
          </w:p>
        </w:tc>
      </w:tr>
      <w:tr w:rsidR="00C14A74" w:rsidRPr="00C14A74" w14:paraId="5F43715D" w14:textId="77777777" w:rsidTr="168CAD90">
        <w:trPr>
          <w:trHeight w:val="1665"/>
          <w:jc w:val="center"/>
        </w:trPr>
        <w:tc>
          <w:tcPr>
            <w:tcW w:w="1290" w:type="dxa"/>
            <w:tcBorders>
              <w:top w:val="single" w:sz="6" w:space="0" w:color="auto"/>
              <w:left w:val="single" w:sz="6" w:space="0" w:color="auto"/>
              <w:bottom w:val="single" w:sz="6" w:space="0" w:color="auto"/>
              <w:right w:val="single" w:sz="6" w:space="0" w:color="auto"/>
            </w:tcBorders>
            <w:shd w:val="clear" w:color="auto" w:fill="auto"/>
            <w:hideMark/>
          </w:tcPr>
          <w:p w14:paraId="7A3E0AF1"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lang w:eastAsia="es-EC"/>
              </w:rPr>
              <w:t>ES-13.03  </w:t>
            </w:r>
          </w:p>
        </w:tc>
        <w:tc>
          <w:tcPr>
            <w:tcW w:w="8243" w:type="dxa"/>
            <w:gridSpan w:val="3"/>
            <w:tcBorders>
              <w:top w:val="single" w:sz="6" w:space="0" w:color="auto"/>
              <w:left w:val="single" w:sz="6" w:space="0" w:color="auto"/>
              <w:bottom w:val="single" w:sz="6" w:space="0" w:color="auto"/>
              <w:right w:val="single" w:sz="6" w:space="0" w:color="auto"/>
            </w:tcBorders>
            <w:shd w:val="clear" w:color="auto" w:fill="auto"/>
            <w:hideMark/>
          </w:tcPr>
          <w:p w14:paraId="3936CA78"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DESCRIPCIÓN: </w:t>
            </w:r>
            <w:r w:rsidRPr="004E1486">
              <w:rPr>
                <w:rFonts w:ascii="Calibri" w:hAnsi="Calibri"/>
                <w:i/>
                <w:lang w:eastAsia="es-EC"/>
              </w:rPr>
              <w:t>Aviso de pago no enviado por fallo de hardware en la base de datos.  </w:t>
            </w:r>
          </w:p>
          <w:p w14:paraId="06022E72"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SUPOSICIONES/ASUNCIONES</w:t>
            </w:r>
            <w:r w:rsidRPr="004E1486">
              <w:rPr>
                <w:rFonts w:ascii="Calibri" w:hAnsi="Calibri" w:cs="Calibri"/>
                <w:i/>
                <w:lang w:eastAsia="es-EC"/>
              </w:rPr>
              <w:t>:</w:t>
            </w:r>
            <w:r w:rsidRPr="004E1486">
              <w:rPr>
                <w:rFonts w:ascii="Calibri" w:hAnsi="Calibri" w:cs="Calibri"/>
                <w:lang w:eastAsia="es-EC"/>
              </w:rPr>
              <w:t>  </w:t>
            </w:r>
          </w:p>
          <w:p w14:paraId="1CBC7E85" w14:textId="4EC9870E" w:rsidR="00C14A74" w:rsidRPr="004E1486" w:rsidRDefault="00C14A74" w:rsidP="006E4C0C">
            <w:pPr>
              <w:numPr>
                <w:ilvl w:val="0"/>
                <w:numId w:val="78"/>
              </w:numPr>
              <w:suppressAutoHyphens w:val="0"/>
              <w:ind w:left="372" w:firstLine="0"/>
              <w:textAlignment w:val="baseline"/>
              <w:rPr>
                <w:rFonts w:ascii="Calibri" w:hAnsi="Calibri"/>
                <w:lang w:eastAsia="es-EC"/>
              </w:rPr>
            </w:pPr>
            <w:r w:rsidRPr="004E1486">
              <w:rPr>
                <w:rFonts w:ascii="Calibri" w:hAnsi="Calibri"/>
                <w:i/>
                <w:lang w:val="es-EC" w:eastAsia="es-EC"/>
              </w:rPr>
              <w:t xml:space="preserve">El </w:t>
            </w:r>
            <w:r w:rsidR="00F26D96">
              <w:rPr>
                <w:rFonts w:ascii="Calibri" w:hAnsi="Calibri"/>
                <w:i/>
                <w:lang w:val="es-EC" w:eastAsia="es-EC"/>
              </w:rPr>
              <w:t>empleado</w:t>
            </w:r>
            <w:r w:rsidRPr="004E1486">
              <w:rPr>
                <w:rFonts w:ascii="Calibri" w:hAnsi="Calibri"/>
                <w:i/>
                <w:lang w:val="es-EC" w:eastAsia="es-EC"/>
              </w:rPr>
              <w:t xml:space="preserve"> tiene registrado un correo electrónico valido en el sistema. </w:t>
            </w:r>
            <w:r w:rsidRPr="004E1486">
              <w:rPr>
                <w:rFonts w:ascii="Calibri" w:hAnsi="Calibri"/>
                <w:i/>
                <w:lang w:eastAsia="es-EC"/>
              </w:rPr>
              <w:t> </w:t>
            </w:r>
          </w:p>
          <w:p w14:paraId="064E6327" w14:textId="77777777" w:rsidR="00C14A74" w:rsidRPr="004E1486" w:rsidRDefault="00C14A74" w:rsidP="006E4C0C">
            <w:pPr>
              <w:numPr>
                <w:ilvl w:val="0"/>
                <w:numId w:val="78"/>
              </w:numPr>
              <w:suppressAutoHyphens w:val="0"/>
              <w:ind w:left="372" w:firstLine="0"/>
              <w:textAlignment w:val="baseline"/>
              <w:rPr>
                <w:rFonts w:ascii="Calibri" w:hAnsi="Calibri"/>
                <w:lang w:eastAsia="es-EC"/>
              </w:rPr>
            </w:pPr>
            <w:r w:rsidRPr="004E1486">
              <w:rPr>
                <w:rFonts w:ascii="Calibri" w:hAnsi="Calibri"/>
                <w:i/>
                <w:lang w:val="es-EC" w:eastAsia="es-EC"/>
              </w:rPr>
              <w:t>El sistema verifica que el propietario no haya pagado los impuestos municipales. </w:t>
            </w:r>
            <w:r w:rsidRPr="004E1486">
              <w:rPr>
                <w:rFonts w:ascii="Calibri" w:hAnsi="Calibri"/>
                <w:i/>
                <w:lang w:eastAsia="es-EC"/>
              </w:rPr>
              <w:t> </w:t>
            </w:r>
          </w:p>
          <w:p w14:paraId="083E7071" w14:textId="77777777" w:rsidR="00C14A74" w:rsidRPr="004E1486" w:rsidRDefault="00C14A74" w:rsidP="006E4C0C">
            <w:pPr>
              <w:numPr>
                <w:ilvl w:val="0"/>
                <w:numId w:val="78"/>
              </w:numPr>
              <w:suppressAutoHyphens w:val="0"/>
              <w:ind w:left="372" w:firstLine="0"/>
              <w:textAlignment w:val="baseline"/>
              <w:rPr>
                <w:rFonts w:ascii="Calibri" w:hAnsi="Calibri"/>
                <w:lang w:eastAsia="es-EC"/>
              </w:rPr>
            </w:pPr>
            <w:r w:rsidRPr="004E1486">
              <w:rPr>
                <w:rFonts w:ascii="Calibri" w:hAnsi="Calibri"/>
                <w:i/>
                <w:lang w:val="es-EC" w:eastAsia="es-EC"/>
              </w:rPr>
              <w:t>El sistema no puede acceder a la base de datos por fallos en el hardware. </w:t>
            </w:r>
            <w:r w:rsidRPr="004E1486">
              <w:rPr>
                <w:rFonts w:ascii="Calibri" w:hAnsi="Calibri"/>
                <w:i/>
                <w:lang w:eastAsia="es-EC"/>
              </w:rPr>
              <w:t> </w:t>
            </w:r>
          </w:p>
          <w:p w14:paraId="5E6C450A" w14:textId="77777777" w:rsidR="00C14A74" w:rsidRPr="004E1486" w:rsidRDefault="00C14A74" w:rsidP="006E4C0C">
            <w:pPr>
              <w:numPr>
                <w:ilvl w:val="0"/>
                <w:numId w:val="78"/>
              </w:numPr>
              <w:suppressAutoHyphens w:val="0"/>
              <w:ind w:left="372" w:firstLine="0"/>
              <w:textAlignment w:val="baseline"/>
              <w:rPr>
                <w:rFonts w:ascii="Calibri" w:hAnsi="Calibri"/>
                <w:lang w:eastAsia="es-EC"/>
              </w:rPr>
            </w:pPr>
            <w:r w:rsidRPr="004E1486">
              <w:rPr>
                <w:rFonts w:ascii="Calibri" w:hAnsi="Calibri"/>
                <w:i/>
                <w:lang w:val="es-EC" w:eastAsia="es-EC"/>
              </w:rPr>
              <w:t>El sistema no envía el aviso de pago. </w:t>
            </w:r>
            <w:r w:rsidRPr="004E1486">
              <w:rPr>
                <w:rFonts w:ascii="Calibri" w:hAnsi="Calibri"/>
                <w:i/>
                <w:lang w:eastAsia="es-EC"/>
              </w:rPr>
              <w:t> </w:t>
            </w:r>
          </w:p>
          <w:p w14:paraId="7AA16DFD" w14:textId="77777777" w:rsidR="00C14A74" w:rsidRPr="004E1486" w:rsidRDefault="00C14A74" w:rsidP="006E4C0C">
            <w:pPr>
              <w:numPr>
                <w:ilvl w:val="0"/>
                <w:numId w:val="78"/>
              </w:numPr>
              <w:suppressAutoHyphens w:val="0"/>
              <w:ind w:left="372" w:firstLine="0"/>
              <w:textAlignment w:val="baseline"/>
              <w:rPr>
                <w:rFonts w:ascii="Calibri" w:hAnsi="Calibri"/>
                <w:lang w:eastAsia="es-EC"/>
              </w:rPr>
            </w:pPr>
            <w:r w:rsidRPr="004E1486">
              <w:rPr>
                <w:rFonts w:ascii="Calibri" w:hAnsi="Calibri"/>
                <w:i/>
                <w:lang w:val="es-EC" w:eastAsia="es-EC"/>
              </w:rPr>
              <w:t>El propietario no recibe el aviso de pago </w:t>
            </w:r>
            <w:r w:rsidRPr="004E1486">
              <w:rPr>
                <w:rFonts w:ascii="Calibri" w:hAnsi="Calibri"/>
                <w:lang w:eastAsia="es-EC"/>
              </w:rPr>
              <w:t> </w:t>
            </w:r>
          </w:p>
          <w:p w14:paraId="1E058F8E"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RESULTADOS: </w:t>
            </w:r>
            <w:r w:rsidRPr="004E1486">
              <w:rPr>
                <w:rFonts w:ascii="Calibri" w:hAnsi="Calibri" w:cs="Calibri"/>
                <w:lang w:eastAsia="es-EC"/>
              </w:rPr>
              <w:t>  </w:t>
            </w:r>
          </w:p>
          <w:p w14:paraId="5660EBD0" w14:textId="77777777" w:rsidR="00C14A74" w:rsidRPr="004E1486" w:rsidRDefault="00C14A74" w:rsidP="006E4C0C">
            <w:pPr>
              <w:numPr>
                <w:ilvl w:val="0"/>
                <w:numId w:val="79"/>
              </w:numPr>
              <w:suppressAutoHyphens w:val="0"/>
              <w:ind w:left="372" w:firstLine="0"/>
              <w:textAlignment w:val="baseline"/>
              <w:rPr>
                <w:rFonts w:ascii="Calibri" w:hAnsi="Calibri"/>
                <w:lang w:eastAsia="es-EC"/>
              </w:rPr>
            </w:pPr>
            <w:r w:rsidRPr="004E1486">
              <w:rPr>
                <w:rFonts w:ascii="Calibri" w:hAnsi="Calibri"/>
                <w:i/>
                <w:lang w:eastAsia="es-EC"/>
              </w:rPr>
              <w:t>El propietario de vehículos no recibe en su correo electrónico el aviso de pago.</w:t>
            </w:r>
            <w:r w:rsidRPr="004E1486">
              <w:rPr>
                <w:rFonts w:ascii="Calibri" w:hAnsi="Calibri"/>
                <w:lang w:val="es-EC" w:eastAsia="es-EC"/>
              </w:rPr>
              <w:t> </w:t>
            </w:r>
            <w:r w:rsidRPr="004E1486">
              <w:rPr>
                <w:rFonts w:ascii="Calibri" w:hAnsi="Calibri"/>
                <w:lang w:eastAsia="es-EC"/>
              </w:rPr>
              <w:t> </w:t>
            </w:r>
          </w:p>
        </w:tc>
      </w:tr>
      <w:tr w:rsidR="00C14A74" w:rsidRPr="00C14A74" w14:paraId="544CFBD4" w14:textId="77777777" w:rsidTr="168CAD90">
        <w:trPr>
          <w:trHeight w:val="1080"/>
          <w:jc w:val="center"/>
        </w:trPr>
        <w:tc>
          <w:tcPr>
            <w:tcW w:w="9533" w:type="dxa"/>
            <w:gridSpan w:val="4"/>
            <w:tcBorders>
              <w:top w:val="single" w:sz="6" w:space="0" w:color="auto"/>
              <w:left w:val="single" w:sz="6" w:space="0" w:color="auto"/>
              <w:bottom w:val="single" w:sz="6" w:space="0" w:color="auto"/>
              <w:right w:val="single" w:sz="6" w:space="0" w:color="auto"/>
            </w:tcBorders>
            <w:shd w:val="clear" w:color="auto" w:fill="auto"/>
            <w:hideMark/>
          </w:tcPr>
          <w:p w14:paraId="3960DEB8"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RIESGOS: </w:t>
            </w:r>
            <w:r w:rsidRPr="004E1486">
              <w:rPr>
                <w:rFonts w:ascii="Calibri" w:hAnsi="Calibri"/>
                <w:i/>
                <w:lang w:eastAsia="es-EC"/>
              </w:rPr>
              <w:t>Fallo en la base de datos que no permite acceder a los datos necesarios para emitir el aviso de pago.  </w:t>
            </w:r>
          </w:p>
        </w:tc>
      </w:tr>
      <w:tr w:rsidR="00C14A74" w:rsidRPr="00C14A74" w14:paraId="5E98C32C" w14:textId="77777777" w:rsidTr="168CAD90">
        <w:trPr>
          <w:trHeight w:val="615"/>
          <w:jc w:val="center"/>
        </w:trPr>
        <w:tc>
          <w:tcPr>
            <w:tcW w:w="9533" w:type="dxa"/>
            <w:gridSpan w:val="4"/>
            <w:tcBorders>
              <w:top w:val="single" w:sz="6" w:space="0" w:color="auto"/>
              <w:left w:val="single" w:sz="6" w:space="0" w:color="auto"/>
              <w:bottom w:val="single" w:sz="6" w:space="0" w:color="auto"/>
              <w:right w:val="single" w:sz="6" w:space="0" w:color="auto"/>
            </w:tcBorders>
            <w:shd w:val="clear" w:color="auto" w:fill="auto"/>
            <w:hideMark/>
          </w:tcPr>
          <w:p w14:paraId="2865DCB1"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PROTOTIPO EXPLORATORIO</w:t>
            </w:r>
            <w:r w:rsidRPr="004E1486">
              <w:rPr>
                <w:rFonts w:ascii="Calibri" w:hAnsi="Calibri" w:cs="Calibri"/>
                <w:lang w:eastAsia="es-EC"/>
              </w:rPr>
              <w:t>  </w:t>
            </w:r>
          </w:p>
          <w:p w14:paraId="66D0429F" w14:textId="77777777" w:rsidR="00C14A74" w:rsidRPr="004E1486" w:rsidRDefault="00C14A74" w:rsidP="001E56D0">
            <w:pPr>
              <w:suppressAutoHyphens w:val="0"/>
              <w:textAlignment w:val="baseline"/>
              <w:rPr>
                <w:rFonts w:ascii="Calibri" w:hAnsi="Calibri"/>
                <w:i/>
                <w:lang w:eastAsia="es-EC"/>
              </w:rPr>
            </w:pPr>
            <w:r w:rsidRPr="004E1486">
              <w:rPr>
                <w:rFonts w:ascii="Calibri" w:hAnsi="Calibri"/>
                <w:i/>
                <w:lang w:eastAsia="es-EC"/>
              </w:rPr>
              <w:t>N/A </w:t>
            </w:r>
          </w:p>
        </w:tc>
      </w:tr>
    </w:tbl>
    <w:p w14:paraId="5B8D84EA" w14:textId="77777777" w:rsidR="00B2742A" w:rsidRDefault="00B2742A" w:rsidP="168CAD90">
      <w:pPr>
        <w:suppressAutoHyphens w:val="0"/>
        <w:jc w:val="center"/>
        <w:textAlignment w:val="baseline"/>
        <w:rPr>
          <w:rFonts w:ascii="Calibri" w:hAnsi="Calibri"/>
          <w:lang w:eastAsia="es-EC"/>
        </w:rPr>
      </w:pPr>
    </w:p>
    <w:p w14:paraId="1140AB37" w14:textId="77777777" w:rsidR="00B2742A" w:rsidRDefault="00B2742A" w:rsidP="168CAD90">
      <w:pPr>
        <w:suppressAutoHyphens w:val="0"/>
        <w:jc w:val="center"/>
        <w:textAlignment w:val="baseline"/>
        <w:rPr>
          <w:rFonts w:ascii="Calibri" w:hAnsi="Calibri"/>
          <w:lang w:eastAsia="es-EC"/>
        </w:rPr>
      </w:pPr>
    </w:p>
    <w:p w14:paraId="6C06AFDD" w14:textId="77777777" w:rsidR="00B2742A" w:rsidRDefault="00B2742A" w:rsidP="168CAD90">
      <w:pPr>
        <w:suppressAutoHyphens w:val="0"/>
        <w:jc w:val="center"/>
        <w:textAlignment w:val="baseline"/>
        <w:rPr>
          <w:rFonts w:ascii="Calibri" w:hAnsi="Calibri"/>
          <w:lang w:eastAsia="es-EC"/>
        </w:rPr>
      </w:pPr>
    </w:p>
    <w:p w14:paraId="2328ECC8" w14:textId="77777777" w:rsidR="00B2742A" w:rsidRDefault="00B2742A" w:rsidP="168CAD90">
      <w:pPr>
        <w:suppressAutoHyphens w:val="0"/>
        <w:jc w:val="center"/>
        <w:textAlignment w:val="baseline"/>
        <w:rPr>
          <w:rFonts w:ascii="Calibri" w:hAnsi="Calibri"/>
          <w:lang w:eastAsia="es-EC"/>
        </w:rPr>
      </w:pPr>
    </w:p>
    <w:p w14:paraId="3823A7BC" w14:textId="77777777" w:rsidR="00B2742A" w:rsidRDefault="00B2742A" w:rsidP="168CAD90">
      <w:pPr>
        <w:suppressAutoHyphens w:val="0"/>
        <w:jc w:val="center"/>
        <w:textAlignment w:val="baseline"/>
        <w:rPr>
          <w:rFonts w:ascii="Calibri" w:hAnsi="Calibri"/>
          <w:lang w:eastAsia="es-EC"/>
        </w:rPr>
      </w:pPr>
    </w:p>
    <w:p w14:paraId="0E5D2671" w14:textId="77777777" w:rsidR="00B2742A" w:rsidRDefault="00B2742A" w:rsidP="168CAD90">
      <w:pPr>
        <w:suppressAutoHyphens w:val="0"/>
        <w:jc w:val="center"/>
        <w:textAlignment w:val="baseline"/>
        <w:rPr>
          <w:rFonts w:ascii="Calibri" w:hAnsi="Calibri"/>
          <w:lang w:eastAsia="es-EC"/>
        </w:rPr>
      </w:pPr>
    </w:p>
    <w:p w14:paraId="440D1B17" w14:textId="77777777" w:rsidR="00B2742A" w:rsidRDefault="00B2742A" w:rsidP="168CAD90">
      <w:pPr>
        <w:suppressAutoHyphens w:val="0"/>
        <w:jc w:val="center"/>
        <w:textAlignment w:val="baseline"/>
        <w:rPr>
          <w:rFonts w:ascii="Calibri" w:hAnsi="Calibri"/>
          <w:lang w:eastAsia="es-EC"/>
        </w:rPr>
      </w:pPr>
    </w:p>
    <w:p w14:paraId="1BD75AF5" w14:textId="77777777" w:rsidR="00B2742A" w:rsidRDefault="00B2742A" w:rsidP="168CAD90">
      <w:pPr>
        <w:suppressAutoHyphens w:val="0"/>
        <w:jc w:val="center"/>
        <w:textAlignment w:val="baseline"/>
        <w:rPr>
          <w:rFonts w:ascii="Calibri" w:hAnsi="Calibri"/>
          <w:lang w:eastAsia="es-EC"/>
        </w:rPr>
      </w:pPr>
    </w:p>
    <w:p w14:paraId="55BD39A9" w14:textId="77777777" w:rsidR="00B2742A" w:rsidRDefault="00B2742A" w:rsidP="168CAD90">
      <w:pPr>
        <w:suppressAutoHyphens w:val="0"/>
        <w:jc w:val="center"/>
        <w:textAlignment w:val="baseline"/>
        <w:rPr>
          <w:rFonts w:ascii="Calibri" w:hAnsi="Calibri"/>
          <w:lang w:eastAsia="es-EC"/>
        </w:rPr>
      </w:pPr>
    </w:p>
    <w:p w14:paraId="2D96B17D" w14:textId="77777777" w:rsidR="00B2742A" w:rsidRDefault="00B2742A" w:rsidP="168CAD90">
      <w:pPr>
        <w:suppressAutoHyphens w:val="0"/>
        <w:jc w:val="center"/>
        <w:textAlignment w:val="baseline"/>
        <w:rPr>
          <w:rFonts w:ascii="Calibri" w:hAnsi="Calibri"/>
          <w:lang w:eastAsia="es-EC"/>
        </w:rPr>
      </w:pPr>
    </w:p>
    <w:p w14:paraId="3EA61A33" w14:textId="77777777" w:rsidR="00B2742A" w:rsidRDefault="00B2742A" w:rsidP="168CAD90">
      <w:pPr>
        <w:suppressAutoHyphens w:val="0"/>
        <w:jc w:val="center"/>
        <w:textAlignment w:val="baseline"/>
        <w:rPr>
          <w:rFonts w:ascii="Calibri" w:hAnsi="Calibri"/>
          <w:lang w:eastAsia="es-EC"/>
        </w:rPr>
      </w:pPr>
    </w:p>
    <w:p w14:paraId="25846107" w14:textId="0923D4C4" w:rsidR="00C14A74" w:rsidRPr="004E1486" w:rsidRDefault="00C14A74" w:rsidP="168CAD90">
      <w:pPr>
        <w:suppressAutoHyphens w:val="0"/>
        <w:jc w:val="center"/>
        <w:textAlignment w:val="baseline"/>
        <w:rPr>
          <w:rFonts w:ascii="Calibri" w:hAnsi="Calibri"/>
          <w:lang w:eastAsia="es-EC"/>
        </w:rPr>
      </w:pPr>
      <w:r w:rsidRPr="004E1486">
        <w:rPr>
          <w:rFonts w:ascii="Calibri" w:hAnsi="Calibri"/>
          <w:lang w:eastAsia="es-EC"/>
        </w:rPr>
        <w:t> </w:t>
      </w:r>
    </w:p>
    <w:tbl>
      <w:tblPr>
        <w:tblW w:w="9533"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80"/>
        <w:gridCol w:w="3317"/>
        <w:gridCol w:w="1476"/>
        <w:gridCol w:w="3360"/>
      </w:tblGrid>
      <w:tr w:rsidR="00C14A74" w:rsidRPr="00C14A74" w14:paraId="29BEBF47" w14:textId="77777777" w:rsidTr="004E1486">
        <w:trPr>
          <w:jc w:val="center"/>
        </w:trPr>
        <w:tc>
          <w:tcPr>
            <w:tcW w:w="4697" w:type="dxa"/>
            <w:gridSpan w:val="2"/>
            <w:tcBorders>
              <w:top w:val="single" w:sz="6" w:space="0" w:color="auto"/>
              <w:left w:val="single" w:sz="6" w:space="0" w:color="auto"/>
              <w:bottom w:val="single" w:sz="6" w:space="0" w:color="auto"/>
              <w:right w:val="single" w:sz="6" w:space="0" w:color="auto"/>
            </w:tcBorders>
            <w:shd w:val="clear" w:color="auto" w:fill="D9D9D9"/>
            <w:hideMark/>
          </w:tcPr>
          <w:p w14:paraId="628B0E8D"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lastRenderedPageBreak/>
              <w:t>IDENTIFICADOR CASO DE USO:</w:t>
            </w:r>
            <w:r w:rsidRPr="004E1486">
              <w:rPr>
                <w:rFonts w:ascii="Calibri" w:hAnsi="Calibri"/>
                <w:color w:val="000000"/>
                <w:lang w:eastAsia="es-EC"/>
              </w:rPr>
              <w:t>  </w:t>
            </w:r>
          </w:p>
          <w:p w14:paraId="0BBA1C3B" w14:textId="77777777" w:rsidR="00C14A74" w:rsidRPr="004E1486" w:rsidRDefault="00C14A74" w:rsidP="001E56D0">
            <w:pPr>
              <w:suppressAutoHyphens w:val="0"/>
              <w:textAlignment w:val="baseline"/>
              <w:rPr>
                <w:rFonts w:ascii="Calibri" w:hAnsi="Calibri"/>
                <w:i/>
                <w:lang w:eastAsia="es-EC"/>
              </w:rPr>
            </w:pPr>
            <w:r w:rsidRPr="004E1486">
              <w:rPr>
                <w:rFonts w:ascii="Calibri" w:hAnsi="Calibri"/>
                <w:b/>
                <w:i/>
                <w:color w:val="000000"/>
                <w:lang w:eastAsia="es-EC"/>
              </w:rPr>
              <w:t>CU-14</w:t>
            </w:r>
            <w:r w:rsidRPr="004E1486">
              <w:rPr>
                <w:rFonts w:ascii="Calibri" w:hAnsi="Calibri"/>
                <w:i/>
                <w:color w:val="000000"/>
                <w:lang w:eastAsia="es-EC"/>
              </w:rPr>
              <w:t> </w:t>
            </w:r>
          </w:p>
        </w:tc>
        <w:tc>
          <w:tcPr>
            <w:tcW w:w="4836" w:type="dxa"/>
            <w:gridSpan w:val="2"/>
            <w:tcBorders>
              <w:top w:val="single" w:sz="6" w:space="0" w:color="auto"/>
              <w:left w:val="nil"/>
              <w:bottom w:val="single" w:sz="6" w:space="0" w:color="auto"/>
              <w:right w:val="single" w:sz="6" w:space="0" w:color="auto"/>
            </w:tcBorders>
            <w:shd w:val="clear" w:color="auto" w:fill="D9D9D9"/>
            <w:hideMark/>
          </w:tcPr>
          <w:p w14:paraId="7DD9B136"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color w:val="000000"/>
                <w:lang w:eastAsia="es-EC"/>
              </w:rPr>
              <w:t>NOMBRE: </w:t>
            </w:r>
            <w:r w:rsidRPr="004E1486">
              <w:rPr>
                <w:rFonts w:ascii="Calibri" w:hAnsi="Calibri"/>
                <w:i/>
                <w:color w:val="000000"/>
                <w:lang w:eastAsia="es-EC"/>
              </w:rPr>
              <w:t>Emitir aviso de cobro </w:t>
            </w:r>
          </w:p>
          <w:p w14:paraId="23706426"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color w:val="000000"/>
                <w:lang w:eastAsia="es-EC"/>
              </w:rPr>
              <w:t>   </w:t>
            </w:r>
          </w:p>
        </w:tc>
      </w:tr>
      <w:tr w:rsidR="00C14A74" w:rsidRPr="00C14A74" w14:paraId="10D8D800" w14:textId="77777777" w:rsidTr="168CAD90">
        <w:trPr>
          <w:jc w:val="center"/>
        </w:trPr>
        <w:tc>
          <w:tcPr>
            <w:tcW w:w="6173" w:type="dxa"/>
            <w:gridSpan w:val="3"/>
            <w:tcBorders>
              <w:top w:val="single" w:sz="6" w:space="0" w:color="auto"/>
              <w:left w:val="single" w:sz="6" w:space="0" w:color="auto"/>
              <w:bottom w:val="single" w:sz="6" w:space="0" w:color="auto"/>
              <w:right w:val="single" w:sz="6" w:space="0" w:color="auto"/>
            </w:tcBorders>
            <w:shd w:val="clear" w:color="auto" w:fill="auto"/>
            <w:hideMark/>
          </w:tcPr>
          <w:p w14:paraId="15BCC67C"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COMPLEJIDAD: </w:t>
            </w:r>
            <w:r w:rsidRPr="004E1486">
              <w:rPr>
                <w:rFonts w:ascii="Calibri" w:hAnsi="Calibri"/>
                <w:i/>
                <w:lang w:eastAsia="es-EC"/>
              </w:rPr>
              <w:t>Media</w:t>
            </w:r>
            <w:r w:rsidRPr="004E1486">
              <w:rPr>
                <w:rFonts w:ascii="Calibri" w:hAnsi="Calibri"/>
                <w:lang w:eastAsia="es-EC"/>
              </w:rPr>
              <w:t>  </w:t>
            </w:r>
          </w:p>
        </w:tc>
        <w:tc>
          <w:tcPr>
            <w:tcW w:w="3360" w:type="dxa"/>
            <w:tcBorders>
              <w:top w:val="nil"/>
              <w:left w:val="nil"/>
              <w:bottom w:val="single" w:sz="6" w:space="0" w:color="auto"/>
              <w:right w:val="single" w:sz="6" w:space="0" w:color="auto"/>
            </w:tcBorders>
            <w:shd w:val="clear" w:color="auto" w:fill="auto"/>
            <w:hideMark/>
          </w:tcPr>
          <w:p w14:paraId="061745A9"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PRIORIDAD: </w:t>
            </w:r>
            <w:r w:rsidRPr="004E1486">
              <w:rPr>
                <w:rFonts w:ascii="Calibri" w:hAnsi="Calibri"/>
                <w:i/>
                <w:lang w:eastAsia="es-EC"/>
              </w:rPr>
              <w:t>Alta</w:t>
            </w:r>
            <w:r w:rsidRPr="004E1486">
              <w:rPr>
                <w:rFonts w:ascii="Calibri" w:hAnsi="Calibri"/>
                <w:lang w:eastAsia="es-EC"/>
              </w:rPr>
              <w:t>  </w:t>
            </w:r>
          </w:p>
          <w:p w14:paraId="45D82A3A"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 </w:t>
            </w:r>
            <w:r w:rsidRPr="004E1486">
              <w:rPr>
                <w:rFonts w:ascii="Calibri" w:hAnsi="Calibri" w:cs="Calibri"/>
                <w:lang w:eastAsia="es-EC"/>
              </w:rPr>
              <w:t>  </w:t>
            </w:r>
          </w:p>
        </w:tc>
      </w:tr>
      <w:tr w:rsidR="00C14A74" w:rsidRPr="00C14A74" w14:paraId="42A8A229" w14:textId="77777777" w:rsidTr="168CAD90">
        <w:trPr>
          <w:jc w:val="center"/>
        </w:trPr>
        <w:tc>
          <w:tcPr>
            <w:tcW w:w="9533" w:type="dxa"/>
            <w:gridSpan w:val="4"/>
            <w:tcBorders>
              <w:top w:val="single" w:sz="6" w:space="0" w:color="auto"/>
              <w:left w:val="single" w:sz="6" w:space="0" w:color="auto"/>
              <w:bottom w:val="single" w:sz="6" w:space="0" w:color="auto"/>
              <w:right w:val="single" w:sz="6" w:space="0" w:color="auto"/>
            </w:tcBorders>
            <w:shd w:val="clear" w:color="auto" w:fill="auto"/>
            <w:hideMark/>
          </w:tcPr>
          <w:p w14:paraId="69E3452D" w14:textId="6797346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REQUERIMIENTO FUNCIONAL ASOCIADO: </w:t>
            </w:r>
            <w:r w:rsidRPr="004E1486">
              <w:rPr>
                <w:rFonts w:ascii="Calibri" w:hAnsi="Calibri"/>
                <w:i/>
                <w:lang w:eastAsia="es-EC"/>
              </w:rPr>
              <w:t>RF-14 </w:t>
            </w:r>
            <w:r w:rsidR="00EB5BD0">
              <w:rPr>
                <w:rFonts w:ascii="Calibri" w:hAnsi="Calibri"/>
                <w:i/>
                <w:lang w:eastAsia="es-EC"/>
              </w:rPr>
              <w:t>Emisión de aviso de cobro</w:t>
            </w:r>
          </w:p>
          <w:p w14:paraId="4EE1ACA2"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i/>
                <w:lang w:eastAsia="es-EC"/>
              </w:rPr>
              <w:t> </w:t>
            </w:r>
            <w:r w:rsidRPr="004E1486">
              <w:rPr>
                <w:rFonts w:ascii="Calibri" w:hAnsi="Calibri" w:cs="Calibri"/>
                <w:lang w:eastAsia="es-EC"/>
              </w:rPr>
              <w:t>  </w:t>
            </w:r>
          </w:p>
        </w:tc>
      </w:tr>
      <w:tr w:rsidR="00C14A74" w:rsidRPr="00C14A74" w14:paraId="408871DC" w14:textId="77777777" w:rsidTr="168CAD90">
        <w:trPr>
          <w:jc w:val="center"/>
        </w:trPr>
        <w:tc>
          <w:tcPr>
            <w:tcW w:w="9533" w:type="dxa"/>
            <w:gridSpan w:val="4"/>
            <w:tcBorders>
              <w:top w:val="single" w:sz="6" w:space="0" w:color="auto"/>
              <w:left w:val="single" w:sz="6" w:space="0" w:color="auto"/>
              <w:bottom w:val="single" w:sz="6" w:space="0" w:color="auto"/>
              <w:right w:val="single" w:sz="6" w:space="0" w:color="auto"/>
            </w:tcBorders>
            <w:shd w:val="clear" w:color="auto" w:fill="auto"/>
            <w:hideMark/>
          </w:tcPr>
          <w:p w14:paraId="5A61DA88" w14:textId="5F8EB9C3"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ACTORES: </w:t>
            </w:r>
            <w:r w:rsidR="005A0AF9" w:rsidRPr="005A0AF9">
              <w:rPr>
                <w:rFonts w:ascii="Calibri" w:hAnsi="Calibri"/>
                <w:bCs/>
                <w:i/>
                <w:iCs/>
                <w:lang w:eastAsia="es-EC"/>
              </w:rPr>
              <w:t>ACT-1 Empleado</w:t>
            </w:r>
          </w:p>
          <w:p w14:paraId="770972DD"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i/>
                <w:lang w:eastAsia="es-EC"/>
              </w:rPr>
              <w:t> </w:t>
            </w:r>
            <w:r w:rsidRPr="004E1486">
              <w:rPr>
                <w:rFonts w:ascii="Calibri" w:hAnsi="Calibri" w:cs="Calibri"/>
                <w:lang w:eastAsia="es-EC"/>
              </w:rPr>
              <w:t>  </w:t>
            </w:r>
          </w:p>
        </w:tc>
      </w:tr>
      <w:tr w:rsidR="00C14A74" w:rsidRPr="00C14A74" w14:paraId="7D00F4E8" w14:textId="77777777" w:rsidTr="168CAD90">
        <w:trPr>
          <w:jc w:val="center"/>
        </w:trPr>
        <w:tc>
          <w:tcPr>
            <w:tcW w:w="9533" w:type="dxa"/>
            <w:gridSpan w:val="4"/>
            <w:tcBorders>
              <w:top w:val="single" w:sz="6" w:space="0" w:color="auto"/>
              <w:left w:val="single" w:sz="6" w:space="0" w:color="auto"/>
              <w:bottom w:val="single" w:sz="6" w:space="0" w:color="auto"/>
              <w:right w:val="single" w:sz="6" w:space="0" w:color="auto"/>
            </w:tcBorders>
            <w:shd w:val="clear" w:color="auto" w:fill="auto"/>
            <w:hideMark/>
          </w:tcPr>
          <w:p w14:paraId="4D84DC36"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CASOS DE USO ASOCIADOS:</w:t>
            </w:r>
            <w:r w:rsidRPr="004E1486">
              <w:rPr>
                <w:rFonts w:ascii="Calibri" w:hAnsi="Calibri"/>
                <w:b/>
                <w:i/>
                <w:lang w:eastAsia="es-EC"/>
              </w:rPr>
              <w:t> </w:t>
            </w:r>
            <w:r w:rsidRPr="004E1486">
              <w:rPr>
                <w:rFonts w:ascii="Calibri" w:hAnsi="Calibri"/>
                <w:i/>
                <w:lang w:eastAsia="es-EC"/>
              </w:rPr>
              <w:t>N/A  </w:t>
            </w:r>
          </w:p>
        </w:tc>
      </w:tr>
      <w:tr w:rsidR="00C14A74" w:rsidRPr="00C14A74" w14:paraId="76644696" w14:textId="77777777" w:rsidTr="168CAD90">
        <w:trPr>
          <w:jc w:val="center"/>
        </w:trPr>
        <w:tc>
          <w:tcPr>
            <w:tcW w:w="9533" w:type="dxa"/>
            <w:gridSpan w:val="4"/>
            <w:tcBorders>
              <w:top w:val="single" w:sz="6" w:space="0" w:color="auto"/>
              <w:left w:val="single" w:sz="6" w:space="0" w:color="auto"/>
              <w:bottom w:val="single" w:sz="6" w:space="0" w:color="auto"/>
              <w:right w:val="single" w:sz="6" w:space="0" w:color="auto"/>
            </w:tcBorders>
            <w:shd w:val="clear" w:color="auto" w:fill="auto"/>
            <w:hideMark/>
          </w:tcPr>
          <w:p w14:paraId="28C05AB3"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DESCRIPCIÓN:</w:t>
            </w:r>
            <w:r w:rsidRPr="004E1486">
              <w:rPr>
                <w:rFonts w:ascii="Calibri" w:hAnsi="Calibri"/>
                <w:lang w:eastAsia="es-EC"/>
              </w:rPr>
              <w:t>  </w:t>
            </w:r>
            <w:r w:rsidRPr="004E1486">
              <w:rPr>
                <w:rFonts w:ascii="Calibri" w:hAnsi="Calibri"/>
                <w:i/>
                <w:lang w:eastAsia="es-EC"/>
              </w:rPr>
              <w:t>El sistema permitirá realizar aviso sobre los cobros realizados a los propietarios de vehículos.  </w:t>
            </w:r>
          </w:p>
        </w:tc>
      </w:tr>
      <w:tr w:rsidR="00C14A74" w:rsidRPr="00C14A74" w14:paraId="7CAAC40D" w14:textId="77777777" w:rsidTr="168CAD90">
        <w:trPr>
          <w:jc w:val="center"/>
        </w:trPr>
        <w:tc>
          <w:tcPr>
            <w:tcW w:w="9533" w:type="dxa"/>
            <w:gridSpan w:val="4"/>
            <w:tcBorders>
              <w:top w:val="single" w:sz="6" w:space="0" w:color="auto"/>
              <w:left w:val="single" w:sz="6" w:space="0" w:color="auto"/>
              <w:bottom w:val="single" w:sz="6" w:space="0" w:color="auto"/>
              <w:right w:val="single" w:sz="6" w:space="0" w:color="auto"/>
            </w:tcBorders>
            <w:shd w:val="clear" w:color="auto" w:fill="auto"/>
            <w:hideMark/>
          </w:tcPr>
          <w:p w14:paraId="7FF4E638"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NOTAS: </w:t>
            </w:r>
            <w:r w:rsidRPr="004E1486">
              <w:rPr>
                <w:rFonts w:ascii="Calibri" w:hAnsi="Calibri" w:cs="Calibri"/>
                <w:lang w:eastAsia="es-EC"/>
              </w:rPr>
              <w:t>  </w:t>
            </w:r>
          </w:p>
          <w:p w14:paraId="7130EAC0" w14:textId="77777777" w:rsidR="00C14A74" w:rsidRPr="004E1486" w:rsidRDefault="00C14A74" w:rsidP="006E4C0C">
            <w:pPr>
              <w:numPr>
                <w:ilvl w:val="0"/>
                <w:numId w:val="80"/>
              </w:numPr>
              <w:suppressAutoHyphens w:val="0"/>
              <w:ind w:left="372" w:firstLine="0"/>
              <w:textAlignment w:val="baseline"/>
              <w:rPr>
                <w:rFonts w:ascii="Calibri" w:hAnsi="Calibri"/>
                <w:lang w:eastAsia="es-EC"/>
              </w:rPr>
            </w:pPr>
            <w:r w:rsidRPr="004E1486">
              <w:rPr>
                <w:rFonts w:ascii="Calibri" w:hAnsi="Calibri"/>
                <w:i/>
                <w:color w:val="000000"/>
                <w:lang w:eastAsia="es-EC"/>
              </w:rPr>
              <w:t>Los avisos de cobro se enviarán al correo electrónico de los propietarios de vehículos.</w:t>
            </w:r>
            <w:r w:rsidRPr="004E1486">
              <w:rPr>
                <w:rFonts w:ascii="Calibri" w:hAnsi="Calibri"/>
                <w:color w:val="000000"/>
                <w:lang w:val="es-EC" w:eastAsia="es-EC"/>
              </w:rPr>
              <w:t> </w:t>
            </w:r>
            <w:r w:rsidRPr="004E1486">
              <w:rPr>
                <w:rFonts w:ascii="Calibri" w:hAnsi="Calibri"/>
                <w:color w:val="000000"/>
                <w:lang w:eastAsia="es-EC"/>
              </w:rPr>
              <w:t> </w:t>
            </w:r>
          </w:p>
        </w:tc>
      </w:tr>
      <w:tr w:rsidR="00C14A74" w:rsidRPr="00C14A74" w14:paraId="5A4C0D15" w14:textId="77777777" w:rsidTr="168CAD90">
        <w:trPr>
          <w:jc w:val="center"/>
        </w:trPr>
        <w:tc>
          <w:tcPr>
            <w:tcW w:w="9533" w:type="dxa"/>
            <w:gridSpan w:val="4"/>
            <w:tcBorders>
              <w:top w:val="single" w:sz="6" w:space="0" w:color="auto"/>
              <w:left w:val="single" w:sz="6" w:space="0" w:color="auto"/>
              <w:bottom w:val="single" w:sz="6" w:space="0" w:color="auto"/>
              <w:right w:val="single" w:sz="6" w:space="0" w:color="auto"/>
            </w:tcBorders>
            <w:shd w:val="clear" w:color="auto" w:fill="auto"/>
            <w:hideMark/>
          </w:tcPr>
          <w:p w14:paraId="3E30341D"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CRITERIOS DE ACEPTACIÓN: </w:t>
            </w:r>
            <w:r w:rsidRPr="004E1486">
              <w:rPr>
                <w:rFonts w:ascii="Calibri" w:hAnsi="Calibri"/>
                <w:i/>
                <w:lang w:eastAsia="es-EC"/>
              </w:rPr>
              <w:t>El aviso de cobro se realizó correctamente o no. </w:t>
            </w:r>
            <w:r w:rsidRPr="004E1486">
              <w:rPr>
                <w:rFonts w:ascii="Calibri" w:hAnsi="Calibri"/>
                <w:lang w:eastAsia="es-EC"/>
              </w:rPr>
              <w:t> </w:t>
            </w:r>
          </w:p>
        </w:tc>
      </w:tr>
      <w:tr w:rsidR="00C14A74" w:rsidRPr="00C14A74" w14:paraId="0F9BB3CF" w14:textId="77777777" w:rsidTr="004E1486">
        <w:trPr>
          <w:trHeight w:val="345"/>
          <w:jc w:val="center"/>
        </w:trPr>
        <w:tc>
          <w:tcPr>
            <w:tcW w:w="9533" w:type="dxa"/>
            <w:gridSpan w:val="4"/>
            <w:tcBorders>
              <w:top w:val="single" w:sz="6" w:space="0" w:color="auto"/>
              <w:left w:val="single" w:sz="6" w:space="0" w:color="auto"/>
              <w:bottom w:val="single" w:sz="6" w:space="0" w:color="auto"/>
              <w:right w:val="single" w:sz="6" w:space="0" w:color="auto"/>
            </w:tcBorders>
            <w:shd w:val="clear" w:color="auto" w:fill="D9D9D9"/>
            <w:hideMark/>
          </w:tcPr>
          <w:p w14:paraId="329EC296"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color w:val="000000"/>
                <w:lang w:eastAsia="es-EC"/>
              </w:rPr>
              <w:t>ESCENARIOS: </w:t>
            </w:r>
            <w:r w:rsidRPr="004E1486">
              <w:rPr>
                <w:rFonts w:ascii="Calibri" w:hAnsi="Calibri" w:cs="Calibri"/>
                <w:color w:val="000000"/>
                <w:lang w:eastAsia="es-EC"/>
              </w:rPr>
              <w:t>  </w:t>
            </w:r>
          </w:p>
        </w:tc>
      </w:tr>
      <w:tr w:rsidR="00C14A74" w:rsidRPr="00C14A74" w14:paraId="327135C7" w14:textId="77777777" w:rsidTr="168CAD90">
        <w:trPr>
          <w:trHeight w:val="1665"/>
          <w:jc w:val="center"/>
        </w:trPr>
        <w:tc>
          <w:tcPr>
            <w:tcW w:w="1380" w:type="dxa"/>
            <w:tcBorders>
              <w:top w:val="single" w:sz="6" w:space="0" w:color="auto"/>
              <w:left w:val="single" w:sz="6" w:space="0" w:color="auto"/>
              <w:bottom w:val="single" w:sz="6" w:space="0" w:color="auto"/>
              <w:right w:val="single" w:sz="6" w:space="0" w:color="auto"/>
            </w:tcBorders>
            <w:shd w:val="clear" w:color="auto" w:fill="auto"/>
            <w:hideMark/>
          </w:tcPr>
          <w:p w14:paraId="634DD255"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lang w:eastAsia="es-EC"/>
              </w:rPr>
              <w:t>ES-14.01      </w:t>
            </w:r>
          </w:p>
          <w:p w14:paraId="3B8AE151"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lang w:eastAsia="es-EC"/>
              </w:rPr>
              <w:t>   </w:t>
            </w:r>
          </w:p>
        </w:tc>
        <w:tc>
          <w:tcPr>
            <w:tcW w:w="8153" w:type="dxa"/>
            <w:gridSpan w:val="3"/>
            <w:tcBorders>
              <w:top w:val="nil"/>
              <w:left w:val="single" w:sz="6" w:space="0" w:color="auto"/>
              <w:bottom w:val="single" w:sz="6" w:space="0" w:color="auto"/>
              <w:right w:val="single" w:sz="6" w:space="0" w:color="auto"/>
            </w:tcBorders>
            <w:shd w:val="clear" w:color="auto" w:fill="auto"/>
            <w:hideMark/>
          </w:tcPr>
          <w:p w14:paraId="59F2C37B"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DESCRIPCIÓN: </w:t>
            </w:r>
            <w:r w:rsidRPr="004E1486">
              <w:rPr>
                <w:rFonts w:ascii="Calibri" w:hAnsi="Calibri"/>
                <w:i/>
                <w:lang w:eastAsia="es-EC"/>
              </w:rPr>
              <w:t>Aviso de cobro enviado exitosamente. </w:t>
            </w:r>
            <w:r w:rsidRPr="004E1486">
              <w:rPr>
                <w:rFonts w:ascii="Calibri" w:hAnsi="Calibri"/>
                <w:lang w:eastAsia="es-EC"/>
              </w:rPr>
              <w:t>  </w:t>
            </w:r>
          </w:p>
          <w:p w14:paraId="51422478"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SUPOSICIONES/ASUNCIONES</w:t>
            </w:r>
            <w:r w:rsidRPr="004E1486">
              <w:rPr>
                <w:rFonts w:ascii="Calibri" w:hAnsi="Calibri" w:cs="Calibri"/>
                <w:i/>
                <w:lang w:eastAsia="es-EC"/>
              </w:rPr>
              <w:t>:</w:t>
            </w:r>
            <w:r w:rsidRPr="004E1486">
              <w:rPr>
                <w:rFonts w:ascii="Calibri" w:hAnsi="Calibri" w:cs="Calibri"/>
                <w:lang w:eastAsia="es-EC"/>
              </w:rPr>
              <w:t>  </w:t>
            </w:r>
          </w:p>
          <w:p w14:paraId="717DE0D0" w14:textId="5CCB816E" w:rsidR="00C14A74" w:rsidRPr="004E1486" w:rsidRDefault="00C14A74" w:rsidP="006E4C0C">
            <w:pPr>
              <w:numPr>
                <w:ilvl w:val="0"/>
                <w:numId w:val="81"/>
              </w:numPr>
              <w:suppressAutoHyphens w:val="0"/>
              <w:ind w:left="372" w:firstLine="0"/>
              <w:textAlignment w:val="baseline"/>
              <w:rPr>
                <w:rFonts w:ascii="Calibri" w:hAnsi="Calibri"/>
                <w:lang w:eastAsia="es-EC"/>
              </w:rPr>
            </w:pPr>
            <w:r w:rsidRPr="004E1486">
              <w:rPr>
                <w:rFonts w:ascii="Calibri" w:hAnsi="Calibri"/>
                <w:i/>
                <w:lang w:val="es-EC" w:eastAsia="es-EC"/>
              </w:rPr>
              <w:t xml:space="preserve">El </w:t>
            </w:r>
            <w:r w:rsidR="00F26D96">
              <w:rPr>
                <w:rFonts w:ascii="Calibri" w:hAnsi="Calibri"/>
                <w:i/>
                <w:lang w:val="es-EC" w:eastAsia="es-EC"/>
              </w:rPr>
              <w:t>empleado</w:t>
            </w:r>
            <w:r w:rsidRPr="004E1486">
              <w:rPr>
                <w:rFonts w:ascii="Calibri" w:hAnsi="Calibri"/>
                <w:i/>
                <w:lang w:val="es-EC" w:eastAsia="es-EC"/>
              </w:rPr>
              <w:t xml:space="preserve"> tiene registrado un correo electrónico valido en el sistema. </w:t>
            </w:r>
            <w:r w:rsidRPr="004E1486">
              <w:rPr>
                <w:rFonts w:ascii="Calibri" w:hAnsi="Calibri"/>
                <w:i/>
                <w:lang w:eastAsia="es-EC"/>
              </w:rPr>
              <w:t> </w:t>
            </w:r>
          </w:p>
          <w:p w14:paraId="052687DF" w14:textId="77777777" w:rsidR="00C14A74" w:rsidRPr="004E1486" w:rsidRDefault="00C14A74" w:rsidP="006E4C0C">
            <w:pPr>
              <w:numPr>
                <w:ilvl w:val="0"/>
                <w:numId w:val="81"/>
              </w:numPr>
              <w:suppressAutoHyphens w:val="0"/>
              <w:ind w:left="372" w:firstLine="0"/>
              <w:textAlignment w:val="baseline"/>
              <w:rPr>
                <w:rFonts w:ascii="Calibri" w:hAnsi="Calibri"/>
                <w:lang w:eastAsia="es-EC"/>
              </w:rPr>
            </w:pPr>
            <w:r w:rsidRPr="004E1486">
              <w:rPr>
                <w:rFonts w:ascii="Calibri" w:hAnsi="Calibri"/>
                <w:i/>
                <w:lang w:val="es-EC" w:eastAsia="es-EC"/>
              </w:rPr>
              <w:t>El sistema verifica que el propietario haya pago los impuestos municipales. </w:t>
            </w:r>
            <w:r w:rsidRPr="004E1486">
              <w:rPr>
                <w:rFonts w:ascii="Calibri" w:hAnsi="Calibri"/>
                <w:i/>
                <w:lang w:eastAsia="es-EC"/>
              </w:rPr>
              <w:t> </w:t>
            </w:r>
          </w:p>
          <w:p w14:paraId="323736AD"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RESULTADOS: </w:t>
            </w:r>
            <w:r w:rsidRPr="004E1486">
              <w:rPr>
                <w:rFonts w:ascii="Calibri" w:hAnsi="Calibri" w:cs="Calibri"/>
                <w:lang w:eastAsia="es-EC"/>
              </w:rPr>
              <w:t>  </w:t>
            </w:r>
          </w:p>
          <w:p w14:paraId="0B395B53" w14:textId="77777777" w:rsidR="00C14A74" w:rsidRPr="004E1486" w:rsidRDefault="00C14A74" w:rsidP="006E4C0C">
            <w:pPr>
              <w:numPr>
                <w:ilvl w:val="0"/>
                <w:numId w:val="82"/>
              </w:numPr>
              <w:suppressAutoHyphens w:val="0"/>
              <w:ind w:left="372" w:firstLine="0"/>
              <w:textAlignment w:val="baseline"/>
              <w:rPr>
                <w:rFonts w:ascii="Calibri" w:hAnsi="Calibri"/>
                <w:lang w:eastAsia="es-EC"/>
              </w:rPr>
            </w:pPr>
            <w:r w:rsidRPr="004E1486">
              <w:rPr>
                <w:rFonts w:ascii="Calibri" w:hAnsi="Calibri"/>
                <w:i/>
                <w:lang w:eastAsia="es-EC"/>
              </w:rPr>
              <w:t>El propietario de vehículo recibe en su correo electrónico el aviso de cobro.</w:t>
            </w:r>
            <w:r w:rsidRPr="004E1486">
              <w:rPr>
                <w:rFonts w:ascii="Calibri" w:hAnsi="Calibri"/>
                <w:i/>
                <w:lang w:val="es-EC" w:eastAsia="es-EC"/>
              </w:rPr>
              <w:t> </w:t>
            </w:r>
            <w:r w:rsidRPr="004E1486">
              <w:rPr>
                <w:rFonts w:ascii="Calibri" w:hAnsi="Calibri"/>
                <w:i/>
                <w:lang w:eastAsia="es-EC"/>
              </w:rPr>
              <w:t> </w:t>
            </w:r>
          </w:p>
        </w:tc>
      </w:tr>
      <w:tr w:rsidR="00C14A74" w:rsidRPr="00C14A74" w14:paraId="33BADEF2" w14:textId="77777777" w:rsidTr="168CAD90">
        <w:trPr>
          <w:trHeight w:val="1665"/>
          <w:jc w:val="center"/>
        </w:trPr>
        <w:tc>
          <w:tcPr>
            <w:tcW w:w="1380" w:type="dxa"/>
            <w:tcBorders>
              <w:top w:val="single" w:sz="6" w:space="0" w:color="auto"/>
              <w:left w:val="single" w:sz="6" w:space="0" w:color="auto"/>
              <w:bottom w:val="single" w:sz="6" w:space="0" w:color="auto"/>
              <w:right w:val="single" w:sz="6" w:space="0" w:color="auto"/>
            </w:tcBorders>
            <w:shd w:val="clear" w:color="auto" w:fill="auto"/>
            <w:hideMark/>
          </w:tcPr>
          <w:p w14:paraId="3C28D6BB"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lang w:eastAsia="es-EC"/>
              </w:rPr>
              <w:t>ES-14.02      </w:t>
            </w:r>
          </w:p>
          <w:p w14:paraId="05C289B2"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lang w:eastAsia="es-EC"/>
              </w:rPr>
              <w:t>   </w:t>
            </w:r>
          </w:p>
        </w:tc>
        <w:tc>
          <w:tcPr>
            <w:tcW w:w="8153" w:type="dxa"/>
            <w:gridSpan w:val="3"/>
            <w:tcBorders>
              <w:top w:val="single" w:sz="6" w:space="0" w:color="auto"/>
              <w:left w:val="single" w:sz="6" w:space="0" w:color="auto"/>
              <w:bottom w:val="single" w:sz="6" w:space="0" w:color="auto"/>
              <w:right w:val="single" w:sz="6" w:space="0" w:color="auto"/>
            </w:tcBorders>
            <w:shd w:val="clear" w:color="auto" w:fill="auto"/>
            <w:hideMark/>
          </w:tcPr>
          <w:p w14:paraId="13292944" w14:textId="0BD0E6B1"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DESCRIPCIÓN: </w:t>
            </w:r>
            <w:r w:rsidRPr="004E1486">
              <w:rPr>
                <w:rFonts w:ascii="Calibri" w:hAnsi="Calibri"/>
                <w:i/>
                <w:lang w:eastAsia="es-EC"/>
              </w:rPr>
              <w:t>Aviso de cobro no recibido por correo electrónico invalido</w:t>
            </w:r>
            <w:r w:rsidR="071F4858" w:rsidRPr="004E1486">
              <w:rPr>
                <w:rFonts w:ascii="Calibri" w:hAnsi="Calibri"/>
                <w:i/>
                <w:lang w:eastAsia="es-EC"/>
              </w:rPr>
              <w:t>.</w:t>
            </w:r>
          </w:p>
          <w:p w14:paraId="2D20C0A3"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SUPOSICIONES/ASUNCIONES</w:t>
            </w:r>
            <w:r w:rsidRPr="004E1486">
              <w:rPr>
                <w:rFonts w:ascii="Calibri" w:hAnsi="Calibri" w:cs="Calibri"/>
                <w:i/>
                <w:lang w:eastAsia="es-EC"/>
              </w:rPr>
              <w:t>:</w:t>
            </w:r>
            <w:r w:rsidRPr="004E1486">
              <w:rPr>
                <w:rFonts w:ascii="Calibri" w:hAnsi="Calibri" w:cs="Calibri"/>
                <w:lang w:eastAsia="es-EC"/>
              </w:rPr>
              <w:t>  </w:t>
            </w:r>
          </w:p>
          <w:p w14:paraId="5C8B0A20" w14:textId="63BE32D0" w:rsidR="00C14A74" w:rsidRPr="004E1486" w:rsidRDefault="00C14A74" w:rsidP="006E4C0C">
            <w:pPr>
              <w:numPr>
                <w:ilvl w:val="0"/>
                <w:numId w:val="83"/>
              </w:numPr>
              <w:suppressAutoHyphens w:val="0"/>
              <w:ind w:left="372" w:firstLine="0"/>
              <w:textAlignment w:val="baseline"/>
              <w:rPr>
                <w:rFonts w:ascii="Calibri" w:hAnsi="Calibri"/>
                <w:lang w:eastAsia="es-EC"/>
              </w:rPr>
            </w:pPr>
            <w:r w:rsidRPr="004E1486">
              <w:rPr>
                <w:rFonts w:ascii="Calibri" w:hAnsi="Calibri"/>
                <w:i/>
                <w:lang w:val="es-EC" w:eastAsia="es-EC"/>
              </w:rPr>
              <w:t xml:space="preserve">El </w:t>
            </w:r>
            <w:r w:rsidR="00F26D96">
              <w:rPr>
                <w:rFonts w:ascii="Calibri" w:hAnsi="Calibri"/>
                <w:i/>
                <w:lang w:val="es-EC" w:eastAsia="es-EC"/>
              </w:rPr>
              <w:t>empleado</w:t>
            </w:r>
            <w:r w:rsidRPr="004E1486">
              <w:rPr>
                <w:rFonts w:ascii="Calibri" w:hAnsi="Calibri"/>
                <w:i/>
                <w:lang w:val="es-EC" w:eastAsia="es-EC"/>
              </w:rPr>
              <w:t xml:space="preserve"> tiene registrado un correo electrónico invalido en el sistema. </w:t>
            </w:r>
            <w:r w:rsidRPr="004E1486">
              <w:rPr>
                <w:rFonts w:ascii="Calibri" w:hAnsi="Calibri"/>
                <w:i/>
                <w:lang w:eastAsia="es-EC"/>
              </w:rPr>
              <w:t> </w:t>
            </w:r>
          </w:p>
          <w:p w14:paraId="5D105074" w14:textId="77777777" w:rsidR="00C14A74" w:rsidRPr="004E1486" w:rsidRDefault="00C14A74" w:rsidP="006E4C0C">
            <w:pPr>
              <w:numPr>
                <w:ilvl w:val="0"/>
                <w:numId w:val="83"/>
              </w:numPr>
              <w:suppressAutoHyphens w:val="0"/>
              <w:ind w:left="372" w:firstLine="0"/>
              <w:textAlignment w:val="baseline"/>
              <w:rPr>
                <w:rFonts w:ascii="Calibri" w:hAnsi="Calibri"/>
                <w:lang w:eastAsia="es-EC"/>
              </w:rPr>
            </w:pPr>
            <w:r w:rsidRPr="004E1486">
              <w:rPr>
                <w:rFonts w:ascii="Calibri" w:hAnsi="Calibri"/>
                <w:i/>
                <w:lang w:val="es-EC" w:eastAsia="es-EC"/>
              </w:rPr>
              <w:t>El sistema verifica que el propietario haya pago los impuestos municipales. </w:t>
            </w:r>
            <w:r w:rsidRPr="004E1486">
              <w:rPr>
                <w:rFonts w:ascii="Calibri" w:hAnsi="Calibri"/>
                <w:i/>
                <w:lang w:eastAsia="es-EC"/>
              </w:rPr>
              <w:t> </w:t>
            </w:r>
          </w:p>
          <w:p w14:paraId="55EB6262" w14:textId="77777777" w:rsidR="00C14A74" w:rsidRPr="004E1486" w:rsidRDefault="00C14A74" w:rsidP="006E4C0C">
            <w:pPr>
              <w:numPr>
                <w:ilvl w:val="0"/>
                <w:numId w:val="83"/>
              </w:numPr>
              <w:suppressAutoHyphens w:val="0"/>
              <w:ind w:left="372" w:firstLine="0"/>
              <w:textAlignment w:val="baseline"/>
              <w:rPr>
                <w:rFonts w:ascii="Calibri" w:hAnsi="Calibri"/>
                <w:lang w:eastAsia="es-EC"/>
              </w:rPr>
            </w:pPr>
            <w:r w:rsidRPr="004E1486">
              <w:rPr>
                <w:rFonts w:ascii="Calibri" w:hAnsi="Calibri"/>
                <w:i/>
                <w:lang w:val="es-EC" w:eastAsia="es-EC"/>
              </w:rPr>
              <w:t>El sistema envía el informe de pago </w:t>
            </w:r>
            <w:r w:rsidRPr="004E1486">
              <w:rPr>
                <w:rFonts w:ascii="Calibri" w:hAnsi="Calibri"/>
                <w:i/>
                <w:lang w:eastAsia="es-EC"/>
              </w:rPr>
              <w:t> </w:t>
            </w:r>
          </w:p>
          <w:p w14:paraId="422A2730" w14:textId="77777777" w:rsidR="00C14A74" w:rsidRPr="004E1486" w:rsidRDefault="00C14A74" w:rsidP="006E4C0C">
            <w:pPr>
              <w:numPr>
                <w:ilvl w:val="0"/>
                <w:numId w:val="83"/>
              </w:numPr>
              <w:suppressAutoHyphens w:val="0"/>
              <w:ind w:left="372" w:firstLine="0"/>
              <w:textAlignment w:val="baseline"/>
              <w:rPr>
                <w:rFonts w:ascii="Calibri" w:hAnsi="Calibri"/>
                <w:lang w:eastAsia="es-EC"/>
              </w:rPr>
            </w:pPr>
            <w:r w:rsidRPr="004E1486">
              <w:rPr>
                <w:rFonts w:ascii="Calibri" w:hAnsi="Calibri"/>
                <w:i/>
                <w:lang w:val="es-EC" w:eastAsia="es-EC"/>
              </w:rPr>
              <w:t>El propietario no recibe el informe de pago </w:t>
            </w:r>
            <w:r w:rsidRPr="004E1486">
              <w:rPr>
                <w:rFonts w:ascii="Calibri" w:hAnsi="Calibri"/>
                <w:i/>
                <w:lang w:eastAsia="es-EC"/>
              </w:rPr>
              <w:t> </w:t>
            </w:r>
          </w:p>
          <w:p w14:paraId="662E3141"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RESULTADOS: </w:t>
            </w:r>
            <w:r w:rsidRPr="004E1486">
              <w:rPr>
                <w:rFonts w:ascii="Calibri" w:hAnsi="Calibri" w:cs="Calibri"/>
                <w:lang w:eastAsia="es-EC"/>
              </w:rPr>
              <w:t>  </w:t>
            </w:r>
          </w:p>
          <w:p w14:paraId="15247C22" w14:textId="77777777" w:rsidR="00C14A74" w:rsidRPr="004E1486" w:rsidRDefault="00C14A74" w:rsidP="006E4C0C">
            <w:pPr>
              <w:numPr>
                <w:ilvl w:val="0"/>
                <w:numId w:val="84"/>
              </w:numPr>
              <w:suppressAutoHyphens w:val="0"/>
              <w:ind w:left="372" w:firstLine="0"/>
              <w:textAlignment w:val="baseline"/>
              <w:rPr>
                <w:rFonts w:ascii="Calibri" w:hAnsi="Calibri"/>
                <w:lang w:eastAsia="es-EC"/>
              </w:rPr>
            </w:pPr>
            <w:r w:rsidRPr="004E1486">
              <w:rPr>
                <w:rFonts w:ascii="Calibri" w:hAnsi="Calibri"/>
                <w:i/>
                <w:lang w:eastAsia="es-EC"/>
              </w:rPr>
              <w:t>El propietario de vehículo no recibe en su correo electrónico el aviso de cobro.</w:t>
            </w:r>
            <w:r w:rsidRPr="004E1486">
              <w:rPr>
                <w:rFonts w:ascii="Calibri" w:hAnsi="Calibri"/>
                <w:i/>
                <w:lang w:val="es-EC" w:eastAsia="es-EC"/>
              </w:rPr>
              <w:t> </w:t>
            </w:r>
            <w:r w:rsidRPr="004E1486">
              <w:rPr>
                <w:rFonts w:ascii="Calibri" w:hAnsi="Calibri"/>
                <w:i/>
                <w:lang w:eastAsia="es-EC"/>
              </w:rPr>
              <w:t> </w:t>
            </w:r>
          </w:p>
        </w:tc>
      </w:tr>
      <w:tr w:rsidR="00C14A74" w:rsidRPr="00C14A74" w14:paraId="2829B466" w14:textId="77777777" w:rsidTr="168CAD90">
        <w:trPr>
          <w:trHeight w:val="1665"/>
          <w:jc w:val="center"/>
        </w:trPr>
        <w:tc>
          <w:tcPr>
            <w:tcW w:w="1380" w:type="dxa"/>
            <w:tcBorders>
              <w:top w:val="single" w:sz="6" w:space="0" w:color="auto"/>
              <w:left w:val="single" w:sz="6" w:space="0" w:color="auto"/>
              <w:bottom w:val="single" w:sz="6" w:space="0" w:color="auto"/>
              <w:right w:val="single" w:sz="6" w:space="0" w:color="auto"/>
            </w:tcBorders>
            <w:shd w:val="clear" w:color="auto" w:fill="auto"/>
            <w:hideMark/>
          </w:tcPr>
          <w:p w14:paraId="2307C567"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lang w:eastAsia="es-EC"/>
              </w:rPr>
              <w:t>ES-14.03  </w:t>
            </w:r>
          </w:p>
        </w:tc>
        <w:tc>
          <w:tcPr>
            <w:tcW w:w="8153" w:type="dxa"/>
            <w:gridSpan w:val="3"/>
            <w:tcBorders>
              <w:top w:val="single" w:sz="6" w:space="0" w:color="auto"/>
              <w:left w:val="single" w:sz="6" w:space="0" w:color="auto"/>
              <w:bottom w:val="single" w:sz="6" w:space="0" w:color="auto"/>
              <w:right w:val="single" w:sz="6" w:space="0" w:color="auto"/>
            </w:tcBorders>
            <w:shd w:val="clear" w:color="auto" w:fill="auto"/>
            <w:hideMark/>
          </w:tcPr>
          <w:p w14:paraId="7C2CD1F0"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 xml:space="preserve">DESCRIPCIÓN: </w:t>
            </w:r>
            <w:r w:rsidRPr="004E1486">
              <w:rPr>
                <w:rFonts w:ascii="Calibri" w:hAnsi="Calibri"/>
                <w:i/>
                <w:lang w:eastAsia="es-EC"/>
              </w:rPr>
              <w:t>Aviso de cobro no enviado por fallo de hardware en la base de datos. </w:t>
            </w:r>
            <w:r w:rsidRPr="004E1486">
              <w:rPr>
                <w:rFonts w:ascii="Calibri" w:hAnsi="Calibri"/>
                <w:lang w:eastAsia="es-EC"/>
              </w:rPr>
              <w:t> </w:t>
            </w:r>
          </w:p>
          <w:p w14:paraId="5E7ED601"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SUPOSICIONES/ASUNCIONES</w:t>
            </w:r>
            <w:r w:rsidRPr="004E1486">
              <w:rPr>
                <w:rFonts w:ascii="Calibri" w:hAnsi="Calibri" w:cs="Calibri"/>
                <w:i/>
                <w:lang w:eastAsia="es-EC"/>
              </w:rPr>
              <w:t>:</w:t>
            </w:r>
            <w:r w:rsidRPr="004E1486">
              <w:rPr>
                <w:rFonts w:ascii="Calibri" w:hAnsi="Calibri" w:cs="Calibri"/>
                <w:lang w:eastAsia="es-EC"/>
              </w:rPr>
              <w:t>  </w:t>
            </w:r>
          </w:p>
          <w:p w14:paraId="42E4BAE8" w14:textId="4936B8E3" w:rsidR="00C14A74" w:rsidRPr="004E1486" w:rsidRDefault="00C14A74" w:rsidP="006E4C0C">
            <w:pPr>
              <w:numPr>
                <w:ilvl w:val="0"/>
                <w:numId w:val="85"/>
              </w:numPr>
              <w:suppressAutoHyphens w:val="0"/>
              <w:ind w:left="372" w:firstLine="0"/>
              <w:textAlignment w:val="baseline"/>
              <w:rPr>
                <w:rFonts w:ascii="Calibri" w:hAnsi="Calibri"/>
                <w:lang w:eastAsia="es-EC"/>
              </w:rPr>
            </w:pPr>
            <w:r w:rsidRPr="004E1486">
              <w:rPr>
                <w:rFonts w:ascii="Calibri" w:hAnsi="Calibri"/>
                <w:i/>
                <w:lang w:val="es-EC" w:eastAsia="es-EC"/>
              </w:rPr>
              <w:t xml:space="preserve">El </w:t>
            </w:r>
            <w:r w:rsidR="00F26D96">
              <w:rPr>
                <w:rFonts w:ascii="Calibri" w:hAnsi="Calibri"/>
                <w:i/>
                <w:lang w:val="es-EC" w:eastAsia="es-EC"/>
              </w:rPr>
              <w:t>empleado</w:t>
            </w:r>
            <w:r w:rsidRPr="004E1486">
              <w:rPr>
                <w:rFonts w:ascii="Calibri" w:hAnsi="Calibri"/>
                <w:i/>
                <w:lang w:val="es-EC" w:eastAsia="es-EC"/>
              </w:rPr>
              <w:t xml:space="preserve"> tiene registrado un correo electrónico valido en el sistema. </w:t>
            </w:r>
            <w:r w:rsidRPr="004E1486">
              <w:rPr>
                <w:rFonts w:ascii="Calibri" w:hAnsi="Calibri"/>
                <w:i/>
                <w:lang w:eastAsia="es-EC"/>
              </w:rPr>
              <w:t> </w:t>
            </w:r>
          </w:p>
          <w:p w14:paraId="5BE32840" w14:textId="77777777" w:rsidR="00C14A74" w:rsidRPr="004E1486" w:rsidRDefault="00C14A74" w:rsidP="006E4C0C">
            <w:pPr>
              <w:numPr>
                <w:ilvl w:val="0"/>
                <w:numId w:val="85"/>
              </w:numPr>
              <w:suppressAutoHyphens w:val="0"/>
              <w:ind w:left="372" w:firstLine="0"/>
              <w:textAlignment w:val="baseline"/>
              <w:rPr>
                <w:rFonts w:ascii="Calibri" w:hAnsi="Calibri"/>
                <w:lang w:eastAsia="es-EC"/>
              </w:rPr>
            </w:pPr>
            <w:r w:rsidRPr="004E1486">
              <w:rPr>
                <w:rFonts w:ascii="Calibri" w:hAnsi="Calibri"/>
                <w:i/>
                <w:lang w:val="es-EC" w:eastAsia="es-EC"/>
              </w:rPr>
              <w:t>El sistema verifica que el propietario haya pago los impuestos municipales. </w:t>
            </w:r>
            <w:r w:rsidRPr="004E1486">
              <w:rPr>
                <w:rFonts w:ascii="Calibri" w:hAnsi="Calibri"/>
                <w:i/>
                <w:lang w:eastAsia="es-EC"/>
              </w:rPr>
              <w:t> </w:t>
            </w:r>
          </w:p>
          <w:p w14:paraId="348C1484" w14:textId="77777777" w:rsidR="00C14A74" w:rsidRPr="004E1486" w:rsidRDefault="00C14A74" w:rsidP="006E4C0C">
            <w:pPr>
              <w:numPr>
                <w:ilvl w:val="0"/>
                <w:numId w:val="85"/>
              </w:numPr>
              <w:suppressAutoHyphens w:val="0"/>
              <w:ind w:left="372" w:firstLine="0"/>
              <w:textAlignment w:val="baseline"/>
              <w:rPr>
                <w:rFonts w:ascii="Calibri" w:hAnsi="Calibri"/>
                <w:lang w:eastAsia="es-EC"/>
              </w:rPr>
            </w:pPr>
            <w:r w:rsidRPr="004E1486">
              <w:rPr>
                <w:rFonts w:ascii="Calibri" w:hAnsi="Calibri"/>
                <w:i/>
                <w:lang w:val="es-EC" w:eastAsia="es-EC"/>
              </w:rPr>
              <w:t>El sistema no puede acceder a la base de datos por fallos en el hardware. </w:t>
            </w:r>
            <w:r w:rsidRPr="004E1486">
              <w:rPr>
                <w:rFonts w:ascii="Calibri" w:hAnsi="Calibri"/>
                <w:i/>
                <w:lang w:eastAsia="es-EC"/>
              </w:rPr>
              <w:t> </w:t>
            </w:r>
          </w:p>
          <w:p w14:paraId="7CFBC9B1" w14:textId="77777777" w:rsidR="00C14A74" w:rsidRPr="004E1486" w:rsidRDefault="00C14A74" w:rsidP="006E4C0C">
            <w:pPr>
              <w:numPr>
                <w:ilvl w:val="0"/>
                <w:numId w:val="85"/>
              </w:numPr>
              <w:suppressAutoHyphens w:val="0"/>
              <w:ind w:left="372" w:firstLine="0"/>
              <w:textAlignment w:val="baseline"/>
              <w:rPr>
                <w:rFonts w:ascii="Calibri" w:hAnsi="Calibri"/>
                <w:lang w:eastAsia="es-EC"/>
              </w:rPr>
            </w:pPr>
            <w:r w:rsidRPr="004E1486">
              <w:rPr>
                <w:rFonts w:ascii="Calibri" w:hAnsi="Calibri"/>
                <w:i/>
                <w:lang w:val="es-EC" w:eastAsia="es-EC"/>
              </w:rPr>
              <w:t>El sistema no envía el aviso de pago. </w:t>
            </w:r>
            <w:r w:rsidRPr="004E1486">
              <w:rPr>
                <w:rFonts w:ascii="Calibri" w:hAnsi="Calibri"/>
                <w:i/>
                <w:lang w:eastAsia="es-EC"/>
              </w:rPr>
              <w:t> </w:t>
            </w:r>
          </w:p>
          <w:p w14:paraId="62757EEA"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RESULTADOS: </w:t>
            </w:r>
            <w:r w:rsidRPr="004E1486">
              <w:rPr>
                <w:rFonts w:ascii="Calibri" w:hAnsi="Calibri" w:cs="Calibri"/>
                <w:lang w:eastAsia="es-EC"/>
              </w:rPr>
              <w:t>  </w:t>
            </w:r>
          </w:p>
          <w:p w14:paraId="5092BB56" w14:textId="77777777" w:rsidR="00C14A74" w:rsidRPr="004E1486" w:rsidRDefault="00C14A74" w:rsidP="006E4C0C">
            <w:pPr>
              <w:numPr>
                <w:ilvl w:val="0"/>
                <w:numId w:val="86"/>
              </w:numPr>
              <w:suppressAutoHyphens w:val="0"/>
              <w:ind w:left="372" w:firstLine="0"/>
              <w:textAlignment w:val="baseline"/>
              <w:rPr>
                <w:rFonts w:ascii="Calibri" w:hAnsi="Calibri"/>
                <w:lang w:eastAsia="es-EC"/>
              </w:rPr>
            </w:pPr>
            <w:r w:rsidRPr="004E1486">
              <w:rPr>
                <w:rFonts w:ascii="Calibri" w:hAnsi="Calibri"/>
                <w:i/>
                <w:lang w:eastAsia="es-EC"/>
              </w:rPr>
              <w:t>El propietario de vehículo no recibe en su correo electrónico el aviso de cobro.</w:t>
            </w:r>
            <w:r w:rsidRPr="004E1486">
              <w:rPr>
                <w:rFonts w:ascii="Calibri" w:hAnsi="Calibri"/>
                <w:i/>
                <w:lang w:val="es-EC" w:eastAsia="es-EC"/>
              </w:rPr>
              <w:t> </w:t>
            </w:r>
            <w:r w:rsidRPr="004E1486">
              <w:rPr>
                <w:rFonts w:ascii="Calibri" w:hAnsi="Calibri"/>
                <w:i/>
                <w:lang w:eastAsia="es-EC"/>
              </w:rPr>
              <w:t> </w:t>
            </w:r>
          </w:p>
        </w:tc>
      </w:tr>
      <w:tr w:rsidR="00C14A74" w:rsidRPr="00C14A74" w14:paraId="3FCB143A" w14:textId="77777777" w:rsidTr="168CAD90">
        <w:trPr>
          <w:trHeight w:val="1080"/>
          <w:jc w:val="center"/>
        </w:trPr>
        <w:tc>
          <w:tcPr>
            <w:tcW w:w="9533" w:type="dxa"/>
            <w:gridSpan w:val="4"/>
            <w:tcBorders>
              <w:top w:val="single" w:sz="6" w:space="0" w:color="auto"/>
              <w:left w:val="single" w:sz="6" w:space="0" w:color="auto"/>
              <w:bottom w:val="single" w:sz="6" w:space="0" w:color="auto"/>
              <w:right w:val="single" w:sz="6" w:space="0" w:color="auto"/>
            </w:tcBorders>
            <w:shd w:val="clear" w:color="auto" w:fill="auto"/>
            <w:hideMark/>
          </w:tcPr>
          <w:p w14:paraId="2A41C048" w14:textId="2E2C4495" w:rsidR="00C14A74" w:rsidRPr="004E1486" w:rsidRDefault="00C14A74" w:rsidP="168CAD90">
            <w:pPr>
              <w:suppressAutoHyphens w:val="0"/>
              <w:textAlignment w:val="baseline"/>
              <w:rPr>
                <w:rFonts w:ascii="Calibri" w:hAnsi="Calibri"/>
                <w:lang w:eastAsia="es-EC"/>
              </w:rPr>
            </w:pPr>
            <w:r w:rsidRPr="004E1486">
              <w:rPr>
                <w:rFonts w:ascii="Calibri" w:hAnsi="Calibri"/>
                <w:b/>
                <w:lang w:eastAsia="es-EC"/>
              </w:rPr>
              <w:t>RIESGOS: </w:t>
            </w:r>
          </w:p>
          <w:p w14:paraId="62FA84F2" w14:textId="4EE639D5" w:rsidR="00C14A74" w:rsidRPr="004E1486" w:rsidRDefault="00C14A74" w:rsidP="001E56D0">
            <w:pPr>
              <w:suppressAutoHyphens w:val="0"/>
              <w:textAlignment w:val="baseline"/>
              <w:rPr>
                <w:rFonts w:ascii="Calibri" w:hAnsi="Calibri"/>
                <w:lang w:eastAsia="es-EC"/>
              </w:rPr>
            </w:pPr>
            <w:r w:rsidRPr="004E1486">
              <w:rPr>
                <w:rFonts w:ascii="Calibri" w:hAnsi="Calibri"/>
                <w:i/>
                <w:lang w:eastAsia="es-EC"/>
              </w:rPr>
              <w:t>Fallo en la base de datos que no permite acceder a los datos necesarios para emitir el aviso de cobro.  </w:t>
            </w:r>
          </w:p>
        </w:tc>
      </w:tr>
      <w:tr w:rsidR="00C14A74" w:rsidRPr="00C14A74" w14:paraId="55ECB336" w14:textId="77777777" w:rsidTr="168CAD90">
        <w:trPr>
          <w:trHeight w:val="615"/>
          <w:jc w:val="center"/>
        </w:trPr>
        <w:tc>
          <w:tcPr>
            <w:tcW w:w="9533" w:type="dxa"/>
            <w:gridSpan w:val="4"/>
            <w:tcBorders>
              <w:top w:val="single" w:sz="6" w:space="0" w:color="auto"/>
              <w:left w:val="single" w:sz="6" w:space="0" w:color="auto"/>
              <w:bottom w:val="single" w:sz="6" w:space="0" w:color="auto"/>
              <w:right w:val="single" w:sz="6" w:space="0" w:color="auto"/>
            </w:tcBorders>
            <w:shd w:val="clear" w:color="auto" w:fill="auto"/>
            <w:hideMark/>
          </w:tcPr>
          <w:p w14:paraId="6CD3C684"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PROTOTIPO EXPLORATORIO</w:t>
            </w:r>
            <w:r w:rsidRPr="004E1486">
              <w:rPr>
                <w:rFonts w:ascii="Calibri" w:hAnsi="Calibri" w:cs="Calibri"/>
                <w:lang w:eastAsia="es-EC"/>
              </w:rPr>
              <w:t>  </w:t>
            </w:r>
          </w:p>
          <w:p w14:paraId="1373A0CE" w14:textId="77777777" w:rsidR="00C14A74" w:rsidRPr="004E1486" w:rsidRDefault="00C14A74" w:rsidP="001E56D0">
            <w:pPr>
              <w:suppressAutoHyphens w:val="0"/>
              <w:textAlignment w:val="baseline"/>
              <w:rPr>
                <w:rFonts w:ascii="Calibri" w:hAnsi="Calibri"/>
                <w:i/>
                <w:lang w:eastAsia="es-EC"/>
              </w:rPr>
            </w:pPr>
            <w:r w:rsidRPr="004E1486">
              <w:rPr>
                <w:rFonts w:ascii="Calibri" w:hAnsi="Calibri"/>
                <w:i/>
                <w:lang w:eastAsia="es-EC"/>
              </w:rPr>
              <w:t>N/A </w:t>
            </w:r>
          </w:p>
        </w:tc>
      </w:tr>
    </w:tbl>
    <w:p w14:paraId="74A3F72E" w14:textId="5D0F35EB" w:rsidR="00C14A74" w:rsidRPr="004E1486" w:rsidRDefault="00C14A74" w:rsidP="168CAD90">
      <w:pPr>
        <w:suppressAutoHyphens w:val="0"/>
        <w:jc w:val="center"/>
        <w:textAlignment w:val="baseline"/>
        <w:rPr>
          <w:rFonts w:ascii="Calibri" w:hAnsi="Calibri"/>
          <w:lang w:eastAsia="es-EC"/>
        </w:rPr>
      </w:pPr>
      <w:r w:rsidRPr="004E1486">
        <w:rPr>
          <w:rFonts w:ascii="Calibri" w:hAnsi="Calibri"/>
          <w:lang w:eastAsia="es-EC"/>
        </w:rPr>
        <w:lastRenderedPageBreak/>
        <w:t> </w:t>
      </w:r>
    </w:p>
    <w:tbl>
      <w:tblPr>
        <w:tblW w:w="9528"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90"/>
        <w:gridCol w:w="3399"/>
        <w:gridCol w:w="1479"/>
        <w:gridCol w:w="3360"/>
      </w:tblGrid>
      <w:tr w:rsidR="00C14A74" w:rsidRPr="00C14A74" w14:paraId="0CA6C41E" w14:textId="77777777" w:rsidTr="004E1486">
        <w:trPr>
          <w:jc w:val="center"/>
        </w:trPr>
        <w:tc>
          <w:tcPr>
            <w:tcW w:w="4689" w:type="dxa"/>
            <w:gridSpan w:val="2"/>
            <w:tcBorders>
              <w:top w:val="single" w:sz="6" w:space="0" w:color="auto"/>
              <w:left w:val="single" w:sz="6" w:space="0" w:color="auto"/>
              <w:bottom w:val="single" w:sz="6" w:space="0" w:color="auto"/>
              <w:right w:val="single" w:sz="6" w:space="0" w:color="auto"/>
            </w:tcBorders>
            <w:shd w:val="clear" w:color="auto" w:fill="D9D9D9"/>
            <w:hideMark/>
          </w:tcPr>
          <w:p w14:paraId="514E9460"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IDENTIFICADOR CASO DE USO:</w:t>
            </w:r>
            <w:r w:rsidRPr="004E1486">
              <w:rPr>
                <w:rFonts w:ascii="Calibri" w:hAnsi="Calibri" w:cs="Calibri"/>
                <w:color w:val="000000"/>
                <w:lang w:eastAsia="es-EC"/>
              </w:rPr>
              <w:t>  </w:t>
            </w:r>
          </w:p>
          <w:p w14:paraId="4E9EF9AC" w14:textId="77777777" w:rsidR="00C14A74" w:rsidRPr="004E1486" w:rsidRDefault="00C14A74" w:rsidP="001E56D0">
            <w:pPr>
              <w:suppressAutoHyphens w:val="0"/>
              <w:textAlignment w:val="baseline"/>
              <w:rPr>
                <w:rFonts w:ascii="Calibri" w:hAnsi="Calibri"/>
                <w:i/>
                <w:lang w:eastAsia="es-EC"/>
              </w:rPr>
            </w:pPr>
            <w:r w:rsidRPr="004E1486">
              <w:rPr>
                <w:rFonts w:ascii="Calibri" w:hAnsi="Calibri"/>
                <w:b/>
                <w:i/>
                <w:color w:val="000000"/>
                <w:lang w:eastAsia="es-EC"/>
              </w:rPr>
              <w:t>CU-15</w:t>
            </w:r>
            <w:r w:rsidRPr="004E1486">
              <w:rPr>
                <w:rFonts w:ascii="Calibri" w:hAnsi="Calibri"/>
                <w:i/>
                <w:color w:val="000000"/>
                <w:lang w:eastAsia="es-EC"/>
              </w:rPr>
              <w:t> </w:t>
            </w:r>
          </w:p>
        </w:tc>
        <w:tc>
          <w:tcPr>
            <w:tcW w:w="4839" w:type="dxa"/>
            <w:gridSpan w:val="2"/>
            <w:tcBorders>
              <w:top w:val="single" w:sz="6" w:space="0" w:color="auto"/>
              <w:left w:val="nil"/>
              <w:bottom w:val="single" w:sz="6" w:space="0" w:color="auto"/>
              <w:right w:val="single" w:sz="6" w:space="0" w:color="auto"/>
            </w:tcBorders>
            <w:shd w:val="clear" w:color="auto" w:fill="D9D9D9"/>
            <w:hideMark/>
          </w:tcPr>
          <w:p w14:paraId="43DD0A4F"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color w:val="000000"/>
                <w:lang w:eastAsia="es-EC"/>
              </w:rPr>
              <w:t>NOMBRE:</w:t>
            </w:r>
            <w:r w:rsidRPr="004E1486">
              <w:rPr>
                <w:rFonts w:ascii="Calibri" w:hAnsi="Calibri"/>
                <w:b/>
                <w:i/>
                <w:color w:val="000000"/>
                <w:lang w:eastAsia="es-EC"/>
              </w:rPr>
              <w:t> </w:t>
            </w:r>
            <w:r w:rsidRPr="004E1486">
              <w:rPr>
                <w:rFonts w:ascii="Calibri" w:hAnsi="Calibri"/>
                <w:i/>
                <w:color w:val="000000"/>
                <w:lang w:eastAsia="es-EC"/>
              </w:rPr>
              <w:t>Controlar pagos  </w:t>
            </w:r>
          </w:p>
          <w:p w14:paraId="11E155D7"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color w:val="000000"/>
                <w:lang w:eastAsia="es-EC"/>
              </w:rPr>
              <w:t>   </w:t>
            </w:r>
          </w:p>
        </w:tc>
      </w:tr>
      <w:tr w:rsidR="00C14A74" w:rsidRPr="00C14A74" w14:paraId="78F236A5" w14:textId="77777777" w:rsidTr="168CAD90">
        <w:trPr>
          <w:jc w:val="center"/>
        </w:trPr>
        <w:tc>
          <w:tcPr>
            <w:tcW w:w="6168" w:type="dxa"/>
            <w:gridSpan w:val="3"/>
            <w:tcBorders>
              <w:top w:val="single" w:sz="6" w:space="0" w:color="auto"/>
              <w:left w:val="single" w:sz="6" w:space="0" w:color="auto"/>
              <w:bottom w:val="single" w:sz="6" w:space="0" w:color="auto"/>
              <w:right w:val="single" w:sz="6" w:space="0" w:color="auto"/>
            </w:tcBorders>
            <w:shd w:val="clear" w:color="auto" w:fill="auto"/>
            <w:hideMark/>
          </w:tcPr>
          <w:p w14:paraId="74BE7069"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COMPLEJIDAD: </w:t>
            </w:r>
            <w:r w:rsidRPr="004E1486">
              <w:rPr>
                <w:rFonts w:ascii="Calibri" w:hAnsi="Calibri"/>
                <w:i/>
                <w:lang w:eastAsia="es-EC"/>
              </w:rPr>
              <w:t>Media  </w:t>
            </w:r>
          </w:p>
        </w:tc>
        <w:tc>
          <w:tcPr>
            <w:tcW w:w="3360" w:type="dxa"/>
            <w:tcBorders>
              <w:top w:val="nil"/>
              <w:left w:val="nil"/>
              <w:bottom w:val="single" w:sz="6" w:space="0" w:color="auto"/>
              <w:right w:val="single" w:sz="6" w:space="0" w:color="auto"/>
            </w:tcBorders>
            <w:shd w:val="clear" w:color="auto" w:fill="auto"/>
            <w:hideMark/>
          </w:tcPr>
          <w:p w14:paraId="48EB7138"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PRIORIDAD: </w:t>
            </w:r>
            <w:r w:rsidRPr="004E1486">
              <w:rPr>
                <w:rFonts w:ascii="Calibri" w:hAnsi="Calibri"/>
                <w:i/>
                <w:lang w:eastAsia="es-EC"/>
              </w:rPr>
              <w:t>Alta </w:t>
            </w:r>
            <w:r w:rsidRPr="004E1486">
              <w:rPr>
                <w:rFonts w:ascii="Calibri" w:hAnsi="Calibri"/>
                <w:lang w:eastAsia="es-EC"/>
              </w:rPr>
              <w:t> </w:t>
            </w:r>
          </w:p>
          <w:p w14:paraId="0B633B9A"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 </w:t>
            </w:r>
            <w:r w:rsidRPr="004E1486">
              <w:rPr>
                <w:rFonts w:ascii="Calibri" w:hAnsi="Calibri" w:cs="Calibri"/>
                <w:lang w:eastAsia="es-EC"/>
              </w:rPr>
              <w:t>  </w:t>
            </w:r>
          </w:p>
        </w:tc>
      </w:tr>
      <w:tr w:rsidR="00C14A74" w:rsidRPr="00C14A74" w14:paraId="62587C43" w14:textId="77777777" w:rsidTr="168CAD90">
        <w:trPr>
          <w:jc w:val="center"/>
        </w:trPr>
        <w:tc>
          <w:tcPr>
            <w:tcW w:w="9528" w:type="dxa"/>
            <w:gridSpan w:val="4"/>
            <w:tcBorders>
              <w:top w:val="single" w:sz="6" w:space="0" w:color="auto"/>
              <w:left w:val="single" w:sz="6" w:space="0" w:color="auto"/>
              <w:bottom w:val="single" w:sz="6" w:space="0" w:color="auto"/>
              <w:right w:val="single" w:sz="6" w:space="0" w:color="auto"/>
            </w:tcBorders>
            <w:shd w:val="clear" w:color="auto" w:fill="auto"/>
            <w:hideMark/>
          </w:tcPr>
          <w:p w14:paraId="7F273E84" w14:textId="65C82BD6"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REQUERIMIENTO FUNCIONAL ASOCIADO: </w:t>
            </w:r>
            <w:r w:rsidRPr="004E1486">
              <w:rPr>
                <w:rFonts w:ascii="Calibri" w:hAnsi="Calibri"/>
                <w:i/>
                <w:lang w:eastAsia="es-EC"/>
              </w:rPr>
              <w:t>RF-15 </w:t>
            </w:r>
            <w:r w:rsidR="00EB5BD0">
              <w:rPr>
                <w:rFonts w:ascii="Calibri" w:hAnsi="Calibri"/>
                <w:i/>
                <w:lang w:eastAsia="es-EC"/>
              </w:rPr>
              <w:t>Control de pago</w:t>
            </w:r>
            <w:r w:rsidR="002A1EAF">
              <w:rPr>
                <w:rFonts w:ascii="Calibri" w:hAnsi="Calibri"/>
                <w:i/>
                <w:lang w:eastAsia="es-EC"/>
              </w:rPr>
              <w:t>s</w:t>
            </w:r>
          </w:p>
          <w:p w14:paraId="1F96416C"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i/>
                <w:lang w:eastAsia="es-EC"/>
              </w:rPr>
              <w:t> </w:t>
            </w:r>
            <w:r w:rsidRPr="004E1486">
              <w:rPr>
                <w:rFonts w:ascii="Calibri" w:hAnsi="Calibri" w:cs="Calibri"/>
                <w:lang w:eastAsia="es-EC"/>
              </w:rPr>
              <w:t>  </w:t>
            </w:r>
          </w:p>
        </w:tc>
      </w:tr>
      <w:tr w:rsidR="00C14A74" w:rsidRPr="00717F80" w14:paraId="18F980E8" w14:textId="77777777" w:rsidTr="168CAD90">
        <w:trPr>
          <w:jc w:val="center"/>
        </w:trPr>
        <w:tc>
          <w:tcPr>
            <w:tcW w:w="9528" w:type="dxa"/>
            <w:gridSpan w:val="4"/>
            <w:tcBorders>
              <w:top w:val="single" w:sz="6" w:space="0" w:color="auto"/>
              <w:left w:val="single" w:sz="6" w:space="0" w:color="auto"/>
              <w:bottom w:val="single" w:sz="6" w:space="0" w:color="auto"/>
              <w:right w:val="single" w:sz="6" w:space="0" w:color="auto"/>
            </w:tcBorders>
            <w:shd w:val="clear" w:color="auto" w:fill="auto"/>
            <w:hideMark/>
          </w:tcPr>
          <w:p w14:paraId="77A400BC" w14:textId="14C9A937" w:rsidR="00C14A74" w:rsidRPr="00717F80" w:rsidRDefault="00C14A74" w:rsidP="001E56D0">
            <w:pPr>
              <w:suppressAutoHyphens w:val="0"/>
              <w:textAlignment w:val="baseline"/>
              <w:rPr>
                <w:rFonts w:ascii="Calibri" w:hAnsi="Calibri"/>
                <w:lang w:val="en-US" w:eastAsia="es-EC"/>
              </w:rPr>
            </w:pPr>
            <w:r w:rsidRPr="00717F80">
              <w:rPr>
                <w:rFonts w:ascii="Calibri" w:hAnsi="Calibri"/>
                <w:b/>
                <w:lang w:val="en-US" w:eastAsia="es-EC"/>
              </w:rPr>
              <w:t>ACTORES:</w:t>
            </w:r>
            <w:r w:rsidRPr="00717F80">
              <w:rPr>
                <w:rFonts w:ascii="Calibri" w:hAnsi="Calibri"/>
                <w:b/>
                <w:i/>
                <w:lang w:val="en-US" w:eastAsia="es-EC"/>
              </w:rPr>
              <w:t> </w:t>
            </w:r>
            <w:r w:rsidRPr="00717F80">
              <w:rPr>
                <w:rFonts w:ascii="Calibri" w:hAnsi="Calibri"/>
                <w:i/>
                <w:lang w:val="en-US" w:eastAsia="es-EC"/>
              </w:rPr>
              <w:t>ACT-1</w:t>
            </w:r>
            <w:r w:rsidR="002A1EAF" w:rsidRPr="00717F80">
              <w:rPr>
                <w:rFonts w:ascii="Calibri" w:hAnsi="Calibri"/>
                <w:i/>
                <w:lang w:val="en-US" w:eastAsia="es-EC"/>
              </w:rPr>
              <w:t xml:space="preserve"> </w:t>
            </w:r>
            <w:proofErr w:type="spellStart"/>
            <w:r w:rsidR="002A1EAF" w:rsidRPr="00717F80">
              <w:rPr>
                <w:rFonts w:ascii="Calibri" w:hAnsi="Calibri"/>
                <w:i/>
                <w:lang w:val="en-US" w:eastAsia="es-EC"/>
              </w:rPr>
              <w:t>Emplea</w:t>
            </w:r>
            <w:r w:rsidR="00D6015B">
              <w:rPr>
                <w:rFonts w:ascii="Calibri" w:hAnsi="Calibri"/>
                <w:i/>
                <w:lang w:val="en-US" w:eastAsia="es-EC"/>
              </w:rPr>
              <w:t>do</w:t>
            </w:r>
            <w:proofErr w:type="spellEnd"/>
          </w:p>
          <w:p w14:paraId="69BD29CD" w14:textId="77777777" w:rsidR="00C14A74" w:rsidRPr="00717F80" w:rsidRDefault="00C14A74" w:rsidP="001E56D0">
            <w:pPr>
              <w:suppressAutoHyphens w:val="0"/>
              <w:textAlignment w:val="baseline"/>
              <w:rPr>
                <w:rFonts w:ascii="Calibri" w:hAnsi="Calibri" w:cs="Calibri"/>
                <w:lang w:val="en-US" w:eastAsia="es-EC"/>
              </w:rPr>
            </w:pPr>
            <w:r w:rsidRPr="00717F80">
              <w:rPr>
                <w:rFonts w:ascii="Calibri" w:hAnsi="Calibri" w:cs="Calibri"/>
                <w:i/>
                <w:lang w:val="en-US" w:eastAsia="es-EC"/>
              </w:rPr>
              <w:t> </w:t>
            </w:r>
            <w:r w:rsidRPr="00717F80">
              <w:rPr>
                <w:rFonts w:ascii="Calibri" w:hAnsi="Calibri" w:cs="Calibri"/>
                <w:lang w:val="en-US" w:eastAsia="es-EC"/>
              </w:rPr>
              <w:t>  </w:t>
            </w:r>
          </w:p>
        </w:tc>
      </w:tr>
      <w:tr w:rsidR="00C14A74" w:rsidRPr="00C14A74" w14:paraId="56AE3CB1" w14:textId="77777777" w:rsidTr="168CAD90">
        <w:trPr>
          <w:jc w:val="center"/>
        </w:trPr>
        <w:tc>
          <w:tcPr>
            <w:tcW w:w="9528" w:type="dxa"/>
            <w:gridSpan w:val="4"/>
            <w:tcBorders>
              <w:top w:val="single" w:sz="6" w:space="0" w:color="auto"/>
              <w:left w:val="single" w:sz="6" w:space="0" w:color="auto"/>
              <w:bottom w:val="single" w:sz="6" w:space="0" w:color="auto"/>
              <w:right w:val="single" w:sz="6" w:space="0" w:color="auto"/>
            </w:tcBorders>
            <w:shd w:val="clear" w:color="auto" w:fill="auto"/>
            <w:hideMark/>
          </w:tcPr>
          <w:p w14:paraId="36D2F92E"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CASOS DE USO ASOCIADOS: </w:t>
            </w:r>
            <w:r w:rsidRPr="004E1486">
              <w:rPr>
                <w:rFonts w:ascii="Calibri" w:hAnsi="Calibri"/>
                <w:i/>
                <w:lang w:eastAsia="es-EC"/>
              </w:rPr>
              <w:t>N/A </w:t>
            </w:r>
            <w:r w:rsidRPr="004E1486">
              <w:rPr>
                <w:rFonts w:ascii="Calibri" w:hAnsi="Calibri"/>
                <w:lang w:eastAsia="es-EC"/>
              </w:rPr>
              <w:t> </w:t>
            </w:r>
          </w:p>
        </w:tc>
      </w:tr>
      <w:tr w:rsidR="00C14A74" w:rsidRPr="00C14A74" w14:paraId="456B963E" w14:textId="77777777" w:rsidTr="168CAD90">
        <w:trPr>
          <w:jc w:val="center"/>
        </w:trPr>
        <w:tc>
          <w:tcPr>
            <w:tcW w:w="9528" w:type="dxa"/>
            <w:gridSpan w:val="4"/>
            <w:tcBorders>
              <w:top w:val="single" w:sz="6" w:space="0" w:color="auto"/>
              <w:left w:val="single" w:sz="6" w:space="0" w:color="auto"/>
              <w:bottom w:val="single" w:sz="6" w:space="0" w:color="auto"/>
              <w:right w:val="single" w:sz="6" w:space="0" w:color="auto"/>
            </w:tcBorders>
            <w:shd w:val="clear" w:color="auto" w:fill="auto"/>
            <w:hideMark/>
          </w:tcPr>
          <w:p w14:paraId="755B2A1D"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DESCRIPCIÓN:</w:t>
            </w:r>
            <w:r w:rsidRPr="004E1486">
              <w:rPr>
                <w:rFonts w:ascii="Calibri" w:hAnsi="Calibri"/>
                <w:lang w:eastAsia="es-EC"/>
              </w:rPr>
              <w:t>  </w:t>
            </w:r>
            <w:r w:rsidRPr="004E1486">
              <w:rPr>
                <w:rFonts w:ascii="Calibri" w:hAnsi="Calibri"/>
                <w:i/>
                <w:lang w:eastAsia="es-EC"/>
              </w:rPr>
              <w:t>El sistema permitirá controlar los pagos de los impuestos. </w:t>
            </w:r>
          </w:p>
        </w:tc>
      </w:tr>
      <w:tr w:rsidR="00C14A74" w:rsidRPr="00C14A74" w14:paraId="50558704" w14:textId="77777777" w:rsidTr="168CAD90">
        <w:trPr>
          <w:jc w:val="center"/>
        </w:trPr>
        <w:tc>
          <w:tcPr>
            <w:tcW w:w="9528" w:type="dxa"/>
            <w:gridSpan w:val="4"/>
            <w:tcBorders>
              <w:top w:val="single" w:sz="6" w:space="0" w:color="auto"/>
              <w:left w:val="single" w:sz="6" w:space="0" w:color="auto"/>
              <w:bottom w:val="single" w:sz="6" w:space="0" w:color="auto"/>
              <w:right w:val="single" w:sz="6" w:space="0" w:color="auto"/>
            </w:tcBorders>
            <w:shd w:val="clear" w:color="auto" w:fill="auto"/>
            <w:hideMark/>
          </w:tcPr>
          <w:p w14:paraId="4B6F9E2B"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NOTAS: </w:t>
            </w:r>
            <w:r w:rsidRPr="004E1486">
              <w:rPr>
                <w:rFonts w:ascii="Calibri" w:hAnsi="Calibri" w:cs="Calibri"/>
                <w:lang w:eastAsia="es-EC"/>
              </w:rPr>
              <w:t>  </w:t>
            </w:r>
          </w:p>
          <w:p w14:paraId="1413A2B4" w14:textId="77777777" w:rsidR="00C14A74" w:rsidRPr="004E1486" w:rsidRDefault="00C14A74" w:rsidP="006E4C0C">
            <w:pPr>
              <w:numPr>
                <w:ilvl w:val="0"/>
                <w:numId w:val="87"/>
              </w:numPr>
              <w:suppressAutoHyphens w:val="0"/>
              <w:ind w:left="1080" w:firstLine="0"/>
              <w:textAlignment w:val="baseline"/>
              <w:rPr>
                <w:rFonts w:ascii="Calibri" w:hAnsi="Calibri"/>
                <w:lang w:eastAsia="es-EC"/>
              </w:rPr>
            </w:pPr>
            <w:r w:rsidRPr="004E1486">
              <w:rPr>
                <w:rFonts w:ascii="Calibri" w:hAnsi="Calibri"/>
                <w:i/>
                <w:lang w:val="es-EC" w:eastAsia="es-EC"/>
              </w:rPr>
              <w:t>Dentro del control de pago, el administrador o empleado podrá realizar facturas, deudas o rectificaciones de los pagos de los propietarios de vehículos.</w:t>
            </w:r>
            <w:r w:rsidRPr="004E1486">
              <w:rPr>
                <w:rFonts w:ascii="Calibri" w:hAnsi="Calibri"/>
                <w:lang w:eastAsia="es-EC"/>
              </w:rPr>
              <w:t> </w:t>
            </w:r>
          </w:p>
        </w:tc>
      </w:tr>
      <w:tr w:rsidR="00C14A74" w:rsidRPr="00C14A74" w14:paraId="5FBC2AF5" w14:textId="77777777" w:rsidTr="168CAD90">
        <w:trPr>
          <w:jc w:val="center"/>
        </w:trPr>
        <w:tc>
          <w:tcPr>
            <w:tcW w:w="9528" w:type="dxa"/>
            <w:gridSpan w:val="4"/>
            <w:tcBorders>
              <w:top w:val="single" w:sz="6" w:space="0" w:color="auto"/>
              <w:left w:val="single" w:sz="6" w:space="0" w:color="auto"/>
              <w:bottom w:val="single" w:sz="6" w:space="0" w:color="auto"/>
              <w:right w:val="single" w:sz="6" w:space="0" w:color="auto"/>
            </w:tcBorders>
            <w:shd w:val="clear" w:color="auto" w:fill="auto"/>
            <w:hideMark/>
          </w:tcPr>
          <w:p w14:paraId="7C29840F"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CRITERIOS DE ACEPTACIÓN: </w:t>
            </w:r>
            <w:r w:rsidRPr="004E1486">
              <w:rPr>
                <w:rFonts w:ascii="Calibri" w:hAnsi="Calibri"/>
                <w:lang w:eastAsia="es-EC"/>
              </w:rPr>
              <w:t> </w:t>
            </w:r>
            <w:r w:rsidRPr="004E1486">
              <w:rPr>
                <w:rFonts w:ascii="Calibri" w:hAnsi="Calibri"/>
                <w:i/>
                <w:lang w:eastAsia="es-EC"/>
              </w:rPr>
              <w:t>Control de pago exitoso o no.</w:t>
            </w:r>
            <w:r w:rsidRPr="004E1486">
              <w:rPr>
                <w:rFonts w:ascii="Calibri" w:hAnsi="Calibri"/>
                <w:lang w:eastAsia="es-EC"/>
              </w:rPr>
              <w:t> </w:t>
            </w:r>
          </w:p>
        </w:tc>
      </w:tr>
      <w:tr w:rsidR="00C14A74" w:rsidRPr="00C14A74" w14:paraId="476F4A8C" w14:textId="77777777" w:rsidTr="004E1486">
        <w:trPr>
          <w:trHeight w:val="345"/>
          <w:jc w:val="center"/>
        </w:trPr>
        <w:tc>
          <w:tcPr>
            <w:tcW w:w="9528" w:type="dxa"/>
            <w:gridSpan w:val="4"/>
            <w:tcBorders>
              <w:top w:val="single" w:sz="6" w:space="0" w:color="auto"/>
              <w:left w:val="single" w:sz="6" w:space="0" w:color="auto"/>
              <w:bottom w:val="single" w:sz="6" w:space="0" w:color="auto"/>
              <w:right w:val="single" w:sz="6" w:space="0" w:color="auto"/>
            </w:tcBorders>
            <w:shd w:val="clear" w:color="auto" w:fill="D9D9D9"/>
            <w:hideMark/>
          </w:tcPr>
          <w:p w14:paraId="50C8EE6A"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color w:val="000000"/>
                <w:lang w:eastAsia="es-EC"/>
              </w:rPr>
              <w:t>ESCENARIOS: </w:t>
            </w:r>
            <w:r w:rsidRPr="004E1486">
              <w:rPr>
                <w:rFonts w:ascii="Calibri" w:hAnsi="Calibri" w:cs="Calibri"/>
                <w:color w:val="000000"/>
                <w:lang w:eastAsia="es-EC"/>
              </w:rPr>
              <w:t>  </w:t>
            </w:r>
          </w:p>
        </w:tc>
      </w:tr>
      <w:tr w:rsidR="00C14A74" w:rsidRPr="00C14A74" w14:paraId="09B8EBC6" w14:textId="77777777" w:rsidTr="168CAD90">
        <w:trPr>
          <w:trHeight w:val="1665"/>
          <w:jc w:val="center"/>
        </w:trPr>
        <w:tc>
          <w:tcPr>
            <w:tcW w:w="1290" w:type="dxa"/>
            <w:tcBorders>
              <w:top w:val="single" w:sz="6" w:space="0" w:color="auto"/>
              <w:left w:val="single" w:sz="6" w:space="0" w:color="auto"/>
              <w:bottom w:val="single" w:sz="6" w:space="0" w:color="auto"/>
              <w:right w:val="single" w:sz="6" w:space="0" w:color="auto"/>
            </w:tcBorders>
            <w:shd w:val="clear" w:color="auto" w:fill="auto"/>
            <w:hideMark/>
          </w:tcPr>
          <w:p w14:paraId="138BC83C"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lang w:eastAsia="es-EC"/>
              </w:rPr>
              <w:t>ES-15.01      </w:t>
            </w:r>
          </w:p>
          <w:p w14:paraId="748D646F"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lang w:eastAsia="es-EC"/>
              </w:rPr>
              <w:t>   </w:t>
            </w:r>
          </w:p>
        </w:tc>
        <w:tc>
          <w:tcPr>
            <w:tcW w:w="8238" w:type="dxa"/>
            <w:gridSpan w:val="3"/>
            <w:tcBorders>
              <w:top w:val="nil"/>
              <w:left w:val="single" w:sz="6" w:space="0" w:color="auto"/>
              <w:bottom w:val="single" w:sz="6" w:space="0" w:color="auto"/>
              <w:right w:val="single" w:sz="6" w:space="0" w:color="auto"/>
            </w:tcBorders>
            <w:shd w:val="clear" w:color="auto" w:fill="auto"/>
            <w:hideMark/>
          </w:tcPr>
          <w:p w14:paraId="5CB96A76" w14:textId="72AEFEE2"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DESCRIPCIÓN: </w:t>
            </w:r>
            <w:r w:rsidRPr="004E1486">
              <w:rPr>
                <w:rFonts w:ascii="Calibri" w:hAnsi="Calibri"/>
                <w:i/>
                <w:lang w:eastAsia="es-EC"/>
              </w:rPr>
              <w:t>Control de pago exitoso.</w:t>
            </w:r>
            <w:r w:rsidRPr="004E1486">
              <w:rPr>
                <w:rFonts w:ascii="Calibri" w:hAnsi="Calibri"/>
                <w:lang w:eastAsia="es-EC"/>
              </w:rPr>
              <w:t> </w:t>
            </w:r>
          </w:p>
          <w:p w14:paraId="5BEDF49E" w14:textId="5F67DA39"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SUPOSICIONES/ASUNCIONES</w:t>
            </w:r>
            <w:r w:rsidRPr="004E1486">
              <w:rPr>
                <w:rFonts w:ascii="Calibri" w:hAnsi="Calibri"/>
                <w:i/>
                <w:lang w:eastAsia="es-EC"/>
              </w:rPr>
              <w:t>:</w:t>
            </w:r>
            <w:r w:rsidRPr="004E1486">
              <w:rPr>
                <w:rFonts w:ascii="Calibri" w:hAnsi="Calibri"/>
                <w:lang w:eastAsia="es-EC"/>
              </w:rPr>
              <w:t>  </w:t>
            </w:r>
          </w:p>
          <w:p w14:paraId="52CE3820" w14:textId="739DF3FD" w:rsidR="00C14A74" w:rsidRPr="004E1486" w:rsidRDefault="00C14A74" w:rsidP="006E4C0C">
            <w:pPr>
              <w:numPr>
                <w:ilvl w:val="0"/>
                <w:numId w:val="88"/>
              </w:numPr>
              <w:suppressAutoHyphens w:val="0"/>
              <w:ind w:left="441" w:firstLine="0"/>
              <w:textAlignment w:val="baseline"/>
              <w:rPr>
                <w:rFonts w:ascii="Calibri" w:hAnsi="Calibri"/>
                <w:lang w:eastAsia="es-EC"/>
              </w:rPr>
            </w:pPr>
            <w:r w:rsidRPr="004E1486">
              <w:rPr>
                <w:rFonts w:ascii="Calibri" w:hAnsi="Calibri"/>
                <w:i/>
                <w:lang w:val="es-EC" w:eastAsia="es-EC"/>
              </w:rPr>
              <w:t>El empleado ingresa al sistema.</w:t>
            </w:r>
            <w:r w:rsidRPr="004E1486">
              <w:rPr>
                <w:rFonts w:ascii="Calibri" w:hAnsi="Calibri"/>
                <w:i/>
                <w:lang w:eastAsia="es-EC"/>
              </w:rPr>
              <w:t> </w:t>
            </w:r>
          </w:p>
          <w:p w14:paraId="4C4BFE96" w14:textId="0DA63503" w:rsidR="00C14A74" w:rsidRPr="004E1486" w:rsidRDefault="00C14A74" w:rsidP="006E4C0C">
            <w:pPr>
              <w:numPr>
                <w:ilvl w:val="0"/>
                <w:numId w:val="88"/>
              </w:numPr>
              <w:suppressAutoHyphens w:val="0"/>
              <w:ind w:left="441" w:firstLine="0"/>
              <w:textAlignment w:val="baseline"/>
              <w:rPr>
                <w:rFonts w:ascii="Calibri" w:hAnsi="Calibri"/>
                <w:lang w:eastAsia="es-EC"/>
              </w:rPr>
            </w:pPr>
            <w:r w:rsidRPr="004E1486">
              <w:rPr>
                <w:rFonts w:ascii="Calibri" w:hAnsi="Calibri"/>
                <w:i/>
                <w:lang w:val="es-EC" w:eastAsia="es-EC"/>
              </w:rPr>
              <w:t>El empleado ingresa la identificación del propietario del vehículo.</w:t>
            </w:r>
            <w:r w:rsidRPr="004E1486">
              <w:rPr>
                <w:rFonts w:ascii="Calibri" w:hAnsi="Calibri"/>
                <w:i/>
                <w:lang w:eastAsia="es-EC"/>
              </w:rPr>
              <w:t> </w:t>
            </w:r>
          </w:p>
          <w:p w14:paraId="3C889EAB" w14:textId="11037A27" w:rsidR="00C14A74" w:rsidRPr="00F26D96" w:rsidRDefault="00C14A74" w:rsidP="001E56D0">
            <w:pPr>
              <w:numPr>
                <w:ilvl w:val="0"/>
                <w:numId w:val="88"/>
              </w:numPr>
              <w:suppressAutoHyphens w:val="0"/>
              <w:ind w:left="441" w:firstLine="0"/>
              <w:textAlignment w:val="baseline"/>
              <w:rPr>
                <w:rFonts w:ascii="Calibri" w:hAnsi="Calibri"/>
                <w:lang w:eastAsia="es-EC"/>
              </w:rPr>
            </w:pPr>
            <w:r w:rsidRPr="004E1486">
              <w:rPr>
                <w:rFonts w:ascii="Calibri" w:hAnsi="Calibri"/>
                <w:i/>
                <w:lang w:val="es-EC" w:eastAsia="es-EC"/>
              </w:rPr>
              <w:t>El sistema valida los datos ingresados.</w:t>
            </w:r>
            <w:r w:rsidRPr="004E1486">
              <w:rPr>
                <w:rFonts w:ascii="Calibri" w:hAnsi="Calibri"/>
                <w:i/>
                <w:lang w:eastAsia="es-EC"/>
              </w:rPr>
              <w:t> </w:t>
            </w:r>
          </w:p>
          <w:p w14:paraId="603BD9F7" w14:textId="77777777" w:rsidR="00C14A74" w:rsidRPr="004E1486" w:rsidRDefault="00C14A74" w:rsidP="168CAD90">
            <w:pPr>
              <w:suppressAutoHyphens w:val="0"/>
              <w:ind w:left="24"/>
              <w:textAlignment w:val="baseline"/>
              <w:rPr>
                <w:rFonts w:ascii="Calibri" w:hAnsi="Calibri"/>
                <w:lang w:eastAsia="es-EC"/>
              </w:rPr>
            </w:pPr>
            <w:r w:rsidRPr="004E1486">
              <w:rPr>
                <w:rFonts w:ascii="Calibri" w:hAnsi="Calibri"/>
                <w:b/>
                <w:lang w:eastAsia="es-EC"/>
              </w:rPr>
              <w:t>RESULTADOS:</w:t>
            </w:r>
            <w:r w:rsidRPr="004E1486">
              <w:rPr>
                <w:rFonts w:ascii="Calibri" w:hAnsi="Calibri"/>
                <w:lang w:eastAsia="es-EC"/>
              </w:rPr>
              <w:t> </w:t>
            </w:r>
          </w:p>
          <w:p w14:paraId="7325BC62" w14:textId="58F45586" w:rsidR="00C14A74" w:rsidRPr="004E1486" w:rsidRDefault="00C14A74" w:rsidP="007E5EC7">
            <w:pPr>
              <w:pStyle w:val="Prrafodelista"/>
              <w:numPr>
                <w:ilvl w:val="0"/>
                <w:numId w:val="133"/>
              </w:numPr>
              <w:textAlignment w:val="baseline"/>
              <w:rPr>
                <w:rFonts w:ascii="Calibri" w:hAnsi="Calibri"/>
                <w:i/>
                <w:lang w:eastAsia="es-EC"/>
              </w:rPr>
            </w:pPr>
            <w:r w:rsidRPr="004E1486">
              <w:rPr>
                <w:rFonts w:ascii="Calibri" w:hAnsi="Calibri"/>
                <w:i/>
                <w:lang w:val="es-EC" w:eastAsia="es-EC"/>
              </w:rPr>
              <w:t>El sistema muestra los datos de pago del propietario de vehículo ingresado.</w:t>
            </w:r>
            <w:r w:rsidRPr="004E1486">
              <w:rPr>
                <w:rFonts w:ascii="Calibri" w:hAnsi="Calibri"/>
                <w:lang w:eastAsia="es-EC"/>
              </w:rPr>
              <w:t> </w:t>
            </w:r>
          </w:p>
        </w:tc>
      </w:tr>
      <w:tr w:rsidR="00C14A74" w:rsidRPr="00C14A74" w14:paraId="2493074E" w14:textId="77777777" w:rsidTr="168CAD90">
        <w:trPr>
          <w:trHeight w:val="1665"/>
          <w:jc w:val="center"/>
        </w:trPr>
        <w:tc>
          <w:tcPr>
            <w:tcW w:w="1290" w:type="dxa"/>
            <w:tcBorders>
              <w:top w:val="single" w:sz="6" w:space="0" w:color="auto"/>
              <w:left w:val="single" w:sz="6" w:space="0" w:color="auto"/>
              <w:bottom w:val="single" w:sz="6" w:space="0" w:color="auto"/>
              <w:right w:val="single" w:sz="6" w:space="0" w:color="auto"/>
            </w:tcBorders>
            <w:shd w:val="clear" w:color="auto" w:fill="auto"/>
            <w:hideMark/>
          </w:tcPr>
          <w:p w14:paraId="1639BB43"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lang w:eastAsia="es-EC"/>
              </w:rPr>
              <w:t>ES-15.02      </w:t>
            </w:r>
          </w:p>
          <w:p w14:paraId="3FD1B2E3"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lang w:eastAsia="es-EC"/>
              </w:rPr>
              <w:t>   </w:t>
            </w:r>
          </w:p>
        </w:tc>
        <w:tc>
          <w:tcPr>
            <w:tcW w:w="8238" w:type="dxa"/>
            <w:gridSpan w:val="3"/>
            <w:tcBorders>
              <w:top w:val="single" w:sz="6" w:space="0" w:color="auto"/>
              <w:left w:val="single" w:sz="6" w:space="0" w:color="auto"/>
              <w:bottom w:val="single" w:sz="6" w:space="0" w:color="auto"/>
              <w:right w:val="single" w:sz="6" w:space="0" w:color="auto"/>
            </w:tcBorders>
            <w:shd w:val="clear" w:color="auto" w:fill="auto"/>
            <w:hideMark/>
          </w:tcPr>
          <w:p w14:paraId="6AC8751F"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DESCRIPCIÓN: </w:t>
            </w:r>
            <w:r w:rsidRPr="004E1486">
              <w:rPr>
                <w:rFonts w:ascii="Calibri" w:hAnsi="Calibri"/>
                <w:i/>
                <w:lang w:eastAsia="es-EC"/>
              </w:rPr>
              <w:t>Control de pago no exitoso por identificación del propietario de vehículo invalido. </w:t>
            </w:r>
          </w:p>
          <w:p w14:paraId="27420B1E"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SUPOSICIONES/ASUNCIONES</w:t>
            </w:r>
            <w:r w:rsidRPr="004E1486">
              <w:rPr>
                <w:rFonts w:ascii="Calibri" w:hAnsi="Calibri"/>
                <w:i/>
                <w:lang w:eastAsia="es-EC"/>
              </w:rPr>
              <w:t>:</w:t>
            </w:r>
            <w:r w:rsidRPr="004E1486">
              <w:rPr>
                <w:rFonts w:ascii="Calibri" w:hAnsi="Calibri"/>
                <w:lang w:eastAsia="es-EC"/>
              </w:rPr>
              <w:t>  </w:t>
            </w:r>
          </w:p>
          <w:p w14:paraId="2BB14442" w14:textId="26BE7140" w:rsidR="00C14A74" w:rsidRPr="004E1486" w:rsidRDefault="00C14A74" w:rsidP="006E4C0C">
            <w:pPr>
              <w:numPr>
                <w:ilvl w:val="0"/>
                <w:numId w:val="89"/>
              </w:numPr>
              <w:suppressAutoHyphens w:val="0"/>
              <w:ind w:left="441" w:firstLine="0"/>
              <w:textAlignment w:val="baseline"/>
              <w:rPr>
                <w:rFonts w:ascii="Calibri" w:hAnsi="Calibri"/>
                <w:lang w:eastAsia="es-EC"/>
              </w:rPr>
            </w:pPr>
            <w:r w:rsidRPr="004E1486">
              <w:rPr>
                <w:rFonts w:ascii="Calibri" w:hAnsi="Calibri"/>
                <w:i/>
                <w:lang w:val="es-EC" w:eastAsia="es-EC"/>
              </w:rPr>
              <w:t>El empleado ingresa al sistema.</w:t>
            </w:r>
            <w:r w:rsidRPr="004E1486">
              <w:rPr>
                <w:rFonts w:ascii="Calibri" w:hAnsi="Calibri"/>
                <w:i/>
                <w:lang w:eastAsia="es-EC"/>
              </w:rPr>
              <w:t> </w:t>
            </w:r>
          </w:p>
          <w:p w14:paraId="4A9460F5" w14:textId="3A257306" w:rsidR="00C14A74" w:rsidRPr="004E1486" w:rsidRDefault="00C14A74" w:rsidP="006E4C0C">
            <w:pPr>
              <w:numPr>
                <w:ilvl w:val="0"/>
                <w:numId w:val="89"/>
              </w:numPr>
              <w:suppressAutoHyphens w:val="0"/>
              <w:ind w:left="441" w:firstLine="0"/>
              <w:textAlignment w:val="baseline"/>
              <w:rPr>
                <w:rFonts w:ascii="Calibri" w:hAnsi="Calibri"/>
                <w:lang w:eastAsia="es-EC"/>
              </w:rPr>
            </w:pPr>
            <w:r w:rsidRPr="004E1486">
              <w:rPr>
                <w:rFonts w:ascii="Calibri" w:hAnsi="Calibri"/>
                <w:i/>
                <w:lang w:val="es-EC" w:eastAsia="es-EC"/>
              </w:rPr>
              <w:t>El empleado ingresa la identificación del propietario del vehículo.</w:t>
            </w:r>
            <w:r w:rsidRPr="004E1486">
              <w:rPr>
                <w:rFonts w:ascii="Calibri" w:hAnsi="Calibri"/>
                <w:i/>
                <w:lang w:eastAsia="es-EC"/>
              </w:rPr>
              <w:t> </w:t>
            </w:r>
          </w:p>
          <w:p w14:paraId="39586DB2" w14:textId="77777777" w:rsidR="00C14A74" w:rsidRPr="004E1486" w:rsidRDefault="00C14A74" w:rsidP="006E4C0C">
            <w:pPr>
              <w:numPr>
                <w:ilvl w:val="0"/>
                <w:numId w:val="89"/>
              </w:numPr>
              <w:suppressAutoHyphens w:val="0"/>
              <w:ind w:left="441" w:firstLine="0"/>
              <w:textAlignment w:val="baseline"/>
              <w:rPr>
                <w:rFonts w:ascii="Calibri" w:hAnsi="Calibri"/>
                <w:lang w:eastAsia="es-EC"/>
              </w:rPr>
            </w:pPr>
            <w:r w:rsidRPr="004E1486">
              <w:rPr>
                <w:rFonts w:ascii="Calibri" w:hAnsi="Calibri"/>
                <w:i/>
                <w:lang w:val="es-EC" w:eastAsia="es-EC"/>
              </w:rPr>
              <w:t>El sistema valida los datos ingresados.</w:t>
            </w:r>
            <w:r w:rsidRPr="004E1486">
              <w:rPr>
                <w:rFonts w:ascii="Calibri" w:hAnsi="Calibri"/>
                <w:i/>
                <w:lang w:eastAsia="es-EC"/>
              </w:rPr>
              <w:t> </w:t>
            </w:r>
          </w:p>
          <w:p w14:paraId="10752593"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RESULTADOS: </w:t>
            </w:r>
            <w:r w:rsidRPr="004E1486">
              <w:rPr>
                <w:rFonts w:ascii="Calibri" w:hAnsi="Calibri"/>
                <w:lang w:eastAsia="es-EC"/>
              </w:rPr>
              <w:t>  </w:t>
            </w:r>
          </w:p>
          <w:p w14:paraId="792F3F0E" w14:textId="77777777" w:rsidR="00C14A74" w:rsidRPr="004E1486" w:rsidRDefault="00C14A74" w:rsidP="006E4C0C">
            <w:pPr>
              <w:numPr>
                <w:ilvl w:val="0"/>
                <w:numId w:val="90"/>
              </w:numPr>
              <w:suppressAutoHyphens w:val="0"/>
              <w:ind w:left="441" w:firstLine="0"/>
              <w:textAlignment w:val="baseline"/>
              <w:rPr>
                <w:rFonts w:ascii="Calibri" w:hAnsi="Calibri"/>
                <w:lang w:eastAsia="es-EC"/>
              </w:rPr>
            </w:pPr>
            <w:r w:rsidRPr="004E1486">
              <w:rPr>
                <w:rFonts w:ascii="Calibri" w:hAnsi="Calibri"/>
                <w:i/>
                <w:lang w:val="es-EC" w:eastAsia="es-EC"/>
              </w:rPr>
              <w:t>El sistema no muestra los datos del pago del propietario de vehículo.</w:t>
            </w:r>
            <w:r w:rsidRPr="004E1486">
              <w:rPr>
                <w:rFonts w:ascii="Calibri" w:hAnsi="Calibri"/>
                <w:i/>
                <w:lang w:eastAsia="es-EC"/>
              </w:rPr>
              <w:t> </w:t>
            </w:r>
          </w:p>
        </w:tc>
      </w:tr>
      <w:tr w:rsidR="00C14A74" w:rsidRPr="00C14A74" w14:paraId="4503817B" w14:textId="77777777" w:rsidTr="168CAD90">
        <w:trPr>
          <w:trHeight w:val="1665"/>
          <w:jc w:val="center"/>
        </w:trPr>
        <w:tc>
          <w:tcPr>
            <w:tcW w:w="1290" w:type="dxa"/>
            <w:tcBorders>
              <w:top w:val="single" w:sz="6" w:space="0" w:color="auto"/>
              <w:left w:val="single" w:sz="6" w:space="0" w:color="auto"/>
              <w:bottom w:val="single" w:sz="6" w:space="0" w:color="auto"/>
              <w:right w:val="single" w:sz="6" w:space="0" w:color="auto"/>
            </w:tcBorders>
            <w:shd w:val="clear" w:color="auto" w:fill="auto"/>
            <w:hideMark/>
          </w:tcPr>
          <w:p w14:paraId="378C01B2"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lang w:eastAsia="es-EC"/>
              </w:rPr>
              <w:t>ES-15.03  </w:t>
            </w:r>
          </w:p>
        </w:tc>
        <w:tc>
          <w:tcPr>
            <w:tcW w:w="8238" w:type="dxa"/>
            <w:gridSpan w:val="3"/>
            <w:tcBorders>
              <w:top w:val="single" w:sz="6" w:space="0" w:color="auto"/>
              <w:left w:val="single" w:sz="6" w:space="0" w:color="auto"/>
              <w:bottom w:val="single" w:sz="6" w:space="0" w:color="auto"/>
              <w:right w:val="single" w:sz="6" w:space="0" w:color="auto"/>
            </w:tcBorders>
            <w:shd w:val="clear" w:color="auto" w:fill="auto"/>
            <w:hideMark/>
          </w:tcPr>
          <w:p w14:paraId="1129D2A6"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DESCRIPCIÓN:</w:t>
            </w:r>
            <w:r w:rsidRPr="004E1486">
              <w:rPr>
                <w:rFonts w:ascii="Calibri" w:hAnsi="Calibri"/>
                <w:b/>
                <w:i/>
                <w:lang w:eastAsia="es-EC"/>
              </w:rPr>
              <w:t> </w:t>
            </w:r>
            <w:r w:rsidRPr="004E1486">
              <w:rPr>
                <w:rFonts w:ascii="Calibri" w:hAnsi="Calibri"/>
                <w:i/>
                <w:lang w:eastAsia="es-EC"/>
              </w:rPr>
              <w:t>Control de pago no exitoso por caída del sistema. </w:t>
            </w:r>
          </w:p>
          <w:p w14:paraId="0C82DAA3"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SUPOSICIONES/ASUNCIONES</w:t>
            </w:r>
            <w:r w:rsidRPr="004E1486">
              <w:rPr>
                <w:rFonts w:ascii="Calibri" w:hAnsi="Calibri"/>
                <w:i/>
                <w:lang w:eastAsia="es-EC"/>
              </w:rPr>
              <w:t>:</w:t>
            </w:r>
            <w:r w:rsidRPr="004E1486">
              <w:rPr>
                <w:rFonts w:ascii="Calibri" w:hAnsi="Calibri"/>
                <w:lang w:eastAsia="es-EC"/>
              </w:rPr>
              <w:t>  </w:t>
            </w:r>
          </w:p>
          <w:p w14:paraId="130A58C3" w14:textId="531A8335" w:rsidR="00C14A74" w:rsidRPr="004E1486" w:rsidRDefault="00C14A74" w:rsidP="006E4C0C">
            <w:pPr>
              <w:numPr>
                <w:ilvl w:val="0"/>
                <w:numId w:val="91"/>
              </w:numPr>
              <w:suppressAutoHyphens w:val="0"/>
              <w:ind w:left="441" w:firstLine="0"/>
              <w:textAlignment w:val="baseline"/>
              <w:rPr>
                <w:rFonts w:ascii="Calibri" w:hAnsi="Calibri"/>
                <w:lang w:eastAsia="es-EC"/>
              </w:rPr>
            </w:pPr>
            <w:r w:rsidRPr="004E1486">
              <w:rPr>
                <w:rFonts w:ascii="Calibri" w:hAnsi="Calibri"/>
                <w:i/>
                <w:lang w:val="es-EC" w:eastAsia="es-EC"/>
              </w:rPr>
              <w:t>El empleado ingresa al sistema.</w:t>
            </w:r>
            <w:r w:rsidRPr="004E1486">
              <w:rPr>
                <w:rFonts w:ascii="Calibri" w:hAnsi="Calibri"/>
                <w:i/>
                <w:lang w:eastAsia="es-EC"/>
              </w:rPr>
              <w:t> </w:t>
            </w:r>
          </w:p>
          <w:p w14:paraId="0EFBF780"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RESULTADOS: </w:t>
            </w:r>
            <w:r w:rsidRPr="004E1486">
              <w:rPr>
                <w:rFonts w:ascii="Calibri" w:hAnsi="Calibri"/>
                <w:lang w:eastAsia="es-EC"/>
              </w:rPr>
              <w:t>  </w:t>
            </w:r>
          </w:p>
          <w:p w14:paraId="7352A7FD" w14:textId="77777777" w:rsidR="00C14A74" w:rsidRPr="004E1486" w:rsidRDefault="00C14A74" w:rsidP="006E4C0C">
            <w:pPr>
              <w:numPr>
                <w:ilvl w:val="0"/>
                <w:numId w:val="92"/>
              </w:numPr>
              <w:suppressAutoHyphens w:val="0"/>
              <w:ind w:left="441" w:firstLine="0"/>
              <w:textAlignment w:val="baseline"/>
              <w:rPr>
                <w:rFonts w:ascii="Calibri" w:hAnsi="Calibri"/>
                <w:lang w:eastAsia="es-EC"/>
              </w:rPr>
            </w:pPr>
            <w:r w:rsidRPr="004E1486">
              <w:rPr>
                <w:rFonts w:ascii="Calibri" w:hAnsi="Calibri"/>
                <w:i/>
                <w:lang w:val="es-EC" w:eastAsia="es-EC"/>
              </w:rPr>
              <w:t>El sistema no permite el ingreso por error del sistema</w:t>
            </w:r>
            <w:r w:rsidRPr="004E1486">
              <w:rPr>
                <w:rFonts w:ascii="Calibri" w:hAnsi="Calibri"/>
                <w:lang w:val="es-EC" w:eastAsia="es-EC"/>
              </w:rPr>
              <w:t> </w:t>
            </w:r>
            <w:r w:rsidRPr="004E1486">
              <w:rPr>
                <w:rFonts w:ascii="Calibri" w:hAnsi="Calibri"/>
                <w:lang w:eastAsia="es-EC"/>
              </w:rPr>
              <w:t> </w:t>
            </w:r>
          </w:p>
        </w:tc>
      </w:tr>
      <w:tr w:rsidR="00C14A74" w:rsidRPr="00C14A74" w14:paraId="20508A2A" w14:textId="77777777" w:rsidTr="168CAD90">
        <w:trPr>
          <w:trHeight w:val="1080"/>
          <w:jc w:val="center"/>
        </w:trPr>
        <w:tc>
          <w:tcPr>
            <w:tcW w:w="9528" w:type="dxa"/>
            <w:gridSpan w:val="4"/>
            <w:tcBorders>
              <w:top w:val="single" w:sz="6" w:space="0" w:color="auto"/>
              <w:left w:val="single" w:sz="6" w:space="0" w:color="auto"/>
              <w:bottom w:val="single" w:sz="6" w:space="0" w:color="auto"/>
              <w:right w:val="single" w:sz="6" w:space="0" w:color="auto"/>
            </w:tcBorders>
            <w:shd w:val="clear" w:color="auto" w:fill="auto"/>
            <w:hideMark/>
          </w:tcPr>
          <w:p w14:paraId="29A4A610" w14:textId="6854ED47" w:rsidR="00C14A74" w:rsidRPr="004E1486" w:rsidRDefault="00C14A74" w:rsidP="168CAD90">
            <w:pPr>
              <w:suppressAutoHyphens w:val="0"/>
              <w:textAlignment w:val="baseline"/>
              <w:rPr>
                <w:rFonts w:ascii="Calibri" w:hAnsi="Calibri"/>
                <w:lang w:eastAsia="es-EC"/>
              </w:rPr>
            </w:pPr>
            <w:r w:rsidRPr="004E1486">
              <w:rPr>
                <w:rFonts w:ascii="Calibri" w:hAnsi="Calibri"/>
                <w:b/>
                <w:lang w:eastAsia="es-EC"/>
              </w:rPr>
              <w:t>RIESGOS: </w:t>
            </w:r>
          </w:p>
          <w:p w14:paraId="328B2D2B" w14:textId="625FD379" w:rsidR="00C14A74" w:rsidRPr="004E1486" w:rsidRDefault="00C14A74" w:rsidP="001E56D0">
            <w:pPr>
              <w:suppressAutoHyphens w:val="0"/>
              <w:textAlignment w:val="baseline"/>
              <w:rPr>
                <w:rFonts w:ascii="Calibri" w:hAnsi="Calibri"/>
                <w:lang w:eastAsia="es-EC"/>
              </w:rPr>
            </w:pPr>
            <w:r w:rsidRPr="004E1486">
              <w:rPr>
                <w:rFonts w:ascii="Calibri" w:hAnsi="Calibri"/>
                <w:i/>
                <w:lang w:eastAsia="es-EC"/>
              </w:rPr>
              <w:t>Empleados mal intencionados pueden rectificar valores de deudas a los propietarios de vehículos sin autorización.</w:t>
            </w:r>
            <w:r w:rsidRPr="004E1486">
              <w:rPr>
                <w:rFonts w:ascii="Calibri" w:hAnsi="Calibri"/>
                <w:lang w:eastAsia="es-EC"/>
              </w:rPr>
              <w:t> </w:t>
            </w:r>
          </w:p>
        </w:tc>
      </w:tr>
      <w:tr w:rsidR="00C14A74" w:rsidRPr="00C14A74" w14:paraId="07DCAABD" w14:textId="77777777" w:rsidTr="168CAD90">
        <w:trPr>
          <w:trHeight w:val="615"/>
          <w:jc w:val="center"/>
        </w:trPr>
        <w:tc>
          <w:tcPr>
            <w:tcW w:w="9528" w:type="dxa"/>
            <w:gridSpan w:val="4"/>
            <w:tcBorders>
              <w:top w:val="single" w:sz="6" w:space="0" w:color="auto"/>
              <w:left w:val="single" w:sz="6" w:space="0" w:color="auto"/>
              <w:bottom w:val="single" w:sz="6" w:space="0" w:color="auto"/>
              <w:right w:val="single" w:sz="6" w:space="0" w:color="auto"/>
            </w:tcBorders>
            <w:shd w:val="clear" w:color="auto" w:fill="auto"/>
            <w:hideMark/>
          </w:tcPr>
          <w:p w14:paraId="4CD121EF"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PROTOTIPO EXPLORATORIO</w:t>
            </w:r>
            <w:r w:rsidRPr="004E1486">
              <w:rPr>
                <w:rFonts w:ascii="Calibri" w:hAnsi="Calibri" w:cs="Calibri"/>
                <w:lang w:eastAsia="es-EC"/>
              </w:rPr>
              <w:t>  </w:t>
            </w:r>
          </w:p>
          <w:p w14:paraId="0E0F9BE7" w14:textId="77777777" w:rsidR="00C14A74" w:rsidRPr="004E1486" w:rsidRDefault="00C14A74" w:rsidP="001E56D0">
            <w:pPr>
              <w:suppressAutoHyphens w:val="0"/>
              <w:textAlignment w:val="baseline"/>
              <w:rPr>
                <w:rFonts w:ascii="Calibri" w:hAnsi="Calibri"/>
                <w:i/>
                <w:lang w:eastAsia="es-EC"/>
              </w:rPr>
            </w:pPr>
            <w:r w:rsidRPr="004E1486">
              <w:rPr>
                <w:rFonts w:ascii="Calibri" w:hAnsi="Calibri"/>
                <w:i/>
                <w:lang w:eastAsia="es-EC"/>
              </w:rPr>
              <w:t>N/A </w:t>
            </w:r>
          </w:p>
        </w:tc>
      </w:tr>
    </w:tbl>
    <w:p w14:paraId="317CE55A" w14:textId="77777777" w:rsidR="00082882" w:rsidRDefault="00082882" w:rsidP="168CAD90">
      <w:pPr>
        <w:suppressAutoHyphens w:val="0"/>
        <w:jc w:val="center"/>
        <w:textAlignment w:val="baseline"/>
        <w:rPr>
          <w:rFonts w:ascii="Calibri" w:hAnsi="Calibri"/>
          <w:lang w:eastAsia="es-EC"/>
        </w:rPr>
      </w:pPr>
    </w:p>
    <w:p w14:paraId="464FB32F" w14:textId="77777777" w:rsidR="00082882" w:rsidRDefault="00082882" w:rsidP="168CAD90">
      <w:pPr>
        <w:suppressAutoHyphens w:val="0"/>
        <w:jc w:val="center"/>
        <w:textAlignment w:val="baseline"/>
        <w:rPr>
          <w:rFonts w:ascii="Calibri" w:hAnsi="Calibri"/>
          <w:lang w:eastAsia="es-EC"/>
        </w:rPr>
      </w:pPr>
    </w:p>
    <w:p w14:paraId="378EC284" w14:textId="1F777EFF" w:rsidR="00C14A74" w:rsidRPr="004E1486" w:rsidRDefault="00C14A74" w:rsidP="168CAD90">
      <w:pPr>
        <w:suppressAutoHyphens w:val="0"/>
        <w:jc w:val="center"/>
        <w:textAlignment w:val="baseline"/>
        <w:rPr>
          <w:rFonts w:ascii="Calibri" w:hAnsi="Calibri"/>
          <w:lang w:eastAsia="es-EC"/>
        </w:rPr>
      </w:pPr>
      <w:r w:rsidRPr="004E1486">
        <w:rPr>
          <w:rFonts w:ascii="Calibri" w:hAnsi="Calibri"/>
          <w:lang w:eastAsia="es-EC"/>
        </w:rPr>
        <w:t> </w:t>
      </w:r>
    </w:p>
    <w:tbl>
      <w:tblPr>
        <w:tblW w:w="945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80"/>
        <w:gridCol w:w="2760"/>
        <w:gridCol w:w="1185"/>
        <w:gridCol w:w="4125"/>
      </w:tblGrid>
      <w:tr w:rsidR="00C14A74" w:rsidRPr="00C14A74" w14:paraId="38E62B35" w14:textId="77777777" w:rsidTr="004E1486">
        <w:trPr>
          <w:jc w:val="center"/>
        </w:trPr>
        <w:tc>
          <w:tcPr>
            <w:tcW w:w="4140" w:type="dxa"/>
            <w:gridSpan w:val="2"/>
            <w:tcBorders>
              <w:top w:val="single" w:sz="6" w:space="0" w:color="auto"/>
              <w:left w:val="single" w:sz="6" w:space="0" w:color="auto"/>
              <w:bottom w:val="single" w:sz="6" w:space="0" w:color="auto"/>
              <w:right w:val="single" w:sz="6" w:space="0" w:color="auto"/>
            </w:tcBorders>
            <w:shd w:val="clear" w:color="auto" w:fill="D9D9D9"/>
            <w:hideMark/>
          </w:tcPr>
          <w:p w14:paraId="7AC92215"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lastRenderedPageBreak/>
              <w:t>IDENTIFICADOR CASO DE USO:</w:t>
            </w:r>
            <w:r w:rsidRPr="004E1486">
              <w:rPr>
                <w:rFonts w:ascii="Calibri" w:hAnsi="Calibri" w:cs="Calibri"/>
                <w:color w:val="000000"/>
                <w:lang w:eastAsia="es-EC"/>
              </w:rPr>
              <w:t>  </w:t>
            </w:r>
          </w:p>
          <w:p w14:paraId="112D818F" w14:textId="77777777" w:rsidR="00C14A74" w:rsidRPr="004E1486" w:rsidRDefault="00C14A74" w:rsidP="001E56D0">
            <w:pPr>
              <w:suppressAutoHyphens w:val="0"/>
              <w:textAlignment w:val="baseline"/>
              <w:rPr>
                <w:rFonts w:ascii="Calibri" w:hAnsi="Calibri"/>
                <w:i/>
                <w:lang w:eastAsia="es-EC"/>
              </w:rPr>
            </w:pPr>
            <w:r w:rsidRPr="004E1486">
              <w:rPr>
                <w:rFonts w:ascii="Calibri" w:hAnsi="Calibri"/>
                <w:b/>
                <w:i/>
                <w:color w:val="000000"/>
                <w:lang w:eastAsia="es-EC"/>
              </w:rPr>
              <w:t>CU-16</w:t>
            </w:r>
            <w:r w:rsidRPr="004E1486">
              <w:rPr>
                <w:rFonts w:ascii="Calibri" w:hAnsi="Calibri"/>
                <w:i/>
                <w:color w:val="000000"/>
                <w:lang w:eastAsia="es-EC"/>
              </w:rPr>
              <w:t> </w:t>
            </w:r>
          </w:p>
        </w:tc>
        <w:tc>
          <w:tcPr>
            <w:tcW w:w="5310" w:type="dxa"/>
            <w:gridSpan w:val="2"/>
            <w:tcBorders>
              <w:top w:val="single" w:sz="6" w:space="0" w:color="auto"/>
              <w:left w:val="nil"/>
              <w:bottom w:val="single" w:sz="6" w:space="0" w:color="auto"/>
              <w:right w:val="single" w:sz="6" w:space="0" w:color="auto"/>
            </w:tcBorders>
            <w:shd w:val="clear" w:color="auto" w:fill="D9D9D9"/>
            <w:hideMark/>
          </w:tcPr>
          <w:p w14:paraId="19CFFD3B"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color w:val="000000"/>
                <w:lang w:eastAsia="es-EC"/>
              </w:rPr>
              <w:t>NOMBRE:</w:t>
            </w:r>
            <w:r w:rsidRPr="004E1486">
              <w:rPr>
                <w:rFonts w:ascii="Calibri" w:hAnsi="Calibri"/>
                <w:b/>
                <w:i/>
                <w:color w:val="000000"/>
                <w:lang w:eastAsia="es-EC"/>
              </w:rPr>
              <w:t> </w:t>
            </w:r>
            <w:r w:rsidRPr="004E1486">
              <w:rPr>
                <w:rFonts w:ascii="Calibri" w:hAnsi="Calibri"/>
                <w:i/>
                <w:color w:val="000000"/>
                <w:lang w:eastAsia="es-EC"/>
              </w:rPr>
              <w:t>Listar pagos  </w:t>
            </w:r>
          </w:p>
          <w:p w14:paraId="5B326F56"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color w:val="000000"/>
                <w:lang w:eastAsia="es-EC"/>
              </w:rPr>
              <w:t>   </w:t>
            </w:r>
          </w:p>
        </w:tc>
      </w:tr>
      <w:tr w:rsidR="00C14A74" w:rsidRPr="00C14A74" w14:paraId="09334E4B" w14:textId="77777777" w:rsidTr="168CAD90">
        <w:trPr>
          <w:jc w:val="center"/>
        </w:trPr>
        <w:tc>
          <w:tcPr>
            <w:tcW w:w="5325" w:type="dxa"/>
            <w:gridSpan w:val="3"/>
            <w:tcBorders>
              <w:top w:val="single" w:sz="6" w:space="0" w:color="auto"/>
              <w:left w:val="single" w:sz="6" w:space="0" w:color="auto"/>
              <w:bottom w:val="single" w:sz="6" w:space="0" w:color="auto"/>
              <w:right w:val="single" w:sz="6" w:space="0" w:color="auto"/>
            </w:tcBorders>
            <w:shd w:val="clear" w:color="auto" w:fill="auto"/>
            <w:hideMark/>
          </w:tcPr>
          <w:p w14:paraId="7114587B"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COMPLEJIDAD: </w:t>
            </w:r>
            <w:r w:rsidRPr="004E1486">
              <w:rPr>
                <w:rFonts w:ascii="Calibri" w:hAnsi="Calibri"/>
                <w:i/>
                <w:lang w:eastAsia="es-EC"/>
              </w:rPr>
              <w:t>Media  </w:t>
            </w:r>
          </w:p>
        </w:tc>
        <w:tc>
          <w:tcPr>
            <w:tcW w:w="4125" w:type="dxa"/>
            <w:tcBorders>
              <w:top w:val="nil"/>
              <w:left w:val="nil"/>
              <w:bottom w:val="single" w:sz="6" w:space="0" w:color="auto"/>
              <w:right w:val="single" w:sz="6" w:space="0" w:color="auto"/>
            </w:tcBorders>
            <w:shd w:val="clear" w:color="auto" w:fill="auto"/>
            <w:hideMark/>
          </w:tcPr>
          <w:p w14:paraId="34936AC8"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PRIORIDAD: </w:t>
            </w:r>
            <w:r w:rsidRPr="004E1486">
              <w:rPr>
                <w:rFonts w:ascii="Calibri" w:hAnsi="Calibri"/>
                <w:i/>
                <w:lang w:eastAsia="es-EC"/>
              </w:rPr>
              <w:t>Alta  </w:t>
            </w:r>
          </w:p>
          <w:p w14:paraId="16745D7D"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 </w:t>
            </w:r>
            <w:r w:rsidRPr="004E1486">
              <w:rPr>
                <w:rFonts w:ascii="Calibri" w:hAnsi="Calibri" w:cs="Calibri"/>
                <w:lang w:eastAsia="es-EC"/>
              </w:rPr>
              <w:t>  </w:t>
            </w:r>
          </w:p>
        </w:tc>
      </w:tr>
      <w:tr w:rsidR="00C14A74" w:rsidRPr="00C14A74" w14:paraId="161157AA" w14:textId="77777777" w:rsidTr="168CAD90">
        <w:trPr>
          <w:jc w:val="center"/>
        </w:trPr>
        <w:tc>
          <w:tcPr>
            <w:tcW w:w="9450" w:type="dxa"/>
            <w:gridSpan w:val="4"/>
            <w:tcBorders>
              <w:top w:val="single" w:sz="6" w:space="0" w:color="auto"/>
              <w:left w:val="single" w:sz="6" w:space="0" w:color="auto"/>
              <w:bottom w:val="single" w:sz="6" w:space="0" w:color="auto"/>
              <w:right w:val="single" w:sz="6" w:space="0" w:color="auto"/>
            </w:tcBorders>
            <w:shd w:val="clear" w:color="auto" w:fill="auto"/>
            <w:hideMark/>
          </w:tcPr>
          <w:p w14:paraId="104F4A79" w14:textId="7837738C"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REQUERIMIENTO FUNCIONAL ASOCIADO: </w:t>
            </w:r>
            <w:r w:rsidRPr="004E1486">
              <w:rPr>
                <w:rFonts w:ascii="Calibri" w:hAnsi="Calibri"/>
                <w:i/>
                <w:lang w:eastAsia="es-EC"/>
              </w:rPr>
              <w:t>RF-16 </w:t>
            </w:r>
            <w:r w:rsidR="002A1EAF">
              <w:rPr>
                <w:rFonts w:ascii="Calibri" w:hAnsi="Calibri"/>
                <w:i/>
                <w:lang w:eastAsia="es-EC"/>
              </w:rPr>
              <w:t>Lista de pagos</w:t>
            </w:r>
          </w:p>
          <w:p w14:paraId="4CE8B26A"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i/>
                <w:lang w:eastAsia="es-EC"/>
              </w:rPr>
              <w:t> </w:t>
            </w:r>
            <w:r w:rsidRPr="004E1486">
              <w:rPr>
                <w:rFonts w:ascii="Calibri" w:hAnsi="Calibri" w:cs="Calibri"/>
                <w:lang w:eastAsia="es-EC"/>
              </w:rPr>
              <w:t>  </w:t>
            </w:r>
          </w:p>
        </w:tc>
      </w:tr>
      <w:tr w:rsidR="00C14A74" w:rsidRPr="00C14A74" w14:paraId="5D675B98" w14:textId="77777777" w:rsidTr="168CAD90">
        <w:trPr>
          <w:jc w:val="center"/>
        </w:trPr>
        <w:tc>
          <w:tcPr>
            <w:tcW w:w="9450" w:type="dxa"/>
            <w:gridSpan w:val="4"/>
            <w:tcBorders>
              <w:top w:val="single" w:sz="6" w:space="0" w:color="auto"/>
              <w:left w:val="single" w:sz="6" w:space="0" w:color="auto"/>
              <w:bottom w:val="single" w:sz="6" w:space="0" w:color="auto"/>
              <w:right w:val="single" w:sz="6" w:space="0" w:color="auto"/>
            </w:tcBorders>
            <w:shd w:val="clear" w:color="auto" w:fill="auto"/>
            <w:hideMark/>
          </w:tcPr>
          <w:p w14:paraId="325CCF5A" w14:textId="0E2978D8"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ACTORES: </w:t>
            </w:r>
            <w:r w:rsidR="00D6015B" w:rsidRPr="005A0AF9">
              <w:rPr>
                <w:rFonts w:ascii="Calibri" w:hAnsi="Calibri"/>
                <w:bCs/>
                <w:i/>
                <w:iCs/>
                <w:lang w:eastAsia="es-EC"/>
              </w:rPr>
              <w:t>ACT-1 Empleado</w:t>
            </w:r>
          </w:p>
          <w:p w14:paraId="2D8B8B2F"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i/>
                <w:lang w:eastAsia="es-EC"/>
              </w:rPr>
              <w:t> </w:t>
            </w:r>
            <w:r w:rsidRPr="004E1486">
              <w:rPr>
                <w:rFonts w:ascii="Calibri" w:hAnsi="Calibri" w:cs="Calibri"/>
                <w:lang w:eastAsia="es-EC"/>
              </w:rPr>
              <w:t>  </w:t>
            </w:r>
          </w:p>
        </w:tc>
      </w:tr>
      <w:tr w:rsidR="00C14A74" w:rsidRPr="00C14A74" w14:paraId="4DD3D7BC" w14:textId="77777777" w:rsidTr="168CAD90">
        <w:trPr>
          <w:jc w:val="center"/>
        </w:trPr>
        <w:tc>
          <w:tcPr>
            <w:tcW w:w="9450" w:type="dxa"/>
            <w:gridSpan w:val="4"/>
            <w:tcBorders>
              <w:top w:val="single" w:sz="6" w:space="0" w:color="auto"/>
              <w:left w:val="single" w:sz="6" w:space="0" w:color="auto"/>
              <w:bottom w:val="single" w:sz="6" w:space="0" w:color="auto"/>
              <w:right w:val="single" w:sz="6" w:space="0" w:color="auto"/>
            </w:tcBorders>
            <w:shd w:val="clear" w:color="auto" w:fill="auto"/>
            <w:hideMark/>
          </w:tcPr>
          <w:p w14:paraId="6131C808"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CASOS DE USO ASOCIADOS: </w:t>
            </w:r>
            <w:r w:rsidRPr="004E1486">
              <w:rPr>
                <w:rFonts w:ascii="Calibri" w:hAnsi="Calibri"/>
                <w:i/>
                <w:lang w:eastAsia="es-EC"/>
              </w:rPr>
              <w:t>N/A  </w:t>
            </w:r>
          </w:p>
        </w:tc>
      </w:tr>
      <w:tr w:rsidR="00C14A74" w:rsidRPr="00C14A74" w14:paraId="7D72A4C6" w14:textId="77777777" w:rsidTr="168CAD90">
        <w:trPr>
          <w:jc w:val="center"/>
        </w:trPr>
        <w:tc>
          <w:tcPr>
            <w:tcW w:w="9450" w:type="dxa"/>
            <w:gridSpan w:val="4"/>
            <w:tcBorders>
              <w:top w:val="single" w:sz="6" w:space="0" w:color="auto"/>
              <w:left w:val="single" w:sz="6" w:space="0" w:color="auto"/>
              <w:bottom w:val="single" w:sz="6" w:space="0" w:color="auto"/>
              <w:right w:val="single" w:sz="6" w:space="0" w:color="auto"/>
            </w:tcBorders>
            <w:shd w:val="clear" w:color="auto" w:fill="auto"/>
            <w:hideMark/>
          </w:tcPr>
          <w:p w14:paraId="530838AA"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DESCRIPCIÓN:</w:t>
            </w:r>
            <w:r w:rsidRPr="004E1486">
              <w:rPr>
                <w:rFonts w:ascii="Calibri" w:hAnsi="Calibri"/>
                <w:lang w:eastAsia="es-EC"/>
              </w:rPr>
              <w:t>  </w:t>
            </w:r>
            <w:r w:rsidRPr="004E1486">
              <w:rPr>
                <w:rFonts w:ascii="Calibri" w:hAnsi="Calibri"/>
                <w:i/>
                <w:lang w:eastAsia="es-EC"/>
              </w:rPr>
              <w:t>El sistema mostrará la nómina de todos los propietarios que han realizado los pagos. </w:t>
            </w:r>
          </w:p>
        </w:tc>
      </w:tr>
      <w:tr w:rsidR="00C14A74" w:rsidRPr="00C14A74" w14:paraId="4E777B02" w14:textId="77777777" w:rsidTr="168CAD90">
        <w:trPr>
          <w:jc w:val="center"/>
        </w:trPr>
        <w:tc>
          <w:tcPr>
            <w:tcW w:w="9450" w:type="dxa"/>
            <w:gridSpan w:val="4"/>
            <w:tcBorders>
              <w:top w:val="single" w:sz="6" w:space="0" w:color="auto"/>
              <w:left w:val="single" w:sz="6" w:space="0" w:color="auto"/>
              <w:bottom w:val="single" w:sz="6" w:space="0" w:color="auto"/>
              <w:right w:val="single" w:sz="6" w:space="0" w:color="auto"/>
            </w:tcBorders>
            <w:shd w:val="clear" w:color="auto" w:fill="auto"/>
            <w:hideMark/>
          </w:tcPr>
          <w:p w14:paraId="32284A06"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NOTAS: </w:t>
            </w:r>
            <w:r w:rsidRPr="004E1486">
              <w:rPr>
                <w:rFonts w:ascii="Calibri" w:hAnsi="Calibri" w:cs="Calibri"/>
                <w:lang w:eastAsia="es-EC"/>
              </w:rPr>
              <w:t>  </w:t>
            </w:r>
          </w:p>
          <w:p w14:paraId="4EAC9907" w14:textId="77777777" w:rsidR="00C14A74" w:rsidRPr="004E1486" w:rsidRDefault="00C14A74" w:rsidP="006E4C0C">
            <w:pPr>
              <w:numPr>
                <w:ilvl w:val="0"/>
                <w:numId w:val="93"/>
              </w:numPr>
              <w:suppressAutoHyphens w:val="0"/>
              <w:ind w:left="372" w:firstLine="0"/>
              <w:textAlignment w:val="baseline"/>
              <w:rPr>
                <w:rFonts w:ascii="Calibri" w:hAnsi="Calibri"/>
                <w:lang w:eastAsia="es-EC"/>
              </w:rPr>
            </w:pPr>
            <w:r w:rsidRPr="004E1486">
              <w:rPr>
                <w:rFonts w:ascii="Calibri" w:hAnsi="Calibri"/>
                <w:i/>
                <w:lang w:val="es-EC" w:eastAsia="es-EC"/>
              </w:rPr>
              <w:t>Las listas de pagos incluirán los recibos de pagos de los propietarios de vehículo.</w:t>
            </w:r>
            <w:r w:rsidRPr="004E1486">
              <w:rPr>
                <w:rFonts w:ascii="Calibri" w:hAnsi="Calibri"/>
                <w:i/>
                <w:lang w:eastAsia="es-EC"/>
              </w:rPr>
              <w:t> </w:t>
            </w:r>
          </w:p>
        </w:tc>
      </w:tr>
      <w:tr w:rsidR="00C14A74" w:rsidRPr="00C14A74" w14:paraId="7879B55D" w14:textId="77777777" w:rsidTr="168CAD90">
        <w:trPr>
          <w:jc w:val="center"/>
        </w:trPr>
        <w:tc>
          <w:tcPr>
            <w:tcW w:w="9450" w:type="dxa"/>
            <w:gridSpan w:val="4"/>
            <w:tcBorders>
              <w:top w:val="single" w:sz="6" w:space="0" w:color="auto"/>
              <w:left w:val="single" w:sz="6" w:space="0" w:color="auto"/>
              <w:bottom w:val="single" w:sz="6" w:space="0" w:color="auto"/>
              <w:right w:val="single" w:sz="6" w:space="0" w:color="auto"/>
            </w:tcBorders>
            <w:shd w:val="clear" w:color="auto" w:fill="auto"/>
            <w:hideMark/>
          </w:tcPr>
          <w:p w14:paraId="58B6D0EB"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CRITERIOS DE ACEPTACIÓN: </w:t>
            </w:r>
            <w:r w:rsidRPr="004E1486">
              <w:rPr>
                <w:rFonts w:ascii="Calibri" w:hAnsi="Calibri"/>
                <w:lang w:eastAsia="es-EC"/>
              </w:rPr>
              <w:t> </w:t>
            </w:r>
            <w:r w:rsidRPr="004E1486">
              <w:rPr>
                <w:rFonts w:ascii="Calibri" w:hAnsi="Calibri"/>
                <w:i/>
                <w:lang w:eastAsia="es-EC"/>
              </w:rPr>
              <w:t>Se listaron los pagos correctamente o no. </w:t>
            </w:r>
          </w:p>
        </w:tc>
      </w:tr>
      <w:tr w:rsidR="00C14A74" w:rsidRPr="00C14A74" w14:paraId="6EA042EF" w14:textId="77777777" w:rsidTr="004E1486">
        <w:trPr>
          <w:trHeight w:val="345"/>
          <w:jc w:val="center"/>
        </w:trPr>
        <w:tc>
          <w:tcPr>
            <w:tcW w:w="9450" w:type="dxa"/>
            <w:gridSpan w:val="4"/>
            <w:tcBorders>
              <w:top w:val="single" w:sz="6" w:space="0" w:color="auto"/>
              <w:left w:val="single" w:sz="6" w:space="0" w:color="auto"/>
              <w:bottom w:val="single" w:sz="6" w:space="0" w:color="auto"/>
              <w:right w:val="single" w:sz="6" w:space="0" w:color="auto"/>
            </w:tcBorders>
            <w:shd w:val="clear" w:color="auto" w:fill="D9D9D9"/>
            <w:hideMark/>
          </w:tcPr>
          <w:p w14:paraId="702FA37F"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color w:val="000000"/>
                <w:lang w:eastAsia="es-EC"/>
              </w:rPr>
              <w:t>ESCENARIOS: </w:t>
            </w:r>
            <w:r w:rsidRPr="004E1486">
              <w:rPr>
                <w:rFonts w:ascii="Calibri" w:hAnsi="Calibri" w:cs="Calibri"/>
                <w:color w:val="000000"/>
                <w:lang w:eastAsia="es-EC"/>
              </w:rPr>
              <w:t>  </w:t>
            </w:r>
          </w:p>
        </w:tc>
      </w:tr>
      <w:tr w:rsidR="00C14A74" w:rsidRPr="00C14A74" w14:paraId="3AFE3D17" w14:textId="77777777" w:rsidTr="168CAD90">
        <w:trPr>
          <w:trHeight w:val="1665"/>
          <w:jc w:val="center"/>
        </w:trPr>
        <w:tc>
          <w:tcPr>
            <w:tcW w:w="1380" w:type="dxa"/>
            <w:tcBorders>
              <w:top w:val="single" w:sz="6" w:space="0" w:color="auto"/>
              <w:left w:val="single" w:sz="6" w:space="0" w:color="auto"/>
              <w:bottom w:val="single" w:sz="6" w:space="0" w:color="auto"/>
              <w:right w:val="single" w:sz="6" w:space="0" w:color="auto"/>
            </w:tcBorders>
            <w:shd w:val="clear" w:color="auto" w:fill="auto"/>
            <w:hideMark/>
          </w:tcPr>
          <w:p w14:paraId="1534B826"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lang w:eastAsia="es-EC"/>
              </w:rPr>
              <w:t>ES-16.01      </w:t>
            </w:r>
          </w:p>
          <w:p w14:paraId="22893DE2"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lang w:eastAsia="es-EC"/>
              </w:rPr>
              <w:t>   </w:t>
            </w:r>
          </w:p>
        </w:tc>
        <w:tc>
          <w:tcPr>
            <w:tcW w:w="8070" w:type="dxa"/>
            <w:gridSpan w:val="3"/>
            <w:tcBorders>
              <w:top w:val="nil"/>
              <w:left w:val="single" w:sz="6" w:space="0" w:color="auto"/>
              <w:bottom w:val="single" w:sz="6" w:space="0" w:color="auto"/>
              <w:right w:val="single" w:sz="6" w:space="0" w:color="auto"/>
            </w:tcBorders>
            <w:shd w:val="clear" w:color="auto" w:fill="auto"/>
            <w:hideMark/>
          </w:tcPr>
          <w:p w14:paraId="0617C3CC"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DESCRIPCIÓN: </w:t>
            </w:r>
            <w:r w:rsidRPr="004E1486">
              <w:rPr>
                <w:rFonts w:ascii="Calibri" w:hAnsi="Calibri"/>
                <w:i/>
                <w:lang w:eastAsia="es-EC"/>
              </w:rPr>
              <w:t>Listado de pago exitoso </w:t>
            </w:r>
          </w:p>
          <w:p w14:paraId="58BF2187"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SUPOSICIONES/ASUNCIONES</w:t>
            </w:r>
            <w:r w:rsidRPr="004E1486">
              <w:rPr>
                <w:rFonts w:ascii="Calibri" w:hAnsi="Calibri" w:cs="Calibri"/>
                <w:i/>
                <w:lang w:eastAsia="es-EC"/>
              </w:rPr>
              <w:t>:</w:t>
            </w:r>
            <w:r w:rsidRPr="004E1486">
              <w:rPr>
                <w:rFonts w:ascii="Calibri" w:hAnsi="Calibri" w:cs="Calibri"/>
                <w:lang w:eastAsia="es-EC"/>
              </w:rPr>
              <w:t>  </w:t>
            </w:r>
          </w:p>
          <w:p w14:paraId="37762FA1" w14:textId="77777777" w:rsidR="00C14A74" w:rsidRPr="004E1486" w:rsidRDefault="00C14A74" w:rsidP="006E4C0C">
            <w:pPr>
              <w:numPr>
                <w:ilvl w:val="0"/>
                <w:numId w:val="94"/>
              </w:numPr>
              <w:suppressAutoHyphens w:val="0"/>
              <w:ind w:left="372" w:firstLine="0"/>
              <w:textAlignment w:val="baseline"/>
              <w:rPr>
                <w:rFonts w:ascii="Calibri" w:hAnsi="Calibri"/>
                <w:lang w:eastAsia="es-EC"/>
              </w:rPr>
            </w:pPr>
            <w:r w:rsidRPr="004E1486">
              <w:rPr>
                <w:rFonts w:ascii="Calibri" w:hAnsi="Calibri"/>
                <w:i/>
                <w:lang w:val="es-EC" w:eastAsia="es-EC"/>
              </w:rPr>
              <w:t>El administrador se autentica correctamente.</w:t>
            </w:r>
            <w:r w:rsidRPr="004E1486">
              <w:rPr>
                <w:rFonts w:ascii="Calibri" w:hAnsi="Calibri"/>
                <w:i/>
                <w:lang w:eastAsia="es-EC"/>
              </w:rPr>
              <w:t> </w:t>
            </w:r>
          </w:p>
          <w:p w14:paraId="4C0E096E" w14:textId="77777777" w:rsidR="00C14A74" w:rsidRPr="004E1486" w:rsidRDefault="00C14A74" w:rsidP="006E4C0C">
            <w:pPr>
              <w:numPr>
                <w:ilvl w:val="0"/>
                <w:numId w:val="94"/>
              </w:numPr>
              <w:suppressAutoHyphens w:val="0"/>
              <w:ind w:left="372" w:firstLine="0"/>
              <w:textAlignment w:val="baseline"/>
              <w:rPr>
                <w:rFonts w:ascii="Calibri" w:hAnsi="Calibri"/>
                <w:lang w:eastAsia="es-EC"/>
              </w:rPr>
            </w:pPr>
            <w:r w:rsidRPr="004E1486">
              <w:rPr>
                <w:rFonts w:ascii="Calibri" w:hAnsi="Calibri"/>
                <w:i/>
                <w:lang w:val="es-EC" w:eastAsia="es-EC"/>
              </w:rPr>
              <w:t>El administrador selecciona la opción de listar pagos.</w:t>
            </w:r>
            <w:r w:rsidRPr="004E1486">
              <w:rPr>
                <w:rFonts w:ascii="Calibri" w:hAnsi="Calibri"/>
                <w:i/>
                <w:lang w:eastAsia="es-EC"/>
              </w:rPr>
              <w:t> </w:t>
            </w:r>
          </w:p>
          <w:p w14:paraId="518CA7E9"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lang w:eastAsia="es-EC"/>
              </w:rPr>
              <w:t>  </w:t>
            </w:r>
          </w:p>
          <w:p w14:paraId="1C128584"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RESULTADOS: </w:t>
            </w:r>
            <w:r w:rsidRPr="004E1486">
              <w:rPr>
                <w:rFonts w:ascii="Calibri" w:hAnsi="Calibri" w:cs="Calibri"/>
                <w:lang w:eastAsia="es-EC"/>
              </w:rPr>
              <w:t>  </w:t>
            </w:r>
          </w:p>
          <w:p w14:paraId="0D98D3B3" w14:textId="77777777" w:rsidR="00C14A74" w:rsidRPr="004E1486" w:rsidRDefault="00C14A74" w:rsidP="006E4C0C">
            <w:pPr>
              <w:numPr>
                <w:ilvl w:val="0"/>
                <w:numId w:val="95"/>
              </w:numPr>
              <w:suppressAutoHyphens w:val="0"/>
              <w:ind w:left="372" w:firstLine="0"/>
              <w:textAlignment w:val="baseline"/>
              <w:rPr>
                <w:rFonts w:ascii="Calibri" w:hAnsi="Calibri"/>
                <w:lang w:eastAsia="es-EC"/>
              </w:rPr>
            </w:pPr>
            <w:r w:rsidRPr="004E1486">
              <w:rPr>
                <w:rFonts w:ascii="Calibri" w:hAnsi="Calibri"/>
                <w:i/>
                <w:lang w:val="es-EC" w:eastAsia="es-EC"/>
              </w:rPr>
              <w:t>El sistema muestra la lista de los pagos registrados.</w:t>
            </w:r>
            <w:r w:rsidRPr="004E1486">
              <w:rPr>
                <w:rFonts w:ascii="Calibri" w:hAnsi="Calibri"/>
                <w:lang w:eastAsia="es-EC"/>
              </w:rPr>
              <w:t> </w:t>
            </w:r>
          </w:p>
        </w:tc>
      </w:tr>
      <w:tr w:rsidR="00C14A74" w:rsidRPr="00C14A74" w14:paraId="5EB8E7F4" w14:textId="77777777" w:rsidTr="168CAD90">
        <w:trPr>
          <w:trHeight w:val="1665"/>
          <w:jc w:val="center"/>
        </w:trPr>
        <w:tc>
          <w:tcPr>
            <w:tcW w:w="1380" w:type="dxa"/>
            <w:tcBorders>
              <w:top w:val="single" w:sz="6" w:space="0" w:color="auto"/>
              <w:left w:val="single" w:sz="6" w:space="0" w:color="auto"/>
              <w:bottom w:val="single" w:sz="6" w:space="0" w:color="auto"/>
              <w:right w:val="single" w:sz="6" w:space="0" w:color="auto"/>
            </w:tcBorders>
            <w:shd w:val="clear" w:color="auto" w:fill="auto"/>
            <w:hideMark/>
          </w:tcPr>
          <w:p w14:paraId="467A64A3"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lang w:eastAsia="es-EC"/>
              </w:rPr>
              <w:t>ES-16.02      </w:t>
            </w:r>
          </w:p>
          <w:p w14:paraId="60738D6A"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lang w:eastAsia="es-EC"/>
              </w:rPr>
              <w:t>   </w:t>
            </w:r>
          </w:p>
        </w:tc>
        <w:tc>
          <w:tcPr>
            <w:tcW w:w="8070" w:type="dxa"/>
            <w:gridSpan w:val="3"/>
            <w:tcBorders>
              <w:top w:val="single" w:sz="6" w:space="0" w:color="auto"/>
              <w:left w:val="single" w:sz="6" w:space="0" w:color="auto"/>
              <w:bottom w:val="single" w:sz="6" w:space="0" w:color="auto"/>
              <w:right w:val="single" w:sz="6" w:space="0" w:color="auto"/>
            </w:tcBorders>
            <w:shd w:val="clear" w:color="auto" w:fill="auto"/>
            <w:hideMark/>
          </w:tcPr>
          <w:p w14:paraId="4C05114B"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DESCRIPCIÓN: </w:t>
            </w:r>
            <w:r w:rsidRPr="004E1486">
              <w:rPr>
                <w:rFonts w:ascii="Calibri" w:hAnsi="Calibri"/>
                <w:i/>
                <w:lang w:eastAsia="es-EC"/>
              </w:rPr>
              <w:t>Listado de pago no exitoso por falta de privilegio al usuario. </w:t>
            </w:r>
          </w:p>
          <w:p w14:paraId="797558C3"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SUPOSICIONES/ASUNCIONES</w:t>
            </w:r>
            <w:r w:rsidRPr="004E1486">
              <w:rPr>
                <w:rFonts w:ascii="Calibri" w:hAnsi="Calibri" w:cs="Calibri"/>
                <w:i/>
                <w:lang w:eastAsia="es-EC"/>
              </w:rPr>
              <w:t>:</w:t>
            </w:r>
            <w:r w:rsidRPr="004E1486">
              <w:rPr>
                <w:rFonts w:ascii="Calibri" w:hAnsi="Calibri" w:cs="Calibri"/>
                <w:lang w:eastAsia="es-EC"/>
              </w:rPr>
              <w:t>  </w:t>
            </w:r>
          </w:p>
          <w:p w14:paraId="25DB2DF9" w14:textId="77777777" w:rsidR="00C14A74" w:rsidRPr="004E1486" w:rsidRDefault="00C14A74" w:rsidP="006E4C0C">
            <w:pPr>
              <w:numPr>
                <w:ilvl w:val="0"/>
                <w:numId w:val="96"/>
              </w:numPr>
              <w:suppressAutoHyphens w:val="0"/>
              <w:ind w:left="372" w:firstLine="0"/>
              <w:textAlignment w:val="baseline"/>
              <w:rPr>
                <w:rFonts w:ascii="Calibri" w:hAnsi="Calibri"/>
                <w:lang w:eastAsia="es-EC"/>
              </w:rPr>
            </w:pPr>
            <w:r w:rsidRPr="004E1486">
              <w:rPr>
                <w:rFonts w:ascii="Calibri" w:hAnsi="Calibri"/>
                <w:i/>
                <w:lang w:val="es-EC" w:eastAsia="es-EC"/>
              </w:rPr>
              <w:t>El empleado se autentica correctamente.</w:t>
            </w:r>
            <w:r w:rsidRPr="004E1486">
              <w:rPr>
                <w:rFonts w:ascii="Calibri" w:hAnsi="Calibri"/>
                <w:i/>
                <w:lang w:eastAsia="es-EC"/>
              </w:rPr>
              <w:t> </w:t>
            </w:r>
          </w:p>
          <w:p w14:paraId="647F6A1E" w14:textId="77777777" w:rsidR="00C14A74" w:rsidRPr="004E1486" w:rsidRDefault="00C14A74" w:rsidP="006E4C0C">
            <w:pPr>
              <w:numPr>
                <w:ilvl w:val="0"/>
                <w:numId w:val="96"/>
              </w:numPr>
              <w:suppressAutoHyphens w:val="0"/>
              <w:ind w:left="372" w:firstLine="0"/>
              <w:textAlignment w:val="baseline"/>
              <w:rPr>
                <w:rFonts w:ascii="Calibri" w:hAnsi="Calibri"/>
                <w:lang w:eastAsia="es-EC"/>
              </w:rPr>
            </w:pPr>
            <w:r w:rsidRPr="004E1486">
              <w:rPr>
                <w:rFonts w:ascii="Calibri" w:hAnsi="Calibri"/>
                <w:i/>
                <w:lang w:val="es-EC" w:eastAsia="es-EC"/>
              </w:rPr>
              <w:t>El empleado selecciona la opción de listar pagos.</w:t>
            </w:r>
            <w:r w:rsidRPr="004E1486">
              <w:rPr>
                <w:rFonts w:ascii="Calibri" w:hAnsi="Calibri"/>
                <w:i/>
                <w:lang w:eastAsia="es-EC"/>
              </w:rPr>
              <w:t> </w:t>
            </w:r>
          </w:p>
          <w:p w14:paraId="0716F7BD"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RESULTADOS: </w:t>
            </w:r>
            <w:r w:rsidRPr="004E1486">
              <w:rPr>
                <w:rFonts w:ascii="Calibri" w:hAnsi="Calibri" w:cs="Calibri"/>
                <w:lang w:eastAsia="es-EC"/>
              </w:rPr>
              <w:t>  </w:t>
            </w:r>
          </w:p>
          <w:p w14:paraId="172AC449" w14:textId="77777777" w:rsidR="00C14A74" w:rsidRPr="004E1486" w:rsidRDefault="00C14A74" w:rsidP="006E4C0C">
            <w:pPr>
              <w:numPr>
                <w:ilvl w:val="0"/>
                <w:numId w:val="97"/>
              </w:numPr>
              <w:suppressAutoHyphens w:val="0"/>
              <w:ind w:left="372" w:firstLine="0"/>
              <w:textAlignment w:val="baseline"/>
              <w:rPr>
                <w:rFonts w:ascii="Calibri" w:hAnsi="Calibri"/>
                <w:lang w:eastAsia="es-EC"/>
              </w:rPr>
            </w:pPr>
            <w:r w:rsidRPr="004E1486">
              <w:rPr>
                <w:rFonts w:ascii="Calibri" w:hAnsi="Calibri"/>
                <w:i/>
                <w:lang w:val="es-EC" w:eastAsia="es-EC"/>
              </w:rPr>
              <w:t>El sistema lanza una alerta anunciando la falta de privilegio del usuario autenticado.</w:t>
            </w:r>
            <w:r w:rsidRPr="004E1486">
              <w:rPr>
                <w:rFonts w:ascii="Calibri" w:hAnsi="Calibri"/>
                <w:lang w:eastAsia="es-EC"/>
              </w:rPr>
              <w:t> </w:t>
            </w:r>
          </w:p>
        </w:tc>
      </w:tr>
      <w:tr w:rsidR="00C14A74" w:rsidRPr="00C14A74" w14:paraId="45487C9F" w14:textId="77777777" w:rsidTr="168CAD90">
        <w:trPr>
          <w:trHeight w:val="1665"/>
          <w:jc w:val="center"/>
        </w:trPr>
        <w:tc>
          <w:tcPr>
            <w:tcW w:w="1380" w:type="dxa"/>
            <w:tcBorders>
              <w:top w:val="single" w:sz="6" w:space="0" w:color="auto"/>
              <w:left w:val="single" w:sz="6" w:space="0" w:color="auto"/>
              <w:bottom w:val="single" w:sz="6" w:space="0" w:color="auto"/>
              <w:right w:val="single" w:sz="6" w:space="0" w:color="auto"/>
            </w:tcBorders>
            <w:shd w:val="clear" w:color="auto" w:fill="auto"/>
            <w:hideMark/>
          </w:tcPr>
          <w:p w14:paraId="76A767C2"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lang w:eastAsia="es-EC"/>
              </w:rPr>
              <w:t>ES-16.03  </w:t>
            </w:r>
          </w:p>
        </w:tc>
        <w:tc>
          <w:tcPr>
            <w:tcW w:w="8070" w:type="dxa"/>
            <w:gridSpan w:val="3"/>
            <w:tcBorders>
              <w:top w:val="single" w:sz="6" w:space="0" w:color="auto"/>
              <w:left w:val="single" w:sz="6" w:space="0" w:color="auto"/>
              <w:bottom w:val="single" w:sz="6" w:space="0" w:color="auto"/>
              <w:right w:val="single" w:sz="6" w:space="0" w:color="auto"/>
            </w:tcBorders>
            <w:shd w:val="clear" w:color="auto" w:fill="auto"/>
            <w:hideMark/>
          </w:tcPr>
          <w:p w14:paraId="0F4481CE"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DESCRIPCIÓN: </w:t>
            </w:r>
            <w:r w:rsidRPr="004E1486">
              <w:rPr>
                <w:rFonts w:ascii="Calibri" w:hAnsi="Calibri"/>
                <w:i/>
                <w:lang w:eastAsia="es-EC"/>
              </w:rPr>
              <w:t>Listado de pago no exitoso por fallo de hardware en la base de datos. </w:t>
            </w:r>
          </w:p>
          <w:p w14:paraId="523466EB"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SUPOSICIONES/ASUNCIONES</w:t>
            </w:r>
            <w:r w:rsidRPr="004E1486">
              <w:rPr>
                <w:rFonts w:ascii="Calibri" w:hAnsi="Calibri" w:cs="Calibri"/>
                <w:i/>
                <w:lang w:eastAsia="es-EC"/>
              </w:rPr>
              <w:t>:</w:t>
            </w:r>
            <w:r w:rsidRPr="004E1486">
              <w:rPr>
                <w:rFonts w:ascii="Calibri" w:hAnsi="Calibri" w:cs="Calibri"/>
                <w:lang w:eastAsia="es-EC"/>
              </w:rPr>
              <w:t>  </w:t>
            </w:r>
          </w:p>
          <w:p w14:paraId="3F5D3038" w14:textId="77777777" w:rsidR="00C14A74" w:rsidRPr="004E1486" w:rsidRDefault="00C14A74" w:rsidP="006E4C0C">
            <w:pPr>
              <w:numPr>
                <w:ilvl w:val="0"/>
                <w:numId w:val="98"/>
              </w:numPr>
              <w:suppressAutoHyphens w:val="0"/>
              <w:ind w:left="372" w:firstLine="0"/>
              <w:textAlignment w:val="baseline"/>
              <w:rPr>
                <w:rFonts w:ascii="Calibri" w:hAnsi="Calibri"/>
                <w:lang w:eastAsia="es-EC"/>
              </w:rPr>
            </w:pPr>
            <w:r w:rsidRPr="004E1486">
              <w:rPr>
                <w:rFonts w:ascii="Calibri" w:hAnsi="Calibri"/>
                <w:i/>
                <w:lang w:val="es-EC" w:eastAsia="es-EC"/>
              </w:rPr>
              <w:t>El administrador se autentica correctamente.</w:t>
            </w:r>
            <w:r w:rsidRPr="004E1486">
              <w:rPr>
                <w:rFonts w:ascii="Calibri" w:hAnsi="Calibri"/>
                <w:i/>
                <w:lang w:eastAsia="es-EC"/>
              </w:rPr>
              <w:t> </w:t>
            </w:r>
          </w:p>
          <w:p w14:paraId="750FAEEE" w14:textId="77777777" w:rsidR="00C14A74" w:rsidRPr="004E1486" w:rsidRDefault="00C14A74" w:rsidP="006E4C0C">
            <w:pPr>
              <w:numPr>
                <w:ilvl w:val="0"/>
                <w:numId w:val="98"/>
              </w:numPr>
              <w:suppressAutoHyphens w:val="0"/>
              <w:ind w:left="372" w:firstLine="0"/>
              <w:textAlignment w:val="baseline"/>
              <w:rPr>
                <w:rFonts w:ascii="Calibri" w:hAnsi="Calibri"/>
                <w:lang w:eastAsia="es-EC"/>
              </w:rPr>
            </w:pPr>
            <w:r w:rsidRPr="004E1486">
              <w:rPr>
                <w:rFonts w:ascii="Calibri" w:hAnsi="Calibri"/>
                <w:i/>
                <w:lang w:val="es-EC" w:eastAsia="es-EC"/>
              </w:rPr>
              <w:t>El administrador selecciona la opción de listar pagos.</w:t>
            </w:r>
            <w:r w:rsidRPr="004E1486">
              <w:rPr>
                <w:rFonts w:ascii="Calibri" w:hAnsi="Calibri"/>
                <w:i/>
                <w:lang w:eastAsia="es-EC"/>
              </w:rPr>
              <w:t> </w:t>
            </w:r>
          </w:p>
          <w:p w14:paraId="75B6D173"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RESULTADOS: </w:t>
            </w:r>
            <w:r w:rsidRPr="004E1486">
              <w:rPr>
                <w:rFonts w:ascii="Calibri" w:hAnsi="Calibri" w:cs="Calibri"/>
                <w:lang w:eastAsia="es-EC"/>
              </w:rPr>
              <w:t>  </w:t>
            </w:r>
          </w:p>
          <w:p w14:paraId="018E25B0" w14:textId="7A1EDAAE" w:rsidR="00C14A74" w:rsidRPr="004E1486" w:rsidRDefault="00C14A74" w:rsidP="007E5EC7">
            <w:pPr>
              <w:pStyle w:val="Prrafodelista"/>
              <w:numPr>
                <w:ilvl w:val="0"/>
                <w:numId w:val="132"/>
              </w:numPr>
              <w:textAlignment w:val="baseline"/>
              <w:rPr>
                <w:rFonts w:ascii="Calibri" w:hAnsi="Calibri"/>
                <w:i/>
                <w:lang w:eastAsia="es-EC"/>
              </w:rPr>
            </w:pPr>
            <w:r w:rsidRPr="004E1486">
              <w:rPr>
                <w:rFonts w:ascii="Calibri" w:hAnsi="Calibri"/>
                <w:i/>
                <w:lang w:val="es-EC" w:eastAsia="es-EC"/>
              </w:rPr>
              <w:t>El sistema lanza un error por fallo de base de datos.</w:t>
            </w:r>
            <w:r w:rsidRPr="004E1486">
              <w:rPr>
                <w:rFonts w:ascii="Calibri" w:hAnsi="Calibri"/>
                <w:i/>
                <w:lang w:eastAsia="es-EC"/>
              </w:rPr>
              <w:t> </w:t>
            </w:r>
          </w:p>
        </w:tc>
      </w:tr>
      <w:tr w:rsidR="00C14A74" w:rsidRPr="00C14A74" w14:paraId="5601CCEF" w14:textId="77777777" w:rsidTr="168CAD90">
        <w:trPr>
          <w:trHeight w:val="1080"/>
          <w:jc w:val="center"/>
        </w:trPr>
        <w:tc>
          <w:tcPr>
            <w:tcW w:w="9450" w:type="dxa"/>
            <w:gridSpan w:val="4"/>
            <w:tcBorders>
              <w:top w:val="single" w:sz="6" w:space="0" w:color="auto"/>
              <w:left w:val="single" w:sz="6" w:space="0" w:color="auto"/>
              <w:bottom w:val="single" w:sz="6" w:space="0" w:color="auto"/>
              <w:right w:val="single" w:sz="6" w:space="0" w:color="auto"/>
            </w:tcBorders>
            <w:shd w:val="clear" w:color="auto" w:fill="auto"/>
            <w:hideMark/>
          </w:tcPr>
          <w:p w14:paraId="08E1B5A2"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RIESGOS: </w:t>
            </w:r>
            <w:r w:rsidRPr="004E1486">
              <w:rPr>
                <w:rFonts w:ascii="Calibri" w:hAnsi="Calibri"/>
                <w:lang w:eastAsia="es-EC"/>
              </w:rPr>
              <w:t xml:space="preserve"> </w:t>
            </w:r>
            <w:r w:rsidRPr="004E1486">
              <w:rPr>
                <w:rFonts w:ascii="Calibri" w:hAnsi="Calibri"/>
                <w:i/>
                <w:lang w:eastAsia="es-EC"/>
              </w:rPr>
              <w:t>Como todos los datos están guardados en la base de datos, corre el riesgo que por algún fallo dentro de la base de datos los datos no puedan ser consultados. </w:t>
            </w:r>
          </w:p>
        </w:tc>
      </w:tr>
      <w:tr w:rsidR="00C14A74" w:rsidRPr="00C14A74" w14:paraId="3BD923E4" w14:textId="77777777" w:rsidTr="168CAD90">
        <w:trPr>
          <w:trHeight w:val="615"/>
          <w:jc w:val="center"/>
        </w:trPr>
        <w:tc>
          <w:tcPr>
            <w:tcW w:w="9450" w:type="dxa"/>
            <w:gridSpan w:val="4"/>
            <w:tcBorders>
              <w:top w:val="single" w:sz="6" w:space="0" w:color="auto"/>
              <w:left w:val="single" w:sz="6" w:space="0" w:color="auto"/>
              <w:bottom w:val="single" w:sz="6" w:space="0" w:color="auto"/>
              <w:right w:val="single" w:sz="6" w:space="0" w:color="auto"/>
            </w:tcBorders>
            <w:shd w:val="clear" w:color="auto" w:fill="auto"/>
            <w:hideMark/>
          </w:tcPr>
          <w:p w14:paraId="1E1FD8CC"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PROTOTIPO EXPLORATORIO</w:t>
            </w:r>
            <w:r w:rsidRPr="004E1486">
              <w:rPr>
                <w:rFonts w:ascii="Calibri" w:hAnsi="Calibri" w:cs="Calibri"/>
                <w:lang w:eastAsia="es-EC"/>
              </w:rPr>
              <w:t>  </w:t>
            </w:r>
          </w:p>
          <w:p w14:paraId="46CCDA22" w14:textId="77777777" w:rsidR="00C14A74" w:rsidRPr="004E1486" w:rsidRDefault="00C14A74" w:rsidP="001E56D0">
            <w:pPr>
              <w:suppressAutoHyphens w:val="0"/>
              <w:textAlignment w:val="baseline"/>
              <w:rPr>
                <w:rFonts w:ascii="Calibri" w:hAnsi="Calibri"/>
                <w:i/>
                <w:lang w:eastAsia="es-EC"/>
              </w:rPr>
            </w:pPr>
            <w:r w:rsidRPr="004E1486">
              <w:rPr>
                <w:rFonts w:ascii="Calibri" w:hAnsi="Calibri"/>
                <w:i/>
                <w:lang w:eastAsia="es-EC"/>
              </w:rPr>
              <w:t>N/A </w:t>
            </w:r>
          </w:p>
        </w:tc>
      </w:tr>
    </w:tbl>
    <w:p w14:paraId="35BA425A" w14:textId="77777777" w:rsidR="00B2742A" w:rsidRDefault="00B2742A" w:rsidP="168CAD90">
      <w:pPr>
        <w:suppressAutoHyphens w:val="0"/>
        <w:jc w:val="center"/>
        <w:textAlignment w:val="baseline"/>
        <w:rPr>
          <w:rFonts w:ascii="Calibri" w:hAnsi="Calibri"/>
          <w:lang w:eastAsia="es-EC"/>
        </w:rPr>
      </w:pPr>
    </w:p>
    <w:p w14:paraId="4D545F18" w14:textId="77777777" w:rsidR="00B2742A" w:rsidRDefault="00B2742A" w:rsidP="168CAD90">
      <w:pPr>
        <w:suppressAutoHyphens w:val="0"/>
        <w:jc w:val="center"/>
        <w:textAlignment w:val="baseline"/>
        <w:rPr>
          <w:rFonts w:ascii="Calibri" w:hAnsi="Calibri"/>
          <w:lang w:eastAsia="es-EC"/>
        </w:rPr>
      </w:pPr>
    </w:p>
    <w:p w14:paraId="45ADE67F" w14:textId="77777777" w:rsidR="00B2742A" w:rsidRDefault="00B2742A" w:rsidP="168CAD90">
      <w:pPr>
        <w:suppressAutoHyphens w:val="0"/>
        <w:jc w:val="center"/>
        <w:textAlignment w:val="baseline"/>
        <w:rPr>
          <w:rFonts w:ascii="Calibri" w:hAnsi="Calibri"/>
          <w:lang w:eastAsia="es-EC"/>
        </w:rPr>
      </w:pPr>
    </w:p>
    <w:p w14:paraId="1442BDFE" w14:textId="38D104B2" w:rsidR="00C14A74" w:rsidRPr="004E1486" w:rsidRDefault="00C14A74" w:rsidP="168CAD90">
      <w:pPr>
        <w:suppressAutoHyphens w:val="0"/>
        <w:jc w:val="center"/>
        <w:textAlignment w:val="baseline"/>
        <w:rPr>
          <w:rFonts w:ascii="Calibri" w:hAnsi="Calibri"/>
          <w:lang w:eastAsia="es-EC"/>
        </w:rPr>
      </w:pPr>
      <w:r w:rsidRPr="004E1486">
        <w:rPr>
          <w:rFonts w:ascii="Calibri" w:hAnsi="Calibri"/>
          <w:lang w:eastAsia="es-EC"/>
        </w:rPr>
        <w:t> </w:t>
      </w:r>
    </w:p>
    <w:tbl>
      <w:tblPr>
        <w:tblW w:w="9412"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75"/>
        <w:gridCol w:w="3420"/>
        <w:gridCol w:w="1477"/>
        <w:gridCol w:w="3240"/>
      </w:tblGrid>
      <w:tr w:rsidR="00C14A74" w:rsidRPr="00C14A74" w14:paraId="5E916090" w14:textId="77777777" w:rsidTr="004E1486">
        <w:trPr>
          <w:jc w:val="center"/>
        </w:trPr>
        <w:tc>
          <w:tcPr>
            <w:tcW w:w="4695" w:type="dxa"/>
            <w:gridSpan w:val="2"/>
            <w:tcBorders>
              <w:top w:val="single" w:sz="6" w:space="0" w:color="auto"/>
              <w:left w:val="single" w:sz="6" w:space="0" w:color="auto"/>
              <w:bottom w:val="single" w:sz="6" w:space="0" w:color="auto"/>
              <w:right w:val="single" w:sz="6" w:space="0" w:color="auto"/>
            </w:tcBorders>
            <w:shd w:val="clear" w:color="auto" w:fill="D9D9D9"/>
            <w:hideMark/>
          </w:tcPr>
          <w:p w14:paraId="5F7F7CC8"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lastRenderedPageBreak/>
              <w:t>IDENTIFICADOR CASO DE USO:</w:t>
            </w:r>
            <w:r w:rsidRPr="004E1486">
              <w:rPr>
                <w:rFonts w:ascii="Calibri" w:hAnsi="Calibri" w:cs="Calibri"/>
                <w:color w:val="000000"/>
                <w:lang w:eastAsia="es-EC"/>
              </w:rPr>
              <w:t>  </w:t>
            </w:r>
          </w:p>
          <w:p w14:paraId="38E2F7BF"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color w:val="000000"/>
                <w:lang w:eastAsia="es-EC"/>
              </w:rPr>
              <w:t>CU-17</w:t>
            </w:r>
            <w:r w:rsidRPr="004E1486">
              <w:rPr>
                <w:rFonts w:ascii="Calibri" w:hAnsi="Calibri" w:cs="Calibri"/>
                <w:color w:val="000000"/>
                <w:lang w:eastAsia="es-EC"/>
              </w:rPr>
              <w:t> </w:t>
            </w:r>
          </w:p>
        </w:tc>
        <w:tc>
          <w:tcPr>
            <w:tcW w:w="4717" w:type="dxa"/>
            <w:gridSpan w:val="2"/>
            <w:tcBorders>
              <w:top w:val="single" w:sz="6" w:space="0" w:color="auto"/>
              <w:left w:val="nil"/>
              <w:bottom w:val="single" w:sz="6" w:space="0" w:color="auto"/>
              <w:right w:val="single" w:sz="6" w:space="0" w:color="auto"/>
            </w:tcBorders>
            <w:shd w:val="clear" w:color="auto" w:fill="D9D9D9"/>
            <w:hideMark/>
          </w:tcPr>
          <w:p w14:paraId="76473439"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color w:val="000000"/>
                <w:lang w:eastAsia="es-EC"/>
              </w:rPr>
              <w:t>NOMBRE: </w:t>
            </w:r>
            <w:r w:rsidRPr="004E1486">
              <w:rPr>
                <w:rFonts w:ascii="Calibri" w:hAnsi="Calibri"/>
                <w:i/>
                <w:color w:val="000000"/>
                <w:lang w:eastAsia="es-EC"/>
              </w:rPr>
              <w:t>Listar deudas  </w:t>
            </w:r>
          </w:p>
          <w:p w14:paraId="24AB66BF"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color w:val="000000"/>
                <w:lang w:eastAsia="es-EC"/>
              </w:rPr>
              <w:t>   </w:t>
            </w:r>
          </w:p>
        </w:tc>
      </w:tr>
      <w:tr w:rsidR="00C14A74" w:rsidRPr="00C14A74" w14:paraId="7A99F0A5" w14:textId="77777777" w:rsidTr="168CAD90">
        <w:trPr>
          <w:jc w:val="center"/>
        </w:trPr>
        <w:tc>
          <w:tcPr>
            <w:tcW w:w="6172" w:type="dxa"/>
            <w:gridSpan w:val="3"/>
            <w:tcBorders>
              <w:top w:val="single" w:sz="6" w:space="0" w:color="auto"/>
              <w:left w:val="single" w:sz="6" w:space="0" w:color="auto"/>
              <w:bottom w:val="single" w:sz="6" w:space="0" w:color="auto"/>
              <w:right w:val="single" w:sz="6" w:space="0" w:color="auto"/>
            </w:tcBorders>
            <w:shd w:val="clear" w:color="auto" w:fill="auto"/>
            <w:hideMark/>
          </w:tcPr>
          <w:p w14:paraId="0A32507A"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COMPLEJIDAD: </w:t>
            </w:r>
            <w:r w:rsidRPr="004E1486">
              <w:rPr>
                <w:rFonts w:ascii="Calibri" w:hAnsi="Calibri"/>
                <w:i/>
                <w:lang w:eastAsia="es-EC"/>
              </w:rPr>
              <w:t>Media  </w:t>
            </w:r>
          </w:p>
        </w:tc>
        <w:tc>
          <w:tcPr>
            <w:tcW w:w="3240" w:type="dxa"/>
            <w:tcBorders>
              <w:top w:val="nil"/>
              <w:left w:val="nil"/>
              <w:bottom w:val="single" w:sz="6" w:space="0" w:color="auto"/>
              <w:right w:val="single" w:sz="6" w:space="0" w:color="auto"/>
            </w:tcBorders>
            <w:shd w:val="clear" w:color="auto" w:fill="auto"/>
            <w:hideMark/>
          </w:tcPr>
          <w:p w14:paraId="47461BD5"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PRIORIDAD: </w:t>
            </w:r>
            <w:r w:rsidRPr="004E1486">
              <w:rPr>
                <w:rFonts w:ascii="Calibri" w:hAnsi="Calibri"/>
                <w:i/>
                <w:lang w:eastAsia="es-EC"/>
              </w:rPr>
              <w:t>Alta </w:t>
            </w:r>
            <w:r w:rsidRPr="004E1486">
              <w:rPr>
                <w:rFonts w:ascii="Calibri" w:hAnsi="Calibri"/>
                <w:lang w:eastAsia="es-EC"/>
              </w:rPr>
              <w:t> </w:t>
            </w:r>
          </w:p>
          <w:p w14:paraId="67A6871A"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 </w:t>
            </w:r>
            <w:r w:rsidRPr="004E1486">
              <w:rPr>
                <w:rFonts w:ascii="Calibri" w:hAnsi="Calibri" w:cs="Calibri"/>
                <w:lang w:eastAsia="es-EC"/>
              </w:rPr>
              <w:t>  </w:t>
            </w:r>
          </w:p>
        </w:tc>
      </w:tr>
      <w:tr w:rsidR="00C14A74" w:rsidRPr="00C14A74" w14:paraId="20085EA9" w14:textId="77777777" w:rsidTr="168CAD90">
        <w:trPr>
          <w:jc w:val="center"/>
        </w:trPr>
        <w:tc>
          <w:tcPr>
            <w:tcW w:w="9412" w:type="dxa"/>
            <w:gridSpan w:val="4"/>
            <w:tcBorders>
              <w:top w:val="single" w:sz="6" w:space="0" w:color="auto"/>
              <w:left w:val="single" w:sz="6" w:space="0" w:color="auto"/>
              <w:bottom w:val="single" w:sz="6" w:space="0" w:color="auto"/>
              <w:right w:val="single" w:sz="6" w:space="0" w:color="auto"/>
            </w:tcBorders>
            <w:shd w:val="clear" w:color="auto" w:fill="auto"/>
            <w:hideMark/>
          </w:tcPr>
          <w:p w14:paraId="7EB1E1F9" w14:textId="27518324"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REQUERIMIENTO FUNCIONAL ASOCIADO: </w:t>
            </w:r>
            <w:r w:rsidRPr="004E1486">
              <w:rPr>
                <w:rFonts w:ascii="Calibri" w:hAnsi="Calibri"/>
                <w:i/>
                <w:lang w:eastAsia="es-EC"/>
              </w:rPr>
              <w:t>RF-17</w:t>
            </w:r>
            <w:r w:rsidRPr="004E1486">
              <w:rPr>
                <w:rFonts w:ascii="Calibri" w:hAnsi="Calibri"/>
                <w:lang w:eastAsia="es-EC"/>
              </w:rPr>
              <w:t> </w:t>
            </w:r>
            <w:r w:rsidR="002A1EAF" w:rsidRPr="002A1EAF">
              <w:rPr>
                <w:rFonts w:ascii="Calibri" w:hAnsi="Calibri"/>
                <w:i/>
                <w:iCs/>
                <w:lang w:eastAsia="es-EC"/>
              </w:rPr>
              <w:t>Lista de deudas</w:t>
            </w:r>
          </w:p>
          <w:p w14:paraId="09370D5D"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i/>
                <w:lang w:eastAsia="es-EC"/>
              </w:rPr>
              <w:t> </w:t>
            </w:r>
            <w:r w:rsidRPr="004E1486">
              <w:rPr>
                <w:rFonts w:ascii="Calibri" w:hAnsi="Calibri" w:cs="Calibri"/>
                <w:lang w:eastAsia="es-EC"/>
              </w:rPr>
              <w:t>  </w:t>
            </w:r>
          </w:p>
        </w:tc>
      </w:tr>
      <w:tr w:rsidR="00C14A74" w:rsidRPr="00C14A74" w14:paraId="172E677A" w14:textId="77777777" w:rsidTr="168CAD90">
        <w:trPr>
          <w:jc w:val="center"/>
        </w:trPr>
        <w:tc>
          <w:tcPr>
            <w:tcW w:w="9412" w:type="dxa"/>
            <w:gridSpan w:val="4"/>
            <w:tcBorders>
              <w:top w:val="single" w:sz="6" w:space="0" w:color="auto"/>
              <w:left w:val="single" w:sz="6" w:space="0" w:color="auto"/>
              <w:bottom w:val="single" w:sz="6" w:space="0" w:color="auto"/>
              <w:right w:val="single" w:sz="6" w:space="0" w:color="auto"/>
            </w:tcBorders>
            <w:shd w:val="clear" w:color="auto" w:fill="auto"/>
            <w:hideMark/>
          </w:tcPr>
          <w:p w14:paraId="7C2443DF" w14:textId="172CE837" w:rsidR="00C14A74" w:rsidRPr="004E1486" w:rsidRDefault="00C14A74" w:rsidP="001E56D0">
            <w:pPr>
              <w:suppressAutoHyphens w:val="0"/>
              <w:textAlignment w:val="baseline"/>
              <w:rPr>
                <w:rFonts w:ascii="Calibri" w:hAnsi="Calibri"/>
                <w:i/>
                <w:lang w:eastAsia="es-EC"/>
              </w:rPr>
            </w:pPr>
            <w:r w:rsidRPr="004E1486">
              <w:rPr>
                <w:rFonts w:ascii="Calibri" w:hAnsi="Calibri"/>
                <w:b/>
                <w:lang w:eastAsia="es-EC"/>
              </w:rPr>
              <w:t>ACTORES: </w:t>
            </w:r>
            <w:r w:rsidR="00D6015B" w:rsidRPr="005A0AF9">
              <w:rPr>
                <w:rFonts w:ascii="Calibri" w:hAnsi="Calibri"/>
                <w:bCs/>
                <w:i/>
                <w:iCs/>
                <w:lang w:eastAsia="es-EC"/>
              </w:rPr>
              <w:t>ACT-1 Emplea</w:t>
            </w:r>
            <w:r w:rsidR="00D6015B">
              <w:rPr>
                <w:rFonts w:ascii="Calibri" w:hAnsi="Calibri"/>
                <w:bCs/>
                <w:i/>
                <w:iCs/>
                <w:lang w:eastAsia="es-EC"/>
              </w:rPr>
              <w:t>do</w:t>
            </w:r>
          </w:p>
          <w:p w14:paraId="164CB0FC"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i/>
                <w:lang w:eastAsia="es-EC"/>
              </w:rPr>
              <w:t> </w:t>
            </w:r>
            <w:r w:rsidRPr="004E1486">
              <w:rPr>
                <w:rFonts w:ascii="Calibri" w:hAnsi="Calibri" w:cs="Calibri"/>
                <w:lang w:eastAsia="es-EC"/>
              </w:rPr>
              <w:t>  </w:t>
            </w:r>
          </w:p>
        </w:tc>
      </w:tr>
      <w:tr w:rsidR="00C14A74" w:rsidRPr="00C14A74" w14:paraId="5C7359ED" w14:textId="77777777" w:rsidTr="168CAD90">
        <w:trPr>
          <w:jc w:val="center"/>
        </w:trPr>
        <w:tc>
          <w:tcPr>
            <w:tcW w:w="9412" w:type="dxa"/>
            <w:gridSpan w:val="4"/>
            <w:tcBorders>
              <w:top w:val="single" w:sz="6" w:space="0" w:color="auto"/>
              <w:left w:val="single" w:sz="6" w:space="0" w:color="auto"/>
              <w:bottom w:val="single" w:sz="6" w:space="0" w:color="auto"/>
              <w:right w:val="single" w:sz="6" w:space="0" w:color="auto"/>
            </w:tcBorders>
            <w:shd w:val="clear" w:color="auto" w:fill="auto"/>
            <w:hideMark/>
          </w:tcPr>
          <w:p w14:paraId="6A446213"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CASOS DE USO ASOCIADOS: </w:t>
            </w:r>
            <w:r w:rsidRPr="004E1486">
              <w:rPr>
                <w:rFonts w:ascii="Calibri" w:hAnsi="Calibri"/>
                <w:i/>
                <w:lang w:eastAsia="es-EC"/>
              </w:rPr>
              <w:t>N/A </w:t>
            </w:r>
            <w:r w:rsidRPr="004E1486">
              <w:rPr>
                <w:rFonts w:ascii="Calibri" w:hAnsi="Calibri"/>
                <w:lang w:eastAsia="es-EC"/>
              </w:rPr>
              <w:t> </w:t>
            </w:r>
          </w:p>
        </w:tc>
      </w:tr>
      <w:tr w:rsidR="00C14A74" w:rsidRPr="00C14A74" w14:paraId="542EE0CF" w14:textId="77777777" w:rsidTr="168CAD90">
        <w:trPr>
          <w:jc w:val="center"/>
        </w:trPr>
        <w:tc>
          <w:tcPr>
            <w:tcW w:w="9412" w:type="dxa"/>
            <w:gridSpan w:val="4"/>
            <w:tcBorders>
              <w:top w:val="single" w:sz="6" w:space="0" w:color="auto"/>
              <w:left w:val="single" w:sz="6" w:space="0" w:color="auto"/>
              <w:bottom w:val="single" w:sz="6" w:space="0" w:color="auto"/>
              <w:right w:val="single" w:sz="6" w:space="0" w:color="auto"/>
            </w:tcBorders>
            <w:shd w:val="clear" w:color="auto" w:fill="auto"/>
            <w:hideMark/>
          </w:tcPr>
          <w:p w14:paraId="504DCFEF"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DESCRIPCIÓN:</w:t>
            </w:r>
            <w:r w:rsidRPr="004E1486">
              <w:rPr>
                <w:rFonts w:ascii="Calibri" w:hAnsi="Calibri"/>
                <w:lang w:eastAsia="es-EC"/>
              </w:rPr>
              <w:t>  </w:t>
            </w:r>
            <w:r w:rsidRPr="004E1486">
              <w:rPr>
                <w:rFonts w:ascii="Calibri" w:hAnsi="Calibri"/>
                <w:i/>
                <w:lang w:eastAsia="es-EC"/>
              </w:rPr>
              <w:t>El sistema mostrará la nómina de los propietarios que tengan pagos pendientes.</w:t>
            </w:r>
            <w:r w:rsidRPr="004E1486">
              <w:rPr>
                <w:rFonts w:ascii="Calibri" w:hAnsi="Calibri"/>
                <w:lang w:eastAsia="es-EC"/>
              </w:rPr>
              <w:t> </w:t>
            </w:r>
          </w:p>
        </w:tc>
      </w:tr>
      <w:tr w:rsidR="00C14A74" w:rsidRPr="00C14A74" w14:paraId="4DE78870" w14:textId="77777777" w:rsidTr="168CAD90">
        <w:trPr>
          <w:jc w:val="center"/>
        </w:trPr>
        <w:tc>
          <w:tcPr>
            <w:tcW w:w="9412" w:type="dxa"/>
            <w:gridSpan w:val="4"/>
            <w:tcBorders>
              <w:top w:val="single" w:sz="6" w:space="0" w:color="auto"/>
              <w:left w:val="single" w:sz="6" w:space="0" w:color="auto"/>
              <w:bottom w:val="single" w:sz="6" w:space="0" w:color="auto"/>
              <w:right w:val="single" w:sz="6" w:space="0" w:color="auto"/>
            </w:tcBorders>
            <w:shd w:val="clear" w:color="auto" w:fill="auto"/>
            <w:hideMark/>
          </w:tcPr>
          <w:p w14:paraId="25734F00"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NOTAS: </w:t>
            </w:r>
            <w:r w:rsidRPr="004E1486">
              <w:rPr>
                <w:rFonts w:ascii="Calibri" w:hAnsi="Calibri" w:cs="Calibri"/>
                <w:lang w:eastAsia="es-EC"/>
              </w:rPr>
              <w:t>  </w:t>
            </w:r>
          </w:p>
          <w:p w14:paraId="53AA78C2" w14:textId="77777777" w:rsidR="00C14A74" w:rsidRPr="004E1486" w:rsidRDefault="00C14A74" w:rsidP="006E4C0C">
            <w:pPr>
              <w:numPr>
                <w:ilvl w:val="0"/>
                <w:numId w:val="99"/>
              </w:numPr>
              <w:suppressAutoHyphens w:val="0"/>
              <w:ind w:left="372" w:firstLine="0"/>
              <w:textAlignment w:val="baseline"/>
              <w:rPr>
                <w:rFonts w:ascii="Calibri" w:hAnsi="Calibri"/>
                <w:lang w:eastAsia="es-EC"/>
              </w:rPr>
            </w:pPr>
            <w:r w:rsidRPr="004E1486">
              <w:rPr>
                <w:rFonts w:ascii="Calibri" w:hAnsi="Calibri"/>
                <w:i/>
                <w:lang w:val="es-EC" w:eastAsia="es-EC"/>
              </w:rPr>
              <w:t>La lista de deudas incluirá los datos sobre los convenios activos que tiene el propietario si es el caso.</w:t>
            </w:r>
            <w:r w:rsidRPr="004E1486">
              <w:rPr>
                <w:rFonts w:ascii="Calibri" w:hAnsi="Calibri"/>
                <w:i/>
                <w:lang w:eastAsia="es-EC"/>
              </w:rPr>
              <w:t> </w:t>
            </w:r>
          </w:p>
        </w:tc>
      </w:tr>
      <w:tr w:rsidR="00C14A74" w:rsidRPr="00C14A74" w14:paraId="6BDAFD75" w14:textId="77777777" w:rsidTr="168CAD90">
        <w:trPr>
          <w:jc w:val="center"/>
        </w:trPr>
        <w:tc>
          <w:tcPr>
            <w:tcW w:w="9412" w:type="dxa"/>
            <w:gridSpan w:val="4"/>
            <w:tcBorders>
              <w:top w:val="single" w:sz="6" w:space="0" w:color="auto"/>
              <w:left w:val="single" w:sz="6" w:space="0" w:color="auto"/>
              <w:bottom w:val="single" w:sz="6" w:space="0" w:color="auto"/>
              <w:right w:val="single" w:sz="6" w:space="0" w:color="auto"/>
            </w:tcBorders>
            <w:shd w:val="clear" w:color="auto" w:fill="auto"/>
            <w:hideMark/>
          </w:tcPr>
          <w:p w14:paraId="466A01FC"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CRITERIOS DE ACEPTACIÓN: </w:t>
            </w:r>
            <w:r w:rsidRPr="004E1486">
              <w:rPr>
                <w:rFonts w:ascii="Calibri" w:hAnsi="Calibri"/>
                <w:lang w:eastAsia="es-EC"/>
              </w:rPr>
              <w:t> </w:t>
            </w:r>
            <w:r w:rsidRPr="004E1486">
              <w:rPr>
                <w:rFonts w:ascii="Calibri" w:hAnsi="Calibri"/>
                <w:i/>
                <w:lang w:eastAsia="es-EC"/>
              </w:rPr>
              <w:t>Se listaron las deudas correctamente o no. </w:t>
            </w:r>
          </w:p>
        </w:tc>
      </w:tr>
      <w:tr w:rsidR="00C14A74" w:rsidRPr="00C14A74" w14:paraId="17C23133" w14:textId="77777777" w:rsidTr="004E1486">
        <w:trPr>
          <w:trHeight w:val="345"/>
          <w:jc w:val="center"/>
        </w:trPr>
        <w:tc>
          <w:tcPr>
            <w:tcW w:w="9412" w:type="dxa"/>
            <w:gridSpan w:val="4"/>
            <w:tcBorders>
              <w:top w:val="single" w:sz="6" w:space="0" w:color="auto"/>
              <w:left w:val="single" w:sz="6" w:space="0" w:color="auto"/>
              <w:bottom w:val="single" w:sz="6" w:space="0" w:color="auto"/>
              <w:right w:val="single" w:sz="6" w:space="0" w:color="auto"/>
            </w:tcBorders>
            <w:shd w:val="clear" w:color="auto" w:fill="D9D9D9"/>
            <w:hideMark/>
          </w:tcPr>
          <w:p w14:paraId="4B3A5455"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color w:val="000000"/>
                <w:lang w:eastAsia="es-EC"/>
              </w:rPr>
              <w:t>ESCENARIOS: </w:t>
            </w:r>
            <w:r w:rsidRPr="004E1486">
              <w:rPr>
                <w:rFonts w:ascii="Calibri" w:hAnsi="Calibri" w:cs="Calibri"/>
                <w:color w:val="000000"/>
                <w:lang w:eastAsia="es-EC"/>
              </w:rPr>
              <w:t>  </w:t>
            </w:r>
          </w:p>
        </w:tc>
      </w:tr>
      <w:tr w:rsidR="00C14A74" w:rsidRPr="00C14A74" w14:paraId="66B8C2D0" w14:textId="77777777" w:rsidTr="168CAD90">
        <w:trPr>
          <w:trHeight w:val="1665"/>
          <w:jc w:val="center"/>
        </w:trPr>
        <w:tc>
          <w:tcPr>
            <w:tcW w:w="1275" w:type="dxa"/>
            <w:tcBorders>
              <w:top w:val="single" w:sz="6" w:space="0" w:color="auto"/>
              <w:left w:val="single" w:sz="6" w:space="0" w:color="auto"/>
              <w:bottom w:val="single" w:sz="6" w:space="0" w:color="auto"/>
              <w:right w:val="single" w:sz="6" w:space="0" w:color="auto"/>
            </w:tcBorders>
            <w:shd w:val="clear" w:color="auto" w:fill="auto"/>
            <w:hideMark/>
          </w:tcPr>
          <w:p w14:paraId="0FE62FB9"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lang w:eastAsia="es-EC"/>
              </w:rPr>
              <w:t>ES-17.01      </w:t>
            </w:r>
          </w:p>
          <w:p w14:paraId="0CC1768C"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lang w:eastAsia="es-EC"/>
              </w:rPr>
              <w:t>   </w:t>
            </w:r>
          </w:p>
        </w:tc>
        <w:tc>
          <w:tcPr>
            <w:tcW w:w="8137" w:type="dxa"/>
            <w:gridSpan w:val="3"/>
            <w:tcBorders>
              <w:top w:val="nil"/>
              <w:left w:val="single" w:sz="6" w:space="0" w:color="auto"/>
              <w:bottom w:val="single" w:sz="6" w:space="0" w:color="auto"/>
              <w:right w:val="single" w:sz="6" w:space="0" w:color="auto"/>
            </w:tcBorders>
            <w:shd w:val="clear" w:color="auto" w:fill="auto"/>
            <w:hideMark/>
          </w:tcPr>
          <w:p w14:paraId="74ED7E05"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DESCRIPCIÓN: </w:t>
            </w:r>
            <w:r w:rsidRPr="004E1486">
              <w:rPr>
                <w:rFonts w:ascii="Calibri" w:hAnsi="Calibri"/>
                <w:i/>
                <w:lang w:eastAsia="es-EC"/>
              </w:rPr>
              <w:t>Listado de deuda exitoso. </w:t>
            </w:r>
          </w:p>
          <w:p w14:paraId="5608899D"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SUPOSICIONES/ASUNCIONES</w:t>
            </w:r>
            <w:r w:rsidRPr="004E1486">
              <w:rPr>
                <w:rFonts w:ascii="Calibri" w:hAnsi="Calibri" w:cs="Calibri"/>
                <w:i/>
                <w:lang w:eastAsia="es-EC"/>
              </w:rPr>
              <w:t>:</w:t>
            </w:r>
            <w:r w:rsidRPr="004E1486">
              <w:rPr>
                <w:rFonts w:ascii="Calibri" w:hAnsi="Calibri" w:cs="Calibri"/>
                <w:lang w:eastAsia="es-EC"/>
              </w:rPr>
              <w:t>  </w:t>
            </w:r>
          </w:p>
          <w:p w14:paraId="2094395C" w14:textId="77777777" w:rsidR="00C14A74" w:rsidRPr="004E1486" w:rsidRDefault="00C14A74" w:rsidP="006E4C0C">
            <w:pPr>
              <w:numPr>
                <w:ilvl w:val="0"/>
                <w:numId w:val="100"/>
              </w:numPr>
              <w:suppressAutoHyphens w:val="0"/>
              <w:ind w:left="372" w:firstLine="0"/>
              <w:textAlignment w:val="baseline"/>
              <w:rPr>
                <w:rFonts w:ascii="Calibri" w:hAnsi="Calibri"/>
                <w:lang w:eastAsia="es-EC"/>
              </w:rPr>
            </w:pPr>
            <w:r w:rsidRPr="004E1486">
              <w:rPr>
                <w:rFonts w:ascii="Calibri" w:hAnsi="Calibri"/>
                <w:i/>
                <w:lang w:val="es-EC" w:eastAsia="es-EC"/>
              </w:rPr>
              <w:t>El administrador se autentica correctamente.</w:t>
            </w:r>
            <w:r w:rsidRPr="004E1486">
              <w:rPr>
                <w:rFonts w:ascii="Calibri" w:hAnsi="Calibri"/>
                <w:i/>
                <w:lang w:eastAsia="es-EC"/>
              </w:rPr>
              <w:t> </w:t>
            </w:r>
          </w:p>
          <w:p w14:paraId="7169326B" w14:textId="77777777" w:rsidR="00C14A74" w:rsidRPr="004E1486" w:rsidRDefault="00C14A74" w:rsidP="006E4C0C">
            <w:pPr>
              <w:numPr>
                <w:ilvl w:val="0"/>
                <w:numId w:val="100"/>
              </w:numPr>
              <w:suppressAutoHyphens w:val="0"/>
              <w:ind w:left="372" w:firstLine="0"/>
              <w:textAlignment w:val="baseline"/>
              <w:rPr>
                <w:rFonts w:ascii="Calibri" w:hAnsi="Calibri"/>
                <w:lang w:eastAsia="es-EC"/>
              </w:rPr>
            </w:pPr>
            <w:r w:rsidRPr="004E1486">
              <w:rPr>
                <w:rFonts w:ascii="Calibri" w:hAnsi="Calibri"/>
                <w:i/>
                <w:lang w:val="es-EC" w:eastAsia="es-EC"/>
              </w:rPr>
              <w:t>El administrador selecciona la opción de listar deudas.</w:t>
            </w:r>
            <w:r w:rsidRPr="004E1486">
              <w:rPr>
                <w:rFonts w:ascii="Calibri" w:hAnsi="Calibri"/>
                <w:i/>
                <w:lang w:eastAsia="es-EC"/>
              </w:rPr>
              <w:t> </w:t>
            </w:r>
          </w:p>
          <w:p w14:paraId="6BC03552"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lang w:eastAsia="es-EC"/>
              </w:rPr>
              <w:t>  </w:t>
            </w:r>
          </w:p>
          <w:p w14:paraId="47CA6DC5"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RESULTADOS: </w:t>
            </w:r>
            <w:r w:rsidRPr="004E1486">
              <w:rPr>
                <w:rFonts w:ascii="Calibri" w:hAnsi="Calibri" w:cs="Calibri"/>
                <w:lang w:eastAsia="es-EC"/>
              </w:rPr>
              <w:t>  </w:t>
            </w:r>
          </w:p>
          <w:p w14:paraId="3BE1F675" w14:textId="77777777" w:rsidR="00C14A74" w:rsidRPr="004E1486" w:rsidRDefault="00C14A74" w:rsidP="006E4C0C">
            <w:pPr>
              <w:numPr>
                <w:ilvl w:val="0"/>
                <w:numId w:val="101"/>
              </w:numPr>
              <w:suppressAutoHyphens w:val="0"/>
              <w:ind w:left="372" w:firstLine="0"/>
              <w:textAlignment w:val="baseline"/>
              <w:rPr>
                <w:rFonts w:ascii="Calibri" w:hAnsi="Calibri"/>
                <w:lang w:eastAsia="es-EC"/>
              </w:rPr>
            </w:pPr>
            <w:r w:rsidRPr="004E1486">
              <w:rPr>
                <w:rFonts w:ascii="Calibri" w:hAnsi="Calibri"/>
                <w:i/>
                <w:lang w:val="es-EC" w:eastAsia="es-EC"/>
              </w:rPr>
              <w:t>El sistema muestra la lista de los pagos pendientes de los propietarios de vehículos.</w:t>
            </w:r>
            <w:r w:rsidRPr="004E1486">
              <w:rPr>
                <w:rFonts w:ascii="Calibri" w:hAnsi="Calibri"/>
                <w:i/>
                <w:lang w:eastAsia="es-EC"/>
              </w:rPr>
              <w:t> </w:t>
            </w:r>
          </w:p>
        </w:tc>
      </w:tr>
      <w:tr w:rsidR="00C14A74" w:rsidRPr="00C14A74" w14:paraId="45A5DB55" w14:textId="77777777" w:rsidTr="168CAD90">
        <w:trPr>
          <w:trHeight w:val="1665"/>
          <w:jc w:val="center"/>
        </w:trPr>
        <w:tc>
          <w:tcPr>
            <w:tcW w:w="1275" w:type="dxa"/>
            <w:tcBorders>
              <w:top w:val="single" w:sz="6" w:space="0" w:color="auto"/>
              <w:left w:val="single" w:sz="6" w:space="0" w:color="auto"/>
              <w:bottom w:val="single" w:sz="6" w:space="0" w:color="auto"/>
              <w:right w:val="single" w:sz="6" w:space="0" w:color="auto"/>
            </w:tcBorders>
            <w:shd w:val="clear" w:color="auto" w:fill="auto"/>
            <w:hideMark/>
          </w:tcPr>
          <w:p w14:paraId="59169D5F"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lang w:eastAsia="es-EC"/>
              </w:rPr>
              <w:t>ES-17.02      </w:t>
            </w:r>
          </w:p>
          <w:p w14:paraId="53A0305C"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lang w:eastAsia="es-EC"/>
              </w:rPr>
              <w:t>   </w:t>
            </w:r>
          </w:p>
        </w:tc>
        <w:tc>
          <w:tcPr>
            <w:tcW w:w="813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36C1403"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DESCRIPCIÓN: </w:t>
            </w:r>
            <w:r w:rsidRPr="004E1486">
              <w:rPr>
                <w:rFonts w:ascii="Calibri" w:hAnsi="Calibri"/>
                <w:i/>
                <w:lang w:eastAsia="es-EC"/>
              </w:rPr>
              <w:t>Listado de deudas no exitoso por falta de privilegio al usuario. </w:t>
            </w:r>
          </w:p>
          <w:p w14:paraId="244881B8"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SUPOSICIONES/ASUNCIONES</w:t>
            </w:r>
            <w:r w:rsidRPr="004E1486">
              <w:rPr>
                <w:rFonts w:ascii="Calibri" w:hAnsi="Calibri" w:cs="Calibri"/>
                <w:i/>
                <w:lang w:eastAsia="es-EC"/>
              </w:rPr>
              <w:t>:</w:t>
            </w:r>
            <w:r w:rsidRPr="004E1486">
              <w:rPr>
                <w:rFonts w:ascii="Calibri" w:hAnsi="Calibri" w:cs="Calibri"/>
                <w:lang w:eastAsia="es-EC"/>
              </w:rPr>
              <w:t>  </w:t>
            </w:r>
          </w:p>
          <w:p w14:paraId="0CA54664" w14:textId="77777777" w:rsidR="00C14A74" w:rsidRPr="004E1486" w:rsidRDefault="00C14A74" w:rsidP="007E5EC7">
            <w:pPr>
              <w:pStyle w:val="Prrafodelista"/>
              <w:numPr>
                <w:ilvl w:val="0"/>
                <w:numId w:val="158"/>
              </w:numPr>
              <w:textAlignment w:val="baseline"/>
              <w:rPr>
                <w:rFonts w:ascii="Calibri" w:hAnsi="Calibri"/>
                <w:lang w:eastAsia="es-EC"/>
              </w:rPr>
            </w:pPr>
            <w:r w:rsidRPr="004E1486">
              <w:rPr>
                <w:rFonts w:ascii="Calibri" w:hAnsi="Calibri"/>
                <w:i/>
                <w:lang w:val="es-EC" w:eastAsia="es-EC"/>
              </w:rPr>
              <w:t>El administrador se autentica correctamente.</w:t>
            </w:r>
            <w:r w:rsidRPr="004E1486">
              <w:rPr>
                <w:rFonts w:ascii="Calibri" w:hAnsi="Calibri"/>
                <w:i/>
                <w:lang w:eastAsia="es-EC"/>
              </w:rPr>
              <w:t> </w:t>
            </w:r>
          </w:p>
          <w:p w14:paraId="3B8A15F0" w14:textId="77777777" w:rsidR="00C14A74" w:rsidRPr="004E1486" w:rsidRDefault="00C14A74" w:rsidP="007E5EC7">
            <w:pPr>
              <w:pStyle w:val="Prrafodelista"/>
              <w:numPr>
                <w:ilvl w:val="0"/>
                <w:numId w:val="158"/>
              </w:numPr>
              <w:textAlignment w:val="baseline"/>
              <w:rPr>
                <w:rFonts w:ascii="Calibri" w:hAnsi="Calibri"/>
                <w:lang w:eastAsia="es-EC"/>
              </w:rPr>
            </w:pPr>
            <w:r w:rsidRPr="004E1486">
              <w:rPr>
                <w:rFonts w:ascii="Calibri" w:hAnsi="Calibri"/>
                <w:i/>
                <w:lang w:val="es-EC" w:eastAsia="es-EC"/>
              </w:rPr>
              <w:t>El administrador selecciona la opción de listar deudas.</w:t>
            </w:r>
            <w:r w:rsidRPr="004E1486">
              <w:rPr>
                <w:rFonts w:ascii="Calibri" w:hAnsi="Calibri"/>
                <w:i/>
                <w:lang w:eastAsia="es-EC"/>
              </w:rPr>
              <w:t> </w:t>
            </w:r>
          </w:p>
          <w:p w14:paraId="3B786716"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RESULTADOS: </w:t>
            </w:r>
            <w:r w:rsidRPr="004E1486">
              <w:rPr>
                <w:rFonts w:ascii="Calibri" w:hAnsi="Calibri" w:cs="Calibri"/>
                <w:lang w:eastAsia="es-EC"/>
              </w:rPr>
              <w:t>  </w:t>
            </w:r>
          </w:p>
          <w:p w14:paraId="15179B19" w14:textId="77777777" w:rsidR="00C14A74" w:rsidRPr="004E1486" w:rsidRDefault="00C14A74" w:rsidP="007E5EC7">
            <w:pPr>
              <w:pStyle w:val="Prrafodelista"/>
              <w:numPr>
                <w:ilvl w:val="0"/>
                <w:numId w:val="157"/>
              </w:numPr>
              <w:textAlignment w:val="baseline"/>
              <w:rPr>
                <w:rFonts w:ascii="Calibri" w:hAnsi="Calibri"/>
                <w:lang w:eastAsia="es-EC"/>
              </w:rPr>
            </w:pPr>
            <w:r w:rsidRPr="004E1486">
              <w:rPr>
                <w:rFonts w:ascii="Calibri" w:hAnsi="Calibri"/>
                <w:i/>
                <w:lang w:val="es-EC" w:eastAsia="es-EC"/>
              </w:rPr>
              <w:t>El sistema lanza una alerta anunciando la falta de privilegio del usuario autenticado.</w:t>
            </w:r>
            <w:r w:rsidRPr="004E1486">
              <w:rPr>
                <w:rFonts w:ascii="Calibri" w:hAnsi="Calibri"/>
                <w:i/>
                <w:lang w:eastAsia="es-EC"/>
              </w:rPr>
              <w:t> </w:t>
            </w:r>
          </w:p>
        </w:tc>
      </w:tr>
      <w:tr w:rsidR="00C14A74" w:rsidRPr="00C14A74" w14:paraId="4BB2C598" w14:textId="77777777" w:rsidTr="168CAD90">
        <w:trPr>
          <w:trHeight w:val="1665"/>
          <w:jc w:val="center"/>
        </w:trPr>
        <w:tc>
          <w:tcPr>
            <w:tcW w:w="1275" w:type="dxa"/>
            <w:tcBorders>
              <w:top w:val="single" w:sz="6" w:space="0" w:color="auto"/>
              <w:left w:val="single" w:sz="6" w:space="0" w:color="auto"/>
              <w:bottom w:val="single" w:sz="6" w:space="0" w:color="auto"/>
              <w:right w:val="single" w:sz="6" w:space="0" w:color="auto"/>
            </w:tcBorders>
            <w:shd w:val="clear" w:color="auto" w:fill="auto"/>
            <w:hideMark/>
          </w:tcPr>
          <w:p w14:paraId="06DC3023"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lang w:eastAsia="es-EC"/>
              </w:rPr>
              <w:t>ES-17.03  </w:t>
            </w:r>
          </w:p>
        </w:tc>
        <w:tc>
          <w:tcPr>
            <w:tcW w:w="813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82F638A"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 xml:space="preserve">DESCRIPCIÓN: </w:t>
            </w:r>
            <w:r w:rsidRPr="004E1486">
              <w:rPr>
                <w:rFonts w:ascii="Calibri" w:hAnsi="Calibri"/>
                <w:i/>
                <w:lang w:eastAsia="es-EC"/>
              </w:rPr>
              <w:t>Listado de deuda no exitoso por fallo de hardware en la base de datos. </w:t>
            </w:r>
          </w:p>
          <w:p w14:paraId="5D0A8125"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SUPOSICIONES/ASUNCIONES</w:t>
            </w:r>
            <w:r w:rsidRPr="004E1486">
              <w:rPr>
                <w:rFonts w:ascii="Calibri" w:hAnsi="Calibri" w:cs="Calibri"/>
                <w:i/>
                <w:lang w:eastAsia="es-EC"/>
              </w:rPr>
              <w:t>:</w:t>
            </w:r>
            <w:r w:rsidRPr="004E1486">
              <w:rPr>
                <w:rFonts w:ascii="Calibri" w:hAnsi="Calibri" w:cs="Calibri"/>
                <w:lang w:eastAsia="es-EC"/>
              </w:rPr>
              <w:t>  </w:t>
            </w:r>
          </w:p>
          <w:p w14:paraId="77094460" w14:textId="77777777" w:rsidR="00C14A74" w:rsidRPr="004E1486" w:rsidRDefault="00C14A74" w:rsidP="007E5EC7">
            <w:pPr>
              <w:pStyle w:val="Prrafodelista"/>
              <w:numPr>
                <w:ilvl w:val="0"/>
                <w:numId w:val="156"/>
              </w:numPr>
              <w:textAlignment w:val="baseline"/>
              <w:rPr>
                <w:rFonts w:ascii="Calibri" w:hAnsi="Calibri"/>
                <w:lang w:eastAsia="es-EC"/>
              </w:rPr>
            </w:pPr>
            <w:r w:rsidRPr="004E1486">
              <w:rPr>
                <w:rFonts w:ascii="Calibri" w:hAnsi="Calibri"/>
                <w:i/>
                <w:lang w:val="es-EC" w:eastAsia="es-EC"/>
              </w:rPr>
              <w:t>El administrador se autentica correctamente.</w:t>
            </w:r>
            <w:r w:rsidRPr="004E1486">
              <w:rPr>
                <w:rFonts w:ascii="Calibri" w:hAnsi="Calibri"/>
                <w:i/>
                <w:lang w:eastAsia="es-EC"/>
              </w:rPr>
              <w:t> </w:t>
            </w:r>
          </w:p>
          <w:p w14:paraId="39911235" w14:textId="77777777" w:rsidR="00C14A74" w:rsidRPr="004E1486" w:rsidRDefault="00C14A74" w:rsidP="007E5EC7">
            <w:pPr>
              <w:pStyle w:val="Prrafodelista"/>
              <w:numPr>
                <w:ilvl w:val="0"/>
                <w:numId w:val="156"/>
              </w:numPr>
              <w:textAlignment w:val="baseline"/>
              <w:rPr>
                <w:rFonts w:ascii="Calibri" w:hAnsi="Calibri"/>
                <w:lang w:eastAsia="es-EC"/>
              </w:rPr>
            </w:pPr>
            <w:r w:rsidRPr="004E1486">
              <w:rPr>
                <w:rFonts w:ascii="Calibri" w:hAnsi="Calibri"/>
                <w:i/>
                <w:lang w:val="es-EC" w:eastAsia="es-EC"/>
              </w:rPr>
              <w:t>El administrador selecciona la opción de listar deuda. </w:t>
            </w:r>
            <w:r w:rsidRPr="004E1486">
              <w:rPr>
                <w:rFonts w:ascii="Calibri" w:hAnsi="Calibri"/>
                <w:lang w:eastAsia="es-EC"/>
              </w:rPr>
              <w:t> </w:t>
            </w:r>
          </w:p>
          <w:p w14:paraId="0D74547F"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RESULTADOS: </w:t>
            </w:r>
            <w:r w:rsidRPr="004E1486">
              <w:rPr>
                <w:rFonts w:ascii="Calibri" w:hAnsi="Calibri" w:cs="Calibri"/>
                <w:lang w:eastAsia="es-EC"/>
              </w:rPr>
              <w:t>  </w:t>
            </w:r>
          </w:p>
          <w:p w14:paraId="42DA4C6D" w14:textId="77777777" w:rsidR="00C14A74" w:rsidRPr="004E1486" w:rsidRDefault="00C14A74" w:rsidP="006E4C0C">
            <w:pPr>
              <w:numPr>
                <w:ilvl w:val="0"/>
                <w:numId w:val="102"/>
              </w:numPr>
              <w:suppressAutoHyphens w:val="0"/>
              <w:ind w:left="372" w:firstLine="0"/>
              <w:textAlignment w:val="baseline"/>
              <w:rPr>
                <w:rFonts w:ascii="Calibri" w:hAnsi="Calibri"/>
                <w:lang w:eastAsia="es-EC"/>
              </w:rPr>
            </w:pPr>
            <w:r w:rsidRPr="004E1486">
              <w:rPr>
                <w:rFonts w:ascii="Calibri" w:hAnsi="Calibri"/>
                <w:i/>
                <w:lang w:val="es-EC" w:eastAsia="es-EC"/>
              </w:rPr>
              <w:t>El sistema lanza un error por fallo de base de datos.</w:t>
            </w:r>
            <w:r w:rsidRPr="004E1486">
              <w:rPr>
                <w:rFonts w:ascii="Calibri" w:hAnsi="Calibri"/>
                <w:i/>
                <w:lang w:eastAsia="es-EC"/>
              </w:rPr>
              <w:t> </w:t>
            </w:r>
          </w:p>
        </w:tc>
      </w:tr>
      <w:tr w:rsidR="00C14A74" w:rsidRPr="00C14A74" w14:paraId="2483B457" w14:textId="77777777" w:rsidTr="168CAD90">
        <w:trPr>
          <w:trHeight w:val="1080"/>
          <w:jc w:val="center"/>
        </w:trPr>
        <w:tc>
          <w:tcPr>
            <w:tcW w:w="9412" w:type="dxa"/>
            <w:gridSpan w:val="4"/>
            <w:tcBorders>
              <w:top w:val="single" w:sz="6" w:space="0" w:color="auto"/>
              <w:left w:val="single" w:sz="6" w:space="0" w:color="auto"/>
              <w:bottom w:val="single" w:sz="6" w:space="0" w:color="auto"/>
              <w:right w:val="single" w:sz="6" w:space="0" w:color="auto"/>
            </w:tcBorders>
            <w:shd w:val="clear" w:color="auto" w:fill="auto"/>
            <w:hideMark/>
          </w:tcPr>
          <w:p w14:paraId="24532373"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RIESGOS: </w:t>
            </w:r>
            <w:r w:rsidRPr="004E1486">
              <w:rPr>
                <w:rFonts w:ascii="Calibri" w:hAnsi="Calibri"/>
                <w:i/>
                <w:lang w:eastAsia="es-EC"/>
              </w:rPr>
              <w:t>Como todos los datos están guardados en la base de datos, corre el riesgo que por algún fallo dentro de la base de datos los datos no puedan ser consultados.</w:t>
            </w:r>
            <w:r w:rsidRPr="004E1486">
              <w:rPr>
                <w:rFonts w:ascii="Calibri" w:hAnsi="Calibri"/>
                <w:lang w:eastAsia="es-EC"/>
              </w:rPr>
              <w:t> </w:t>
            </w:r>
          </w:p>
        </w:tc>
      </w:tr>
      <w:tr w:rsidR="00C14A74" w:rsidRPr="00C14A74" w14:paraId="66402910" w14:textId="77777777" w:rsidTr="168CAD90">
        <w:trPr>
          <w:trHeight w:val="615"/>
          <w:jc w:val="center"/>
        </w:trPr>
        <w:tc>
          <w:tcPr>
            <w:tcW w:w="9412" w:type="dxa"/>
            <w:gridSpan w:val="4"/>
            <w:tcBorders>
              <w:top w:val="single" w:sz="6" w:space="0" w:color="auto"/>
              <w:left w:val="single" w:sz="6" w:space="0" w:color="auto"/>
              <w:bottom w:val="single" w:sz="6" w:space="0" w:color="auto"/>
              <w:right w:val="single" w:sz="6" w:space="0" w:color="auto"/>
            </w:tcBorders>
            <w:shd w:val="clear" w:color="auto" w:fill="auto"/>
            <w:hideMark/>
          </w:tcPr>
          <w:p w14:paraId="6BAA44F8"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PROTOTIPO EXPLORATORIO</w:t>
            </w:r>
            <w:r w:rsidRPr="004E1486">
              <w:rPr>
                <w:rFonts w:ascii="Calibri" w:hAnsi="Calibri" w:cs="Calibri"/>
                <w:lang w:eastAsia="es-EC"/>
              </w:rPr>
              <w:t>  </w:t>
            </w:r>
          </w:p>
          <w:p w14:paraId="7E24D65A" w14:textId="77777777" w:rsidR="00C14A74" w:rsidRPr="004E1486" w:rsidRDefault="00C14A74" w:rsidP="001E56D0">
            <w:pPr>
              <w:suppressAutoHyphens w:val="0"/>
              <w:textAlignment w:val="baseline"/>
              <w:rPr>
                <w:rFonts w:ascii="Calibri" w:hAnsi="Calibri"/>
                <w:i/>
                <w:lang w:eastAsia="es-EC"/>
              </w:rPr>
            </w:pPr>
            <w:r w:rsidRPr="004E1486">
              <w:rPr>
                <w:rFonts w:ascii="Calibri" w:hAnsi="Calibri"/>
                <w:i/>
                <w:lang w:eastAsia="es-EC"/>
              </w:rPr>
              <w:t>N/A </w:t>
            </w:r>
          </w:p>
        </w:tc>
      </w:tr>
    </w:tbl>
    <w:p w14:paraId="652E085A" w14:textId="77777777" w:rsidR="00B2742A" w:rsidRDefault="00B2742A" w:rsidP="168CAD90">
      <w:pPr>
        <w:suppressAutoHyphens w:val="0"/>
        <w:jc w:val="center"/>
        <w:textAlignment w:val="baseline"/>
        <w:rPr>
          <w:rFonts w:ascii="Calibri" w:hAnsi="Calibri"/>
          <w:lang w:eastAsia="es-EC"/>
        </w:rPr>
      </w:pPr>
    </w:p>
    <w:p w14:paraId="4207197E" w14:textId="77777777" w:rsidR="00B2742A" w:rsidRDefault="00B2742A" w:rsidP="168CAD90">
      <w:pPr>
        <w:suppressAutoHyphens w:val="0"/>
        <w:jc w:val="center"/>
        <w:textAlignment w:val="baseline"/>
        <w:rPr>
          <w:rFonts w:ascii="Calibri" w:hAnsi="Calibri"/>
          <w:lang w:eastAsia="es-EC"/>
        </w:rPr>
      </w:pPr>
    </w:p>
    <w:p w14:paraId="46743A15" w14:textId="320341FB" w:rsidR="00C14A74" w:rsidRPr="004E1486" w:rsidRDefault="00C14A74" w:rsidP="168CAD90">
      <w:pPr>
        <w:suppressAutoHyphens w:val="0"/>
        <w:jc w:val="center"/>
        <w:textAlignment w:val="baseline"/>
        <w:rPr>
          <w:rFonts w:ascii="Calibri" w:hAnsi="Calibri"/>
          <w:lang w:eastAsia="es-EC"/>
        </w:rPr>
      </w:pPr>
      <w:r w:rsidRPr="004E1486">
        <w:rPr>
          <w:rFonts w:ascii="Calibri" w:hAnsi="Calibri"/>
          <w:lang w:eastAsia="es-EC"/>
        </w:rPr>
        <w:t> </w:t>
      </w:r>
    </w:p>
    <w:tbl>
      <w:tblPr>
        <w:tblW w:w="9428"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60"/>
        <w:gridCol w:w="3436"/>
        <w:gridCol w:w="1477"/>
        <w:gridCol w:w="3255"/>
      </w:tblGrid>
      <w:tr w:rsidR="00C14A74" w:rsidRPr="00C14A74" w14:paraId="02D3B0BF" w14:textId="77777777" w:rsidTr="004E1486">
        <w:trPr>
          <w:jc w:val="center"/>
        </w:trPr>
        <w:tc>
          <w:tcPr>
            <w:tcW w:w="4696" w:type="dxa"/>
            <w:gridSpan w:val="2"/>
            <w:tcBorders>
              <w:top w:val="single" w:sz="6" w:space="0" w:color="auto"/>
              <w:left w:val="single" w:sz="6" w:space="0" w:color="auto"/>
              <w:bottom w:val="single" w:sz="6" w:space="0" w:color="auto"/>
              <w:right w:val="single" w:sz="6" w:space="0" w:color="auto"/>
            </w:tcBorders>
            <w:shd w:val="clear" w:color="auto" w:fill="D9D9D9"/>
            <w:hideMark/>
          </w:tcPr>
          <w:p w14:paraId="73E5075A"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lastRenderedPageBreak/>
              <w:t>IDENTIFICADOR CASO DE USO:</w:t>
            </w:r>
            <w:r w:rsidRPr="004E1486">
              <w:rPr>
                <w:rFonts w:ascii="Calibri" w:hAnsi="Calibri" w:cs="Calibri"/>
                <w:color w:val="000000"/>
                <w:lang w:eastAsia="es-EC"/>
              </w:rPr>
              <w:t>  </w:t>
            </w:r>
          </w:p>
          <w:p w14:paraId="3457EBBA"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color w:val="000000"/>
                <w:lang w:eastAsia="es-EC"/>
              </w:rPr>
              <w:t>CU-18</w:t>
            </w:r>
            <w:r w:rsidRPr="004E1486">
              <w:rPr>
                <w:rFonts w:ascii="Calibri" w:hAnsi="Calibri" w:cs="Calibri"/>
                <w:color w:val="000000"/>
                <w:lang w:eastAsia="es-EC"/>
              </w:rPr>
              <w:t> </w:t>
            </w:r>
          </w:p>
        </w:tc>
        <w:tc>
          <w:tcPr>
            <w:tcW w:w="4732" w:type="dxa"/>
            <w:gridSpan w:val="2"/>
            <w:tcBorders>
              <w:top w:val="single" w:sz="6" w:space="0" w:color="auto"/>
              <w:left w:val="nil"/>
              <w:bottom w:val="single" w:sz="6" w:space="0" w:color="auto"/>
              <w:right w:val="single" w:sz="6" w:space="0" w:color="auto"/>
            </w:tcBorders>
            <w:shd w:val="clear" w:color="auto" w:fill="D9D9D9"/>
            <w:hideMark/>
          </w:tcPr>
          <w:p w14:paraId="2BFB04EE" w14:textId="2548ED18" w:rsidR="00C14A74" w:rsidRPr="004E1486" w:rsidRDefault="00C14A74" w:rsidP="001E56D0">
            <w:pPr>
              <w:suppressAutoHyphens w:val="0"/>
              <w:textAlignment w:val="baseline"/>
              <w:rPr>
                <w:rFonts w:ascii="Calibri" w:hAnsi="Calibri"/>
                <w:b/>
                <w:color w:val="000000"/>
                <w:lang w:eastAsia="es-EC"/>
              </w:rPr>
            </w:pPr>
            <w:r w:rsidRPr="004E1486">
              <w:rPr>
                <w:rFonts w:ascii="Calibri" w:hAnsi="Calibri"/>
                <w:b/>
                <w:color w:val="000000"/>
                <w:lang w:eastAsia="es-EC"/>
              </w:rPr>
              <w:t>NOMBRE: </w:t>
            </w:r>
            <w:r w:rsidR="43420866" w:rsidRPr="004E1486">
              <w:rPr>
                <w:rFonts w:ascii="Calibri" w:hAnsi="Calibri"/>
                <w:i/>
                <w:color w:val="000000"/>
                <w:lang w:eastAsia="es-EC"/>
              </w:rPr>
              <w:t>Ingresar pagos</w:t>
            </w:r>
            <w:r w:rsidRPr="004E1486">
              <w:rPr>
                <w:rFonts w:ascii="Calibri" w:hAnsi="Calibri"/>
                <w:i/>
                <w:color w:val="000000"/>
                <w:lang w:eastAsia="es-EC"/>
              </w:rPr>
              <w:t xml:space="preserve"> en efectivo</w:t>
            </w:r>
          </w:p>
          <w:p w14:paraId="57F8E771"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color w:val="000000"/>
                <w:lang w:eastAsia="es-EC"/>
              </w:rPr>
              <w:t>   </w:t>
            </w:r>
          </w:p>
        </w:tc>
      </w:tr>
      <w:tr w:rsidR="00C14A74" w:rsidRPr="00C14A74" w14:paraId="581A0AB6" w14:textId="77777777" w:rsidTr="2A361F91">
        <w:trPr>
          <w:jc w:val="center"/>
        </w:trPr>
        <w:tc>
          <w:tcPr>
            <w:tcW w:w="6173" w:type="dxa"/>
            <w:gridSpan w:val="3"/>
            <w:tcBorders>
              <w:top w:val="single" w:sz="6" w:space="0" w:color="auto"/>
              <w:left w:val="single" w:sz="6" w:space="0" w:color="auto"/>
              <w:bottom w:val="single" w:sz="6" w:space="0" w:color="auto"/>
              <w:right w:val="single" w:sz="6" w:space="0" w:color="auto"/>
            </w:tcBorders>
            <w:shd w:val="clear" w:color="auto" w:fill="auto"/>
            <w:hideMark/>
          </w:tcPr>
          <w:p w14:paraId="0E3048EF"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COMPLEJIDAD: </w:t>
            </w:r>
            <w:r w:rsidRPr="004E1486">
              <w:rPr>
                <w:rFonts w:ascii="Calibri" w:hAnsi="Calibri"/>
                <w:i/>
                <w:lang w:eastAsia="es-EC"/>
              </w:rPr>
              <w:t>Media  </w:t>
            </w:r>
          </w:p>
        </w:tc>
        <w:tc>
          <w:tcPr>
            <w:tcW w:w="3255" w:type="dxa"/>
            <w:tcBorders>
              <w:top w:val="nil"/>
              <w:left w:val="nil"/>
              <w:bottom w:val="single" w:sz="6" w:space="0" w:color="auto"/>
              <w:right w:val="single" w:sz="6" w:space="0" w:color="auto"/>
            </w:tcBorders>
            <w:shd w:val="clear" w:color="auto" w:fill="auto"/>
            <w:hideMark/>
          </w:tcPr>
          <w:p w14:paraId="6D6ABF7B"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PRIORIDAD: </w:t>
            </w:r>
            <w:r w:rsidRPr="004E1486">
              <w:rPr>
                <w:rFonts w:ascii="Calibri" w:hAnsi="Calibri"/>
                <w:i/>
                <w:lang w:eastAsia="es-EC"/>
              </w:rPr>
              <w:t>Alta  </w:t>
            </w:r>
          </w:p>
          <w:p w14:paraId="3340CD8B"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 </w:t>
            </w:r>
            <w:r w:rsidRPr="004E1486">
              <w:rPr>
                <w:rFonts w:ascii="Calibri" w:hAnsi="Calibri" w:cs="Calibri"/>
                <w:lang w:eastAsia="es-EC"/>
              </w:rPr>
              <w:t>  </w:t>
            </w:r>
          </w:p>
        </w:tc>
      </w:tr>
      <w:tr w:rsidR="00C14A74" w:rsidRPr="00C14A74" w14:paraId="056D82E7" w14:textId="77777777" w:rsidTr="2A361F91">
        <w:trPr>
          <w:jc w:val="center"/>
        </w:trPr>
        <w:tc>
          <w:tcPr>
            <w:tcW w:w="9428" w:type="dxa"/>
            <w:gridSpan w:val="4"/>
            <w:tcBorders>
              <w:top w:val="single" w:sz="6" w:space="0" w:color="auto"/>
              <w:left w:val="single" w:sz="6" w:space="0" w:color="auto"/>
              <w:bottom w:val="single" w:sz="6" w:space="0" w:color="auto"/>
              <w:right w:val="single" w:sz="6" w:space="0" w:color="auto"/>
            </w:tcBorders>
            <w:shd w:val="clear" w:color="auto" w:fill="auto"/>
            <w:hideMark/>
          </w:tcPr>
          <w:p w14:paraId="7A19D150" w14:textId="57E5114C"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REQUERIMIENTO FUNCIONAL ASOCIADO: </w:t>
            </w:r>
            <w:r w:rsidRPr="004E1486">
              <w:rPr>
                <w:rFonts w:ascii="Calibri" w:hAnsi="Calibri"/>
                <w:i/>
                <w:lang w:eastAsia="es-EC"/>
              </w:rPr>
              <w:t>RF-18 </w:t>
            </w:r>
            <w:r w:rsidR="002A1EAF">
              <w:rPr>
                <w:rFonts w:ascii="Calibri" w:hAnsi="Calibri"/>
                <w:i/>
                <w:lang w:eastAsia="es-EC"/>
              </w:rPr>
              <w:t>Ingreso de pago en</w:t>
            </w:r>
            <w:r w:rsidR="00E3050A">
              <w:rPr>
                <w:rFonts w:ascii="Calibri" w:hAnsi="Calibri"/>
                <w:i/>
                <w:lang w:eastAsia="es-EC"/>
              </w:rPr>
              <w:t xml:space="preserve"> efectivo</w:t>
            </w:r>
            <w:r w:rsidR="002A1EAF">
              <w:rPr>
                <w:rFonts w:ascii="Calibri" w:hAnsi="Calibri"/>
                <w:i/>
                <w:lang w:eastAsia="es-EC"/>
              </w:rPr>
              <w:t xml:space="preserve"> </w:t>
            </w:r>
          </w:p>
          <w:p w14:paraId="4B7FEB2A"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i/>
                <w:lang w:eastAsia="es-EC"/>
              </w:rPr>
              <w:t> </w:t>
            </w:r>
            <w:r w:rsidRPr="004E1486">
              <w:rPr>
                <w:rFonts w:ascii="Calibri" w:hAnsi="Calibri" w:cs="Calibri"/>
                <w:lang w:eastAsia="es-EC"/>
              </w:rPr>
              <w:t>  </w:t>
            </w:r>
          </w:p>
        </w:tc>
      </w:tr>
      <w:tr w:rsidR="00C14A74" w:rsidRPr="00C14A74" w14:paraId="585A54D8" w14:textId="77777777" w:rsidTr="2A361F91">
        <w:trPr>
          <w:jc w:val="center"/>
        </w:trPr>
        <w:tc>
          <w:tcPr>
            <w:tcW w:w="9428" w:type="dxa"/>
            <w:gridSpan w:val="4"/>
            <w:tcBorders>
              <w:top w:val="single" w:sz="6" w:space="0" w:color="auto"/>
              <w:left w:val="single" w:sz="6" w:space="0" w:color="auto"/>
              <w:bottom w:val="single" w:sz="6" w:space="0" w:color="auto"/>
              <w:right w:val="single" w:sz="6" w:space="0" w:color="auto"/>
            </w:tcBorders>
            <w:shd w:val="clear" w:color="auto" w:fill="auto"/>
            <w:hideMark/>
          </w:tcPr>
          <w:p w14:paraId="554386D2" w14:textId="6DA7BEBA"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ACTORES: </w:t>
            </w:r>
            <w:r w:rsidRPr="004E1486">
              <w:rPr>
                <w:rFonts w:ascii="Calibri" w:hAnsi="Calibri"/>
                <w:i/>
                <w:lang w:eastAsia="es-EC"/>
              </w:rPr>
              <w:t>ACT-1 </w:t>
            </w:r>
            <w:r w:rsidR="15DE8851" w:rsidRPr="004E1486">
              <w:rPr>
                <w:rFonts w:ascii="Calibri" w:hAnsi="Calibri"/>
                <w:i/>
                <w:lang w:eastAsia="es-EC"/>
              </w:rPr>
              <w:t>Empleado</w:t>
            </w:r>
          </w:p>
          <w:p w14:paraId="1A981B41"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i/>
                <w:lang w:eastAsia="es-EC"/>
              </w:rPr>
              <w:t> </w:t>
            </w:r>
            <w:r w:rsidRPr="004E1486">
              <w:rPr>
                <w:rFonts w:ascii="Calibri" w:hAnsi="Calibri" w:cs="Calibri"/>
                <w:lang w:eastAsia="es-EC"/>
              </w:rPr>
              <w:t>  </w:t>
            </w:r>
          </w:p>
        </w:tc>
      </w:tr>
      <w:tr w:rsidR="00C14A74" w:rsidRPr="00C14A74" w14:paraId="6C5B6DA5" w14:textId="77777777" w:rsidTr="2A361F91">
        <w:trPr>
          <w:jc w:val="center"/>
        </w:trPr>
        <w:tc>
          <w:tcPr>
            <w:tcW w:w="9428" w:type="dxa"/>
            <w:gridSpan w:val="4"/>
            <w:tcBorders>
              <w:top w:val="single" w:sz="6" w:space="0" w:color="auto"/>
              <w:left w:val="single" w:sz="6" w:space="0" w:color="auto"/>
              <w:bottom w:val="single" w:sz="6" w:space="0" w:color="auto"/>
              <w:right w:val="single" w:sz="6" w:space="0" w:color="auto"/>
            </w:tcBorders>
            <w:shd w:val="clear" w:color="auto" w:fill="auto"/>
            <w:hideMark/>
          </w:tcPr>
          <w:p w14:paraId="1C75C035" w14:textId="75F86C04"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CASOS DE USO ASOCIADOS: </w:t>
            </w:r>
            <w:r w:rsidR="0039372C" w:rsidRPr="0039372C">
              <w:rPr>
                <w:rFonts w:ascii="Calibri" w:hAnsi="Calibri"/>
                <w:bCs/>
                <w:i/>
                <w:iCs/>
                <w:lang w:eastAsia="es-EC"/>
              </w:rPr>
              <w:t>Incluye a CU-22 Emitir recibo.</w:t>
            </w:r>
          </w:p>
        </w:tc>
      </w:tr>
      <w:tr w:rsidR="00C14A74" w:rsidRPr="00C14A74" w14:paraId="7434EBC2" w14:textId="77777777" w:rsidTr="2A361F91">
        <w:trPr>
          <w:jc w:val="center"/>
        </w:trPr>
        <w:tc>
          <w:tcPr>
            <w:tcW w:w="9428" w:type="dxa"/>
            <w:gridSpan w:val="4"/>
            <w:tcBorders>
              <w:top w:val="single" w:sz="6" w:space="0" w:color="auto"/>
              <w:left w:val="single" w:sz="6" w:space="0" w:color="auto"/>
              <w:bottom w:val="single" w:sz="6" w:space="0" w:color="auto"/>
              <w:right w:val="single" w:sz="6" w:space="0" w:color="auto"/>
            </w:tcBorders>
            <w:shd w:val="clear" w:color="auto" w:fill="auto"/>
            <w:hideMark/>
          </w:tcPr>
          <w:p w14:paraId="0A8A3C38"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DESCRIPCIÓN:</w:t>
            </w:r>
            <w:r w:rsidRPr="004E1486">
              <w:rPr>
                <w:rFonts w:ascii="Calibri" w:hAnsi="Calibri"/>
                <w:lang w:eastAsia="es-EC"/>
              </w:rPr>
              <w:t>  </w:t>
            </w:r>
            <w:r w:rsidRPr="004E1486">
              <w:rPr>
                <w:rFonts w:ascii="Calibri" w:hAnsi="Calibri"/>
                <w:i/>
                <w:lang w:eastAsia="es-EC"/>
              </w:rPr>
              <w:t>El sistema permitirá el ingreso de pagos con dinero en efectivo. </w:t>
            </w:r>
          </w:p>
        </w:tc>
      </w:tr>
      <w:tr w:rsidR="00C14A74" w:rsidRPr="00C14A74" w14:paraId="68E0F431" w14:textId="77777777" w:rsidTr="2A361F91">
        <w:trPr>
          <w:jc w:val="center"/>
        </w:trPr>
        <w:tc>
          <w:tcPr>
            <w:tcW w:w="9428" w:type="dxa"/>
            <w:gridSpan w:val="4"/>
            <w:tcBorders>
              <w:top w:val="single" w:sz="6" w:space="0" w:color="auto"/>
              <w:left w:val="single" w:sz="6" w:space="0" w:color="auto"/>
              <w:bottom w:val="single" w:sz="6" w:space="0" w:color="auto"/>
              <w:right w:val="single" w:sz="6" w:space="0" w:color="auto"/>
            </w:tcBorders>
            <w:shd w:val="clear" w:color="auto" w:fill="auto"/>
            <w:hideMark/>
          </w:tcPr>
          <w:p w14:paraId="2D457341"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NOTAS: </w:t>
            </w:r>
            <w:r w:rsidRPr="004E1486">
              <w:rPr>
                <w:rFonts w:ascii="Calibri" w:hAnsi="Calibri" w:cs="Calibri"/>
                <w:lang w:eastAsia="es-EC"/>
              </w:rPr>
              <w:t>  </w:t>
            </w:r>
          </w:p>
          <w:p w14:paraId="5C634F2A" w14:textId="77777777" w:rsidR="00C14A74" w:rsidRPr="004E1486" w:rsidRDefault="00C14A74" w:rsidP="006E4C0C">
            <w:pPr>
              <w:numPr>
                <w:ilvl w:val="0"/>
                <w:numId w:val="103"/>
              </w:numPr>
              <w:suppressAutoHyphens w:val="0"/>
              <w:ind w:left="1080" w:firstLine="0"/>
              <w:textAlignment w:val="baseline"/>
              <w:rPr>
                <w:rFonts w:ascii="Calibri" w:hAnsi="Calibri"/>
                <w:lang w:eastAsia="es-EC"/>
              </w:rPr>
            </w:pPr>
            <w:r w:rsidRPr="004E1486">
              <w:rPr>
                <w:rFonts w:ascii="Calibri" w:hAnsi="Calibri"/>
                <w:i/>
                <w:lang w:val="es-EC" w:eastAsia="es-EC"/>
              </w:rPr>
              <w:t>El sistema no permitirá el pago si el propietario de vehículo esta domiciliado.</w:t>
            </w:r>
            <w:r w:rsidRPr="004E1486">
              <w:rPr>
                <w:rFonts w:ascii="Calibri" w:hAnsi="Calibri"/>
                <w:lang w:eastAsia="es-EC"/>
              </w:rPr>
              <w:t> </w:t>
            </w:r>
          </w:p>
        </w:tc>
      </w:tr>
      <w:tr w:rsidR="00C14A74" w:rsidRPr="00C14A74" w14:paraId="6EB4CA80" w14:textId="77777777" w:rsidTr="2A361F91">
        <w:trPr>
          <w:jc w:val="center"/>
        </w:trPr>
        <w:tc>
          <w:tcPr>
            <w:tcW w:w="9428" w:type="dxa"/>
            <w:gridSpan w:val="4"/>
            <w:tcBorders>
              <w:top w:val="single" w:sz="6" w:space="0" w:color="auto"/>
              <w:left w:val="single" w:sz="6" w:space="0" w:color="auto"/>
              <w:bottom w:val="single" w:sz="6" w:space="0" w:color="auto"/>
              <w:right w:val="single" w:sz="6" w:space="0" w:color="auto"/>
            </w:tcBorders>
            <w:shd w:val="clear" w:color="auto" w:fill="auto"/>
            <w:hideMark/>
          </w:tcPr>
          <w:p w14:paraId="1904F842"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CRITERIOS DE ACEPTACIÓN: </w:t>
            </w:r>
            <w:r w:rsidRPr="004E1486">
              <w:rPr>
                <w:rFonts w:ascii="Calibri" w:hAnsi="Calibri"/>
                <w:lang w:eastAsia="es-EC"/>
              </w:rPr>
              <w:t> </w:t>
            </w:r>
            <w:r w:rsidRPr="004E1486">
              <w:rPr>
                <w:rFonts w:ascii="Calibri" w:hAnsi="Calibri"/>
                <w:i/>
                <w:lang w:eastAsia="es-EC"/>
              </w:rPr>
              <w:t>Ingreso de pago en efectivo correctamente o no. </w:t>
            </w:r>
          </w:p>
        </w:tc>
      </w:tr>
      <w:tr w:rsidR="00C14A74" w:rsidRPr="00C14A74" w14:paraId="5412458E" w14:textId="77777777" w:rsidTr="004E1486">
        <w:trPr>
          <w:trHeight w:val="345"/>
          <w:jc w:val="center"/>
        </w:trPr>
        <w:tc>
          <w:tcPr>
            <w:tcW w:w="9428" w:type="dxa"/>
            <w:gridSpan w:val="4"/>
            <w:tcBorders>
              <w:top w:val="single" w:sz="6" w:space="0" w:color="auto"/>
              <w:left w:val="single" w:sz="6" w:space="0" w:color="auto"/>
              <w:bottom w:val="single" w:sz="6" w:space="0" w:color="auto"/>
              <w:right w:val="single" w:sz="6" w:space="0" w:color="auto"/>
            </w:tcBorders>
            <w:shd w:val="clear" w:color="auto" w:fill="D9D9D9"/>
            <w:hideMark/>
          </w:tcPr>
          <w:p w14:paraId="28C97821"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color w:val="000000"/>
                <w:lang w:eastAsia="es-EC"/>
              </w:rPr>
              <w:t>ESCENARIOS: </w:t>
            </w:r>
            <w:r w:rsidRPr="004E1486">
              <w:rPr>
                <w:rFonts w:ascii="Calibri" w:hAnsi="Calibri" w:cs="Calibri"/>
                <w:color w:val="000000"/>
                <w:lang w:eastAsia="es-EC"/>
              </w:rPr>
              <w:t>  </w:t>
            </w:r>
          </w:p>
        </w:tc>
      </w:tr>
      <w:tr w:rsidR="00C14A74" w:rsidRPr="00C14A74" w14:paraId="60A744F5" w14:textId="77777777" w:rsidTr="2A361F91">
        <w:trPr>
          <w:trHeight w:val="1665"/>
          <w:jc w:val="center"/>
        </w:trPr>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C0341EF"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lang w:eastAsia="es-EC"/>
              </w:rPr>
              <w:t>ES-18.01      </w:t>
            </w:r>
          </w:p>
          <w:p w14:paraId="04055681"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lang w:eastAsia="es-EC"/>
              </w:rPr>
              <w:t>   </w:t>
            </w:r>
          </w:p>
        </w:tc>
        <w:tc>
          <w:tcPr>
            <w:tcW w:w="8168" w:type="dxa"/>
            <w:gridSpan w:val="3"/>
            <w:tcBorders>
              <w:top w:val="nil"/>
              <w:left w:val="single" w:sz="6" w:space="0" w:color="auto"/>
              <w:bottom w:val="single" w:sz="6" w:space="0" w:color="auto"/>
              <w:right w:val="single" w:sz="6" w:space="0" w:color="auto"/>
            </w:tcBorders>
            <w:shd w:val="clear" w:color="auto" w:fill="auto"/>
            <w:hideMark/>
          </w:tcPr>
          <w:p w14:paraId="5BD43CD2"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DESCRIPCIÓN: </w:t>
            </w:r>
            <w:r w:rsidRPr="004E1486">
              <w:rPr>
                <w:rFonts w:ascii="Calibri" w:hAnsi="Calibri"/>
                <w:i/>
                <w:lang w:eastAsia="es-EC"/>
              </w:rPr>
              <w:t>Ingreso de pago en efectivo exitoso. </w:t>
            </w:r>
          </w:p>
          <w:p w14:paraId="782E39B3"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SUPOSICIONES/ASUNCIONES</w:t>
            </w:r>
            <w:r w:rsidRPr="004E1486">
              <w:rPr>
                <w:rFonts w:ascii="Calibri" w:hAnsi="Calibri" w:cs="Calibri"/>
                <w:i/>
                <w:lang w:eastAsia="es-EC"/>
              </w:rPr>
              <w:t>:</w:t>
            </w:r>
            <w:r w:rsidRPr="004E1486">
              <w:rPr>
                <w:rFonts w:ascii="Calibri" w:hAnsi="Calibri" w:cs="Calibri"/>
                <w:lang w:eastAsia="es-EC"/>
              </w:rPr>
              <w:t>  </w:t>
            </w:r>
          </w:p>
          <w:p w14:paraId="20687A12" w14:textId="77777777" w:rsidR="00C14A74" w:rsidRPr="004E1486" w:rsidRDefault="00C14A74" w:rsidP="006E4C0C">
            <w:pPr>
              <w:numPr>
                <w:ilvl w:val="0"/>
                <w:numId w:val="104"/>
              </w:numPr>
              <w:suppressAutoHyphens w:val="0"/>
              <w:ind w:left="372" w:firstLine="0"/>
              <w:textAlignment w:val="baseline"/>
              <w:rPr>
                <w:rFonts w:ascii="Calibri" w:hAnsi="Calibri"/>
                <w:lang w:eastAsia="es-EC"/>
              </w:rPr>
            </w:pPr>
            <w:r w:rsidRPr="004E1486">
              <w:rPr>
                <w:rFonts w:ascii="Calibri" w:hAnsi="Calibri"/>
                <w:i/>
                <w:lang w:val="es-EC" w:eastAsia="es-EC"/>
              </w:rPr>
              <w:t> El empleado ingresa la identificación del propietario del vehículo.</w:t>
            </w:r>
            <w:r w:rsidRPr="004E1486">
              <w:rPr>
                <w:rFonts w:ascii="Calibri" w:hAnsi="Calibri"/>
                <w:i/>
                <w:lang w:eastAsia="es-EC"/>
              </w:rPr>
              <w:t> </w:t>
            </w:r>
          </w:p>
          <w:p w14:paraId="631FC9B2" w14:textId="77777777" w:rsidR="00C14A74" w:rsidRPr="004E1486" w:rsidRDefault="00C14A74" w:rsidP="006E4C0C">
            <w:pPr>
              <w:numPr>
                <w:ilvl w:val="0"/>
                <w:numId w:val="104"/>
              </w:numPr>
              <w:suppressAutoHyphens w:val="0"/>
              <w:ind w:left="372" w:firstLine="0"/>
              <w:textAlignment w:val="baseline"/>
              <w:rPr>
                <w:rFonts w:ascii="Calibri" w:hAnsi="Calibri"/>
                <w:lang w:eastAsia="es-EC"/>
              </w:rPr>
            </w:pPr>
            <w:r w:rsidRPr="004E1486">
              <w:rPr>
                <w:rFonts w:ascii="Calibri" w:hAnsi="Calibri"/>
                <w:i/>
                <w:lang w:val="es-EC" w:eastAsia="es-EC"/>
              </w:rPr>
              <w:t>El sistema valida los datos ingresados.</w:t>
            </w:r>
            <w:r w:rsidRPr="004E1486">
              <w:rPr>
                <w:rFonts w:ascii="Calibri" w:hAnsi="Calibri"/>
                <w:i/>
                <w:lang w:eastAsia="es-EC"/>
              </w:rPr>
              <w:t> </w:t>
            </w:r>
          </w:p>
          <w:p w14:paraId="5589A49A" w14:textId="77777777" w:rsidR="00C14A74" w:rsidRPr="004E1486" w:rsidRDefault="00C14A74" w:rsidP="006E4C0C">
            <w:pPr>
              <w:numPr>
                <w:ilvl w:val="0"/>
                <w:numId w:val="104"/>
              </w:numPr>
              <w:suppressAutoHyphens w:val="0"/>
              <w:ind w:left="372" w:firstLine="0"/>
              <w:textAlignment w:val="baseline"/>
              <w:rPr>
                <w:rFonts w:ascii="Calibri" w:hAnsi="Calibri"/>
                <w:lang w:eastAsia="es-EC"/>
              </w:rPr>
            </w:pPr>
            <w:r w:rsidRPr="004E1486">
              <w:rPr>
                <w:rFonts w:ascii="Calibri" w:hAnsi="Calibri"/>
                <w:i/>
                <w:lang w:val="es-EC" w:eastAsia="es-EC"/>
              </w:rPr>
              <w:t>El sistema muestra los pagos pendientes del propietario de vehículo ingresado.</w:t>
            </w:r>
            <w:r w:rsidRPr="004E1486">
              <w:rPr>
                <w:rFonts w:ascii="Calibri" w:hAnsi="Calibri"/>
                <w:i/>
                <w:lang w:eastAsia="es-EC"/>
              </w:rPr>
              <w:t> </w:t>
            </w:r>
          </w:p>
          <w:p w14:paraId="1C7C9A37" w14:textId="77777777" w:rsidR="00C14A74" w:rsidRPr="004E1486" w:rsidRDefault="00C14A74" w:rsidP="006E4C0C">
            <w:pPr>
              <w:numPr>
                <w:ilvl w:val="0"/>
                <w:numId w:val="104"/>
              </w:numPr>
              <w:suppressAutoHyphens w:val="0"/>
              <w:ind w:left="372" w:firstLine="0"/>
              <w:textAlignment w:val="baseline"/>
              <w:rPr>
                <w:rFonts w:ascii="Calibri" w:hAnsi="Calibri"/>
                <w:lang w:eastAsia="es-EC"/>
              </w:rPr>
            </w:pPr>
            <w:r w:rsidRPr="004E1486">
              <w:rPr>
                <w:rFonts w:ascii="Calibri" w:hAnsi="Calibri"/>
                <w:i/>
                <w:lang w:val="es-EC" w:eastAsia="es-EC"/>
              </w:rPr>
              <w:t>El empleado ingresa los datos sobre el pago en efectivo.</w:t>
            </w:r>
            <w:r w:rsidRPr="004E1486">
              <w:rPr>
                <w:rFonts w:ascii="Calibri" w:hAnsi="Calibri"/>
                <w:i/>
                <w:lang w:eastAsia="es-EC"/>
              </w:rPr>
              <w:t> </w:t>
            </w:r>
          </w:p>
          <w:p w14:paraId="7334E387" w14:textId="77777777" w:rsidR="00C14A74" w:rsidRPr="004E1486" w:rsidRDefault="00C14A74" w:rsidP="001E56D0">
            <w:pPr>
              <w:suppressAutoHyphens w:val="0"/>
              <w:textAlignment w:val="baseline"/>
              <w:rPr>
                <w:rFonts w:ascii="Calibri" w:hAnsi="Calibri"/>
                <w:i/>
                <w:lang w:eastAsia="es-EC"/>
              </w:rPr>
            </w:pPr>
            <w:r w:rsidRPr="004E1486">
              <w:rPr>
                <w:rFonts w:ascii="Calibri" w:hAnsi="Calibri"/>
                <w:i/>
                <w:lang w:eastAsia="es-EC"/>
              </w:rPr>
              <w:t>  </w:t>
            </w:r>
          </w:p>
          <w:p w14:paraId="4F09B10C"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RESULTADOS: </w:t>
            </w:r>
            <w:r w:rsidRPr="004E1486">
              <w:rPr>
                <w:rFonts w:ascii="Calibri" w:hAnsi="Calibri" w:cs="Calibri"/>
                <w:lang w:eastAsia="es-EC"/>
              </w:rPr>
              <w:t>  </w:t>
            </w:r>
          </w:p>
          <w:p w14:paraId="41D9EEB4" w14:textId="77777777" w:rsidR="00C14A74" w:rsidRPr="004E1486" w:rsidRDefault="00C14A74" w:rsidP="006E4C0C">
            <w:pPr>
              <w:numPr>
                <w:ilvl w:val="0"/>
                <w:numId w:val="105"/>
              </w:numPr>
              <w:suppressAutoHyphens w:val="0"/>
              <w:ind w:left="372" w:firstLine="0"/>
              <w:textAlignment w:val="baseline"/>
              <w:rPr>
                <w:rFonts w:ascii="Calibri" w:hAnsi="Calibri"/>
                <w:lang w:eastAsia="es-EC"/>
              </w:rPr>
            </w:pPr>
            <w:r w:rsidRPr="004E1486">
              <w:rPr>
                <w:rFonts w:ascii="Calibri" w:hAnsi="Calibri"/>
                <w:i/>
                <w:lang w:val="es-EC" w:eastAsia="es-EC"/>
              </w:rPr>
              <w:t>El sistema registra correctamente el pago en efectivo ingresado.</w:t>
            </w:r>
            <w:r w:rsidRPr="004E1486">
              <w:rPr>
                <w:rFonts w:ascii="Calibri" w:hAnsi="Calibri"/>
                <w:lang w:eastAsia="es-EC"/>
              </w:rPr>
              <w:t> </w:t>
            </w:r>
          </w:p>
        </w:tc>
      </w:tr>
      <w:tr w:rsidR="00C14A74" w:rsidRPr="00C14A74" w14:paraId="347143D7" w14:textId="77777777" w:rsidTr="2A361F91">
        <w:trPr>
          <w:trHeight w:val="1665"/>
          <w:jc w:val="center"/>
        </w:trPr>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0C0D557B"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lang w:eastAsia="es-EC"/>
              </w:rPr>
              <w:t>ES-18.02      </w:t>
            </w:r>
          </w:p>
          <w:p w14:paraId="7695076D"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lang w:eastAsia="es-EC"/>
              </w:rPr>
              <w:t>   </w:t>
            </w:r>
          </w:p>
        </w:tc>
        <w:tc>
          <w:tcPr>
            <w:tcW w:w="8168" w:type="dxa"/>
            <w:gridSpan w:val="3"/>
            <w:tcBorders>
              <w:top w:val="single" w:sz="6" w:space="0" w:color="auto"/>
              <w:left w:val="single" w:sz="6" w:space="0" w:color="auto"/>
              <w:bottom w:val="single" w:sz="6" w:space="0" w:color="auto"/>
              <w:right w:val="single" w:sz="6" w:space="0" w:color="auto"/>
            </w:tcBorders>
            <w:shd w:val="clear" w:color="auto" w:fill="auto"/>
            <w:hideMark/>
          </w:tcPr>
          <w:p w14:paraId="4E4AE632"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DESCRIPCIÓN: </w:t>
            </w:r>
            <w:r w:rsidRPr="004E1486">
              <w:rPr>
                <w:rFonts w:ascii="Calibri" w:hAnsi="Calibri"/>
                <w:i/>
                <w:lang w:eastAsia="es-EC"/>
              </w:rPr>
              <w:t>Ingreso de pago en efectivo no exitoso por propietario de vehículo domiciliado. </w:t>
            </w:r>
          </w:p>
          <w:p w14:paraId="2A6DE0E9"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SUPOSICIONES/ASUNCIONES</w:t>
            </w:r>
            <w:r w:rsidRPr="004E1486">
              <w:rPr>
                <w:rFonts w:ascii="Calibri" w:hAnsi="Calibri" w:cs="Calibri"/>
                <w:i/>
                <w:lang w:eastAsia="es-EC"/>
              </w:rPr>
              <w:t>:</w:t>
            </w:r>
            <w:r w:rsidRPr="004E1486">
              <w:rPr>
                <w:rFonts w:ascii="Calibri" w:hAnsi="Calibri" w:cs="Calibri"/>
                <w:lang w:eastAsia="es-EC"/>
              </w:rPr>
              <w:t>  </w:t>
            </w:r>
          </w:p>
          <w:p w14:paraId="545A0ED4" w14:textId="2C03428D" w:rsidR="00C14A74" w:rsidRPr="004E1486" w:rsidRDefault="00C14A74" w:rsidP="007E5EC7">
            <w:pPr>
              <w:pStyle w:val="Prrafodelista"/>
              <w:numPr>
                <w:ilvl w:val="0"/>
                <w:numId w:val="131"/>
              </w:numPr>
              <w:textAlignment w:val="baseline"/>
              <w:rPr>
                <w:rFonts w:ascii="Calibri" w:hAnsi="Calibri"/>
                <w:i/>
                <w:lang w:eastAsia="es-EC"/>
              </w:rPr>
            </w:pPr>
            <w:r w:rsidRPr="004E1486">
              <w:rPr>
                <w:rFonts w:ascii="Calibri" w:hAnsi="Calibri"/>
                <w:i/>
                <w:lang w:val="es-EC" w:eastAsia="es-EC"/>
              </w:rPr>
              <w:t>El empleado ingresa la identificación del propietario del vehículo.</w:t>
            </w:r>
            <w:r w:rsidRPr="004E1486">
              <w:rPr>
                <w:rFonts w:ascii="Calibri" w:hAnsi="Calibri"/>
                <w:i/>
                <w:lang w:eastAsia="es-EC"/>
              </w:rPr>
              <w:t> </w:t>
            </w:r>
          </w:p>
          <w:p w14:paraId="1DF7C019" w14:textId="69EFDC07" w:rsidR="00C14A74" w:rsidRPr="004E1486" w:rsidRDefault="00C14A74" w:rsidP="007E5EC7">
            <w:pPr>
              <w:pStyle w:val="Prrafodelista"/>
              <w:numPr>
                <w:ilvl w:val="0"/>
                <w:numId w:val="130"/>
              </w:numPr>
              <w:textAlignment w:val="baseline"/>
              <w:rPr>
                <w:rFonts w:ascii="Calibri" w:hAnsi="Calibri"/>
                <w:i/>
                <w:lang w:eastAsia="es-EC"/>
              </w:rPr>
            </w:pPr>
            <w:r w:rsidRPr="004E1486">
              <w:rPr>
                <w:rFonts w:ascii="Calibri" w:hAnsi="Calibri"/>
                <w:i/>
                <w:lang w:val="es-EC" w:eastAsia="es-EC"/>
              </w:rPr>
              <w:t>El sistema valida los datos ingresados.</w:t>
            </w:r>
            <w:r w:rsidRPr="004E1486">
              <w:rPr>
                <w:rFonts w:ascii="Calibri" w:hAnsi="Calibri"/>
                <w:i/>
                <w:lang w:eastAsia="es-EC"/>
              </w:rPr>
              <w:t> </w:t>
            </w:r>
          </w:p>
          <w:p w14:paraId="449133D5"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lang w:eastAsia="es-EC"/>
              </w:rPr>
              <w:t>  </w:t>
            </w:r>
          </w:p>
          <w:p w14:paraId="117E476D"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RESULTADOS: </w:t>
            </w:r>
            <w:r w:rsidRPr="004E1486">
              <w:rPr>
                <w:rFonts w:ascii="Calibri" w:hAnsi="Calibri" w:cs="Calibri"/>
                <w:lang w:eastAsia="es-EC"/>
              </w:rPr>
              <w:t>  </w:t>
            </w:r>
          </w:p>
          <w:p w14:paraId="3486DA4B" w14:textId="17ED2F1E" w:rsidR="00C14A74" w:rsidRPr="004E1486" w:rsidRDefault="00C14A74" w:rsidP="007E5EC7">
            <w:pPr>
              <w:pStyle w:val="Prrafodelista"/>
              <w:numPr>
                <w:ilvl w:val="0"/>
                <w:numId w:val="129"/>
              </w:numPr>
              <w:textAlignment w:val="baseline"/>
              <w:rPr>
                <w:rFonts w:ascii="Calibri" w:hAnsi="Calibri"/>
                <w:i/>
                <w:lang w:eastAsia="es-EC"/>
              </w:rPr>
            </w:pPr>
            <w:r w:rsidRPr="004E1486">
              <w:rPr>
                <w:rFonts w:ascii="Calibri" w:hAnsi="Calibri"/>
                <w:i/>
                <w:lang w:val="es-EC" w:eastAsia="es-EC"/>
              </w:rPr>
              <w:t>El sistema lanza una alerta sobre que el propietario de vehículo ingreso ya se encuentra domiciliado.</w:t>
            </w:r>
            <w:r w:rsidRPr="004E1486">
              <w:rPr>
                <w:rFonts w:ascii="Calibri" w:hAnsi="Calibri"/>
                <w:i/>
                <w:lang w:eastAsia="es-EC"/>
              </w:rPr>
              <w:t> </w:t>
            </w:r>
          </w:p>
        </w:tc>
      </w:tr>
      <w:tr w:rsidR="00C14A74" w:rsidRPr="00C14A74" w14:paraId="13C76EF9" w14:textId="77777777" w:rsidTr="2A361F91">
        <w:trPr>
          <w:trHeight w:val="1665"/>
          <w:jc w:val="center"/>
        </w:trPr>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78446BB7"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lang w:eastAsia="es-EC"/>
              </w:rPr>
              <w:t>ES-18.03  </w:t>
            </w:r>
          </w:p>
        </w:tc>
        <w:tc>
          <w:tcPr>
            <w:tcW w:w="8168" w:type="dxa"/>
            <w:gridSpan w:val="3"/>
            <w:tcBorders>
              <w:top w:val="single" w:sz="6" w:space="0" w:color="auto"/>
              <w:left w:val="single" w:sz="6" w:space="0" w:color="auto"/>
              <w:bottom w:val="single" w:sz="6" w:space="0" w:color="auto"/>
              <w:right w:val="single" w:sz="6" w:space="0" w:color="auto"/>
            </w:tcBorders>
            <w:shd w:val="clear" w:color="auto" w:fill="auto"/>
            <w:hideMark/>
          </w:tcPr>
          <w:p w14:paraId="73E538CC"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DESCRIPCIÓN: </w:t>
            </w:r>
            <w:r w:rsidRPr="004E1486">
              <w:rPr>
                <w:rFonts w:ascii="Calibri" w:hAnsi="Calibri"/>
                <w:i/>
                <w:lang w:eastAsia="es-EC"/>
              </w:rPr>
              <w:t>Ingreso de pago en efectivo no exitoso por identificación del propietario de vehículo incorrecto. </w:t>
            </w:r>
          </w:p>
          <w:p w14:paraId="3BC0EAE9"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SUPOSICIONES/ASUNCIONES</w:t>
            </w:r>
            <w:r w:rsidRPr="004E1486">
              <w:rPr>
                <w:rFonts w:ascii="Calibri" w:hAnsi="Calibri" w:cs="Calibri"/>
                <w:i/>
                <w:lang w:eastAsia="es-EC"/>
              </w:rPr>
              <w:t>:</w:t>
            </w:r>
            <w:r w:rsidRPr="004E1486">
              <w:rPr>
                <w:rFonts w:ascii="Calibri" w:hAnsi="Calibri" w:cs="Calibri"/>
                <w:lang w:eastAsia="es-EC"/>
              </w:rPr>
              <w:t>  </w:t>
            </w:r>
          </w:p>
          <w:p w14:paraId="7300CFC6" w14:textId="0850F32A" w:rsidR="00C14A74" w:rsidRPr="004E1486" w:rsidRDefault="00C14A74" w:rsidP="007E5EC7">
            <w:pPr>
              <w:pStyle w:val="Prrafodelista"/>
              <w:numPr>
                <w:ilvl w:val="0"/>
                <w:numId w:val="128"/>
              </w:numPr>
              <w:textAlignment w:val="baseline"/>
              <w:rPr>
                <w:rFonts w:ascii="Calibri" w:hAnsi="Calibri"/>
                <w:i/>
                <w:lang w:eastAsia="es-EC"/>
              </w:rPr>
            </w:pPr>
            <w:r w:rsidRPr="004E1486">
              <w:rPr>
                <w:rFonts w:ascii="Calibri" w:hAnsi="Calibri"/>
                <w:i/>
                <w:lang w:val="es-EC" w:eastAsia="es-EC"/>
              </w:rPr>
              <w:t>El empleado ingresa la identificación del propietario del vehículo.</w:t>
            </w:r>
            <w:r w:rsidRPr="004E1486">
              <w:rPr>
                <w:rFonts w:ascii="Calibri" w:hAnsi="Calibri"/>
                <w:i/>
                <w:lang w:eastAsia="es-EC"/>
              </w:rPr>
              <w:t> </w:t>
            </w:r>
          </w:p>
          <w:p w14:paraId="012FC4B0" w14:textId="7F9ECCE3" w:rsidR="00C14A74" w:rsidRPr="004E1486" w:rsidRDefault="00C14A74" w:rsidP="007E5EC7">
            <w:pPr>
              <w:pStyle w:val="Prrafodelista"/>
              <w:numPr>
                <w:ilvl w:val="0"/>
                <w:numId w:val="127"/>
              </w:numPr>
              <w:textAlignment w:val="baseline"/>
              <w:rPr>
                <w:rFonts w:ascii="Calibri" w:hAnsi="Calibri"/>
                <w:i/>
                <w:lang w:eastAsia="es-EC"/>
              </w:rPr>
            </w:pPr>
            <w:r w:rsidRPr="004E1486">
              <w:rPr>
                <w:rFonts w:ascii="Calibri" w:hAnsi="Calibri"/>
                <w:i/>
                <w:lang w:val="es-EC" w:eastAsia="es-EC"/>
              </w:rPr>
              <w:t>El sistema valida los datos ingresados.</w:t>
            </w:r>
            <w:r w:rsidRPr="004E1486">
              <w:rPr>
                <w:rFonts w:ascii="Calibri" w:hAnsi="Calibri"/>
                <w:i/>
                <w:lang w:eastAsia="es-EC"/>
              </w:rPr>
              <w:t> </w:t>
            </w:r>
          </w:p>
          <w:p w14:paraId="20993AD4"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RESULTADOS: </w:t>
            </w:r>
            <w:r w:rsidRPr="004E1486">
              <w:rPr>
                <w:rFonts w:ascii="Calibri" w:hAnsi="Calibri" w:cs="Calibri"/>
                <w:lang w:eastAsia="es-EC"/>
              </w:rPr>
              <w:t>  </w:t>
            </w:r>
          </w:p>
          <w:p w14:paraId="317294E9" w14:textId="77777777" w:rsidR="00C14A74" w:rsidRPr="004E1486" w:rsidRDefault="00C14A74" w:rsidP="006E4C0C">
            <w:pPr>
              <w:numPr>
                <w:ilvl w:val="0"/>
                <w:numId w:val="106"/>
              </w:numPr>
              <w:suppressAutoHyphens w:val="0"/>
              <w:ind w:left="372" w:firstLine="0"/>
              <w:textAlignment w:val="baseline"/>
              <w:rPr>
                <w:rFonts w:ascii="Calibri" w:hAnsi="Calibri"/>
                <w:lang w:eastAsia="es-EC"/>
              </w:rPr>
            </w:pPr>
            <w:r w:rsidRPr="004E1486">
              <w:rPr>
                <w:rFonts w:ascii="Calibri" w:hAnsi="Calibri"/>
                <w:lang w:val="es-EC" w:eastAsia="es-EC"/>
              </w:rPr>
              <w:t>El sistema lanza un error por identificación ingresado incorrecto.</w:t>
            </w:r>
            <w:r w:rsidRPr="004E1486">
              <w:rPr>
                <w:rFonts w:ascii="Calibri" w:hAnsi="Calibri"/>
                <w:lang w:eastAsia="es-EC"/>
              </w:rPr>
              <w:t> </w:t>
            </w:r>
          </w:p>
        </w:tc>
      </w:tr>
      <w:tr w:rsidR="00C14A74" w:rsidRPr="00C14A74" w14:paraId="411E6A76" w14:textId="77777777" w:rsidTr="2A361F91">
        <w:trPr>
          <w:trHeight w:val="1080"/>
          <w:jc w:val="center"/>
        </w:trPr>
        <w:tc>
          <w:tcPr>
            <w:tcW w:w="9428" w:type="dxa"/>
            <w:gridSpan w:val="4"/>
            <w:tcBorders>
              <w:top w:val="single" w:sz="6" w:space="0" w:color="auto"/>
              <w:left w:val="single" w:sz="6" w:space="0" w:color="auto"/>
              <w:bottom w:val="single" w:sz="6" w:space="0" w:color="auto"/>
              <w:right w:val="single" w:sz="6" w:space="0" w:color="auto"/>
            </w:tcBorders>
            <w:shd w:val="clear" w:color="auto" w:fill="auto"/>
            <w:hideMark/>
          </w:tcPr>
          <w:p w14:paraId="64F90AC1" w14:textId="77777777" w:rsidR="00C14A74" w:rsidRPr="004E1486" w:rsidRDefault="00C14A74" w:rsidP="001E56D0">
            <w:pPr>
              <w:suppressAutoHyphens w:val="0"/>
              <w:textAlignment w:val="baseline"/>
              <w:rPr>
                <w:rFonts w:ascii="Calibri" w:hAnsi="Calibri"/>
                <w:lang w:eastAsia="es-EC"/>
              </w:rPr>
            </w:pPr>
            <w:r w:rsidRPr="004E1486">
              <w:rPr>
                <w:rFonts w:ascii="Calibri" w:hAnsi="Calibri"/>
                <w:b/>
                <w:lang w:eastAsia="es-EC"/>
              </w:rPr>
              <w:t>RIESGOS: </w:t>
            </w:r>
            <w:r w:rsidRPr="004E1486">
              <w:rPr>
                <w:rFonts w:ascii="Calibri" w:hAnsi="Calibri"/>
                <w:i/>
                <w:lang w:eastAsia="es-EC"/>
              </w:rPr>
              <w:t>Como el empleado tiene que contar el dinero manualmente, se corre el riesgo de que el empleado cuente mal el dinero e ingrese un monto diferente al dinero recibido. </w:t>
            </w:r>
          </w:p>
        </w:tc>
      </w:tr>
      <w:tr w:rsidR="00C14A74" w:rsidRPr="00C14A74" w14:paraId="60B7971A" w14:textId="77777777" w:rsidTr="2A361F91">
        <w:trPr>
          <w:trHeight w:val="615"/>
          <w:jc w:val="center"/>
        </w:trPr>
        <w:tc>
          <w:tcPr>
            <w:tcW w:w="9428" w:type="dxa"/>
            <w:gridSpan w:val="4"/>
            <w:tcBorders>
              <w:top w:val="single" w:sz="6" w:space="0" w:color="auto"/>
              <w:left w:val="single" w:sz="6" w:space="0" w:color="auto"/>
              <w:bottom w:val="single" w:sz="6" w:space="0" w:color="auto"/>
              <w:right w:val="single" w:sz="6" w:space="0" w:color="auto"/>
            </w:tcBorders>
            <w:shd w:val="clear" w:color="auto" w:fill="auto"/>
            <w:hideMark/>
          </w:tcPr>
          <w:p w14:paraId="46E71904"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b/>
                <w:lang w:eastAsia="es-EC"/>
              </w:rPr>
              <w:t>PROTOTIPO EXPLORATORIO</w:t>
            </w:r>
            <w:r w:rsidRPr="004E1486">
              <w:rPr>
                <w:rFonts w:ascii="Calibri" w:hAnsi="Calibri" w:cs="Calibri"/>
                <w:lang w:eastAsia="es-EC"/>
              </w:rPr>
              <w:t>  </w:t>
            </w:r>
          </w:p>
          <w:p w14:paraId="2AB79ABA" w14:textId="77777777" w:rsidR="00C14A74" w:rsidRPr="004E1486" w:rsidRDefault="00C14A74" w:rsidP="001E56D0">
            <w:pPr>
              <w:suppressAutoHyphens w:val="0"/>
              <w:textAlignment w:val="baseline"/>
              <w:rPr>
                <w:rFonts w:ascii="Calibri" w:hAnsi="Calibri" w:cs="Calibri"/>
                <w:lang w:eastAsia="es-EC"/>
              </w:rPr>
            </w:pPr>
            <w:r w:rsidRPr="004E1486">
              <w:rPr>
                <w:rFonts w:ascii="Calibri" w:hAnsi="Calibri" w:cs="Calibri"/>
                <w:lang w:eastAsia="es-EC"/>
              </w:rPr>
              <w:t>N/A </w:t>
            </w:r>
          </w:p>
        </w:tc>
      </w:tr>
    </w:tbl>
    <w:p w14:paraId="005F3F02" w14:textId="2569D26A" w:rsidR="000E28D9" w:rsidRPr="00B2742A" w:rsidRDefault="00C14A74" w:rsidP="00B2742A">
      <w:pPr>
        <w:suppressAutoHyphens w:val="0"/>
        <w:jc w:val="center"/>
        <w:textAlignment w:val="baseline"/>
        <w:rPr>
          <w:rFonts w:ascii="Calibri" w:hAnsi="Calibri"/>
          <w:lang w:eastAsia="es-EC"/>
        </w:rPr>
      </w:pPr>
      <w:r w:rsidRPr="004E1486">
        <w:rPr>
          <w:rFonts w:ascii="Calibri" w:hAnsi="Calibri"/>
          <w:lang w:eastAsia="es-EC"/>
        </w:rPr>
        <w:lastRenderedPageBreak/>
        <w:t> </w:t>
      </w:r>
    </w:p>
    <w:tbl>
      <w:tblPr>
        <w:tblW w:w="9615"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60"/>
        <w:gridCol w:w="3615"/>
        <w:gridCol w:w="1575"/>
        <w:gridCol w:w="3165"/>
      </w:tblGrid>
      <w:tr w:rsidR="00EB471B" w:rsidRPr="001E56D0" w14:paraId="2DE1A9F9" w14:textId="77777777" w:rsidTr="004E1486">
        <w:trPr>
          <w:jc w:val="center"/>
        </w:trPr>
        <w:tc>
          <w:tcPr>
            <w:tcW w:w="4875" w:type="dxa"/>
            <w:gridSpan w:val="2"/>
            <w:tcBorders>
              <w:top w:val="single" w:sz="6" w:space="0" w:color="auto"/>
              <w:left w:val="single" w:sz="6" w:space="0" w:color="auto"/>
              <w:bottom w:val="single" w:sz="6" w:space="0" w:color="auto"/>
              <w:right w:val="single" w:sz="6" w:space="0" w:color="auto"/>
            </w:tcBorders>
            <w:shd w:val="clear" w:color="auto" w:fill="D9D9D9"/>
            <w:hideMark/>
          </w:tcPr>
          <w:p w14:paraId="00A1E4D3" w14:textId="77777777" w:rsidR="00EB471B" w:rsidRPr="004E1486" w:rsidRDefault="00EB471B" w:rsidP="001E56D0">
            <w:pPr>
              <w:textAlignment w:val="baseline"/>
              <w:rPr>
                <w:rFonts w:ascii="Calibri" w:hAnsi="Calibri" w:cs="Calibri"/>
                <w:lang w:eastAsia="es-EC"/>
              </w:rPr>
            </w:pPr>
            <w:r w:rsidRPr="004E1486">
              <w:rPr>
                <w:rFonts w:ascii="Calibri" w:hAnsi="Calibri" w:cs="Calibri"/>
                <w:b/>
                <w:color w:val="000000"/>
                <w:lang w:eastAsia="es-EC"/>
              </w:rPr>
              <w:t>IDENTIFICADOR CASO DE USO:</w:t>
            </w:r>
            <w:r w:rsidRPr="004E1486">
              <w:rPr>
                <w:rFonts w:ascii="Calibri" w:hAnsi="Calibri" w:cs="Calibri"/>
                <w:color w:val="000000"/>
                <w:lang w:eastAsia="es-EC"/>
              </w:rPr>
              <w:t> </w:t>
            </w:r>
          </w:p>
          <w:p w14:paraId="5DD41112" w14:textId="77777777" w:rsidR="00EB471B" w:rsidRPr="004E1486" w:rsidRDefault="00EB471B" w:rsidP="001E56D0">
            <w:pPr>
              <w:textAlignment w:val="baseline"/>
              <w:rPr>
                <w:rFonts w:ascii="Calibri" w:hAnsi="Calibri" w:cs="Calibri"/>
                <w:lang w:eastAsia="es-EC"/>
              </w:rPr>
            </w:pPr>
            <w:r w:rsidRPr="004E1486">
              <w:rPr>
                <w:rFonts w:ascii="Calibri" w:hAnsi="Calibri" w:cs="Calibri"/>
                <w:b/>
                <w:color w:val="000000"/>
                <w:lang w:eastAsia="es-EC"/>
              </w:rPr>
              <w:t>CU-19</w:t>
            </w:r>
            <w:r w:rsidRPr="004E1486">
              <w:rPr>
                <w:rFonts w:ascii="Calibri" w:hAnsi="Calibri" w:cs="Calibri"/>
                <w:color w:val="000000"/>
                <w:lang w:eastAsia="es-EC"/>
              </w:rPr>
              <w:t> </w:t>
            </w:r>
          </w:p>
        </w:tc>
        <w:tc>
          <w:tcPr>
            <w:tcW w:w="4740" w:type="dxa"/>
            <w:gridSpan w:val="2"/>
            <w:tcBorders>
              <w:top w:val="single" w:sz="6" w:space="0" w:color="auto"/>
              <w:left w:val="nil"/>
              <w:bottom w:val="single" w:sz="6" w:space="0" w:color="auto"/>
              <w:right w:val="single" w:sz="6" w:space="0" w:color="auto"/>
            </w:tcBorders>
            <w:shd w:val="clear" w:color="auto" w:fill="D9D9D9"/>
            <w:hideMark/>
          </w:tcPr>
          <w:p w14:paraId="2B9FD601" w14:textId="77777777" w:rsidR="00EB471B" w:rsidRPr="004E1486" w:rsidRDefault="00EB471B" w:rsidP="001E56D0">
            <w:pPr>
              <w:textAlignment w:val="baseline"/>
              <w:rPr>
                <w:rFonts w:ascii="Calibri" w:hAnsi="Calibri"/>
                <w:lang w:eastAsia="es-EC"/>
              </w:rPr>
            </w:pPr>
            <w:r w:rsidRPr="004E1486">
              <w:rPr>
                <w:rFonts w:ascii="Calibri" w:hAnsi="Calibri"/>
                <w:b/>
                <w:color w:val="000000"/>
                <w:lang w:eastAsia="es-EC"/>
              </w:rPr>
              <w:t>NOMBRE:</w:t>
            </w:r>
            <w:r w:rsidRPr="004E1486">
              <w:rPr>
                <w:rFonts w:ascii="Calibri" w:hAnsi="Calibri"/>
                <w:color w:val="000000"/>
                <w:lang w:eastAsia="es-EC"/>
              </w:rPr>
              <w:t xml:space="preserve">  </w:t>
            </w:r>
            <w:r w:rsidRPr="004E1486">
              <w:rPr>
                <w:rFonts w:ascii="Calibri" w:hAnsi="Calibri"/>
                <w:i/>
                <w:color w:val="000000"/>
                <w:lang w:eastAsia="es-EC"/>
              </w:rPr>
              <w:t>Verificar transferencia bancaria</w:t>
            </w:r>
            <w:r w:rsidRPr="004E1486">
              <w:rPr>
                <w:rFonts w:ascii="Calibri" w:hAnsi="Calibri"/>
                <w:b/>
                <w:i/>
                <w:color w:val="000000"/>
                <w:lang w:eastAsia="es-EC"/>
              </w:rPr>
              <w:t> </w:t>
            </w:r>
            <w:r w:rsidRPr="004E1486">
              <w:rPr>
                <w:rFonts w:ascii="Calibri" w:hAnsi="Calibri"/>
                <w:i/>
                <w:color w:val="000000"/>
                <w:lang w:eastAsia="es-EC"/>
              </w:rPr>
              <w:t> </w:t>
            </w:r>
          </w:p>
        </w:tc>
      </w:tr>
      <w:tr w:rsidR="00EB471B" w:rsidRPr="001E56D0" w14:paraId="3E84AA68" w14:textId="77777777" w:rsidTr="168CAD90">
        <w:trPr>
          <w:jc w:val="center"/>
        </w:trPr>
        <w:tc>
          <w:tcPr>
            <w:tcW w:w="6450" w:type="dxa"/>
            <w:gridSpan w:val="3"/>
            <w:tcBorders>
              <w:top w:val="single" w:sz="6" w:space="0" w:color="auto"/>
              <w:left w:val="single" w:sz="6" w:space="0" w:color="auto"/>
              <w:bottom w:val="single" w:sz="6" w:space="0" w:color="auto"/>
              <w:right w:val="single" w:sz="6" w:space="0" w:color="auto"/>
            </w:tcBorders>
            <w:shd w:val="clear" w:color="auto" w:fill="auto"/>
            <w:hideMark/>
          </w:tcPr>
          <w:p w14:paraId="4542857B" w14:textId="77777777" w:rsidR="00EB471B" w:rsidRPr="004E1486" w:rsidRDefault="00EB471B" w:rsidP="001E56D0">
            <w:pPr>
              <w:textAlignment w:val="baseline"/>
              <w:rPr>
                <w:rFonts w:ascii="Calibri" w:hAnsi="Calibri" w:cs="Calibri"/>
                <w:lang w:eastAsia="es-EC"/>
              </w:rPr>
            </w:pPr>
            <w:r w:rsidRPr="004E1486">
              <w:rPr>
                <w:rFonts w:ascii="Calibri" w:hAnsi="Calibri" w:cs="Calibri"/>
                <w:b/>
                <w:color w:val="000000"/>
                <w:lang w:eastAsia="es-EC"/>
              </w:rPr>
              <w:t>COMPLEJIDAD:</w:t>
            </w:r>
            <w:r w:rsidRPr="004E1486">
              <w:rPr>
                <w:rFonts w:ascii="Calibri" w:hAnsi="Calibri" w:cs="Calibri"/>
                <w:color w:val="000000"/>
                <w:lang w:eastAsia="es-EC"/>
              </w:rPr>
              <w:t> </w:t>
            </w:r>
          </w:p>
          <w:p w14:paraId="2407993A" w14:textId="77777777" w:rsidR="00EB471B" w:rsidRPr="004E1486" w:rsidRDefault="00EB471B" w:rsidP="001E56D0">
            <w:pPr>
              <w:textAlignment w:val="baseline"/>
              <w:rPr>
                <w:rFonts w:ascii="Calibri" w:hAnsi="Calibri"/>
                <w:i/>
                <w:lang w:eastAsia="es-EC"/>
              </w:rPr>
            </w:pPr>
            <w:r w:rsidRPr="004E1486">
              <w:rPr>
                <w:rFonts w:ascii="Calibri" w:hAnsi="Calibri"/>
                <w:i/>
                <w:lang w:eastAsia="es-EC"/>
              </w:rPr>
              <w:t>Media</w:t>
            </w:r>
          </w:p>
        </w:tc>
        <w:tc>
          <w:tcPr>
            <w:tcW w:w="3165" w:type="dxa"/>
            <w:tcBorders>
              <w:top w:val="nil"/>
              <w:left w:val="nil"/>
              <w:bottom w:val="single" w:sz="6" w:space="0" w:color="auto"/>
              <w:right w:val="single" w:sz="6" w:space="0" w:color="auto"/>
            </w:tcBorders>
            <w:shd w:val="clear" w:color="auto" w:fill="auto"/>
            <w:hideMark/>
          </w:tcPr>
          <w:p w14:paraId="528DFBDE" w14:textId="77777777" w:rsidR="00EB471B" w:rsidRPr="004E1486" w:rsidRDefault="00EB471B" w:rsidP="001E56D0">
            <w:pPr>
              <w:textAlignment w:val="baseline"/>
              <w:rPr>
                <w:rFonts w:ascii="Calibri" w:hAnsi="Calibri" w:cs="Calibri"/>
                <w:lang w:eastAsia="es-EC"/>
              </w:rPr>
            </w:pPr>
            <w:r w:rsidRPr="004E1486">
              <w:rPr>
                <w:rFonts w:ascii="Calibri" w:hAnsi="Calibri" w:cs="Calibri"/>
                <w:b/>
                <w:color w:val="000000"/>
                <w:lang w:eastAsia="es-EC"/>
              </w:rPr>
              <w:t>PRIORIDAD:</w:t>
            </w:r>
            <w:r w:rsidRPr="004E1486">
              <w:rPr>
                <w:rFonts w:ascii="Calibri" w:hAnsi="Calibri" w:cs="Calibri"/>
                <w:color w:val="000000"/>
                <w:lang w:eastAsia="es-EC"/>
              </w:rPr>
              <w:t> </w:t>
            </w:r>
          </w:p>
          <w:p w14:paraId="2C045D86" w14:textId="77777777" w:rsidR="00EB471B" w:rsidRPr="004E1486" w:rsidRDefault="00EB471B" w:rsidP="001E56D0">
            <w:pPr>
              <w:textAlignment w:val="baseline"/>
              <w:rPr>
                <w:rFonts w:ascii="Calibri" w:hAnsi="Calibri"/>
                <w:i/>
                <w:lang w:eastAsia="es-EC"/>
              </w:rPr>
            </w:pPr>
            <w:r w:rsidRPr="004E1486">
              <w:rPr>
                <w:rFonts w:ascii="Calibri" w:hAnsi="Calibri"/>
                <w:i/>
                <w:color w:val="000000"/>
                <w:lang w:eastAsia="es-EC"/>
              </w:rPr>
              <w:t>Alta </w:t>
            </w:r>
          </w:p>
        </w:tc>
      </w:tr>
      <w:tr w:rsidR="00EB471B" w:rsidRPr="001E56D0" w14:paraId="7B98E5B6"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shd w:val="clear" w:color="auto" w:fill="auto"/>
            <w:hideMark/>
          </w:tcPr>
          <w:p w14:paraId="028A31A0" w14:textId="77777777" w:rsidR="00EB471B" w:rsidRPr="004E1486" w:rsidRDefault="00EB471B" w:rsidP="001E56D0">
            <w:pPr>
              <w:textAlignment w:val="baseline"/>
              <w:rPr>
                <w:rFonts w:ascii="Calibri" w:hAnsi="Calibri" w:cs="Calibri"/>
                <w:lang w:eastAsia="es-EC"/>
              </w:rPr>
            </w:pPr>
            <w:r w:rsidRPr="004E1486">
              <w:rPr>
                <w:rFonts w:ascii="Calibri" w:hAnsi="Calibri" w:cs="Calibri"/>
                <w:b/>
                <w:color w:val="000000"/>
                <w:lang w:eastAsia="es-EC"/>
              </w:rPr>
              <w:t>REQUERIMIENTO FUNCIONAL ASOCIADO:</w:t>
            </w:r>
            <w:r w:rsidRPr="004E1486">
              <w:rPr>
                <w:rFonts w:ascii="Calibri" w:hAnsi="Calibri" w:cs="Calibri"/>
                <w:color w:val="000000"/>
                <w:lang w:eastAsia="es-EC"/>
              </w:rPr>
              <w:t> </w:t>
            </w:r>
          </w:p>
          <w:p w14:paraId="0A9E7270" w14:textId="6FA66AFD" w:rsidR="00EB471B" w:rsidRPr="004E1486" w:rsidRDefault="00EB471B" w:rsidP="001E56D0">
            <w:pPr>
              <w:textAlignment w:val="baseline"/>
              <w:rPr>
                <w:rFonts w:ascii="Calibri" w:hAnsi="Calibri"/>
                <w:i/>
                <w:lang w:eastAsia="es-EC"/>
              </w:rPr>
            </w:pPr>
            <w:r w:rsidRPr="004E1486">
              <w:rPr>
                <w:rFonts w:ascii="Calibri" w:hAnsi="Calibri"/>
                <w:i/>
                <w:color w:val="000000"/>
                <w:lang w:eastAsia="es-EC"/>
              </w:rPr>
              <w:t>RF-19 </w:t>
            </w:r>
            <w:r w:rsidR="00E3050A">
              <w:rPr>
                <w:rFonts w:ascii="Calibri" w:hAnsi="Calibri"/>
                <w:i/>
                <w:color w:val="000000"/>
                <w:lang w:eastAsia="es-EC"/>
              </w:rPr>
              <w:t>Verificación de transferencia bancaria</w:t>
            </w:r>
          </w:p>
        </w:tc>
      </w:tr>
      <w:tr w:rsidR="00EB471B" w:rsidRPr="001E56D0" w14:paraId="3BEFE6DE"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shd w:val="clear" w:color="auto" w:fill="auto"/>
            <w:hideMark/>
          </w:tcPr>
          <w:p w14:paraId="33B182B3" w14:textId="77777777" w:rsidR="00EB471B" w:rsidRPr="004E1486" w:rsidRDefault="00EB471B" w:rsidP="001E56D0">
            <w:pPr>
              <w:textAlignment w:val="baseline"/>
              <w:rPr>
                <w:rFonts w:ascii="Calibri" w:hAnsi="Calibri"/>
                <w:lang w:eastAsia="es-EC"/>
              </w:rPr>
            </w:pPr>
            <w:r w:rsidRPr="004E1486">
              <w:rPr>
                <w:rFonts w:ascii="Calibri" w:hAnsi="Calibri"/>
                <w:b/>
                <w:color w:val="000000"/>
                <w:lang w:eastAsia="es-EC"/>
              </w:rPr>
              <w:t>ACTORES:</w:t>
            </w:r>
            <w:r w:rsidRPr="004E1486">
              <w:rPr>
                <w:rFonts w:ascii="Calibri" w:hAnsi="Calibri"/>
                <w:color w:val="000000"/>
                <w:lang w:eastAsia="es-EC"/>
              </w:rPr>
              <w:t xml:space="preserve">  </w:t>
            </w:r>
            <w:r w:rsidRPr="004E1486">
              <w:rPr>
                <w:rFonts w:ascii="Calibri" w:hAnsi="Calibri"/>
                <w:i/>
                <w:color w:val="000000"/>
                <w:lang w:eastAsia="es-EC"/>
              </w:rPr>
              <w:t xml:space="preserve">ACT-1 Empleado </w:t>
            </w:r>
          </w:p>
        </w:tc>
      </w:tr>
      <w:tr w:rsidR="00EB471B" w:rsidRPr="001E56D0" w14:paraId="1844B72E"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shd w:val="clear" w:color="auto" w:fill="auto"/>
            <w:hideMark/>
          </w:tcPr>
          <w:p w14:paraId="7D78A451" w14:textId="3F2966C9" w:rsidR="00EB471B" w:rsidRPr="004E1486" w:rsidRDefault="00EB471B" w:rsidP="001E56D0">
            <w:pPr>
              <w:textAlignment w:val="baseline"/>
              <w:rPr>
                <w:rFonts w:ascii="Calibri" w:hAnsi="Calibri"/>
                <w:lang w:eastAsia="es-EC"/>
              </w:rPr>
            </w:pPr>
            <w:r w:rsidRPr="004E1486">
              <w:rPr>
                <w:rFonts w:ascii="Calibri" w:hAnsi="Calibri"/>
                <w:b/>
                <w:lang w:eastAsia="es-EC"/>
              </w:rPr>
              <w:t xml:space="preserve">CASOS DE USO ASOCIADOS: </w:t>
            </w:r>
            <w:r w:rsidR="003E6FDB" w:rsidRPr="003E6FDB">
              <w:rPr>
                <w:rFonts w:ascii="Calibri" w:hAnsi="Calibri"/>
                <w:bCs/>
                <w:i/>
                <w:iCs/>
                <w:lang w:eastAsia="es-EC"/>
              </w:rPr>
              <w:t>Incluye a CU-22</w:t>
            </w:r>
            <w:r w:rsidR="003E6FDB">
              <w:rPr>
                <w:rFonts w:ascii="Calibri" w:hAnsi="Calibri"/>
                <w:bCs/>
                <w:i/>
                <w:iCs/>
                <w:lang w:eastAsia="es-EC"/>
              </w:rPr>
              <w:t xml:space="preserve"> Emitir recibo.</w:t>
            </w:r>
          </w:p>
        </w:tc>
      </w:tr>
      <w:tr w:rsidR="00EB471B" w:rsidRPr="001E56D0" w14:paraId="3F2A226B"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shd w:val="clear" w:color="auto" w:fill="auto"/>
            <w:hideMark/>
          </w:tcPr>
          <w:p w14:paraId="2FD5FBD0" w14:textId="11AF5D48" w:rsidR="00EB471B" w:rsidRPr="004E1486" w:rsidRDefault="00EB471B" w:rsidP="001E56D0">
            <w:pPr>
              <w:textAlignment w:val="baseline"/>
              <w:rPr>
                <w:rFonts w:ascii="Calibri" w:hAnsi="Calibri"/>
                <w:i/>
                <w:lang w:eastAsia="es-EC"/>
              </w:rPr>
            </w:pPr>
            <w:r w:rsidRPr="004E1486">
              <w:rPr>
                <w:rFonts w:ascii="Calibri" w:hAnsi="Calibri"/>
                <w:b/>
                <w:color w:val="000000"/>
                <w:lang w:eastAsia="es-EC"/>
              </w:rPr>
              <w:t>DESCRIPCIÓN:</w:t>
            </w:r>
            <w:r w:rsidRPr="004E1486">
              <w:rPr>
                <w:rFonts w:ascii="Calibri" w:hAnsi="Calibri"/>
                <w:color w:val="000000"/>
                <w:lang w:eastAsia="es-EC"/>
              </w:rPr>
              <w:t> </w:t>
            </w:r>
            <w:r w:rsidRPr="004E1486">
              <w:rPr>
                <w:rFonts w:ascii="Calibri" w:hAnsi="Calibri"/>
                <w:i/>
                <w:color w:val="000000"/>
                <w:lang w:eastAsia="es-EC"/>
              </w:rPr>
              <w:t>El empleado verificará pagos realizados por medio de transferencias bancarias</w:t>
            </w:r>
          </w:p>
        </w:tc>
      </w:tr>
      <w:tr w:rsidR="00EB471B" w:rsidRPr="001E56D0" w14:paraId="784A88F2"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shd w:val="clear" w:color="auto" w:fill="auto"/>
            <w:hideMark/>
          </w:tcPr>
          <w:p w14:paraId="4E774421" w14:textId="77777777" w:rsidR="00EB471B" w:rsidRPr="004E1486" w:rsidRDefault="00EB471B" w:rsidP="001E56D0">
            <w:pPr>
              <w:textAlignment w:val="baseline"/>
              <w:rPr>
                <w:rFonts w:ascii="Calibri" w:hAnsi="Calibri" w:cs="Calibri"/>
                <w:lang w:eastAsia="es-EC"/>
              </w:rPr>
            </w:pPr>
            <w:r w:rsidRPr="004E1486">
              <w:rPr>
                <w:rFonts w:ascii="Calibri" w:hAnsi="Calibri" w:cs="Calibri"/>
                <w:b/>
                <w:lang w:eastAsia="es-EC"/>
              </w:rPr>
              <w:t>NOTAS:</w:t>
            </w:r>
            <w:r w:rsidRPr="004E1486">
              <w:rPr>
                <w:rFonts w:ascii="Calibri" w:hAnsi="Calibri" w:cs="Calibri"/>
                <w:lang w:eastAsia="es-EC"/>
              </w:rPr>
              <w:t> </w:t>
            </w:r>
          </w:p>
          <w:p w14:paraId="507D76FC" w14:textId="77777777" w:rsidR="00EB471B" w:rsidRPr="004E1486" w:rsidRDefault="00EB471B" w:rsidP="006E4C0C">
            <w:pPr>
              <w:numPr>
                <w:ilvl w:val="0"/>
                <w:numId w:val="107"/>
              </w:numPr>
              <w:suppressAutoHyphens w:val="0"/>
              <w:ind w:left="1080" w:firstLine="0"/>
              <w:textAlignment w:val="baseline"/>
              <w:rPr>
                <w:rFonts w:ascii="Calibri" w:hAnsi="Calibri"/>
                <w:lang w:eastAsia="es-EC"/>
              </w:rPr>
            </w:pPr>
            <w:r w:rsidRPr="004E1486">
              <w:rPr>
                <w:rFonts w:ascii="Calibri" w:hAnsi="Calibri"/>
                <w:i/>
                <w:lang w:eastAsia="es-EC"/>
              </w:rPr>
              <w:t>El empleado debe de haberse autenticado en el sistema para poder observar la información. </w:t>
            </w:r>
          </w:p>
        </w:tc>
      </w:tr>
      <w:tr w:rsidR="00EB471B" w:rsidRPr="001E56D0" w14:paraId="3B0D62E4"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shd w:val="clear" w:color="auto" w:fill="auto"/>
            <w:hideMark/>
          </w:tcPr>
          <w:p w14:paraId="5E749F3A" w14:textId="77777777" w:rsidR="00EB471B" w:rsidRPr="004E1486" w:rsidRDefault="00EB471B" w:rsidP="001E56D0">
            <w:pPr>
              <w:textAlignment w:val="baseline"/>
              <w:rPr>
                <w:rFonts w:ascii="Calibri" w:hAnsi="Calibri"/>
                <w:lang w:eastAsia="es-EC"/>
              </w:rPr>
            </w:pPr>
            <w:r w:rsidRPr="004E1486">
              <w:rPr>
                <w:rFonts w:ascii="Calibri" w:hAnsi="Calibri"/>
                <w:b/>
                <w:lang w:eastAsia="es-EC"/>
              </w:rPr>
              <w:t xml:space="preserve">CRITERIOS DE ACEPTACIÓN: </w:t>
            </w:r>
            <w:r w:rsidRPr="004E1486">
              <w:rPr>
                <w:rFonts w:ascii="Calibri" w:hAnsi="Calibri"/>
                <w:i/>
                <w:color w:val="000000"/>
                <w:lang w:eastAsia="es-EC"/>
              </w:rPr>
              <w:t xml:space="preserve">La verificación de la transferencia bancaria se realizó correctamente o no. </w:t>
            </w:r>
          </w:p>
        </w:tc>
      </w:tr>
      <w:tr w:rsidR="00EB471B" w:rsidRPr="001E56D0" w14:paraId="50A68F33" w14:textId="77777777" w:rsidTr="004E1486">
        <w:trPr>
          <w:trHeight w:val="345"/>
          <w:jc w:val="center"/>
        </w:trPr>
        <w:tc>
          <w:tcPr>
            <w:tcW w:w="9615" w:type="dxa"/>
            <w:gridSpan w:val="4"/>
            <w:tcBorders>
              <w:top w:val="single" w:sz="6" w:space="0" w:color="auto"/>
              <w:left w:val="single" w:sz="6" w:space="0" w:color="auto"/>
              <w:bottom w:val="single" w:sz="6" w:space="0" w:color="auto"/>
              <w:right w:val="single" w:sz="6" w:space="0" w:color="auto"/>
            </w:tcBorders>
            <w:shd w:val="clear" w:color="auto" w:fill="D9D9D9"/>
            <w:hideMark/>
          </w:tcPr>
          <w:p w14:paraId="0B97911C" w14:textId="77777777" w:rsidR="00EB471B" w:rsidRPr="004E1486" w:rsidRDefault="00EB471B" w:rsidP="001E56D0">
            <w:pPr>
              <w:textAlignment w:val="baseline"/>
              <w:rPr>
                <w:rFonts w:ascii="Calibri" w:hAnsi="Calibri" w:cs="Calibri"/>
                <w:lang w:eastAsia="es-EC"/>
              </w:rPr>
            </w:pPr>
            <w:r w:rsidRPr="004E1486">
              <w:rPr>
                <w:rFonts w:ascii="Calibri" w:hAnsi="Calibri" w:cs="Calibri"/>
                <w:b/>
                <w:color w:val="000000"/>
                <w:lang w:eastAsia="es-EC"/>
              </w:rPr>
              <w:t>ESCENARIOS: </w:t>
            </w:r>
            <w:r w:rsidRPr="004E1486">
              <w:rPr>
                <w:rFonts w:ascii="Calibri" w:hAnsi="Calibri" w:cs="Calibri"/>
                <w:color w:val="000000"/>
                <w:lang w:eastAsia="es-EC"/>
              </w:rPr>
              <w:t> </w:t>
            </w:r>
          </w:p>
        </w:tc>
      </w:tr>
      <w:tr w:rsidR="00EB471B" w:rsidRPr="001E56D0" w14:paraId="557647AC" w14:textId="77777777" w:rsidTr="168CAD90">
        <w:trPr>
          <w:trHeight w:val="1665"/>
          <w:jc w:val="center"/>
        </w:trPr>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20D081EE" w14:textId="77777777" w:rsidR="00EB471B" w:rsidRPr="004E1486" w:rsidRDefault="00EB471B" w:rsidP="001E56D0">
            <w:pPr>
              <w:textAlignment w:val="baseline"/>
              <w:rPr>
                <w:rFonts w:ascii="Calibri" w:hAnsi="Calibri" w:cs="Calibri"/>
                <w:lang w:eastAsia="es-EC"/>
              </w:rPr>
            </w:pPr>
            <w:r w:rsidRPr="004E1486">
              <w:rPr>
                <w:rFonts w:ascii="Calibri" w:hAnsi="Calibri" w:cs="Calibri"/>
                <w:color w:val="000000"/>
                <w:lang w:eastAsia="es-EC"/>
              </w:rPr>
              <w:t>ES-19.1     </w:t>
            </w:r>
          </w:p>
          <w:p w14:paraId="7A15383C" w14:textId="77777777" w:rsidR="00EB471B" w:rsidRPr="004E1486" w:rsidRDefault="00EB471B" w:rsidP="001E56D0">
            <w:pPr>
              <w:textAlignment w:val="baseline"/>
              <w:rPr>
                <w:rFonts w:ascii="Calibri" w:hAnsi="Calibri" w:cs="Calibri"/>
                <w:lang w:eastAsia="es-EC"/>
              </w:rPr>
            </w:pPr>
            <w:r w:rsidRPr="004E1486">
              <w:rPr>
                <w:rFonts w:ascii="Calibri" w:hAnsi="Calibri" w:cs="Calibri"/>
                <w:color w:val="0000FF"/>
                <w:lang w:eastAsia="es-EC"/>
              </w:rPr>
              <w:t>  </w:t>
            </w:r>
          </w:p>
        </w:tc>
        <w:tc>
          <w:tcPr>
            <w:tcW w:w="8355" w:type="dxa"/>
            <w:gridSpan w:val="3"/>
            <w:tcBorders>
              <w:top w:val="nil"/>
              <w:left w:val="single" w:sz="6" w:space="0" w:color="auto"/>
              <w:bottom w:val="single" w:sz="6" w:space="0" w:color="auto"/>
              <w:right w:val="single" w:sz="6" w:space="0" w:color="auto"/>
            </w:tcBorders>
            <w:shd w:val="clear" w:color="auto" w:fill="auto"/>
            <w:hideMark/>
          </w:tcPr>
          <w:p w14:paraId="1B1B5F85" w14:textId="77777777" w:rsidR="00EB471B" w:rsidRPr="004E1486" w:rsidRDefault="00EB471B" w:rsidP="001E56D0">
            <w:pPr>
              <w:textAlignment w:val="baseline"/>
              <w:rPr>
                <w:rFonts w:ascii="Calibri" w:hAnsi="Calibri"/>
                <w:lang w:eastAsia="es-EC"/>
              </w:rPr>
            </w:pPr>
            <w:r w:rsidRPr="004E1486">
              <w:rPr>
                <w:rFonts w:ascii="Calibri" w:hAnsi="Calibri"/>
                <w:b/>
                <w:lang w:eastAsia="es-EC"/>
              </w:rPr>
              <w:t xml:space="preserve">DESCRIPCIÓN: </w:t>
            </w:r>
            <w:r w:rsidRPr="004E1486">
              <w:rPr>
                <w:rFonts w:ascii="Calibri" w:hAnsi="Calibri"/>
                <w:i/>
                <w:color w:val="000000"/>
                <w:lang w:eastAsia="es-EC"/>
              </w:rPr>
              <w:t>Verificación de la transferencia exitosa.</w:t>
            </w:r>
            <w:r w:rsidRPr="004E1486">
              <w:rPr>
                <w:rFonts w:ascii="Calibri" w:hAnsi="Calibri"/>
                <w:color w:val="000000"/>
                <w:lang w:eastAsia="es-EC"/>
              </w:rPr>
              <w:t> </w:t>
            </w:r>
          </w:p>
          <w:p w14:paraId="042C1F67" w14:textId="77777777" w:rsidR="00EB471B" w:rsidRPr="004E1486" w:rsidRDefault="00EB471B" w:rsidP="001E56D0">
            <w:pPr>
              <w:textAlignment w:val="baseline"/>
              <w:rPr>
                <w:rFonts w:ascii="Calibri" w:hAnsi="Calibri" w:cs="Calibri"/>
                <w:lang w:eastAsia="es-EC"/>
              </w:rPr>
            </w:pPr>
            <w:r w:rsidRPr="004E1486">
              <w:rPr>
                <w:rFonts w:ascii="Calibri" w:hAnsi="Calibri" w:cs="Calibri"/>
                <w:b/>
                <w:lang w:eastAsia="es-EC"/>
              </w:rPr>
              <w:t>SUPOSICIONES/ASUNCIONES</w:t>
            </w:r>
            <w:r w:rsidRPr="004E1486">
              <w:rPr>
                <w:rFonts w:ascii="Calibri" w:hAnsi="Calibri" w:cs="Calibri"/>
                <w:color w:val="000000"/>
                <w:lang w:eastAsia="es-EC"/>
              </w:rPr>
              <w:t>: </w:t>
            </w:r>
          </w:p>
          <w:p w14:paraId="2BBD5ABB" w14:textId="77777777" w:rsidR="00EB471B" w:rsidRPr="004E1486" w:rsidRDefault="00EB471B" w:rsidP="006E4C0C">
            <w:pPr>
              <w:numPr>
                <w:ilvl w:val="0"/>
                <w:numId w:val="108"/>
              </w:numPr>
              <w:suppressAutoHyphens w:val="0"/>
              <w:ind w:left="1080" w:firstLine="0"/>
              <w:textAlignment w:val="baseline"/>
              <w:rPr>
                <w:rFonts w:ascii="Calibri" w:hAnsi="Calibri"/>
                <w:lang w:eastAsia="es-EC"/>
              </w:rPr>
            </w:pPr>
            <w:r w:rsidRPr="004E1486">
              <w:rPr>
                <w:rFonts w:ascii="Calibri" w:hAnsi="Calibri"/>
                <w:i/>
                <w:color w:val="000000"/>
                <w:lang w:eastAsia="es-EC"/>
              </w:rPr>
              <w:t>El empleado está correctamente autenticado en el sistema. </w:t>
            </w:r>
          </w:p>
          <w:p w14:paraId="1A4E8723" w14:textId="77777777" w:rsidR="00EB471B" w:rsidRPr="004E1486" w:rsidRDefault="00EB471B" w:rsidP="006E4C0C">
            <w:pPr>
              <w:numPr>
                <w:ilvl w:val="0"/>
                <w:numId w:val="108"/>
              </w:numPr>
              <w:suppressAutoHyphens w:val="0"/>
              <w:ind w:left="1080" w:firstLine="0"/>
              <w:textAlignment w:val="baseline"/>
              <w:rPr>
                <w:rFonts w:ascii="Calibri" w:hAnsi="Calibri"/>
                <w:lang w:eastAsia="es-EC"/>
              </w:rPr>
            </w:pPr>
            <w:r w:rsidRPr="004E1486">
              <w:rPr>
                <w:rFonts w:ascii="Calibri" w:hAnsi="Calibri"/>
                <w:i/>
                <w:lang w:eastAsia="es-EC"/>
              </w:rPr>
              <w:t>El empleado se dirige a la pestaña de verificación de transferencias.</w:t>
            </w:r>
          </w:p>
          <w:p w14:paraId="51A2FCF7" w14:textId="77777777" w:rsidR="00EB471B" w:rsidRPr="004E1486" w:rsidRDefault="00EB471B" w:rsidP="001E56D0">
            <w:pPr>
              <w:textAlignment w:val="baseline"/>
              <w:rPr>
                <w:rFonts w:ascii="Calibri" w:hAnsi="Calibri" w:cs="Calibri"/>
                <w:lang w:eastAsia="es-EC"/>
              </w:rPr>
            </w:pPr>
            <w:r w:rsidRPr="004E1486">
              <w:rPr>
                <w:rFonts w:ascii="Calibri" w:hAnsi="Calibri" w:cs="Calibri"/>
                <w:b/>
                <w:lang w:eastAsia="es-EC"/>
              </w:rPr>
              <w:t>RESULTADOS:</w:t>
            </w:r>
            <w:r w:rsidRPr="004E1486">
              <w:rPr>
                <w:rFonts w:ascii="Calibri" w:hAnsi="Calibri" w:cs="Calibri"/>
                <w:color w:val="0000FF"/>
                <w:lang w:eastAsia="es-EC"/>
              </w:rPr>
              <w:t>  </w:t>
            </w:r>
          </w:p>
          <w:p w14:paraId="74CF72DC" w14:textId="77777777" w:rsidR="00EB471B" w:rsidRPr="004E1486" w:rsidRDefault="00EB471B" w:rsidP="006E4C0C">
            <w:pPr>
              <w:numPr>
                <w:ilvl w:val="0"/>
                <w:numId w:val="109"/>
              </w:numPr>
              <w:suppressAutoHyphens w:val="0"/>
              <w:ind w:left="372" w:firstLine="0"/>
              <w:textAlignment w:val="baseline"/>
              <w:rPr>
                <w:rFonts w:ascii="Calibri" w:hAnsi="Calibri"/>
                <w:lang w:eastAsia="es-EC"/>
              </w:rPr>
            </w:pPr>
            <w:r w:rsidRPr="004E1486">
              <w:rPr>
                <w:rFonts w:ascii="Calibri" w:hAnsi="Calibri"/>
                <w:i/>
                <w:color w:val="000000"/>
                <w:lang w:eastAsia="es-EC"/>
              </w:rPr>
              <w:t>El empleado puede visualizar correctamente si se realizó la transferencia bancaria.</w:t>
            </w:r>
          </w:p>
        </w:tc>
      </w:tr>
      <w:tr w:rsidR="00EB471B" w:rsidRPr="001E56D0" w14:paraId="2CD86827" w14:textId="77777777" w:rsidTr="168CAD90">
        <w:trPr>
          <w:trHeight w:val="1665"/>
          <w:jc w:val="center"/>
        </w:trPr>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35A8851A" w14:textId="77777777" w:rsidR="00EB471B" w:rsidRPr="004E1486" w:rsidRDefault="00EB471B" w:rsidP="001E56D0">
            <w:pPr>
              <w:textAlignment w:val="baseline"/>
              <w:rPr>
                <w:rFonts w:ascii="Calibri" w:hAnsi="Calibri" w:cs="Calibri"/>
                <w:lang w:eastAsia="es-EC"/>
              </w:rPr>
            </w:pPr>
            <w:r w:rsidRPr="004E1486">
              <w:rPr>
                <w:rFonts w:ascii="Calibri" w:hAnsi="Calibri" w:cs="Calibri"/>
                <w:color w:val="000000"/>
                <w:lang w:eastAsia="es-EC"/>
              </w:rPr>
              <w:t>ES-19.2     </w:t>
            </w:r>
          </w:p>
          <w:p w14:paraId="1D06F457" w14:textId="77777777" w:rsidR="00EB471B" w:rsidRPr="004E1486" w:rsidRDefault="00EB471B" w:rsidP="001E56D0">
            <w:pPr>
              <w:textAlignment w:val="baseline"/>
              <w:rPr>
                <w:rFonts w:ascii="Calibri" w:hAnsi="Calibri" w:cs="Calibri"/>
                <w:lang w:eastAsia="es-EC"/>
              </w:rPr>
            </w:pPr>
            <w:r w:rsidRPr="004E1486">
              <w:rPr>
                <w:rFonts w:ascii="Calibri" w:hAnsi="Calibri" w:cs="Calibri"/>
                <w:color w:val="0000FF"/>
                <w:lang w:eastAsia="es-EC"/>
              </w:rPr>
              <w:t>  </w:t>
            </w:r>
          </w:p>
        </w:tc>
        <w:tc>
          <w:tcPr>
            <w:tcW w:w="83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ED8626E" w14:textId="77777777" w:rsidR="00EB471B" w:rsidRPr="004E1486" w:rsidRDefault="00EB471B" w:rsidP="001E56D0">
            <w:pPr>
              <w:textAlignment w:val="baseline"/>
              <w:rPr>
                <w:rFonts w:ascii="Calibri" w:hAnsi="Calibri"/>
                <w:lang w:eastAsia="es-EC"/>
              </w:rPr>
            </w:pPr>
            <w:r w:rsidRPr="004E1486">
              <w:rPr>
                <w:rFonts w:ascii="Calibri" w:hAnsi="Calibri"/>
                <w:b/>
                <w:lang w:eastAsia="es-EC"/>
              </w:rPr>
              <w:t xml:space="preserve">DESCRIPCIÓN: </w:t>
            </w:r>
            <w:r w:rsidRPr="004E1486">
              <w:rPr>
                <w:rFonts w:ascii="Calibri" w:hAnsi="Calibri"/>
                <w:i/>
                <w:color w:val="000000"/>
                <w:lang w:eastAsia="es-EC"/>
              </w:rPr>
              <w:t>La verificación de la transferencia bancaria no se realizó correctamente debido a que el empleado no se autenticó correctamente</w:t>
            </w:r>
          </w:p>
          <w:p w14:paraId="3E44F1F9" w14:textId="77777777" w:rsidR="00EB471B" w:rsidRPr="004E1486" w:rsidRDefault="00EB471B" w:rsidP="001E56D0">
            <w:pPr>
              <w:textAlignment w:val="baseline"/>
              <w:rPr>
                <w:rFonts w:ascii="Calibri" w:hAnsi="Calibri" w:cs="Calibri"/>
                <w:color w:val="000000"/>
                <w:lang w:eastAsia="es-EC"/>
              </w:rPr>
            </w:pPr>
            <w:r w:rsidRPr="004E1486">
              <w:rPr>
                <w:rFonts w:ascii="Calibri" w:hAnsi="Calibri" w:cs="Calibri"/>
                <w:b/>
                <w:lang w:eastAsia="es-EC"/>
              </w:rPr>
              <w:t>SUPOSICIONES/ASUNCIONES</w:t>
            </w:r>
            <w:r w:rsidRPr="004E1486">
              <w:rPr>
                <w:rFonts w:ascii="Calibri" w:hAnsi="Calibri" w:cs="Calibri"/>
                <w:color w:val="000000"/>
                <w:lang w:eastAsia="es-EC"/>
              </w:rPr>
              <w:t>: </w:t>
            </w:r>
          </w:p>
          <w:p w14:paraId="7603B964" w14:textId="77777777" w:rsidR="00EB471B" w:rsidRPr="004E1486" w:rsidRDefault="00EB471B" w:rsidP="006E4C0C">
            <w:pPr>
              <w:numPr>
                <w:ilvl w:val="0"/>
                <w:numId w:val="110"/>
              </w:numPr>
              <w:suppressAutoHyphens w:val="0"/>
              <w:ind w:left="372" w:firstLine="0"/>
              <w:textAlignment w:val="baseline"/>
              <w:rPr>
                <w:rFonts w:ascii="Calibri" w:hAnsi="Calibri"/>
                <w:lang w:eastAsia="es-EC"/>
              </w:rPr>
            </w:pPr>
            <w:r w:rsidRPr="004E1486">
              <w:rPr>
                <w:rFonts w:ascii="Calibri" w:hAnsi="Calibri"/>
                <w:i/>
                <w:lang w:eastAsia="es-EC"/>
              </w:rPr>
              <w:t xml:space="preserve">El empleado ingresa mal sus credenciales </w:t>
            </w:r>
          </w:p>
          <w:p w14:paraId="07EC2CAA" w14:textId="77777777" w:rsidR="00EB471B" w:rsidRPr="004E1486" w:rsidRDefault="00EB471B" w:rsidP="006E4C0C">
            <w:pPr>
              <w:numPr>
                <w:ilvl w:val="0"/>
                <w:numId w:val="110"/>
              </w:numPr>
              <w:suppressAutoHyphens w:val="0"/>
              <w:ind w:left="372" w:firstLine="0"/>
              <w:textAlignment w:val="baseline"/>
              <w:rPr>
                <w:rFonts w:ascii="Calibri" w:hAnsi="Calibri"/>
                <w:lang w:eastAsia="es-EC"/>
              </w:rPr>
            </w:pPr>
            <w:r w:rsidRPr="004E1486">
              <w:rPr>
                <w:rFonts w:ascii="Calibri" w:hAnsi="Calibri"/>
                <w:i/>
                <w:color w:val="000000"/>
                <w:lang w:eastAsia="es-EC"/>
              </w:rPr>
              <w:t>El empleado no puede autenticarse porque sus claves de acceso son erróneas. </w:t>
            </w:r>
          </w:p>
          <w:p w14:paraId="0A7A28A3" w14:textId="77777777" w:rsidR="00EB471B" w:rsidRPr="004E1486" w:rsidRDefault="00EB471B" w:rsidP="006E4C0C">
            <w:pPr>
              <w:numPr>
                <w:ilvl w:val="0"/>
                <w:numId w:val="110"/>
              </w:numPr>
              <w:suppressAutoHyphens w:val="0"/>
              <w:ind w:left="372" w:firstLine="0"/>
              <w:textAlignment w:val="baseline"/>
              <w:rPr>
                <w:rFonts w:ascii="Calibri" w:hAnsi="Calibri"/>
                <w:lang w:eastAsia="es-EC"/>
              </w:rPr>
            </w:pPr>
            <w:r w:rsidRPr="004E1486">
              <w:rPr>
                <w:rFonts w:ascii="Calibri" w:hAnsi="Calibri"/>
                <w:i/>
                <w:color w:val="000000"/>
                <w:lang w:eastAsia="es-EC"/>
              </w:rPr>
              <w:t>El sistema lanza una alerta de acceso no concedido. </w:t>
            </w:r>
          </w:p>
          <w:p w14:paraId="0B75B582" w14:textId="77777777" w:rsidR="00EB471B" w:rsidRPr="004E1486" w:rsidRDefault="00EB471B" w:rsidP="001E56D0">
            <w:pPr>
              <w:textAlignment w:val="baseline"/>
              <w:rPr>
                <w:rFonts w:ascii="Calibri" w:hAnsi="Calibri" w:cs="Calibri"/>
                <w:lang w:eastAsia="es-EC"/>
              </w:rPr>
            </w:pPr>
            <w:r w:rsidRPr="004E1486">
              <w:rPr>
                <w:rFonts w:ascii="Calibri" w:hAnsi="Calibri" w:cs="Calibri"/>
                <w:b/>
                <w:lang w:eastAsia="es-EC"/>
              </w:rPr>
              <w:t>RESULTADOS:</w:t>
            </w:r>
            <w:r w:rsidRPr="004E1486">
              <w:rPr>
                <w:rFonts w:ascii="Calibri" w:hAnsi="Calibri" w:cs="Calibri"/>
                <w:color w:val="0000FF"/>
                <w:lang w:eastAsia="es-EC"/>
              </w:rPr>
              <w:t>  </w:t>
            </w:r>
          </w:p>
          <w:p w14:paraId="3DC0E9DC" w14:textId="77777777" w:rsidR="00EB471B" w:rsidRPr="004E1486" w:rsidRDefault="00EB471B" w:rsidP="006E4C0C">
            <w:pPr>
              <w:numPr>
                <w:ilvl w:val="0"/>
                <w:numId w:val="111"/>
              </w:numPr>
              <w:suppressAutoHyphens w:val="0"/>
              <w:ind w:left="372" w:firstLine="0"/>
              <w:textAlignment w:val="baseline"/>
              <w:rPr>
                <w:rFonts w:ascii="Calibri" w:hAnsi="Calibri"/>
                <w:lang w:eastAsia="es-EC"/>
              </w:rPr>
            </w:pPr>
            <w:r w:rsidRPr="004E1486">
              <w:rPr>
                <w:rFonts w:ascii="Calibri" w:hAnsi="Calibri"/>
                <w:i/>
                <w:color w:val="000000"/>
                <w:lang w:eastAsia="es-EC"/>
              </w:rPr>
              <w:t xml:space="preserve">El empleado no puede verificar las transferencias bancarias. </w:t>
            </w:r>
          </w:p>
        </w:tc>
      </w:tr>
      <w:tr w:rsidR="00EB471B" w:rsidRPr="001E56D0" w14:paraId="1A3A4468" w14:textId="77777777" w:rsidTr="168CAD90">
        <w:trPr>
          <w:trHeight w:val="1665"/>
          <w:jc w:val="center"/>
        </w:trPr>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052061BC" w14:textId="77777777" w:rsidR="00EB471B" w:rsidRPr="004E1486" w:rsidRDefault="00EB471B" w:rsidP="001E56D0">
            <w:pPr>
              <w:textAlignment w:val="baseline"/>
              <w:rPr>
                <w:rFonts w:ascii="Calibri" w:hAnsi="Calibri" w:cs="Calibri"/>
                <w:lang w:eastAsia="es-EC"/>
              </w:rPr>
            </w:pPr>
            <w:r w:rsidRPr="004E1486">
              <w:rPr>
                <w:rFonts w:ascii="Calibri" w:hAnsi="Calibri" w:cs="Calibri"/>
                <w:color w:val="000000"/>
                <w:lang w:eastAsia="es-EC"/>
              </w:rPr>
              <w:t>ES-19.3     </w:t>
            </w:r>
          </w:p>
          <w:p w14:paraId="46521A4D" w14:textId="77777777" w:rsidR="00EB471B" w:rsidRPr="004E1486" w:rsidRDefault="00EB471B" w:rsidP="001E56D0">
            <w:pPr>
              <w:textAlignment w:val="baseline"/>
              <w:rPr>
                <w:rFonts w:ascii="Calibri" w:hAnsi="Calibri" w:cs="Calibri"/>
                <w:lang w:eastAsia="es-EC"/>
              </w:rPr>
            </w:pPr>
            <w:r w:rsidRPr="004E1486">
              <w:rPr>
                <w:rFonts w:ascii="Calibri" w:hAnsi="Calibri" w:cs="Calibri"/>
                <w:lang w:eastAsia="es-EC"/>
              </w:rPr>
              <w:t>  </w:t>
            </w:r>
          </w:p>
        </w:tc>
        <w:tc>
          <w:tcPr>
            <w:tcW w:w="83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6C7CDDE" w14:textId="77777777" w:rsidR="00EB471B" w:rsidRPr="004E1486" w:rsidRDefault="00EB471B" w:rsidP="001E56D0">
            <w:pPr>
              <w:textAlignment w:val="baseline"/>
              <w:rPr>
                <w:rFonts w:ascii="Calibri" w:hAnsi="Calibri"/>
                <w:lang w:eastAsia="es-EC"/>
              </w:rPr>
            </w:pPr>
            <w:r w:rsidRPr="004E1486">
              <w:rPr>
                <w:rFonts w:ascii="Calibri" w:hAnsi="Calibri"/>
                <w:b/>
                <w:lang w:eastAsia="es-EC"/>
              </w:rPr>
              <w:t xml:space="preserve">DESCRIPCIÓN: </w:t>
            </w:r>
            <w:r w:rsidRPr="004E1486">
              <w:rPr>
                <w:rFonts w:ascii="Calibri" w:hAnsi="Calibri"/>
                <w:i/>
                <w:lang w:eastAsia="es-EC"/>
              </w:rPr>
              <w:t>La verificación de la transferencia bancaria no se realizó correctamente debido a una falla en la base de datos.</w:t>
            </w:r>
          </w:p>
          <w:p w14:paraId="4A31ABF1" w14:textId="77777777" w:rsidR="00EB471B" w:rsidRPr="004E1486" w:rsidRDefault="00EB471B" w:rsidP="001E56D0">
            <w:pPr>
              <w:textAlignment w:val="baseline"/>
              <w:rPr>
                <w:rFonts w:ascii="Calibri" w:hAnsi="Calibri" w:cs="Calibri"/>
                <w:color w:val="000000"/>
                <w:lang w:eastAsia="es-EC"/>
              </w:rPr>
            </w:pPr>
            <w:r w:rsidRPr="004E1486">
              <w:rPr>
                <w:rFonts w:ascii="Calibri" w:hAnsi="Calibri" w:cs="Calibri"/>
                <w:b/>
                <w:lang w:eastAsia="es-EC"/>
              </w:rPr>
              <w:t>SUPOSICIONES/</w:t>
            </w:r>
            <w:r w:rsidRPr="004E1486">
              <w:rPr>
                <w:rFonts w:ascii="Calibri" w:hAnsi="Calibri" w:cs="Calibri"/>
                <w:b/>
                <w:color w:val="000000"/>
                <w:lang w:eastAsia="es-EC"/>
              </w:rPr>
              <w:t>ASUNCIONES</w:t>
            </w:r>
            <w:r w:rsidRPr="004E1486">
              <w:rPr>
                <w:rFonts w:ascii="Calibri" w:hAnsi="Calibri" w:cs="Calibri"/>
                <w:color w:val="000000"/>
                <w:lang w:eastAsia="es-EC"/>
              </w:rPr>
              <w:t>: </w:t>
            </w:r>
          </w:p>
          <w:p w14:paraId="6E9E24C6" w14:textId="77777777" w:rsidR="00EB471B" w:rsidRPr="004E1486" w:rsidRDefault="00EB471B" w:rsidP="006E4C0C">
            <w:pPr>
              <w:numPr>
                <w:ilvl w:val="0"/>
                <w:numId w:val="112"/>
              </w:numPr>
              <w:suppressAutoHyphens w:val="0"/>
              <w:ind w:left="372" w:firstLine="0"/>
              <w:textAlignment w:val="baseline"/>
              <w:rPr>
                <w:rFonts w:ascii="Calibri" w:hAnsi="Calibri"/>
                <w:lang w:eastAsia="es-EC"/>
              </w:rPr>
            </w:pPr>
            <w:r w:rsidRPr="004E1486">
              <w:rPr>
                <w:rFonts w:ascii="Calibri" w:hAnsi="Calibri"/>
                <w:i/>
                <w:lang w:eastAsia="es-EC"/>
              </w:rPr>
              <w:t>El empleado se autenticó correctamente.</w:t>
            </w:r>
          </w:p>
          <w:p w14:paraId="43F5B32B" w14:textId="77777777" w:rsidR="00EB471B" w:rsidRPr="004E1486" w:rsidRDefault="00EB471B" w:rsidP="006E4C0C">
            <w:pPr>
              <w:numPr>
                <w:ilvl w:val="0"/>
                <w:numId w:val="112"/>
              </w:numPr>
              <w:suppressAutoHyphens w:val="0"/>
              <w:ind w:left="372" w:firstLine="0"/>
              <w:textAlignment w:val="baseline"/>
              <w:rPr>
                <w:rFonts w:ascii="Calibri" w:hAnsi="Calibri"/>
                <w:lang w:eastAsia="es-EC"/>
              </w:rPr>
            </w:pPr>
            <w:r w:rsidRPr="004E1486">
              <w:rPr>
                <w:rFonts w:ascii="Calibri" w:hAnsi="Calibri"/>
                <w:i/>
                <w:lang w:eastAsia="es-EC"/>
              </w:rPr>
              <w:t>El empleado se dirige a la pestaña de verificación de transferencias bancarias</w:t>
            </w:r>
          </w:p>
          <w:p w14:paraId="43E7608C" w14:textId="77777777" w:rsidR="00EB471B" w:rsidRPr="004E1486" w:rsidRDefault="00EB471B" w:rsidP="006E4C0C">
            <w:pPr>
              <w:numPr>
                <w:ilvl w:val="0"/>
                <w:numId w:val="112"/>
              </w:numPr>
              <w:suppressAutoHyphens w:val="0"/>
              <w:ind w:left="372" w:firstLine="0"/>
              <w:textAlignment w:val="baseline"/>
              <w:rPr>
                <w:rFonts w:ascii="Calibri" w:hAnsi="Calibri"/>
                <w:lang w:eastAsia="es-EC"/>
              </w:rPr>
            </w:pPr>
            <w:r w:rsidRPr="004E1486">
              <w:rPr>
                <w:rFonts w:ascii="Calibri" w:hAnsi="Calibri"/>
                <w:i/>
                <w:lang w:eastAsia="es-EC"/>
              </w:rPr>
              <w:t>El sistema no puede acceder a la base de datos</w:t>
            </w:r>
          </w:p>
          <w:p w14:paraId="1E6FB23A" w14:textId="77777777" w:rsidR="00EB471B" w:rsidRPr="004E1486" w:rsidRDefault="00EB471B" w:rsidP="006E4C0C">
            <w:pPr>
              <w:numPr>
                <w:ilvl w:val="0"/>
                <w:numId w:val="112"/>
              </w:numPr>
              <w:suppressAutoHyphens w:val="0"/>
              <w:ind w:left="372" w:firstLine="0"/>
              <w:textAlignment w:val="baseline"/>
              <w:rPr>
                <w:rFonts w:ascii="Calibri" w:hAnsi="Calibri"/>
                <w:lang w:eastAsia="es-EC"/>
              </w:rPr>
            </w:pPr>
            <w:r w:rsidRPr="004E1486">
              <w:rPr>
                <w:rFonts w:ascii="Calibri" w:hAnsi="Calibri"/>
                <w:i/>
                <w:lang w:eastAsia="es-EC"/>
              </w:rPr>
              <w:t xml:space="preserve">El sistema le muestra un mensaje de error. </w:t>
            </w:r>
          </w:p>
          <w:p w14:paraId="3E152CF8" w14:textId="77777777" w:rsidR="00EB471B" w:rsidRPr="004E1486" w:rsidRDefault="00EB471B" w:rsidP="001E56D0">
            <w:pPr>
              <w:textAlignment w:val="baseline"/>
              <w:rPr>
                <w:rFonts w:ascii="Calibri" w:hAnsi="Calibri" w:cs="Calibri"/>
                <w:lang w:eastAsia="es-EC"/>
              </w:rPr>
            </w:pPr>
            <w:r w:rsidRPr="004E1486">
              <w:rPr>
                <w:rFonts w:ascii="Calibri" w:hAnsi="Calibri" w:cs="Calibri"/>
                <w:b/>
                <w:color w:val="000000"/>
                <w:lang w:eastAsia="es-EC"/>
              </w:rPr>
              <w:t>RESULTADOS</w:t>
            </w:r>
            <w:r w:rsidRPr="004E1486">
              <w:rPr>
                <w:rFonts w:ascii="Calibri" w:hAnsi="Calibri" w:cs="Calibri"/>
                <w:b/>
                <w:lang w:eastAsia="es-EC"/>
              </w:rPr>
              <w:t>:</w:t>
            </w:r>
            <w:r w:rsidRPr="004E1486">
              <w:rPr>
                <w:rFonts w:ascii="Calibri" w:hAnsi="Calibri" w:cs="Calibri"/>
                <w:color w:val="0000FF"/>
                <w:lang w:eastAsia="es-EC"/>
              </w:rPr>
              <w:t>  </w:t>
            </w:r>
          </w:p>
          <w:p w14:paraId="4D6AEE06" w14:textId="77777777" w:rsidR="00EB471B" w:rsidRPr="004E1486" w:rsidRDefault="00EB471B" w:rsidP="006E4C0C">
            <w:pPr>
              <w:numPr>
                <w:ilvl w:val="0"/>
                <w:numId w:val="113"/>
              </w:numPr>
              <w:suppressAutoHyphens w:val="0"/>
              <w:ind w:left="372" w:firstLine="0"/>
              <w:textAlignment w:val="baseline"/>
              <w:rPr>
                <w:rFonts w:ascii="Calibri" w:hAnsi="Calibri"/>
                <w:lang w:eastAsia="es-EC"/>
              </w:rPr>
            </w:pPr>
            <w:r w:rsidRPr="004E1486">
              <w:rPr>
                <w:rFonts w:ascii="Calibri" w:hAnsi="Calibri"/>
                <w:i/>
                <w:lang w:eastAsia="es-EC"/>
              </w:rPr>
              <w:t>El empleado no puede acceder a la información de las transferencias bancarias por una falla en la base de datos.</w:t>
            </w:r>
            <w:r w:rsidRPr="004E1486">
              <w:rPr>
                <w:rFonts w:ascii="Calibri" w:hAnsi="Calibri"/>
                <w:lang w:eastAsia="es-EC"/>
              </w:rPr>
              <w:t xml:space="preserve"> </w:t>
            </w:r>
          </w:p>
        </w:tc>
      </w:tr>
      <w:tr w:rsidR="00EB471B" w:rsidRPr="001E56D0" w14:paraId="0EDF58A2" w14:textId="77777777" w:rsidTr="168CAD90">
        <w:trPr>
          <w:trHeight w:val="885"/>
          <w:jc w:val="center"/>
        </w:trPr>
        <w:tc>
          <w:tcPr>
            <w:tcW w:w="9615" w:type="dxa"/>
            <w:gridSpan w:val="4"/>
            <w:tcBorders>
              <w:top w:val="single" w:sz="6" w:space="0" w:color="auto"/>
              <w:left w:val="single" w:sz="6" w:space="0" w:color="auto"/>
              <w:bottom w:val="single" w:sz="6" w:space="0" w:color="auto"/>
              <w:right w:val="single" w:sz="6" w:space="0" w:color="auto"/>
            </w:tcBorders>
            <w:shd w:val="clear" w:color="auto" w:fill="auto"/>
            <w:hideMark/>
          </w:tcPr>
          <w:p w14:paraId="485F16A8" w14:textId="77777777" w:rsidR="00EB471B" w:rsidRPr="004E1486" w:rsidRDefault="00EB471B" w:rsidP="001E56D0">
            <w:pPr>
              <w:textAlignment w:val="baseline"/>
              <w:rPr>
                <w:rFonts w:ascii="Calibri" w:hAnsi="Calibri"/>
                <w:i/>
                <w:lang w:eastAsia="es-EC"/>
              </w:rPr>
            </w:pPr>
            <w:r w:rsidRPr="004E1486">
              <w:rPr>
                <w:rFonts w:ascii="Calibri" w:hAnsi="Calibri"/>
                <w:b/>
                <w:lang w:eastAsia="es-EC"/>
              </w:rPr>
              <w:t>RIESGOS:</w:t>
            </w:r>
            <w:r w:rsidRPr="004E1486">
              <w:rPr>
                <w:rFonts w:ascii="Calibri" w:hAnsi="Calibri"/>
                <w:lang w:eastAsia="es-EC"/>
              </w:rPr>
              <w:t> </w:t>
            </w:r>
            <w:r w:rsidRPr="004E1486">
              <w:rPr>
                <w:rFonts w:ascii="Calibri" w:hAnsi="Calibri"/>
                <w:i/>
                <w:lang w:eastAsia="es-EC"/>
              </w:rPr>
              <w:t>Fallo en la base de datos no permite realizar la verificación correctamente.</w:t>
            </w:r>
          </w:p>
          <w:p w14:paraId="02F512D0" w14:textId="77777777" w:rsidR="00EB471B" w:rsidRPr="004E1486" w:rsidRDefault="00EB471B" w:rsidP="001E56D0">
            <w:pPr>
              <w:textAlignment w:val="baseline"/>
              <w:rPr>
                <w:rFonts w:ascii="Calibri" w:hAnsi="Calibri" w:cs="Calibri"/>
                <w:lang w:eastAsia="es-EC"/>
              </w:rPr>
            </w:pPr>
          </w:p>
        </w:tc>
      </w:tr>
      <w:tr w:rsidR="00EB471B" w:rsidRPr="001E56D0" w14:paraId="6701F4AF" w14:textId="77777777" w:rsidTr="168CAD90">
        <w:trPr>
          <w:trHeight w:val="615"/>
          <w:jc w:val="center"/>
        </w:trPr>
        <w:tc>
          <w:tcPr>
            <w:tcW w:w="9615" w:type="dxa"/>
            <w:gridSpan w:val="4"/>
            <w:tcBorders>
              <w:top w:val="single" w:sz="6" w:space="0" w:color="auto"/>
              <w:left w:val="single" w:sz="6" w:space="0" w:color="auto"/>
              <w:bottom w:val="single" w:sz="6" w:space="0" w:color="auto"/>
              <w:right w:val="single" w:sz="6" w:space="0" w:color="auto"/>
            </w:tcBorders>
            <w:shd w:val="clear" w:color="auto" w:fill="auto"/>
            <w:hideMark/>
          </w:tcPr>
          <w:p w14:paraId="2957F2A2" w14:textId="77777777" w:rsidR="00EB471B" w:rsidRPr="004E1486" w:rsidRDefault="00EB471B" w:rsidP="001E56D0">
            <w:pPr>
              <w:textAlignment w:val="baseline"/>
              <w:rPr>
                <w:rFonts w:ascii="Calibri" w:hAnsi="Calibri"/>
                <w:lang w:eastAsia="es-EC"/>
              </w:rPr>
            </w:pPr>
            <w:r w:rsidRPr="004E1486">
              <w:rPr>
                <w:rFonts w:ascii="Calibri" w:hAnsi="Calibri"/>
                <w:b/>
                <w:lang w:eastAsia="es-EC"/>
              </w:rPr>
              <w:t xml:space="preserve">PROTOTIPO EXPLORATORIO: </w:t>
            </w:r>
            <w:r w:rsidRPr="004E1486">
              <w:rPr>
                <w:rFonts w:ascii="Calibri" w:hAnsi="Calibri"/>
                <w:i/>
                <w:lang w:eastAsia="es-EC"/>
              </w:rPr>
              <w:t>N/A </w:t>
            </w:r>
          </w:p>
          <w:p w14:paraId="2E03E8AD" w14:textId="77777777" w:rsidR="00EB471B" w:rsidRPr="004E1486" w:rsidRDefault="00EB471B" w:rsidP="001E56D0">
            <w:pPr>
              <w:textAlignment w:val="baseline"/>
              <w:rPr>
                <w:rFonts w:ascii="Calibri" w:hAnsi="Calibri" w:cs="Calibri"/>
                <w:lang w:eastAsia="es-EC"/>
              </w:rPr>
            </w:pPr>
            <w:r w:rsidRPr="004E1486">
              <w:rPr>
                <w:rFonts w:ascii="Calibri" w:hAnsi="Calibri" w:cs="Calibri"/>
                <w:lang w:eastAsia="es-EC"/>
              </w:rPr>
              <w:t> </w:t>
            </w:r>
          </w:p>
        </w:tc>
      </w:tr>
    </w:tbl>
    <w:p w14:paraId="57504EAD" w14:textId="77777777" w:rsidR="00EB471B" w:rsidRPr="004E1486" w:rsidRDefault="00EB471B" w:rsidP="00B2742A">
      <w:pPr>
        <w:rPr>
          <w:rFonts w:ascii="Calibri" w:hAnsi="Calibri"/>
        </w:rPr>
      </w:pPr>
    </w:p>
    <w:tbl>
      <w:tblPr>
        <w:tblW w:w="9518" w:type="dxa"/>
        <w:jc w:val="center"/>
        <w:tblLayout w:type="fixed"/>
        <w:tblLook w:val="04A0" w:firstRow="1" w:lastRow="0" w:firstColumn="1" w:lastColumn="0" w:noHBand="0" w:noVBand="1"/>
      </w:tblPr>
      <w:tblGrid>
        <w:gridCol w:w="1500"/>
        <w:gridCol w:w="2640"/>
        <w:gridCol w:w="1215"/>
        <w:gridCol w:w="4163"/>
      </w:tblGrid>
      <w:tr w:rsidR="00EB471B" w:rsidRPr="001E56D0" w14:paraId="39644D87" w14:textId="77777777" w:rsidTr="004E1486">
        <w:trPr>
          <w:jc w:val="center"/>
        </w:trPr>
        <w:tc>
          <w:tcPr>
            <w:tcW w:w="4140" w:type="dxa"/>
            <w:gridSpan w:val="2"/>
            <w:tcBorders>
              <w:top w:val="single" w:sz="8" w:space="0" w:color="auto"/>
              <w:left w:val="single" w:sz="8" w:space="0" w:color="auto"/>
              <w:bottom w:val="single" w:sz="8" w:space="0" w:color="auto"/>
              <w:right w:val="single" w:sz="8" w:space="0" w:color="auto"/>
            </w:tcBorders>
            <w:shd w:val="clear" w:color="auto" w:fill="D9D9D9"/>
          </w:tcPr>
          <w:p w14:paraId="3EE72F58" w14:textId="77777777" w:rsidR="00EB471B" w:rsidRPr="004E1486" w:rsidRDefault="00EB471B" w:rsidP="001E56D0">
            <w:pPr>
              <w:rPr>
                <w:rFonts w:ascii="Calibri" w:hAnsi="Calibri" w:cs="Calibri"/>
              </w:rPr>
            </w:pPr>
            <w:r w:rsidRPr="004E1486">
              <w:rPr>
                <w:rFonts w:ascii="Calibri" w:eastAsia="Calibri" w:hAnsi="Calibri" w:cs="Calibri"/>
                <w:b/>
                <w:lang w:val="es"/>
              </w:rPr>
              <w:t>IDENTIFICADOR CASO DE USO:</w:t>
            </w:r>
            <w:r w:rsidRPr="004E1486">
              <w:rPr>
                <w:rFonts w:ascii="Calibri" w:eastAsia="Calibri" w:hAnsi="Calibri" w:cs="Calibri"/>
                <w:color w:val="000000"/>
                <w:lang w:val="es"/>
              </w:rPr>
              <w:t xml:space="preserve"> </w:t>
            </w:r>
          </w:p>
          <w:p w14:paraId="46101D68" w14:textId="4D52C0C6" w:rsidR="00EB471B" w:rsidRPr="004E1486" w:rsidRDefault="00EB471B" w:rsidP="001E56D0">
            <w:pPr>
              <w:rPr>
                <w:rFonts w:ascii="Calibri" w:hAnsi="Calibri"/>
              </w:rPr>
            </w:pPr>
            <w:r w:rsidRPr="004E1486">
              <w:rPr>
                <w:rFonts w:ascii="Calibri" w:eastAsia="Calibri" w:hAnsi="Calibri"/>
                <w:b/>
                <w:color w:val="000000"/>
                <w:lang w:val="es"/>
              </w:rPr>
              <w:t>CU-</w:t>
            </w:r>
            <w:r w:rsidR="2CED5AB8" w:rsidRPr="004E1486">
              <w:rPr>
                <w:rFonts w:ascii="Calibri" w:eastAsia="Calibri" w:hAnsi="Calibri"/>
                <w:b/>
                <w:color w:val="000000"/>
                <w:lang w:val="es"/>
              </w:rPr>
              <w:t>20</w:t>
            </w:r>
          </w:p>
        </w:tc>
        <w:tc>
          <w:tcPr>
            <w:tcW w:w="5378" w:type="dxa"/>
            <w:gridSpan w:val="2"/>
            <w:tcBorders>
              <w:top w:val="single" w:sz="8" w:space="0" w:color="auto"/>
              <w:left w:val="nil"/>
              <w:bottom w:val="single" w:sz="8" w:space="0" w:color="auto"/>
              <w:right w:val="single" w:sz="8" w:space="0" w:color="auto"/>
            </w:tcBorders>
            <w:shd w:val="clear" w:color="auto" w:fill="D9D9D9"/>
          </w:tcPr>
          <w:p w14:paraId="734501D5" w14:textId="77777777" w:rsidR="00EB471B" w:rsidRPr="004E1486" w:rsidRDefault="00EB471B" w:rsidP="001E56D0">
            <w:pPr>
              <w:rPr>
                <w:rFonts w:ascii="Calibri" w:hAnsi="Calibri"/>
              </w:rPr>
            </w:pPr>
            <w:r w:rsidRPr="004E1486">
              <w:rPr>
                <w:rFonts w:ascii="Calibri" w:eastAsia="Calibri" w:hAnsi="Calibri"/>
                <w:b/>
                <w:color w:val="000000"/>
                <w:lang w:val="es"/>
              </w:rPr>
              <w:t xml:space="preserve">NOMBRE: </w:t>
            </w:r>
            <w:r w:rsidRPr="004E1486">
              <w:rPr>
                <w:rFonts w:ascii="Calibri" w:eastAsia="Calibri" w:hAnsi="Calibri"/>
                <w:i/>
                <w:color w:val="000000"/>
                <w:lang w:val="es"/>
              </w:rPr>
              <w:t>Generar multa</w:t>
            </w:r>
            <w:r w:rsidRPr="004E1486">
              <w:rPr>
                <w:rFonts w:ascii="Calibri" w:eastAsia="Calibri" w:hAnsi="Calibri"/>
                <w:i/>
                <w:color w:val="0000FF"/>
                <w:lang w:val="es"/>
              </w:rPr>
              <w:t xml:space="preserve">  </w:t>
            </w:r>
          </w:p>
        </w:tc>
      </w:tr>
      <w:tr w:rsidR="00EB471B" w:rsidRPr="001E56D0" w14:paraId="624B59F9" w14:textId="77777777" w:rsidTr="168CAD90">
        <w:trPr>
          <w:jc w:val="center"/>
        </w:trPr>
        <w:tc>
          <w:tcPr>
            <w:tcW w:w="5355" w:type="dxa"/>
            <w:gridSpan w:val="3"/>
            <w:tcBorders>
              <w:top w:val="single" w:sz="8" w:space="0" w:color="auto"/>
              <w:left w:val="single" w:sz="8" w:space="0" w:color="auto"/>
              <w:bottom w:val="single" w:sz="8" w:space="0" w:color="auto"/>
              <w:right w:val="single" w:sz="8" w:space="0" w:color="auto"/>
            </w:tcBorders>
          </w:tcPr>
          <w:p w14:paraId="57FF0557" w14:textId="77777777" w:rsidR="00EB471B" w:rsidRPr="004E1486" w:rsidRDefault="00EB471B" w:rsidP="001E56D0">
            <w:pPr>
              <w:rPr>
                <w:rFonts w:ascii="Calibri" w:hAnsi="Calibri"/>
              </w:rPr>
            </w:pPr>
            <w:r w:rsidRPr="004E1486">
              <w:rPr>
                <w:rFonts w:ascii="Calibri" w:eastAsia="Calibri" w:hAnsi="Calibri"/>
                <w:b/>
                <w:lang w:val="es"/>
              </w:rPr>
              <w:t xml:space="preserve">COMPLEJIDAD: </w:t>
            </w:r>
            <w:r w:rsidRPr="004E1486">
              <w:rPr>
                <w:rFonts w:ascii="Calibri" w:eastAsia="Calibri" w:hAnsi="Calibri"/>
                <w:i/>
                <w:lang w:val="es"/>
              </w:rPr>
              <w:t>Alta</w:t>
            </w:r>
          </w:p>
        </w:tc>
        <w:tc>
          <w:tcPr>
            <w:tcW w:w="4163" w:type="dxa"/>
            <w:tcBorders>
              <w:top w:val="nil"/>
              <w:left w:val="nil"/>
              <w:bottom w:val="single" w:sz="8" w:space="0" w:color="auto"/>
              <w:right w:val="single" w:sz="8" w:space="0" w:color="auto"/>
            </w:tcBorders>
          </w:tcPr>
          <w:p w14:paraId="6D7CB784" w14:textId="77777777" w:rsidR="00EB471B" w:rsidRPr="004E1486" w:rsidRDefault="00EB471B" w:rsidP="001E56D0">
            <w:pPr>
              <w:rPr>
                <w:rFonts w:ascii="Calibri" w:hAnsi="Calibri"/>
              </w:rPr>
            </w:pPr>
            <w:r w:rsidRPr="004E1486">
              <w:rPr>
                <w:rFonts w:ascii="Calibri" w:eastAsia="Calibri" w:hAnsi="Calibri"/>
                <w:b/>
                <w:lang w:val="es"/>
              </w:rPr>
              <w:t xml:space="preserve">PRIORIDAD: </w:t>
            </w:r>
            <w:r w:rsidRPr="004E1486">
              <w:rPr>
                <w:rFonts w:ascii="Calibri" w:eastAsia="Calibri" w:hAnsi="Calibri"/>
                <w:i/>
                <w:lang w:val="es"/>
              </w:rPr>
              <w:t xml:space="preserve">Alta </w:t>
            </w:r>
          </w:p>
          <w:p w14:paraId="649925C8" w14:textId="77777777" w:rsidR="00EB471B" w:rsidRPr="004E1486" w:rsidRDefault="00EB471B" w:rsidP="001E56D0">
            <w:pPr>
              <w:rPr>
                <w:rFonts w:ascii="Calibri" w:hAnsi="Calibri" w:cs="Calibri"/>
              </w:rPr>
            </w:pPr>
            <w:r w:rsidRPr="004E1486">
              <w:rPr>
                <w:rFonts w:ascii="Calibri" w:eastAsia="Calibri" w:hAnsi="Calibri" w:cs="Calibri"/>
                <w:b/>
                <w:color w:val="0000FF"/>
                <w:lang w:val="es"/>
              </w:rPr>
              <w:t xml:space="preserve"> </w:t>
            </w:r>
            <w:r w:rsidRPr="004E1486">
              <w:rPr>
                <w:rFonts w:ascii="Calibri" w:eastAsia="Calibri" w:hAnsi="Calibri" w:cs="Calibri"/>
                <w:color w:val="0000FF"/>
                <w:lang w:val="es"/>
              </w:rPr>
              <w:t xml:space="preserve"> </w:t>
            </w:r>
          </w:p>
        </w:tc>
      </w:tr>
      <w:tr w:rsidR="00EB471B" w:rsidRPr="001E56D0" w14:paraId="017BC1FD" w14:textId="77777777" w:rsidTr="168CAD90">
        <w:trPr>
          <w:jc w:val="center"/>
        </w:trPr>
        <w:tc>
          <w:tcPr>
            <w:tcW w:w="9518" w:type="dxa"/>
            <w:gridSpan w:val="4"/>
            <w:tcBorders>
              <w:top w:val="single" w:sz="8" w:space="0" w:color="auto"/>
              <w:left w:val="single" w:sz="8" w:space="0" w:color="auto"/>
              <w:bottom w:val="single" w:sz="8" w:space="0" w:color="auto"/>
              <w:right w:val="single" w:sz="8" w:space="0" w:color="auto"/>
            </w:tcBorders>
          </w:tcPr>
          <w:p w14:paraId="7FC78A02" w14:textId="4A2978B4" w:rsidR="00EB471B" w:rsidRPr="004E1486" w:rsidRDefault="00EB471B" w:rsidP="001E56D0">
            <w:pPr>
              <w:rPr>
                <w:rFonts w:ascii="Calibri" w:hAnsi="Calibri"/>
              </w:rPr>
            </w:pPr>
            <w:r w:rsidRPr="004E1486">
              <w:rPr>
                <w:rFonts w:ascii="Calibri" w:eastAsia="Calibri" w:hAnsi="Calibri"/>
                <w:b/>
                <w:lang w:val="es"/>
              </w:rPr>
              <w:t xml:space="preserve">REQUERIMIENTO FUNCIONAL ASOCIADO: </w:t>
            </w:r>
            <w:r w:rsidRPr="004E1486">
              <w:rPr>
                <w:rFonts w:ascii="Calibri" w:eastAsia="Calibri" w:hAnsi="Calibri"/>
                <w:i/>
                <w:lang w:val="es"/>
              </w:rPr>
              <w:t>RF-20</w:t>
            </w:r>
            <w:r w:rsidR="00E3050A">
              <w:rPr>
                <w:rFonts w:ascii="Calibri" w:eastAsia="Calibri" w:hAnsi="Calibri"/>
                <w:i/>
                <w:lang w:val="es"/>
              </w:rPr>
              <w:t xml:space="preserve"> </w:t>
            </w:r>
            <w:r w:rsidR="00717F80">
              <w:rPr>
                <w:rFonts w:ascii="Calibri" w:eastAsia="Calibri" w:hAnsi="Calibri"/>
                <w:i/>
                <w:lang w:val="es"/>
              </w:rPr>
              <w:t>Generación de multa</w:t>
            </w:r>
          </w:p>
          <w:p w14:paraId="250665CA" w14:textId="77777777" w:rsidR="00EB471B" w:rsidRPr="004E1486" w:rsidRDefault="00EB471B" w:rsidP="001E56D0">
            <w:pPr>
              <w:rPr>
                <w:rFonts w:ascii="Calibri" w:hAnsi="Calibri" w:cs="Calibri"/>
              </w:rPr>
            </w:pPr>
            <w:r w:rsidRPr="004E1486">
              <w:rPr>
                <w:rFonts w:ascii="Calibri" w:eastAsia="Calibri" w:hAnsi="Calibri" w:cs="Calibri"/>
                <w:i/>
                <w:color w:val="0000FF"/>
                <w:lang w:val="es"/>
              </w:rPr>
              <w:t xml:space="preserve"> </w:t>
            </w:r>
            <w:r w:rsidRPr="004E1486">
              <w:rPr>
                <w:rFonts w:ascii="Calibri" w:eastAsia="Calibri" w:hAnsi="Calibri" w:cs="Calibri"/>
                <w:color w:val="0000FF"/>
                <w:lang w:val="es"/>
              </w:rPr>
              <w:t xml:space="preserve"> </w:t>
            </w:r>
          </w:p>
        </w:tc>
      </w:tr>
      <w:tr w:rsidR="00EB471B" w:rsidRPr="001E56D0" w14:paraId="709C59AF" w14:textId="77777777" w:rsidTr="168CAD90">
        <w:trPr>
          <w:jc w:val="center"/>
        </w:trPr>
        <w:tc>
          <w:tcPr>
            <w:tcW w:w="9518" w:type="dxa"/>
            <w:gridSpan w:val="4"/>
            <w:tcBorders>
              <w:top w:val="single" w:sz="8" w:space="0" w:color="auto"/>
              <w:left w:val="single" w:sz="8" w:space="0" w:color="auto"/>
              <w:bottom w:val="single" w:sz="8" w:space="0" w:color="auto"/>
              <w:right w:val="single" w:sz="8" w:space="0" w:color="auto"/>
            </w:tcBorders>
          </w:tcPr>
          <w:p w14:paraId="03CDC4F4" w14:textId="77777777" w:rsidR="00EB471B" w:rsidRPr="004E1486" w:rsidRDefault="00EB471B" w:rsidP="001E56D0">
            <w:pPr>
              <w:rPr>
                <w:rFonts w:ascii="Calibri" w:hAnsi="Calibri"/>
              </w:rPr>
            </w:pPr>
            <w:r w:rsidRPr="004E1486">
              <w:rPr>
                <w:rFonts w:ascii="Calibri" w:eastAsia="Calibri" w:hAnsi="Calibri"/>
                <w:b/>
                <w:lang w:val="es"/>
              </w:rPr>
              <w:t xml:space="preserve">ACTORES: </w:t>
            </w:r>
            <w:r w:rsidRPr="004E1486">
              <w:rPr>
                <w:rFonts w:ascii="Calibri" w:eastAsia="Calibri" w:hAnsi="Calibri"/>
                <w:i/>
                <w:lang w:val="es"/>
              </w:rPr>
              <w:t>ACT-1 Empleado</w:t>
            </w:r>
          </w:p>
          <w:p w14:paraId="08098768" w14:textId="77777777" w:rsidR="00EB471B" w:rsidRPr="004E1486" w:rsidRDefault="00EB471B" w:rsidP="001E56D0">
            <w:pPr>
              <w:rPr>
                <w:rFonts w:ascii="Calibri" w:hAnsi="Calibri" w:cs="Calibri"/>
              </w:rPr>
            </w:pPr>
            <w:r w:rsidRPr="004E1486">
              <w:rPr>
                <w:rFonts w:ascii="Calibri" w:eastAsia="Calibri" w:hAnsi="Calibri" w:cs="Calibri"/>
                <w:i/>
                <w:color w:val="0000FF"/>
                <w:lang w:val="es"/>
              </w:rPr>
              <w:t xml:space="preserve"> </w:t>
            </w:r>
            <w:r w:rsidRPr="004E1486">
              <w:rPr>
                <w:rFonts w:ascii="Calibri" w:eastAsia="Calibri" w:hAnsi="Calibri" w:cs="Calibri"/>
                <w:color w:val="0000FF"/>
                <w:lang w:val="es"/>
              </w:rPr>
              <w:t xml:space="preserve"> </w:t>
            </w:r>
          </w:p>
        </w:tc>
      </w:tr>
      <w:tr w:rsidR="00EB471B" w:rsidRPr="001E56D0" w14:paraId="0612332A" w14:textId="77777777" w:rsidTr="168CAD90">
        <w:trPr>
          <w:jc w:val="center"/>
        </w:trPr>
        <w:tc>
          <w:tcPr>
            <w:tcW w:w="9518" w:type="dxa"/>
            <w:gridSpan w:val="4"/>
            <w:tcBorders>
              <w:top w:val="single" w:sz="8" w:space="0" w:color="auto"/>
              <w:left w:val="single" w:sz="8" w:space="0" w:color="auto"/>
              <w:bottom w:val="single" w:sz="8" w:space="0" w:color="auto"/>
              <w:right w:val="single" w:sz="8" w:space="0" w:color="auto"/>
            </w:tcBorders>
          </w:tcPr>
          <w:p w14:paraId="39297249" w14:textId="2A4D8CD7" w:rsidR="00EB471B" w:rsidRPr="004E1486" w:rsidRDefault="00EB471B" w:rsidP="001E56D0">
            <w:pPr>
              <w:rPr>
                <w:rFonts w:ascii="Calibri" w:hAnsi="Calibri" w:cs="Calibri"/>
              </w:rPr>
            </w:pPr>
            <w:r w:rsidRPr="004E1486">
              <w:rPr>
                <w:rFonts w:ascii="Calibri" w:eastAsia="Calibri" w:hAnsi="Calibri" w:cs="Calibri"/>
                <w:b/>
                <w:lang w:val="es"/>
              </w:rPr>
              <w:t xml:space="preserve">CASOS DE USO ASOCIADOS: </w:t>
            </w:r>
            <w:r w:rsidR="003E6FDB">
              <w:rPr>
                <w:rFonts w:ascii="Calibri" w:eastAsia="Calibri" w:hAnsi="Calibri" w:cs="Calibri"/>
                <w:i/>
                <w:iCs/>
                <w:lang w:val="es"/>
              </w:rPr>
              <w:t>N/A</w:t>
            </w:r>
          </w:p>
        </w:tc>
      </w:tr>
      <w:tr w:rsidR="00EB471B" w:rsidRPr="001E56D0" w14:paraId="0304F6DD" w14:textId="77777777" w:rsidTr="168CAD90">
        <w:trPr>
          <w:jc w:val="center"/>
        </w:trPr>
        <w:tc>
          <w:tcPr>
            <w:tcW w:w="9518" w:type="dxa"/>
            <w:gridSpan w:val="4"/>
            <w:tcBorders>
              <w:top w:val="single" w:sz="8" w:space="0" w:color="auto"/>
              <w:left w:val="single" w:sz="8" w:space="0" w:color="auto"/>
              <w:bottom w:val="single" w:sz="8" w:space="0" w:color="auto"/>
              <w:right w:val="single" w:sz="8" w:space="0" w:color="auto"/>
            </w:tcBorders>
          </w:tcPr>
          <w:p w14:paraId="0341812B" w14:textId="77777777" w:rsidR="00EB471B" w:rsidRPr="004E1486" w:rsidRDefault="00EB471B" w:rsidP="001E56D0">
            <w:pPr>
              <w:rPr>
                <w:rFonts w:ascii="Calibri" w:hAnsi="Calibri"/>
              </w:rPr>
            </w:pPr>
            <w:r w:rsidRPr="004E1486">
              <w:rPr>
                <w:rFonts w:ascii="Calibri" w:eastAsia="Calibri" w:hAnsi="Calibri"/>
                <w:b/>
                <w:lang w:val="es"/>
              </w:rPr>
              <w:t>DESCRIPCIÓN:</w:t>
            </w:r>
            <w:r w:rsidRPr="004E1486">
              <w:rPr>
                <w:rFonts w:ascii="Calibri" w:eastAsia="Calibri" w:hAnsi="Calibri"/>
                <w:color w:val="0000FF"/>
                <w:lang w:val="es"/>
              </w:rPr>
              <w:t xml:space="preserve">  </w:t>
            </w:r>
            <w:r w:rsidRPr="004E1486">
              <w:rPr>
                <w:rFonts w:ascii="Calibri" w:eastAsia="Calibri" w:hAnsi="Calibri"/>
                <w:i/>
                <w:color w:val="000000"/>
                <w:lang w:val="es"/>
              </w:rPr>
              <w:t>El sistema permitirá generar multas por pagos atrasados de impuestos municipales.</w:t>
            </w:r>
            <w:r w:rsidRPr="004E1486">
              <w:rPr>
                <w:rFonts w:ascii="Calibri" w:eastAsia="Calibri" w:hAnsi="Calibri"/>
                <w:i/>
                <w:color w:val="000000"/>
              </w:rPr>
              <w:t xml:space="preserve"> </w:t>
            </w:r>
          </w:p>
        </w:tc>
      </w:tr>
      <w:tr w:rsidR="00EB471B" w:rsidRPr="001E56D0" w14:paraId="04CB175A" w14:textId="77777777" w:rsidTr="168CAD90">
        <w:trPr>
          <w:jc w:val="center"/>
        </w:trPr>
        <w:tc>
          <w:tcPr>
            <w:tcW w:w="9518" w:type="dxa"/>
            <w:gridSpan w:val="4"/>
            <w:tcBorders>
              <w:top w:val="single" w:sz="8" w:space="0" w:color="auto"/>
              <w:left w:val="single" w:sz="8" w:space="0" w:color="auto"/>
              <w:bottom w:val="single" w:sz="8" w:space="0" w:color="auto"/>
              <w:right w:val="single" w:sz="8" w:space="0" w:color="auto"/>
            </w:tcBorders>
          </w:tcPr>
          <w:p w14:paraId="707F1E27" w14:textId="77777777" w:rsidR="00EB471B" w:rsidRPr="004E1486" w:rsidRDefault="00EB471B" w:rsidP="001E56D0">
            <w:pPr>
              <w:rPr>
                <w:rFonts w:ascii="Calibri" w:hAnsi="Calibri"/>
              </w:rPr>
            </w:pPr>
            <w:r w:rsidRPr="004E1486">
              <w:rPr>
                <w:rFonts w:ascii="Calibri" w:eastAsia="Calibri" w:hAnsi="Calibri"/>
                <w:b/>
                <w:lang w:val="es"/>
              </w:rPr>
              <w:t xml:space="preserve">NOTAS: </w:t>
            </w:r>
            <w:r w:rsidRPr="004E1486">
              <w:rPr>
                <w:rFonts w:ascii="Calibri" w:eastAsia="Calibri" w:hAnsi="Calibri"/>
                <w:lang w:val="es"/>
              </w:rPr>
              <w:t xml:space="preserve"> </w:t>
            </w:r>
            <w:r w:rsidRPr="004E1486">
              <w:rPr>
                <w:rFonts w:ascii="Calibri" w:eastAsia="Calibri" w:hAnsi="Calibri"/>
                <w:i/>
                <w:lang w:val="es"/>
              </w:rPr>
              <w:t>El sistema generará una multa del 6.2% del valor total a pagar mes a mes en caso de que le propietario no pague los impuestos en el mes correspondido.</w:t>
            </w:r>
            <w:r w:rsidRPr="004E1486">
              <w:rPr>
                <w:rFonts w:ascii="Calibri" w:eastAsia="Calibri" w:hAnsi="Calibri"/>
                <w:i/>
              </w:rPr>
              <w:t xml:space="preserve"> </w:t>
            </w:r>
          </w:p>
          <w:p w14:paraId="57B4B2E7" w14:textId="77777777" w:rsidR="00EB471B" w:rsidRPr="004E1486" w:rsidRDefault="00EB471B" w:rsidP="001E56D0">
            <w:pPr>
              <w:rPr>
                <w:rFonts w:ascii="Calibri" w:hAnsi="Calibri" w:cs="Calibri"/>
              </w:rPr>
            </w:pPr>
            <w:r w:rsidRPr="004E1486">
              <w:rPr>
                <w:rFonts w:ascii="Calibri" w:eastAsia="Calibri" w:hAnsi="Calibri" w:cs="Calibri"/>
                <w:b/>
                <w:lang w:val="es"/>
              </w:rPr>
              <w:t>Restricción:</w:t>
            </w:r>
            <w:r w:rsidRPr="004E1486">
              <w:rPr>
                <w:rFonts w:ascii="Calibri" w:eastAsia="Calibri" w:hAnsi="Calibri" w:cs="Calibri"/>
              </w:rPr>
              <w:t xml:space="preserve"> </w:t>
            </w:r>
          </w:p>
          <w:p w14:paraId="4A401A1D" w14:textId="77777777" w:rsidR="00EB471B" w:rsidRPr="004E1486" w:rsidRDefault="00EB471B" w:rsidP="006E4C0C">
            <w:pPr>
              <w:numPr>
                <w:ilvl w:val="0"/>
                <w:numId w:val="119"/>
              </w:numPr>
              <w:contextualSpacing/>
              <w:rPr>
                <w:rFonts w:ascii="Calibri" w:hAnsi="Calibri"/>
                <w:lang w:eastAsia="es-ES"/>
              </w:rPr>
            </w:pPr>
            <w:r w:rsidRPr="004E1486">
              <w:rPr>
                <w:rFonts w:ascii="Calibri" w:hAnsi="Calibri"/>
                <w:i/>
                <w:lang w:eastAsia="es-ES"/>
              </w:rPr>
              <w:t>El sistema dejara de generar la multa cuando el propietario cuando pague el valor total a pagar final o haya hecho un convenio con COBROS S.A.</w:t>
            </w:r>
          </w:p>
          <w:p w14:paraId="1836AE58" w14:textId="77777777" w:rsidR="00EB471B" w:rsidRPr="004E1486" w:rsidRDefault="00EB471B" w:rsidP="001E56D0">
            <w:pPr>
              <w:rPr>
                <w:rFonts w:ascii="Calibri" w:hAnsi="Calibri" w:cs="Calibri"/>
              </w:rPr>
            </w:pPr>
            <w:r w:rsidRPr="004E1486">
              <w:rPr>
                <w:rFonts w:ascii="Calibri" w:eastAsia="Segoe UI" w:hAnsi="Calibri" w:cs="Calibri"/>
                <w:lang w:val="es"/>
              </w:rPr>
              <w:t xml:space="preserve"> </w:t>
            </w:r>
          </w:p>
        </w:tc>
      </w:tr>
      <w:tr w:rsidR="00EB471B" w:rsidRPr="001E56D0" w14:paraId="316F1C72" w14:textId="77777777" w:rsidTr="168CAD90">
        <w:trPr>
          <w:jc w:val="center"/>
        </w:trPr>
        <w:tc>
          <w:tcPr>
            <w:tcW w:w="9518" w:type="dxa"/>
            <w:gridSpan w:val="4"/>
            <w:tcBorders>
              <w:top w:val="single" w:sz="8" w:space="0" w:color="auto"/>
              <w:left w:val="single" w:sz="8" w:space="0" w:color="auto"/>
              <w:bottom w:val="single" w:sz="8" w:space="0" w:color="auto"/>
              <w:right w:val="single" w:sz="8" w:space="0" w:color="auto"/>
            </w:tcBorders>
          </w:tcPr>
          <w:p w14:paraId="7E4B7FB4" w14:textId="77777777" w:rsidR="00EB471B" w:rsidRPr="004E1486" w:rsidRDefault="00EB471B" w:rsidP="001E56D0">
            <w:pPr>
              <w:rPr>
                <w:rFonts w:ascii="Calibri" w:hAnsi="Calibri" w:cs="Calibri"/>
              </w:rPr>
            </w:pPr>
            <w:r w:rsidRPr="004E1486">
              <w:rPr>
                <w:rFonts w:ascii="Calibri" w:eastAsia="Calibri" w:hAnsi="Calibri" w:cs="Calibri"/>
                <w:b/>
                <w:lang w:val="es"/>
              </w:rPr>
              <w:t>CRITERIOS DE ACEPTACIÓN:</w:t>
            </w:r>
            <w:r w:rsidRPr="004E1486">
              <w:rPr>
                <w:rFonts w:ascii="Calibri" w:eastAsia="Calibri" w:hAnsi="Calibri" w:cs="Calibri"/>
                <w:lang w:val="es"/>
              </w:rPr>
              <w:t xml:space="preserve"> G</w:t>
            </w:r>
            <w:r w:rsidRPr="004E1486">
              <w:rPr>
                <w:rFonts w:ascii="Calibri" w:eastAsia="Calibri" w:hAnsi="Calibri" w:cs="Calibri"/>
                <w:color w:val="000000"/>
                <w:lang w:val="es"/>
              </w:rPr>
              <w:t>enerar multas por pagos atrasados de impuestos municipales.</w:t>
            </w:r>
            <w:r w:rsidRPr="004E1486">
              <w:rPr>
                <w:rFonts w:ascii="Calibri" w:eastAsia="Calibri" w:hAnsi="Calibri" w:cs="Calibri"/>
                <w:color w:val="000000"/>
              </w:rPr>
              <w:t xml:space="preserve"> </w:t>
            </w:r>
          </w:p>
        </w:tc>
      </w:tr>
      <w:tr w:rsidR="00EB471B" w:rsidRPr="001E56D0" w14:paraId="1F0C444F" w14:textId="77777777" w:rsidTr="004E1486">
        <w:trPr>
          <w:trHeight w:val="345"/>
          <w:jc w:val="center"/>
        </w:trPr>
        <w:tc>
          <w:tcPr>
            <w:tcW w:w="9518" w:type="dxa"/>
            <w:gridSpan w:val="4"/>
            <w:tcBorders>
              <w:top w:val="single" w:sz="8" w:space="0" w:color="auto"/>
              <w:left w:val="single" w:sz="8" w:space="0" w:color="auto"/>
              <w:bottom w:val="single" w:sz="8" w:space="0" w:color="auto"/>
              <w:right w:val="single" w:sz="8" w:space="0" w:color="auto"/>
            </w:tcBorders>
            <w:shd w:val="clear" w:color="auto" w:fill="D9D9D9"/>
          </w:tcPr>
          <w:p w14:paraId="0EA3053A" w14:textId="77777777" w:rsidR="00EB471B" w:rsidRPr="004E1486" w:rsidRDefault="00EB471B" w:rsidP="001E56D0">
            <w:pPr>
              <w:rPr>
                <w:rFonts w:ascii="Calibri" w:hAnsi="Calibri" w:cs="Calibri"/>
              </w:rPr>
            </w:pPr>
            <w:r w:rsidRPr="004E1486">
              <w:rPr>
                <w:rFonts w:ascii="Calibri" w:eastAsia="Calibri" w:hAnsi="Calibri" w:cs="Calibri"/>
                <w:b/>
                <w:color w:val="000000"/>
                <w:lang w:val="es"/>
              </w:rPr>
              <w:t xml:space="preserve">ESCENARIOS: </w:t>
            </w:r>
            <w:r w:rsidRPr="004E1486">
              <w:rPr>
                <w:rFonts w:ascii="Calibri" w:eastAsia="Calibri" w:hAnsi="Calibri" w:cs="Calibri"/>
                <w:color w:val="000000"/>
                <w:lang w:val="es"/>
              </w:rPr>
              <w:t xml:space="preserve"> </w:t>
            </w:r>
          </w:p>
        </w:tc>
      </w:tr>
      <w:tr w:rsidR="00EB471B" w:rsidRPr="001E56D0" w14:paraId="211B1780" w14:textId="77777777" w:rsidTr="168CAD90">
        <w:trPr>
          <w:trHeight w:val="1680"/>
          <w:jc w:val="center"/>
        </w:trPr>
        <w:tc>
          <w:tcPr>
            <w:tcW w:w="1500" w:type="dxa"/>
            <w:tcBorders>
              <w:top w:val="single" w:sz="8" w:space="0" w:color="auto"/>
              <w:left w:val="single" w:sz="8" w:space="0" w:color="auto"/>
              <w:bottom w:val="single" w:sz="8" w:space="0" w:color="auto"/>
              <w:right w:val="single" w:sz="8" w:space="0" w:color="auto"/>
            </w:tcBorders>
          </w:tcPr>
          <w:p w14:paraId="34A5540E" w14:textId="77777777" w:rsidR="00EB471B" w:rsidRPr="004E1486" w:rsidRDefault="00EB471B" w:rsidP="001E56D0">
            <w:pPr>
              <w:rPr>
                <w:rFonts w:ascii="Calibri" w:hAnsi="Calibri" w:cs="Calibri"/>
              </w:rPr>
            </w:pPr>
            <w:r w:rsidRPr="004E1486">
              <w:rPr>
                <w:rFonts w:ascii="Calibri" w:eastAsia="Calibri" w:hAnsi="Calibri" w:cs="Calibri"/>
                <w:lang w:val="es"/>
              </w:rPr>
              <w:t xml:space="preserve">ES-20.01     </w:t>
            </w:r>
          </w:p>
          <w:p w14:paraId="45967042" w14:textId="77777777" w:rsidR="00EB471B" w:rsidRPr="004E1486" w:rsidRDefault="00EB471B" w:rsidP="001E56D0">
            <w:pPr>
              <w:rPr>
                <w:rFonts w:ascii="Calibri" w:hAnsi="Calibri" w:cs="Calibri"/>
              </w:rPr>
            </w:pPr>
            <w:r w:rsidRPr="004E1486">
              <w:rPr>
                <w:rFonts w:ascii="Calibri" w:eastAsia="Calibri" w:hAnsi="Calibri" w:cs="Calibri"/>
                <w:color w:val="0000FF"/>
                <w:lang w:val="es"/>
              </w:rPr>
              <w:t xml:space="preserve">  </w:t>
            </w:r>
          </w:p>
        </w:tc>
        <w:tc>
          <w:tcPr>
            <w:tcW w:w="8018" w:type="dxa"/>
            <w:gridSpan w:val="3"/>
            <w:tcBorders>
              <w:top w:val="nil"/>
              <w:left w:val="single" w:sz="8" w:space="0" w:color="auto"/>
              <w:bottom w:val="single" w:sz="8" w:space="0" w:color="auto"/>
              <w:right w:val="single" w:sz="8" w:space="0" w:color="auto"/>
            </w:tcBorders>
          </w:tcPr>
          <w:p w14:paraId="375D5F48" w14:textId="77777777" w:rsidR="00EB471B" w:rsidRPr="004E1486" w:rsidRDefault="00EB471B" w:rsidP="001E56D0">
            <w:pPr>
              <w:rPr>
                <w:rFonts w:ascii="Calibri" w:hAnsi="Calibri"/>
              </w:rPr>
            </w:pPr>
            <w:r w:rsidRPr="004E1486">
              <w:rPr>
                <w:rFonts w:ascii="Calibri" w:eastAsia="Calibri" w:hAnsi="Calibri"/>
                <w:b/>
                <w:lang w:val="es"/>
              </w:rPr>
              <w:t>DESCRIPCIÓN:</w:t>
            </w:r>
            <w:r w:rsidRPr="004E1486">
              <w:rPr>
                <w:rFonts w:ascii="Calibri" w:eastAsia="Calibri" w:hAnsi="Calibri"/>
                <w:lang w:val="es"/>
              </w:rPr>
              <w:t xml:space="preserve"> </w:t>
            </w:r>
            <w:r w:rsidRPr="004E1486">
              <w:rPr>
                <w:rFonts w:ascii="Calibri" w:eastAsia="Calibri" w:hAnsi="Calibri"/>
                <w:i/>
                <w:lang w:val="es"/>
              </w:rPr>
              <w:t xml:space="preserve">Generación de Multa efectuada correctamente.  </w:t>
            </w:r>
          </w:p>
          <w:p w14:paraId="141D15B1" w14:textId="77777777" w:rsidR="00EB471B" w:rsidRPr="004E1486" w:rsidRDefault="00EB471B" w:rsidP="001E56D0">
            <w:pPr>
              <w:rPr>
                <w:rFonts w:ascii="Calibri" w:eastAsia="Calibri" w:hAnsi="Calibri" w:cs="Calibri"/>
                <w:lang w:val="es"/>
              </w:rPr>
            </w:pPr>
            <w:r w:rsidRPr="004E1486">
              <w:rPr>
                <w:rFonts w:ascii="Calibri" w:eastAsia="Calibri" w:hAnsi="Calibri" w:cs="Calibri"/>
                <w:b/>
                <w:lang w:val="es"/>
              </w:rPr>
              <w:t>SUPOSICIONES/ASUNCIONES</w:t>
            </w:r>
            <w:r w:rsidRPr="004E1486">
              <w:rPr>
                <w:rFonts w:ascii="Calibri" w:eastAsia="Calibri" w:hAnsi="Calibri" w:cs="Calibri"/>
                <w:i/>
                <w:lang w:val="es"/>
              </w:rPr>
              <w:t>:</w:t>
            </w:r>
            <w:r w:rsidRPr="004E1486">
              <w:rPr>
                <w:rFonts w:ascii="Calibri" w:eastAsia="Calibri" w:hAnsi="Calibri" w:cs="Calibri"/>
                <w:lang w:val="es"/>
              </w:rPr>
              <w:t xml:space="preserve"> </w:t>
            </w:r>
          </w:p>
          <w:p w14:paraId="3AD5D42F" w14:textId="77777777" w:rsidR="00EB471B" w:rsidRPr="004E1486" w:rsidRDefault="00EB471B" w:rsidP="006E4C0C">
            <w:pPr>
              <w:numPr>
                <w:ilvl w:val="0"/>
                <w:numId w:val="108"/>
              </w:numPr>
              <w:suppressAutoHyphens w:val="0"/>
              <w:textAlignment w:val="baseline"/>
              <w:rPr>
                <w:rFonts w:ascii="Calibri" w:hAnsi="Calibri"/>
                <w:lang w:eastAsia="es-EC"/>
              </w:rPr>
            </w:pPr>
            <w:r w:rsidRPr="004E1486">
              <w:rPr>
                <w:rFonts w:ascii="Calibri" w:hAnsi="Calibri"/>
                <w:i/>
                <w:color w:val="000000"/>
                <w:lang w:eastAsia="es-EC"/>
              </w:rPr>
              <w:t>El empleado está correctamente autenticado en el sistema. </w:t>
            </w:r>
          </w:p>
          <w:p w14:paraId="3839E159" w14:textId="77777777" w:rsidR="00EB471B" w:rsidRPr="004E1486" w:rsidRDefault="00EB471B" w:rsidP="006E4C0C">
            <w:pPr>
              <w:numPr>
                <w:ilvl w:val="0"/>
                <w:numId w:val="119"/>
              </w:numPr>
              <w:contextualSpacing/>
              <w:rPr>
                <w:rFonts w:ascii="Calibri" w:hAnsi="Calibri"/>
                <w:lang w:eastAsia="es-ES"/>
              </w:rPr>
            </w:pPr>
            <w:r w:rsidRPr="004E1486">
              <w:rPr>
                <w:rFonts w:ascii="Calibri" w:hAnsi="Calibri"/>
                <w:i/>
                <w:lang w:eastAsia="es-ES"/>
              </w:rPr>
              <w:t>El empleado verifica al sistema, si y solo si, si el propietario tiene deudas con COBROS S.A.</w:t>
            </w:r>
          </w:p>
          <w:p w14:paraId="1F86D7BE" w14:textId="77777777" w:rsidR="00EB471B" w:rsidRPr="004E1486" w:rsidRDefault="00EB471B" w:rsidP="006E4C0C">
            <w:pPr>
              <w:numPr>
                <w:ilvl w:val="0"/>
                <w:numId w:val="119"/>
              </w:numPr>
              <w:contextualSpacing/>
              <w:rPr>
                <w:rFonts w:ascii="Calibri" w:hAnsi="Calibri"/>
                <w:lang w:eastAsia="es-ES"/>
              </w:rPr>
            </w:pPr>
            <w:r w:rsidRPr="004E1486">
              <w:rPr>
                <w:rFonts w:ascii="Calibri" w:hAnsi="Calibri"/>
                <w:i/>
                <w:lang w:eastAsia="es-ES"/>
              </w:rPr>
              <w:t>El sistema confirma la deuda.</w:t>
            </w:r>
          </w:p>
          <w:p w14:paraId="130F67A5" w14:textId="77777777" w:rsidR="00EB471B" w:rsidRPr="004E1486" w:rsidRDefault="00EB471B" w:rsidP="006E4C0C">
            <w:pPr>
              <w:numPr>
                <w:ilvl w:val="0"/>
                <w:numId w:val="119"/>
              </w:numPr>
              <w:contextualSpacing/>
              <w:rPr>
                <w:rFonts w:ascii="Calibri" w:hAnsi="Calibri"/>
                <w:lang w:eastAsia="es-ES"/>
              </w:rPr>
            </w:pPr>
            <w:r w:rsidRPr="004E1486">
              <w:rPr>
                <w:rFonts w:ascii="Calibri" w:hAnsi="Calibri"/>
                <w:i/>
                <w:lang w:val="es" w:eastAsia="es-ES"/>
              </w:rPr>
              <w:t>El sistema generará una multa del 6.2% del valor total a pagar mes a mes en caso de que le propietario no pague los impuestos en el mes correspondido.</w:t>
            </w:r>
            <w:r w:rsidRPr="004E1486">
              <w:rPr>
                <w:rFonts w:ascii="Calibri" w:hAnsi="Calibri"/>
                <w:i/>
                <w:lang w:eastAsia="es-ES"/>
              </w:rPr>
              <w:t xml:space="preserve"> </w:t>
            </w:r>
          </w:p>
          <w:p w14:paraId="5107F3B1" w14:textId="77777777" w:rsidR="00EB471B" w:rsidRPr="004E1486" w:rsidRDefault="00EB471B" w:rsidP="006E4C0C">
            <w:pPr>
              <w:numPr>
                <w:ilvl w:val="0"/>
                <w:numId w:val="119"/>
              </w:numPr>
              <w:contextualSpacing/>
              <w:rPr>
                <w:rFonts w:ascii="Calibri" w:hAnsi="Calibri"/>
                <w:lang w:eastAsia="es-ES"/>
              </w:rPr>
            </w:pPr>
            <w:r w:rsidRPr="004E1486">
              <w:rPr>
                <w:rFonts w:ascii="Calibri" w:hAnsi="Calibri"/>
                <w:i/>
                <w:lang w:eastAsia="es-ES"/>
              </w:rPr>
              <w:t>El sistema dejara de generar la multa cuando el propietario cuando pague el valor total a pagar final o haya hecho un convenio con COBROS S.A.</w:t>
            </w:r>
          </w:p>
          <w:p w14:paraId="391CA378" w14:textId="77777777" w:rsidR="00EB471B" w:rsidRPr="004E1486" w:rsidRDefault="00EB471B" w:rsidP="001E56D0">
            <w:pPr>
              <w:rPr>
                <w:rFonts w:ascii="Calibri" w:hAnsi="Calibri" w:cs="Calibri"/>
              </w:rPr>
            </w:pPr>
            <w:r w:rsidRPr="004E1486">
              <w:rPr>
                <w:rFonts w:ascii="Calibri" w:eastAsia="Calibri" w:hAnsi="Calibri" w:cs="Calibri"/>
                <w:b/>
                <w:lang w:val="es"/>
              </w:rPr>
              <w:t xml:space="preserve">RESULTADOS: </w:t>
            </w:r>
            <w:r w:rsidRPr="004E1486">
              <w:rPr>
                <w:rFonts w:ascii="Calibri" w:eastAsia="Calibri" w:hAnsi="Calibri" w:cs="Calibri"/>
                <w:lang w:val="es"/>
              </w:rPr>
              <w:t xml:space="preserve"> </w:t>
            </w:r>
          </w:p>
          <w:p w14:paraId="1AB80817" w14:textId="77777777" w:rsidR="00EB471B" w:rsidRPr="004E1486" w:rsidRDefault="00EB471B" w:rsidP="006E4C0C">
            <w:pPr>
              <w:numPr>
                <w:ilvl w:val="0"/>
                <w:numId w:val="118"/>
              </w:numPr>
              <w:contextualSpacing/>
              <w:rPr>
                <w:rFonts w:ascii="Calibri" w:hAnsi="Calibri"/>
                <w:lang w:eastAsia="es-ES"/>
              </w:rPr>
            </w:pPr>
            <w:r w:rsidRPr="004E1486">
              <w:rPr>
                <w:rFonts w:ascii="Calibri" w:hAnsi="Calibri"/>
                <w:i/>
                <w:lang w:val="es" w:eastAsia="es-ES"/>
              </w:rPr>
              <w:t xml:space="preserve">Generación de Multa exitosa.  </w:t>
            </w:r>
          </w:p>
        </w:tc>
      </w:tr>
      <w:tr w:rsidR="00EB471B" w:rsidRPr="001E56D0" w14:paraId="7217E52B" w14:textId="77777777" w:rsidTr="168CAD90">
        <w:trPr>
          <w:trHeight w:val="840"/>
          <w:jc w:val="center"/>
        </w:trPr>
        <w:tc>
          <w:tcPr>
            <w:tcW w:w="1500" w:type="dxa"/>
            <w:tcBorders>
              <w:top w:val="single" w:sz="8" w:space="0" w:color="auto"/>
              <w:left w:val="single" w:sz="8" w:space="0" w:color="auto"/>
              <w:bottom w:val="single" w:sz="8" w:space="0" w:color="auto"/>
              <w:right w:val="single" w:sz="8" w:space="0" w:color="auto"/>
            </w:tcBorders>
          </w:tcPr>
          <w:p w14:paraId="2761455F" w14:textId="77777777" w:rsidR="00EB471B" w:rsidRPr="004E1486" w:rsidRDefault="00EB471B" w:rsidP="001E56D0">
            <w:pPr>
              <w:rPr>
                <w:rFonts w:ascii="Calibri" w:hAnsi="Calibri" w:cs="Calibri"/>
              </w:rPr>
            </w:pPr>
            <w:r w:rsidRPr="004E1486">
              <w:rPr>
                <w:rFonts w:ascii="Calibri" w:eastAsia="Calibri" w:hAnsi="Calibri" w:cs="Calibri"/>
                <w:lang w:val="es"/>
              </w:rPr>
              <w:t xml:space="preserve">ES-20.02     </w:t>
            </w:r>
          </w:p>
          <w:p w14:paraId="59AF0602" w14:textId="77777777" w:rsidR="00EB471B" w:rsidRPr="004E1486" w:rsidRDefault="00EB471B" w:rsidP="001E56D0">
            <w:pPr>
              <w:rPr>
                <w:rFonts w:ascii="Calibri" w:hAnsi="Calibri" w:cs="Calibri"/>
              </w:rPr>
            </w:pPr>
            <w:r w:rsidRPr="004E1486">
              <w:rPr>
                <w:rFonts w:ascii="Calibri" w:eastAsia="Calibri" w:hAnsi="Calibri" w:cs="Calibri"/>
                <w:color w:val="0000FF"/>
                <w:lang w:val="es"/>
              </w:rPr>
              <w:t xml:space="preserve">  </w:t>
            </w:r>
          </w:p>
        </w:tc>
        <w:tc>
          <w:tcPr>
            <w:tcW w:w="8018" w:type="dxa"/>
            <w:gridSpan w:val="3"/>
            <w:tcBorders>
              <w:top w:val="single" w:sz="8" w:space="0" w:color="auto"/>
              <w:left w:val="single" w:sz="8" w:space="0" w:color="auto"/>
              <w:bottom w:val="single" w:sz="8" w:space="0" w:color="auto"/>
              <w:right w:val="single" w:sz="8" w:space="0" w:color="auto"/>
            </w:tcBorders>
          </w:tcPr>
          <w:p w14:paraId="2A8652EB" w14:textId="77777777" w:rsidR="00EB471B" w:rsidRPr="004E1486" w:rsidRDefault="00EB471B" w:rsidP="001E56D0">
            <w:pPr>
              <w:rPr>
                <w:rFonts w:ascii="Calibri" w:hAnsi="Calibri"/>
              </w:rPr>
            </w:pPr>
            <w:r w:rsidRPr="004E1486">
              <w:rPr>
                <w:rFonts w:ascii="Calibri" w:eastAsia="Calibri" w:hAnsi="Calibri"/>
                <w:b/>
                <w:lang w:val="es"/>
              </w:rPr>
              <w:t xml:space="preserve">DESCRIPCIÓN: </w:t>
            </w:r>
            <w:r w:rsidRPr="004E1486">
              <w:rPr>
                <w:rFonts w:ascii="Calibri" w:eastAsia="Calibri" w:hAnsi="Calibri"/>
                <w:i/>
                <w:lang w:val="es"/>
              </w:rPr>
              <w:t>Generación multa fallida por, error la base de datos.</w:t>
            </w:r>
          </w:p>
          <w:p w14:paraId="7E27D330" w14:textId="77777777" w:rsidR="00EB471B" w:rsidRPr="004E1486" w:rsidRDefault="00EB471B" w:rsidP="001E56D0">
            <w:pPr>
              <w:rPr>
                <w:rFonts w:ascii="Calibri" w:eastAsia="Calibri" w:hAnsi="Calibri" w:cs="Calibri"/>
                <w:lang w:val="es"/>
              </w:rPr>
            </w:pPr>
            <w:r w:rsidRPr="004E1486">
              <w:rPr>
                <w:rFonts w:ascii="Calibri" w:eastAsia="Calibri" w:hAnsi="Calibri" w:cs="Calibri"/>
                <w:b/>
                <w:lang w:val="es"/>
              </w:rPr>
              <w:t>SUPOSICIONES/ASUNCIONES</w:t>
            </w:r>
            <w:r w:rsidRPr="004E1486">
              <w:rPr>
                <w:rFonts w:ascii="Calibri" w:eastAsia="Calibri" w:hAnsi="Calibri" w:cs="Calibri"/>
                <w:i/>
                <w:lang w:val="es"/>
              </w:rPr>
              <w:t>:</w:t>
            </w:r>
            <w:r w:rsidRPr="004E1486">
              <w:rPr>
                <w:rFonts w:ascii="Calibri" w:eastAsia="Calibri" w:hAnsi="Calibri" w:cs="Calibri"/>
                <w:lang w:val="es"/>
              </w:rPr>
              <w:t xml:space="preserve"> </w:t>
            </w:r>
          </w:p>
          <w:p w14:paraId="58DDE620" w14:textId="77777777" w:rsidR="00EB471B" w:rsidRPr="004E1486" w:rsidRDefault="00EB471B" w:rsidP="006E4C0C">
            <w:pPr>
              <w:numPr>
                <w:ilvl w:val="0"/>
                <w:numId w:val="108"/>
              </w:numPr>
              <w:suppressAutoHyphens w:val="0"/>
              <w:textAlignment w:val="baseline"/>
              <w:rPr>
                <w:rFonts w:ascii="Calibri" w:hAnsi="Calibri"/>
                <w:lang w:eastAsia="es-EC"/>
              </w:rPr>
            </w:pPr>
            <w:r w:rsidRPr="004E1486">
              <w:rPr>
                <w:rFonts w:ascii="Calibri" w:hAnsi="Calibri"/>
                <w:i/>
                <w:color w:val="000000"/>
                <w:lang w:eastAsia="es-EC"/>
              </w:rPr>
              <w:t>El empleado está correctamente autenticado en el sistema. </w:t>
            </w:r>
          </w:p>
          <w:p w14:paraId="53D2460C" w14:textId="77777777" w:rsidR="00EB471B" w:rsidRPr="004E1486" w:rsidRDefault="00EB471B" w:rsidP="006E4C0C">
            <w:pPr>
              <w:numPr>
                <w:ilvl w:val="0"/>
                <w:numId w:val="119"/>
              </w:numPr>
              <w:contextualSpacing/>
              <w:rPr>
                <w:rFonts w:ascii="Calibri" w:hAnsi="Calibri"/>
                <w:lang w:eastAsia="es-ES"/>
              </w:rPr>
            </w:pPr>
            <w:r w:rsidRPr="004E1486">
              <w:rPr>
                <w:rFonts w:ascii="Calibri" w:hAnsi="Calibri"/>
                <w:i/>
                <w:lang w:eastAsia="es-ES"/>
              </w:rPr>
              <w:t>El empleado verifica al sistema, si y solo si, si el propietario tiene deudas con COBROS S.A.</w:t>
            </w:r>
          </w:p>
          <w:p w14:paraId="44D60DD4" w14:textId="77777777" w:rsidR="00EB471B" w:rsidRPr="004E1486" w:rsidRDefault="00EB471B" w:rsidP="006E4C0C">
            <w:pPr>
              <w:numPr>
                <w:ilvl w:val="0"/>
                <w:numId w:val="119"/>
              </w:numPr>
              <w:contextualSpacing/>
              <w:rPr>
                <w:rFonts w:ascii="Calibri" w:hAnsi="Calibri"/>
                <w:lang w:eastAsia="es-ES"/>
              </w:rPr>
            </w:pPr>
            <w:r w:rsidRPr="004E1486">
              <w:rPr>
                <w:rFonts w:ascii="Calibri" w:hAnsi="Calibri"/>
                <w:i/>
                <w:lang w:eastAsia="es-ES"/>
              </w:rPr>
              <w:t>El sistema confirma la deuda.</w:t>
            </w:r>
          </w:p>
          <w:p w14:paraId="62DD6531" w14:textId="77777777" w:rsidR="00EB471B" w:rsidRPr="004E1486" w:rsidRDefault="00EB471B" w:rsidP="006E4C0C">
            <w:pPr>
              <w:numPr>
                <w:ilvl w:val="0"/>
                <w:numId w:val="119"/>
              </w:numPr>
              <w:contextualSpacing/>
              <w:rPr>
                <w:rFonts w:ascii="Calibri" w:hAnsi="Calibri"/>
                <w:lang w:eastAsia="es-ES"/>
              </w:rPr>
            </w:pPr>
            <w:r w:rsidRPr="004E1486">
              <w:rPr>
                <w:rFonts w:ascii="Calibri" w:hAnsi="Calibri"/>
                <w:i/>
                <w:lang w:val="es" w:eastAsia="es-ES"/>
              </w:rPr>
              <w:t>El sistema generará una multa del 6.2% del valor total a pagar mes a mes en caso de que le propietario no pague los impuestos en el mes correspondido.</w:t>
            </w:r>
            <w:r w:rsidRPr="004E1486">
              <w:rPr>
                <w:rFonts w:ascii="Calibri" w:hAnsi="Calibri"/>
                <w:i/>
                <w:lang w:eastAsia="es-ES"/>
              </w:rPr>
              <w:t xml:space="preserve"> </w:t>
            </w:r>
          </w:p>
          <w:p w14:paraId="627FE735" w14:textId="77777777" w:rsidR="00EB471B" w:rsidRPr="004E1486" w:rsidRDefault="00EB471B" w:rsidP="006E4C0C">
            <w:pPr>
              <w:numPr>
                <w:ilvl w:val="0"/>
                <w:numId w:val="117"/>
              </w:numPr>
              <w:contextualSpacing/>
              <w:rPr>
                <w:rFonts w:ascii="Calibri" w:hAnsi="Calibri"/>
                <w:lang w:eastAsia="es-ES"/>
              </w:rPr>
            </w:pPr>
            <w:r w:rsidRPr="004E1486">
              <w:rPr>
                <w:rFonts w:ascii="Calibri" w:hAnsi="Calibri"/>
                <w:i/>
                <w:lang w:eastAsia="es-ES"/>
              </w:rPr>
              <w:t xml:space="preserve">Se produce un error inesperado, haciendo que el sistema no sea capaz de registrar la información ingresado. </w:t>
            </w:r>
          </w:p>
          <w:p w14:paraId="5FD5D75C" w14:textId="77777777" w:rsidR="00EB471B" w:rsidRPr="004E1486" w:rsidRDefault="00EB471B" w:rsidP="001E56D0">
            <w:pPr>
              <w:rPr>
                <w:rFonts w:ascii="Calibri" w:hAnsi="Calibri" w:cs="Calibri"/>
              </w:rPr>
            </w:pPr>
            <w:r w:rsidRPr="004E1486">
              <w:rPr>
                <w:rFonts w:ascii="Calibri" w:eastAsia="Calibri" w:hAnsi="Calibri" w:cs="Calibri"/>
                <w:b/>
                <w:lang w:val="es"/>
              </w:rPr>
              <w:t xml:space="preserve">RESULTADOS: </w:t>
            </w:r>
            <w:r w:rsidRPr="004E1486">
              <w:rPr>
                <w:rFonts w:ascii="Calibri" w:eastAsia="Calibri" w:hAnsi="Calibri" w:cs="Calibri"/>
                <w:lang w:val="es"/>
              </w:rPr>
              <w:t xml:space="preserve"> </w:t>
            </w:r>
          </w:p>
          <w:p w14:paraId="29B3CEF9" w14:textId="77777777" w:rsidR="00EB471B" w:rsidRPr="004E1486" w:rsidRDefault="00EB471B" w:rsidP="006E4C0C">
            <w:pPr>
              <w:numPr>
                <w:ilvl w:val="0"/>
                <w:numId w:val="116"/>
              </w:numPr>
              <w:contextualSpacing/>
              <w:rPr>
                <w:rFonts w:ascii="Calibri" w:hAnsi="Calibri"/>
                <w:lang w:eastAsia="es-ES"/>
              </w:rPr>
            </w:pPr>
            <w:r w:rsidRPr="004E1486">
              <w:rPr>
                <w:rFonts w:ascii="Calibri" w:hAnsi="Calibri"/>
                <w:i/>
                <w:lang w:eastAsia="es-ES"/>
              </w:rPr>
              <w:lastRenderedPageBreak/>
              <w:t xml:space="preserve">No se ha podido completar </w:t>
            </w:r>
            <w:r w:rsidRPr="004E1486">
              <w:rPr>
                <w:rFonts w:ascii="Calibri" w:hAnsi="Calibri"/>
                <w:i/>
                <w:lang w:val="es" w:eastAsia="es-ES"/>
              </w:rPr>
              <w:t xml:space="preserve">generación multa </w:t>
            </w:r>
            <w:r w:rsidRPr="004E1486">
              <w:rPr>
                <w:rFonts w:ascii="Calibri" w:hAnsi="Calibri"/>
                <w:i/>
                <w:lang w:eastAsia="es-ES"/>
              </w:rPr>
              <w:t xml:space="preserve">por, error </w:t>
            </w:r>
            <w:r w:rsidRPr="004E1486">
              <w:rPr>
                <w:rFonts w:ascii="Calibri" w:hAnsi="Calibri"/>
                <w:i/>
                <w:lang w:val="es" w:eastAsia="es-ES"/>
              </w:rPr>
              <w:t>base de datos</w:t>
            </w:r>
            <w:r w:rsidRPr="004E1486">
              <w:rPr>
                <w:rFonts w:ascii="Calibri" w:hAnsi="Calibri"/>
                <w:i/>
                <w:lang w:eastAsia="es-ES"/>
              </w:rPr>
              <w:t>.</w:t>
            </w:r>
          </w:p>
        </w:tc>
      </w:tr>
      <w:tr w:rsidR="00EB471B" w:rsidRPr="001E56D0" w14:paraId="1E1C2CEE" w14:textId="77777777" w:rsidTr="168CAD90">
        <w:trPr>
          <w:trHeight w:val="1680"/>
          <w:jc w:val="center"/>
        </w:trPr>
        <w:tc>
          <w:tcPr>
            <w:tcW w:w="1500" w:type="dxa"/>
            <w:tcBorders>
              <w:top w:val="single" w:sz="8" w:space="0" w:color="auto"/>
              <w:left w:val="single" w:sz="8" w:space="0" w:color="auto"/>
              <w:bottom w:val="single" w:sz="8" w:space="0" w:color="auto"/>
              <w:right w:val="single" w:sz="8" w:space="0" w:color="auto"/>
            </w:tcBorders>
          </w:tcPr>
          <w:p w14:paraId="19BFA41A" w14:textId="77777777" w:rsidR="00EB471B" w:rsidRPr="004E1486" w:rsidRDefault="00EB471B" w:rsidP="001E56D0">
            <w:pPr>
              <w:rPr>
                <w:rFonts w:ascii="Calibri" w:hAnsi="Calibri" w:cs="Calibri"/>
              </w:rPr>
            </w:pPr>
            <w:r w:rsidRPr="004E1486">
              <w:rPr>
                <w:rFonts w:ascii="Calibri" w:eastAsia="Calibri" w:hAnsi="Calibri" w:cs="Calibri"/>
                <w:lang w:val="es"/>
              </w:rPr>
              <w:lastRenderedPageBreak/>
              <w:t xml:space="preserve">ES-20.03 </w:t>
            </w:r>
          </w:p>
        </w:tc>
        <w:tc>
          <w:tcPr>
            <w:tcW w:w="8018" w:type="dxa"/>
            <w:gridSpan w:val="3"/>
            <w:tcBorders>
              <w:top w:val="single" w:sz="8" w:space="0" w:color="auto"/>
              <w:left w:val="single" w:sz="8" w:space="0" w:color="auto"/>
              <w:bottom w:val="single" w:sz="8" w:space="0" w:color="auto"/>
              <w:right w:val="single" w:sz="8" w:space="0" w:color="auto"/>
            </w:tcBorders>
          </w:tcPr>
          <w:p w14:paraId="68072820" w14:textId="77777777" w:rsidR="00EB471B" w:rsidRPr="004E1486" w:rsidRDefault="00EB471B" w:rsidP="001E56D0">
            <w:pPr>
              <w:rPr>
                <w:rFonts w:ascii="Calibri" w:hAnsi="Calibri"/>
              </w:rPr>
            </w:pPr>
            <w:r w:rsidRPr="004E1486">
              <w:rPr>
                <w:rFonts w:ascii="Calibri" w:eastAsia="Calibri" w:hAnsi="Calibri"/>
                <w:b/>
                <w:lang w:val="es"/>
              </w:rPr>
              <w:t xml:space="preserve">DESCRIPCIÓN: </w:t>
            </w:r>
            <w:r w:rsidRPr="004E1486">
              <w:rPr>
                <w:rFonts w:ascii="Calibri" w:eastAsia="Calibri" w:hAnsi="Calibri"/>
                <w:i/>
                <w:lang w:val="es"/>
              </w:rPr>
              <w:t xml:space="preserve">Fallo de generación de multa debido a que el empleado no se autenticó correctamente. </w:t>
            </w:r>
          </w:p>
          <w:p w14:paraId="759B33AE" w14:textId="77777777" w:rsidR="00EB471B" w:rsidRPr="004E1486" w:rsidRDefault="00EB471B" w:rsidP="001E56D0">
            <w:pPr>
              <w:rPr>
                <w:rFonts w:ascii="Calibri" w:eastAsia="Calibri" w:hAnsi="Calibri" w:cs="Calibri"/>
                <w:lang w:val="es"/>
              </w:rPr>
            </w:pPr>
            <w:r w:rsidRPr="004E1486">
              <w:rPr>
                <w:rFonts w:ascii="Calibri" w:eastAsia="Calibri" w:hAnsi="Calibri" w:cs="Calibri"/>
                <w:b/>
                <w:lang w:val="es"/>
              </w:rPr>
              <w:t>SUPOSICIONES/ASUNCIONES</w:t>
            </w:r>
            <w:r w:rsidRPr="004E1486">
              <w:rPr>
                <w:rFonts w:ascii="Calibri" w:eastAsia="Calibri" w:hAnsi="Calibri" w:cs="Calibri"/>
                <w:i/>
                <w:lang w:val="es"/>
              </w:rPr>
              <w:t>:</w:t>
            </w:r>
            <w:r w:rsidRPr="004E1486">
              <w:rPr>
                <w:rFonts w:ascii="Calibri" w:eastAsia="Calibri" w:hAnsi="Calibri" w:cs="Calibri"/>
                <w:lang w:val="es"/>
              </w:rPr>
              <w:t xml:space="preserve"> </w:t>
            </w:r>
          </w:p>
          <w:p w14:paraId="5E1A952B" w14:textId="77777777" w:rsidR="00EB471B" w:rsidRPr="004E1486" w:rsidRDefault="00EB471B" w:rsidP="006E4C0C">
            <w:pPr>
              <w:numPr>
                <w:ilvl w:val="0"/>
                <w:numId w:val="115"/>
              </w:numPr>
              <w:suppressAutoHyphens w:val="0"/>
              <w:textAlignment w:val="baseline"/>
              <w:rPr>
                <w:rFonts w:ascii="Calibri" w:hAnsi="Calibri"/>
                <w:lang w:eastAsia="es-EC"/>
              </w:rPr>
            </w:pPr>
            <w:r w:rsidRPr="004E1486">
              <w:rPr>
                <w:rFonts w:ascii="Calibri" w:hAnsi="Calibri"/>
                <w:i/>
                <w:lang w:eastAsia="es-EC"/>
              </w:rPr>
              <w:t xml:space="preserve">El empleado ingresa mal sus credenciales </w:t>
            </w:r>
          </w:p>
          <w:p w14:paraId="3CD96F4F" w14:textId="77777777" w:rsidR="00EB471B" w:rsidRPr="004E1486" w:rsidRDefault="00EB471B" w:rsidP="006E4C0C">
            <w:pPr>
              <w:numPr>
                <w:ilvl w:val="0"/>
                <w:numId w:val="115"/>
              </w:numPr>
              <w:suppressAutoHyphens w:val="0"/>
              <w:textAlignment w:val="baseline"/>
              <w:rPr>
                <w:rFonts w:ascii="Calibri" w:hAnsi="Calibri"/>
                <w:lang w:eastAsia="es-EC"/>
              </w:rPr>
            </w:pPr>
            <w:r w:rsidRPr="004E1486">
              <w:rPr>
                <w:rFonts w:ascii="Calibri" w:hAnsi="Calibri"/>
                <w:i/>
                <w:color w:val="000000"/>
                <w:lang w:eastAsia="es-EC"/>
              </w:rPr>
              <w:t>El empleado no puede autenticarse porque sus claves de acceso son erróneas. </w:t>
            </w:r>
          </w:p>
          <w:p w14:paraId="7C8FF79F" w14:textId="77777777" w:rsidR="00EB471B" w:rsidRPr="004E1486" w:rsidRDefault="00EB471B" w:rsidP="006E4C0C">
            <w:pPr>
              <w:numPr>
                <w:ilvl w:val="0"/>
                <w:numId w:val="115"/>
              </w:numPr>
              <w:suppressAutoHyphens w:val="0"/>
              <w:textAlignment w:val="baseline"/>
              <w:rPr>
                <w:rFonts w:ascii="Calibri" w:hAnsi="Calibri"/>
                <w:lang w:eastAsia="es-EC"/>
              </w:rPr>
            </w:pPr>
            <w:r w:rsidRPr="004E1486">
              <w:rPr>
                <w:rFonts w:ascii="Calibri" w:hAnsi="Calibri"/>
                <w:i/>
                <w:color w:val="000000"/>
                <w:lang w:eastAsia="es-EC"/>
              </w:rPr>
              <w:t>El sistema lanza una alerta de acceso no concedido. </w:t>
            </w:r>
          </w:p>
          <w:p w14:paraId="3A1B8B5E" w14:textId="77777777" w:rsidR="00EB471B" w:rsidRPr="004E1486" w:rsidRDefault="00EB471B" w:rsidP="001E56D0">
            <w:pPr>
              <w:textAlignment w:val="baseline"/>
              <w:rPr>
                <w:rFonts w:ascii="Calibri" w:hAnsi="Calibri" w:cs="Calibri"/>
                <w:lang w:eastAsia="es-EC"/>
              </w:rPr>
            </w:pPr>
            <w:r w:rsidRPr="004E1486">
              <w:rPr>
                <w:rFonts w:ascii="Calibri" w:hAnsi="Calibri" w:cs="Calibri"/>
                <w:b/>
                <w:lang w:eastAsia="es-EC"/>
              </w:rPr>
              <w:t>RESULTADOS:</w:t>
            </w:r>
            <w:r w:rsidRPr="004E1486">
              <w:rPr>
                <w:rFonts w:ascii="Calibri" w:hAnsi="Calibri" w:cs="Calibri"/>
                <w:color w:val="0000FF"/>
                <w:lang w:eastAsia="es-EC"/>
              </w:rPr>
              <w:t>  </w:t>
            </w:r>
          </w:p>
          <w:p w14:paraId="4DBE71AF" w14:textId="77777777" w:rsidR="00EB471B" w:rsidRPr="004E1486" w:rsidRDefault="00EB471B" w:rsidP="006E4C0C">
            <w:pPr>
              <w:numPr>
                <w:ilvl w:val="0"/>
                <w:numId w:val="115"/>
              </w:numPr>
              <w:contextualSpacing/>
              <w:rPr>
                <w:rFonts w:ascii="Calibri" w:hAnsi="Calibri"/>
                <w:lang w:eastAsia="es-ES"/>
              </w:rPr>
            </w:pPr>
            <w:r w:rsidRPr="004E1486">
              <w:rPr>
                <w:rFonts w:ascii="Calibri" w:hAnsi="Calibri"/>
                <w:i/>
                <w:color w:val="000000"/>
                <w:lang w:eastAsia="es-EC"/>
              </w:rPr>
              <w:t>El empleado no puede generar las multas correspondientes.</w:t>
            </w:r>
          </w:p>
        </w:tc>
      </w:tr>
      <w:tr w:rsidR="00EB471B" w:rsidRPr="001E56D0" w14:paraId="0B81E9F0" w14:textId="77777777" w:rsidTr="168CAD90">
        <w:trPr>
          <w:trHeight w:val="1095"/>
          <w:jc w:val="center"/>
        </w:trPr>
        <w:tc>
          <w:tcPr>
            <w:tcW w:w="9518" w:type="dxa"/>
            <w:gridSpan w:val="4"/>
            <w:tcBorders>
              <w:top w:val="single" w:sz="8" w:space="0" w:color="auto"/>
              <w:left w:val="single" w:sz="8" w:space="0" w:color="auto"/>
              <w:bottom w:val="single" w:sz="8" w:space="0" w:color="auto"/>
              <w:right w:val="single" w:sz="8" w:space="0" w:color="auto"/>
            </w:tcBorders>
          </w:tcPr>
          <w:p w14:paraId="39F45E95" w14:textId="77777777" w:rsidR="00EB471B" w:rsidRPr="004E1486" w:rsidRDefault="00EB471B" w:rsidP="001E56D0">
            <w:pPr>
              <w:rPr>
                <w:rFonts w:ascii="Calibri" w:hAnsi="Calibri" w:cs="Calibri"/>
              </w:rPr>
            </w:pPr>
            <w:r w:rsidRPr="004E1486">
              <w:rPr>
                <w:rFonts w:ascii="Calibri" w:eastAsia="Calibri" w:hAnsi="Calibri" w:cs="Calibri"/>
                <w:b/>
                <w:lang w:val="es"/>
              </w:rPr>
              <w:t xml:space="preserve">RIESGOS: </w:t>
            </w:r>
            <w:r w:rsidRPr="004E1486">
              <w:rPr>
                <w:rFonts w:ascii="Calibri" w:eastAsia="Calibri" w:hAnsi="Calibri" w:cs="Calibri"/>
                <w:lang w:val="es"/>
              </w:rPr>
              <w:t xml:space="preserve"> </w:t>
            </w:r>
          </w:p>
          <w:p w14:paraId="6EDD55D7" w14:textId="77777777" w:rsidR="00EB471B" w:rsidRPr="004E1486" w:rsidRDefault="00EB471B" w:rsidP="006E4C0C">
            <w:pPr>
              <w:numPr>
                <w:ilvl w:val="0"/>
                <w:numId w:val="114"/>
              </w:numPr>
              <w:contextualSpacing/>
              <w:rPr>
                <w:rFonts w:ascii="Calibri" w:hAnsi="Calibri"/>
                <w:lang w:eastAsia="es-ES"/>
              </w:rPr>
            </w:pPr>
            <w:r w:rsidRPr="004E1486">
              <w:rPr>
                <w:rFonts w:ascii="Calibri" w:hAnsi="Calibri"/>
                <w:i/>
                <w:lang w:eastAsia="es-ES"/>
              </w:rPr>
              <w:t>Fallo por escritura incorrecta.</w:t>
            </w:r>
          </w:p>
          <w:p w14:paraId="3C32FF88" w14:textId="77777777" w:rsidR="00EB471B" w:rsidRPr="004E1486" w:rsidRDefault="00EB471B" w:rsidP="006E4C0C">
            <w:pPr>
              <w:numPr>
                <w:ilvl w:val="0"/>
                <w:numId w:val="114"/>
              </w:numPr>
              <w:contextualSpacing/>
              <w:rPr>
                <w:rFonts w:ascii="Calibri" w:hAnsi="Calibri"/>
                <w:lang w:eastAsia="es-ES"/>
              </w:rPr>
            </w:pPr>
            <w:r w:rsidRPr="004E1486">
              <w:rPr>
                <w:rFonts w:ascii="Calibri" w:hAnsi="Calibri"/>
                <w:i/>
                <w:lang w:eastAsia="es-ES"/>
              </w:rPr>
              <w:t>Operación fallida por mantenimientos en la base de datos.</w:t>
            </w:r>
          </w:p>
        </w:tc>
      </w:tr>
      <w:tr w:rsidR="00EB471B" w:rsidRPr="001E56D0" w14:paraId="29C5AA77" w14:textId="77777777" w:rsidTr="168CAD90">
        <w:trPr>
          <w:trHeight w:val="615"/>
          <w:jc w:val="center"/>
        </w:trPr>
        <w:tc>
          <w:tcPr>
            <w:tcW w:w="9518" w:type="dxa"/>
            <w:gridSpan w:val="4"/>
            <w:tcBorders>
              <w:top w:val="single" w:sz="8" w:space="0" w:color="auto"/>
              <w:left w:val="single" w:sz="8" w:space="0" w:color="auto"/>
              <w:bottom w:val="single" w:sz="8" w:space="0" w:color="auto"/>
              <w:right w:val="single" w:sz="8" w:space="0" w:color="auto"/>
            </w:tcBorders>
          </w:tcPr>
          <w:p w14:paraId="11F85463" w14:textId="77777777" w:rsidR="00EB471B" w:rsidRPr="004E1486" w:rsidRDefault="00EB471B" w:rsidP="001E56D0">
            <w:pPr>
              <w:rPr>
                <w:rFonts w:ascii="Calibri" w:hAnsi="Calibri" w:cs="Calibri"/>
              </w:rPr>
            </w:pPr>
            <w:r w:rsidRPr="004E1486">
              <w:rPr>
                <w:rFonts w:ascii="Calibri" w:eastAsia="Calibri" w:hAnsi="Calibri" w:cs="Calibri"/>
                <w:b/>
                <w:lang w:val="es"/>
              </w:rPr>
              <w:t>PROTOTIPO EXPLORATORIO</w:t>
            </w:r>
            <w:r w:rsidRPr="004E1486">
              <w:rPr>
                <w:rFonts w:ascii="Calibri" w:eastAsia="Calibri" w:hAnsi="Calibri" w:cs="Calibri"/>
                <w:lang w:val="es"/>
              </w:rPr>
              <w:t xml:space="preserve"> </w:t>
            </w:r>
          </w:p>
          <w:p w14:paraId="7ECA1647" w14:textId="77777777" w:rsidR="00EB471B" w:rsidRPr="004E1486" w:rsidRDefault="00EB471B" w:rsidP="001E56D0">
            <w:pPr>
              <w:rPr>
                <w:rFonts w:ascii="Calibri" w:hAnsi="Calibri"/>
                <w:i/>
              </w:rPr>
            </w:pPr>
            <w:r w:rsidRPr="004E1486">
              <w:rPr>
                <w:rFonts w:ascii="Calibri" w:eastAsia="Calibri" w:hAnsi="Calibri"/>
                <w:i/>
                <w:lang w:val="es"/>
              </w:rPr>
              <w:t>N/A</w:t>
            </w:r>
          </w:p>
        </w:tc>
      </w:tr>
    </w:tbl>
    <w:p w14:paraId="1F2956B2" w14:textId="77777777" w:rsidR="00EB471B" w:rsidRPr="004E1486" w:rsidRDefault="00EB471B" w:rsidP="168CAD90">
      <w:pPr>
        <w:jc w:val="center"/>
        <w:rPr>
          <w:rFonts w:ascii="Calibri" w:hAnsi="Calibri"/>
        </w:rPr>
      </w:pPr>
    </w:p>
    <w:p w14:paraId="2EB770E5" w14:textId="77777777" w:rsidR="00EB471B" w:rsidRPr="004E1486" w:rsidRDefault="00EB471B" w:rsidP="168CAD90">
      <w:pPr>
        <w:jc w:val="center"/>
        <w:rPr>
          <w:rFonts w:ascii="Calibri" w:hAnsi="Calibri"/>
        </w:rPr>
      </w:pPr>
    </w:p>
    <w:tbl>
      <w:tblPr>
        <w:tblW w:w="9495" w:type="dxa"/>
        <w:jc w:val="center"/>
        <w:tblLayout w:type="fixed"/>
        <w:tblLook w:val="04A0" w:firstRow="1" w:lastRow="0" w:firstColumn="1" w:lastColumn="0" w:noHBand="0" w:noVBand="1"/>
      </w:tblPr>
      <w:tblGrid>
        <w:gridCol w:w="1530"/>
        <w:gridCol w:w="2610"/>
        <w:gridCol w:w="1215"/>
        <w:gridCol w:w="4140"/>
      </w:tblGrid>
      <w:tr w:rsidR="00EB471B" w:rsidRPr="001E56D0" w14:paraId="48703767" w14:textId="77777777" w:rsidTr="004E1486">
        <w:trPr>
          <w:jc w:val="center"/>
        </w:trPr>
        <w:tc>
          <w:tcPr>
            <w:tcW w:w="4140" w:type="dxa"/>
            <w:gridSpan w:val="2"/>
            <w:tcBorders>
              <w:top w:val="single" w:sz="8" w:space="0" w:color="auto"/>
              <w:left w:val="single" w:sz="8" w:space="0" w:color="auto"/>
              <w:bottom w:val="single" w:sz="8" w:space="0" w:color="auto"/>
              <w:right w:val="single" w:sz="8" w:space="0" w:color="auto"/>
            </w:tcBorders>
            <w:shd w:val="clear" w:color="auto" w:fill="D9D9D9"/>
          </w:tcPr>
          <w:p w14:paraId="4E72D6D5" w14:textId="77777777" w:rsidR="00EB471B" w:rsidRPr="004E1486" w:rsidRDefault="00EB471B" w:rsidP="001E56D0">
            <w:pPr>
              <w:rPr>
                <w:rFonts w:ascii="Calibri" w:hAnsi="Calibri" w:cs="Calibri"/>
              </w:rPr>
            </w:pPr>
            <w:r w:rsidRPr="004E1486">
              <w:rPr>
                <w:rFonts w:ascii="Calibri" w:eastAsia="Calibri" w:hAnsi="Calibri" w:cs="Calibri"/>
                <w:b/>
                <w:lang w:val="es"/>
              </w:rPr>
              <w:t>IDENTIFICADOR CASO DE USO:</w:t>
            </w:r>
            <w:r w:rsidRPr="004E1486">
              <w:rPr>
                <w:rFonts w:ascii="Calibri" w:eastAsia="Calibri" w:hAnsi="Calibri" w:cs="Calibri"/>
                <w:color w:val="000000"/>
                <w:lang w:val="es"/>
              </w:rPr>
              <w:t xml:space="preserve"> </w:t>
            </w:r>
          </w:p>
          <w:p w14:paraId="26A89AD2" w14:textId="5A0EEF54" w:rsidR="00EB471B" w:rsidRPr="004E1486" w:rsidRDefault="00EB471B" w:rsidP="001E56D0">
            <w:pPr>
              <w:rPr>
                <w:rFonts w:ascii="Calibri" w:hAnsi="Calibri" w:cs="Calibri"/>
              </w:rPr>
            </w:pPr>
            <w:r w:rsidRPr="004E1486">
              <w:rPr>
                <w:rFonts w:ascii="Calibri" w:eastAsia="Calibri" w:hAnsi="Calibri" w:cs="Calibri"/>
                <w:b/>
                <w:color w:val="000000"/>
                <w:lang w:val="es"/>
              </w:rPr>
              <w:t>CU-21</w:t>
            </w:r>
          </w:p>
        </w:tc>
        <w:tc>
          <w:tcPr>
            <w:tcW w:w="5355" w:type="dxa"/>
            <w:gridSpan w:val="2"/>
            <w:tcBorders>
              <w:top w:val="single" w:sz="8" w:space="0" w:color="auto"/>
              <w:left w:val="nil"/>
              <w:bottom w:val="single" w:sz="8" w:space="0" w:color="auto"/>
              <w:right w:val="single" w:sz="8" w:space="0" w:color="auto"/>
            </w:tcBorders>
            <w:shd w:val="clear" w:color="auto" w:fill="D9D9D9"/>
          </w:tcPr>
          <w:p w14:paraId="2D484448" w14:textId="77777777" w:rsidR="00EB471B" w:rsidRPr="004E1486" w:rsidRDefault="00EB471B" w:rsidP="001E56D0">
            <w:pPr>
              <w:rPr>
                <w:rFonts w:ascii="Calibri" w:hAnsi="Calibri"/>
              </w:rPr>
            </w:pPr>
            <w:r w:rsidRPr="004E1486">
              <w:rPr>
                <w:rFonts w:ascii="Calibri" w:eastAsia="Calibri" w:hAnsi="Calibri"/>
                <w:b/>
                <w:color w:val="000000"/>
                <w:lang w:val="es"/>
              </w:rPr>
              <w:t xml:space="preserve">NOMBRE: </w:t>
            </w:r>
            <w:r w:rsidRPr="004E1486">
              <w:rPr>
                <w:rFonts w:ascii="Calibri" w:eastAsia="Calibri" w:hAnsi="Calibri"/>
                <w:i/>
                <w:color w:val="000000"/>
                <w:lang w:val="es"/>
              </w:rPr>
              <w:t xml:space="preserve">Notificar recargo </w:t>
            </w:r>
          </w:p>
        </w:tc>
      </w:tr>
      <w:tr w:rsidR="00EB471B" w:rsidRPr="001E56D0" w14:paraId="1B85C95F" w14:textId="77777777" w:rsidTr="168CAD90">
        <w:trPr>
          <w:jc w:val="center"/>
        </w:trPr>
        <w:tc>
          <w:tcPr>
            <w:tcW w:w="5355" w:type="dxa"/>
            <w:gridSpan w:val="3"/>
            <w:tcBorders>
              <w:top w:val="single" w:sz="8" w:space="0" w:color="auto"/>
              <w:left w:val="single" w:sz="8" w:space="0" w:color="auto"/>
              <w:bottom w:val="single" w:sz="8" w:space="0" w:color="auto"/>
              <w:right w:val="single" w:sz="8" w:space="0" w:color="auto"/>
            </w:tcBorders>
          </w:tcPr>
          <w:p w14:paraId="140A3B91" w14:textId="77777777" w:rsidR="00EB471B" w:rsidRPr="004E1486" w:rsidRDefault="00EB471B" w:rsidP="001E56D0">
            <w:pPr>
              <w:rPr>
                <w:rFonts w:ascii="Calibri" w:hAnsi="Calibri"/>
              </w:rPr>
            </w:pPr>
            <w:r w:rsidRPr="004E1486">
              <w:rPr>
                <w:rFonts w:ascii="Calibri" w:eastAsia="Calibri" w:hAnsi="Calibri"/>
                <w:b/>
                <w:lang w:val="es"/>
              </w:rPr>
              <w:t xml:space="preserve">COMPLEJIDAD: </w:t>
            </w:r>
            <w:r w:rsidRPr="004E1486">
              <w:rPr>
                <w:rFonts w:ascii="Calibri" w:eastAsia="Calibri" w:hAnsi="Calibri"/>
                <w:i/>
                <w:lang w:val="es"/>
              </w:rPr>
              <w:t>Alta</w:t>
            </w:r>
          </w:p>
        </w:tc>
        <w:tc>
          <w:tcPr>
            <w:tcW w:w="4140" w:type="dxa"/>
            <w:tcBorders>
              <w:top w:val="nil"/>
              <w:left w:val="nil"/>
              <w:bottom w:val="single" w:sz="8" w:space="0" w:color="auto"/>
              <w:right w:val="single" w:sz="8" w:space="0" w:color="auto"/>
            </w:tcBorders>
          </w:tcPr>
          <w:p w14:paraId="679BF8A6" w14:textId="77777777" w:rsidR="00EB471B" w:rsidRPr="004E1486" w:rsidRDefault="00EB471B" w:rsidP="001E56D0">
            <w:pPr>
              <w:rPr>
                <w:rFonts w:ascii="Calibri" w:hAnsi="Calibri"/>
              </w:rPr>
            </w:pPr>
            <w:r w:rsidRPr="004E1486">
              <w:rPr>
                <w:rFonts w:ascii="Calibri" w:eastAsia="Calibri" w:hAnsi="Calibri"/>
                <w:b/>
                <w:lang w:val="es"/>
              </w:rPr>
              <w:t xml:space="preserve">PRIORIDAD: </w:t>
            </w:r>
            <w:r w:rsidRPr="004E1486">
              <w:rPr>
                <w:rFonts w:ascii="Calibri" w:eastAsia="Calibri" w:hAnsi="Calibri"/>
                <w:i/>
                <w:lang w:val="es"/>
              </w:rPr>
              <w:t xml:space="preserve">Alta </w:t>
            </w:r>
          </w:p>
          <w:p w14:paraId="659EE360" w14:textId="77777777" w:rsidR="00EB471B" w:rsidRPr="004E1486" w:rsidRDefault="00EB471B" w:rsidP="001E56D0">
            <w:pPr>
              <w:rPr>
                <w:rFonts w:ascii="Calibri" w:hAnsi="Calibri" w:cs="Calibri"/>
              </w:rPr>
            </w:pPr>
            <w:r w:rsidRPr="004E1486">
              <w:rPr>
                <w:rFonts w:ascii="Calibri" w:eastAsia="Calibri" w:hAnsi="Calibri" w:cs="Calibri"/>
                <w:b/>
                <w:color w:val="0000FF"/>
                <w:lang w:val="es"/>
              </w:rPr>
              <w:t xml:space="preserve"> </w:t>
            </w:r>
            <w:r w:rsidRPr="004E1486">
              <w:rPr>
                <w:rFonts w:ascii="Calibri" w:eastAsia="Calibri" w:hAnsi="Calibri" w:cs="Calibri"/>
                <w:color w:val="0000FF"/>
                <w:lang w:val="es"/>
              </w:rPr>
              <w:t xml:space="preserve"> </w:t>
            </w:r>
          </w:p>
        </w:tc>
      </w:tr>
      <w:tr w:rsidR="00EB471B" w:rsidRPr="001E56D0" w14:paraId="412C40ED" w14:textId="77777777" w:rsidTr="168CAD90">
        <w:trPr>
          <w:jc w:val="center"/>
        </w:trPr>
        <w:tc>
          <w:tcPr>
            <w:tcW w:w="9495" w:type="dxa"/>
            <w:gridSpan w:val="4"/>
            <w:tcBorders>
              <w:top w:val="single" w:sz="8" w:space="0" w:color="auto"/>
              <w:left w:val="single" w:sz="8" w:space="0" w:color="auto"/>
              <w:bottom w:val="single" w:sz="8" w:space="0" w:color="auto"/>
              <w:right w:val="single" w:sz="8" w:space="0" w:color="auto"/>
            </w:tcBorders>
          </w:tcPr>
          <w:p w14:paraId="768AFFC6" w14:textId="3194ABEB" w:rsidR="00EB471B" w:rsidRPr="004E1486" w:rsidRDefault="00EB471B" w:rsidP="001E56D0">
            <w:pPr>
              <w:rPr>
                <w:rFonts w:ascii="Calibri" w:hAnsi="Calibri"/>
              </w:rPr>
            </w:pPr>
            <w:r w:rsidRPr="004E1486">
              <w:rPr>
                <w:rFonts w:ascii="Calibri" w:eastAsia="Calibri" w:hAnsi="Calibri"/>
                <w:b/>
                <w:lang w:val="es"/>
              </w:rPr>
              <w:t xml:space="preserve">REQUERIMIENTO FUNCIONAL ASOCIADO: </w:t>
            </w:r>
            <w:r w:rsidRPr="004E1486">
              <w:rPr>
                <w:rFonts w:ascii="Calibri" w:eastAsia="Calibri" w:hAnsi="Calibri"/>
                <w:i/>
                <w:lang w:val="es"/>
              </w:rPr>
              <w:t>RF-21</w:t>
            </w:r>
            <w:r w:rsidR="00717F80">
              <w:rPr>
                <w:rFonts w:ascii="Calibri" w:eastAsia="Calibri" w:hAnsi="Calibri"/>
                <w:i/>
                <w:lang w:val="es"/>
              </w:rPr>
              <w:t xml:space="preserve"> Notificación de recargo</w:t>
            </w:r>
          </w:p>
          <w:p w14:paraId="4D834CF5" w14:textId="77777777" w:rsidR="00EB471B" w:rsidRPr="004E1486" w:rsidRDefault="00EB471B" w:rsidP="001E56D0">
            <w:pPr>
              <w:rPr>
                <w:rFonts w:ascii="Calibri" w:hAnsi="Calibri" w:cs="Calibri"/>
              </w:rPr>
            </w:pPr>
            <w:r w:rsidRPr="004E1486">
              <w:rPr>
                <w:rFonts w:ascii="Calibri" w:eastAsia="Calibri" w:hAnsi="Calibri" w:cs="Calibri"/>
                <w:i/>
                <w:color w:val="0000FF"/>
                <w:lang w:val="es"/>
              </w:rPr>
              <w:t xml:space="preserve"> </w:t>
            </w:r>
            <w:r w:rsidRPr="004E1486">
              <w:rPr>
                <w:rFonts w:ascii="Calibri" w:eastAsia="Calibri" w:hAnsi="Calibri" w:cs="Calibri"/>
                <w:color w:val="0000FF"/>
                <w:lang w:val="es"/>
              </w:rPr>
              <w:t xml:space="preserve"> </w:t>
            </w:r>
          </w:p>
        </w:tc>
      </w:tr>
      <w:tr w:rsidR="00EB471B" w:rsidRPr="001E56D0" w14:paraId="28FED229" w14:textId="77777777" w:rsidTr="168CAD90">
        <w:trPr>
          <w:jc w:val="center"/>
        </w:trPr>
        <w:tc>
          <w:tcPr>
            <w:tcW w:w="9495" w:type="dxa"/>
            <w:gridSpan w:val="4"/>
            <w:tcBorders>
              <w:top w:val="single" w:sz="8" w:space="0" w:color="auto"/>
              <w:left w:val="single" w:sz="8" w:space="0" w:color="auto"/>
              <w:bottom w:val="single" w:sz="8" w:space="0" w:color="auto"/>
              <w:right w:val="single" w:sz="8" w:space="0" w:color="auto"/>
            </w:tcBorders>
          </w:tcPr>
          <w:p w14:paraId="59C3897B" w14:textId="77777777" w:rsidR="00EB471B" w:rsidRPr="004E1486" w:rsidRDefault="00EB471B" w:rsidP="001E56D0">
            <w:pPr>
              <w:rPr>
                <w:rFonts w:ascii="Calibri" w:hAnsi="Calibri"/>
              </w:rPr>
            </w:pPr>
            <w:r w:rsidRPr="004E1486">
              <w:rPr>
                <w:rFonts w:ascii="Calibri" w:eastAsia="Calibri" w:hAnsi="Calibri"/>
                <w:b/>
                <w:lang w:val="es"/>
              </w:rPr>
              <w:t xml:space="preserve">ACTORES: </w:t>
            </w:r>
            <w:r w:rsidRPr="004E1486">
              <w:rPr>
                <w:rFonts w:ascii="Calibri" w:eastAsia="Calibri" w:hAnsi="Calibri"/>
                <w:i/>
                <w:lang w:val="es"/>
              </w:rPr>
              <w:t>ACT-1 Empleado</w:t>
            </w:r>
          </w:p>
          <w:p w14:paraId="3D7E152A" w14:textId="77777777" w:rsidR="00EB471B" w:rsidRPr="004E1486" w:rsidRDefault="00EB471B" w:rsidP="001E56D0">
            <w:pPr>
              <w:rPr>
                <w:rFonts w:ascii="Calibri" w:hAnsi="Calibri" w:cs="Calibri"/>
              </w:rPr>
            </w:pPr>
            <w:r w:rsidRPr="004E1486">
              <w:rPr>
                <w:rFonts w:ascii="Calibri" w:eastAsia="Calibri" w:hAnsi="Calibri" w:cs="Calibri"/>
                <w:i/>
                <w:color w:val="0000FF"/>
                <w:lang w:val="es"/>
              </w:rPr>
              <w:t xml:space="preserve"> </w:t>
            </w:r>
            <w:r w:rsidRPr="004E1486">
              <w:rPr>
                <w:rFonts w:ascii="Calibri" w:eastAsia="Calibri" w:hAnsi="Calibri" w:cs="Calibri"/>
                <w:color w:val="0000FF"/>
                <w:lang w:val="es"/>
              </w:rPr>
              <w:t xml:space="preserve"> </w:t>
            </w:r>
          </w:p>
        </w:tc>
      </w:tr>
      <w:tr w:rsidR="00EB471B" w:rsidRPr="001E56D0" w14:paraId="420E23E6" w14:textId="77777777" w:rsidTr="168CAD90">
        <w:trPr>
          <w:jc w:val="center"/>
        </w:trPr>
        <w:tc>
          <w:tcPr>
            <w:tcW w:w="9495" w:type="dxa"/>
            <w:gridSpan w:val="4"/>
            <w:tcBorders>
              <w:top w:val="single" w:sz="8" w:space="0" w:color="auto"/>
              <w:left w:val="single" w:sz="8" w:space="0" w:color="auto"/>
              <w:bottom w:val="single" w:sz="8" w:space="0" w:color="auto"/>
              <w:right w:val="single" w:sz="8" w:space="0" w:color="auto"/>
            </w:tcBorders>
          </w:tcPr>
          <w:p w14:paraId="52D149EE" w14:textId="556B73B3" w:rsidR="00EB471B" w:rsidRPr="004E1486" w:rsidRDefault="00EB471B" w:rsidP="001E56D0">
            <w:pPr>
              <w:rPr>
                <w:rFonts w:ascii="Calibri" w:hAnsi="Calibri"/>
              </w:rPr>
            </w:pPr>
            <w:r w:rsidRPr="004E1486">
              <w:rPr>
                <w:rFonts w:ascii="Calibri" w:eastAsia="Calibri" w:hAnsi="Calibri"/>
                <w:b/>
                <w:lang w:val="es"/>
              </w:rPr>
              <w:t xml:space="preserve">CASOS DE USO ASOCIADOS: </w:t>
            </w:r>
            <w:r w:rsidR="003E6FDB">
              <w:rPr>
                <w:rFonts w:ascii="Calibri" w:eastAsia="Calibri" w:hAnsi="Calibri"/>
                <w:bCs/>
                <w:i/>
                <w:iCs/>
                <w:lang w:val="es"/>
              </w:rPr>
              <w:t>N/A</w:t>
            </w:r>
          </w:p>
        </w:tc>
      </w:tr>
      <w:tr w:rsidR="00EB471B" w:rsidRPr="001E56D0" w14:paraId="6CCF8A84" w14:textId="77777777" w:rsidTr="168CAD90">
        <w:trPr>
          <w:jc w:val="center"/>
        </w:trPr>
        <w:tc>
          <w:tcPr>
            <w:tcW w:w="9495" w:type="dxa"/>
            <w:gridSpan w:val="4"/>
            <w:tcBorders>
              <w:top w:val="single" w:sz="8" w:space="0" w:color="auto"/>
              <w:left w:val="single" w:sz="8" w:space="0" w:color="auto"/>
              <w:bottom w:val="single" w:sz="8" w:space="0" w:color="auto"/>
              <w:right w:val="single" w:sz="8" w:space="0" w:color="auto"/>
            </w:tcBorders>
          </w:tcPr>
          <w:p w14:paraId="338412BC" w14:textId="77777777" w:rsidR="00EB471B" w:rsidRPr="004E1486" w:rsidRDefault="00EB471B" w:rsidP="001E56D0">
            <w:pPr>
              <w:rPr>
                <w:rFonts w:ascii="Calibri" w:hAnsi="Calibri"/>
              </w:rPr>
            </w:pPr>
            <w:r w:rsidRPr="004E1486">
              <w:rPr>
                <w:rFonts w:ascii="Calibri" w:eastAsia="Calibri" w:hAnsi="Calibri"/>
                <w:b/>
                <w:lang w:val="es"/>
              </w:rPr>
              <w:t>DESCRIPCIÓN:</w:t>
            </w:r>
            <w:r w:rsidRPr="004E1486">
              <w:rPr>
                <w:rFonts w:ascii="Calibri" w:eastAsia="Calibri" w:hAnsi="Calibri"/>
                <w:color w:val="0000FF"/>
                <w:lang w:val="es"/>
              </w:rPr>
              <w:t xml:space="preserve">  </w:t>
            </w:r>
            <w:r w:rsidRPr="004E1486">
              <w:rPr>
                <w:rFonts w:ascii="Calibri" w:eastAsia="Calibri" w:hAnsi="Calibri"/>
                <w:i/>
                <w:color w:val="000000"/>
                <w:lang w:val="es"/>
              </w:rPr>
              <w:t>El sistema enviará al propietario de vehículo una notificación de recargo a aquellos propietarios que no hayan realizado el pago correspondiente.</w:t>
            </w:r>
          </w:p>
        </w:tc>
      </w:tr>
      <w:tr w:rsidR="00EB471B" w:rsidRPr="001E56D0" w14:paraId="1856C506" w14:textId="77777777" w:rsidTr="168CAD90">
        <w:trPr>
          <w:jc w:val="center"/>
        </w:trPr>
        <w:tc>
          <w:tcPr>
            <w:tcW w:w="9495" w:type="dxa"/>
            <w:gridSpan w:val="4"/>
            <w:tcBorders>
              <w:top w:val="single" w:sz="8" w:space="0" w:color="auto"/>
              <w:left w:val="single" w:sz="8" w:space="0" w:color="auto"/>
              <w:bottom w:val="single" w:sz="8" w:space="0" w:color="auto"/>
              <w:right w:val="single" w:sz="8" w:space="0" w:color="auto"/>
            </w:tcBorders>
          </w:tcPr>
          <w:p w14:paraId="7101CA15" w14:textId="77777777" w:rsidR="00EB471B" w:rsidRPr="004E1486" w:rsidRDefault="00EB471B" w:rsidP="001E56D0">
            <w:pPr>
              <w:rPr>
                <w:rFonts w:ascii="Calibri" w:eastAsia="Calibri" w:hAnsi="Calibri" w:cs="Calibri"/>
                <w:lang w:val="es"/>
              </w:rPr>
            </w:pPr>
            <w:r w:rsidRPr="004E1486">
              <w:rPr>
                <w:rFonts w:ascii="Calibri" w:eastAsia="Calibri" w:hAnsi="Calibri" w:cs="Calibri"/>
                <w:b/>
                <w:lang w:val="es"/>
              </w:rPr>
              <w:t xml:space="preserve">NOTAS: </w:t>
            </w:r>
            <w:r w:rsidRPr="004E1486">
              <w:rPr>
                <w:rFonts w:ascii="Calibri" w:eastAsia="Calibri" w:hAnsi="Calibri" w:cs="Calibri"/>
                <w:lang w:val="es"/>
              </w:rPr>
              <w:t xml:space="preserve"> </w:t>
            </w:r>
          </w:p>
          <w:p w14:paraId="6CB289A1" w14:textId="77777777" w:rsidR="00EB471B" w:rsidRPr="004E1486" w:rsidRDefault="00EB471B" w:rsidP="006E4C0C">
            <w:pPr>
              <w:pStyle w:val="Prrafodelista"/>
              <w:numPr>
                <w:ilvl w:val="0"/>
                <w:numId w:val="120"/>
              </w:numPr>
              <w:suppressAutoHyphens/>
              <w:rPr>
                <w:rFonts w:ascii="Calibri" w:hAnsi="Calibri"/>
                <w:lang w:eastAsia="ar-SA"/>
              </w:rPr>
            </w:pPr>
            <w:r w:rsidRPr="004E1486">
              <w:rPr>
                <w:rFonts w:ascii="Calibri" w:hAnsi="Calibri"/>
                <w:i/>
                <w:lang w:eastAsia="ar-SA"/>
              </w:rPr>
              <w:t>Debe haber pasado un año desde el primer aviso de pago.</w:t>
            </w:r>
          </w:p>
        </w:tc>
      </w:tr>
      <w:tr w:rsidR="00EB471B" w:rsidRPr="001E56D0" w14:paraId="1DC81964" w14:textId="77777777" w:rsidTr="168CAD90">
        <w:trPr>
          <w:jc w:val="center"/>
        </w:trPr>
        <w:tc>
          <w:tcPr>
            <w:tcW w:w="9495" w:type="dxa"/>
            <w:gridSpan w:val="4"/>
            <w:tcBorders>
              <w:top w:val="single" w:sz="8" w:space="0" w:color="auto"/>
              <w:left w:val="single" w:sz="8" w:space="0" w:color="auto"/>
              <w:bottom w:val="single" w:sz="8" w:space="0" w:color="auto"/>
              <w:right w:val="single" w:sz="8" w:space="0" w:color="auto"/>
            </w:tcBorders>
          </w:tcPr>
          <w:p w14:paraId="53D1416F" w14:textId="77777777" w:rsidR="00EB471B" w:rsidRPr="004E1486" w:rsidRDefault="00EB471B" w:rsidP="001E56D0">
            <w:pPr>
              <w:rPr>
                <w:rFonts w:ascii="Calibri" w:hAnsi="Calibri"/>
              </w:rPr>
            </w:pPr>
            <w:r w:rsidRPr="004E1486">
              <w:rPr>
                <w:rFonts w:ascii="Calibri" w:eastAsia="Calibri" w:hAnsi="Calibri"/>
                <w:b/>
                <w:lang w:val="es"/>
              </w:rPr>
              <w:t>CRITERIOS DE ACEPTACIÓN:</w:t>
            </w:r>
            <w:r w:rsidRPr="004E1486">
              <w:rPr>
                <w:rFonts w:ascii="Calibri" w:eastAsia="Calibri" w:hAnsi="Calibri"/>
                <w:lang w:val="es"/>
              </w:rPr>
              <w:t xml:space="preserve"> </w:t>
            </w:r>
            <w:r w:rsidRPr="004E1486">
              <w:rPr>
                <w:rFonts w:ascii="Calibri" w:eastAsia="Calibri" w:hAnsi="Calibri"/>
                <w:i/>
                <w:lang w:val="es"/>
              </w:rPr>
              <w:t>El recargo se notificó correctamente o no.</w:t>
            </w:r>
          </w:p>
        </w:tc>
      </w:tr>
      <w:tr w:rsidR="00EB471B" w:rsidRPr="001E56D0" w14:paraId="55AD8E85" w14:textId="77777777" w:rsidTr="004E1486">
        <w:trPr>
          <w:trHeight w:val="345"/>
          <w:jc w:val="center"/>
        </w:trPr>
        <w:tc>
          <w:tcPr>
            <w:tcW w:w="9495" w:type="dxa"/>
            <w:gridSpan w:val="4"/>
            <w:tcBorders>
              <w:top w:val="single" w:sz="8" w:space="0" w:color="auto"/>
              <w:left w:val="single" w:sz="8" w:space="0" w:color="auto"/>
              <w:bottom w:val="single" w:sz="8" w:space="0" w:color="auto"/>
              <w:right w:val="single" w:sz="8" w:space="0" w:color="auto"/>
            </w:tcBorders>
            <w:shd w:val="clear" w:color="auto" w:fill="D9D9D9"/>
          </w:tcPr>
          <w:p w14:paraId="2082D18B" w14:textId="77777777" w:rsidR="00EB471B" w:rsidRPr="004E1486" w:rsidRDefault="00EB471B" w:rsidP="001E56D0">
            <w:pPr>
              <w:rPr>
                <w:rFonts w:ascii="Calibri" w:hAnsi="Calibri" w:cs="Calibri"/>
              </w:rPr>
            </w:pPr>
            <w:r w:rsidRPr="004E1486">
              <w:rPr>
                <w:rFonts w:ascii="Calibri" w:eastAsia="Calibri" w:hAnsi="Calibri" w:cs="Calibri"/>
                <w:b/>
                <w:color w:val="000000"/>
                <w:lang w:val="es"/>
              </w:rPr>
              <w:t xml:space="preserve">ESCENARIOS: </w:t>
            </w:r>
            <w:r w:rsidRPr="004E1486">
              <w:rPr>
                <w:rFonts w:ascii="Calibri" w:eastAsia="Calibri" w:hAnsi="Calibri" w:cs="Calibri"/>
                <w:color w:val="000000"/>
                <w:lang w:val="es"/>
              </w:rPr>
              <w:t xml:space="preserve"> </w:t>
            </w:r>
          </w:p>
        </w:tc>
      </w:tr>
      <w:tr w:rsidR="00EB471B" w:rsidRPr="001E56D0" w14:paraId="4F138395" w14:textId="77777777" w:rsidTr="168CAD90">
        <w:trPr>
          <w:trHeight w:val="1680"/>
          <w:jc w:val="center"/>
        </w:trPr>
        <w:tc>
          <w:tcPr>
            <w:tcW w:w="1530" w:type="dxa"/>
            <w:tcBorders>
              <w:top w:val="single" w:sz="8" w:space="0" w:color="auto"/>
              <w:left w:val="single" w:sz="8" w:space="0" w:color="auto"/>
              <w:bottom w:val="single" w:sz="8" w:space="0" w:color="auto"/>
              <w:right w:val="single" w:sz="8" w:space="0" w:color="auto"/>
            </w:tcBorders>
          </w:tcPr>
          <w:p w14:paraId="7E417A06" w14:textId="77777777" w:rsidR="00EB471B" w:rsidRPr="004E1486" w:rsidRDefault="00EB471B" w:rsidP="001E56D0">
            <w:pPr>
              <w:rPr>
                <w:rFonts w:ascii="Calibri" w:hAnsi="Calibri" w:cs="Calibri"/>
              </w:rPr>
            </w:pPr>
            <w:r w:rsidRPr="004E1486">
              <w:rPr>
                <w:rFonts w:ascii="Calibri" w:eastAsia="Calibri" w:hAnsi="Calibri" w:cs="Calibri"/>
                <w:lang w:val="es"/>
              </w:rPr>
              <w:t xml:space="preserve">ES-21.01     </w:t>
            </w:r>
          </w:p>
          <w:p w14:paraId="30F34618" w14:textId="77777777" w:rsidR="00EB471B" w:rsidRPr="004E1486" w:rsidRDefault="00EB471B" w:rsidP="001E56D0">
            <w:pPr>
              <w:rPr>
                <w:rFonts w:ascii="Calibri" w:hAnsi="Calibri" w:cs="Calibri"/>
              </w:rPr>
            </w:pPr>
            <w:r w:rsidRPr="004E1486">
              <w:rPr>
                <w:rFonts w:ascii="Calibri" w:eastAsia="Calibri" w:hAnsi="Calibri" w:cs="Calibri"/>
                <w:color w:val="0000FF"/>
                <w:lang w:val="es"/>
              </w:rPr>
              <w:t xml:space="preserve">  </w:t>
            </w:r>
          </w:p>
        </w:tc>
        <w:tc>
          <w:tcPr>
            <w:tcW w:w="7965" w:type="dxa"/>
            <w:gridSpan w:val="3"/>
            <w:tcBorders>
              <w:top w:val="nil"/>
              <w:left w:val="single" w:sz="8" w:space="0" w:color="auto"/>
              <w:bottom w:val="single" w:sz="8" w:space="0" w:color="auto"/>
              <w:right w:val="single" w:sz="8" w:space="0" w:color="auto"/>
            </w:tcBorders>
          </w:tcPr>
          <w:p w14:paraId="7FD4E1C1" w14:textId="77777777" w:rsidR="00EB471B" w:rsidRPr="004E1486" w:rsidRDefault="00EB471B" w:rsidP="001E56D0">
            <w:pPr>
              <w:rPr>
                <w:rFonts w:ascii="Calibri" w:hAnsi="Calibri" w:cs="Calibri"/>
              </w:rPr>
            </w:pPr>
            <w:r w:rsidRPr="004E1486">
              <w:rPr>
                <w:rFonts w:ascii="Calibri" w:eastAsia="Calibri" w:hAnsi="Calibri" w:cs="Calibri"/>
                <w:b/>
                <w:lang w:val="es"/>
              </w:rPr>
              <w:t>DESCRIPCIÓN:</w:t>
            </w:r>
            <w:r w:rsidRPr="004E1486">
              <w:rPr>
                <w:rFonts w:ascii="Calibri" w:eastAsia="Calibri" w:hAnsi="Calibri" w:cs="Calibri"/>
                <w:lang w:val="es"/>
              </w:rPr>
              <w:t xml:space="preserve"> El recargo se notició correctamente. </w:t>
            </w:r>
          </w:p>
          <w:p w14:paraId="24E59D8E" w14:textId="77777777" w:rsidR="00EB471B" w:rsidRPr="004E1486" w:rsidRDefault="00EB471B" w:rsidP="001E56D0">
            <w:pPr>
              <w:rPr>
                <w:rFonts w:ascii="Calibri" w:eastAsia="Calibri" w:hAnsi="Calibri" w:cs="Calibri"/>
                <w:lang w:val="es"/>
              </w:rPr>
            </w:pPr>
            <w:r w:rsidRPr="004E1486">
              <w:rPr>
                <w:rFonts w:ascii="Calibri" w:eastAsia="Calibri" w:hAnsi="Calibri" w:cs="Calibri"/>
                <w:b/>
                <w:lang w:val="es"/>
              </w:rPr>
              <w:t>SUPOSICIONES/ASUNCIONES</w:t>
            </w:r>
            <w:r w:rsidRPr="004E1486">
              <w:rPr>
                <w:rFonts w:ascii="Calibri" w:eastAsia="Calibri" w:hAnsi="Calibri" w:cs="Calibri"/>
                <w:i/>
                <w:lang w:val="es"/>
              </w:rPr>
              <w:t>:</w:t>
            </w:r>
            <w:r w:rsidRPr="004E1486">
              <w:rPr>
                <w:rFonts w:ascii="Calibri" w:eastAsia="Calibri" w:hAnsi="Calibri" w:cs="Calibri"/>
                <w:lang w:val="es"/>
              </w:rPr>
              <w:t xml:space="preserve"> </w:t>
            </w:r>
          </w:p>
          <w:p w14:paraId="17DA0E8E" w14:textId="77777777" w:rsidR="00EB471B" w:rsidRPr="004E1486" w:rsidRDefault="00EB471B" w:rsidP="006E4C0C">
            <w:pPr>
              <w:pStyle w:val="Prrafodelista"/>
              <w:numPr>
                <w:ilvl w:val="0"/>
                <w:numId w:val="120"/>
              </w:numPr>
              <w:suppressAutoHyphens/>
              <w:rPr>
                <w:rFonts w:ascii="Calibri" w:hAnsi="Calibri"/>
                <w:color w:val="000000"/>
                <w:lang w:eastAsia="es-EC"/>
              </w:rPr>
            </w:pPr>
            <w:r w:rsidRPr="004E1486">
              <w:rPr>
                <w:rFonts w:ascii="Calibri" w:hAnsi="Calibri"/>
                <w:i/>
                <w:color w:val="000000"/>
                <w:lang w:eastAsia="es-EC"/>
              </w:rPr>
              <w:t xml:space="preserve">El empleado se autentica correctamente. </w:t>
            </w:r>
          </w:p>
          <w:p w14:paraId="236D1961" w14:textId="77777777" w:rsidR="00EB471B" w:rsidRPr="004E1486" w:rsidRDefault="00EB471B" w:rsidP="006E4C0C">
            <w:pPr>
              <w:pStyle w:val="Prrafodelista"/>
              <w:numPr>
                <w:ilvl w:val="0"/>
                <w:numId w:val="120"/>
              </w:numPr>
              <w:suppressAutoHyphens/>
              <w:rPr>
                <w:rFonts w:ascii="Calibri" w:hAnsi="Calibri"/>
                <w:color w:val="000000"/>
                <w:lang w:eastAsia="es-EC"/>
              </w:rPr>
            </w:pPr>
            <w:r w:rsidRPr="004E1486">
              <w:rPr>
                <w:rFonts w:ascii="Calibri" w:hAnsi="Calibri"/>
                <w:i/>
                <w:color w:val="000000"/>
                <w:lang w:eastAsia="es-EC"/>
              </w:rPr>
              <w:t>El empleado verifica en los filtros de datos, a los propietarios que no han pagado hace un año desde el primer aviso.</w:t>
            </w:r>
          </w:p>
          <w:p w14:paraId="2B737621" w14:textId="77777777" w:rsidR="00EB471B" w:rsidRPr="004E1486" w:rsidRDefault="00EB471B" w:rsidP="006E4C0C">
            <w:pPr>
              <w:pStyle w:val="Prrafodelista"/>
              <w:numPr>
                <w:ilvl w:val="0"/>
                <w:numId w:val="120"/>
              </w:numPr>
              <w:suppressAutoHyphens/>
              <w:rPr>
                <w:rFonts w:ascii="Calibri" w:hAnsi="Calibri"/>
                <w:color w:val="000000"/>
                <w:lang w:eastAsia="es-EC"/>
              </w:rPr>
            </w:pPr>
            <w:r w:rsidRPr="004E1486">
              <w:rPr>
                <w:rFonts w:ascii="Calibri" w:hAnsi="Calibri"/>
                <w:i/>
                <w:color w:val="000000"/>
                <w:lang w:eastAsia="es-EC"/>
              </w:rPr>
              <w:t>El empleado selecciona a los propietarios que no han realizado el pago.</w:t>
            </w:r>
          </w:p>
          <w:p w14:paraId="0787AC4E" w14:textId="77777777" w:rsidR="00EB471B" w:rsidRPr="004E1486" w:rsidRDefault="00EB471B" w:rsidP="006E4C0C">
            <w:pPr>
              <w:pStyle w:val="Prrafodelista"/>
              <w:numPr>
                <w:ilvl w:val="0"/>
                <w:numId w:val="120"/>
              </w:numPr>
              <w:suppressAutoHyphens/>
              <w:rPr>
                <w:rFonts w:ascii="Calibri" w:hAnsi="Calibri"/>
                <w:color w:val="000000"/>
                <w:lang w:eastAsia="es-EC"/>
              </w:rPr>
            </w:pPr>
            <w:r w:rsidRPr="004E1486">
              <w:rPr>
                <w:rFonts w:ascii="Calibri" w:hAnsi="Calibri"/>
                <w:i/>
                <w:color w:val="000000"/>
                <w:lang w:eastAsia="es-EC"/>
              </w:rPr>
              <w:t>El sistema envía la notificación de recargo a los propietarios por medio de un correo electrónico.</w:t>
            </w:r>
          </w:p>
          <w:p w14:paraId="7AE9D76B" w14:textId="77777777" w:rsidR="00EB471B" w:rsidRPr="004E1486" w:rsidRDefault="00EB471B" w:rsidP="001E56D0">
            <w:pPr>
              <w:rPr>
                <w:rFonts w:ascii="Calibri" w:hAnsi="Calibri" w:cs="Calibri"/>
              </w:rPr>
            </w:pPr>
            <w:r w:rsidRPr="004E1486">
              <w:rPr>
                <w:rFonts w:ascii="Calibri" w:eastAsia="Calibri" w:hAnsi="Calibri" w:cs="Calibri"/>
                <w:b/>
                <w:lang w:val="es"/>
              </w:rPr>
              <w:t xml:space="preserve">RESULTADOS: </w:t>
            </w:r>
            <w:r w:rsidRPr="004E1486">
              <w:rPr>
                <w:rFonts w:ascii="Calibri" w:eastAsia="Calibri" w:hAnsi="Calibri" w:cs="Calibri"/>
                <w:lang w:val="es"/>
              </w:rPr>
              <w:t xml:space="preserve"> </w:t>
            </w:r>
          </w:p>
          <w:p w14:paraId="77FA0EB7" w14:textId="77777777" w:rsidR="00EB471B" w:rsidRPr="004E1486" w:rsidRDefault="00EB471B" w:rsidP="006E4C0C">
            <w:pPr>
              <w:numPr>
                <w:ilvl w:val="0"/>
                <w:numId w:val="118"/>
              </w:numPr>
              <w:contextualSpacing/>
              <w:rPr>
                <w:rFonts w:ascii="Calibri" w:hAnsi="Calibri"/>
                <w:lang w:eastAsia="es-ES"/>
              </w:rPr>
            </w:pPr>
            <w:r w:rsidRPr="004E1486">
              <w:rPr>
                <w:rFonts w:ascii="Calibri" w:hAnsi="Calibri"/>
                <w:i/>
                <w:lang w:val="es" w:eastAsia="es-ES"/>
              </w:rPr>
              <w:t xml:space="preserve">El recargo se notificó correctamente.  </w:t>
            </w:r>
          </w:p>
        </w:tc>
      </w:tr>
      <w:tr w:rsidR="00EB471B" w:rsidRPr="001E56D0" w14:paraId="027CD189" w14:textId="77777777" w:rsidTr="168CAD90">
        <w:trPr>
          <w:trHeight w:val="840"/>
          <w:jc w:val="center"/>
        </w:trPr>
        <w:tc>
          <w:tcPr>
            <w:tcW w:w="1530" w:type="dxa"/>
            <w:tcBorders>
              <w:top w:val="single" w:sz="8" w:space="0" w:color="auto"/>
              <w:left w:val="single" w:sz="8" w:space="0" w:color="auto"/>
              <w:bottom w:val="single" w:sz="8" w:space="0" w:color="auto"/>
              <w:right w:val="single" w:sz="8" w:space="0" w:color="auto"/>
            </w:tcBorders>
          </w:tcPr>
          <w:p w14:paraId="3AABC3C5" w14:textId="77777777" w:rsidR="00EB471B" w:rsidRPr="004E1486" w:rsidRDefault="00EB471B" w:rsidP="001E56D0">
            <w:pPr>
              <w:rPr>
                <w:rFonts w:ascii="Calibri" w:hAnsi="Calibri" w:cs="Calibri"/>
              </w:rPr>
            </w:pPr>
            <w:r w:rsidRPr="004E1486">
              <w:rPr>
                <w:rFonts w:ascii="Calibri" w:eastAsia="Calibri" w:hAnsi="Calibri" w:cs="Calibri"/>
                <w:lang w:val="es"/>
              </w:rPr>
              <w:lastRenderedPageBreak/>
              <w:t xml:space="preserve">ES-21.02     </w:t>
            </w:r>
          </w:p>
          <w:p w14:paraId="6A8231D5" w14:textId="77777777" w:rsidR="00EB471B" w:rsidRPr="004E1486" w:rsidRDefault="00EB471B" w:rsidP="001E56D0">
            <w:pPr>
              <w:rPr>
                <w:rFonts w:ascii="Calibri" w:hAnsi="Calibri" w:cs="Calibri"/>
              </w:rPr>
            </w:pPr>
            <w:r w:rsidRPr="004E1486">
              <w:rPr>
                <w:rFonts w:ascii="Calibri" w:eastAsia="Calibri" w:hAnsi="Calibri" w:cs="Calibri"/>
                <w:color w:val="0000FF"/>
                <w:lang w:val="es"/>
              </w:rPr>
              <w:t xml:space="preserve">  </w:t>
            </w:r>
          </w:p>
        </w:tc>
        <w:tc>
          <w:tcPr>
            <w:tcW w:w="7965" w:type="dxa"/>
            <w:gridSpan w:val="3"/>
            <w:tcBorders>
              <w:top w:val="single" w:sz="8" w:space="0" w:color="auto"/>
              <w:left w:val="single" w:sz="8" w:space="0" w:color="auto"/>
              <w:bottom w:val="single" w:sz="8" w:space="0" w:color="auto"/>
              <w:right w:val="single" w:sz="8" w:space="0" w:color="auto"/>
            </w:tcBorders>
          </w:tcPr>
          <w:p w14:paraId="1FBEAD58" w14:textId="77777777" w:rsidR="00EB471B" w:rsidRPr="004E1486" w:rsidRDefault="00EB471B" w:rsidP="001E56D0">
            <w:pPr>
              <w:rPr>
                <w:rFonts w:ascii="Calibri" w:hAnsi="Calibri"/>
              </w:rPr>
            </w:pPr>
            <w:r w:rsidRPr="004E1486">
              <w:rPr>
                <w:rFonts w:ascii="Calibri" w:eastAsia="Calibri" w:hAnsi="Calibri"/>
                <w:b/>
                <w:lang w:val="es"/>
              </w:rPr>
              <w:t xml:space="preserve">DESCRIPCIÓN: </w:t>
            </w:r>
            <w:r w:rsidRPr="004E1486">
              <w:rPr>
                <w:rFonts w:ascii="Calibri" w:eastAsia="Calibri" w:hAnsi="Calibri"/>
                <w:i/>
                <w:lang w:val="es"/>
              </w:rPr>
              <w:t>El recargo no se notificó correctamente debido a que el empleado no se autenticó correctamente.</w:t>
            </w:r>
          </w:p>
          <w:p w14:paraId="710CD132" w14:textId="77777777" w:rsidR="00EB471B" w:rsidRPr="004E1486" w:rsidRDefault="00EB471B" w:rsidP="001E56D0">
            <w:pPr>
              <w:rPr>
                <w:rFonts w:ascii="Calibri" w:eastAsia="Calibri" w:hAnsi="Calibri" w:cs="Calibri"/>
                <w:lang w:val="es"/>
              </w:rPr>
            </w:pPr>
            <w:r w:rsidRPr="004E1486">
              <w:rPr>
                <w:rFonts w:ascii="Calibri" w:eastAsia="Calibri" w:hAnsi="Calibri" w:cs="Calibri"/>
                <w:b/>
                <w:lang w:val="es"/>
              </w:rPr>
              <w:t>SUPOSICIONES/ASUNCIONES</w:t>
            </w:r>
            <w:r w:rsidRPr="004E1486">
              <w:rPr>
                <w:rFonts w:ascii="Calibri" w:eastAsia="Calibri" w:hAnsi="Calibri" w:cs="Calibri"/>
                <w:i/>
                <w:lang w:val="es"/>
              </w:rPr>
              <w:t>:</w:t>
            </w:r>
            <w:r w:rsidRPr="004E1486">
              <w:rPr>
                <w:rFonts w:ascii="Calibri" w:eastAsia="Calibri" w:hAnsi="Calibri" w:cs="Calibri"/>
                <w:lang w:val="es"/>
              </w:rPr>
              <w:t xml:space="preserve"> </w:t>
            </w:r>
          </w:p>
          <w:p w14:paraId="13C26F44" w14:textId="77777777" w:rsidR="00EB471B" w:rsidRPr="004E1486" w:rsidRDefault="00EB471B" w:rsidP="006E4C0C">
            <w:pPr>
              <w:numPr>
                <w:ilvl w:val="0"/>
                <w:numId w:val="116"/>
              </w:numPr>
              <w:suppressAutoHyphens w:val="0"/>
              <w:textAlignment w:val="baseline"/>
              <w:rPr>
                <w:rFonts w:ascii="Calibri" w:hAnsi="Calibri"/>
                <w:lang w:eastAsia="es-EC"/>
              </w:rPr>
            </w:pPr>
            <w:r w:rsidRPr="004E1486">
              <w:rPr>
                <w:rFonts w:ascii="Calibri" w:hAnsi="Calibri"/>
                <w:i/>
                <w:lang w:eastAsia="es-EC"/>
              </w:rPr>
              <w:t xml:space="preserve">El empleado ingresa mal sus credenciales </w:t>
            </w:r>
          </w:p>
          <w:p w14:paraId="2533402C" w14:textId="77777777" w:rsidR="00EB471B" w:rsidRPr="004E1486" w:rsidRDefault="00EB471B" w:rsidP="006E4C0C">
            <w:pPr>
              <w:numPr>
                <w:ilvl w:val="0"/>
                <w:numId w:val="116"/>
              </w:numPr>
              <w:suppressAutoHyphens w:val="0"/>
              <w:textAlignment w:val="baseline"/>
              <w:rPr>
                <w:rFonts w:ascii="Calibri" w:hAnsi="Calibri"/>
                <w:lang w:eastAsia="es-EC"/>
              </w:rPr>
            </w:pPr>
            <w:r w:rsidRPr="004E1486">
              <w:rPr>
                <w:rFonts w:ascii="Calibri" w:hAnsi="Calibri"/>
                <w:i/>
                <w:color w:val="000000"/>
                <w:lang w:eastAsia="es-EC"/>
              </w:rPr>
              <w:t>El empleado no puede autenticarse porque sus claves de acceso son erróneas. </w:t>
            </w:r>
          </w:p>
          <w:p w14:paraId="3A31A1DD" w14:textId="77777777" w:rsidR="00EB471B" w:rsidRPr="004E1486" w:rsidRDefault="00EB471B" w:rsidP="006E4C0C">
            <w:pPr>
              <w:numPr>
                <w:ilvl w:val="0"/>
                <w:numId w:val="116"/>
              </w:numPr>
              <w:suppressAutoHyphens w:val="0"/>
              <w:textAlignment w:val="baseline"/>
              <w:rPr>
                <w:rFonts w:ascii="Calibri" w:hAnsi="Calibri"/>
                <w:lang w:eastAsia="es-EC"/>
              </w:rPr>
            </w:pPr>
            <w:r w:rsidRPr="004E1486">
              <w:rPr>
                <w:rFonts w:ascii="Calibri" w:hAnsi="Calibri"/>
                <w:i/>
                <w:color w:val="000000"/>
                <w:lang w:eastAsia="es-EC"/>
              </w:rPr>
              <w:t>El sistema lanza una alerta de acceso no concedido. </w:t>
            </w:r>
          </w:p>
          <w:p w14:paraId="1D1B78E0" w14:textId="77777777" w:rsidR="00EB471B" w:rsidRPr="004E1486" w:rsidRDefault="00EB471B" w:rsidP="001E56D0">
            <w:pPr>
              <w:textAlignment w:val="baseline"/>
              <w:rPr>
                <w:rFonts w:ascii="Calibri" w:hAnsi="Calibri" w:cs="Calibri"/>
                <w:lang w:eastAsia="es-EC"/>
              </w:rPr>
            </w:pPr>
            <w:r w:rsidRPr="004E1486">
              <w:rPr>
                <w:rFonts w:ascii="Calibri" w:hAnsi="Calibri" w:cs="Calibri"/>
                <w:b/>
                <w:lang w:eastAsia="es-EC"/>
              </w:rPr>
              <w:t>RESULTADOS:</w:t>
            </w:r>
            <w:r w:rsidRPr="004E1486">
              <w:rPr>
                <w:rFonts w:ascii="Calibri" w:hAnsi="Calibri" w:cs="Calibri"/>
                <w:color w:val="0000FF"/>
                <w:lang w:eastAsia="es-EC"/>
              </w:rPr>
              <w:t>  </w:t>
            </w:r>
          </w:p>
          <w:p w14:paraId="41F8D7D5" w14:textId="77777777" w:rsidR="00EB471B" w:rsidRPr="004E1486" w:rsidRDefault="00EB471B" w:rsidP="006E4C0C">
            <w:pPr>
              <w:numPr>
                <w:ilvl w:val="0"/>
                <w:numId w:val="116"/>
              </w:numPr>
              <w:contextualSpacing/>
              <w:rPr>
                <w:rFonts w:ascii="Calibri" w:hAnsi="Calibri"/>
                <w:lang w:eastAsia="es-ES"/>
              </w:rPr>
            </w:pPr>
            <w:r w:rsidRPr="004E1486">
              <w:rPr>
                <w:rFonts w:ascii="Calibri" w:hAnsi="Calibri"/>
                <w:i/>
                <w:color w:val="000000"/>
                <w:lang w:eastAsia="es-EC"/>
              </w:rPr>
              <w:t>El empleado no puede notificar el recargo.</w:t>
            </w:r>
          </w:p>
        </w:tc>
      </w:tr>
      <w:tr w:rsidR="00EB471B" w:rsidRPr="001E56D0" w14:paraId="7218440D" w14:textId="77777777" w:rsidTr="168CAD90">
        <w:trPr>
          <w:trHeight w:val="1680"/>
          <w:jc w:val="center"/>
        </w:trPr>
        <w:tc>
          <w:tcPr>
            <w:tcW w:w="1530" w:type="dxa"/>
            <w:tcBorders>
              <w:top w:val="single" w:sz="8" w:space="0" w:color="auto"/>
              <w:left w:val="single" w:sz="8" w:space="0" w:color="auto"/>
              <w:bottom w:val="single" w:sz="8" w:space="0" w:color="auto"/>
              <w:right w:val="single" w:sz="8" w:space="0" w:color="auto"/>
            </w:tcBorders>
          </w:tcPr>
          <w:p w14:paraId="097F2F5E" w14:textId="77777777" w:rsidR="00EB471B" w:rsidRPr="004E1486" w:rsidRDefault="00EB471B" w:rsidP="001E56D0">
            <w:pPr>
              <w:rPr>
                <w:rFonts w:ascii="Calibri" w:hAnsi="Calibri" w:cs="Calibri"/>
              </w:rPr>
            </w:pPr>
            <w:r w:rsidRPr="004E1486">
              <w:rPr>
                <w:rFonts w:ascii="Calibri" w:eastAsia="Calibri" w:hAnsi="Calibri" w:cs="Calibri"/>
                <w:lang w:val="es"/>
              </w:rPr>
              <w:t xml:space="preserve">ES-21.03 </w:t>
            </w:r>
          </w:p>
        </w:tc>
        <w:tc>
          <w:tcPr>
            <w:tcW w:w="7965" w:type="dxa"/>
            <w:gridSpan w:val="3"/>
            <w:tcBorders>
              <w:top w:val="single" w:sz="8" w:space="0" w:color="auto"/>
              <w:left w:val="single" w:sz="8" w:space="0" w:color="auto"/>
              <w:bottom w:val="single" w:sz="8" w:space="0" w:color="auto"/>
              <w:right w:val="single" w:sz="8" w:space="0" w:color="auto"/>
            </w:tcBorders>
          </w:tcPr>
          <w:p w14:paraId="6F48DE46" w14:textId="77777777" w:rsidR="00EB471B" w:rsidRPr="004E1486" w:rsidRDefault="00EB471B" w:rsidP="001E56D0">
            <w:pPr>
              <w:rPr>
                <w:rFonts w:ascii="Calibri" w:hAnsi="Calibri"/>
              </w:rPr>
            </w:pPr>
            <w:r w:rsidRPr="004E1486">
              <w:rPr>
                <w:rFonts w:ascii="Calibri" w:eastAsia="Calibri" w:hAnsi="Calibri"/>
                <w:b/>
                <w:lang w:val="es"/>
              </w:rPr>
              <w:t xml:space="preserve">DESCRIPCIÓN: </w:t>
            </w:r>
            <w:r w:rsidRPr="004E1486">
              <w:rPr>
                <w:rFonts w:ascii="Calibri" w:eastAsia="Calibri" w:hAnsi="Calibri"/>
                <w:i/>
                <w:lang w:val="es"/>
              </w:rPr>
              <w:t xml:space="preserve">El recargo no se notificó correctamente debido a un fallo en la base de datos. </w:t>
            </w:r>
          </w:p>
          <w:p w14:paraId="59840BF2" w14:textId="77777777" w:rsidR="00EB471B" w:rsidRPr="004E1486" w:rsidRDefault="00EB471B" w:rsidP="001E56D0">
            <w:pPr>
              <w:rPr>
                <w:rFonts w:ascii="Calibri" w:eastAsia="Calibri" w:hAnsi="Calibri" w:cs="Calibri"/>
                <w:lang w:val="es"/>
              </w:rPr>
            </w:pPr>
            <w:r w:rsidRPr="004E1486">
              <w:rPr>
                <w:rFonts w:ascii="Calibri" w:eastAsia="Calibri" w:hAnsi="Calibri" w:cs="Calibri"/>
                <w:b/>
                <w:lang w:val="es"/>
              </w:rPr>
              <w:t>SUPOSICIONES/ASUNCIONES</w:t>
            </w:r>
            <w:r w:rsidRPr="004E1486">
              <w:rPr>
                <w:rFonts w:ascii="Calibri" w:eastAsia="Calibri" w:hAnsi="Calibri" w:cs="Calibri"/>
                <w:i/>
                <w:lang w:val="es"/>
              </w:rPr>
              <w:t>:</w:t>
            </w:r>
            <w:r w:rsidRPr="004E1486">
              <w:rPr>
                <w:rFonts w:ascii="Calibri" w:eastAsia="Calibri" w:hAnsi="Calibri" w:cs="Calibri"/>
                <w:lang w:val="es"/>
              </w:rPr>
              <w:t xml:space="preserve"> </w:t>
            </w:r>
          </w:p>
          <w:p w14:paraId="39CB1C74" w14:textId="77777777" w:rsidR="00EB471B" w:rsidRPr="004E1486" w:rsidRDefault="00EB471B" w:rsidP="006E4C0C">
            <w:pPr>
              <w:pStyle w:val="Prrafodelista"/>
              <w:numPr>
                <w:ilvl w:val="0"/>
                <w:numId w:val="115"/>
              </w:numPr>
              <w:suppressAutoHyphens/>
              <w:rPr>
                <w:rFonts w:ascii="Calibri" w:hAnsi="Calibri"/>
                <w:color w:val="000000"/>
                <w:lang w:eastAsia="es-EC"/>
              </w:rPr>
            </w:pPr>
            <w:r w:rsidRPr="004E1486">
              <w:rPr>
                <w:rFonts w:ascii="Calibri" w:hAnsi="Calibri"/>
                <w:i/>
                <w:color w:val="000000"/>
                <w:lang w:eastAsia="es-EC"/>
              </w:rPr>
              <w:t xml:space="preserve">El empleado se autentica correctamente. </w:t>
            </w:r>
          </w:p>
          <w:p w14:paraId="400F6A4E" w14:textId="77777777" w:rsidR="00EB471B" w:rsidRPr="004E1486" w:rsidRDefault="00EB471B" w:rsidP="006E4C0C">
            <w:pPr>
              <w:pStyle w:val="Prrafodelista"/>
              <w:numPr>
                <w:ilvl w:val="0"/>
                <w:numId w:val="115"/>
              </w:numPr>
              <w:suppressAutoHyphens/>
              <w:rPr>
                <w:rFonts w:ascii="Calibri" w:hAnsi="Calibri"/>
                <w:color w:val="000000"/>
                <w:lang w:eastAsia="es-EC"/>
              </w:rPr>
            </w:pPr>
            <w:r w:rsidRPr="004E1486">
              <w:rPr>
                <w:rFonts w:ascii="Calibri" w:hAnsi="Calibri"/>
                <w:i/>
                <w:color w:val="000000"/>
                <w:lang w:eastAsia="es-EC"/>
              </w:rPr>
              <w:t>El empleado verifica en los filtros de datos, a los propietarios que no han pagado hace un año desde el primer aviso.</w:t>
            </w:r>
          </w:p>
          <w:p w14:paraId="2A6DF5D9" w14:textId="77777777" w:rsidR="00EB471B" w:rsidRPr="004E1486" w:rsidRDefault="00EB471B" w:rsidP="006E4C0C">
            <w:pPr>
              <w:pStyle w:val="Prrafodelista"/>
              <w:numPr>
                <w:ilvl w:val="0"/>
                <w:numId w:val="115"/>
              </w:numPr>
              <w:suppressAutoHyphens/>
              <w:rPr>
                <w:rFonts w:ascii="Calibri" w:hAnsi="Calibri"/>
                <w:color w:val="000000"/>
                <w:lang w:eastAsia="es-EC"/>
              </w:rPr>
            </w:pPr>
            <w:r w:rsidRPr="004E1486">
              <w:rPr>
                <w:rFonts w:ascii="Calibri" w:hAnsi="Calibri"/>
                <w:i/>
                <w:color w:val="000000"/>
                <w:lang w:eastAsia="es-EC"/>
              </w:rPr>
              <w:t>El sistema lanza un error debido a un fallo en la base de datos.</w:t>
            </w:r>
          </w:p>
          <w:p w14:paraId="577D528F" w14:textId="77777777" w:rsidR="00EB471B" w:rsidRPr="004E1486" w:rsidRDefault="00EB471B" w:rsidP="001E56D0">
            <w:pPr>
              <w:rPr>
                <w:rFonts w:ascii="Calibri" w:hAnsi="Calibri" w:cs="Calibri"/>
              </w:rPr>
            </w:pPr>
            <w:r w:rsidRPr="004E1486">
              <w:rPr>
                <w:rFonts w:ascii="Calibri" w:eastAsia="Calibri" w:hAnsi="Calibri" w:cs="Calibri"/>
                <w:b/>
                <w:lang w:val="es"/>
              </w:rPr>
              <w:t xml:space="preserve">RESULTADOS: </w:t>
            </w:r>
            <w:r w:rsidRPr="004E1486">
              <w:rPr>
                <w:rFonts w:ascii="Calibri" w:eastAsia="Calibri" w:hAnsi="Calibri" w:cs="Calibri"/>
                <w:lang w:val="es"/>
              </w:rPr>
              <w:t xml:space="preserve"> </w:t>
            </w:r>
          </w:p>
          <w:p w14:paraId="7DD511C9" w14:textId="77777777" w:rsidR="00EB471B" w:rsidRPr="004E1486" w:rsidRDefault="00EB471B" w:rsidP="006E4C0C">
            <w:pPr>
              <w:numPr>
                <w:ilvl w:val="0"/>
                <w:numId w:val="115"/>
              </w:numPr>
              <w:contextualSpacing/>
              <w:rPr>
                <w:rFonts w:ascii="Calibri" w:hAnsi="Calibri"/>
                <w:lang w:eastAsia="es-ES"/>
              </w:rPr>
            </w:pPr>
            <w:r w:rsidRPr="004E1486">
              <w:rPr>
                <w:rFonts w:ascii="Calibri" w:hAnsi="Calibri"/>
                <w:i/>
                <w:lang w:val="es" w:eastAsia="es-ES"/>
              </w:rPr>
              <w:t xml:space="preserve">No se pudo realizar la notificación del recargo. </w:t>
            </w:r>
          </w:p>
        </w:tc>
      </w:tr>
      <w:tr w:rsidR="00EB471B" w:rsidRPr="001E56D0" w14:paraId="003FCE45" w14:textId="77777777" w:rsidTr="168CAD90">
        <w:trPr>
          <w:trHeight w:val="1095"/>
          <w:jc w:val="center"/>
        </w:trPr>
        <w:tc>
          <w:tcPr>
            <w:tcW w:w="9495" w:type="dxa"/>
            <w:gridSpan w:val="4"/>
            <w:tcBorders>
              <w:top w:val="single" w:sz="8" w:space="0" w:color="auto"/>
              <w:left w:val="single" w:sz="8" w:space="0" w:color="auto"/>
              <w:bottom w:val="single" w:sz="8" w:space="0" w:color="auto"/>
              <w:right w:val="single" w:sz="8" w:space="0" w:color="auto"/>
            </w:tcBorders>
          </w:tcPr>
          <w:p w14:paraId="27F7A6A1" w14:textId="77777777" w:rsidR="00EB471B" w:rsidRPr="004E1486" w:rsidRDefault="00EB471B" w:rsidP="001E56D0">
            <w:pPr>
              <w:rPr>
                <w:rFonts w:ascii="Calibri" w:hAnsi="Calibri" w:cs="Calibri"/>
              </w:rPr>
            </w:pPr>
            <w:r w:rsidRPr="004E1486">
              <w:rPr>
                <w:rFonts w:ascii="Calibri" w:eastAsia="Calibri" w:hAnsi="Calibri" w:cs="Calibri"/>
                <w:b/>
                <w:lang w:val="es"/>
              </w:rPr>
              <w:t xml:space="preserve">RIESGOS: </w:t>
            </w:r>
            <w:r w:rsidRPr="004E1486">
              <w:rPr>
                <w:rFonts w:ascii="Calibri" w:eastAsia="Calibri" w:hAnsi="Calibri" w:cs="Calibri"/>
                <w:lang w:val="es"/>
              </w:rPr>
              <w:t xml:space="preserve"> </w:t>
            </w:r>
          </w:p>
          <w:p w14:paraId="62C0245C" w14:textId="77777777" w:rsidR="00EB471B" w:rsidRPr="004E1486" w:rsidRDefault="00EB471B" w:rsidP="006E4C0C">
            <w:pPr>
              <w:numPr>
                <w:ilvl w:val="0"/>
                <w:numId w:val="114"/>
              </w:numPr>
              <w:contextualSpacing/>
              <w:rPr>
                <w:rFonts w:ascii="Calibri" w:hAnsi="Calibri"/>
                <w:lang w:eastAsia="es-ES"/>
              </w:rPr>
            </w:pPr>
            <w:r w:rsidRPr="004E1486">
              <w:rPr>
                <w:rFonts w:ascii="Calibri" w:hAnsi="Calibri"/>
                <w:i/>
                <w:lang w:eastAsia="es-ES"/>
              </w:rPr>
              <w:t>Operación fallida por mantenimientos en la base de datos.</w:t>
            </w:r>
          </w:p>
        </w:tc>
      </w:tr>
      <w:tr w:rsidR="00EB471B" w:rsidRPr="001E56D0" w14:paraId="4355648B" w14:textId="77777777" w:rsidTr="168CAD90">
        <w:trPr>
          <w:trHeight w:val="615"/>
          <w:jc w:val="center"/>
        </w:trPr>
        <w:tc>
          <w:tcPr>
            <w:tcW w:w="9495" w:type="dxa"/>
            <w:gridSpan w:val="4"/>
            <w:tcBorders>
              <w:top w:val="single" w:sz="8" w:space="0" w:color="auto"/>
              <w:left w:val="single" w:sz="8" w:space="0" w:color="auto"/>
              <w:bottom w:val="single" w:sz="8" w:space="0" w:color="auto"/>
              <w:right w:val="single" w:sz="8" w:space="0" w:color="auto"/>
            </w:tcBorders>
          </w:tcPr>
          <w:p w14:paraId="2AD8CF4F" w14:textId="77777777" w:rsidR="00EB471B" w:rsidRPr="004E1486" w:rsidRDefault="00EB471B" w:rsidP="001E56D0">
            <w:pPr>
              <w:rPr>
                <w:rFonts w:ascii="Calibri" w:hAnsi="Calibri" w:cs="Calibri"/>
              </w:rPr>
            </w:pPr>
            <w:r w:rsidRPr="004E1486">
              <w:rPr>
                <w:rFonts w:ascii="Calibri" w:eastAsia="Calibri" w:hAnsi="Calibri" w:cs="Calibri"/>
                <w:b/>
                <w:lang w:val="es"/>
              </w:rPr>
              <w:t>PROTOTIPO EXPLORATORIO</w:t>
            </w:r>
            <w:r w:rsidRPr="004E1486">
              <w:rPr>
                <w:rFonts w:ascii="Calibri" w:eastAsia="Calibri" w:hAnsi="Calibri" w:cs="Calibri"/>
                <w:lang w:val="es"/>
              </w:rPr>
              <w:t xml:space="preserve"> </w:t>
            </w:r>
          </w:p>
          <w:p w14:paraId="5A95E3EA" w14:textId="77777777" w:rsidR="00EB471B" w:rsidRPr="004E1486" w:rsidRDefault="00EB471B" w:rsidP="001E56D0">
            <w:pPr>
              <w:rPr>
                <w:rFonts w:ascii="Calibri" w:hAnsi="Calibri"/>
                <w:i/>
              </w:rPr>
            </w:pPr>
            <w:r w:rsidRPr="004E1486">
              <w:rPr>
                <w:rFonts w:ascii="Calibri" w:eastAsia="Calibri" w:hAnsi="Calibri"/>
                <w:i/>
                <w:lang w:val="es"/>
              </w:rPr>
              <w:t>N/A</w:t>
            </w:r>
          </w:p>
        </w:tc>
      </w:tr>
    </w:tbl>
    <w:p w14:paraId="3DFF0ED9" w14:textId="67B9E59A" w:rsidR="00EB471B" w:rsidRDefault="00EB471B" w:rsidP="168CAD90">
      <w:pPr>
        <w:jc w:val="center"/>
        <w:rPr>
          <w:rFonts w:ascii="Calibri" w:hAnsi="Calibri"/>
        </w:rPr>
      </w:pPr>
    </w:p>
    <w:p w14:paraId="61AA2E84" w14:textId="77777777" w:rsidR="00B2742A" w:rsidRPr="004E1486" w:rsidRDefault="00B2742A" w:rsidP="168CAD90">
      <w:pPr>
        <w:jc w:val="center"/>
        <w:rPr>
          <w:rFonts w:ascii="Calibri" w:hAnsi="Calibri"/>
        </w:rPr>
      </w:pPr>
    </w:p>
    <w:tbl>
      <w:tblPr>
        <w:tblW w:w="9615" w:type="dxa"/>
        <w:jc w:val="center"/>
        <w:tblLayout w:type="fixed"/>
        <w:tblLook w:val="04A0" w:firstRow="1" w:lastRow="0" w:firstColumn="1" w:lastColumn="0" w:noHBand="0" w:noVBand="1"/>
      </w:tblPr>
      <w:tblGrid>
        <w:gridCol w:w="1425"/>
        <w:gridCol w:w="3450"/>
        <w:gridCol w:w="1575"/>
        <w:gridCol w:w="3165"/>
      </w:tblGrid>
      <w:tr w:rsidR="00EB471B" w:rsidRPr="001E56D0" w14:paraId="2F51EC00" w14:textId="77777777" w:rsidTr="004E1486">
        <w:trPr>
          <w:jc w:val="center"/>
        </w:trPr>
        <w:tc>
          <w:tcPr>
            <w:tcW w:w="4875" w:type="dxa"/>
            <w:gridSpan w:val="2"/>
            <w:tcBorders>
              <w:top w:val="single" w:sz="8" w:space="0" w:color="auto"/>
              <w:left w:val="single" w:sz="8" w:space="0" w:color="auto"/>
              <w:bottom w:val="single" w:sz="8" w:space="0" w:color="auto"/>
              <w:right w:val="single" w:sz="8" w:space="0" w:color="auto"/>
            </w:tcBorders>
            <w:shd w:val="clear" w:color="auto" w:fill="D9D9D9"/>
          </w:tcPr>
          <w:p w14:paraId="7CE97950" w14:textId="77777777" w:rsidR="00EB471B" w:rsidRPr="004E1486" w:rsidRDefault="00EB471B" w:rsidP="001E56D0">
            <w:pPr>
              <w:rPr>
                <w:rFonts w:ascii="Calibri" w:hAnsi="Calibri" w:cs="Calibri"/>
              </w:rPr>
            </w:pPr>
            <w:r w:rsidRPr="004E1486">
              <w:rPr>
                <w:rFonts w:ascii="Calibri" w:eastAsia="Calibri" w:hAnsi="Calibri" w:cs="Calibri"/>
                <w:b/>
                <w:lang w:val="es"/>
              </w:rPr>
              <w:t>IDENTIFICADOR CASO DE USO:</w:t>
            </w:r>
            <w:r w:rsidRPr="004E1486">
              <w:rPr>
                <w:rFonts w:ascii="Calibri" w:eastAsia="Calibri" w:hAnsi="Calibri" w:cs="Calibri"/>
                <w:color w:val="000000"/>
              </w:rPr>
              <w:t xml:space="preserve"> </w:t>
            </w:r>
          </w:p>
          <w:p w14:paraId="23DFF424" w14:textId="77777777" w:rsidR="00EB471B" w:rsidRPr="004E1486" w:rsidRDefault="00EB471B" w:rsidP="001E56D0">
            <w:pPr>
              <w:rPr>
                <w:rFonts w:ascii="Calibri" w:hAnsi="Calibri"/>
                <w:i/>
              </w:rPr>
            </w:pPr>
            <w:r w:rsidRPr="004E1486">
              <w:rPr>
                <w:rFonts w:ascii="Calibri" w:eastAsia="Calibri" w:hAnsi="Calibri"/>
                <w:b/>
                <w:i/>
                <w:color w:val="000000"/>
                <w:lang w:val="es"/>
              </w:rPr>
              <w:t>CU-22</w:t>
            </w:r>
          </w:p>
        </w:tc>
        <w:tc>
          <w:tcPr>
            <w:tcW w:w="4740" w:type="dxa"/>
            <w:gridSpan w:val="2"/>
            <w:tcBorders>
              <w:top w:val="single" w:sz="8" w:space="0" w:color="auto"/>
              <w:left w:val="nil"/>
              <w:bottom w:val="single" w:sz="8" w:space="0" w:color="auto"/>
              <w:right w:val="single" w:sz="8" w:space="0" w:color="auto"/>
            </w:tcBorders>
            <w:shd w:val="clear" w:color="auto" w:fill="D9D9D9"/>
          </w:tcPr>
          <w:p w14:paraId="61A5C924" w14:textId="77777777" w:rsidR="00EB471B" w:rsidRPr="004E1486" w:rsidRDefault="00EB471B" w:rsidP="001E56D0">
            <w:pPr>
              <w:rPr>
                <w:rFonts w:ascii="Calibri" w:hAnsi="Calibri"/>
              </w:rPr>
            </w:pPr>
            <w:r w:rsidRPr="004E1486">
              <w:rPr>
                <w:rFonts w:ascii="Calibri" w:eastAsia="Calibri" w:hAnsi="Calibri"/>
                <w:b/>
                <w:color w:val="000000"/>
                <w:lang w:val="es"/>
              </w:rPr>
              <w:t xml:space="preserve">NOMBRE: </w:t>
            </w:r>
            <w:r w:rsidRPr="004E1486">
              <w:rPr>
                <w:rFonts w:ascii="Calibri" w:eastAsia="Calibri" w:hAnsi="Calibri"/>
                <w:i/>
                <w:color w:val="000000"/>
                <w:lang w:val="es"/>
              </w:rPr>
              <w:t>Emitir recibo</w:t>
            </w:r>
          </w:p>
          <w:p w14:paraId="30224F88" w14:textId="77777777" w:rsidR="00EB471B" w:rsidRPr="004E1486" w:rsidRDefault="00EB471B" w:rsidP="001E56D0">
            <w:pPr>
              <w:rPr>
                <w:rFonts w:ascii="Calibri" w:hAnsi="Calibri" w:cs="Calibri"/>
              </w:rPr>
            </w:pPr>
            <w:r w:rsidRPr="004E1486">
              <w:rPr>
                <w:rFonts w:ascii="Calibri" w:eastAsia="Calibri" w:hAnsi="Calibri" w:cs="Calibri"/>
                <w:color w:val="0000FF"/>
                <w:lang w:val="es"/>
              </w:rPr>
              <w:t xml:space="preserve"> </w:t>
            </w:r>
            <w:r w:rsidRPr="004E1486">
              <w:rPr>
                <w:rFonts w:ascii="Calibri" w:eastAsia="Calibri" w:hAnsi="Calibri" w:cs="Calibri"/>
                <w:color w:val="0000FF"/>
              </w:rPr>
              <w:t xml:space="preserve"> </w:t>
            </w:r>
          </w:p>
        </w:tc>
      </w:tr>
      <w:tr w:rsidR="00EB471B" w:rsidRPr="001E56D0" w14:paraId="419CCBEF" w14:textId="77777777" w:rsidTr="168CAD90">
        <w:trPr>
          <w:jc w:val="center"/>
        </w:trPr>
        <w:tc>
          <w:tcPr>
            <w:tcW w:w="6450" w:type="dxa"/>
            <w:gridSpan w:val="3"/>
            <w:tcBorders>
              <w:top w:val="single" w:sz="8" w:space="0" w:color="auto"/>
              <w:left w:val="single" w:sz="8" w:space="0" w:color="auto"/>
              <w:bottom w:val="single" w:sz="8" w:space="0" w:color="auto"/>
              <w:right w:val="single" w:sz="8" w:space="0" w:color="auto"/>
            </w:tcBorders>
          </w:tcPr>
          <w:p w14:paraId="74D77C6F" w14:textId="77777777" w:rsidR="00EB471B" w:rsidRPr="004E1486" w:rsidRDefault="00EB471B" w:rsidP="001E56D0">
            <w:pPr>
              <w:rPr>
                <w:rFonts w:ascii="Calibri" w:hAnsi="Calibri"/>
              </w:rPr>
            </w:pPr>
            <w:r w:rsidRPr="004E1486">
              <w:rPr>
                <w:rFonts w:ascii="Calibri" w:eastAsia="Calibri" w:hAnsi="Calibri"/>
                <w:b/>
                <w:lang w:val="es"/>
              </w:rPr>
              <w:t xml:space="preserve">COMPLEJIDAD: </w:t>
            </w:r>
            <w:r w:rsidRPr="004E1486">
              <w:rPr>
                <w:rFonts w:ascii="Calibri" w:eastAsia="Calibri" w:hAnsi="Calibri"/>
                <w:i/>
                <w:lang w:val="es"/>
              </w:rPr>
              <w:t>Alta</w:t>
            </w:r>
          </w:p>
        </w:tc>
        <w:tc>
          <w:tcPr>
            <w:tcW w:w="3165" w:type="dxa"/>
            <w:tcBorders>
              <w:top w:val="nil"/>
              <w:left w:val="nil"/>
              <w:bottom w:val="single" w:sz="8" w:space="0" w:color="auto"/>
              <w:right w:val="single" w:sz="8" w:space="0" w:color="auto"/>
            </w:tcBorders>
          </w:tcPr>
          <w:p w14:paraId="09CDB69F" w14:textId="77777777" w:rsidR="00EB471B" w:rsidRPr="004E1486" w:rsidRDefault="00EB471B" w:rsidP="001E56D0">
            <w:pPr>
              <w:rPr>
                <w:rFonts w:ascii="Calibri" w:hAnsi="Calibri"/>
              </w:rPr>
            </w:pPr>
            <w:r w:rsidRPr="004E1486">
              <w:rPr>
                <w:rFonts w:ascii="Calibri" w:eastAsia="Calibri" w:hAnsi="Calibri"/>
                <w:b/>
                <w:lang w:val="es"/>
              </w:rPr>
              <w:t xml:space="preserve">PRIORIDAD: </w:t>
            </w:r>
            <w:r w:rsidRPr="004E1486">
              <w:rPr>
                <w:rFonts w:ascii="Calibri" w:eastAsia="Calibri" w:hAnsi="Calibri"/>
                <w:i/>
                <w:lang w:val="es"/>
              </w:rPr>
              <w:t>Alta</w:t>
            </w:r>
          </w:p>
          <w:p w14:paraId="33E3B4D3" w14:textId="77777777" w:rsidR="00EB471B" w:rsidRPr="004E1486" w:rsidRDefault="00EB471B" w:rsidP="001E56D0">
            <w:pPr>
              <w:rPr>
                <w:rFonts w:ascii="Calibri" w:hAnsi="Calibri" w:cs="Calibri"/>
              </w:rPr>
            </w:pPr>
            <w:r w:rsidRPr="004E1486">
              <w:rPr>
                <w:rFonts w:ascii="Calibri" w:eastAsia="Calibri" w:hAnsi="Calibri" w:cs="Calibri"/>
                <w:b/>
                <w:color w:val="0000FF"/>
                <w:lang w:val="es"/>
              </w:rPr>
              <w:t xml:space="preserve"> </w:t>
            </w:r>
            <w:r w:rsidRPr="004E1486">
              <w:rPr>
                <w:rFonts w:ascii="Calibri" w:eastAsia="Calibri" w:hAnsi="Calibri" w:cs="Calibri"/>
                <w:color w:val="0000FF"/>
              </w:rPr>
              <w:t xml:space="preserve"> </w:t>
            </w:r>
          </w:p>
        </w:tc>
      </w:tr>
      <w:tr w:rsidR="00EB471B" w:rsidRPr="001E56D0" w14:paraId="7578BD3F" w14:textId="77777777" w:rsidTr="168CAD90">
        <w:trPr>
          <w:jc w:val="center"/>
        </w:trPr>
        <w:tc>
          <w:tcPr>
            <w:tcW w:w="9615" w:type="dxa"/>
            <w:gridSpan w:val="4"/>
            <w:tcBorders>
              <w:top w:val="single" w:sz="8" w:space="0" w:color="auto"/>
              <w:left w:val="single" w:sz="8" w:space="0" w:color="auto"/>
              <w:bottom w:val="single" w:sz="8" w:space="0" w:color="auto"/>
              <w:right w:val="single" w:sz="8" w:space="0" w:color="auto"/>
            </w:tcBorders>
          </w:tcPr>
          <w:p w14:paraId="37485C07" w14:textId="1A369F16" w:rsidR="00EB471B" w:rsidRPr="004E1486" w:rsidRDefault="00EB471B" w:rsidP="001E56D0">
            <w:pPr>
              <w:rPr>
                <w:rFonts w:ascii="Calibri" w:hAnsi="Calibri"/>
              </w:rPr>
            </w:pPr>
            <w:r w:rsidRPr="004E1486">
              <w:rPr>
                <w:rFonts w:ascii="Calibri" w:eastAsia="Calibri" w:hAnsi="Calibri"/>
                <w:b/>
                <w:lang w:val="es"/>
              </w:rPr>
              <w:t xml:space="preserve">REQUERIMIENTO FUNCIONAL ASOCIADO: </w:t>
            </w:r>
            <w:r w:rsidRPr="004E1486">
              <w:rPr>
                <w:rFonts w:ascii="Calibri" w:eastAsia="Calibri" w:hAnsi="Calibri"/>
                <w:i/>
                <w:lang w:val="es"/>
              </w:rPr>
              <w:t>RF-22</w:t>
            </w:r>
            <w:r w:rsidR="00717F80">
              <w:rPr>
                <w:rFonts w:ascii="Calibri" w:eastAsia="Calibri" w:hAnsi="Calibri"/>
                <w:i/>
                <w:lang w:val="es"/>
              </w:rPr>
              <w:t xml:space="preserve"> Emisión de recibo</w:t>
            </w:r>
          </w:p>
          <w:p w14:paraId="6DFF47F7" w14:textId="77777777" w:rsidR="00EB471B" w:rsidRPr="004E1486" w:rsidRDefault="00EB471B" w:rsidP="001E56D0">
            <w:pPr>
              <w:rPr>
                <w:rFonts w:ascii="Calibri" w:hAnsi="Calibri" w:cs="Calibri"/>
              </w:rPr>
            </w:pPr>
            <w:r w:rsidRPr="004E1486">
              <w:rPr>
                <w:rFonts w:ascii="Calibri" w:eastAsia="Calibri" w:hAnsi="Calibri" w:cs="Calibri"/>
                <w:i/>
                <w:color w:val="0000FF"/>
                <w:lang w:val="es"/>
              </w:rPr>
              <w:t xml:space="preserve"> </w:t>
            </w:r>
            <w:r w:rsidRPr="004E1486">
              <w:rPr>
                <w:rFonts w:ascii="Calibri" w:eastAsia="Calibri" w:hAnsi="Calibri" w:cs="Calibri"/>
                <w:color w:val="0000FF"/>
              </w:rPr>
              <w:t xml:space="preserve"> </w:t>
            </w:r>
          </w:p>
        </w:tc>
      </w:tr>
      <w:tr w:rsidR="00EB471B" w:rsidRPr="001E56D0" w14:paraId="2A20582E" w14:textId="77777777" w:rsidTr="168CAD90">
        <w:trPr>
          <w:jc w:val="center"/>
        </w:trPr>
        <w:tc>
          <w:tcPr>
            <w:tcW w:w="9615" w:type="dxa"/>
            <w:gridSpan w:val="4"/>
            <w:tcBorders>
              <w:top w:val="single" w:sz="8" w:space="0" w:color="auto"/>
              <w:left w:val="single" w:sz="8" w:space="0" w:color="auto"/>
              <w:bottom w:val="single" w:sz="8" w:space="0" w:color="auto"/>
              <w:right w:val="single" w:sz="8" w:space="0" w:color="auto"/>
            </w:tcBorders>
          </w:tcPr>
          <w:p w14:paraId="34011718" w14:textId="77777777" w:rsidR="00EB471B" w:rsidRPr="004E1486" w:rsidRDefault="00EB471B" w:rsidP="001E56D0">
            <w:pPr>
              <w:rPr>
                <w:rFonts w:ascii="Calibri" w:hAnsi="Calibri"/>
              </w:rPr>
            </w:pPr>
            <w:r w:rsidRPr="004E1486">
              <w:rPr>
                <w:rFonts w:ascii="Calibri" w:eastAsia="Calibri" w:hAnsi="Calibri"/>
                <w:b/>
                <w:lang w:val="es"/>
              </w:rPr>
              <w:t xml:space="preserve">ACTORES: </w:t>
            </w:r>
            <w:r w:rsidRPr="004E1486">
              <w:rPr>
                <w:rFonts w:ascii="Calibri" w:eastAsia="Calibri" w:hAnsi="Calibri"/>
                <w:i/>
                <w:lang w:val="es"/>
              </w:rPr>
              <w:t>ACT-1 Empleado</w:t>
            </w:r>
          </w:p>
          <w:p w14:paraId="28DFBB47" w14:textId="77777777" w:rsidR="00EB471B" w:rsidRPr="004E1486" w:rsidRDefault="00EB471B" w:rsidP="001E56D0">
            <w:pPr>
              <w:rPr>
                <w:rFonts w:ascii="Calibri" w:hAnsi="Calibri" w:cs="Calibri"/>
              </w:rPr>
            </w:pPr>
            <w:r w:rsidRPr="004E1486">
              <w:rPr>
                <w:rFonts w:ascii="Calibri" w:eastAsia="Calibri" w:hAnsi="Calibri" w:cs="Calibri"/>
                <w:i/>
                <w:color w:val="0000FF"/>
                <w:lang w:val="es"/>
              </w:rPr>
              <w:t xml:space="preserve"> </w:t>
            </w:r>
            <w:r w:rsidRPr="004E1486">
              <w:rPr>
                <w:rFonts w:ascii="Calibri" w:eastAsia="Calibri" w:hAnsi="Calibri" w:cs="Calibri"/>
                <w:color w:val="0000FF"/>
              </w:rPr>
              <w:t xml:space="preserve"> </w:t>
            </w:r>
          </w:p>
        </w:tc>
      </w:tr>
      <w:tr w:rsidR="00EB471B" w:rsidRPr="001E56D0" w14:paraId="774485EA" w14:textId="77777777" w:rsidTr="168CAD90">
        <w:trPr>
          <w:jc w:val="center"/>
        </w:trPr>
        <w:tc>
          <w:tcPr>
            <w:tcW w:w="9615" w:type="dxa"/>
            <w:gridSpan w:val="4"/>
            <w:tcBorders>
              <w:top w:val="single" w:sz="8" w:space="0" w:color="auto"/>
              <w:left w:val="single" w:sz="8" w:space="0" w:color="auto"/>
              <w:bottom w:val="single" w:sz="8" w:space="0" w:color="auto"/>
              <w:right w:val="single" w:sz="8" w:space="0" w:color="auto"/>
            </w:tcBorders>
          </w:tcPr>
          <w:p w14:paraId="35E397D5" w14:textId="4E811CA2" w:rsidR="00EB471B" w:rsidRPr="004E1486" w:rsidRDefault="00EB471B" w:rsidP="001E56D0">
            <w:pPr>
              <w:rPr>
                <w:rFonts w:ascii="Calibri" w:hAnsi="Calibri"/>
              </w:rPr>
            </w:pPr>
            <w:r w:rsidRPr="004E1486">
              <w:rPr>
                <w:rFonts w:ascii="Calibri" w:eastAsia="Calibri" w:hAnsi="Calibri"/>
                <w:b/>
                <w:lang w:val="es"/>
              </w:rPr>
              <w:t xml:space="preserve">CASOS DE USO ASOCIADOS: </w:t>
            </w:r>
            <w:r w:rsidR="00B33A7E" w:rsidRPr="00B33A7E">
              <w:rPr>
                <w:rFonts w:ascii="Calibri" w:eastAsia="Calibri" w:hAnsi="Calibri"/>
                <w:bCs/>
                <w:i/>
                <w:iCs/>
                <w:lang w:val="es"/>
              </w:rPr>
              <w:t xml:space="preserve">Es incluido </w:t>
            </w:r>
            <w:r w:rsidR="00500D4D">
              <w:rPr>
                <w:rFonts w:ascii="Calibri" w:eastAsia="Calibri" w:hAnsi="Calibri"/>
                <w:bCs/>
                <w:i/>
                <w:iCs/>
                <w:lang w:val="es"/>
              </w:rPr>
              <w:t>por</w:t>
            </w:r>
            <w:r w:rsidR="00B33A7E">
              <w:rPr>
                <w:rFonts w:ascii="Calibri" w:eastAsia="Calibri" w:hAnsi="Calibri"/>
                <w:b/>
                <w:lang w:val="es"/>
              </w:rPr>
              <w:t xml:space="preserve"> </w:t>
            </w:r>
            <w:r w:rsidRPr="004E1486">
              <w:rPr>
                <w:rFonts w:ascii="Calibri" w:eastAsia="Calibri" w:hAnsi="Calibri"/>
                <w:i/>
                <w:lang w:val="es"/>
              </w:rPr>
              <w:t>CU-18</w:t>
            </w:r>
            <w:r w:rsidR="00B33A7E">
              <w:rPr>
                <w:rFonts w:ascii="Calibri" w:eastAsia="Calibri" w:hAnsi="Calibri"/>
                <w:i/>
                <w:lang w:val="es"/>
              </w:rPr>
              <w:t xml:space="preserve"> y</w:t>
            </w:r>
            <w:r w:rsidRPr="004E1486">
              <w:rPr>
                <w:rFonts w:ascii="Calibri" w:eastAsia="Calibri" w:hAnsi="Calibri"/>
                <w:i/>
                <w:lang w:val="es"/>
              </w:rPr>
              <w:t xml:space="preserve"> CU-19</w:t>
            </w:r>
            <w:r w:rsidR="0039372C">
              <w:rPr>
                <w:rFonts w:ascii="Calibri" w:eastAsia="Calibri" w:hAnsi="Calibri"/>
                <w:i/>
                <w:lang w:val="es"/>
              </w:rPr>
              <w:t>,</w:t>
            </w:r>
            <w:r w:rsidR="00500D4D">
              <w:rPr>
                <w:rFonts w:ascii="Calibri" w:eastAsia="Calibri" w:hAnsi="Calibri"/>
                <w:i/>
                <w:lang w:val="es"/>
              </w:rPr>
              <w:t xml:space="preserve"> extiende a</w:t>
            </w:r>
            <w:r w:rsidR="006B522C">
              <w:rPr>
                <w:rFonts w:ascii="Calibri" w:eastAsia="Calibri" w:hAnsi="Calibri"/>
                <w:i/>
                <w:lang w:val="es"/>
              </w:rPr>
              <w:t xml:space="preserve"> CU-23</w:t>
            </w:r>
            <w:r w:rsidR="0039372C">
              <w:rPr>
                <w:rFonts w:ascii="Calibri" w:eastAsia="Calibri" w:hAnsi="Calibri"/>
                <w:i/>
                <w:lang w:val="es"/>
              </w:rPr>
              <w:t>.</w:t>
            </w:r>
          </w:p>
        </w:tc>
      </w:tr>
      <w:tr w:rsidR="00EB471B" w:rsidRPr="001E56D0" w14:paraId="143C814C" w14:textId="77777777" w:rsidTr="168CAD90">
        <w:trPr>
          <w:jc w:val="center"/>
        </w:trPr>
        <w:tc>
          <w:tcPr>
            <w:tcW w:w="9615" w:type="dxa"/>
            <w:gridSpan w:val="4"/>
            <w:tcBorders>
              <w:top w:val="single" w:sz="8" w:space="0" w:color="auto"/>
              <w:left w:val="single" w:sz="8" w:space="0" w:color="auto"/>
              <w:bottom w:val="single" w:sz="8" w:space="0" w:color="auto"/>
              <w:right w:val="single" w:sz="8" w:space="0" w:color="auto"/>
            </w:tcBorders>
          </w:tcPr>
          <w:p w14:paraId="1AD26369" w14:textId="77777777" w:rsidR="00EB471B" w:rsidRPr="004E1486" w:rsidRDefault="00EB471B" w:rsidP="001E56D0">
            <w:pPr>
              <w:rPr>
                <w:rFonts w:ascii="Calibri" w:hAnsi="Calibri"/>
              </w:rPr>
            </w:pPr>
            <w:r w:rsidRPr="004E1486">
              <w:rPr>
                <w:rFonts w:ascii="Calibri" w:eastAsia="Calibri" w:hAnsi="Calibri"/>
                <w:b/>
                <w:lang w:val="es"/>
              </w:rPr>
              <w:t>DESCRIPCIÓN:</w:t>
            </w:r>
            <w:r w:rsidRPr="004E1486">
              <w:rPr>
                <w:rFonts w:ascii="Calibri" w:eastAsia="Calibri" w:hAnsi="Calibri"/>
                <w:color w:val="0000FF"/>
                <w:lang w:val="es"/>
              </w:rPr>
              <w:t xml:space="preserve">  </w:t>
            </w:r>
            <w:r w:rsidRPr="004E1486">
              <w:rPr>
                <w:rFonts w:ascii="Calibri" w:eastAsia="Calibri" w:hAnsi="Calibri"/>
                <w:i/>
                <w:lang w:val="es"/>
              </w:rPr>
              <w:t xml:space="preserve">El sistema emitirá un recibo a los propietarios de vehículos </w:t>
            </w:r>
          </w:p>
        </w:tc>
      </w:tr>
      <w:tr w:rsidR="00EB471B" w:rsidRPr="001E56D0" w14:paraId="0AB3FCF8" w14:textId="77777777" w:rsidTr="168CAD90">
        <w:trPr>
          <w:jc w:val="center"/>
        </w:trPr>
        <w:tc>
          <w:tcPr>
            <w:tcW w:w="9615" w:type="dxa"/>
            <w:gridSpan w:val="4"/>
            <w:tcBorders>
              <w:top w:val="single" w:sz="8" w:space="0" w:color="auto"/>
              <w:left w:val="single" w:sz="8" w:space="0" w:color="auto"/>
              <w:bottom w:val="single" w:sz="8" w:space="0" w:color="auto"/>
              <w:right w:val="single" w:sz="8" w:space="0" w:color="auto"/>
            </w:tcBorders>
          </w:tcPr>
          <w:p w14:paraId="70390564" w14:textId="77777777" w:rsidR="00EB471B" w:rsidRPr="004E1486" w:rsidRDefault="00EB471B" w:rsidP="001E56D0">
            <w:pPr>
              <w:rPr>
                <w:rFonts w:ascii="Calibri" w:eastAsia="Calibri" w:hAnsi="Calibri" w:cs="Calibri"/>
                <w:b/>
                <w:lang w:val="es"/>
              </w:rPr>
            </w:pPr>
            <w:r w:rsidRPr="004E1486">
              <w:rPr>
                <w:rFonts w:ascii="Calibri" w:eastAsia="Calibri" w:hAnsi="Calibri" w:cs="Calibri"/>
                <w:b/>
                <w:lang w:val="es"/>
              </w:rPr>
              <w:t xml:space="preserve">NOTAS:  </w:t>
            </w:r>
          </w:p>
          <w:p w14:paraId="5690C3CA" w14:textId="77777777" w:rsidR="00EB471B" w:rsidRPr="004E1486" w:rsidRDefault="00EB471B" w:rsidP="006E4C0C">
            <w:pPr>
              <w:pStyle w:val="Prrafodelista"/>
              <w:numPr>
                <w:ilvl w:val="0"/>
                <w:numId w:val="124"/>
              </w:numPr>
              <w:suppressAutoHyphens/>
              <w:rPr>
                <w:rFonts w:ascii="Calibri" w:hAnsi="Calibri"/>
                <w:lang w:eastAsia="ar-SA"/>
              </w:rPr>
            </w:pPr>
            <w:r w:rsidRPr="004E1486">
              <w:rPr>
                <w:rFonts w:ascii="Calibri" w:eastAsia="Calibri" w:hAnsi="Calibri"/>
                <w:i/>
                <w:lang w:val="es" w:eastAsia="ar-SA"/>
              </w:rPr>
              <w:t>El recibo se emite luego de haberse ingresado un pago al sistema o haber verificado una transferencia bancaria.</w:t>
            </w:r>
          </w:p>
        </w:tc>
      </w:tr>
      <w:tr w:rsidR="00EB471B" w:rsidRPr="001E56D0" w14:paraId="30312ECA" w14:textId="77777777" w:rsidTr="168CAD90">
        <w:trPr>
          <w:jc w:val="center"/>
        </w:trPr>
        <w:tc>
          <w:tcPr>
            <w:tcW w:w="9615" w:type="dxa"/>
            <w:gridSpan w:val="4"/>
            <w:tcBorders>
              <w:top w:val="single" w:sz="8" w:space="0" w:color="auto"/>
              <w:left w:val="single" w:sz="8" w:space="0" w:color="auto"/>
              <w:bottom w:val="single" w:sz="8" w:space="0" w:color="auto"/>
              <w:right w:val="single" w:sz="8" w:space="0" w:color="auto"/>
            </w:tcBorders>
          </w:tcPr>
          <w:p w14:paraId="35FC6EBE" w14:textId="77777777" w:rsidR="00EB471B" w:rsidRPr="004E1486" w:rsidRDefault="00EB471B" w:rsidP="001E56D0">
            <w:pPr>
              <w:rPr>
                <w:rFonts w:ascii="Calibri" w:hAnsi="Calibri"/>
              </w:rPr>
            </w:pPr>
            <w:r w:rsidRPr="004E1486">
              <w:rPr>
                <w:rFonts w:ascii="Calibri" w:eastAsia="Calibri" w:hAnsi="Calibri"/>
                <w:b/>
                <w:lang w:val="es"/>
              </w:rPr>
              <w:t xml:space="preserve">CRITERIOS DE ACEPTACIÓN: </w:t>
            </w:r>
            <w:r w:rsidRPr="004E1486">
              <w:rPr>
                <w:rFonts w:ascii="Calibri" w:eastAsia="Calibri" w:hAnsi="Calibri"/>
                <w:i/>
                <w:lang w:val="es"/>
              </w:rPr>
              <w:t>El recibo se emitió correctamente o no.</w:t>
            </w:r>
          </w:p>
        </w:tc>
      </w:tr>
      <w:tr w:rsidR="00EB471B" w:rsidRPr="001E56D0" w14:paraId="557CF971" w14:textId="77777777" w:rsidTr="004E1486">
        <w:trPr>
          <w:trHeight w:val="345"/>
          <w:jc w:val="center"/>
        </w:trPr>
        <w:tc>
          <w:tcPr>
            <w:tcW w:w="9615" w:type="dxa"/>
            <w:gridSpan w:val="4"/>
            <w:tcBorders>
              <w:top w:val="single" w:sz="8" w:space="0" w:color="auto"/>
              <w:left w:val="single" w:sz="8" w:space="0" w:color="auto"/>
              <w:bottom w:val="single" w:sz="8" w:space="0" w:color="auto"/>
              <w:right w:val="single" w:sz="8" w:space="0" w:color="auto"/>
            </w:tcBorders>
            <w:shd w:val="clear" w:color="auto" w:fill="D9D9D9"/>
          </w:tcPr>
          <w:p w14:paraId="69DCC4F6" w14:textId="77777777" w:rsidR="00EB471B" w:rsidRPr="004E1486" w:rsidRDefault="00EB471B" w:rsidP="001E56D0">
            <w:pPr>
              <w:rPr>
                <w:rFonts w:ascii="Calibri" w:hAnsi="Calibri" w:cs="Calibri"/>
              </w:rPr>
            </w:pPr>
            <w:r w:rsidRPr="004E1486">
              <w:rPr>
                <w:rFonts w:ascii="Calibri" w:eastAsia="Calibri" w:hAnsi="Calibri" w:cs="Calibri"/>
                <w:b/>
                <w:color w:val="000000"/>
                <w:lang w:val="es"/>
              </w:rPr>
              <w:t xml:space="preserve">ESCENARIOS: </w:t>
            </w:r>
            <w:r w:rsidRPr="004E1486">
              <w:rPr>
                <w:rFonts w:ascii="Calibri" w:eastAsia="Calibri" w:hAnsi="Calibri" w:cs="Calibri"/>
                <w:color w:val="000000"/>
              </w:rPr>
              <w:t xml:space="preserve"> </w:t>
            </w:r>
          </w:p>
        </w:tc>
      </w:tr>
      <w:tr w:rsidR="00EB471B" w:rsidRPr="001E56D0" w14:paraId="22B721BE" w14:textId="77777777" w:rsidTr="168CAD90">
        <w:trPr>
          <w:trHeight w:val="1665"/>
          <w:jc w:val="center"/>
        </w:trPr>
        <w:tc>
          <w:tcPr>
            <w:tcW w:w="1425" w:type="dxa"/>
            <w:tcBorders>
              <w:top w:val="single" w:sz="8" w:space="0" w:color="auto"/>
              <w:left w:val="single" w:sz="8" w:space="0" w:color="auto"/>
              <w:bottom w:val="single" w:sz="8" w:space="0" w:color="auto"/>
              <w:right w:val="single" w:sz="8" w:space="0" w:color="auto"/>
            </w:tcBorders>
          </w:tcPr>
          <w:p w14:paraId="367A495B" w14:textId="77777777" w:rsidR="00EB471B" w:rsidRPr="004E1486" w:rsidRDefault="00EB471B" w:rsidP="001E56D0">
            <w:pPr>
              <w:rPr>
                <w:rFonts w:ascii="Calibri" w:hAnsi="Calibri" w:cs="Calibri"/>
              </w:rPr>
            </w:pPr>
            <w:r w:rsidRPr="004E1486">
              <w:rPr>
                <w:rFonts w:ascii="Calibri" w:eastAsia="Calibri" w:hAnsi="Calibri" w:cs="Calibri"/>
                <w:lang w:val="es"/>
              </w:rPr>
              <w:lastRenderedPageBreak/>
              <w:t xml:space="preserve">ES-22.01    </w:t>
            </w:r>
            <w:r w:rsidRPr="004E1486">
              <w:rPr>
                <w:rFonts w:ascii="Calibri" w:eastAsia="Calibri" w:hAnsi="Calibri" w:cs="Calibri"/>
              </w:rPr>
              <w:t xml:space="preserve"> </w:t>
            </w:r>
          </w:p>
          <w:p w14:paraId="0C5CF1B7" w14:textId="77777777" w:rsidR="00EB471B" w:rsidRPr="004E1486" w:rsidRDefault="00EB471B" w:rsidP="001E56D0">
            <w:pPr>
              <w:rPr>
                <w:rFonts w:ascii="Calibri" w:hAnsi="Calibri" w:cs="Calibri"/>
              </w:rPr>
            </w:pPr>
            <w:r w:rsidRPr="004E1486">
              <w:rPr>
                <w:rFonts w:ascii="Calibri" w:eastAsia="Calibri" w:hAnsi="Calibri" w:cs="Calibri"/>
                <w:color w:val="0000FF"/>
                <w:lang w:val="es"/>
              </w:rPr>
              <w:t xml:space="preserve"> </w:t>
            </w:r>
            <w:r w:rsidRPr="004E1486">
              <w:rPr>
                <w:rFonts w:ascii="Calibri" w:eastAsia="Calibri" w:hAnsi="Calibri" w:cs="Calibri"/>
                <w:color w:val="0000FF"/>
              </w:rPr>
              <w:t xml:space="preserve"> </w:t>
            </w:r>
          </w:p>
        </w:tc>
        <w:tc>
          <w:tcPr>
            <w:tcW w:w="8190" w:type="dxa"/>
            <w:gridSpan w:val="3"/>
            <w:tcBorders>
              <w:top w:val="nil"/>
              <w:left w:val="single" w:sz="8" w:space="0" w:color="auto"/>
              <w:bottom w:val="single" w:sz="8" w:space="0" w:color="auto"/>
              <w:right w:val="single" w:sz="8" w:space="0" w:color="auto"/>
            </w:tcBorders>
          </w:tcPr>
          <w:p w14:paraId="64B1C229" w14:textId="77777777" w:rsidR="00EB471B" w:rsidRPr="004E1486" w:rsidRDefault="00EB471B" w:rsidP="001E56D0">
            <w:pPr>
              <w:rPr>
                <w:rFonts w:ascii="Calibri" w:hAnsi="Calibri"/>
              </w:rPr>
            </w:pPr>
            <w:r w:rsidRPr="004E1486">
              <w:rPr>
                <w:rFonts w:ascii="Calibri" w:eastAsia="Calibri" w:hAnsi="Calibri"/>
                <w:b/>
                <w:lang w:val="es"/>
              </w:rPr>
              <w:t xml:space="preserve">DESCRIPCIÓN: </w:t>
            </w:r>
            <w:r w:rsidRPr="004E1486">
              <w:rPr>
                <w:rFonts w:ascii="Calibri" w:eastAsia="Calibri" w:hAnsi="Calibri"/>
                <w:i/>
                <w:lang w:val="es"/>
              </w:rPr>
              <w:t>El recibo se emitió correctamente.</w:t>
            </w:r>
          </w:p>
          <w:p w14:paraId="12728014" w14:textId="77777777" w:rsidR="00EB471B" w:rsidRPr="004E1486" w:rsidRDefault="00EB471B" w:rsidP="001E56D0">
            <w:pPr>
              <w:rPr>
                <w:rFonts w:ascii="Calibri" w:hAnsi="Calibri" w:cs="Calibri"/>
              </w:rPr>
            </w:pPr>
            <w:r w:rsidRPr="004E1486">
              <w:rPr>
                <w:rFonts w:ascii="Calibri" w:eastAsia="Calibri" w:hAnsi="Calibri" w:cs="Calibri"/>
                <w:b/>
                <w:lang w:val="es"/>
              </w:rPr>
              <w:t>SUPOSICIONES/ASUNCIONES</w:t>
            </w:r>
            <w:r w:rsidRPr="004E1486">
              <w:rPr>
                <w:rFonts w:ascii="Calibri" w:eastAsia="Calibri" w:hAnsi="Calibri" w:cs="Calibri"/>
                <w:i/>
                <w:lang w:val="es"/>
              </w:rPr>
              <w:t>:</w:t>
            </w:r>
            <w:r w:rsidRPr="004E1486">
              <w:rPr>
                <w:rFonts w:ascii="Calibri" w:eastAsia="Calibri" w:hAnsi="Calibri" w:cs="Calibri"/>
              </w:rPr>
              <w:t xml:space="preserve"> </w:t>
            </w:r>
          </w:p>
          <w:p w14:paraId="4DA8494B" w14:textId="77777777" w:rsidR="00EB471B" w:rsidRPr="004E1486" w:rsidRDefault="00EB471B" w:rsidP="006E4C0C">
            <w:pPr>
              <w:pStyle w:val="Prrafodelista"/>
              <w:numPr>
                <w:ilvl w:val="0"/>
                <w:numId w:val="123"/>
              </w:numPr>
              <w:suppressAutoHyphens/>
              <w:rPr>
                <w:rFonts w:ascii="Calibri" w:hAnsi="Calibri"/>
                <w:color w:val="000000"/>
                <w:lang w:eastAsia="es-EC"/>
              </w:rPr>
            </w:pPr>
            <w:r w:rsidRPr="004E1486">
              <w:rPr>
                <w:rFonts w:ascii="Calibri" w:hAnsi="Calibri"/>
                <w:i/>
                <w:color w:val="000000"/>
                <w:lang w:eastAsia="es-EC"/>
              </w:rPr>
              <w:t xml:space="preserve">El empleado se autentica correctamente. </w:t>
            </w:r>
          </w:p>
          <w:p w14:paraId="4C10ADC5" w14:textId="77777777" w:rsidR="00EB471B" w:rsidRPr="004E1486" w:rsidRDefault="00EB471B" w:rsidP="006E4C0C">
            <w:pPr>
              <w:numPr>
                <w:ilvl w:val="0"/>
                <w:numId w:val="123"/>
              </w:numPr>
              <w:contextualSpacing/>
              <w:rPr>
                <w:rFonts w:ascii="Calibri" w:hAnsi="Calibri"/>
                <w:lang w:eastAsia="es-ES"/>
              </w:rPr>
            </w:pPr>
            <w:r w:rsidRPr="004E1486">
              <w:rPr>
                <w:rFonts w:ascii="Calibri" w:hAnsi="Calibri"/>
                <w:i/>
                <w:lang w:eastAsia="es-ES"/>
              </w:rPr>
              <w:t xml:space="preserve">El empleado consulta en el sistema si se ha realizado un pago o una verificación bancaria. </w:t>
            </w:r>
          </w:p>
          <w:p w14:paraId="36E72B25" w14:textId="77777777" w:rsidR="00EB471B" w:rsidRPr="004E1486" w:rsidRDefault="00EB471B" w:rsidP="006E4C0C">
            <w:pPr>
              <w:numPr>
                <w:ilvl w:val="0"/>
                <w:numId w:val="123"/>
              </w:numPr>
              <w:contextualSpacing/>
              <w:rPr>
                <w:rFonts w:ascii="Calibri" w:hAnsi="Calibri"/>
                <w:lang w:eastAsia="es-ES"/>
              </w:rPr>
            </w:pPr>
            <w:r w:rsidRPr="004E1486">
              <w:rPr>
                <w:rFonts w:ascii="Calibri" w:hAnsi="Calibri"/>
                <w:i/>
                <w:lang w:eastAsia="es-ES"/>
              </w:rPr>
              <w:t>El sistema verifica los datos y procede a emitir el recibo.</w:t>
            </w:r>
          </w:p>
          <w:p w14:paraId="5D6EF658" w14:textId="77777777" w:rsidR="00EB471B" w:rsidRPr="004E1486" w:rsidRDefault="00EB471B" w:rsidP="001E56D0">
            <w:pPr>
              <w:rPr>
                <w:rFonts w:ascii="Calibri" w:hAnsi="Calibri" w:cs="Calibri"/>
              </w:rPr>
            </w:pPr>
            <w:r w:rsidRPr="004E1486">
              <w:rPr>
                <w:rFonts w:ascii="Calibri" w:eastAsia="Calibri" w:hAnsi="Calibri" w:cs="Calibri"/>
                <w:b/>
                <w:lang w:val="es"/>
              </w:rPr>
              <w:t xml:space="preserve">RESULTADOS: </w:t>
            </w:r>
            <w:r w:rsidRPr="004E1486">
              <w:rPr>
                <w:rFonts w:ascii="Calibri" w:eastAsia="Calibri" w:hAnsi="Calibri" w:cs="Calibri"/>
              </w:rPr>
              <w:t xml:space="preserve"> </w:t>
            </w:r>
          </w:p>
          <w:p w14:paraId="04ED67E3" w14:textId="77777777" w:rsidR="00EB471B" w:rsidRPr="004E1486" w:rsidRDefault="00EB471B" w:rsidP="006E4C0C">
            <w:pPr>
              <w:numPr>
                <w:ilvl w:val="0"/>
                <w:numId w:val="123"/>
              </w:numPr>
              <w:contextualSpacing/>
              <w:rPr>
                <w:rFonts w:ascii="Calibri" w:hAnsi="Calibri"/>
                <w:lang w:eastAsia="es-ES"/>
              </w:rPr>
            </w:pPr>
            <w:r w:rsidRPr="004E1486">
              <w:rPr>
                <w:rFonts w:ascii="Calibri" w:hAnsi="Calibri"/>
                <w:i/>
                <w:lang w:val="es" w:eastAsia="es-ES"/>
              </w:rPr>
              <w:t xml:space="preserve">El recibo se emitió correctamente. </w:t>
            </w:r>
          </w:p>
        </w:tc>
      </w:tr>
      <w:tr w:rsidR="00EB471B" w:rsidRPr="001E56D0" w14:paraId="4B34157E" w14:textId="77777777" w:rsidTr="168CAD90">
        <w:trPr>
          <w:trHeight w:val="1665"/>
          <w:jc w:val="center"/>
        </w:trPr>
        <w:tc>
          <w:tcPr>
            <w:tcW w:w="1425" w:type="dxa"/>
            <w:tcBorders>
              <w:top w:val="single" w:sz="8" w:space="0" w:color="auto"/>
              <w:left w:val="single" w:sz="8" w:space="0" w:color="auto"/>
              <w:bottom w:val="single" w:sz="8" w:space="0" w:color="auto"/>
              <w:right w:val="single" w:sz="8" w:space="0" w:color="auto"/>
            </w:tcBorders>
          </w:tcPr>
          <w:p w14:paraId="66964B4A" w14:textId="77777777" w:rsidR="00EB471B" w:rsidRPr="004E1486" w:rsidRDefault="00EB471B" w:rsidP="001E56D0">
            <w:pPr>
              <w:rPr>
                <w:rFonts w:ascii="Calibri" w:hAnsi="Calibri" w:cs="Calibri"/>
              </w:rPr>
            </w:pPr>
            <w:r w:rsidRPr="004E1486">
              <w:rPr>
                <w:rFonts w:ascii="Calibri" w:eastAsia="Calibri" w:hAnsi="Calibri" w:cs="Calibri"/>
                <w:lang w:val="es"/>
              </w:rPr>
              <w:t xml:space="preserve">ES-22.02    </w:t>
            </w:r>
            <w:r w:rsidRPr="004E1486">
              <w:rPr>
                <w:rFonts w:ascii="Calibri" w:eastAsia="Calibri" w:hAnsi="Calibri" w:cs="Calibri"/>
              </w:rPr>
              <w:t xml:space="preserve"> </w:t>
            </w:r>
          </w:p>
          <w:p w14:paraId="2ED34AD9" w14:textId="77777777" w:rsidR="00EB471B" w:rsidRPr="004E1486" w:rsidRDefault="00EB471B" w:rsidP="001E56D0">
            <w:pPr>
              <w:rPr>
                <w:rFonts w:ascii="Calibri" w:hAnsi="Calibri" w:cs="Calibri"/>
              </w:rPr>
            </w:pPr>
            <w:r w:rsidRPr="004E1486">
              <w:rPr>
                <w:rFonts w:ascii="Calibri" w:eastAsia="Calibri" w:hAnsi="Calibri" w:cs="Calibri"/>
                <w:color w:val="0000FF"/>
                <w:lang w:val="es"/>
              </w:rPr>
              <w:t xml:space="preserve"> </w:t>
            </w:r>
          </w:p>
        </w:tc>
        <w:tc>
          <w:tcPr>
            <w:tcW w:w="8190" w:type="dxa"/>
            <w:gridSpan w:val="3"/>
            <w:tcBorders>
              <w:top w:val="single" w:sz="8" w:space="0" w:color="auto"/>
              <w:left w:val="single" w:sz="8" w:space="0" w:color="auto"/>
              <w:bottom w:val="single" w:sz="8" w:space="0" w:color="auto"/>
              <w:right w:val="single" w:sz="8" w:space="0" w:color="auto"/>
            </w:tcBorders>
          </w:tcPr>
          <w:p w14:paraId="7AEB2F0F" w14:textId="77777777" w:rsidR="00EB471B" w:rsidRPr="004E1486" w:rsidRDefault="00EB471B" w:rsidP="001E56D0">
            <w:pPr>
              <w:rPr>
                <w:rFonts w:ascii="Calibri" w:hAnsi="Calibri"/>
                <w:i/>
              </w:rPr>
            </w:pPr>
            <w:r w:rsidRPr="004E1486">
              <w:rPr>
                <w:rFonts w:ascii="Calibri" w:eastAsia="Calibri" w:hAnsi="Calibri"/>
                <w:b/>
                <w:lang w:val="es"/>
              </w:rPr>
              <w:t xml:space="preserve">DESCRIPCIÓN: </w:t>
            </w:r>
            <w:r w:rsidRPr="004E1486">
              <w:rPr>
                <w:rFonts w:ascii="Calibri" w:eastAsia="Calibri" w:hAnsi="Calibri"/>
                <w:i/>
                <w:lang w:val="es"/>
              </w:rPr>
              <w:t>El recibo no se emitió correctamente debido a que el empleado no se autenticó correctamente.</w:t>
            </w:r>
          </w:p>
          <w:p w14:paraId="2B79568D" w14:textId="77777777" w:rsidR="00EB471B" w:rsidRPr="004E1486" w:rsidRDefault="00EB471B" w:rsidP="001E56D0">
            <w:pPr>
              <w:rPr>
                <w:rFonts w:ascii="Calibri" w:hAnsi="Calibri" w:cs="Calibri"/>
              </w:rPr>
            </w:pPr>
            <w:r w:rsidRPr="004E1486">
              <w:rPr>
                <w:rFonts w:ascii="Calibri" w:eastAsia="Calibri" w:hAnsi="Calibri" w:cs="Calibri"/>
                <w:b/>
                <w:lang w:val="es"/>
              </w:rPr>
              <w:t>SUPOSICIONES/ASUNCIONES</w:t>
            </w:r>
            <w:r w:rsidRPr="004E1486">
              <w:rPr>
                <w:rFonts w:ascii="Calibri" w:eastAsia="Calibri" w:hAnsi="Calibri" w:cs="Calibri"/>
                <w:i/>
                <w:lang w:val="es"/>
              </w:rPr>
              <w:t>:</w:t>
            </w:r>
            <w:r w:rsidRPr="004E1486">
              <w:rPr>
                <w:rFonts w:ascii="Calibri" w:eastAsia="Calibri" w:hAnsi="Calibri" w:cs="Calibri"/>
              </w:rPr>
              <w:t xml:space="preserve"> </w:t>
            </w:r>
          </w:p>
          <w:p w14:paraId="68FA1BB0" w14:textId="77777777" w:rsidR="00EB471B" w:rsidRPr="004E1486" w:rsidRDefault="00EB471B" w:rsidP="006E4C0C">
            <w:pPr>
              <w:numPr>
                <w:ilvl w:val="0"/>
                <w:numId w:val="122"/>
              </w:numPr>
              <w:suppressAutoHyphens w:val="0"/>
              <w:textAlignment w:val="baseline"/>
              <w:rPr>
                <w:rFonts w:ascii="Calibri" w:hAnsi="Calibri"/>
                <w:lang w:eastAsia="es-EC"/>
              </w:rPr>
            </w:pPr>
            <w:r w:rsidRPr="004E1486">
              <w:rPr>
                <w:rFonts w:ascii="Calibri" w:hAnsi="Calibri"/>
                <w:i/>
                <w:lang w:eastAsia="es-EC"/>
              </w:rPr>
              <w:t xml:space="preserve">El empleado ingresa mal sus credenciales </w:t>
            </w:r>
          </w:p>
          <w:p w14:paraId="5E051F2E" w14:textId="77777777" w:rsidR="00EB471B" w:rsidRPr="004E1486" w:rsidRDefault="00EB471B" w:rsidP="006E4C0C">
            <w:pPr>
              <w:numPr>
                <w:ilvl w:val="0"/>
                <w:numId w:val="122"/>
              </w:numPr>
              <w:suppressAutoHyphens w:val="0"/>
              <w:textAlignment w:val="baseline"/>
              <w:rPr>
                <w:rFonts w:ascii="Calibri" w:hAnsi="Calibri"/>
                <w:lang w:eastAsia="es-EC"/>
              </w:rPr>
            </w:pPr>
            <w:r w:rsidRPr="004E1486">
              <w:rPr>
                <w:rFonts w:ascii="Calibri" w:hAnsi="Calibri"/>
                <w:i/>
                <w:color w:val="000000"/>
                <w:lang w:eastAsia="es-EC"/>
              </w:rPr>
              <w:t>El empleado no puede autenticarse porque sus claves de acceso son erróneas. </w:t>
            </w:r>
          </w:p>
          <w:p w14:paraId="058A054D" w14:textId="77777777" w:rsidR="00EB471B" w:rsidRPr="004E1486" w:rsidRDefault="00EB471B" w:rsidP="006E4C0C">
            <w:pPr>
              <w:numPr>
                <w:ilvl w:val="0"/>
                <w:numId w:val="122"/>
              </w:numPr>
              <w:suppressAutoHyphens w:val="0"/>
              <w:textAlignment w:val="baseline"/>
              <w:rPr>
                <w:rFonts w:ascii="Calibri" w:hAnsi="Calibri"/>
                <w:lang w:eastAsia="es-EC"/>
              </w:rPr>
            </w:pPr>
            <w:r w:rsidRPr="004E1486">
              <w:rPr>
                <w:rFonts w:ascii="Calibri" w:hAnsi="Calibri"/>
                <w:i/>
                <w:color w:val="000000"/>
                <w:lang w:eastAsia="es-EC"/>
              </w:rPr>
              <w:t>El sistema lanza una alerta de acceso no concedido. </w:t>
            </w:r>
          </w:p>
          <w:p w14:paraId="1AFA096E" w14:textId="77777777" w:rsidR="00EB471B" w:rsidRPr="004E1486" w:rsidRDefault="00EB471B" w:rsidP="001E56D0">
            <w:pPr>
              <w:textAlignment w:val="baseline"/>
              <w:rPr>
                <w:rFonts w:ascii="Calibri" w:hAnsi="Calibri" w:cs="Calibri"/>
                <w:lang w:eastAsia="es-EC"/>
              </w:rPr>
            </w:pPr>
            <w:r w:rsidRPr="004E1486">
              <w:rPr>
                <w:rFonts w:ascii="Calibri" w:hAnsi="Calibri" w:cs="Calibri"/>
                <w:b/>
                <w:lang w:eastAsia="es-EC"/>
              </w:rPr>
              <w:t>RESULTADOS:</w:t>
            </w:r>
            <w:r w:rsidRPr="004E1486">
              <w:rPr>
                <w:rFonts w:ascii="Calibri" w:hAnsi="Calibri" w:cs="Calibri"/>
                <w:color w:val="0000FF"/>
                <w:lang w:eastAsia="es-EC"/>
              </w:rPr>
              <w:t>  </w:t>
            </w:r>
          </w:p>
          <w:p w14:paraId="05488C1E" w14:textId="77777777" w:rsidR="00EB471B" w:rsidRPr="004E1486" w:rsidRDefault="00EB471B" w:rsidP="006E4C0C">
            <w:pPr>
              <w:numPr>
                <w:ilvl w:val="0"/>
                <w:numId w:val="122"/>
              </w:numPr>
              <w:contextualSpacing/>
              <w:rPr>
                <w:rFonts w:ascii="Calibri" w:hAnsi="Calibri"/>
                <w:lang w:eastAsia="es-ES"/>
              </w:rPr>
            </w:pPr>
            <w:r w:rsidRPr="004E1486">
              <w:rPr>
                <w:rFonts w:ascii="Calibri" w:hAnsi="Calibri"/>
                <w:i/>
                <w:color w:val="000000"/>
                <w:lang w:eastAsia="es-EC"/>
              </w:rPr>
              <w:t xml:space="preserve">El empleado no puede emitir el recibo. </w:t>
            </w:r>
          </w:p>
        </w:tc>
      </w:tr>
      <w:tr w:rsidR="00EB471B" w:rsidRPr="001E56D0" w14:paraId="41F6CD26" w14:textId="77777777" w:rsidTr="168CAD90">
        <w:trPr>
          <w:trHeight w:val="973"/>
          <w:jc w:val="center"/>
        </w:trPr>
        <w:tc>
          <w:tcPr>
            <w:tcW w:w="1425" w:type="dxa"/>
            <w:tcBorders>
              <w:top w:val="single" w:sz="8" w:space="0" w:color="auto"/>
              <w:left w:val="single" w:sz="8" w:space="0" w:color="auto"/>
              <w:bottom w:val="single" w:sz="8" w:space="0" w:color="auto"/>
              <w:right w:val="single" w:sz="8" w:space="0" w:color="auto"/>
            </w:tcBorders>
          </w:tcPr>
          <w:p w14:paraId="28295E43" w14:textId="77777777" w:rsidR="00EB471B" w:rsidRPr="004E1486" w:rsidRDefault="00EB471B" w:rsidP="001E56D0">
            <w:pPr>
              <w:rPr>
                <w:rFonts w:ascii="Calibri" w:hAnsi="Calibri" w:cs="Calibri"/>
              </w:rPr>
            </w:pPr>
            <w:r w:rsidRPr="004E1486">
              <w:rPr>
                <w:rFonts w:ascii="Calibri" w:eastAsia="Calibri" w:hAnsi="Calibri" w:cs="Calibri"/>
                <w:lang w:val="es"/>
              </w:rPr>
              <w:t>ES-22.03</w:t>
            </w:r>
            <w:r w:rsidRPr="004E1486">
              <w:rPr>
                <w:rFonts w:ascii="Calibri" w:eastAsia="Calibri" w:hAnsi="Calibri" w:cs="Calibri"/>
              </w:rPr>
              <w:t xml:space="preserve"> </w:t>
            </w:r>
          </w:p>
        </w:tc>
        <w:tc>
          <w:tcPr>
            <w:tcW w:w="8190" w:type="dxa"/>
            <w:gridSpan w:val="3"/>
            <w:tcBorders>
              <w:top w:val="single" w:sz="8" w:space="0" w:color="auto"/>
              <w:left w:val="single" w:sz="8" w:space="0" w:color="auto"/>
              <w:bottom w:val="single" w:sz="8" w:space="0" w:color="auto"/>
              <w:right w:val="single" w:sz="8" w:space="0" w:color="auto"/>
            </w:tcBorders>
          </w:tcPr>
          <w:p w14:paraId="561201DC" w14:textId="77777777" w:rsidR="00EB471B" w:rsidRPr="004E1486" w:rsidRDefault="00EB471B" w:rsidP="001E56D0">
            <w:pPr>
              <w:rPr>
                <w:rFonts w:ascii="Calibri" w:hAnsi="Calibri"/>
                <w:i/>
              </w:rPr>
            </w:pPr>
            <w:r w:rsidRPr="004E1486">
              <w:rPr>
                <w:rFonts w:ascii="Calibri" w:eastAsia="Calibri" w:hAnsi="Calibri"/>
                <w:b/>
                <w:lang w:val="es"/>
              </w:rPr>
              <w:t xml:space="preserve">DESCRIPCIÓN: </w:t>
            </w:r>
            <w:r w:rsidRPr="004E1486">
              <w:rPr>
                <w:rFonts w:ascii="Calibri" w:eastAsia="Calibri" w:hAnsi="Calibri"/>
                <w:i/>
                <w:lang w:val="es"/>
              </w:rPr>
              <w:t>El recibo no se emitió correctamente debido a un fallo en la base de datos.</w:t>
            </w:r>
            <w:r w:rsidRPr="004E1486">
              <w:rPr>
                <w:rFonts w:ascii="Calibri" w:eastAsia="Calibri" w:hAnsi="Calibri"/>
                <w:i/>
              </w:rPr>
              <w:t xml:space="preserve"> </w:t>
            </w:r>
          </w:p>
          <w:p w14:paraId="0BDE46BE" w14:textId="77777777" w:rsidR="00EB471B" w:rsidRPr="004E1486" w:rsidRDefault="00EB471B" w:rsidP="001E56D0">
            <w:pPr>
              <w:rPr>
                <w:rFonts w:ascii="Calibri" w:hAnsi="Calibri" w:cs="Calibri"/>
              </w:rPr>
            </w:pPr>
            <w:r w:rsidRPr="004E1486">
              <w:rPr>
                <w:rFonts w:ascii="Calibri" w:eastAsia="Calibri" w:hAnsi="Calibri" w:cs="Calibri"/>
                <w:b/>
                <w:lang w:val="es"/>
              </w:rPr>
              <w:t>SUPOSICIONES/ASUNCIONES</w:t>
            </w:r>
            <w:r w:rsidRPr="004E1486">
              <w:rPr>
                <w:rFonts w:ascii="Calibri" w:eastAsia="Calibri" w:hAnsi="Calibri" w:cs="Calibri"/>
                <w:i/>
                <w:lang w:val="es"/>
              </w:rPr>
              <w:t>:</w:t>
            </w:r>
            <w:r w:rsidRPr="004E1486">
              <w:rPr>
                <w:rFonts w:ascii="Calibri" w:eastAsia="Calibri" w:hAnsi="Calibri" w:cs="Calibri"/>
              </w:rPr>
              <w:t xml:space="preserve"> </w:t>
            </w:r>
          </w:p>
          <w:p w14:paraId="694C9720" w14:textId="77777777" w:rsidR="00EB471B" w:rsidRPr="004E1486" w:rsidRDefault="00EB471B" w:rsidP="006E4C0C">
            <w:pPr>
              <w:pStyle w:val="Prrafodelista"/>
              <w:numPr>
                <w:ilvl w:val="0"/>
                <w:numId w:val="121"/>
              </w:numPr>
              <w:suppressAutoHyphens/>
              <w:rPr>
                <w:rFonts w:ascii="Calibri" w:hAnsi="Calibri"/>
                <w:color w:val="000000"/>
                <w:lang w:eastAsia="es-EC"/>
              </w:rPr>
            </w:pPr>
            <w:r w:rsidRPr="004E1486">
              <w:rPr>
                <w:rFonts w:ascii="Calibri" w:hAnsi="Calibri"/>
                <w:i/>
                <w:color w:val="000000"/>
                <w:lang w:eastAsia="es-EC"/>
              </w:rPr>
              <w:t xml:space="preserve">El empleado se autentica correctamente. </w:t>
            </w:r>
          </w:p>
          <w:p w14:paraId="3A4E97FE" w14:textId="77777777" w:rsidR="00EB471B" w:rsidRPr="004E1486" w:rsidRDefault="00EB471B" w:rsidP="006E4C0C">
            <w:pPr>
              <w:numPr>
                <w:ilvl w:val="0"/>
                <w:numId w:val="121"/>
              </w:numPr>
              <w:contextualSpacing/>
              <w:rPr>
                <w:rFonts w:ascii="Calibri" w:hAnsi="Calibri"/>
                <w:lang w:eastAsia="es-ES"/>
              </w:rPr>
            </w:pPr>
            <w:r w:rsidRPr="004E1486">
              <w:rPr>
                <w:rFonts w:ascii="Calibri" w:hAnsi="Calibri"/>
                <w:i/>
                <w:lang w:eastAsia="es-ES"/>
              </w:rPr>
              <w:t xml:space="preserve">El empleado consulta en el sistema si se ha realizado un pago o una verificación bancaria. </w:t>
            </w:r>
          </w:p>
          <w:p w14:paraId="7429BE4B" w14:textId="77777777" w:rsidR="00EB471B" w:rsidRPr="004E1486" w:rsidRDefault="00EB471B" w:rsidP="006E4C0C">
            <w:pPr>
              <w:numPr>
                <w:ilvl w:val="0"/>
                <w:numId w:val="121"/>
              </w:numPr>
              <w:contextualSpacing/>
              <w:rPr>
                <w:rFonts w:ascii="Calibri" w:hAnsi="Calibri"/>
                <w:lang w:eastAsia="es-ES"/>
              </w:rPr>
            </w:pPr>
            <w:r w:rsidRPr="004E1486">
              <w:rPr>
                <w:rFonts w:ascii="Calibri" w:hAnsi="Calibri"/>
                <w:i/>
                <w:lang w:eastAsia="es-ES"/>
              </w:rPr>
              <w:t>El sistema verifica los datos y procede a emitir el recibo.</w:t>
            </w:r>
          </w:p>
          <w:p w14:paraId="007626FB" w14:textId="77777777" w:rsidR="00EB471B" w:rsidRPr="004E1486" w:rsidRDefault="00EB471B" w:rsidP="006E4C0C">
            <w:pPr>
              <w:numPr>
                <w:ilvl w:val="0"/>
                <w:numId w:val="121"/>
              </w:numPr>
              <w:contextualSpacing/>
              <w:rPr>
                <w:rFonts w:ascii="Calibri" w:hAnsi="Calibri"/>
                <w:lang w:eastAsia="es-ES"/>
              </w:rPr>
            </w:pPr>
            <w:r w:rsidRPr="004E1486">
              <w:rPr>
                <w:rFonts w:ascii="Calibri" w:hAnsi="Calibri"/>
                <w:i/>
                <w:lang w:eastAsia="es-ES"/>
              </w:rPr>
              <w:t xml:space="preserve">El sistema un mensaje de error debido a una falla en la base de datos. </w:t>
            </w:r>
          </w:p>
          <w:p w14:paraId="4FC215AB" w14:textId="77777777" w:rsidR="00EB471B" w:rsidRPr="004E1486" w:rsidRDefault="00EB471B" w:rsidP="001E56D0">
            <w:pPr>
              <w:rPr>
                <w:rFonts w:ascii="Calibri" w:hAnsi="Calibri" w:cs="Calibri"/>
              </w:rPr>
            </w:pPr>
            <w:r w:rsidRPr="004E1486">
              <w:rPr>
                <w:rFonts w:ascii="Calibri" w:eastAsia="Calibri" w:hAnsi="Calibri" w:cs="Calibri"/>
                <w:b/>
                <w:lang w:val="es"/>
              </w:rPr>
              <w:t xml:space="preserve">RESULTADOS: </w:t>
            </w:r>
            <w:r w:rsidRPr="004E1486">
              <w:rPr>
                <w:rFonts w:ascii="Calibri" w:eastAsia="Calibri" w:hAnsi="Calibri" w:cs="Calibri"/>
              </w:rPr>
              <w:t xml:space="preserve"> </w:t>
            </w:r>
          </w:p>
          <w:p w14:paraId="63C61A96" w14:textId="77777777" w:rsidR="00EB471B" w:rsidRPr="004E1486" w:rsidRDefault="00EB471B" w:rsidP="006E4C0C">
            <w:pPr>
              <w:numPr>
                <w:ilvl w:val="0"/>
                <w:numId w:val="121"/>
              </w:numPr>
              <w:contextualSpacing/>
              <w:rPr>
                <w:rFonts w:ascii="Calibri" w:hAnsi="Calibri"/>
                <w:lang w:eastAsia="es-ES"/>
              </w:rPr>
            </w:pPr>
            <w:r w:rsidRPr="004E1486">
              <w:rPr>
                <w:rFonts w:ascii="Calibri" w:hAnsi="Calibri"/>
                <w:i/>
                <w:lang w:val="es" w:eastAsia="es-ES"/>
              </w:rPr>
              <w:t xml:space="preserve">El recibo no se pudo emitir correctamente. </w:t>
            </w:r>
          </w:p>
        </w:tc>
      </w:tr>
      <w:tr w:rsidR="00EB471B" w:rsidRPr="001E56D0" w14:paraId="2675AAAA" w14:textId="77777777" w:rsidTr="168CAD90">
        <w:trPr>
          <w:trHeight w:val="1080"/>
          <w:jc w:val="center"/>
        </w:trPr>
        <w:tc>
          <w:tcPr>
            <w:tcW w:w="9615" w:type="dxa"/>
            <w:gridSpan w:val="4"/>
            <w:tcBorders>
              <w:top w:val="single" w:sz="8" w:space="0" w:color="auto"/>
              <w:left w:val="single" w:sz="8" w:space="0" w:color="auto"/>
              <w:bottom w:val="single" w:sz="8" w:space="0" w:color="auto"/>
              <w:right w:val="single" w:sz="8" w:space="0" w:color="auto"/>
            </w:tcBorders>
          </w:tcPr>
          <w:p w14:paraId="342910C8" w14:textId="77777777" w:rsidR="00EB471B" w:rsidRPr="004E1486" w:rsidRDefault="00EB471B" w:rsidP="001E56D0">
            <w:pPr>
              <w:rPr>
                <w:rFonts w:ascii="Calibri" w:hAnsi="Calibri"/>
              </w:rPr>
            </w:pPr>
            <w:r w:rsidRPr="004E1486">
              <w:rPr>
                <w:rFonts w:ascii="Calibri" w:eastAsia="Calibri" w:hAnsi="Calibri"/>
                <w:b/>
                <w:lang w:val="es"/>
              </w:rPr>
              <w:t xml:space="preserve">RIESGOS: </w:t>
            </w:r>
            <w:r w:rsidRPr="004E1486">
              <w:rPr>
                <w:rFonts w:ascii="Calibri" w:eastAsia="Calibri" w:hAnsi="Calibri"/>
                <w:i/>
                <w:lang w:val="es"/>
              </w:rPr>
              <w:t>Fallo en la base de datos que no permite acceder a los datos necesarios para emitir los recibos de los empleados</w:t>
            </w:r>
            <w:r w:rsidRPr="004E1486">
              <w:rPr>
                <w:rFonts w:ascii="Calibri" w:eastAsia="Calibri" w:hAnsi="Calibri"/>
                <w:lang w:val="es"/>
              </w:rPr>
              <w:t>.</w:t>
            </w:r>
          </w:p>
        </w:tc>
      </w:tr>
      <w:tr w:rsidR="00EB471B" w:rsidRPr="001E56D0" w14:paraId="4797C62F" w14:textId="77777777" w:rsidTr="168CAD90">
        <w:trPr>
          <w:trHeight w:val="615"/>
          <w:jc w:val="center"/>
        </w:trPr>
        <w:tc>
          <w:tcPr>
            <w:tcW w:w="9615" w:type="dxa"/>
            <w:gridSpan w:val="4"/>
            <w:tcBorders>
              <w:top w:val="single" w:sz="8" w:space="0" w:color="auto"/>
              <w:left w:val="single" w:sz="8" w:space="0" w:color="auto"/>
              <w:bottom w:val="single" w:sz="8" w:space="0" w:color="auto"/>
              <w:right w:val="single" w:sz="8" w:space="0" w:color="auto"/>
            </w:tcBorders>
          </w:tcPr>
          <w:p w14:paraId="0B2105B7" w14:textId="77777777" w:rsidR="00EB471B" w:rsidRPr="004E1486" w:rsidRDefault="00EB471B" w:rsidP="001E56D0">
            <w:pPr>
              <w:rPr>
                <w:rFonts w:ascii="Calibri" w:hAnsi="Calibri" w:cs="Calibri"/>
              </w:rPr>
            </w:pPr>
            <w:r w:rsidRPr="004E1486">
              <w:rPr>
                <w:rFonts w:ascii="Calibri" w:eastAsia="Calibri" w:hAnsi="Calibri" w:cs="Calibri"/>
                <w:b/>
                <w:lang w:val="es"/>
              </w:rPr>
              <w:t>PROTOTIPO EXPLORATORIO</w:t>
            </w:r>
            <w:r w:rsidRPr="004E1486">
              <w:rPr>
                <w:rFonts w:ascii="Calibri" w:eastAsia="Calibri" w:hAnsi="Calibri" w:cs="Calibri"/>
              </w:rPr>
              <w:t xml:space="preserve"> </w:t>
            </w:r>
          </w:p>
          <w:p w14:paraId="0CE4FBAD" w14:textId="77777777" w:rsidR="00EB471B" w:rsidRPr="004E1486" w:rsidRDefault="00EB471B" w:rsidP="001E56D0">
            <w:pPr>
              <w:rPr>
                <w:rFonts w:ascii="Calibri" w:eastAsia="Calibri" w:hAnsi="Calibri"/>
                <w:i/>
              </w:rPr>
            </w:pPr>
            <w:r w:rsidRPr="004E1486">
              <w:rPr>
                <w:rFonts w:ascii="Calibri" w:eastAsia="Calibri" w:hAnsi="Calibri"/>
                <w:i/>
                <w:lang w:val="es"/>
              </w:rPr>
              <w:t>N/A</w:t>
            </w:r>
          </w:p>
        </w:tc>
      </w:tr>
    </w:tbl>
    <w:p w14:paraId="249AC49B" w14:textId="58C77B88" w:rsidR="00EB471B" w:rsidRDefault="00EB471B" w:rsidP="168CAD90">
      <w:pPr>
        <w:jc w:val="center"/>
        <w:rPr>
          <w:rFonts w:ascii="Calibri" w:hAnsi="Calibri"/>
        </w:rPr>
      </w:pPr>
    </w:p>
    <w:p w14:paraId="77DAFABA" w14:textId="77777777" w:rsidR="00B2742A" w:rsidRPr="004E1486" w:rsidRDefault="00B2742A" w:rsidP="168CAD90">
      <w:pPr>
        <w:jc w:val="center"/>
        <w:rPr>
          <w:rFonts w:ascii="Calibri" w:hAnsi="Calibri"/>
        </w:rPr>
      </w:pPr>
    </w:p>
    <w:tbl>
      <w:tblPr>
        <w:tblW w:w="9615" w:type="dxa"/>
        <w:jc w:val="center"/>
        <w:tblLayout w:type="fixed"/>
        <w:tblLook w:val="04A0" w:firstRow="1" w:lastRow="0" w:firstColumn="1" w:lastColumn="0" w:noHBand="0" w:noVBand="1"/>
      </w:tblPr>
      <w:tblGrid>
        <w:gridCol w:w="1470"/>
        <w:gridCol w:w="3405"/>
        <w:gridCol w:w="1575"/>
        <w:gridCol w:w="3165"/>
      </w:tblGrid>
      <w:tr w:rsidR="00EB471B" w:rsidRPr="001E56D0" w14:paraId="34552482" w14:textId="77777777" w:rsidTr="004E1486">
        <w:trPr>
          <w:jc w:val="center"/>
        </w:trPr>
        <w:tc>
          <w:tcPr>
            <w:tcW w:w="4875" w:type="dxa"/>
            <w:gridSpan w:val="2"/>
            <w:tcBorders>
              <w:top w:val="single" w:sz="8" w:space="0" w:color="auto"/>
              <w:left w:val="single" w:sz="8" w:space="0" w:color="auto"/>
              <w:bottom w:val="single" w:sz="8" w:space="0" w:color="auto"/>
              <w:right w:val="single" w:sz="8" w:space="0" w:color="auto"/>
            </w:tcBorders>
            <w:shd w:val="clear" w:color="auto" w:fill="D9D9D9"/>
          </w:tcPr>
          <w:p w14:paraId="60752561" w14:textId="77777777" w:rsidR="00EB471B" w:rsidRPr="004E1486" w:rsidRDefault="00EB471B" w:rsidP="001E56D0">
            <w:pPr>
              <w:rPr>
                <w:rFonts w:ascii="Calibri" w:hAnsi="Calibri" w:cs="Calibri"/>
              </w:rPr>
            </w:pPr>
            <w:r w:rsidRPr="004E1486">
              <w:rPr>
                <w:rFonts w:ascii="Calibri" w:eastAsia="Calibri" w:hAnsi="Calibri" w:cs="Calibri"/>
                <w:b/>
                <w:lang w:val="es"/>
              </w:rPr>
              <w:t>IDENTIFICADOR CASO DE USO:</w:t>
            </w:r>
            <w:r w:rsidRPr="004E1486">
              <w:rPr>
                <w:rFonts w:ascii="Calibri" w:eastAsia="Calibri" w:hAnsi="Calibri" w:cs="Calibri"/>
                <w:color w:val="000000"/>
              </w:rPr>
              <w:t xml:space="preserve"> </w:t>
            </w:r>
          </w:p>
          <w:p w14:paraId="0927E77D" w14:textId="77777777" w:rsidR="00EB471B" w:rsidRPr="004E1486" w:rsidRDefault="00EB471B" w:rsidP="001E56D0">
            <w:pPr>
              <w:rPr>
                <w:rFonts w:ascii="Calibri" w:hAnsi="Calibri"/>
                <w:i/>
              </w:rPr>
            </w:pPr>
            <w:r w:rsidRPr="004E1486">
              <w:rPr>
                <w:rFonts w:ascii="Calibri" w:eastAsia="Calibri" w:hAnsi="Calibri"/>
                <w:b/>
                <w:i/>
                <w:color w:val="000000"/>
                <w:lang w:val="es"/>
              </w:rPr>
              <w:t>CU-23</w:t>
            </w:r>
          </w:p>
        </w:tc>
        <w:tc>
          <w:tcPr>
            <w:tcW w:w="4740" w:type="dxa"/>
            <w:gridSpan w:val="2"/>
            <w:tcBorders>
              <w:top w:val="single" w:sz="8" w:space="0" w:color="auto"/>
              <w:left w:val="nil"/>
              <w:bottom w:val="single" w:sz="8" w:space="0" w:color="auto"/>
              <w:right w:val="single" w:sz="8" w:space="0" w:color="auto"/>
            </w:tcBorders>
            <w:shd w:val="clear" w:color="auto" w:fill="D9D9D9"/>
          </w:tcPr>
          <w:p w14:paraId="5AE85371" w14:textId="77777777" w:rsidR="00EB471B" w:rsidRPr="004E1486" w:rsidRDefault="00EB471B" w:rsidP="001E56D0">
            <w:pPr>
              <w:rPr>
                <w:rFonts w:ascii="Calibri" w:hAnsi="Calibri"/>
              </w:rPr>
            </w:pPr>
            <w:r w:rsidRPr="004E1486">
              <w:rPr>
                <w:rFonts w:ascii="Calibri" w:eastAsia="Calibri" w:hAnsi="Calibri"/>
                <w:b/>
                <w:color w:val="000000"/>
                <w:lang w:val="es"/>
              </w:rPr>
              <w:t xml:space="preserve">NOMBRE: </w:t>
            </w:r>
            <w:r w:rsidRPr="004E1486">
              <w:rPr>
                <w:rFonts w:ascii="Calibri" w:eastAsia="Calibri" w:hAnsi="Calibri"/>
                <w:i/>
                <w:color w:val="000000"/>
                <w:lang w:val="es"/>
              </w:rPr>
              <w:t>Enviar recibo</w:t>
            </w:r>
          </w:p>
          <w:p w14:paraId="1DD5F643" w14:textId="77777777" w:rsidR="00EB471B" w:rsidRPr="004E1486" w:rsidRDefault="00EB471B" w:rsidP="001E56D0">
            <w:pPr>
              <w:rPr>
                <w:rFonts w:ascii="Calibri" w:hAnsi="Calibri" w:cs="Calibri"/>
              </w:rPr>
            </w:pPr>
            <w:r w:rsidRPr="004E1486">
              <w:rPr>
                <w:rFonts w:ascii="Calibri" w:eastAsia="Calibri" w:hAnsi="Calibri" w:cs="Calibri"/>
                <w:color w:val="0000FF"/>
                <w:lang w:val="es"/>
              </w:rPr>
              <w:t xml:space="preserve"> </w:t>
            </w:r>
            <w:r w:rsidRPr="004E1486">
              <w:rPr>
                <w:rFonts w:ascii="Calibri" w:eastAsia="Calibri" w:hAnsi="Calibri" w:cs="Calibri"/>
                <w:color w:val="0000FF"/>
              </w:rPr>
              <w:t xml:space="preserve"> </w:t>
            </w:r>
          </w:p>
        </w:tc>
      </w:tr>
      <w:tr w:rsidR="00EB471B" w:rsidRPr="001E56D0" w14:paraId="1382B222" w14:textId="77777777" w:rsidTr="168CAD90">
        <w:trPr>
          <w:jc w:val="center"/>
        </w:trPr>
        <w:tc>
          <w:tcPr>
            <w:tcW w:w="6450" w:type="dxa"/>
            <w:gridSpan w:val="3"/>
            <w:tcBorders>
              <w:top w:val="single" w:sz="8" w:space="0" w:color="auto"/>
              <w:left w:val="single" w:sz="8" w:space="0" w:color="auto"/>
              <w:bottom w:val="single" w:sz="8" w:space="0" w:color="auto"/>
              <w:right w:val="single" w:sz="8" w:space="0" w:color="auto"/>
            </w:tcBorders>
          </w:tcPr>
          <w:p w14:paraId="41666399" w14:textId="77777777" w:rsidR="00EB471B" w:rsidRPr="004E1486" w:rsidRDefault="00EB471B" w:rsidP="001E56D0">
            <w:pPr>
              <w:rPr>
                <w:rFonts w:ascii="Calibri" w:hAnsi="Calibri"/>
              </w:rPr>
            </w:pPr>
            <w:r w:rsidRPr="004E1486">
              <w:rPr>
                <w:rFonts w:ascii="Calibri" w:eastAsia="Calibri" w:hAnsi="Calibri"/>
                <w:b/>
                <w:lang w:val="es"/>
              </w:rPr>
              <w:t xml:space="preserve">COMPLEJIDAD: </w:t>
            </w:r>
            <w:r w:rsidRPr="004E1486">
              <w:rPr>
                <w:rFonts w:ascii="Calibri" w:eastAsia="Calibri" w:hAnsi="Calibri"/>
                <w:i/>
                <w:lang w:val="es"/>
              </w:rPr>
              <w:t>Alta</w:t>
            </w:r>
          </w:p>
        </w:tc>
        <w:tc>
          <w:tcPr>
            <w:tcW w:w="3165" w:type="dxa"/>
            <w:tcBorders>
              <w:top w:val="nil"/>
              <w:left w:val="nil"/>
              <w:bottom w:val="single" w:sz="8" w:space="0" w:color="auto"/>
              <w:right w:val="single" w:sz="8" w:space="0" w:color="auto"/>
            </w:tcBorders>
          </w:tcPr>
          <w:p w14:paraId="1007AC4B" w14:textId="77777777" w:rsidR="00EB471B" w:rsidRPr="004E1486" w:rsidRDefault="00EB471B" w:rsidP="001E56D0">
            <w:pPr>
              <w:rPr>
                <w:rFonts w:ascii="Calibri" w:hAnsi="Calibri"/>
              </w:rPr>
            </w:pPr>
            <w:r w:rsidRPr="004E1486">
              <w:rPr>
                <w:rFonts w:ascii="Calibri" w:eastAsia="Calibri" w:hAnsi="Calibri"/>
                <w:b/>
                <w:lang w:val="es"/>
              </w:rPr>
              <w:t xml:space="preserve">PRIORIDAD: </w:t>
            </w:r>
            <w:r w:rsidRPr="004E1486">
              <w:rPr>
                <w:rFonts w:ascii="Calibri" w:eastAsia="Calibri" w:hAnsi="Calibri"/>
                <w:i/>
                <w:lang w:val="es"/>
              </w:rPr>
              <w:t>Alta</w:t>
            </w:r>
          </w:p>
          <w:p w14:paraId="11696635" w14:textId="77777777" w:rsidR="00EB471B" w:rsidRPr="004E1486" w:rsidRDefault="00EB471B" w:rsidP="001E56D0">
            <w:pPr>
              <w:rPr>
                <w:rFonts w:ascii="Calibri" w:hAnsi="Calibri" w:cs="Calibri"/>
              </w:rPr>
            </w:pPr>
            <w:r w:rsidRPr="004E1486">
              <w:rPr>
                <w:rFonts w:ascii="Calibri" w:eastAsia="Calibri" w:hAnsi="Calibri" w:cs="Calibri"/>
                <w:b/>
                <w:color w:val="0000FF"/>
                <w:lang w:val="es"/>
              </w:rPr>
              <w:t xml:space="preserve"> </w:t>
            </w:r>
            <w:r w:rsidRPr="004E1486">
              <w:rPr>
                <w:rFonts w:ascii="Calibri" w:eastAsia="Calibri" w:hAnsi="Calibri" w:cs="Calibri"/>
                <w:color w:val="0000FF"/>
              </w:rPr>
              <w:t xml:space="preserve"> </w:t>
            </w:r>
          </w:p>
        </w:tc>
      </w:tr>
      <w:tr w:rsidR="00EB471B" w:rsidRPr="001E56D0" w14:paraId="4D1B4FA1" w14:textId="77777777" w:rsidTr="168CAD90">
        <w:trPr>
          <w:jc w:val="center"/>
        </w:trPr>
        <w:tc>
          <w:tcPr>
            <w:tcW w:w="9615" w:type="dxa"/>
            <w:gridSpan w:val="4"/>
            <w:tcBorders>
              <w:top w:val="single" w:sz="8" w:space="0" w:color="auto"/>
              <w:left w:val="single" w:sz="8" w:space="0" w:color="auto"/>
              <w:bottom w:val="single" w:sz="8" w:space="0" w:color="auto"/>
              <w:right w:val="single" w:sz="8" w:space="0" w:color="auto"/>
            </w:tcBorders>
          </w:tcPr>
          <w:p w14:paraId="17F882A5" w14:textId="00146179" w:rsidR="00EB471B" w:rsidRPr="004E1486" w:rsidRDefault="00EB471B" w:rsidP="001E56D0">
            <w:pPr>
              <w:rPr>
                <w:rFonts w:ascii="Calibri" w:hAnsi="Calibri"/>
              </w:rPr>
            </w:pPr>
            <w:r w:rsidRPr="004E1486">
              <w:rPr>
                <w:rFonts w:ascii="Calibri" w:eastAsia="Calibri" w:hAnsi="Calibri"/>
                <w:b/>
                <w:lang w:val="es"/>
              </w:rPr>
              <w:t xml:space="preserve">REQUERIMIENTO FUNCIONAL ASOCIADO: </w:t>
            </w:r>
            <w:r w:rsidRPr="004E1486">
              <w:rPr>
                <w:rFonts w:ascii="Calibri" w:eastAsia="Calibri" w:hAnsi="Calibri"/>
                <w:i/>
                <w:lang w:val="es"/>
              </w:rPr>
              <w:t>RF-23</w:t>
            </w:r>
            <w:r w:rsidR="00717F80">
              <w:rPr>
                <w:rFonts w:ascii="Calibri" w:eastAsia="Calibri" w:hAnsi="Calibri"/>
                <w:i/>
                <w:lang w:val="es"/>
              </w:rPr>
              <w:t xml:space="preserve"> Envío de recibo </w:t>
            </w:r>
          </w:p>
          <w:p w14:paraId="33B8A193" w14:textId="77777777" w:rsidR="00EB471B" w:rsidRPr="004E1486" w:rsidRDefault="00EB471B" w:rsidP="001E56D0">
            <w:pPr>
              <w:rPr>
                <w:rFonts w:ascii="Calibri" w:hAnsi="Calibri" w:cs="Calibri"/>
              </w:rPr>
            </w:pPr>
            <w:r w:rsidRPr="004E1486">
              <w:rPr>
                <w:rFonts w:ascii="Calibri" w:eastAsia="Calibri" w:hAnsi="Calibri" w:cs="Calibri"/>
                <w:i/>
                <w:color w:val="0000FF"/>
                <w:lang w:val="es"/>
              </w:rPr>
              <w:t xml:space="preserve"> </w:t>
            </w:r>
            <w:r w:rsidRPr="004E1486">
              <w:rPr>
                <w:rFonts w:ascii="Calibri" w:eastAsia="Calibri" w:hAnsi="Calibri" w:cs="Calibri"/>
                <w:color w:val="0000FF"/>
              </w:rPr>
              <w:t xml:space="preserve"> </w:t>
            </w:r>
          </w:p>
        </w:tc>
      </w:tr>
      <w:tr w:rsidR="00EB471B" w:rsidRPr="001E56D0" w14:paraId="4B4F6B45" w14:textId="77777777" w:rsidTr="168CAD90">
        <w:trPr>
          <w:jc w:val="center"/>
        </w:trPr>
        <w:tc>
          <w:tcPr>
            <w:tcW w:w="9615" w:type="dxa"/>
            <w:gridSpan w:val="4"/>
            <w:tcBorders>
              <w:top w:val="single" w:sz="8" w:space="0" w:color="auto"/>
              <w:left w:val="single" w:sz="8" w:space="0" w:color="auto"/>
              <w:bottom w:val="single" w:sz="8" w:space="0" w:color="auto"/>
              <w:right w:val="single" w:sz="8" w:space="0" w:color="auto"/>
            </w:tcBorders>
          </w:tcPr>
          <w:p w14:paraId="2BCABB6A" w14:textId="77777777" w:rsidR="00EB471B" w:rsidRPr="004E1486" w:rsidRDefault="00EB471B" w:rsidP="001E56D0">
            <w:pPr>
              <w:rPr>
                <w:rFonts w:ascii="Calibri" w:hAnsi="Calibri"/>
              </w:rPr>
            </w:pPr>
            <w:r w:rsidRPr="004E1486">
              <w:rPr>
                <w:rFonts w:ascii="Calibri" w:eastAsia="Calibri" w:hAnsi="Calibri"/>
                <w:b/>
                <w:lang w:val="es"/>
              </w:rPr>
              <w:t xml:space="preserve">ACTORES: </w:t>
            </w:r>
            <w:r w:rsidRPr="004E1486">
              <w:rPr>
                <w:rFonts w:ascii="Calibri" w:eastAsia="Calibri" w:hAnsi="Calibri"/>
                <w:i/>
                <w:lang w:val="es"/>
              </w:rPr>
              <w:t>ACT-1 Empleado</w:t>
            </w:r>
          </w:p>
          <w:p w14:paraId="1B84A8E0" w14:textId="77777777" w:rsidR="00EB471B" w:rsidRPr="004E1486" w:rsidRDefault="00EB471B" w:rsidP="001E56D0">
            <w:pPr>
              <w:rPr>
                <w:rFonts w:ascii="Calibri" w:hAnsi="Calibri" w:cs="Calibri"/>
              </w:rPr>
            </w:pPr>
            <w:r w:rsidRPr="004E1486">
              <w:rPr>
                <w:rFonts w:ascii="Calibri" w:eastAsia="Calibri" w:hAnsi="Calibri" w:cs="Calibri"/>
                <w:i/>
                <w:color w:val="0000FF"/>
                <w:lang w:val="es"/>
              </w:rPr>
              <w:t xml:space="preserve"> </w:t>
            </w:r>
            <w:r w:rsidRPr="004E1486">
              <w:rPr>
                <w:rFonts w:ascii="Calibri" w:eastAsia="Calibri" w:hAnsi="Calibri" w:cs="Calibri"/>
                <w:color w:val="0000FF"/>
              </w:rPr>
              <w:t xml:space="preserve"> </w:t>
            </w:r>
          </w:p>
        </w:tc>
      </w:tr>
      <w:tr w:rsidR="00EB471B" w:rsidRPr="001E56D0" w14:paraId="7F26C5A5" w14:textId="77777777" w:rsidTr="168CAD90">
        <w:trPr>
          <w:jc w:val="center"/>
        </w:trPr>
        <w:tc>
          <w:tcPr>
            <w:tcW w:w="9615" w:type="dxa"/>
            <w:gridSpan w:val="4"/>
            <w:tcBorders>
              <w:top w:val="single" w:sz="8" w:space="0" w:color="auto"/>
              <w:left w:val="single" w:sz="8" w:space="0" w:color="auto"/>
              <w:bottom w:val="single" w:sz="8" w:space="0" w:color="auto"/>
              <w:right w:val="single" w:sz="8" w:space="0" w:color="auto"/>
            </w:tcBorders>
          </w:tcPr>
          <w:p w14:paraId="40D3245C" w14:textId="03557149" w:rsidR="00EB471B" w:rsidRPr="004E1486" w:rsidRDefault="00EB471B" w:rsidP="001E56D0">
            <w:pPr>
              <w:rPr>
                <w:rFonts w:ascii="Calibri" w:hAnsi="Calibri"/>
              </w:rPr>
            </w:pPr>
            <w:r w:rsidRPr="004E1486">
              <w:rPr>
                <w:rFonts w:ascii="Calibri" w:eastAsia="Calibri" w:hAnsi="Calibri"/>
                <w:b/>
                <w:lang w:val="es"/>
              </w:rPr>
              <w:t xml:space="preserve">CASOS DE USO ASOCIADOS: </w:t>
            </w:r>
            <w:r w:rsidR="001C44CF">
              <w:rPr>
                <w:rFonts w:ascii="Calibri" w:eastAsia="Calibri" w:hAnsi="Calibri"/>
                <w:i/>
                <w:lang w:val="es"/>
              </w:rPr>
              <w:t>E</w:t>
            </w:r>
            <w:r w:rsidR="0039372C">
              <w:rPr>
                <w:rFonts w:ascii="Calibri" w:eastAsia="Calibri" w:hAnsi="Calibri"/>
                <w:i/>
                <w:lang w:val="es"/>
              </w:rPr>
              <w:t xml:space="preserve">xtiende </w:t>
            </w:r>
            <w:proofErr w:type="gramStart"/>
            <w:r w:rsidR="0039372C">
              <w:rPr>
                <w:rFonts w:ascii="Calibri" w:eastAsia="Calibri" w:hAnsi="Calibri"/>
                <w:i/>
                <w:lang w:val="es"/>
              </w:rPr>
              <w:t xml:space="preserve">a </w:t>
            </w:r>
            <w:r w:rsidR="001C44CF">
              <w:rPr>
                <w:rFonts w:ascii="Calibri" w:eastAsia="Calibri" w:hAnsi="Calibri"/>
                <w:i/>
                <w:lang w:val="es"/>
              </w:rPr>
              <w:t xml:space="preserve"> </w:t>
            </w:r>
            <w:r w:rsidRPr="004E1486">
              <w:rPr>
                <w:rFonts w:ascii="Calibri" w:eastAsia="Calibri" w:hAnsi="Calibri"/>
                <w:i/>
                <w:lang w:val="es"/>
              </w:rPr>
              <w:t>CU</w:t>
            </w:r>
            <w:proofErr w:type="gramEnd"/>
            <w:r w:rsidRPr="004E1486">
              <w:rPr>
                <w:rFonts w:ascii="Calibri" w:eastAsia="Calibri" w:hAnsi="Calibri"/>
                <w:i/>
                <w:lang w:val="es"/>
              </w:rPr>
              <w:t>-22</w:t>
            </w:r>
            <w:r w:rsidR="0039372C">
              <w:rPr>
                <w:rFonts w:ascii="Calibri" w:eastAsia="Calibri" w:hAnsi="Calibri"/>
                <w:i/>
                <w:lang w:val="es"/>
              </w:rPr>
              <w:t xml:space="preserve"> Emitir recibo</w:t>
            </w:r>
          </w:p>
        </w:tc>
      </w:tr>
      <w:tr w:rsidR="00EB471B" w:rsidRPr="001E56D0" w14:paraId="7F5352A2" w14:textId="77777777" w:rsidTr="168CAD90">
        <w:trPr>
          <w:jc w:val="center"/>
        </w:trPr>
        <w:tc>
          <w:tcPr>
            <w:tcW w:w="9615" w:type="dxa"/>
            <w:gridSpan w:val="4"/>
            <w:tcBorders>
              <w:top w:val="single" w:sz="8" w:space="0" w:color="auto"/>
              <w:left w:val="single" w:sz="8" w:space="0" w:color="auto"/>
              <w:bottom w:val="single" w:sz="8" w:space="0" w:color="auto"/>
              <w:right w:val="single" w:sz="8" w:space="0" w:color="auto"/>
            </w:tcBorders>
          </w:tcPr>
          <w:p w14:paraId="0D793E2F" w14:textId="77777777" w:rsidR="00EB471B" w:rsidRPr="004E1486" w:rsidRDefault="00EB471B" w:rsidP="001E56D0">
            <w:pPr>
              <w:rPr>
                <w:rFonts w:ascii="Calibri" w:hAnsi="Calibri"/>
              </w:rPr>
            </w:pPr>
            <w:r w:rsidRPr="004E1486">
              <w:rPr>
                <w:rFonts w:ascii="Calibri" w:eastAsia="Calibri" w:hAnsi="Calibri"/>
                <w:b/>
                <w:lang w:val="es"/>
              </w:rPr>
              <w:t>DESCRIPCIÓN:</w:t>
            </w:r>
            <w:r w:rsidRPr="004E1486">
              <w:rPr>
                <w:rFonts w:ascii="Calibri" w:eastAsia="Calibri" w:hAnsi="Calibri"/>
                <w:color w:val="0000FF"/>
                <w:lang w:val="es"/>
              </w:rPr>
              <w:t xml:space="preserve">  </w:t>
            </w:r>
            <w:r w:rsidRPr="004E1486">
              <w:rPr>
                <w:rFonts w:ascii="Calibri" w:eastAsia="Calibri" w:hAnsi="Calibri"/>
                <w:i/>
                <w:lang w:val="es"/>
              </w:rPr>
              <w:t xml:space="preserve">El sistema enviará un recibo al correo del propietario de vehículos </w:t>
            </w:r>
          </w:p>
        </w:tc>
      </w:tr>
      <w:tr w:rsidR="00EB471B" w:rsidRPr="001E56D0" w14:paraId="68A36037" w14:textId="77777777" w:rsidTr="168CAD90">
        <w:trPr>
          <w:jc w:val="center"/>
        </w:trPr>
        <w:tc>
          <w:tcPr>
            <w:tcW w:w="9615" w:type="dxa"/>
            <w:gridSpan w:val="4"/>
            <w:tcBorders>
              <w:top w:val="single" w:sz="8" w:space="0" w:color="auto"/>
              <w:left w:val="single" w:sz="8" w:space="0" w:color="auto"/>
              <w:bottom w:val="single" w:sz="8" w:space="0" w:color="auto"/>
              <w:right w:val="single" w:sz="8" w:space="0" w:color="auto"/>
            </w:tcBorders>
          </w:tcPr>
          <w:p w14:paraId="3A960E95" w14:textId="77777777" w:rsidR="00EB471B" w:rsidRPr="004E1486" w:rsidRDefault="00EB471B" w:rsidP="001E56D0">
            <w:pPr>
              <w:rPr>
                <w:rFonts w:ascii="Calibri" w:eastAsia="Calibri" w:hAnsi="Calibri" w:cs="Calibri"/>
                <w:b/>
                <w:lang w:val="es"/>
              </w:rPr>
            </w:pPr>
            <w:r w:rsidRPr="004E1486">
              <w:rPr>
                <w:rFonts w:ascii="Calibri" w:eastAsia="Calibri" w:hAnsi="Calibri" w:cs="Calibri"/>
                <w:b/>
                <w:lang w:val="es"/>
              </w:rPr>
              <w:t xml:space="preserve">NOTAS:  </w:t>
            </w:r>
          </w:p>
          <w:p w14:paraId="29BA3C2D" w14:textId="77777777" w:rsidR="00EB471B" w:rsidRPr="004E1486" w:rsidRDefault="00EB471B" w:rsidP="006E4C0C">
            <w:pPr>
              <w:pStyle w:val="Prrafodelista"/>
              <w:numPr>
                <w:ilvl w:val="0"/>
                <w:numId w:val="124"/>
              </w:numPr>
              <w:suppressAutoHyphens/>
              <w:rPr>
                <w:rFonts w:ascii="Calibri" w:hAnsi="Calibri"/>
                <w:lang w:eastAsia="ar-SA"/>
              </w:rPr>
            </w:pPr>
            <w:r w:rsidRPr="004E1486">
              <w:rPr>
                <w:rFonts w:ascii="Calibri" w:eastAsia="Calibri" w:hAnsi="Calibri"/>
                <w:i/>
                <w:lang w:val="es" w:eastAsia="ar-SA"/>
              </w:rPr>
              <w:lastRenderedPageBreak/>
              <w:t>El recibo se enviará cuando el propietario se encuentre en condición de domiciliado y el sistema haya verificado la transferencia bancaria.</w:t>
            </w:r>
          </w:p>
        </w:tc>
      </w:tr>
      <w:tr w:rsidR="00EB471B" w:rsidRPr="001E56D0" w14:paraId="7A51BA5A" w14:textId="77777777" w:rsidTr="168CAD90">
        <w:trPr>
          <w:jc w:val="center"/>
        </w:trPr>
        <w:tc>
          <w:tcPr>
            <w:tcW w:w="9615" w:type="dxa"/>
            <w:gridSpan w:val="4"/>
            <w:tcBorders>
              <w:top w:val="single" w:sz="8" w:space="0" w:color="auto"/>
              <w:left w:val="single" w:sz="8" w:space="0" w:color="auto"/>
              <w:bottom w:val="single" w:sz="8" w:space="0" w:color="auto"/>
              <w:right w:val="single" w:sz="8" w:space="0" w:color="auto"/>
            </w:tcBorders>
          </w:tcPr>
          <w:p w14:paraId="5EAEFDF6" w14:textId="77777777" w:rsidR="00EB471B" w:rsidRPr="004E1486" w:rsidRDefault="00EB471B" w:rsidP="001E56D0">
            <w:pPr>
              <w:rPr>
                <w:rFonts w:ascii="Calibri" w:hAnsi="Calibri"/>
              </w:rPr>
            </w:pPr>
            <w:r w:rsidRPr="004E1486">
              <w:rPr>
                <w:rFonts w:ascii="Calibri" w:eastAsia="Calibri" w:hAnsi="Calibri"/>
                <w:b/>
                <w:lang w:val="es"/>
              </w:rPr>
              <w:lastRenderedPageBreak/>
              <w:t xml:space="preserve">CRITERIOS DE ACEPTACIÓN: </w:t>
            </w:r>
            <w:r w:rsidRPr="004E1486">
              <w:rPr>
                <w:rFonts w:ascii="Calibri" w:eastAsia="Calibri" w:hAnsi="Calibri"/>
                <w:i/>
                <w:lang w:val="es"/>
              </w:rPr>
              <w:t>El recibo se envió correctamente o no.</w:t>
            </w:r>
          </w:p>
        </w:tc>
      </w:tr>
      <w:tr w:rsidR="00EB471B" w:rsidRPr="001E56D0" w14:paraId="09BBD368" w14:textId="77777777" w:rsidTr="004E1486">
        <w:trPr>
          <w:trHeight w:val="345"/>
          <w:jc w:val="center"/>
        </w:trPr>
        <w:tc>
          <w:tcPr>
            <w:tcW w:w="9615" w:type="dxa"/>
            <w:gridSpan w:val="4"/>
            <w:tcBorders>
              <w:top w:val="single" w:sz="8" w:space="0" w:color="auto"/>
              <w:left w:val="single" w:sz="8" w:space="0" w:color="auto"/>
              <w:bottom w:val="single" w:sz="8" w:space="0" w:color="auto"/>
              <w:right w:val="single" w:sz="8" w:space="0" w:color="auto"/>
            </w:tcBorders>
            <w:shd w:val="clear" w:color="auto" w:fill="D9D9D9"/>
          </w:tcPr>
          <w:p w14:paraId="2C6715CB" w14:textId="77777777" w:rsidR="00EB471B" w:rsidRPr="004E1486" w:rsidRDefault="00EB471B" w:rsidP="001E56D0">
            <w:pPr>
              <w:rPr>
                <w:rFonts w:ascii="Calibri" w:hAnsi="Calibri" w:cs="Calibri"/>
              </w:rPr>
            </w:pPr>
            <w:r w:rsidRPr="004E1486">
              <w:rPr>
                <w:rFonts w:ascii="Calibri" w:eastAsia="Calibri" w:hAnsi="Calibri" w:cs="Calibri"/>
                <w:b/>
                <w:color w:val="000000"/>
                <w:lang w:val="es"/>
              </w:rPr>
              <w:t xml:space="preserve">ESCENARIOS: </w:t>
            </w:r>
            <w:r w:rsidRPr="004E1486">
              <w:rPr>
                <w:rFonts w:ascii="Calibri" w:eastAsia="Calibri" w:hAnsi="Calibri" w:cs="Calibri"/>
                <w:color w:val="000000"/>
              </w:rPr>
              <w:t xml:space="preserve"> </w:t>
            </w:r>
          </w:p>
        </w:tc>
      </w:tr>
      <w:tr w:rsidR="00EB471B" w:rsidRPr="001E56D0" w14:paraId="561197CF" w14:textId="77777777" w:rsidTr="168CAD90">
        <w:trPr>
          <w:trHeight w:val="1665"/>
          <w:jc w:val="center"/>
        </w:trPr>
        <w:tc>
          <w:tcPr>
            <w:tcW w:w="1470" w:type="dxa"/>
            <w:tcBorders>
              <w:top w:val="single" w:sz="8" w:space="0" w:color="auto"/>
              <w:left w:val="single" w:sz="8" w:space="0" w:color="auto"/>
              <w:bottom w:val="single" w:sz="8" w:space="0" w:color="auto"/>
              <w:right w:val="single" w:sz="8" w:space="0" w:color="auto"/>
            </w:tcBorders>
          </w:tcPr>
          <w:p w14:paraId="05A9FB46" w14:textId="77777777" w:rsidR="00EB471B" w:rsidRPr="004E1486" w:rsidRDefault="00EB471B" w:rsidP="001E56D0">
            <w:pPr>
              <w:rPr>
                <w:rFonts w:ascii="Calibri" w:hAnsi="Calibri" w:cs="Calibri"/>
              </w:rPr>
            </w:pPr>
            <w:r w:rsidRPr="004E1486">
              <w:rPr>
                <w:rFonts w:ascii="Calibri" w:eastAsia="Calibri" w:hAnsi="Calibri" w:cs="Calibri"/>
                <w:lang w:val="es"/>
              </w:rPr>
              <w:t xml:space="preserve">ES-23.01    </w:t>
            </w:r>
            <w:r w:rsidRPr="004E1486">
              <w:rPr>
                <w:rFonts w:ascii="Calibri" w:eastAsia="Calibri" w:hAnsi="Calibri" w:cs="Calibri"/>
              </w:rPr>
              <w:t xml:space="preserve"> </w:t>
            </w:r>
          </w:p>
          <w:p w14:paraId="651972A3" w14:textId="77777777" w:rsidR="00EB471B" w:rsidRPr="004E1486" w:rsidRDefault="00EB471B" w:rsidP="001E56D0">
            <w:pPr>
              <w:rPr>
                <w:rFonts w:ascii="Calibri" w:hAnsi="Calibri" w:cs="Calibri"/>
              </w:rPr>
            </w:pPr>
            <w:r w:rsidRPr="004E1486">
              <w:rPr>
                <w:rFonts w:ascii="Calibri" w:eastAsia="Calibri" w:hAnsi="Calibri" w:cs="Calibri"/>
                <w:color w:val="0000FF"/>
                <w:lang w:val="es"/>
              </w:rPr>
              <w:t xml:space="preserve"> </w:t>
            </w:r>
            <w:r w:rsidRPr="004E1486">
              <w:rPr>
                <w:rFonts w:ascii="Calibri" w:eastAsia="Calibri" w:hAnsi="Calibri" w:cs="Calibri"/>
                <w:color w:val="0000FF"/>
              </w:rPr>
              <w:t xml:space="preserve"> </w:t>
            </w:r>
          </w:p>
        </w:tc>
        <w:tc>
          <w:tcPr>
            <w:tcW w:w="8145" w:type="dxa"/>
            <w:gridSpan w:val="3"/>
            <w:tcBorders>
              <w:top w:val="nil"/>
              <w:left w:val="single" w:sz="8" w:space="0" w:color="auto"/>
              <w:bottom w:val="single" w:sz="8" w:space="0" w:color="auto"/>
              <w:right w:val="single" w:sz="8" w:space="0" w:color="auto"/>
            </w:tcBorders>
          </w:tcPr>
          <w:p w14:paraId="1C4FB8A0" w14:textId="77777777" w:rsidR="00EB471B" w:rsidRPr="004E1486" w:rsidRDefault="00EB471B" w:rsidP="001E56D0">
            <w:pPr>
              <w:rPr>
                <w:rFonts w:ascii="Calibri" w:hAnsi="Calibri"/>
              </w:rPr>
            </w:pPr>
            <w:r w:rsidRPr="004E1486">
              <w:rPr>
                <w:rFonts w:ascii="Calibri" w:eastAsia="Calibri" w:hAnsi="Calibri"/>
                <w:b/>
                <w:lang w:val="es"/>
              </w:rPr>
              <w:t xml:space="preserve">DESCRIPCIÓN: </w:t>
            </w:r>
            <w:r w:rsidRPr="004E1486">
              <w:rPr>
                <w:rFonts w:ascii="Calibri" w:eastAsia="Calibri" w:hAnsi="Calibri"/>
                <w:i/>
                <w:lang w:val="es"/>
              </w:rPr>
              <w:t>El recibo se envió correctamente.</w:t>
            </w:r>
          </w:p>
          <w:p w14:paraId="396A8AB2" w14:textId="77777777" w:rsidR="00EB471B" w:rsidRPr="004E1486" w:rsidRDefault="00EB471B" w:rsidP="001E56D0">
            <w:pPr>
              <w:rPr>
                <w:rFonts w:ascii="Calibri" w:hAnsi="Calibri" w:cs="Calibri"/>
              </w:rPr>
            </w:pPr>
            <w:r w:rsidRPr="004E1486">
              <w:rPr>
                <w:rFonts w:ascii="Calibri" w:eastAsia="Calibri" w:hAnsi="Calibri" w:cs="Calibri"/>
                <w:b/>
                <w:lang w:val="es"/>
              </w:rPr>
              <w:t>SUPOSICIONES/ASUNCIONES</w:t>
            </w:r>
            <w:r w:rsidRPr="004E1486">
              <w:rPr>
                <w:rFonts w:ascii="Calibri" w:eastAsia="Calibri" w:hAnsi="Calibri" w:cs="Calibri"/>
                <w:i/>
                <w:lang w:val="es"/>
              </w:rPr>
              <w:t>:</w:t>
            </w:r>
            <w:r w:rsidRPr="004E1486">
              <w:rPr>
                <w:rFonts w:ascii="Calibri" w:eastAsia="Calibri" w:hAnsi="Calibri" w:cs="Calibri"/>
              </w:rPr>
              <w:t xml:space="preserve"> </w:t>
            </w:r>
          </w:p>
          <w:p w14:paraId="4757ADD3" w14:textId="77777777" w:rsidR="00EB471B" w:rsidRPr="004E1486" w:rsidRDefault="00EB471B" w:rsidP="006E4C0C">
            <w:pPr>
              <w:pStyle w:val="Prrafodelista"/>
              <w:numPr>
                <w:ilvl w:val="0"/>
                <w:numId w:val="123"/>
              </w:numPr>
              <w:suppressAutoHyphens/>
              <w:rPr>
                <w:rFonts w:ascii="Calibri" w:hAnsi="Calibri"/>
                <w:color w:val="000000"/>
                <w:lang w:eastAsia="es-EC"/>
              </w:rPr>
            </w:pPr>
            <w:r w:rsidRPr="004E1486">
              <w:rPr>
                <w:rFonts w:ascii="Calibri" w:hAnsi="Calibri"/>
                <w:i/>
                <w:color w:val="000000"/>
                <w:lang w:eastAsia="es-EC"/>
              </w:rPr>
              <w:t xml:space="preserve">El empleado se autentica correctamente. </w:t>
            </w:r>
          </w:p>
          <w:p w14:paraId="09B4455B" w14:textId="77777777" w:rsidR="00EB471B" w:rsidRPr="004E1486" w:rsidRDefault="00EB471B" w:rsidP="006E4C0C">
            <w:pPr>
              <w:numPr>
                <w:ilvl w:val="0"/>
                <w:numId w:val="123"/>
              </w:numPr>
              <w:contextualSpacing/>
              <w:rPr>
                <w:rFonts w:ascii="Calibri" w:hAnsi="Calibri"/>
                <w:lang w:eastAsia="es-ES"/>
              </w:rPr>
            </w:pPr>
            <w:r w:rsidRPr="004E1486">
              <w:rPr>
                <w:rFonts w:ascii="Calibri" w:hAnsi="Calibri"/>
                <w:i/>
                <w:lang w:eastAsia="es-ES"/>
              </w:rPr>
              <w:t xml:space="preserve">El empleado consulta en el sistema si se ha realizado un pago o una verificación bancaria. </w:t>
            </w:r>
          </w:p>
          <w:p w14:paraId="63D57565" w14:textId="77777777" w:rsidR="00EB471B" w:rsidRPr="004E1486" w:rsidRDefault="00EB471B" w:rsidP="006E4C0C">
            <w:pPr>
              <w:numPr>
                <w:ilvl w:val="0"/>
                <w:numId w:val="123"/>
              </w:numPr>
              <w:contextualSpacing/>
              <w:rPr>
                <w:rFonts w:ascii="Calibri" w:hAnsi="Calibri"/>
                <w:lang w:eastAsia="es-ES"/>
              </w:rPr>
            </w:pPr>
            <w:r w:rsidRPr="004E1486">
              <w:rPr>
                <w:rFonts w:ascii="Calibri" w:hAnsi="Calibri"/>
                <w:i/>
                <w:lang w:eastAsia="es-ES"/>
              </w:rPr>
              <w:t>El sistema verifica los datos y procede a emitir el recibo.</w:t>
            </w:r>
          </w:p>
          <w:p w14:paraId="0F058C85" w14:textId="77777777" w:rsidR="00EB471B" w:rsidRPr="004E1486" w:rsidRDefault="00EB471B" w:rsidP="006E4C0C">
            <w:pPr>
              <w:numPr>
                <w:ilvl w:val="0"/>
                <w:numId w:val="123"/>
              </w:numPr>
              <w:contextualSpacing/>
              <w:rPr>
                <w:rFonts w:ascii="Calibri" w:hAnsi="Calibri"/>
                <w:lang w:eastAsia="es-ES"/>
              </w:rPr>
            </w:pPr>
            <w:r w:rsidRPr="004E1486">
              <w:rPr>
                <w:rFonts w:ascii="Calibri" w:hAnsi="Calibri"/>
                <w:i/>
                <w:lang w:eastAsia="es-ES"/>
              </w:rPr>
              <w:t>El empleado procede a enviárselo por correo electrónico al propietario del vehículo.</w:t>
            </w:r>
          </w:p>
          <w:p w14:paraId="62EC8236" w14:textId="77777777" w:rsidR="00EB471B" w:rsidRPr="004E1486" w:rsidRDefault="00EB471B" w:rsidP="001E56D0">
            <w:pPr>
              <w:rPr>
                <w:rFonts w:ascii="Calibri" w:hAnsi="Calibri" w:cs="Calibri"/>
              </w:rPr>
            </w:pPr>
            <w:r w:rsidRPr="004E1486">
              <w:rPr>
                <w:rFonts w:ascii="Calibri" w:eastAsia="Calibri" w:hAnsi="Calibri" w:cs="Calibri"/>
                <w:b/>
                <w:lang w:val="es"/>
              </w:rPr>
              <w:t xml:space="preserve">RESULTADOS: </w:t>
            </w:r>
            <w:r w:rsidRPr="004E1486">
              <w:rPr>
                <w:rFonts w:ascii="Calibri" w:eastAsia="Calibri" w:hAnsi="Calibri" w:cs="Calibri"/>
              </w:rPr>
              <w:t xml:space="preserve"> </w:t>
            </w:r>
          </w:p>
          <w:p w14:paraId="264C3ECA" w14:textId="77777777" w:rsidR="00EB471B" w:rsidRPr="004E1486" w:rsidRDefault="00EB471B" w:rsidP="006E4C0C">
            <w:pPr>
              <w:numPr>
                <w:ilvl w:val="0"/>
                <w:numId w:val="123"/>
              </w:numPr>
              <w:contextualSpacing/>
              <w:rPr>
                <w:rFonts w:ascii="Calibri" w:hAnsi="Calibri"/>
                <w:lang w:eastAsia="es-ES"/>
              </w:rPr>
            </w:pPr>
            <w:r w:rsidRPr="004E1486">
              <w:rPr>
                <w:rFonts w:ascii="Calibri" w:hAnsi="Calibri"/>
                <w:i/>
                <w:lang w:val="es" w:eastAsia="es-ES"/>
              </w:rPr>
              <w:t xml:space="preserve">El recibo se </w:t>
            </w:r>
            <w:proofErr w:type="gramStart"/>
            <w:r w:rsidRPr="004E1486">
              <w:rPr>
                <w:rFonts w:ascii="Calibri" w:hAnsi="Calibri"/>
                <w:i/>
                <w:lang w:val="es" w:eastAsia="es-ES"/>
              </w:rPr>
              <w:t>envió  correctamente</w:t>
            </w:r>
            <w:proofErr w:type="gramEnd"/>
            <w:r w:rsidRPr="004E1486">
              <w:rPr>
                <w:rFonts w:ascii="Calibri" w:hAnsi="Calibri"/>
                <w:i/>
                <w:lang w:val="es" w:eastAsia="es-ES"/>
              </w:rPr>
              <w:t xml:space="preserve">. </w:t>
            </w:r>
          </w:p>
        </w:tc>
      </w:tr>
      <w:tr w:rsidR="00EB471B" w:rsidRPr="001E56D0" w14:paraId="76661F54" w14:textId="77777777" w:rsidTr="168CAD90">
        <w:trPr>
          <w:trHeight w:val="1665"/>
          <w:jc w:val="center"/>
        </w:trPr>
        <w:tc>
          <w:tcPr>
            <w:tcW w:w="1470" w:type="dxa"/>
            <w:tcBorders>
              <w:top w:val="single" w:sz="8" w:space="0" w:color="auto"/>
              <w:left w:val="single" w:sz="8" w:space="0" w:color="auto"/>
              <w:bottom w:val="single" w:sz="8" w:space="0" w:color="auto"/>
              <w:right w:val="single" w:sz="8" w:space="0" w:color="auto"/>
            </w:tcBorders>
          </w:tcPr>
          <w:p w14:paraId="7BF9C486" w14:textId="77777777" w:rsidR="00EB471B" w:rsidRPr="004E1486" w:rsidRDefault="00EB471B" w:rsidP="001E56D0">
            <w:pPr>
              <w:rPr>
                <w:rFonts w:ascii="Calibri" w:hAnsi="Calibri" w:cs="Calibri"/>
              </w:rPr>
            </w:pPr>
            <w:r w:rsidRPr="004E1486">
              <w:rPr>
                <w:rFonts w:ascii="Calibri" w:eastAsia="Calibri" w:hAnsi="Calibri" w:cs="Calibri"/>
                <w:lang w:val="es"/>
              </w:rPr>
              <w:t xml:space="preserve">ES-23.02    </w:t>
            </w:r>
            <w:r w:rsidRPr="004E1486">
              <w:rPr>
                <w:rFonts w:ascii="Calibri" w:eastAsia="Calibri" w:hAnsi="Calibri" w:cs="Calibri"/>
              </w:rPr>
              <w:t xml:space="preserve"> </w:t>
            </w:r>
          </w:p>
          <w:p w14:paraId="37F55133" w14:textId="77777777" w:rsidR="00EB471B" w:rsidRPr="004E1486" w:rsidRDefault="00EB471B" w:rsidP="001E56D0">
            <w:pPr>
              <w:rPr>
                <w:rFonts w:ascii="Calibri" w:hAnsi="Calibri" w:cs="Calibri"/>
              </w:rPr>
            </w:pPr>
            <w:r w:rsidRPr="004E1486">
              <w:rPr>
                <w:rFonts w:ascii="Calibri" w:eastAsia="Calibri" w:hAnsi="Calibri" w:cs="Calibri"/>
                <w:color w:val="0000FF"/>
                <w:lang w:val="es"/>
              </w:rPr>
              <w:t xml:space="preserve"> </w:t>
            </w:r>
          </w:p>
        </w:tc>
        <w:tc>
          <w:tcPr>
            <w:tcW w:w="8145" w:type="dxa"/>
            <w:gridSpan w:val="3"/>
            <w:tcBorders>
              <w:top w:val="single" w:sz="8" w:space="0" w:color="auto"/>
              <w:left w:val="single" w:sz="8" w:space="0" w:color="auto"/>
              <w:bottom w:val="single" w:sz="8" w:space="0" w:color="auto"/>
              <w:right w:val="single" w:sz="8" w:space="0" w:color="auto"/>
            </w:tcBorders>
          </w:tcPr>
          <w:p w14:paraId="5938E991" w14:textId="77777777" w:rsidR="00EB471B" w:rsidRPr="004E1486" w:rsidRDefault="00EB471B" w:rsidP="001E56D0">
            <w:pPr>
              <w:rPr>
                <w:rFonts w:ascii="Calibri" w:hAnsi="Calibri"/>
                <w:i/>
              </w:rPr>
            </w:pPr>
            <w:r w:rsidRPr="004E1486">
              <w:rPr>
                <w:rFonts w:ascii="Calibri" w:eastAsia="Calibri" w:hAnsi="Calibri"/>
                <w:b/>
                <w:lang w:val="es"/>
              </w:rPr>
              <w:t xml:space="preserve">DESCRIPCIÓN: </w:t>
            </w:r>
            <w:r w:rsidRPr="004E1486">
              <w:rPr>
                <w:rFonts w:ascii="Calibri" w:eastAsia="Calibri" w:hAnsi="Calibri"/>
                <w:i/>
                <w:lang w:val="es"/>
              </w:rPr>
              <w:t>El recibo no se envió correctamente debido a que el empleado no se autenticó correctamente.</w:t>
            </w:r>
          </w:p>
          <w:p w14:paraId="776549EC" w14:textId="77777777" w:rsidR="00EB471B" w:rsidRPr="004E1486" w:rsidRDefault="00EB471B" w:rsidP="001E56D0">
            <w:pPr>
              <w:rPr>
                <w:rFonts w:ascii="Calibri" w:hAnsi="Calibri" w:cs="Calibri"/>
              </w:rPr>
            </w:pPr>
            <w:r w:rsidRPr="004E1486">
              <w:rPr>
                <w:rFonts w:ascii="Calibri" w:eastAsia="Calibri" w:hAnsi="Calibri" w:cs="Calibri"/>
                <w:b/>
                <w:lang w:val="es"/>
              </w:rPr>
              <w:t>SUPOSICIONES/ASUNCIONES</w:t>
            </w:r>
            <w:r w:rsidRPr="004E1486">
              <w:rPr>
                <w:rFonts w:ascii="Calibri" w:eastAsia="Calibri" w:hAnsi="Calibri" w:cs="Calibri"/>
                <w:i/>
                <w:lang w:val="es"/>
              </w:rPr>
              <w:t>:</w:t>
            </w:r>
            <w:r w:rsidRPr="004E1486">
              <w:rPr>
                <w:rFonts w:ascii="Calibri" w:eastAsia="Calibri" w:hAnsi="Calibri" w:cs="Calibri"/>
              </w:rPr>
              <w:t xml:space="preserve"> </w:t>
            </w:r>
          </w:p>
          <w:p w14:paraId="03D1D24E" w14:textId="77777777" w:rsidR="00EB471B" w:rsidRPr="004E1486" w:rsidRDefault="00EB471B" w:rsidP="006E4C0C">
            <w:pPr>
              <w:numPr>
                <w:ilvl w:val="0"/>
                <w:numId w:val="122"/>
              </w:numPr>
              <w:suppressAutoHyphens w:val="0"/>
              <w:textAlignment w:val="baseline"/>
              <w:rPr>
                <w:rFonts w:ascii="Calibri" w:hAnsi="Calibri"/>
                <w:lang w:eastAsia="es-EC"/>
              </w:rPr>
            </w:pPr>
            <w:r w:rsidRPr="004E1486">
              <w:rPr>
                <w:rFonts w:ascii="Calibri" w:hAnsi="Calibri"/>
                <w:i/>
                <w:lang w:eastAsia="es-EC"/>
              </w:rPr>
              <w:t xml:space="preserve">El empleado ingresa mal sus credenciales </w:t>
            </w:r>
          </w:p>
          <w:p w14:paraId="237DBFA6" w14:textId="77777777" w:rsidR="00EB471B" w:rsidRPr="004E1486" w:rsidRDefault="00EB471B" w:rsidP="006E4C0C">
            <w:pPr>
              <w:numPr>
                <w:ilvl w:val="0"/>
                <w:numId w:val="122"/>
              </w:numPr>
              <w:suppressAutoHyphens w:val="0"/>
              <w:textAlignment w:val="baseline"/>
              <w:rPr>
                <w:rFonts w:ascii="Calibri" w:hAnsi="Calibri"/>
                <w:lang w:eastAsia="es-EC"/>
              </w:rPr>
            </w:pPr>
            <w:r w:rsidRPr="004E1486">
              <w:rPr>
                <w:rFonts w:ascii="Calibri" w:hAnsi="Calibri"/>
                <w:i/>
                <w:color w:val="000000"/>
                <w:lang w:eastAsia="es-EC"/>
              </w:rPr>
              <w:t>El empleado no puede autenticarse porque sus claves de acceso son erróneas. </w:t>
            </w:r>
          </w:p>
          <w:p w14:paraId="2A2DF775" w14:textId="77777777" w:rsidR="00EB471B" w:rsidRPr="004E1486" w:rsidRDefault="00EB471B" w:rsidP="006E4C0C">
            <w:pPr>
              <w:numPr>
                <w:ilvl w:val="0"/>
                <w:numId w:val="122"/>
              </w:numPr>
              <w:suppressAutoHyphens w:val="0"/>
              <w:textAlignment w:val="baseline"/>
              <w:rPr>
                <w:rFonts w:ascii="Calibri" w:hAnsi="Calibri"/>
                <w:lang w:eastAsia="es-EC"/>
              </w:rPr>
            </w:pPr>
            <w:r w:rsidRPr="004E1486">
              <w:rPr>
                <w:rFonts w:ascii="Calibri" w:hAnsi="Calibri"/>
                <w:i/>
                <w:color w:val="000000"/>
                <w:lang w:eastAsia="es-EC"/>
              </w:rPr>
              <w:t>El sistema lanza una alerta de acceso no concedido. </w:t>
            </w:r>
          </w:p>
          <w:p w14:paraId="407B072A" w14:textId="77777777" w:rsidR="00EB471B" w:rsidRPr="004E1486" w:rsidRDefault="00EB471B" w:rsidP="001E56D0">
            <w:pPr>
              <w:textAlignment w:val="baseline"/>
              <w:rPr>
                <w:rFonts w:ascii="Calibri" w:hAnsi="Calibri" w:cs="Calibri"/>
                <w:lang w:eastAsia="es-EC"/>
              </w:rPr>
            </w:pPr>
            <w:r w:rsidRPr="004E1486">
              <w:rPr>
                <w:rFonts w:ascii="Calibri" w:hAnsi="Calibri" w:cs="Calibri"/>
                <w:b/>
                <w:lang w:eastAsia="es-EC"/>
              </w:rPr>
              <w:t>RESULTADOS:</w:t>
            </w:r>
            <w:r w:rsidRPr="004E1486">
              <w:rPr>
                <w:rFonts w:ascii="Calibri" w:hAnsi="Calibri" w:cs="Calibri"/>
                <w:color w:val="0000FF"/>
                <w:lang w:eastAsia="es-EC"/>
              </w:rPr>
              <w:t>  </w:t>
            </w:r>
          </w:p>
          <w:p w14:paraId="4ACEB0EC" w14:textId="77777777" w:rsidR="00EB471B" w:rsidRPr="004E1486" w:rsidRDefault="00EB471B" w:rsidP="006E4C0C">
            <w:pPr>
              <w:numPr>
                <w:ilvl w:val="0"/>
                <w:numId w:val="122"/>
              </w:numPr>
              <w:contextualSpacing/>
              <w:rPr>
                <w:rFonts w:ascii="Calibri" w:hAnsi="Calibri"/>
                <w:lang w:eastAsia="es-ES"/>
              </w:rPr>
            </w:pPr>
            <w:r w:rsidRPr="004E1486">
              <w:rPr>
                <w:rFonts w:ascii="Calibri" w:hAnsi="Calibri"/>
                <w:i/>
                <w:color w:val="000000"/>
                <w:lang w:eastAsia="es-EC"/>
              </w:rPr>
              <w:t xml:space="preserve">El empleado no puede enviar el recibo. </w:t>
            </w:r>
          </w:p>
        </w:tc>
      </w:tr>
      <w:tr w:rsidR="00EB471B" w:rsidRPr="001E56D0" w14:paraId="599E1328" w14:textId="77777777" w:rsidTr="168CAD90">
        <w:trPr>
          <w:trHeight w:val="973"/>
          <w:jc w:val="center"/>
        </w:trPr>
        <w:tc>
          <w:tcPr>
            <w:tcW w:w="1470" w:type="dxa"/>
            <w:tcBorders>
              <w:top w:val="single" w:sz="8" w:space="0" w:color="auto"/>
              <w:left w:val="single" w:sz="8" w:space="0" w:color="auto"/>
              <w:bottom w:val="single" w:sz="8" w:space="0" w:color="auto"/>
              <w:right w:val="single" w:sz="8" w:space="0" w:color="auto"/>
            </w:tcBorders>
          </w:tcPr>
          <w:p w14:paraId="46CCD24D" w14:textId="77777777" w:rsidR="00EB471B" w:rsidRPr="004E1486" w:rsidRDefault="00EB471B" w:rsidP="001E56D0">
            <w:pPr>
              <w:rPr>
                <w:rFonts w:ascii="Calibri" w:hAnsi="Calibri" w:cs="Calibri"/>
              </w:rPr>
            </w:pPr>
            <w:r w:rsidRPr="004E1486">
              <w:rPr>
                <w:rFonts w:ascii="Calibri" w:eastAsia="Calibri" w:hAnsi="Calibri" w:cs="Calibri"/>
                <w:lang w:val="es"/>
              </w:rPr>
              <w:t>ES-23.03</w:t>
            </w:r>
            <w:r w:rsidRPr="004E1486">
              <w:rPr>
                <w:rFonts w:ascii="Calibri" w:eastAsia="Calibri" w:hAnsi="Calibri" w:cs="Calibri"/>
              </w:rPr>
              <w:t xml:space="preserve"> </w:t>
            </w:r>
          </w:p>
        </w:tc>
        <w:tc>
          <w:tcPr>
            <w:tcW w:w="8145" w:type="dxa"/>
            <w:gridSpan w:val="3"/>
            <w:tcBorders>
              <w:top w:val="single" w:sz="8" w:space="0" w:color="auto"/>
              <w:left w:val="single" w:sz="8" w:space="0" w:color="auto"/>
              <w:bottom w:val="single" w:sz="8" w:space="0" w:color="auto"/>
              <w:right w:val="single" w:sz="8" w:space="0" w:color="auto"/>
            </w:tcBorders>
          </w:tcPr>
          <w:p w14:paraId="3AACA652" w14:textId="77777777" w:rsidR="00EB471B" w:rsidRPr="004E1486" w:rsidRDefault="00EB471B" w:rsidP="001E56D0">
            <w:pPr>
              <w:rPr>
                <w:rFonts w:ascii="Calibri" w:hAnsi="Calibri"/>
                <w:i/>
              </w:rPr>
            </w:pPr>
            <w:r w:rsidRPr="004E1486">
              <w:rPr>
                <w:rFonts w:ascii="Calibri" w:eastAsia="Calibri" w:hAnsi="Calibri"/>
                <w:b/>
                <w:lang w:val="es"/>
              </w:rPr>
              <w:t xml:space="preserve">DESCRIPCIÓN: </w:t>
            </w:r>
            <w:r w:rsidRPr="004E1486">
              <w:rPr>
                <w:rFonts w:ascii="Calibri" w:eastAsia="Calibri" w:hAnsi="Calibri"/>
                <w:i/>
                <w:lang w:val="es"/>
              </w:rPr>
              <w:t>El recibo no se envió correctamente debido a un fallo en la base de datos.</w:t>
            </w:r>
            <w:r w:rsidRPr="004E1486">
              <w:rPr>
                <w:rFonts w:ascii="Calibri" w:eastAsia="Calibri" w:hAnsi="Calibri"/>
                <w:i/>
              </w:rPr>
              <w:t xml:space="preserve"> </w:t>
            </w:r>
          </w:p>
          <w:p w14:paraId="0C75632C" w14:textId="77777777" w:rsidR="00EB471B" w:rsidRPr="004E1486" w:rsidRDefault="00EB471B" w:rsidP="001E56D0">
            <w:pPr>
              <w:rPr>
                <w:rFonts w:ascii="Calibri" w:hAnsi="Calibri" w:cs="Calibri"/>
              </w:rPr>
            </w:pPr>
            <w:r w:rsidRPr="004E1486">
              <w:rPr>
                <w:rFonts w:ascii="Calibri" w:eastAsia="Calibri" w:hAnsi="Calibri" w:cs="Calibri"/>
                <w:b/>
                <w:lang w:val="es"/>
              </w:rPr>
              <w:t>SUPOSICIONES/ASUNCIONES</w:t>
            </w:r>
            <w:r w:rsidRPr="004E1486">
              <w:rPr>
                <w:rFonts w:ascii="Calibri" w:eastAsia="Calibri" w:hAnsi="Calibri" w:cs="Calibri"/>
                <w:i/>
                <w:lang w:val="es"/>
              </w:rPr>
              <w:t>:</w:t>
            </w:r>
            <w:r w:rsidRPr="004E1486">
              <w:rPr>
                <w:rFonts w:ascii="Calibri" w:eastAsia="Calibri" w:hAnsi="Calibri" w:cs="Calibri"/>
              </w:rPr>
              <w:t xml:space="preserve"> </w:t>
            </w:r>
          </w:p>
          <w:p w14:paraId="0E6A3820" w14:textId="77777777" w:rsidR="00EB471B" w:rsidRPr="004E1486" w:rsidRDefault="00EB471B" w:rsidP="006E4C0C">
            <w:pPr>
              <w:pStyle w:val="Prrafodelista"/>
              <w:numPr>
                <w:ilvl w:val="0"/>
                <w:numId w:val="121"/>
              </w:numPr>
              <w:suppressAutoHyphens/>
              <w:rPr>
                <w:rFonts w:ascii="Calibri" w:hAnsi="Calibri"/>
                <w:color w:val="000000"/>
                <w:lang w:eastAsia="es-EC"/>
              </w:rPr>
            </w:pPr>
            <w:r w:rsidRPr="004E1486">
              <w:rPr>
                <w:rFonts w:ascii="Calibri" w:hAnsi="Calibri"/>
                <w:i/>
                <w:color w:val="000000"/>
                <w:lang w:eastAsia="es-EC"/>
              </w:rPr>
              <w:t xml:space="preserve">El empleado se autentica correctamente. </w:t>
            </w:r>
          </w:p>
          <w:p w14:paraId="1BF7CC63" w14:textId="77777777" w:rsidR="00EB471B" w:rsidRPr="004E1486" w:rsidRDefault="00EB471B" w:rsidP="006E4C0C">
            <w:pPr>
              <w:numPr>
                <w:ilvl w:val="0"/>
                <w:numId w:val="121"/>
              </w:numPr>
              <w:contextualSpacing/>
              <w:rPr>
                <w:rFonts w:ascii="Calibri" w:hAnsi="Calibri"/>
                <w:lang w:eastAsia="es-ES"/>
              </w:rPr>
            </w:pPr>
            <w:r w:rsidRPr="004E1486">
              <w:rPr>
                <w:rFonts w:ascii="Calibri" w:hAnsi="Calibri"/>
                <w:i/>
                <w:lang w:eastAsia="es-ES"/>
              </w:rPr>
              <w:t xml:space="preserve">El empleado consulta en el sistema si se ha realizado un pago o una verificación bancaria. </w:t>
            </w:r>
          </w:p>
          <w:p w14:paraId="0C68C49D" w14:textId="77777777" w:rsidR="00EB471B" w:rsidRPr="004E1486" w:rsidRDefault="00EB471B" w:rsidP="006E4C0C">
            <w:pPr>
              <w:numPr>
                <w:ilvl w:val="0"/>
                <w:numId w:val="121"/>
              </w:numPr>
              <w:contextualSpacing/>
              <w:rPr>
                <w:rFonts w:ascii="Calibri" w:hAnsi="Calibri"/>
                <w:lang w:eastAsia="es-ES"/>
              </w:rPr>
            </w:pPr>
            <w:r w:rsidRPr="004E1486">
              <w:rPr>
                <w:rFonts w:ascii="Calibri" w:hAnsi="Calibri"/>
                <w:i/>
                <w:lang w:eastAsia="es-ES"/>
              </w:rPr>
              <w:t xml:space="preserve">El sistema un mensaje de error debido a una falla en la base de datos. </w:t>
            </w:r>
          </w:p>
          <w:p w14:paraId="2A4B7BED" w14:textId="77777777" w:rsidR="00EB471B" w:rsidRPr="004E1486" w:rsidRDefault="00EB471B" w:rsidP="001E56D0">
            <w:pPr>
              <w:rPr>
                <w:rFonts w:ascii="Calibri" w:hAnsi="Calibri" w:cs="Calibri"/>
              </w:rPr>
            </w:pPr>
            <w:r w:rsidRPr="004E1486">
              <w:rPr>
                <w:rFonts w:ascii="Calibri" w:eastAsia="Calibri" w:hAnsi="Calibri" w:cs="Calibri"/>
                <w:b/>
                <w:lang w:val="es"/>
              </w:rPr>
              <w:t xml:space="preserve">RESULTADOS: </w:t>
            </w:r>
            <w:r w:rsidRPr="004E1486">
              <w:rPr>
                <w:rFonts w:ascii="Calibri" w:eastAsia="Calibri" w:hAnsi="Calibri" w:cs="Calibri"/>
              </w:rPr>
              <w:t xml:space="preserve"> </w:t>
            </w:r>
          </w:p>
          <w:p w14:paraId="2CDDF21D" w14:textId="77777777" w:rsidR="00EB471B" w:rsidRPr="004E1486" w:rsidRDefault="00EB471B" w:rsidP="006E4C0C">
            <w:pPr>
              <w:numPr>
                <w:ilvl w:val="0"/>
                <w:numId w:val="121"/>
              </w:numPr>
              <w:contextualSpacing/>
              <w:rPr>
                <w:rFonts w:ascii="Calibri" w:hAnsi="Calibri"/>
                <w:lang w:eastAsia="es-ES"/>
              </w:rPr>
            </w:pPr>
            <w:r w:rsidRPr="004E1486">
              <w:rPr>
                <w:rFonts w:ascii="Calibri" w:hAnsi="Calibri"/>
                <w:i/>
                <w:lang w:val="es" w:eastAsia="es-ES"/>
              </w:rPr>
              <w:t xml:space="preserve">El recibo no se pudo enviar correctamente. </w:t>
            </w:r>
          </w:p>
        </w:tc>
      </w:tr>
      <w:tr w:rsidR="00EB471B" w:rsidRPr="001E56D0" w14:paraId="7DB6D3B2" w14:textId="77777777" w:rsidTr="168CAD90">
        <w:trPr>
          <w:trHeight w:val="1080"/>
          <w:jc w:val="center"/>
        </w:trPr>
        <w:tc>
          <w:tcPr>
            <w:tcW w:w="9615" w:type="dxa"/>
            <w:gridSpan w:val="4"/>
            <w:tcBorders>
              <w:top w:val="single" w:sz="8" w:space="0" w:color="auto"/>
              <w:left w:val="single" w:sz="8" w:space="0" w:color="auto"/>
              <w:bottom w:val="single" w:sz="8" w:space="0" w:color="auto"/>
              <w:right w:val="single" w:sz="8" w:space="0" w:color="auto"/>
            </w:tcBorders>
          </w:tcPr>
          <w:p w14:paraId="2051D075" w14:textId="77777777" w:rsidR="00EB471B" w:rsidRPr="004E1486" w:rsidRDefault="00EB471B" w:rsidP="001E56D0">
            <w:pPr>
              <w:rPr>
                <w:rFonts w:ascii="Calibri" w:hAnsi="Calibri"/>
              </w:rPr>
            </w:pPr>
            <w:r w:rsidRPr="004E1486">
              <w:rPr>
                <w:rFonts w:ascii="Calibri" w:eastAsia="Calibri" w:hAnsi="Calibri"/>
                <w:b/>
                <w:lang w:val="es"/>
              </w:rPr>
              <w:t>RIESGOS:</w:t>
            </w:r>
            <w:r w:rsidRPr="004E1486">
              <w:rPr>
                <w:rFonts w:ascii="Calibri" w:eastAsia="Calibri" w:hAnsi="Calibri"/>
                <w:b/>
                <w:i/>
                <w:lang w:val="es"/>
              </w:rPr>
              <w:t xml:space="preserve"> </w:t>
            </w:r>
            <w:r w:rsidRPr="004E1486">
              <w:rPr>
                <w:rFonts w:ascii="Calibri" w:eastAsia="Calibri" w:hAnsi="Calibri"/>
                <w:i/>
                <w:lang w:val="es"/>
              </w:rPr>
              <w:t>Fallo en la base de datos que no permite acceder a los datos necesarios para enviar los recibos a los empleados.</w:t>
            </w:r>
          </w:p>
        </w:tc>
      </w:tr>
      <w:tr w:rsidR="00EB471B" w:rsidRPr="001E56D0" w14:paraId="51B37442" w14:textId="77777777" w:rsidTr="168CAD90">
        <w:trPr>
          <w:trHeight w:val="615"/>
          <w:jc w:val="center"/>
        </w:trPr>
        <w:tc>
          <w:tcPr>
            <w:tcW w:w="9615" w:type="dxa"/>
            <w:gridSpan w:val="4"/>
            <w:tcBorders>
              <w:top w:val="single" w:sz="8" w:space="0" w:color="auto"/>
              <w:left w:val="single" w:sz="8" w:space="0" w:color="auto"/>
              <w:bottom w:val="single" w:sz="8" w:space="0" w:color="auto"/>
              <w:right w:val="single" w:sz="8" w:space="0" w:color="auto"/>
            </w:tcBorders>
          </w:tcPr>
          <w:p w14:paraId="69E44088" w14:textId="77777777" w:rsidR="00EB471B" w:rsidRPr="004E1486" w:rsidRDefault="00EB471B" w:rsidP="001E56D0">
            <w:pPr>
              <w:rPr>
                <w:rFonts w:ascii="Calibri" w:hAnsi="Calibri" w:cs="Calibri"/>
              </w:rPr>
            </w:pPr>
            <w:r w:rsidRPr="004E1486">
              <w:rPr>
                <w:rFonts w:ascii="Calibri" w:eastAsia="Calibri" w:hAnsi="Calibri" w:cs="Calibri"/>
                <w:b/>
                <w:lang w:val="es"/>
              </w:rPr>
              <w:t>PROTOTIPO EXPLORATORIO</w:t>
            </w:r>
            <w:r w:rsidRPr="004E1486">
              <w:rPr>
                <w:rFonts w:ascii="Calibri" w:eastAsia="Calibri" w:hAnsi="Calibri" w:cs="Calibri"/>
              </w:rPr>
              <w:t xml:space="preserve"> </w:t>
            </w:r>
          </w:p>
          <w:p w14:paraId="748C9EC2" w14:textId="77777777" w:rsidR="00EB471B" w:rsidRPr="004E1486" w:rsidRDefault="00EB471B" w:rsidP="001E56D0">
            <w:pPr>
              <w:rPr>
                <w:rFonts w:ascii="Calibri" w:eastAsia="Calibri" w:hAnsi="Calibri"/>
                <w:i/>
              </w:rPr>
            </w:pPr>
            <w:r w:rsidRPr="004E1486">
              <w:rPr>
                <w:rFonts w:ascii="Calibri" w:eastAsia="Calibri" w:hAnsi="Calibri"/>
                <w:i/>
                <w:lang w:val="es"/>
              </w:rPr>
              <w:t>N/A</w:t>
            </w:r>
          </w:p>
        </w:tc>
      </w:tr>
    </w:tbl>
    <w:p w14:paraId="6C7FE483" w14:textId="26D1A81C" w:rsidR="00EB471B" w:rsidRDefault="00EB471B" w:rsidP="168CAD90">
      <w:pPr>
        <w:jc w:val="center"/>
        <w:rPr>
          <w:rFonts w:ascii="Calibri" w:hAnsi="Calibri"/>
        </w:rPr>
      </w:pPr>
    </w:p>
    <w:p w14:paraId="542AFB6F" w14:textId="0FFCB32F" w:rsidR="00B2742A" w:rsidRDefault="00B2742A" w:rsidP="168CAD90">
      <w:pPr>
        <w:jc w:val="center"/>
        <w:rPr>
          <w:rFonts w:ascii="Calibri" w:hAnsi="Calibri"/>
        </w:rPr>
      </w:pPr>
    </w:p>
    <w:p w14:paraId="6C72CE17" w14:textId="0B593528" w:rsidR="00B2742A" w:rsidRDefault="00B2742A" w:rsidP="168CAD90">
      <w:pPr>
        <w:jc w:val="center"/>
        <w:rPr>
          <w:rFonts w:ascii="Calibri" w:hAnsi="Calibri"/>
        </w:rPr>
      </w:pPr>
    </w:p>
    <w:p w14:paraId="7858E91D" w14:textId="05F3F679" w:rsidR="00B2742A" w:rsidRDefault="00B2742A" w:rsidP="168CAD90">
      <w:pPr>
        <w:jc w:val="center"/>
        <w:rPr>
          <w:rFonts w:ascii="Calibri" w:hAnsi="Calibri"/>
        </w:rPr>
      </w:pPr>
    </w:p>
    <w:p w14:paraId="7B433A06" w14:textId="5D15EF9D" w:rsidR="00B2742A" w:rsidRDefault="00B2742A" w:rsidP="168CAD90">
      <w:pPr>
        <w:jc w:val="center"/>
        <w:rPr>
          <w:rFonts w:ascii="Calibri" w:hAnsi="Calibri"/>
        </w:rPr>
      </w:pPr>
    </w:p>
    <w:p w14:paraId="2D96488E" w14:textId="796A465A" w:rsidR="00B2742A" w:rsidRDefault="00B2742A" w:rsidP="168CAD90">
      <w:pPr>
        <w:jc w:val="center"/>
        <w:rPr>
          <w:rFonts w:ascii="Calibri" w:hAnsi="Calibri"/>
        </w:rPr>
      </w:pPr>
    </w:p>
    <w:p w14:paraId="7D19D192" w14:textId="6289B703" w:rsidR="00B2742A" w:rsidRDefault="00B2742A" w:rsidP="168CAD90">
      <w:pPr>
        <w:jc w:val="center"/>
        <w:rPr>
          <w:rFonts w:ascii="Calibri" w:hAnsi="Calibri"/>
        </w:rPr>
      </w:pPr>
    </w:p>
    <w:p w14:paraId="583EDA5C" w14:textId="77777777" w:rsidR="00B2742A" w:rsidRPr="004E1486" w:rsidRDefault="00B2742A" w:rsidP="168CAD90">
      <w:pPr>
        <w:jc w:val="center"/>
        <w:rPr>
          <w:rFonts w:ascii="Calibri" w:hAnsi="Calibri"/>
        </w:rPr>
      </w:pPr>
    </w:p>
    <w:tbl>
      <w:tblPr>
        <w:tblW w:w="9615" w:type="dxa"/>
        <w:jc w:val="center"/>
        <w:tblLayout w:type="fixed"/>
        <w:tblLook w:val="04A0" w:firstRow="1" w:lastRow="0" w:firstColumn="1" w:lastColumn="0" w:noHBand="0" w:noVBand="1"/>
      </w:tblPr>
      <w:tblGrid>
        <w:gridCol w:w="1425"/>
        <w:gridCol w:w="3450"/>
        <w:gridCol w:w="1575"/>
        <w:gridCol w:w="3165"/>
      </w:tblGrid>
      <w:tr w:rsidR="00EB471B" w:rsidRPr="001E56D0" w14:paraId="7D56ADB6" w14:textId="77777777" w:rsidTr="004E1486">
        <w:trPr>
          <w:jc w:val="center"/>
        </w:trPr>
        <w:tc>
          <w:tcPr>
            <w:tcW w:w="4875" w:type="dxa"/>
            <w:gridSpan w:val="2"/>
            <w:tcBorders>
              <w:top w:val="single" w:sz="8" w:space="0" w:color="auto"/>
              <w:left w:val="single" w:sz="8" w:space="0" w:color="auto"/>
              <w:bottom w:val="single" w:sz="8" w:space="0" w:color="auto"/>
              <w:right w:val="single" w:sz="8" w:space="0" w:color="auto"/>
            </w:tcBorders>
            <w:shd w:val="clear" w:color="auto" w:fill="D9D9D9"/>
          </w:tcPr>
          <w:p w14:paraId="016E5BF2" w14:textId="77777777" w:rsidR="00EB471B" w:rsidRPr="004E1486" w:rsidRDefault="00EB471B" w:rsidP="001E56D0">
            <w:pPr>
              <w:rPr>
                <w:rFonts w:ascii="Calibri" w:hAnsi="Calibri" w:cs="Calibri"/>
              </w:rPr>
            </w:pPr>
            <w:r w:rsidRPr="004E1486">
              <w:rPr>
                <w:rFonts w:ascii="Calibri" w:eastAsia="Calibri" w:hAnsi="Calibri" w:cs="Calibri"/>
                <w:b/>
                <w:lang w:val="es"/>
              </w:rPr>
              <w:lastRenderedPageBreak/>
              <w:t>IDENTIFICADOR CASO DE USO:</w:t>
            </w:r>
            <w:r w:rsidRPr="004E1486">
              <w:rPr>
                <w:rFonts w:ascii="Calibri" w:eastAsia="Calibri" w:hAnsi="Calibri" w:cs="Calibri"/>
                <w:color w:val="000000"/>
              </w:rPr>
              <w:t xml:space="preserve"> </w:t>
            </w:r>
          </w:p>
          <w:p w14:paraId="01CA0B30" w14:textId="77777777" w:rsidR="00EB471B" w:rsidRPr="004E1486" w:rsidRDefault="00EB471B" w:rsidP="001E56D0">
            <w:pPr>
              <w:rPr>
                <w:rFonts w:ascii="Calibri" w:hAnsi="Calibri"/>
                <w:i/>
              </w:rPr>
            </w:pPr>
            <w:r w:rsidRPr="004E1486">
              <w:rPr>
                <w:rFonts w:ascii="Calibri" w:eastAsia="Calibri" w:hAnsi="Calibri"/>
                <w:b/>
                <w:i/>
                <w:color w:val="000000"/>
                <w:lang w:val="es"/>
              </w:rPr>
              <w:t>CU-24</w:t>
            </w:r>
          </w:p>
        </w:tc>
        <w:tc>
          <w:tcPr>
            <w:tcW w:w="4740" w:type="dxa"/>
            <w:gridSpan w:val="2"/>
            <w:tcBorders>
              <w:top w:val="single" w:sz="8" w:space="0" w:color="auto"/>
              <w:left w:val="nil"/>
              <w:bottom w:val="single" w:sz="8" w:space="0" w:color="auto"/>
              <w:right w:val="single" w:sz="8" w:space="0" w:color="auto"/>
            </w:tcBorders>
            <w:shd w:val="clear" w:color="auto" w:fill="D9D9D9"/>
          </w:tcPr>
          <w:p w14:paraId="3F1BF3BA" w14:textId="77777777" w:rsidR="00EB471B" w:rsidRPr="004E1486" w:rsidRDefault="00EB471B" w:rsidP="001E56D0">
            <w:pPr>
              <w:rPr>
                <w:rFonts w:ascii="Calibri" w:hAnsi="Calibri"/>
              </w:rPr>
            </w:pPr>
            <w:r w:rsidRPr="004E1486">
              <w:rPr>
                <w:rFonts w:ascii="Calibri" w:eastAsia="Calibri" w:hAnsi="Calibri"/>
                <w:b/>
                <w:color w:val="000000"/>
                <w:lang w:val="es"/>
              </w:rPr>
              <w:t xml:space="preserve">NOMBRE: </w:t>
            </w:r>
            <w:r w:rsidRPr="004E1486">
              <w:rPr>
                <w:rFonts w:ascii="Calibri" w:eastAsia="Calibri" w:hAnsi="Calibri"/>
                <w:i/>
                <w:color w:val="000000"/>
                <w:lang w:val="es"/>
              </w:rPr>
              <w:t>Actualizar tarifas</w:t>
            </w:r>
          </w:p>
          <w:p w14:paraId="2E61E9E4" w14:textId="77777777" w:rsidR="00EB471B" w:rsidRPr="004E1486" w:rsidRDefault="00EB471B" w:rsidP="001E56D0">
            <w:pPr>
              <w:rPr>
                <w:rFonts w:ascii="Calibri" w:hAnsi="Calibri" w:cs="Calibri"/>
              </w:rPr>
            </w:pPr>
            <w:r w:rsidRPr="004E1486">
              <w:rPr>
                <w:rFonts w:ascii="Calibri" w:eastAsia="Calibri" w:hAnsi="Calibri" w:cs="Calibri"/>
                <w:color w:val="0000FF"/>
                <w:lang w:val="es"/>
              </w:rPr>
              <w:t xml:space="preserve"> </w:t>
            </w:r>
            <w:r w:rsidRPr="004E1486">
              <w:rPr>
                <w:rFonts w:ascii="Calibri" w:eastAsia="Calibri" w:hAnsi="Calibri" w:cs="Calibri"/>
                <w:color w:val="0000FF"/>
              </w:rPr>
              <w:t xml:space="preserve"> </w:t>
            </w:r>
          </w:p>
        </w:tc>
      </w:tr>
      <w:tr w:rsidR="00EB471B" w:rsidRPr="001E56D0" w14:paraId="4B2619B1" w14:textId="77777777" w:rsidTr="009B1C48">
        <w:trPr>
          <w:trHeight w:val="472"/>
          <w:jc w:val="center"/>
        </w:trPr>
        <w:tc>
          <w:tcPr>
            <w:tcW w:w="6450" w:type="dxa"/>
            <w:gridSpan w:val="3"/>
            <w:tcBorders>
              <w:top w:val="single" w:sz="8" w:space="0" w:color="auto"/>
              <w:left w:val="single" w:sz="8" w:space="0" w:color="auto"/>
              <w:bottom w:val="single" w:sz="8" w:space="0" w:color="auto"/>
              <w:right w:val="single" w:sz="8" w:space="0" w:color="auto"/>
            </w:tcBorders>
          </w:tcPr>
          <w:p w14:paraId="01530FD0" w14:textId="2FA63987" w:rsidR="00EB471B" w:rsidRPr="004E1486" w:rsidRDefault="00EB471B" w:rsidP="001E56D0">
            <w:pPr>
              <w:rPr>
                <w:rFonts w:ascii="Calibri" w:hAnsi="Calibri"/>
              </w:rPr>
            </w:pPr>
            <w:r w:rsidRPr="004E1486">
              <w:rPr>
                <w:rFonts w:ascii="Calibri" w:eastAsia="Calibri" w:hAnsi="Calibri"/>
                <w:b/>
                <w:lang w:val="es"/>
              </w:rPr>
              <w:t>COMPLE</w:t>
            </w:r>
            <w:r w:rsidR="009B1C48">
              <w:rPr>
                <w:rFonts w:ascii="Calibri" w:eastAsia="Calibri" w:hAnsi="Calibri"/>
                <w:b/>
                <w:lang w:val="es"/>
              </w:rPr>
              <w:t>J</w:t>
            </w:r>
            <w:r w:rsidRPr="004E1486">
              <w:rPr>
                <w:rFonts w:ascii="Calibri" w:eastAsia="Calibri" w:hAnsi="Calibri"/>
                <w:b/>
                <w:lang w:val="es"/>
              </w:rPr>
              <w:t xml:space="preserve">IDAD: </w:t>
            </w:r>
            <w:r w:rsidRPr="004E1486">
              <w:rPr>
                <w:rFonts w:ascii="Calibri" w:eastAsia="Calibri" w:hAnsi="Calibri"/>
                <w:i/>
                <w:lang w:val="es"/>
              </w:rPr>
              <w:t>Baja</w:t>
            </w:r>
          </w:p>
        </w:tc>
        <w:tc>
          <w:tcPr>
            <w:tcW w:w="3165" w:type="dxa"/>
            <w:tcBorders>
              <w:top w:val="nil"/>
              <w:left w:val="nil"/>
              <w:bottom w:val="single" w:sz="8" w:space="0" w:color="auto"/>
              <w:right w:val="single" w:sz="8" w:space="0" w:color="auto"/>
            </w:tcBorders>
          </w:tcPr>
          <w:p w14:paraId="6A92593B" w14:textId="77777777" w:rsidR="00EB471B" w:rsidRPr="004E1486" w:rsidRDefault="00EB471B" w:rsidP="001E56D0">
            <w:pPr>
              <w:rPr>
                <w:rFonts w:ascii="Calibri" w:hAnsi="Calibri"/>
              </w:rPr>
            </w:pPr>
            <w:r w:rsidRPr="004E1486">
              <w:rPr>
                <w:rFonts w:ascii="Calibri" w:eastAsia="Calibri" w:hAnsi="Calibri"/>
                <w:b/>
                <w:lang w:val="es"/>
              </w:rPr>
              <w:t xml:space="preserve">PRIORIDAD: </w:t>
            </w:r>
            <w:r w:rsidRPr="004E1486">
              <w:rPr>
                <w:rFonts w:ascii="Calibri" w:eastAsia="Calibri" w:hAnsi="Calibri"/>
                <w:i/>
                <w:lang w:val="es"/>
              </w:rPr>
              <w:t>Alta</w:t>
            </w:r>
          </w:p>
          <w:p w14:paraId="0B760EE5" w14:textId="77777777" w:rsidR="00EB471B" w:rsidRPr="004E1486" w:rsidRDefault="00EB471B" w:rsidP="001E56D0">
            <w:pPr>
              <w:rPr>
                <w:rFonts w:ascii="Calibri" w:hAnsi="Calibri" w:cs="Calibri"/>
              </w:rPr>
            </w:pPr>
            <w:r w:rsidRPr="004E1486">
              <w:rPr>
                <w:rFonts w:ascii="Calibri" w:eastAsia="Calibri" w:hAnsi="Calibri" w:cs="Calibri"/>
                <w:b/>
                <w:color w:val="0000FF"/>
                <w:lang w:val="es"/>
              </w:rPr>
              <w:t xml:space="preserve"> </w:t>
            </w:r>
            <w:r w:rsidRPr="004E1486">
              <w:rPr>
                <w:rFonts w:ascii="Calibri" w:eastAsia="Calibri" w:hAnsi="Calibri" w:cs="Calibri"/>
                <w:color w:val="0000FF"/>
              </w:rPr>
              <w:t xml:space="preserve"> </w:t>
            </w:r>
          </w:p>
        </w:tc>
      </w:tr>
      <w:tr w:rsidR="00EB471B" w:rsidRPr="001E56D0" w14:paraId="66D2464D" w14:textId="77777777" w:rsidTr="168CAD90">
        <w:trPr>
          <w:jc w:val="center"/>
        </w:trPr>
        <w:tc>
          <w:tcPr>
            <w:tcW w:w="9615" w:type="dxa"/>
            <w:gridSpan w:val="4"/>
            <w:tcBorders>
              <w:top w:val="single" w:sz="8" w:space="0" w:color="auto"/>
              <w:left w:val="single" w:sz="8" w:space="0" w:color="auto"/>
              <w:bottom w:val="single" w:sz="8" w:space="0" w:color="auto"/>
              <w:right w:val="single" w:sz="8" w:space="0" w:color="auto"/>
            </w:tcBorders>
          </w:tcPr>
          <w:p w14:paraId="1B715B8F" w14:textId="4C51AF76" w:rsidR="00EB471B" w:rsidRPr="009B1C48" w:rsidRDefault="00EB471B" w:rsidP="001E56D0">
            <w:pPr>
              <w:rPr>
                <w:rFonts w:ascii="Calibri" w:hAnsi="Calibri"/>
              </w:rPr>
            </w:pPr>
            <w:r w:rsidRPr="004E1486">
              <w:rPr>
                <w:rFonts w:ascii="Calibri" w:eastAsia="Calibri" w:hAnsi="Calibri"/>
                <w:b/>
                <w:lang w:val="es"/>
              </w:rPr>
              <w:t xml:space="preserve">REQUERIMIENTO FUNCIONAL ASOCIADO: </w:t>
            </w:r>
            <w:r w:rsidRPr="004E1486">
              <w:rPr>
                <w:rFonts w:ascii="Calibri" w:eastAsia="Calibri" w:hAnsi="Calibri"/>
                <w:i/>
                <w:lang w:val="es"/>
              </w:rPr>
              <w:t>RF-24</w:t>
            </w:r>
            <w:r w:rsidR="00717F80">
              <w:rPr>
                <w:rFonts w:ascii="Calibri" w:eastAsia="Calibri" w:hAnsi="Calibri"/>
                <w:i/>
                <w:lang w:val="es"/>
              </w:rPr>
              <w:t xml:space="preserve"> Actualización de tarifas</w:t>
            </w:r>
          </w:p>
        </w:tc>
      </w:tr>
      <w:tr w:rsidR="00EB471B" w:rsidRPr="001E56D0" w14:paraId="56FFD0F0" w14:textId="77777777" w:rsidTr="009B1C48">
        <w:trPr>
          <w:trHeight w:val="388"/>
          <w:jc w:val="center"/>
        </w:trPr>
        <w:tc>
          <w:tcPr>
            <w:tcW w:w="9615" w:type="dxa"/>
            <w:gridSpan w:val="4"/>
            <w:tcBorders>
              <w:top w:val="single" w:sz="8" w:space="0" w:color="auto"/>
              <w:left w:val="single" w:sz="8" w:space="0" w:color="auto"/>
              <w:bottom w:val="single" w:sz="8" w:space="0" w:color="auto"/>
              <w:right w:val="single" w:sz="8" w:space="0" w:color="auto"/>
            </w:tcBorders>
          </w:tcPr>
          <w:p w14:paraId="4940D387" w14:textId="785CF8D2" w:rsidR="009B1C48" w:rsidRPr="009B1C48" w:rsidRDefault="00EB471B" w:rsidP="001E56D0">
            <w:pPr>
              <w:rPr>
                <w:rFonts w:ascii="Calibri" w:hAnsi="Calibri"/>
              </w:rPr>
            </w:pPr>
            <w:r w:rsidRPr="004E1486">
              <w:rPr>
                <w:rFonts w:ascii="Calibri" w:eastAsia="Calibri" w:hAnsi="Calibri"/>
                <w:b/>
                <w:lang w:val="es"/>
              </w:rPr>
              <w:t xml:space="preserve">ACTORES: </w:t>
            </w:r>
            <w:r w:rsidRPr="004E1486">
              <w:rPr>
                <w:rFonts w:ascii="Calibri" w:eastAsia="Calibri" w:hAnsi="Calibri"/>
                <w:i/>
                <w:lang w:val="es"/>
              </w:rPr>
              <w:t>ACT-3 Administrador</w:t>
            </w:r>
          </w:p>
        </w:tc>
      </w:tr>
      <w:tr w:rsidR="00EB471B" w:rsidRPr="001E56D0" w14:paraId="153D2699" w14:textId="77777777" w:rsidTr="168CAD90">
        <w:trPr>
          <w:jc w:val="center"/>
        </w:trPr>
        <w:tc>
          <w:tcPr>
            <w:tcW w:w="9615" w:type="dxa"/>
            <w:gridSpan w:val="4"/>
            <w:tcBorders>
              <w:top w:val="single" w:sz="8" w:space="0" w:color="auto"/>
              <w:left w:val="single" w:sz="8" w:space="0" w:color="auto"/>
              <w:bottom w:val="single" w:sz="8" w:space="0" w:color="auto"/>
              <w:right w:val="single" w:sz="8" w:space="0" w:color="auto"/>
            </w:tcBorders>
          </w:tcPr>
          <w:p w14:paraId="2EFF5A6F" w14:textId="77777777" w:rsidR="00EB471B" w:rsidRPr="004E1486" w:rsidRDefault="00EB471B" w:rsidP="001E56D0">
            <w:pPr>
              <w:rPr>
                <w:rFonts w:ascii="Calibri" w:hAnsi="Calibri"/>
              </w:rPr>
            </w:pPr>
            <w:r w:rsidRPr="004E1486">
              <w:rPr>
                <w:rFonts w:ascii="Calibri" w:eastAsia="Calibri" w:hAnsi="Calibri"/>
                <w:b/>
                <w:lang w:val="es"/>
              </w:rPr>
              <w:t xml:space="preserve">CASOS DE USO ASOCIADOS: </w:t>
            </w:r>
            <w:r w:rsidRPr="004E1486">
              <w:rPr>
                <w:rFonts w:ascii="Calibri" w:eastAsia="Calibri" w:hAnsi="Calibri"/>
                <w:i/>
                <w:lang w:val="es"/>
              </w:rPr>
              <w:t>N/A</w:t>
            </w:r>
          </w:p>
        </w:tc>
      </w:tr>
      <w:tr w:rsidR="00EB471B" w:rsidRPr="001E56D0" w14:paraId="6F8106E4" w14:textId="77777777" w:rsidTr="168CAD90">
        <w:trPr>
          <w:jc w:val="center"/>
        </w:trPr>
        <w:tc>
          <w:tcPr>
            <w:tcW w:w="9615" w:type="dxa"/>
            <w:gridSpan w:val="4"/>
            <w:tcBorders>
              <w:top w:val="single" w:sz="8" w:space="0" w:color="auto"/>
              <w:left w:val="single" w:sz="8" w:space="0" w:color="auto"/>
              <w:bottom w:val="single" w:sz="8" w:space="0" w:color="auto"/>
              <w:right w:val="single" w:sz="8" w:space="0" w:color="auto"/>
            </w:tcBorders>
          </w:tcPr>
          <w:p w14:paraId="65FE7FFD" w14:textId="77777777" w:rsidR="00EB471B" w:rsidRPr="004E1486" w:rsidRDefault="00EB471B" w:rsidP="001E56D0">
            <w:pPr>
              <w:rPr>
                <w:rFonts w:ascii="Calibri" w:hAnsi="Calibri"/>
              </w:rPr>
            </w:pPr>
            <w:r w:rsidRPr="004E1486">
              <w:rPr>
                <w:rFonts w:ascii="Calibri" w:eastAsia="Calibri" w:hAnsi="Calibri"/>
                <w:b/>
                <w:lang w:val="es"/>
              </w:rPr>
              <w:t>DESCRIPCIÓN:</w:t>
            </w:r>
            <w:r w:rsidRPr="004E1486">
              <w:rPr>
                <w:rFonts w:ascii="Calibri" w:eastAsia="Calibri" w:hAnsi="Calibri"/>
                <w:color w:val="0000FF"/>
                <w:lang w:val="es"/>
              </w:rPr>
              <w:t xml:space="preserve">  </w:t>
            </w:r>
            <w:r w:rsidRPr="004E1486">
              <w:rPr>
                <w:rFonts w:ascii="Calibri" w:eastAsia="Calibri" w:hAnsi="Calibri"/>
                <w:i/>
                <w:lang w:val="es"/>
              </w:rPr>
              <w:t>El sistema permitirá el cambio en el valor de las tarifas a pagar.</w:t>
            </w:r>
          </w:p>
        </w:tc>
      </w:tr>
      <w:tr w:rsidR="00EB471B" w:rsidRPr="001E56D0" w14:paraId="6F1D0434" w14:textId="77777777" w:rsidTr="168CAD90">
        <w:trPr>
          <w:jc w:val="center"/>
        </w:trPr>
        <w:tc>
          <w:tcPr>
            <w:tcW w:w="9615" w:type="dxa"/>
            <w:gridSpan w:val="4"/>
            <w:tcBorders>
              <w:top w:val="single" w:sz="8" w:space="0" w:color="auto"/>
              <w:left w:val="single" w:sz="8" w:space="0" w:color="auto"/>
              <w:bottom w:val="single" w:sz="8" w:space="0" w:color="auto"/>
              <w:right w:val="single" w:sz="8" w:space="0" w:color="auto"/>
            </w:tcBorders>
          </w:tcPr>
          <w:p w14:paraId="43F24DF1" w14:textId="77777777" w:rsidR="00EB471B" w:rsidRPr="004E1486" w:rsidRDefault="00EB471B" w:rsidP="001E56D0">
            <w:pPr>
              <w:rPr>
                <w:rFonts w:ascii="Calibri" w:eastAsia="Calibri" w:hAnsi="Calibri" w:cs="Calibri"/>
                <w:b/>
                <w:lang w:val="es"/>
              </w:rPr>
            </w:pPr>
            <w:r w:rsidRPr="004E1486">
              <w:rPr>
                <w:rFonts w:ascii="Calibri" w:eastAsia="Calibri" w:hAnsi="Calibri" w:cs="Calibri"/>
                <w:b/>
                <w:lang w:val="es"/>
              </w:rPr>
              <w:t xml:space="preserve">NOTAS:  </w:t>
            </w:r>
          </w:p>
          <w:p w14:paraId="41A4ECCB" w14:textId="77777777" w:rsidR="00EB471B" w:rsidRPr="004E1486" w:rsidRDefault="00EB471B" w:rsidP="006E4C0C">
            <w:pPr>
              <w:pStyle w:val="Prrafodelista"/>
              <w:numPr>
                <w:ilvl w:val="0"/>
                <w:numId w:val="124"/>
              </w:numPr>
              <w:suppressAutoHyphens/>
              <w:rPr>
                <w:rFonts w:ascii="Calibri" w:hAnsi="Calibri"/>
                <w:lang w:eastAsia="ar-SA"/>
              </w:rPr>
            </w:pPr>
            <w:r w:rsidRPr="004E1486">
              <w:rPr>
                <w:rFonts w:ascii="Calibri" w:eastAsia="Calibri" w:hAnsi="Calibri"/>
                <w:i/>
                <w:lang w:val="es" w:eastAsia="ar-SA"/>
              </w:rPr>
              <w:t>Los empleados no podrán realizar este tipo de actualizaciones.</w:t>
            </w:r>
          </w:p>
        </w:tc>
      </w:tr>
      <w:tr w:rsidR="00EB471B" w:rsidRPr="001E56D0" w14:paraId="2E5103E6" w14:textId="77777777" w:rsidTr="168CAD90">
        <w:trPr>
          <w:jc w:val="center"/>
        </w:trPr>
        <w:tc>
          <w:tcPr>
            <w:tcW w:w="9615" w:type="dxa"/>
            <w:gridSpan w:val="4"/>
            <w:tcBorders>
              <w:top w:val="single" w:sz="8" w:space="0" w:color="auto"/>
              <w:left w:val="single" w:sz="8" w:space="0" w:color="auto"/>
              <w:bottom w:val="single" w:sz="8" w:space="0" w:color="auto"/>
              <w:right w:val="single" w:sz="8" w:space="0" w:color="auto"/>
            </w:tcBorders>
          </w:tcPr>
          <w:p w14:paraId="473744A3" w14:textId="77777777" w:rsidR="00EB471B" w:rsidRPr="004E1486" w:rsidRDefault="00EB471B" w:rsidP="001E56D0">
            <w:pPr>
              <w:rPr>
                <w:rFonts w:ascii="Calibri" w:hAnsi="Calibri"/>
              </w:rPr>
            </w:pPr>
            <w:r w:rsidRPr="004E1486">
              <w:rPr>
                <w:rFonts w:ascii="Calibri" w:eastAsia="Calibri" w:hAnsi="Calibri"/>
                <w:b/>
                <w:lang w:val="es"/>
              </w:rPr>
              <w:t xml:space="preserve">CRITERIOS DE ACEPTACIÓN: </w:t>
            </w:r>
            <w:r w:rsidRPr="004E1486">
              <w:rPr>
                <w:rFonts w:ascii="Calibri" w:eastAsia="Calibri" w:hAnsi="Calibri"/>
                <w:i/>
                <w:lang w:val="es"/>
              </w:rPr>
              <w:t>La tarifa se actualizó correctamente o no.</w:t>
            </w:r>
          </w:p>
        </w:tc>
      </w:tr>
      <w:tr w:rsidR="00EB471B" w:rsidRPr="001E56D0" w14:paraId="66A9CFF6" w14:textId="77777777" w:rsidTr="004E1486">
        <w:trPr>
          <w:trHeight w:val="345"/>
          <w:jc w:val="center"/>
        </w:trPr>
        <w:tc>
          <w:tcPr>
            <w:tcW w:w="9615" w:type="dxa"/>
            <w:gridSpan w:val="4"/>
            <w:tcBorders>
              <w:top w:val="single" w:sz="8" w:space="0" w:color="auto"/>
              <w:left w:val="single" w:sz="8" w:space="0" w:color="auto"/>
              <w:bottom w:val="single" w:sz="8" w:space="0" w:color="auto"/>
              <w:right w:val="single" w:sz="8" w:space="0" w:color="auto"/>
            </w:tcBorders>
            <w:shd w:val="clear" w:color="auto" w:fill="D9D9D9"/>
          </w:tcPr>
          <w:p w14:paraId="750F4A7F" w14:textId="77777777" w:rsidR="00EB471B" w:rsidRPr="004E1486" w:rsidRDefault="00EB471B" w:rsidP="001E56D0">
            <w:pPr>
              <w:rPr>
                <w:rFonts w:ascii="Calibri" w:hAnsi="Calibri" w:cs="Calibri"/>
              </w:rPr>
            </w:pPr>
            <w:r w:rsidRPr="004E1486">
              <w:rPr>
                <w:rFonts w:ascii="Calibri" w:eastAsia="Calibri" w:hAnsi="Calibri" w:cs="Calibri"/>
                <w:b/>
                <w:color w:val="000000"/>
                <w:lang w:val="es"/>
              </w:rPr>
              <w:t xml:space="preserve">ESCENARIOS: </w:t>
            </w:r>
            <w:r w:rsidRPr="004E1486">
              <w:rPr>
                <w:rFonts w:ascii="Calibri" w:eastAsia="Calibri" w:hAnsi="Calibri" w:cs="Calibri"/>
                <w:color w:val="000000"/>
              </w:rPr>
              <w:t xml:space="preserve"> </w:t>
            </w:r>
          </w:p>
        </w:tc>
      </w:tr>
      <w:tr w:rsidR="00EB471B" w:rsidRPr="001E56D0" w14:paraId="64D24040" w14:textId="77777777" w:rsidTr="168CAD90">
        <w:trPr>
          <w:trHeight w:val="1665"/>
          <w:jc w:val="center"/>
        </w:trPr>
        <w:tc>
          <w:tcPr>
            <w:tcW w:w="1425" w:type="dxa"/>
            <w:tcBorders>
              <w:top w:val="single" w:sz="8" w:space="0" w:color="auto"/>
              <w:left w:val="single" w:sz="8" w:space="0" w:color="auto"/>
              <w:bottom w:val="single" w:sz="8" w:space="0" w:color="auto"/>
              <w:right w:val="single" w:sz="8" w:space="0" w:color="auto"/>
            </w:tcBorders>
          </w:tcPr>
          <w:p w14:paraId="1B9C0AE1" w14:textId="2FF9EACA" w:rsidR="00EB471B" w:rsidRPr="004E1486" w:rsidRDefault="00EB471B" w:rsidP="001E56D0">
            <w:pPr>
              <w:rPr>
                <w:rFonts w:ascii="Calibri" w:hAnsi="Calibri" w:cs="Calibri"/>
              </w:rPr>
            </w:pPr>
            <w:r w:rsidRPr="004E1486">
              <w:rPr>
                <w:rFonts w:ascii="Calibri" w:eastAsia="Calibri" w:hAnsi="Calibri" w:cs="Calibri"/>
                <w:lang w:val="es"/>
              </w:rPr>
              <w:t>ES-2</w:t>
            </w:r>
            <w:r w:rsidR="001E56D0" w:rsidRPr="004E1486">
              <w:rPr>
                <w:rFonts w:ascii="Calibri" w:eastAsia="Calibri" w:hAnsi="Calibri" w:cs="Calibri"/>
                <w:lang w:val="es"/>
              </w:rPr>
              <w:t>4</w:t>
            </w:r>
            <w:r w:rsidRPr="004E1486">
              <w:rPr>
                <w:rFonts w:ascii="Calibri" w:eastAsia="Calibri" w:hAnsi="Calibri" w:cs="Calibri"/>
                <w:lang w:val="es"/>
              </w:rPr>
              <w:t xml:space="preserve">.01    </w:t>
            </w:r>
            <w:r w:rsidRPr="004E1486">
              <w:rPr>
                <w:rFonts w:ascii="Calibri" w:eastAsia="Calibri" w:hAnsi="Calibri" w:cs="Calibri"/>
              </w:rPr>
              <w:t xml:space="preserve"> </w:t>
            </w:r>
          </w:p>
          <w:p w14:paraId="4C5A0C8A" w14:textId="77777777" w:rsidR="00EB471B" w:rsidRPr="004E1486" w:rsidRDefault="00EB471B" w:rsidP="001E56D0">
            <w:pPr>
              <w:rPr>
                <w:rFonts w:ascii="Calibri" w:hAnsi="Calibri" w:cs="Calibri"/>
              </w:rPr>
            </w:pPr>
            <w:r w:rsidRPr="004E1486">
              <w:rPr>
                <w:rFonts w:ascii="Calibri" w:eastAsia="Calibri" w:hAnsi="Calibri" w:cs="Calibri"/>
                <w:color w:val="0000FF"/>
                <w:lang w:val="es"/>
              </w:rPr>
              <w:t xml:space="preserve"> </w:t>
            </w:r>
            <w:r w:rsidRPr="004E1486">
              <w:rPr>
                <w:rFonts w:ascii="Calibri" w:eastAsia="Calibri" w:hAnsi="Calibri" w:cs="Calibri"/>
                <w:color w:val="0000FF"/>
              </w:rPr>
              <w:t xml:space="preserve"> </w:t>
            </w:r>
          </w:p>
        </w:tc>
        <w:tc>
          <w:tcPr>
            <w:tcW w:w="8190" w:type="dxa"/>
            <w:gridSpan w:val="3"/>
            <w:tcBorders>
              <w:top w:val="nil"/>
              <w:left w:val="single" w:sz="8" w:space="0" w:color="auto"/>
              <w:bottom w:val="single" w:sz="8" w:space="0" w:color="auto"/>
              <w:right w:val="single" w:sz="8" w:space="0" w:color="auto"/>
            </w:tcBorders>
          </w:tcPr>
          <w:p w14:paraId="359FE9D1" w14:textId="77777777" w:rsidR="00EB471B" w:rsidRPr="004E1486" w:rsidRDefault="00EB471B" w:rsidP="001E56D0">
            <w:pPr>
              <w:rPr>
                <w:rFonts w:ascii="Calibri" w:hAnsi="Calibri"/>
              </w:rPr>
            </w:pPr>
            <w:r w:rsidRPr="004E1486">
              <w:rPr>
                <w:rFonts w:ascii="Calibri" w:eastAsia="Calibri" w:hAnsi="Calibri"/>
                <w:b/>
                <w:lang w:val="es"/>
              </w:rPr>
              <w:t xml:space="preserve">DESCRIPCIÓN: </w:t>
            </w:r>
            <w:r w:rsidRPr="004E1486">
              <w:rPr>
                <w:rFonts w:ascii="Calibri" w:eastAsia="Calibri" w:hAnsi="Calibri"/>
                <w:i/>
                <w:lang w:val="es"/>
              </w:rPr>
              <w:t xml:space="preserve">La tarifa se actualizó correctamente. </w:t>
            </w:r>
          </w:p>
          <w:p w14:paraId="52D9CF0A" w14:textId="77777777" w:rsidR="00EB471B" w:rsidRPr="004E1486" w:rsidRDefault="00EB471B" w:rsidP="001E56D0">
            <w:pPr>
              <w:rPr>
                <w:rFonts w:ascii="Calibri" w:hAnsi="Calibri" w:cs="Calibri"/>
              </w:rPr>
            </w:pPr>
            <w:r w:rsidRPr="004E1486">
              <w:rPr>
                <w:rFonts w:ascii="Calibri" w:eastAsia="Calibri" w:hAnsi="Calibri" w:cs="Calibri"/>
                <w:b/>
                <w:lang w:val="es"/>
              </w:rPr>
              <w:t>SUPOSICIONES/ASUNCIONES</w:t>
            </w:r>
            <w:r w:rsidRPr="004E1486">
              <w:rPr>
                <w:rFonts w:ascii="Calibri" w:eastAsia="Calibri" w:hAnsi="Calibri" w:cs="Calibri"/>
                <w:i/>
                <w:lang w:val="es"/>
              </w:rPr>
              <w:t>:</w:t>
            </w:r>
            <w:r w:rsidRPr="004E1486">
              <w:rPr>
                <w:rFonts w:ascii="Calibri" w:eastAsia="Calibri" w:hAnsi="Calibri" w:cs="Calibri"/>
              </w:rPr>
              <w:t xml:space="preserve"> </w:t>
            </w:r>
          </w:p>
          <w:p w14:paraId="08E8A3DA" w14:textId="77777777" w:rsidR="00EB471B" w:rsidRPr="004E1486" w:rsidRDefault="00EB471B" w:rsidP="006E4C0C">
            <w:pPr>
              <w:pStyle w:val="Prrafodelista"/>
              <w:numPr>
                <w:ilvl w:val="0"/>
                <w:numId w:val="123"/>
              </w:numPr>
              <w:suppressAutoHyphens/>
              <w:rPr>
                <w:rFonts w:ascii="Calibri" w:hAnsi="Calibri"/>
              </w:rPr>
            </w:pPr>
            <w:r w:rsidRPr="004E1486">
              <w:rPr>
                <w:rFonts w:ascii="Calibri" w:hAnsi="Calibri"/>
                <w:i/>
                <w:color w:val="000000"/>
                <w:lang w:eastAsia="es-EC"/>
              </w:rPr>
              <w:t xml:space="preserve">El administrador se autentica correctamente. </w:t>
            </w:r>
          </w:p>
          <w:p w14:paraId="5FE2A747" w14:textId="77777777" w:rsidR="00EB471B" w:rsidRPr="004E1486" w:rsidRDefault="00EB471B" w:rsidP="006E4C0C">
            <w:pPr>
              <w:pStyle w:val="Prrafodelista"/>
              <w:numPr>
                <w:ilvl w:val="0"/>
                <w:numId w:val="123"/>
              </w:numPr>
              <w:suppressAutoHyphens/>
              <w:rPr>
                <w:rFonts w:ascii="Calibri" w:hAnsi="Calibri"/>
              </w:rPr>
            </w:pPr>
            <w:r w:rsidRPr="004E1486">
              <w:rPr>
                <w:rFonts w:ascii="Calibri" w:hAnsi="Calibri"/>
                <w:i/>
                <w:color w:val="000000"/>
                <w:lang w:eastAsia="es-EC"/>
              </w:rPr>
              <w:t xml:space="preserve">El administrador se dirige a la opción de actualizar tarifas y coloca el nuevo valor. </w:t>
            </w:r>
          </w:p>
          <w:p w14:paraId="15383AC4" w14:textId="77777777" w:rsidR="00EB471B" w:rsidRPr="004E1486" w:rsidRDefault="00EB471B" w:rsidP="006E4C0C">
            <w:pPr>
              <w:pStyle w:val="Prrafodelista"/>
              <w:numPr>
                <w:ilvl w:val="0"/>
                <w:numId w:val="123"/>
              </w:numPr>
              <w:suppressAutoHyphens/>
              <w:rPr>
                <w:rFonts w:ascii="Calibri" w:hAnsi="Calibri"/>
              </w:rPr>
            </w:pPr>
            <w:r w:rsidRPr="004E1486">
              <w:rPr>
                <w:rFonts w:ascii="Calibri" w:hAnsi="Calibri"/>
                <w:i/>
                <w:color w:val="000000"/>
                <w:lang w:eastAsia="es-EC"/>
              </w:rPr>
              <w:t>El sistema verifica el valor ingresado por el administrador.</w:t>
            </w:r>
          </w:p>
          <w:p w14:paraId="2933413A" w14:textId="77777777" w:rsidR="00EB471B" w:rsidRPr="004E1486" w:rsidRDefault="00EB471B" w:rsidP="006E4C0C">
            <w:pPr>
              <w:pStyle w:val="Prrafodelista"/>
              <w:numPr>
                <w:ilvl w:val="0"/>
                <w:numId w:val="123"/>
              </w:numPr>
              <w:suppressAutoHyphens/>
              <w:rPr>
                <w:rFonts w:ascii="Calibri" w:hAnsi="Calibri"/>
              </w:rPr>
            </w:pPr>
            <w:r w:rsidRPr="004E1486">
              <w:rPr>
                <w:rFonts w:ascii="Calibri" w:hAnsi="Calibri"/>
                <w:i/>
                <w:color w:val="000000"/>
                <w:lang w:eastAsia="es-EC"/>
              </w:rPr>
              <w:t>La tarifa se ha actualizado.</w:t>
            </w:r>
          </w:p>
          <w:p w14:paraId="2E5A279C" w14:textId="77777777" w:rsidR="00EB471B" w:rsidRPr="004E1486" w:rsidRDefault="00EB471B" w:rsidP="001E56D0">
            <w:pPr>
              <w:rPr>
                <w:rFonts w:ascii="Calibri" w:hAnsi="Calibri" w:cs="Calibri"/>
              </w:rPr>
            </w:pPr>
            <w:r w:rsidRPr="004E1486">
              <w:rPr>
                <w:rFonts w:ascii="Calibri" w:eastAsia="Calibri" w:hAnsi="Calibri" w:cs="Calibri"/>
                <w:b/>
                <w:lang w:val="es"/>
              </w:rPr>
              <w:t xml:space="preserve">RESULTADOS: </w:t>
            </w:r>
            <w:r w:rsidRPr="004E1486">
              <w:rPr>
                <w:rFonts w:ascii="Calibri" w:eastAsia="Calibri" w:hAnsi="Calibri" w:cs="Calibri"/>
              </w:rPr>
              <w:t xml:space="preserve"> </w:t>
            </w:r>
          </w:p>
          <w:p w14:paraId="53AE67D5" w14:textId="77777777" w:rsidR="00EB471B" w:rsidRPr="004E1486" w:rsidRDefault="00EB471B" w:rsidP="006E4C0C">
            <w:pPr>
              <w:numPr>
                <w:ilvl w:val="0"/>
                <w:numId w:val="123"/>
              </w:numPr>
              <w:contextualSpacing/>
              <w:rPr>
                <w:rFonts w:ascii="Calibri" w:hAnsi="Calibri"/>
                <w:lang w:eastAsia="es-ES"/>
              </w:rPr>
            </w:pPr>
            <w:r w:rsidRPr="004E1486">
              <w:rPr>
                <w:rFonts w:ascii="Calibri" w:hAnsi="Calibri"/>
                <w:i/>
                <w:lang w:val="es" w:eastAsia="es-ES"/>
              </w:rPr>
              <w:t xml:space="preserve">La tarifa se actualizó correctamente. </w:t>
            </w:r>
          </w:p>
        </w:tc>
      </w:tr>
      <w:tr w:rsidR="00EB471B" w:rsidRPr="001E56D0" w14:paraId="64460634" w14:textId="77777777" w:rsidTr="168CAD90">
        <w:trPr>
          <w:trHeight w:val="973"/>
          <w:jc w:val="center"/>
        </w:trPr>
        <w:tc>
          <w:tcPr>
            <w:tcW w:w="1425" w:type="dxa"/>
            <w:tcBorders>
              <w:top w:val="single" w:sz="8" w:space="0" w:color="auto"/>
              <w:left w:val="single" w:sz="8" w:space="0" w:color="auto"/>
              <w:bottom w:val="single" w:sz="8" w:space="0" w:color="auto"/>
              <w:right w:val="single" w:sz="8" w:space="0" w:color="auto"/>
            </w:tcBorders>
          </w:tcPr>
          <w:p w14:paraId="70F7CA56" w14:textId="2403B17E" w:rsidR="00EB471B" w:rsidRPr="004E1486" w:rsidRDefault="00EB471B" w:rsidP="001E56D0">
            <w:pPr>
              <w:rPr>
                <w:rFonts w:ascii="Calibri" w:hAnsi="Calibri" w:cs="Calibri"/>
              </w:rPr>
            </w:pPr>
            <w:r w:rsidRPr="004E1486">
              <w:rPr>
                <w:rFonts w:ascii="Calibri" w:eastAsia="Calibri" w:hAnsi="Calibri" w:cs="Calibri"/>
                <w:lang w:val="es"/>
              </w:rPr>
              <w:t>ES-2</w:t>
            </w:r>
            <w:r w:rsidR="001E56D0" w:rsidRPr="004E1486">
              <w:rPr>
                <w:rFonts w:ascii="Calibri" w:eastAsia="Calibri" w:hAnsi="Calibri" w:cs="Calibri"/>
                <w:lang w:val="es"/>
              </w:rPr>
              <w:t>4</w:t>
            </w:r>
            <w:r w:rsidRPr="004E1486">
              <w:rPr>
                <w:rFonts w:ascii="Calibri" w:eastAsia="Calibri" w:hAnsi="Calibri" w:cs="Calibri"/>
                <w:lang w:val="es"/>
              </w:rPr>
              <w:t xml:space="preserve">.02    </w:t>
            </w:r>
            <w:r w:rsidRPr="004E1486">
              <w:rPr>
                <w:rFonts w:ascii="Calibri" w:eastAsia="Calibri" w:hAnsi="Calibri" w:cs="Calibri"/>
              </w:rPr>
              <w:t xml:space="preserve"> </w:t>
            </w:r>
          </w:p>
          <w:p w14:paraId="6D1A4571" w14:textId="77777777" w:rsidR="00EB471B" w:rsidRPr="004E1486" w:rsidRDefault="00EB471B" w:rsidP="001E56D0">
            <w:pPr>
              <w:rPr>
                <w:rFonts w:ascii="Calibri" w:hAnsi="Calibri" w:cs="Calibri"/>
              </w:rPr>
            </w:pPr>
            <w:r w:rsidRPr="004E1486">
              <w:rPr>
                <w:rFonts w:ascii="Calibri" w:eastAsia="Calibri" w:hAnsi="Calibri" w:cs="Calibri"/>
                <w:color w:val="0000FF"/>
                <w:lang w:val="es"/>
              </w:rPr>
              <w:t xml:space="preserve"> </w:t>
            </w:r>
          </w:p>
        </w:tc>
        <w:tc>
          <w:tcPr>
            <w:tcW w:w="8190" w:type="dxa"/>
            <w:gridSpan w:val="3"/>
            <w:tcBorders>
              <w:top w:val="single" w:sz="8" w:space="0" w:color="auto"/>
              <w:left w:val="single" w:sz="8" w:space="0" w:color="auto"/>
              <w:bottom w:val="single" w:sz="8" w:space="0" w:color="auto"/>
              <w:right w:val="single" w:sz="8" w:space="0" w:color="auto"/>
            </w:tcBorders>
          </w:tcPr>
          <w:p w14:paraId="23E6F82A" w14:textId="77777777" w:rsidR="00EB471B" w:rsidRPr="004E1486" w:rsidRDefault="00EB471B" w:rsidP="001E56D0">
            <w:pPr>
              <w:rPr>
                <w:rFonts w:ascii="Calibri" w:hAnsi="Calibri"/>
                <w:i/>
              </w:rPr>
            </w:pPr>
            <w:r w:rsidRPr="004E1486">
              <w:rPr>
                <w:rFonts w:ascii="Calibri" w:eastAsia="Calibri" w:hAnsi="Calibri"/>
                <w:b/>
                <w:lang w:val="es"/>
              </w:rPr>
              <w:t xml:space="preserve">DESCRIPCIÓN: </w:t>
            </w:r>
            <w:r w:rsidRPr="004E1486">
              <w:rPr>
                <w:rFonts w:ascii="Calibri" w:eastAsia="Calibri" w:hAnsi="Calibri"/>
                <w:i/>
                <w:lang w:val="es"/>
              </w:rPr>
              <w:t>La tarifa no se actualizó correctamente debido a que el usuario no se autenticó correctamente.</w:t>
            </w:r>
          </w:p>
          <w:p w14:paraId="6ECB1D53" w14:textId="77777777" w:rsidR="00EB471B" w:rsidRPr="004E1486" w:rsidRDefault="00EB471B" w:rsidP="001E56D0">
            <w:pPr>
              <w:rPr>
                <w:rFonts w:ascii="Calibri" w:hAnsi="Calibri" w:cs="Calibri"/>
              </w:rPr>
            </w:pPr>
            <w:r w:rsidRPr="004E1486">
              <w:rPr>
                <w:rFonts w:ascii="Calibri" w:eastAsia="Calibri" w:hAnsi="Calibri" w:cs="Calibri"/>
                <w:b/>
                <w:lang w:val="es"/>
              </w:rPr>
              <w:t>SUPOSICIONES/ASUNCIONES</w:t>
            </w:r>
            <w:r w:rsidRPr="004E1486">
              <w:rPr>
                <w:rFonts w:ascii="Calibri" w:eastAsia="Calibri" w:hAnsi="Calibri" w:cs="Calibri"/>
                <w:i/>
                <w:lang w:val="es"/>
              </w:rPr>
              <w:t>:</w:t>
            </w:r>
            <w:r w:rsidRPr="004E1486">
              <w:rPr>
                <w:rFonts w:ascii="Calibri" w:eastAsia="Calibri" w:hAnsi="Calibri" w:cs="Calibri"/>
              </w:rPr>
              <w:t xml:space="preserve"> </w:t>
            </w:r>
          </w:p>
          <w:p w14:paraId="0130F098" w14:textId="77777777" w:rsidR="00EB471B" w:rsidRPr="004E1486" w:rsidRDefault="00EB471B" w:rsidP="006E4C0C">
            <w:pPr>
              <w:numPr>
                <w:ilvl w:val="0"/>
                <w:numId w:val="122"/>
              </w:numPr>
              <w:suppressAutoHyphens w:val="0"/>
              <w:textAlignment w:val="baseline"/>
              <w:rPr>
                <w:rFonts w:ascii="Calibri" w:hAnsi="Calibri"/>
                <w:lang w:eastAsia="es-EC"/>
              </w:rPr>
            </w:pPr>
            <w:r w:rsidRPr="004E1486">
              <w:rPr>
                <w:rFonts w:ascii="Calibri" w:hAnsi="Calibri"/>
                <w:i/>
                <w:lang w:eastAsia="es-EC"/>
              </w:rPr>
              <w:t xml:space="preserve">El administrador ingresa mal sus credenciales </w:t>
            </w:r>
          </w:p>
          <w:p w14:paraId="4D8A9903" w14:textId="77777777" w:rsidR="00EB471B" w:rsidRPr="004E1486" w:rsidRDefault="00EB471B" w:rsidP="006E4C0C">
            <w:pPr>
              <w:numPr>
                <w:ilvl w:val="0"/>
                <w:numId w:val="122"/>
              </w:numPr>
              <w:suppressAutoHyphens w:val="0"/>
              <w:textAlignment w:val="baseline"/>
              <w:rPr>
                <w:rFonts w:ascii="Calibri" w:hAnsi="Calibri"/>
                <w:lang w:eastAsia="es-EC"/>
              </w:rPr>
            </w:pPr>
            <w:r w:rsidRPr="004E1486">
              <w:rPr>
                <w:rFonts w:ascii="Calibri" w:hAnsi="Calibri"/>
                <w:i/>
                <w:color w:val="000000"/>
                <w:lang w:eastAsia="es-EC"/>
              </w:rPr>
              <w:t>El administrador no puede autenticarse porque sus claves de acceso son erróneas. </w:t>
            </w:r>
          </w:p>
          <w:p w14:paraId="591CDEDB" w14:textId="77777777" w:rsidR="00EB471B" w:rsidRPr="004E1486" w:rsidRDefault="00EB471B" w:rsidP="006E4C0C">
            <w:pPr>
              <w:numPr>
                <w:ilvl w:val="0"/>
                <w:numId w:val="122"/>
              </w:numPr>
              <w:suppressAutoHyphens w:val="0"/>
              <w:textAlignment w:val="baseline"/>
              <w:rPr>
                <w:rFonts w:ascii="Calibri" w:hAnsi="Calibri"/>
                <w:lang w:eastAsia="es-EC"/>
              </w:rPr>
            </w:pPr>
            <w:r w:rsidRPr="004E1486">
              <w:rPr>
                <w:rFonts w:ascii="Calibri" w:hAnsi="Calibri"/>
                <w:i/>
                <w:color w:val="000000"/>
                <w:lang w:eastAsia="es-EC"/>
              </w:rPr>
              <w:t>El sistema lanza una alerta de acceso no concedido. </w:t>
            </w:r>
          </w:p>
          <w:p w14:paraId="439E69E6" w14:textId="77777777" w:rsidR="00EB471B" w:rsidRPr="004E1486" w:rsidRDefault="00EB471B" w:rsidP="001E56D0">
            <w:pPr>
              <w:textAlignment w:val="baseline"/>
              <w:rPr>
                <w:rFonts w:ascii="Calibri" w:hAnsi="Calibri" w:cs="Calibri"/>
                <w:lang w:eastAsia="es-EC"/>
              </w:rPr>
            </w:pPr>
            <w:r w:rsidRPr="004E1486">
              <w:rPr>
                <w:rFonts w:ascii="Calibri" w:hAnsi="Calibri" w:cs="Calibri"/>
                <w:b/>
                <w:lang w:eastAsia="es-EC"/>
              </w:rPr>
              <w:t>RESULTADOS:</w:t>
            </w:r>
            <w:r w:rsidRPr="004E1486">
              <w:rPr>
                <w:rFonts w:ascii="Calibri" w:hAnsi="Calibri" w:cs="Calibri"/>
                <w:color w:val="0000FF"/>
                <w:lang w:eastAsia="es-EC"/>
              </w:rPr>
              <w:t>  </w:t>
            </w:r>
          </w:p>
          <w:p w14:paraId="2F517D70" w14:textId="77777777" w:rsidR="00EB471B" w:rsidRPr="004E1486" w:rsidRDefault="00EB471B" w:rsidP="006E4C0C">
            <w:pPr>
              <w:numPr>
                <w:ilvl w:val="0"/>
                <w:numId w:val="122"/>
              </w:numPr>
              <w:contextualSpacing/>
              <w:rPr>
                <w:rFonts w:ascii="Calibri" w:hAnsi="Calibri"/>
                <w:lang w:eastAsia="es-ES"/>
              </w:rPr>
            </w:pPr>
            <w:r w:rsidRPr="004E1486">
              <w:rPr>
                <w:rFonts w:ascii="Calibri" w:hAnsi="Calibri"/>
                <w:i/>
                <w:color w:val="000000"/>
                <w:lang w:eastAsia="es-EC"/>
              </w:rPr>
              <w:t xml:space="preserve">El administrador no actualizar la tarifa. </w:t>
            </w:r>
          </w:p>
        </w:tc>
      </w:tr>
      <w:tr w:rsidR="00EB471B" w:rsidRPr="001E56D0" w14:paraId="4172026D" w14:textId="77777777" w:rsidTr="009B1C48">
        <w:trPr>
          <w:trHeight w:val="2770"/>
          <w:jc w:val="center"/>
        </w:trPr>
        <w:tc>
          <w:tcPr>
            <w:tcW w:w="1425" w:type="dxa"/>
            <w:tcBorders>
              <w:top w:val="single" w:sz="8" w:space="0" w:color="auto"/>
              <w:left w:val="single" w:sz="8" w:space="0" w:color="auto"/>
              <w:bottom w:val="single" w:sz="8" w:space="0" w:color="auto"/>
              <w:right w:val="single" w:sz="8" w:space="0" w:color="auto"/>
            </w:tcBorders>
          </w:tcPr>
          <w:p w14:paraId="6D68F4E5" w14:textId="37C18615" w:rsidR="00EB471B" w:rsidRPr="004E1486" w:rsidRDefault="00EB471B" w:rsidP="001E56D0">
            <w:pPr>
              <w:rPr>
                <w:rFonts w:ascii="Calibri" w:hAnsi="Calibri" w:cs="Calibri"/>
              </w:rPr>
            </w:pPr>
            <w:r w:rsidRPr="004E1486">
              <w:rPr>
                <w:rFonts w:ascii="Calibri" w:eastAsia="Calibri" w:hAnsi="Calibri" w:cs="Calibri"/>
                <w:lang w:val="es"/>
              </w:rPr>
              <w:t>ES-2</w:t>
            </w:r>
            <w:r w:rsidR="001E56D0" w:rsidRPr="004E1486">
              <w:rPr>
                <w:rFonts w:ascii="Calibri" w:eastAsia="Calibri" w:hAnsi="Calibri" w:cs="Calibri"/>
                <w:lang w:val="es"/>
              </w:rPr>
              <w:t>4</w:t>
            </w:r>
            <w:r w:rsidRPr="004E1486">
              <w:rPr>
                <w:rFonts w:ascii="Calibri" w:eastAsia="Calibri" w:hAnsi="Calibri" w:cs="Calibri"/>
                <w:lang w:val="es"/>
              </w:rPr>
              <w:t>.03</w:t>
            </w:r>
            <w:r w:rsidRPr="004E1486">
              <w:rPr>
                <w:rFonts w:ascii="Calibri" w:eastAsia="Calibri" w:hAnsi="Calibri" w:cs="Calibri"/>
              </w:rPr>
              <w:t xml:space="preserve"> </w:t>
            </w:r>
          </w:p>
        </w:tc>
        <w:tc>
          <w:tcPr>
            <w:tcW w:w="8190" w:type="dxa"/>
            <w:gridSpan w:val="3"/>
            <w:tcBorders>
              <w:top w:val="single" w:sz="8" w:space="0" w:color="auto"/>
              <w:left w:val="single" w:sz="8" w:space="0" w:color="auto"/>
              <w:bottom w:val="single" w:sz="8" w:space="0" w:color="auto"/>
              <w:right w:val="single" w:sz="8" w:space="0" w:color="auto"/>
            </w:tcBorders>
          </w:tcPr>
          <w:p w14:paraId="6E87E6A1" w14:textId="77777777" w:rsidR="00EB471B" w:rsidRPr="004E1486" w:rsidRDefault="00EB471B" w:rsidP="001E56D0">
            <w:pPr>
              <w:rPr>
                <w:rFonts w:ascii="Calibri" w:hAnsi="Calibri"/>
                <w:i/>
              </w:rPr>
            </w:pPr>
            <w:r w:rsidRPr="004E1486">
              <w:rPr>
                <w:rFonts w:ascii="Calibri" w:eastAsia="Calibri" w:hAnsi="Calibri"/>
                <w:b/>
                <w:lang w:val="es"/>
              </w:rPr>
              <w:t xml:space="preserve">DESCRIPCIÓN: </w:t>
            </w:r>
            <w:r w:rsidRPr="004E1486">
              <w:rPr>
                <w:rFonts w:ascii="Calibri" w:eastAsia="Calibri" w:hAnsi="Calibri"/>
                <w:i/>
                <w:lang w:val="es"/>
              </w:rPr>
              <w:t>La tarifa no se actualizó correctamente debido a un fallo en la base de datos.</w:t>
            </w:r>
            <w:r w:rsidRPr="004E1486">
              <w:rPr>
                <w:rFonts w:ascii="Calibri" w:eastAsia="Calibri" w:hAnsi="Calibri"/>
                <w:i/>
              </w:rPr>
              <w:t xml:space="preserve"> </w:t>
            </w:r>
          </w:p>
          <w:p w14:paraId="6EA7AEFD" w14:textId="77777777" w:rsidR="00EB471B" w:rsidRPr="004E1486" w:rsidRDefault="00EB471B" w:rsidP="001E56D0">
            <w:pPr>
              <w:rPr>
                <w:rFonts w:ascii="Calibri" w:hAnsi="Calibri" w:cs="Calibri"/>
              </w:rPr>
            </w:pPr>
            <w:r w:rsidRPr="004E1486">
              <w:rPr>
                <w:rFonts w:ascii="Calibri" w:eastAsia="Calibri" w:hAnsi="Calibri" w:cs="Calibri"/>
                <w:b/>
                <w:lang w:val="es"/>
              </w:rPr>
              <w:t>SUPOSICIONES/ASUNCIONES</w:t>
            </w:r>
            <w:r w:rsidRPr="004E1486">
              <w:rPr>
                <w:rFonts w:ascii="Calibri" w:eastAsia="Calibri" w:hAnsi="Calibri" w:cs="Calibri"/>
                <w:i/>
                <w:lang w:val="es"/>
              </w:rPr>
              <w:t>:</w:t>
            </w:r>
            <w:r w:rsidRPr="004E1486">
              <w:rPr>
                <w:rFonts w:ascii="Calibri" w:eastAsia="Calibri" w:hAnsi="Calibri" w:cs="Calibri"/>
              </w:rPr>
              <w:t xml:space="preserve"> </w:t>
            </w:r>
          </w:p>
          <w:p w14:paraId="31F10D88" w14:textId="77777777" w:rsidR="00EB471B" w:rsidRPr="004E1486" w:rsidRDefault="00EB471B" w:rsidP="006E4C0C">
            <w:pPr>
              <w:pStyle w:val="Prrafodelista"/>
              <w:numPr>
                <w:ilvl w:val="0"/>
                <w:numId w:val="121"/>
              </w:numPr>
              <w:suppressAutoHyphens/>
              <w:rPr>
                <w:rFonts w:ascii="Calibri" w:hAnsi="Calibri"/>
              </w:rPr>
            </w:pPr>
            <w:r w:rsidRPr="004E1486">
              <w:rPr>
                <w:rFonts w:ascii="Calibri" w:hAnsi="Calibri"/>
                <w:i/>
                <w:color w:val="000000"/>
                <w:lang w:eastAsia="es-EC"/>
              </w:rPr>
              <w:t xml:space="preserve">El administrador se autentica correctamente. </w:t>
            </w:r>
          </w:p>
          <w:p w14:paraId="07A0EA5C" w14:textId="77777777" w:rsidR="00EB471B" w:rsidRPr="004E1486" w:rsidRDefault="00EB471B" w:rsidP="006E4C0C">
            <w:pPr>
              <w:pStyle w:val="Prrafodelista"/>
              <w:numPr>
                <w:ilvl w:val="0"/>
                <w:numId w:val="121"/>
              </w:numPr>
              <w:suppressAutoHyphens/>
              <w:rPr>
                <w:rFonts w:ascii="Calibri" w:hAnsi="Calibri"/>
              </w:rPr>
            </w:pPr>
            <w:r w:rsidRPr="004E1486">
              <w:rPr>
                <w:rFonts w:ascii="Calibri" w:hAnsi="Calibri"/>
                <w:i/>
                <w:color w:val="000000"/>
                <w:lang w:eastAsia="es-EC"/>
              </w:rPr>
              <w:t xml:space="preserve">El administrador se dirige a la opción de actualizar tarifas y coloca el nuevo valor. </w:t>
            </w:r>
          </w:p>
          <w:p w14:paraId="434B77A1" w14:textId="77777777" w:rsidR="00EB471B" w:rsidRPr="004E1486" w:rsidRDefault="00EB471B" w:rsidP="006E4C0C">
            <w:pPr>
              <w:pStyle w:val="Prrafodelista"/>
              <w:numPr>
                <w:ilvl w:val="0"/>
                <w:numId w:val="121"/>
              </w:numPr>
              <w:suppressAutoHyphens/>
              <w:rPr>
                <w:rFonts w:ascii="Calibri" w:hAnsi="Calibri"/>
                <w:lang w:eastAsia="ar-SA"/>
              </w:rPr>
            </w:pPr>
            <w:r w:rsidRPr="004E1486">
              <w:rPr>
                <w:rFonts w:ascii="Calibri" w:hAnsi="Calibri"/>
                <w:i/>
                <w:color w:val="000000"/>
                <w:lang w:eastAsia="es-EC"/>
              </w:rPr>
              <w:t>El sistema lanza un mensaje de error debido a una falla en la base de datos.</w:t>
            </w:r>
            <w:r w:rsidRPr="004E1486">
              <w:rPr>
                <w:rFonts w:ascii="Calibri" w:hAnsi="Calibri"/>
                <w:color w:val="000000"/>
                <w:lang w:eastAsia="es-EC"/>
              </w:rPr>
              <w:t xml:space="preserve"> </w:t>
            </w:r>
          </w:p>
          <w:p w14:paraId="41393BC5" w14:textId="77777777" w:rsidR="00EB471B" w:rsidRPr="004E1486" w:rsidRDefault="00EB471B" w:rsidP="001E56D0">
            <w:pPr>
              <w:rPr>
                <w:rFonts w:ascii="Calibri" w:hAnsi="Calibri" w:cs="Calibri"/>
              </w:rPr>
            </w:pPr>
            <w:r w:rsidRPr="004E1486">
              <w:rPr>
                <w:rFonts w:ascii="Calibri" w:eastAsia="Calibri" w:hAnsi="Calibri" w:cs="Calibri"/>
                <w:b/>
                <w:lang w:val="es"/>
              </w:rPr>
              <w:t xml:space="preserve">RESULTADOS: </w:t>
            </w:r>
            <w:r w:rsidRPr="004E1486">
              <w:rPr>
                <w:rFonts w:ascii="Calibri" w:eastAsia="Calibri" w:hAnsi="Calibri" w:cs="Calibri"/>
              </w:rPr>
              <w:t xml:space="preserve"> </w:t>
            </w:r>
          </w:p>
          <w:p w14:paraId="4BB6DE11" w14:textId="77777777" w:rsidR="00EB471B" w:rsidRPr="004E1486" w:rsidRDefault="00EB471B" w:rsidP="006E4C0C">
            <w:pPr>
              <w:numPr>
                <w:ilvl w:val="0"/>
                <w:numId w:val="121"/>
              </w:numPr>
              <w:contextualSpacing/>
              <w:rPr>
                <w:rFonts w:ascii="Calibri" w:hAnsi="Calibri"/>
                <w:lang w:eastAsia="es-ES"/>
              </w:rPr>
            </w:pPr>
            <w:r w:rsidRPr="004E1486">
              <w:rPr>
                <w:rFonts w:ascii="Calibri" w:hAnsi="Calibri"/>
                <w:i/>
                <w:lang w:val="es" w:eastAsia="es-ES"/>
              </w:rPr>
              <w:t>La tarifa no se pudo actualizó correctamente.</w:t>
            </w:r>
          </w:p>
        </w:tc>
      </w:tr>
      <w:tr w:rsidR="00EB471B" w:rsidRPr="001E56D0" w14:paraId="5305FE02" w14:textId="77777777" w:rsidTr="168CAD90">
        <w:trPr>
          <w:trHeight w:val="1080"/>
          <w:jc w:val="center"/>
        </w:trPr>
        <w:tc>
          <w:tcPr>
            <w:tcW w:w="9615" w:type="dxa"/>
            <w:gridSpan w:val="4"/>
            <w:tcBorders>
              <w:top w:val="single" w:sz="8" w:space="0" w:color="auto"/>
              <w:left w:val="single" w:sz="8" w:space="0" w:color="auto"/>
              <w:bottom w:val="single" w:sz="8" w:space="0" w:color="auto"/>
              <w:right w:val="single" w:sz="8" w:space="0" w:color="auto"/>
            </w:tcBorders>
          </w:tcPr>
          <w:p w14:paraId="2C6F75AB" w14:textId="3F18777F" w:rsidR="00EB471B" w:rsidRPr="004E1486" w:rsidRDefault="00EB471B" w:rsidP="168CAD90">
            <w:pPr>
              <w:rPr>
                <w:rFonts w:ascii="Calibri" w:hAnsi="Calibri"/>
              </w:rPr>
            </w:pPr>
            <w:r w:rsidRPr="004E1486">
              <w:rPr>
                <w:rFonts w:ascii="Calibri" w:eastAsia="Calibri" w:hAnsi="Calibri"/>
                <w:b/>
                <w:lang w:val="es"/>
              </w:rPr>
              <w:t xml:space="preserve">RIESGOS: </w:t>
            </w:r>
          </w:p>
          <w:p w14:paraId="4DD3D7AE" w14:textId="3F18777F" w:rsidR="00EB471B" w:rsidRPr="004E1486" w:rsidRDefault="00EB471B" w:rsidP="001E56D0">
            <w:pPr>
              <w:rPr>
                <w:rFonts w:ascii="Calibri" w:hAnsi="Calibri"/>
              </w:rPr>
            </w:pPr>
            <w:r w:rsidRPr="004E1486">
              <w:rPr>
                <w:rFonts w:ascii="Calibri" w:eastAsia="Calibri" w:hAnsi="Calibri"/>
                <w:i/>
                <w:lang w:val="es"/>
              </w:rPr>
              <w:t xml:space="preserve">Fallo en la base de datos que no permite acceder a los datos necesarios para actualizar la tarifa. </w:t>
            </w:r>
          </w:p>
        </w:tc>
      </w:tr>
      <w:tr w:rsidR="00EB471B" w:rsidRPr="001E56D0" w14:paraId="305A90AF" w14:textId="77777777" w:rsidTr="009B1C48">
        <w:trPr>
          <w:trHeight w:val="364"/>
          <w:jc w:val="center"/>
        </w:trPr>
        <w:tc>
          <w:tcPr>
            <w:tcW w:w="9615" w:type="dxa"/>
            <w:gridSpan w:val="4"/>
            <w:tcBorders>
              <w:top w:val="single" w:sz="8" w:space="0" w:color="auto"/>
              <w:left w:val="single" w:sz="8" w:space="0" w:color="auto"/>
              <w:bottom w:val="single" w:sz="8" w:space="0" w:color="auto"/>
              <w:right w:val="single" w:sz="8" w:space="0" w:color="auto"/>
            </w:tcBorders>
          </w:tcPr>
          <w:p w14:paraId="035A0ABC" w14:textId="73E169F6" w:rsidR="00EB471B" w:rsidRPr="009B1C48" w:rsidRDefault="00EB471B" w:rsidP="001E56D0">
            <w:pPr>
              <w:rPr>
                <w:rFonts w:ascii="Calibri" w:hAnsi="Calibri" w:cs="Calibri"/>
              </w:rPr>
            </w:pPr>
            <w:r w:rsidRPr="004E1486">
              <w:rPr>
                <w:rFonts w:ascii="Calibri" w:eastAsia="Calibri" w:hAnsi="Calibri" w:cs="Calibri"/>
                <w:b/>
                <w:lang w:val="es"/>
              </w:rPr>
              <w:t>PROTOTIPO EXPLORATORIO</w:t>
            </w:r>
            <w:r w:rsidR="009B1C48">
              <w:rPr>
                <w:rFonts w:ascii="Calibri" w:eastAsia="Calibri" w:hAnsi="Calibri" w:cs="Calibri"/>
              </w:rPr>
              <w:t xml:space="preserve">: </w:t>
            </w:r>
            <w:r w:rsidRPr="004E1486">
              <w:rPr>
                <w:rFonts w:ascii="Calibri" w:eastAsia="Calibri" w:hAnsi="Calibri"/>
                <w:i/>
                <w:lang w:val="es"/>
              </w:rPr>
              <w:t>N/A</w:t>
            </w:r>
          </w:p>
        </w:tc>
      </w:tr>
    </w:tbl>
    <w:p w14:paraId="521C5B57" w14:textId="77777777" w:rsidR="001E56D0" w:rsidRPr="004E1486" w:rsidRDefault="001E56D0" w:rsidP="009B1C48">
      <w:pPr>
        <w:rPr>
          <w:rFonts w:ascii="Calibri" w:hAnsi="Calibri"/>
          <w:b/>
          <w:spacing w:val="20"/>
        </w:rPr>
      </w:pPr>
    </w:p>
    <w:tbl>
      <w:tblPr>
        <w:tblW w:w="9615"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05"/>
        <w:gridCol w:w="3570"/>
        <w:gridCol w:w="1575"/>
        <w:gridCol w:w="3165"/>
      </w:tblGrid>
      <w:tr w:rsidR="001E56D0" w:rsidRPr="001E56D0" w14:paraId="547242AE" w14:textId="77777777" w:rsidTr="004E1486">
        <w:trPr>
          <w:jc w:val="center"/>
        </w:trPr>
        <w:tc>
          <w:tcPr>
            <w:tcW w:w="4875" w:type="dxa"/>
            <w:gridSpan w:val="2"/>
            <w:tcBorders>
              <w:top w:val="single" w:sz="6" w:space="0" w:color="auto"/>
              <w:left w:val="single" w:sz="6" w:space="0" w:color="auto"/>
              <w:bottom w:val="single" w:sz="6" w:space="0" w:color="auto"/>
              <w:right w:val="single" w:sz="6" w:space="0" w:color="auto"/>
            </w:tcBorders>
            <w:shd w:val="clear" w:color="auto" w:fill="D9D9D9"/>
            <w:hideMark/>
          </w:tcPr>
          <w:p w14:paraId="1641AEBF" w14:textId="77777777" w:rsidR="001E56D0" w:rsidRPr="004E1486" w:rsidRDefault="001E56D0" w:rsidP="001E56D0">
            <w:pPr>
              <w:textAlignment w:val="baseline"/>
              <w:rPr>
                <w:rFonts w:ascii="Calibri" w:hAnsi="Calibri" w:cs="Calibri"/>
                <w:lang w:eastAsia="es-EC"/>
              </w:rPr>
            </w:pPr>
            <w:r w:rsidRPr="004E1486">
              <w:rPr>
                <w:rFonts w:ascii="Calibri" w:hAnsi="Calibri" w:cs="Calibri"/>
                <w:b/>
                <w:color w:val="000000"/>
                <w:lang w:eastAsia="es-EC"/>
              </w:rPr>
              <w:t>IDENTIFICADOR CASO DE USO:</w:t>
            </w:r>
            <w:r w:rsidRPr="004E1486">
              <w:rPr>
                <w:rFonts w:ascii="Calibri" w:hAnsi="Calibri" w:cs="Calibri"/>
                <w:color w:val="000000"/>
                <w:lang w:eastAsia="es-EC"/>
              </w:rPr>
              <w:t> </w:t>
            </w:r>
          </w:p>
          <w:p w14:paraId="70D98410" w14:textId="77777777" w:rsidR="001E56D0" w:rsidRPr="004E1486" w:rsidRDefault="001E56D0" w:rsidP="001E56D0">
            <w:pPr>
              <w:textAlignment w:val="baseline"/>
              <w:rPr>
                <w:rFonts w:ascii="Calibri" w:hAnsi="Calibri"/>
                <w:i/>
                <w:lang w:eastAsia="es-EC"/>
              </w:rPr>
            </w:pPr>
            <w:r w:rsidRPr="004E1486">
              <w:rPr>
                <w:rFonts w:ascii="Calibri" w:hAnsi="Calibri"/>
                <w:b/>
                <w:i/>
                <w:color w:val="000000"/>
                <w:lang w:eastAsia="es-EC"/>
              </w:rPr>
              <w:t>CU-25</w:t>
            </w:r>
            <w:r w:rsidRPr="004E1486">
              <w:rPr>
                <w:rFonts w:ascii="Calibri" w:hAnsi="Calibri"/>
                <w:i/>
                <w:color w:val="000000"/>
                <w:lang w:eastAsia="es-EC"/>
              </w:rPr>
              <w:t> </w:t>
            </w:r>
          </w:p>
        </w:tc>
        <w:tc>
          <w:tcPr>
            <w:tcW w:w="4740" w:type="dxa"/>
            <w:gridSpan w:val="2"/>
            <w:tcBorders>
              <w:top w:val="single" w:sz="6" w:space="0" w:color="auto"/>
              <w:left w:val="nil"/>
              <w:bottom w:val="single" w:sz="6" w:space="0" w:color="auto"/>
              <w:right w:val="single" w:sz="6" w:space="0" w:color="auto"/>
            </w:tcBorders>
            <w:shd w:val="clear" w:color="auto" w:fill="D9D9D9"/>
            <w:hideMark/>
          </w:tcPr>
          <w:p w14:paraId="66F4B28A" w14:textId="261AF471" w:rsidR="001E56D0" w:rsidRPr="004E1486" w:rsidRDefault="001E56D0" w:rsidP="001E56D0">
            <w:pPr>
              <w:textAlignment w:val="baseline"/>
              <w:rPr>
                <w:rFonts w:ascii="Calibri" w:hAnsi="Calibri"/>
                <w:lang w:eastAsia="es-EC"/>
              </w:rPr>
            </w:pPr>
            <w:r w:rsidRPr="004E1486">
              <w:rPr>
                <w:rFonts w:ascii="Calibri" w:hAnsi="Calibri"/>
                <w:b/>
                <w:color w:val="000000"/>
                <w:lang w:eastAsia="es-EC"/>
              </w:rPr>
              <w:t>NOMBRE:</w:t>
            </w:r>
            <w:r w:rsidRPr="004E1486">
              <w:rPr>
                <w:rFonts w:ascii="Calibri" w:hAnsi="Calibri"/>
                <w:color w:val="000000"/>
                <w:lang w:eastAsia="es-EC"/>
              </w:rPr>
              <w:t> </w:t>
            </w:r>
            <w:r w:rsidRPr="004E1486">
              <w:rPr>
                <w:rFonts w:ascii="Calibri" w:hAnsi="Calibri"/>
                <w:i/>
                <w:color w:val="000000"/>
                <w:lang w:eastAsia="es-EC"/>
              </w:rPr>
              <w:t>Generar estadísticas pagos</w:t>
            </w:r>
          </w:p>
        </w:tc>
      </w:tr>
      <w:tr w:rsidR="001E56D0" w:rsidRPr="001E56D0" w14:paraId="29195CD0" w14:textId="77777777" w:rsidTr="168CAD90">
        <w:trPr>
          <w:jc w:val="center"/>
        </w:trPr>
        <w:tc>
          <w:tcPr>
            <w:tcW w:w="6450" w:type="dxa"/>
            <w:gridSpan w:val="3"/>
            <w:tcBorders>
              <w:top w:val="single" w:sz="6" w:space="0" w:color="auto"/>
              <w:left w:val="single" w:sz="6" w:space="0" w:color="auto"/>
              <w:bottom w:val="single" w:sz="6" w:space="0" w:color="auto"/>
              <w:right w:val="single" w:sz="6" w:space="0" w:color="auto"/>
            </w:tcBorders>
            <w:shd w:val="clear" w:color="auto" w:fill="auto"/>
            <w:hideMark/>
          </w:tcPr>
          <w:p w14:paraId="277FDBFF" w14:textId="1A7A022F" w:rsidR="001E56D0" w:rsidRPr="009B1C48" w:rsidRDefault="001E56D0" w:rsidP="001E56D0">
            <w:pPr>
              <w:textAlignment w:val="baseline"/>
              <w:rPr>
                <w:rFonts w:ascii="Calibri" w:hAnsi="Calibri" w:cs="Calibri"/>
                <w:lang w:eastAsia="es-EC"/>
              </w:rPr>
            </w:pPr>
            <w:r w:rsidRPr="004E1486">
              <w:rPr>
                <w:rFonts w:ascii="Calibri" w:hAnsi="Calibri" w:cs="Calibri"/>
                <w:b/>
                <w:color w:val="000000"/>
                <w:lang w:eastAsia="es-EC"/>
              </w:rPr>
              <w:t>COMPLEJIDAD:</w:t>
            </w:r>
            <w:r w:rsidRPr="004E1486">
              <w:rPr>
                <w:rFonts w:ascii="Calibri" w:hAnsi="Calibri" w:cs="Calibri"/>
                <w:color w:val="000000"/>
                <w:lang w:eastAsia="es-EC"/>
              </w:rPr>
              <w:t> </w:t>
            </w:r>
            <w:r w:rsidR="009B1C48">
              <w:rPr>
                <w:rFonts w:ascii="Calibri" w:hAnsi="Calibri" w:cs="Calibri"/>
                <w:color w:val="000000"/>
                <w:lang w:eastAsia="es-EC"/>
              </w:rPr>
              <w:t xml:space="preserve"> </w:t>
            </w:r>
            <w:r w:rsidRPr="004E1486">
              <w:rPr>
                <w:rFonts w:ascii="Calibri" w:hAnsi="Calibri"/>
                <w:i/>
                <w:color w:val="000000"/>
                <w:lang w:eastAsia="es-EC"/>
              </w:rPr>
              <w:t>Alta </w:t>
            </w:r>
          </w:p>
        </w:tc>
        <w:tc>
          <w:tcPr>
            <w:tcW w:w="3165" w:type="dxa"/>
            <w:tcBorders>
              <w:top w:val="nil"/>
              <w:left w:val="nil"/>
              <w:bottom w:val="single" w:sz="6" w:space="0" w:color="auto"/>
              <w:right w:val="single" w:sz="6" w:space="0" w:color="auto"/>
            </w:tcBorders>
            <w:shd w:val="clear" w:color="auto" w:fill="auto"/>
            <w:hideMark/>
          </w:tcPr>
          <w:p w14:paraId="5D65E544" w14:textId="55B275C7" w:rsidR="001E56D0" w:rsidRPr="009B1C48" w:rsidRDefault="001E56D0" w:rsidP="001E56D0">
            <w:pPr>
              <w:textAlignment w:val="baseline"/>
              <w:rPr>
                <w:rFonts w:ascii="Calibri" w:hAnsi="Calibri" w:cs="Calibri"/>
                <w:lang w:eastAsia="es-EC"/>
              </w:rPr>
            </w:pPr>
            <w:r w:rsidRPr="004E1486">
              <w:rPr>
                <w:rFonts w:ascii="Calibri" w:hAnsi="Calibri" w:cs="Calibri"/>
                <w:b/>
                <w:color w:val="000000"/>
                <w:lang w:eastAsia="es-EC"/>
              </w:rPr>
              <w:t>PRIORIDAD:</w:t>
            </w:r>
            <w:r w:rsidRPr="004E1486">
              <w:rPr>
                <w:rFonts w:ascii="Calibri" w:hAnsi="Calibri" w:cs="Calibri"/>
                <w:color w:val="000000"/>
                <w:lang w:eastAsia="es-EC"/>
              </w:rPr>
              <w:t> </w:t>
            </w:r>
            <w:r w:rsidRPr="004E1486">
              <w:rPr>
                <w:rFonts w:ascii="Calibri" w:hAnsi="Calibri"/>
                <w:i/>
                <w:color w:val="000000"/>
                <w:lang w:eastAsia="es-EC"/>
              </w:rPr>
              <w:t>Alta </w:t>
            </w:r>
          </w:p>
        </w:tc>
      </w:tr>
      <w:tr w:rsidR="001E56D0" w:rsidRPr="001E56D0" w14:paraId="2A1C1758"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shd w:val="clear" w:color="auto" w:fill="auto"/>
            <w:hideMark/>
          </w:tcPr>
          <w:p w14:paraId="4D0A5BBF" w14:textId="77777777" w:rsidR="001E56D0" w:rsidRPr="004E1486" w:rsidRDefault="001E56D0" w:rsidP="001E56D0">
            <w:pPr>
              <w:textAlignment w:val="baseline"/>
              <w:rPr>
                <w:rFonts w:ascii="Calibri" w:hAnsi="Calibri" w:cs="Calibri"/>
                <w:lang w:eastAsia="es-EC"/>
              </w:rPr>
            </w:pPr>
            <w:r w:rsidRPr="004E1486">
              <w:rPr>
                <w:rFonts w:ascii="Calibri" w:hAnsi="Calibri" w:cs="Calibri"/>
                <w:b/>
                <w:color w:val="000000"/>
                <w:lang w:eastAsia="es-EC"/>
              </w:rPr>
              <w:t>REQUERIMIENTO FUNCIONAL ASOCIADO:</w:t>
            </w:r>
            <w:r w:rsidRPr="004E1486">
              <w:rPr>
                <w:rFonts w:ascii="Calibri" w:hAnsi="Calibri" w:cs="Calibri"/>
                <w:color w:val="000000"/>
                <w:lang w:eastAsia="es-EC"/>
              </w:rPr>
              <w:t> </w:t>
            </w:r>
          </w:p>
          <w:p w14:paraId="216E9378" w14:textId="77777777" w:rsidR="001E56D0" w:rsidRPr="004E1486" w:rsidRDefault="001E56D0" w:rsidP="001E56D0">
            <w:pPr>
              <w:textAlignment w:val="baseline"/>
              <w:rPr>
                <w:rFonts w:ascii="Calibri" w:hAnsi="Calibri"/>
                <w:i/>
                <w:lang w:eastAsia="es-EC"/>
              </w:rPr>
            </w:pPr>
            <w:r w:rsidRPr="004E1486">
              <w:rPr>
                <w:rFonts w:ascii="Calibri" w:hAnsi="Calibri"/>
                <w:i/>
                <w:color w:val="000000"/>
                <w:lang w:eastAsia="es-EC"/>
              </w:rPr>
              <w:t>RF-25 Estadísticas de pagos</w:t>
            </w:r>
          </w:p>
        </w:tc>
      </w:tr>
      <w:tr w:rsidR="001E56D0" w:rsidRPr="001E56D0" w14:paraId="5ADF0D66"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shd w:val="clear" w:color="auto" w:fill="auto"/>
            <w:hideMark/>
          </w:tcPr>
          <w:p w14:paraId="12B86004" w14:textId="77777777" w:rsidR="001E56D0" w:rsidRPr="004E1486" w:rsidRDefault="001E56D0" w:rsidP="001E56D0">
            <w:pPr>
              <w:textAlignment w:val="baseline"/>
              <w:rPr>
                <w:rFonts w:ascii="Calibri" w:hAnsi="Calibri" w:cs="Calibri"/>
                <w:lang w:eastAsia="es-EC"/>
              </w:rPr>
            </w:pPr>
            <w:r w:rsidRPr="004E1486">
              <w:rPr>
                <w:rFonts w:ascii="Calibri" w:hAnsi="Calibri" w:cs="Calibri"/>
                <w:b/>
                <w:color w:val="000000"/>
                <w:lang w:eastAsia="es-EC"/>
              </w:rPr>
              <w:t>ACTORES:</w:t>
            </w:r>
            <w:r w:rsidRPr="004E1486">
              <w:rPr>
                <w:rFonts w:ascii="Calibri" w:hAnsi="Calibri" w:cs="Calibri"/>
                <w:color w:val="000000"/>
                <w:lang w:eastAsia="es-EC"/>
              </w:rPr>
              <w:t> </w:t>
            </w:r>
          </w:p>
          <w:p w14:paraId="46483326" w14:textId="77777777" w:rsidR="001E56D0" w:rsidRPr="004E1486" w:rsidRDefault="001E56D0" w:rsidP="001E56D0">
            <w:pPr>
              <w:textAlignment w:val="baseline"/>
              <w:rPr>
                <w:rFonts w:ascii="Calibri" w:hAnsi="Calibri"/>
                <w:i/>
                <w:lang w:eastAsia="es-EC"/>
              </w:rPr>
            </w:pPr>
            <w:r w:rsidRPr="004E1486">
              <w:rPr>
                <w:rFonts w:ascii="Calibri" w:hAnsi="Calibri"/>
                <w:i/>
                <w:color w:val="000000"/>
                <w:lang w:eastAsia="es-EC"/>
              </w:rPr>
              <w:t>ACT-3 Administrador</w:t>
            </w:r>
          </w:p>
        </w:tc>
      </w:tr>
      <w:tr w:rsidR="001E56D0" w:rsidRPr="001E56D0" w14:paraId="163A92A2"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shd w:val="clear" w:color="auto" w:fill="auto"/>
            <w:hideMark/>
          </w:tcPr>
          <w:p w14:paraId="5A980D14" w14:textId="23FAFEA1" w:rsidR="001E56D0" w:rsidRPr="009B1C48" w:rsidRDefault="001E56D0" w:rsidP="001E56D0">
            <w:pPr>
              <w:textAlignment w:val="baseline"/>
              <w:rPr>
                <w:rFonts w:ascii="Calibri" w:hAnsi="Calibri" w:cs="Calibri"/>
                <w:lang w:eastAsia="es-EC"/>
              </w:rPr>
            </w:pPr>
            <w:r w:rsidRPr="004E1486">
              <w:rPr>
                <w:rFonts w:ascii="Calibri" w:hAnsi="Calibri" w:cs="Calibri"/>
                <w:b/>
                <w:lang w:eastAsia="es-EC"/>
              </w:rPr>
              <w:t>CASOS DE USO ASOCIADOS:</w:t>
            </w:r>
            <w:r w:rsidRPr="004E1486">
              <w:rPr>
                <w:rFonts w:ascii="Calibri" w:hAnsi="Calibri" w:cs="Calibri"/>
                <w:lang w:eastAsia="es-EC"/>
              </w:rPr>
              <w:t> </w:t>
            </w:r>
            <w:r w:rsidR="009B1C48">
              <w:rPr>
                <w:rFonts w:ascii="Calibri" w:hAnsi="Calibri" w:cs="Calibri"/>
                <w:lang w:eastAsia="es-EC"/>
              </w:rPr>
              <w:t xml:space="preserve"> </w:t>
            </w:r>
            <w:r w:rsidRPr="004E1486">
              <w:rPr>
                <w:rFonts w:ascii="Calibri" w:hAnsi="Calibri"/>
                <w:i/>
                <w:lang w:eastAsia="es-EC"/>
              </w:rPr>
              <w:t>N/A</w:t>
            </w:r>
          </w:p>
        </w:tc>
      </w:tr>
      <w:tr w:rsidR="001E56D0" w:rsidRPr="001E56D0" w14:paraId="14C11850"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shd w:val="clear" w:color="auto" w:fill="auto"/>
            <w:hideMark/>
          </w:tcPr>
          <w:p w14:paraId="60180693"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DESCRIPCIÓN: </w:t>
            </w:r>
            <w:r w:rsidRPr="004E1486">
              <w:rPr>
                <w:rFonts w:ascii="Calibri" w:hAnsi="Calibri"/>
                <w:i/>
                <w:color w:val="000000"/>
                <w:lang w:eastAsia="es-EC"/>
              </w:rPr>
              <w:t>El sistema reflejara las estadísticas de pagos realizados por los propietarios de vehículo.</w:t>
            </w:r>
          </w:p>
        </w:tc>
      </w:tr>
      <w:tr w:rsidR="001E56D0" w:rsidRPr="001E56D0" w14:paraId="37D97DF7"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shd w:val="clear" w:color="auto" w:fill="auto"/>
            <w:hideMark/>
          </w:tcPr>
          <w:p w14:paraId="4ECE5F8C" w14:textId="77777777" w:rsidR="001E56D0" w:rsidRPr="004E1486" w:rsidRDefault="001E56D0" w:rsidP="001E56D0">
            <w:pPr>
              <w:textAlignment w:val="baseline"/>
              <w:rPr>
                <w:rFonts w:ascii="Calibri" w:hAnsi="Calibri" w:cs="Calibri"/>
                <w:b/>
                <w:lang w:eastAsia="es-EC"/>
              </w:rPr>
            </w:pPr>
            <w:r w:rsidRPr="004E1486">
              <w:rPr>
                <w:rFonts w:ascii="Calibri" w:hAnsi="Calibri" w:cs="Calibri"/>
                <w:b/>
                <w:lang w:eastAsia="es-EC"/>
              </w:rPr>
              <w:t xml:space="preserve">NOTAS: </w:t>
            </w:r>
          </w:p>
          <w:p w14:paraId="5E345752" w14:textId="78BC28B6" w:rsidR="001E56D0" w:rsidRPr="004E1486" w:rsidRDefault="001E56D0" w:rsidP="007E5EC7">
            <w:pPr>
              <w:pStyle w:val="Prrafodelista"/>
              <w:numPr>
                <w:ilvl w:val="0"/>
                <w:numId w:val="151"/>
              </w:numPr>
              <w:textAlignment w:val="baseline"/>
              <w:rPr>
                <w:rFonts w:ascii="Calibri" w:hAnsi="Calibri"/>
                <w:lang w:eastAsia="es-EC"/>
              </w:rPr>
            </w:pPr>
            <w:r w:rsidRPr="004E1486">
              <w:rPr>
                <w:rFonts w:ascii="Calibri" w:hAnsi="Calibri"/>
                <w:i/>
              </w:rPr>
              <w:t>El administrador debe de haberse autenticado en el sistema para poder observar la estadística.</w:t>
            </w:r>
          </w:p>
          <w:p w14:paraId="1906E059" w14:textId="3035932C" w:rsidR="001E56D0" w:rsidRPr="004E1486" w:rsidRDefault="001E56D0" w:rsidP="007E5EC7">
            <w:pPr>
              <w:pStyle w:val="Prrafodelista"/>
              <w:numPr>
                <w:ilvl w:val="0"/>
                <w:numId w:val="150"/>
              </w:numPr>
              <w:textAlignment w:val="baseline"/>
              <w:rPr>
                <w:rFonts w:ascii="Calibri" w:hAnsi="Calibri"/>
                <w:lang w:eastAsia="es-EC"/>
              </w:rPr>
            </w:pPr>
            <w:r w:rsidRPr="004E1486">
              <w:rPr>
                <w:rFonts w:ascii="Calibri" w:hAnsi="Calibri"/>
                <w:i/>
                <w:lang w:eastAsia="es-EC"/>
              </w:rPr>
              <w:t>Las estadísticas se generan a partir de un conteo de datos de los pagos registrados en el sistema. </w:t>
            </w:r>
          </w:p>
        </w:tc>
      </w:tr>
      <w:tr w:rsidR="001E56D0" w:rsidRPr="001E56D0" w14:paraId="0F14B7FE" w14:textId="77777777" w:rsidTr="168CAD90">
        <w:trPr>
          <w:jc w:val="center"/>
        </w:trPr>
        <w:tc>
          <w:tcPr>
            <w:tcW w:w="9615" w:type="dxa"/>
            <w:gridSpan w:val="4"/>
            <w:tcBorders>
              <w:top w:val="single" w:sz="6" w:space="0" w:color="auto"/>
              <w:left w:val="single" w:sz="6" w:space="0" w:color="auto"/>
              <w:bottom w:val="single" w:sz="6" w:space="0" w:color="auto"/>
              <w:right w:val="single" w:sz="6" w:space="0" w:color="auto"/>
            </w:tcBorders>
            <w:shd w:val="clear" w:color="auto" w:fill="auto"/>
            <w:hideMark/>
          </w:tcPr>
          <w:p w14:paraId="2DC23915"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CRITERIOS DE ACEPTACIÓN: </w:t>
            </w:r>
            <w:r w:rsidRPr="004E1486">
              <w:rPr>
                <w:rFonts w:ascii="Calibri" w:hAnsi="Calibri"/>
                <w:i/>
                <w:lang w:eastAsia="es-EC"/>
              </w:rPr>
              <w:t>La estadística de pagos se generó correctamente o no.</w:t>
            </w:r>
          </w:p>
        </w:tc>
      </w:tr>
      <w:tr w:rsidR="001E56D0" w:rsidRPr="001E56D0" w14:paraId="32C847F4" w14:textId="77777777" w:rsidTr="004E1486">
        <w:trPr>
          <w:trHeight w:val="345"/>
          <w:jc w:val="center"/>
        </w:trPr>
        <w:tc>
          <w:tcPr>
            <w:tcW w:w="9615" w:type="dxa"/>
            <w:gridSpan w:val="4"/>
            <w:tcBorders>
              <w:top w:val="single" w:sz="6" w:space="0" w:color="auto"/>
              <w:left w:val="single" w:sz="6" w:space="0" w:color="auto"/>
              <w:bottom w:val="single" w:sz="6" w:space="0" w:color="auto"/>
              <w:right w:val="single" w:sz="6" w:space="0" w:color="auto"/>
            </w:tcBorders>
            <w:shd w:val="clear" w:color="auto" w:fill="D9D9D9"/>
            <w:hideMark/>
          </w:tcPr>
          <w:p w14:paraId="28E34B30" w14:textId="77777777" w:rsidR="001E56D0" w:rsidRPr="004E1486" w:rsidRDefault="001E56D0" w:rsidP="001E56D0">
            <w:pPr>
              <w:textAlignment w:val="baseline"/>
              <w:rPr>
                <w:rFonts w:ascii="Calibri" w:hAnsi="Calibri" w:cs="Calibri"/>
                <w:lang w:eastAsia="es-EC"/>
              </w:rPr>
            </w:pPr>
            <w:r w:rsidRPr="004E1486">
              <w:rPr>
                <w:rFonts w:ascii="Calibri" w:hAnsi="Calibri" w:cs="Calibri"/>
                <w:b/>
                <w:color w:val="000000"/>
                <w:lang w:eastAsia="es-EC"/>
              </w:rPr>
              <w:t>ESCENARIOS: </w:t>
            </w:r>
            <w:r w:rsidRPr="004E1486">
              <w:rPr>
                <w:rFonts w:ascii="Calibri" w:hAnsi="Calibri" w:cs="Calibri"/>
                <w:color w:val="000000"/>
                <w:lang w:eastAsia="es-EC"/>
              </w:rPr>
              <w:t> </w:t>
            </w:r>
          </w:p>
        </w:tc>
      </w:tr>
      <w:tr w:rsidR="001E56D0" w:rsidRPr="001E56D0" w14:paraId="71DC3722" w14:textId="77777777" w:rsidTr="168CAD90">
        <w:trPr>
          <w:trHeight w:val="1665"/>
          <w:jc w:val="center"/>
        </w:trPr>
        <w:tc>
          <w:tcPr>
            <w:tcW w:w="1305" w:type="dxa"/>
            <w:tcBorders>
              <w:top w:val="single" w:sz="6" w:space="0" w:color="auto"/>
              <w:left w:val="single" w:sz="6" w:space="0" w:color="auto"/>
              <w:bottom w:val="single" w:sz="6" w:space="0" w:color="auto"/>
              <w:right w:val="single" w:sz="6" w:space="0" w:color="auto"/>
            </w:tcBorders>
            <w:shd w:val="clear" w:color="auto" w:fill="auto"/>
            <w:hideMark/>
          </w:tcPr>
          <w:p w14:paraId="487D3B79" w14:textId="7ACB44AE" w:rsidR="001E56D0" w:rsidRPr="004E1486" w:rsidRDefault="001E56D0" w:rsidP="001E56D0">
            <w:pPr>
              <w:textAlignment w:val="baseline"/>
              <w:rPr>
                <w:rFonts w:ascii="Calibri" w:hAnsi="Calibri"/>
                <w:lang w:eastAsia="es-EC"/>
              </w:rPr>
            </w:pPr>
            <w:r w:rsidRPr="004E1486">
              <w:rPr>
                <w:rFonts w:ascii="Calibri" w:hAnsi="Calibri"/>
                <w:color w:val="000000"/>
                <w:lang w:eastAsia="es-EC"/>
              </w:rPr>
              <w:t>ES-25.</w:t>
            </w:r>
            <w:r w:rsidR="76480C52" w:rsidRPr="004E1486">
              <w:rPr>
                <w:rFonts w:ascii="Calibri" w:hAnsi="Calibri"/>
                <w:color w:val="000000"/>
                <w:lang w:eastAsia="es-EC"/>
              </w:rPr>
              <w:t>0</w:t>
            </w:r>
            <w:r w:rsidR="2AE55CDC" w:rsidRPr="004E1486">
              <w:rPr>
                <w:rFonts w:ascii="Calibri" w:hAnsi="Calibri"/>
                <w:color w:val="000000"/>
                <w:lang w:eastAsia="es-EC"/>
              </w:rPr>
              <w:t>1</w:t>
            </w:r>
            <w:r w:rsidRPr="004E1486">
              <w:rPr>
                <w:rFonts w:ascii="Calibri" w:hAnsi="Calibri"/>
                <w:color w:val="000000"/>
                <w:lang w:eastAsia="es-EC"/>
              </w:rPr>
              <w:t>     </w:t>
            </w:r>
          </w:p>
          <w:p w14:paraId="075F7703" w14:textId="77777777" w:rsidR="001E56D0" w:rsidRPr="004E1486" w:rsidRDefault="001E56D0" w:rsidP="001E56D0">
            <w:pPr>
              <w:textAlignment w:val="baseline"/>
              <w:rPr>
                <w:rFonts w:ascii="Calibri" w:hAnsi="Calibri" w:cs="Calibri"/>
                <w:lang w:eastAsia="es-EC"/>
              </w:rPr>
            </w:pPr>
            <w:r w:rsidRPr="004E1486">
              <w:rPr>
                <w:rFonts w:ascii="Calibri" w:hAnsi="Calibri" w:cs="Calibri"/>
                <w:color w:val="0000FF"/>
                <w:lang w:eastAsia="es-EC"/>
              </w:rPr>
              <w:t>  </w:t>
            </w:r>
          </w:p>
        </w:tc>
        <w:tc>
          <w:tcPr>
            <w:tcW w:w="8310" w:type="dxa"/>
            <w:gridSpan w:val="3"/>
            <w:tcBorders>
              <w:top w:val="nil"/>
              <w:left w:val="single" w:sz="6" w:space="0" w:color="auto"/>
              <w:bottom w:val="single" w:sz="6" w:space="0" w:color="auto"/>
              <w:right w:val="single" w:sz="6" w:space="0" w:color="auto"/>
            </w:tcBorders>
            <w:shd w:val="clear" w:color="auto" w:fill="auto"/>
            <w:hideMark/>
          </w:tcPr>
          <w:p w14:paraId="746570B3"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DESCRIPCIÓN: </w:t>
            </w:r>
            <w:r w:rsidRPr="004E1486">
              <w:rPr>
                <w:rFonts w:ascii="Calibri" w:hAnsi="Calibri"/>
                <w:i/>
                <w:lang w:eastAsia="es-EC"/>
              </w:rPr>
              <w:t>Tabla estadística de pagos generada exitosamente. </w:t>
            </w:r>
            <w:r w:rsidRPr="004E1486">
              <w:rPr>
                <w:rFonts w:ascii="Calibri" w:hAnsi="Calibri"/>
                <w:lang w:eastAsia="es-EC"/>
              </w:rPr>
              <w:t>  </w:t>
            </w:r>
          </w:p>
          <w:p w14:paraId="72A16F39" w14:textId="77777777" w:rsidR="001E56D0" w:rsidRPr="004E1486" w:rsidRDefault="001E56D0" w:rsidP="001E56D0">
            <w:pPr>
              <w:textAlignment w:val="baseline"/>
              <w:rPr>
                <w:rFonts w:ascii="Calibri" w:hAnsi="Calibri" w:cs="Calibri"/>
                <w:color w:val="000000"/>
                <w:lang w:eastAsia="es-EC"/>
              </w:rPr>
            </w:pPr>
            <w:r w:rsidRPr="004E1486">
              <w:rPr>
                <w:rFonts w:ascii="Calibri" w:hAnsi="Calibri" w:cs="Calibri"/>
                <w:b/>
                <w:lang w:eastAsia="es-EC"/>
              </w:rPr>
              <w:t>SUPOSICIONES/ASUNCIONES</w:t>
            </w:r>
            <w:r w:rsidRPr="004E1486">
              <w:rPr>
                <w:rFonts w:ascii="Calibri" w:hAnsi="Calibri" w:cs="Calibri"/>
                <w:color w:val="000000"/>
                <w:lang w:eastAsia="es-EC"/>
              </w:rPr>
              <w:t>: </w:t>
            </w:r>
          </w:p>
          <w:p w14:paraId="3634C2A3" w14:textId="77777777"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administrador se autentica correctamente</w:t>
            </w:r>
          </w:p>
          <w:p w14:paraId="211BB478" w14:textId="77777777"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administrador selecciona la opción generar estadística de pagos</w:t>
            </w:r>
          </w:p>
          <w:p w14:paraId="3EE71D7C" w14:textId="77777777"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sistema tabula la información de los pagos registrados.</w:t>
            </w:r>
          </w:p>
          <w:p w14:paraId="4362F93C" w14:textId="77777777" w:rsidR="001E56D0" w:rsidRPr="004E1486" w:rsidRDefault="001E56D0" w:rsidP="001E56D0">
            <w:pPr>
              <w:textAlignment w:val="baseline"/>
              <w:rPr>
                <w:rFonts w:ascii="Calibri" w:hAnsi="Calibri" w:cs="Calibri"/>
                <w:lang w:eastAsia="es-EC"/>
              </w:rPr>
            </w:pPr>
            <w:r w:rsidRPr="004E1486">
              <w:rPr>
                <w:rFonts w:ascii="Calibri" w:hAnsi="Calibri" w:cs="Calibri"/>
                <w:b/>
                <w:lang w:eastAsia="es-EC"/>
              </w:rPr>
              <w:t>RESULTADOS:</w:t>
            </w:r>
            <w:r w:rsidRPr="004E1486">
              <w:rPr>
                <w:rFonts w:ascii="Calibri" w:hAnsi="Calibri" w:cs="Calibri"/>
                <w:lang w:eastAsia="es-EC"/>
              </w:rPr>
              <w:t> </w:t>
            </w:r>
          </w:p>
          <w:p w14:paraId="47004ECF" w14:textId="77777777" w:rsidR="001E56D0" w:rsidRPr="004E1486" w:rsidRDefault="001E56D0" w:rsidP="006E4C0C">
            <w:pPr>
              <w:pStyle w:val="Prrafodelista"/>
              <w:numPr>
                <w:ilvl w:val="0"/>
                <w:numId w:val="125"/>
              </w:numPr>
              <w:textAlignment w:val="baseline"/>
              <w:rPr>
                <w:rFonts w:ascii="Calibri" w:hAnsi="Calibri"/>
                <w:lang w:eastAsia="es-EC"/>
              </w:rPr>
            </w:pPr>
            <w:r w:rsidRPr="004E1486">
              <w:rPr>
                <w:rFonts w:ascii="Calibri" w:hAnsi="Calibri"/>
                <w:i/>
                <w:lang w:eastAsia="es-EC"/>
              </w:rPr>
              <w:t>El administrador recibe en pantalla la estadística de los pagos registrados en el sistema.</w:t>
            </w:r>
          </w:p>
        </w:tc>
      </w:tr>
      <w:tr w:rsidR="001E56D0" w:rsidRPr="001E56D0" w14:paraId="1D15325D" w14:textId="77777777" w:rsidTr="168CAD90">
        <w:trPr>
          <w:trHeight w:val="1665"/>
          <w:jc w:val="center"/>
        </w:trPr>
        <w:tc>
          <w:tcPr>
            <w:tcW w:w="1305" w:type="dxa"/>
            <w:tcBorders>
              <w:top w:val="single" w:sz="6" w:space="0" w:color="auto"/>
              <w:left w:val="single" w:sz="6" w:space="0" w:color="auto"/>
              <w:bottom w:val="single" w:sz="6" w:space="0" w:color="auto"/>
              <w:right w:val="single" w:sz="6" w:space="0" w:color="auto"/>
            </w:tcBorders>
            <w:shd w:val="clear" w:color="auto" w:fill="auto"/>
            <w:hideMark/>
          </w:tcPr>
          <w:p w14:paraId="283C0EAF" w14:textId="6F9E1877" w:rsidR="001E56D0" w:rsidRPr="004E1486" w:rsidRDefault="001E56D0" w:rsidP="001E56D0">
            <w:pPr>
              <w:textAlignment w:val="baseline"/>
              <w:rPr>
                <w:rFonts w:ascii="Calibri" w:hAnsi="Calibri"/>
                <w:lang w:eastAsia="es-EC"/>
              </w:rPr>
            </w:pPr>
            <w:r w:rsidRPr="004E1486">
              <w:rPr>
                <w:rFonts w:ascii="Calibri" w:hAnsi="Calibri"/>
                <w:color w:val="000000"/>
                <w:lang w:eastAsia="es-EC"/>
              </w:rPr>
              <w:t>ES-25.</w:t>
            </w:r>
            <w:r w:rsidR="1A700457" w:rsidRPr="004E1486">
              <w:rPr>
                <w:rFonts w:ascii="Calibri" w:hAnsi="Calibri"/>
                <w:color w:val="000000"/>
                <w:lang w:eastAsia="es-EC"/>
              </w:rPr>
              <w:t>0</w:t>
            </w:r>
            <w:r w:rsidR="2AE55CDC" w:rsidRPr="004E1486">
              <w:rPr>
                <w:rFonts w:ascii="Calibri" w:hAnsi="Calibri"/>
                <w:color w:val="000000"/>
                <w:lang w:eastAsia="es-EC"/>
              </w:rPr>
              <w:t>2</w:t>
            </w:r>
            <w:r w:rsidRPr="004E1486">
              <w:rPr>
                <w:rFonts w:ascii="Calibri" w:hAnsi="Calibri"/>
                <w:color w:val="000000"/>
                <w:lang w:eastAsia="es-EC"/>
              </w:rPr>
              <w:t>     </w:t>
            </w:r>
          </w:p>
          <w:p w14:paraId="230C28D1" w14:textId="77777777" w:rsidR="001E56D0" w:rsidRPr="004E1486" w:rsidRDefault="001E56D0" w:rsidP="001E56D0">
            <w:pPr>
              <w:textAlignment w:val="baseline"/>
              <w:rPr>
                <w:rFonts w:ascii="Calibri" w:hAnsi="Calibri" w:cs="Calibri"/>
                <w:lang w:eastAsia="es-EC"/>
              </w:rPr>
            </w:pPr>
            <w:r w:rsidRPr="004E1486">
              <w:rPr>
                <w:rFonts w:ascii="Calibri" w:hAnsi="Calibri" w:cs="Calibri"/>
                <w:color w:val="0000FF"/>
                <w:lang w:eastAsia="es-EC"/>
              </w:rPr>
              <w:t>  </w:t>
            </w:r>
          </w:p>
        </w:tc>
        <w:tc>
          <w:tcPr>
            <w:tcW w:w="8310" w:type="dxa"/>
            <w:gridSpan w:val="3"/>
            <w:tcBorders>
              <w:top w:val="single" w:sz="6" w:space="0" w:color="auto"/>
              <w:left w:val="single" w:sz="6" w:space="0" w:color="auto"/>
              <w:bottom w:val="single" w:sz="6" w:space="0" w:color="auto"/>
              <w:right w:val="single" w:sz="6" w:space="0" w:color="auto"/>
            </w:tcBorders>
            <w:shd w:val="clear" w:color="auto" w:fill="auto"/>
            <w:hideMark/>
          </w:tcPr>
          <w:p w14:paraId="24869A37" w14:textId="77777777" w:rsidR="001E56D0" w:rsidRPr="004E1486" w:rsidRDefault="001E56D0" w:rsidP="001E56D0">
            <w:pPr>
              <w:textAlignment w:val="baseline"/>
              <w:rPr>
                <w:rFonts w:ascii="Calibri" w:hAnsi="Calibri"/>
                <w:i/>
                <w:lang w:eastAsia="es-EC"/>
              </w:rPr>
            </w:pPr>
            <w:r w:rsidRPr="004E1486">
              <w:rPr>
                <w:rFonts w:ascii="Calibri" w:hAnsi="Calibri"/>
                <w:b/>
                <w:lang w:eastAsia="es-EC"/>
              </w:rPr>
              <w:t xml:space="preserve">DESCRIPCIÓN: </w:t>
            </w:r>
            <w:r w:rsidRPr="004E1486">
              <w:rPr>
                <w:rFonts w:ascii="Calibri" w:hAnsi="Calibri"/>
                <w:i/>
                <w:lang w:eastAsia="es-EC"/>
              </w:rPr>
              <w:t>Generación de estadística de pagos no exitosa por mala autenticación del administrador.</w:t>
            </w:r>
          </w:p>
          <w:p w14:paraId="5AD703F9" w14:textId="77777777" w:rsidR="001E56D0" w:rsidRPr="004E1486" w:rsidRDefault="001E56D0" w:rsidP="001E56D0">
            <w:pPr>
              <w:textAlignment w:val="baseline"/>
              <w:rPr>
                <w:rFonts w:ascii="Calibri" w:hAnsi="Calibri" w:cs="Calibri"/>
                <w:color w:val="000000"/>
                <w:lang w:eastAsia="es-EC"/>
              </w:rPr>
            </w:pPr>
            <w:r w:rsidRPr="004E1486">
              <w:rPr>
                <w:rFonts w:ascii="Calibri" w:hAnsi="Calibri" w:cs="Calibri"/>
                <w:b/>
                <w:lang w:eastAsia="es-EC"/>
              </w:rPr>
              <w:t>SUPOSICIONES/ASUNCIONES</w:t>
            </w:r>
            <w:r w:rsidRPr="004E1486">
              <w:rPr>
                <w:rFonts w:ascii="Calibri" w:hAnsi="Calibri" w:cs="Calibri"/>
                <w:color w:val="000000"/>
                <w:lang w:eastAsia="es-EC"/>
              </w:rPr>
              <w:t>: </w:t>
            </w:r>
          </w:p>
          <w:p w14:paraId="05C0590D" w14:textId="77777777"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administrador no se autentica correctamente</w:t>
            </w:r>
          </w:p>
          <w:p w14:paraId="3F250949" w14:textId="77777777" w:rsidR="001E56D0" w:rsidRPr="004E1486" w:rsidRDefault="001E56D0" w:rsidP="001E56D0">
            <w:pPr>
              <w:textAlignment w:val="baseline"/>
              <w:rPr>
                <w:rFonts w:ascii="Calibri" w:hAnsi="Calibri" w:cs="Calibri"/>
                <w:lang w:eastAsia="es-EC"/>
              </w:rPr>
            </w:pPr>
            <w:r w:rsidRPr="004E1486">
              <w:rPr>
                <w:rFonts w:ascii="Calibri" w:hAnsi="Calibri" w:cs="Calibri"/>
                <w:b/>
                <w:lang w:eastAsia="es-EC"/>
              </w:rPr>
              <w:t>RESULTADOS:</w:t>
            </w:r>
            <w:r w:rsidRPr="004E1486">
              <w:rPr>
                <w:rFonts w:ascii="Calibri" w:hAnsi="Calibri" w:cs="Calibri"/>
                <w:lang w:eastAsia="es-EC"/>
              </w:rPr>
              <w:t> </w:t>
            </w:r>
          </w:p>
          <w:p w14:paraId="0AE20CE4" w14:textId="77777777" w:rsidR="001E56D0" w:rsidRPr="004E1486" w:rsidRDefault="001E56D0" w:rsidP="006E4C0C">
            <w:pPr>
              <w:pStyle w:val="Prrafodelista"/>
              <w:numPr>
                <w:ilvl w:val="0"/>
                <w:numId w:val="125"/>
              </w:numPr>
              <w:textAlignment w:val="baseline"/>
              <w:rPr>
                <w:rFonts w:ascii="Calibri" w:hAnsi="Calibri"/>
                <w:lang w:eastAsia="es-EC"/>
              </w:rPr>
            </w:pPr>
            <w:r w:rsidRPr="004E1486">
              <w:rPr>
                <w:rFonts w:ascii="Calibri" w:hAnsi="Calibri"/>
                <w:i/>
                <w:lang w:eastAsia="es-EC"/>
              </w:rPr>
              <w:t>El administrador no puede generar la estadística de los pagos.</w:t>
            </w:r>
          </w:p>
        </w:tc>
      </w:tr>
      <w:tr w:rsidR="001E56D0" w:rsidRPr="001E56D0" w14:paraId="15BD642E" w14:textId="77777777" w:rsidTr="168CAD90">
        <w:trPr>
          <w:trHeight w:val="1665"/>
          <w:jc w:val="center"/>
        </w:trPr>
        <w:tc>
          <w:tcPr>
            <w:tcW w:w="1305" w:type="dxa"/>
            <w:tcBorders>
              <w:top w:val="single" w:sz="6" w:space="0" w:color="auto"/>
              <w:left w:val="single" w:sz="6" w:space="0" w:color="auto"/>
              <w:bottom w:val="single" w:sz="6" w:space="0" w:color="auto"/>
              <w:right w:val="single" w:sz="6" w:space="0" w:color="auto"/>
            </w:tcBorders>
            <w:shd w:val="clear" w:color="auto" w:fill="auto"/>
            <w:hideMark/>
          </w:tcPr>
          <w:p w14:paraId="5139E1B7" w14:textId="1D89783B" w:rsidR="001E56D0" w:rsidRPr="004E1486" w:rsidRDefault="001E56D0" w:rsidP="001E56D0">
            <w:pPr>
              <w:textAlignment w:val="baseline"/>
              <w:rPr>
                <w:rFonts w:ascii="Calibri" w:hAnsi="Calibri"/>
                <w:lang w:eastAsia="es-EC"/>
              </w:rPr>
            </w:pPr>
            <w:r w:rsidRPr="004E1486">
              <w:rPr>
                <w:rFonts w:ascii="Calibri" w:hAnsi="Calibri"/>
                <w:color w:val="000000"/>
                <w:lang w:eastAsia="es-EC"/>
              </w:rPr>
              <w:t>ES-25.</w:t>
            </w:r>
            <w:r w:rsidR="096D5C72" w:rsidRPr="004E1486">
              <w:rPr>
                <w:rFonts w:ascii="Calibri" w:hAnsi="Calibri"/>
                <w:color w:val="000000"/>
                <w:lang w:eastAsia="es-EC"/>
              </w:rPr>
              <w:t>0</w:t>
            </w:r>
            <w:r w:rsidR="2AE55CDC" w:rsidRPr="004E1486">
              <w:rPr>
                <w:rFonts w:ascii="Calibri" w:hAnsi="Calibri"/>
                <w:color w:val="000000"/>
                <w:lang w:eastAsia="es-EC"/>
              </w:rPr>
              <w:t>3</w:t>
            </w:r>
            <w:r w:rsidRPr="004E1486">
              <w:rPr>
                <w:rFonts w:ascii="Calibri" w:hAnsi="Calibri"/>
                <w:color w:val="000000"/>
                <w:lang w:eastAsia="es-EC"/>
              </w:rPr>
              <w:t>     </w:t>
            </w:r>
          </w:p>
          <w:p w14:paraId="349511B5" w14:textId="77777777" w:rsidR="001E56D0" w:rsidRPr="004E1486" w:rsidRDefault="001E56D0" w:rsidP="001E56D0">
            <w:pPr>
              <w:textAlignment w:val="baseline"/>
              <w:rPr>
                <w:rFonts w:ascii="Calibri" w:hAnsi="Calibri" w:cs="Calibri"/>
                <w:lang w:eastAsia="es-EC"/>
              </w:rPr>
            </w:pPr>
            <w:r w:rsidRPr="004E1486">
              <w:rPr>
                <w:rFonts w:ascii="Calibri" w:hAnsi="Calibri" w:cs="Calibri"/>
                <w:lang w:eastAsia="es-EC"/>
              </w:rPr>
              <w:t>  </w:t>
            </w:r>
          </w:p>
        </w:tc>
        <w:tc>
          <w:tcPr>
            <w:tcW w:w="8310" w:type="dxa"/>
            <w:gridSpan w:val="3"/>
            <w:tcBorders>
              <w:top w:val="single" w:sz="6" w:space="0" w:color="auto"/>
              <w:left w:val="single" w:sz="6" w:space="0" w:color="auto"/>
              <w:bottom w:val="single" w:sz="6" w:space="0" w:color="auto"/>
              <w:right w:val="single" w:sz="6" w:space="0" w:color="auto"/>
            </w:tcBorders>
            <w:shd w:val="clear" w:color="auto" w:fill="auto"/>
            <w:hideMark/>
          </w:tcPr>
          <w:p w14:paraId="55D519A1" w14:textId="6F00B687" w:rsidR="001E56D0" w:rsidRPr="004E1486" w:rsidRDefault="001E56D0" w:rsidP="001E56D0">
            <w:pPr>
              <w:textAlignment w:val="baseline"/>
              <w:rPr>
                <w:rFonts w:ascii="Calibri" w:hAnsi="Calibri"/>
                <w:i/>
                <w:lang w:eastAsia="es-EC"/>
              </w:rPr>
            </w:pPr>
            <w:r w:rsidRPr="004E1486">
              <w:rPr>
                <w:rFonts w:ascii="Calibri" w:hAnsi="Calibri"/>
                <w:b/>
                <w:lang w:eastAsia="es-EC"/>
              </w:rPr>
              <w:t xml:space="preserve">DESCRIPCIÓN: </w:t>
            </w:r>
            <w:r w:rsidRPr="004E1486">
              <w:rPr>
                <w:rFonts w:ascii="Calibri" w:hAnsi="Calibri"/>
                <w:i/>
                <w:lang w:eastAsia="es-EC"/>
              </w:rPr>
              <w:t>Generación de estadística de pagos no exitosa por error en la base de datos</w:t>
            </w:r>
            <w:r w:rsidR="2997194C" w:rsidRPr="004E1486">
              <w:rPr>
                <w:rFonts w:ascii="Calibri" w:hAnsi="Calibri"/>
                <w:i/>
                <w:lang w:eastAsia="es-EC"/>
              </w:rPr>
              <w:t>.</w:t>
            </w:r>
          </w:p>
          <w:p w14:paraId="6B451D43" w14:textId="77777777" w:rsidR="001E56D0" w:rsidRPr="004E1486" w:rsidRDefault="001E56D0" w:rsidP="001E56D0">
            <w:pPr>
              <w:textAlignment w:val="baseline"/>
              <w:rPr>
                <w:rFonts w:ascii="Calibri" w:hAnsi="Calibri" w:cs="Calibri"/>
                <w:color w:val="000000"/>
                <w:lang w:eastAsia="es-EC"/>
              </w:rPr>
            </w:pPr>
            <w:r w:rsidRPr="004E1486">
              <w:rPr>
                <w:rFonts w:ascii="Calibri" w:hAnsi="Calibri" w:cs="Calibri"/>
                <w:b/>
                <w:lang w:eastAsia="es-EC"/>
              </w:rPr>
              <w:t>SUPOSICIONES/ASUNCIONES</w:t>
            </w:r>
            <w:r w:rsidRPr="004E1486">
              <w:rPr>
                <w:rFonts w:ascii="Calibri" w:hAnsi="Calibri" w:cs="Calibri"/>
                <w:color w:val="000000"/>
                <w:lang w:eastAsia="es-EC"/>
              </w:rPr>
              <w:t>: </w:t>
            </w:r>
          </w:p>
          <w:p w14:paraId="55808322" w14:textId="77777777"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administrador se autentica correctamente</w:t>
            </w:r>
          </w:p>
          <w:p w14:paraId="3E33897E" w14:textId="77777777"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administrador selecciona la opción generar estadística de pagos</w:t>
            </w:r>
          </w:p>
          <w:p w14:paraId="5A2E6DF4" w14:textId="77777777"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sistema no logra tabular la información requerida.</w:t>
            </w:r>
          </w:p>
          <w:p w14:paraId="423D18E9" w14:textId="77777777" w:rsidR="001E56D0" w:rsidRPr="004E1486" w:rsidRDefault="001E56D0" w:rsidP="001E56D0">
            <w:pPr>
              <w:textAlignment w:val="baseline"/>
              <w:rPr>
                <w:rFonts w:ascii="Calibri" w:hAnsi="Calibri" w:cs="Calibri"/>
                <w:lang w:eastAsia="es-EC"/>
              </w:rPr>
            </w:pPr>
            <w:r w:rsidRPr="004E1486">
              <w:rPr>
                <w:rFonts w:ascii="Calibri" w:hAnsi="Calibri" w:cs="Calibri"/>
                <w:b/>
                <w:lang w:eastAsia="es-EC"/>
              </w:rPr>
              <w:t>RESULTADOS:</w:t>
            </w:r>
            <w:r w:rsidRPr="004E1486">
              <w:rPr>
                <w:rFonts w:ascii="Calibri" w:hAnsi="Calibri" w:cs="Calibri"/>
                <w:lang w:eastAsia="es-EC"/>
              </w:rPr>
              <w:t> </w:t>
            </w:r>
          </w:p>
          <w:p w14:paraId="3CF1725E" w14:textId="77777777" w:rsidR="001E56D0" w:rsidRPr="004E1486" w:rsidRDefault="001E56D0" w:rsidP="006E4C0C">
            <w:pPr>
              <w:pStyle w:val="Prrafodelista"/>
              <w:numPr>
                <w:ilvl w:val="0"/>
                <w:numId w:val="125"/>
              </w:numPr>
              <w:textAlignment w:val="baseline"/>
              <w:rPr>
                <w:rFonts w:ascii="Calibri" w:hAnsi="Calibri"/>
                <w:lang w:eastAsia="es-EC"/>
              </w:rPr>
            </w:pPr>
            <w:r w:rsidRPr="004E1486">
              <w:rPr>
                <w:rFonts w:ascii="Calibri" w:hAnsi="Calibri"/>
                <w:i/>
                <w:lang w:eastAsia="es-EC"/>
              </w:rPr>
              <w:t>El administrador no puede generar la estadística de los pagos.</w:t>
            </w:r>
          </w:p>
        </w:tc>
      </w:tr>
      <w:tr w:rsidR="001E56D0" w:rsidRPr="001E56D0" w14:paraId="793F411D" w14:textId="77777777" w:rsidTr="168CAD90">
        <w:trPr>
          <w:trHeight w:val="900"/>
          <w:jc w:val="center"/>
        </w:trPr>
        <w:tc>
          <w:tcPr>
            <w:tcW w:w="9615" w:type="dxa"/>
            <w:gridSpan w:val="4"/>
            <w:tcBorders>
              <w:top w:val="single" w:sz="6" w:space="0" w:color="auto"/>
              <w:left w:val="single" w:sz="6" w:space="0" w:color="auto"/>
              <w:bottom w:val="single" w:sz="6" w:space="0" w:color="auto"/>
              <w:right w:val="single" w:sz="6" w:space="0" w:color="auto"/>
            </w:tcBorders>
            <w:shd w:val="clear" w:color="auto" w:fill="auto"/>
            <w:hideMark/>
          </w:tcPr>
          <w:p w14:paraId="08748EA6" w14:textId="4B3BA9ED" w:rsidR="001E56D0" w:rsidRPr="004E1486" w:rsidRDefault="001E56D0" w:rsidP="168CAD90">
            <w:pPr>
              <w:textAlignment w:val="baseline"/>
              <w:rPr>
                <w:rFonts w:ascii="Calibri" w:hAnsi="Calibri"/>
                <w:lang w:eastAsia="es-EC"/>
              </w:rPr>
            </w:pPr>
            <w:r w:rsidRPr="004E1486">
              <w:rPr>
                <w:rFonts w:ascii="Calibri" w:hAnsi="Calibri"/>
                <w:b/>
                <w:lang w:eastAsia="es-EC"/>
              </w:rPr>
              <w:t>RIESGOS:</w:t>
            </w:r>
            <w:r w:rsidRPr="004E1486">
              <w:rPr>
                <w:rFonts w:ascii="Calibri" w:hAnsi="Calibri"/>
                <w:lang w:eastAsia="es-EC"/>
              </w:rPr>
              <w:t xml:space="preserve"> </w:t>
            </w:r>
          </w:p>
          <w:p w14:paraId="5D1B3EA6" w14:textId="006A542A" w:rsidR="001E56D0" w:rsidRPr="009B1C48" w:rsidRDefault="001E56D0" w:rsidP="001E56D0">
            <w:pPr>
              <w:textAlignment w:val="baseline"/>
              <w:rPr>
                <w:rFonts w:ascii="Calibri" w:hAnsi="Calibri"/>
                <w:i/>
                <w:lang w:eastAsia="es-EC"/>
              </w:rPr>
            </w:pPr>
            <w:r w:rsidRPr="004E1486">
              <w:rPr>
                <w:rFonts w:ascii="Calibri" w:hAnsi="Calibri"/>
                <w:i/>
                <w:lang w:eastAsia="es-EC"/>
              </w:rPr>
              <w:t>Fallo en la base de datos que no permite acceder a los datos necesarios para emitir las estadísticas de los pagos.  </w:t>
            </w:r>
          </w:p>
        </w:tc>
      </w:tr>
      <w:tr w:rsidR="001E56D0" w:rsidRPr="001E56D0" w14:paraId="63E856D4" w14:textId="77777777" w:rsidTr="168CAD90">
        <w:trPr>
          <w:trHeight w:val="615"/>
          <w:jc w:val="center"/>
        </w:trPr>
        <w:tc>
          <w:tcPr>
            <w:tcW w:w="9615" w:type="dxa"/>
            <w:gridSpan w:val="4"/>
            <w:tcBorders>
              <w:top w:val="single" w:sz="6" w:space="0" w:color="auto"/>
              <w:left w:val="single" w:sz="6" w:space="0" w:color="auto"/>
              <w:bottom w:val="single" w:sz="6" w:space="0" w:color="auto"/>
              <w:right w:val="single" w:sz="6" w:space="0" w:color="auto"/>
            </w:tcBorders>
            <w:shd w:val="clear" w:color="auto" w:fill="auto"/>
            <w:hideMark/>
          </w:tcPr>
          <w:p w14:paraId="3ECE2F8D" w14:textId="222FCFA4" w:rsidR="001E56D0" w:rsidRPr="004E1486" w:rsidRDefault="2AE55CDC" w:rsidP="168CAD90">
            <w:pPr>
              <w:textAlignment w:val="baseline"/>
              <w:rPr>
                <w:rFonts w:ascii="Calibri" w:hAnsi="Calibri"/>
                <w:lang w:eastAsia="es-EC"/>
              </w:rPr>
            </w:pPr>
            <w:r w:rsidRPr="004E1486">
              <w:rPr>
                <w:rFonts w:ascii="Calibri" w:hAnsi="Calibri"/>
                <w:b/>
                <w:lang w:eastAsia="es-EC"/>
              </w:rPr>
              <w:t xml:space="preserve">PROTOTIPO EXPLORATORIO: </w:t>
            </w:r>
          </w:p>
          <w:p w14:paraId="69079B93" w14:textId="5799EE5B" w:rsidR="001E56D0" w:rsidRPr="004E1486" w:rsidRDefault="2AE55CDC" w:rsidP="001E56D0">
            <w:pPr>
              <w:textAlignment w:val="baseline"/>
              <w:rPr>
                <w:rFonts w:ascii="Calibri" w:hAnsi="Calibri"/>
                <w:i/>
                <w:lang w:eastAsia="es-EC"/>
              </w:rPr>
            </w:pPr>
            <w:r w:rsidRPr="004E1486">
              <w:rPr>
                <w:rFonts w:ascii="Calibri" w:hAnsi="Calibri"/>
                <w:i/>
                <w:color w:val="000000"/>
                <w:lang w:eastAsia="es-EC"/>
              </w:rPr>
              <w:t>N/A </w:t>
            </w:r>
          </w:p>
        </w:tc>
      </w:tr>
    </w:tbl>
    <w:p w14:paraId="6357E997" w14:textId="5CB39FBD" w:rsidR="001E56D0" w:rsidRDefault="001E56D0" w:rsidP="168CAD90">
      <w:pPr>
        <w:jc w:val="center"/>
        <w:rPr>
          <w:rFonts w:ascii="Calibri" w:hAnsi="Calibri"/>
        </w:rPr>
      </w:pPr>
    </w:p>
    <w:p w14:paraId="7203F2B8" w14:textId="77777777" w:rsidR="009B1C48" w:rsidRPr="004E1486" w:rsidRDefault="009B1C48" w:rsidP="168CAD90">
      <w:pPr>
        <w:jc w:val="center"/>
        <w:rPr>
          <w:rFonts w:ascii="Calibri" w:hAnsi="Calibri"/>
        </w:rPr>
      </w:pPr>
    </w:p>
    <w:tbl>
      <w:tblPr>
        <w:tblW w:w="9472"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30"/>
        <w:gridCol w:w="3101"/>
        <w:gridCol w:w="1301"/>
        <w:gridCol w:w="3840"/>
      </w:tblGrid>
      <w:tr w:rsidR="001E56D0" w:rsidRPr="001E56D0" w14:paraId="27AC6D97" w14:textId="77777777" w:rsidTr="004E1486">
        <w:trPr>
          <w:jc w:val="center"/>
        </w:trPr>
        <w:tc>
          <w:tcPr>
            <w:tcW w:w="4331" w:type="dxa"/>
            <w:gridSpan w:val="2"/>
            <w:tcBorders>
              <w:top w:val="single" w:sz="6" w:space="0" w:color="auto"/>
              <w:left w:val="single" w:sz="6" w:space="0" w:color="auto"/>
              <w:bottom w:val="single" w:sz="6" w:space="0" w:color="auto"/>
              <w:right w:val="single" w:sz="6" w:space="0" w:color="auto"/>
            </w:tcBorders>
            <w:shd w:val="clear" w:color="auto" w:fill="D9D9D9"/>
            <w:hideMark/>
          </w:tcPr>
          <w:p w14:paraId="3EA9393F" w14:textId="77777777" w:rsidR="001E56D0" w:rsidRPr="004E1486" w:rsidRDefault="001E56D0" w:rsidP="001E56D0">
            <w:pPr>
              <w:textAlignment w:val="baseline"/>
              <w:rPr>
                <w:rFonts w:ascii="Calibri" w:hAnsi="Calibri" w:cs="Calibri"/>
                <w:lang w:eastAsia="es-EC"/>
              </w:rPr>
            </w:pPr>
            <w:r w:rsidRPr="004E1486">
              <w:rPr>
                <w:rFonts w:ascii="Calibri" w:hAnsi="Calibri" w:cs="Calibri"/>
                <w:b/>
                <w:color w:val="000000"/>
                <w:lang w:eastAsia="es-EC"/>
              </w:rPr>
              <w:t>IDENTIFICADOR CASO DE USO:</w:t>
            </w:r>
            <w:r w:rsidRPr="004E1486">
              <w:rPr>
                <w:rFonts w:ascii="Calibri" w:hAnsi="Calibri" w:cs="Calibri"/>
                <w:color w:val="000000"/>
                <w:lang w:eastAsia="es-EC"/>
              </w:rPr>
              <w:t> </w:t>
            </w:r>
          </w:p>
          <w:p w14:paraId="7D05F53B" w14:textId="77777777" w:rsidR="001E56D0" w:rsidRPr="004E1486" w:rsidRDefault="001E56D0" w:rsidP="001E56D0">
            <w:pPr>
              <w:textAlignment w:val="baseline"/>
              <w:rPr>
                <w:rFonts w:ascii="Calibri" w:hAnsi="Calibri" w:cs="Calibri"/>
                <w:lang w:eastAsia="es-EC"/>
              </w:rPr>
            </w:pPr>
            <w:r w:rsidRPr="004E1486">
              <w:rPr>
                <w:rFonts w:ascii="Calibri" w:hAnsi="Calibri" w:cs="Calibri"/>
                <w:b/>
                <w:color w:val="000000"/>
                <w:lang w:eastAsia="es-EC"/>
              </w:rPr>
              <w:t>CU-26</w:t>
            </w:r>
            <w:r w:rsidRPr="004E1486">
              <w:rPr>
                <w:rFonts w:ascii="Calibri" w:hAnsi="Calibri" w:cs="Calibri"/>
                <w:color w:val="000000"/>
                <w:lang w:eastAsia="es-EC"/>
              </w:rPr>
              <w:t> </w:t>
            </w:r>
          </w:p>
        </w:tc>
        <w:tc>
          <w:tcPr>
            <w:tcW w:w="5141" w:type="dxa"/>
            <w:gridSpan w:val="2"/>
            <w:tcBorders>
              <w:top w:val="single" w:sz="6" w:space="0" w:color="auto"/>
              <w:left w:val="nil"/>
              <w:bottom w:val="single" w:sz="6" w:space="0" w:color="auto"/>
              <w:right w:val="single" w:sz="6" w:space="0" w:color="auto"/>
            </w:tcBorders>
            <w:shd w:val="clear" w:color="auto" w:fill="D9D9D9"/>
            <w:hideMark/>
          </w:tcPr>
          <w:p w14:paraId="0C9ABF60" w14:textId="226565E0" w:rsidR="001E56D0" w:rsidRPr="004E1486" w:rsidRDefault="001E56D0" w:rsidP="001E56D0">
            <w:pPr>
              <w:textAlignment w:val="baseline"/>
              <w:rPr>
                <w:rFonts w:ascii="Calibri" w:hAnsi="Calibri"/>
                <w:lang w:eastAsia="es-EC"/>
              </w:rPr>
            </w:pPr>
            <w:r w:rsidRPr="004E1486">
              <w:rPr>
                <w:rFonts w:ascii="Calibri" w:hAnsi="Calibri"/>
                <w:b/>
                <w:color w:val="000000"/>
                <w:lang w:eastAsia="es-EC"/>
              </w:rPr>
              <w:t>NOMBRE:</w:t>
            </w:r>
            <w:r w:rsidRPr="004E1486">
              <w:rPr>
                <w:rFonts w:ascii="Calibri" w:hAnsi="Calibri"/>
                <w:color w:val="000000"/>
                <w:lang w:eastAsia="es-EC"/>
              </w:rPr>
              <w:t> </w:t>
            </w:r>
            <w:r w:rsidR="291A1788" w:rsidRPr="004E1486">
              <w:rPr>
                <w:rFonts w:ascii="Calibri" w:hAnsi="Calibri"/>
                <w:color w:val="000000"/>
                <w:lang w:eastAsia="es-EC"/>
              </w:rPr>
              <w:t xml:space="preserve"> </w:t>
            </w:r>
            <w:r w:rsidRPr="004E1486">
              <w:rPr>
                <w:rFonts w:ascii="Calibri" w:hAnsi="Calibri"/>
                <w:i/>
                <w:color w:val="000000"/>
                <w:lang w:eastAsia="es-EC"/>
              </w:rPr>
              <w:t>Generar estadísticas deudas</w:t>
            </w:r>
          </w:p>
        </w:tc>
      </w:tr>
      <w:tr w:rsidR="001E56D0" w:rsidRPr="001E56D0" w14:paraId="2F9E3CE3" w14:textId="77777777" w:rsidTr="168CAD90">
        <w:trPr>
          <w:jc w:val="center"/>
        </w:trPr>
        <w:tc>
          <w:tcPr>
            <w:tcW w:w="5632" w:type="dxa"/>
            <w:gridSpan w:val="3"/>
            <w:tcBorders>
              <w:top w:val="single" w:sz="6" w:space="0" w:color="auto"/>
              <w:left w:val="single" w:sz="6" w:space="0" w:color="auto"/>
              <w:bottom w:val="single" w:sz="6" w:space="0" w:color="auto"/>
              <w:right w:val="single" w:sz="6" w:space="0" w:color="auto"/>
            </w:tcBorders>
            <w:shd w:val="clear" w:color="auto" w:fill="auto"/>
            <w:hideMark/>
          </w:tcPr>
          <w:p w14:paraId="1CF4F7AC" w14:textId="77777777" w:rsidR="001E56D0" w:rsidRPr="004E1486" w:rsidRDefault="001E56D0" w:rsidP="001E56D0">
            <w:pPr>
              <w:textAlignment w:val="baseline"/>
              <w:rPr>
                <w:rFonts w:ascii="Calibri" w:hAnsi="Calibri" w:cs="Calibri"/>
                <w:lang w:eastAsia="es-EC"/>
              </w:rPr>
            </w:pPr>
            <w:r w:rsidRPr="004E1486">
              <w:rPr>
                <w:rFonts w:ascii="Calibri" w:hAnsi="Calibri" w:cs="Calibri"/>
                <w:b/>
                <w:color w:val="000000"/>
                <w:lang w:eastAsia="es-EC"/>
              </w:rPr>
              <w:t>COMPLEJIDAD:</w:t>
            </w:r>
            <w:r w:rsidRPr="004E1486">
              <w:rPr>
                <w:rFonts w:ascii="Calibri" w:hAnsi="Calibri" w:cs="Calibri"/>
                <w:color w:val="000000"/>
                <w:lang w:eastAsia="es-EC"/>
              </w:rPr>
              <w:t> </w:t>
            </w:r>
          </w:p>
          <w:p w14:paraId="7CCE55B3" w14:textId="77777777" w:rsidR="001E56D0" w:rsidRPr="004E1486" w:rsidRDefault="001E56D0" w:rsidP="001E56D0">
            <w:pPr>
              <w:textAlignment w:val="baseline"/>
              <w:rPr>
                <w:rFonts w:ascii="Calibri" w:hAnsi="Calibri"/>
                <w:i/>
                <w:lang w:eastAsia="es-EC"/>
              </w:rPr>
            </w:pPr>
            <w:r w:rsidRPr="004E1486">
              <w:rPr>
                <w:rFonts w:ascii="Calibri" w:hAnsi="Calibri"/>
                <w:i/>
                <w:color w:val="000000"/>
                <w:lang w:eastAsia="es-EC"/>
              </w:rPr>
              <w:t>Alta </w:t>
            </w:r>
          </w:p>
        </w:tc>
        <w:tc>
          <w:tcPr>
            <w:tcW w:w="3840" w:type="dxa"/>
            <w:tcBorders>
              <w:top w:val="nil"/>
              <w:left w:val="nil"/>
              <w:bottom w:val="single" w:sz="6" w:space="0" w:color="auto"/>
              <w:right w:val="single" w:sz="6" w:space="0" w:color="auto"/>
            </w:tcBorders>
            <w:shd w:val="clear" w:color="auto" w:fill="auto"/>
            <w:hideMark/>
          </w:tcPr>
          <w:p w14:paraId="12BABA87" w14:textId="77777777" w:rsidR="001E56D0" w:rsidRPr="004E1486" w:rsidRDefault="001E56D0" w:rsidP="001E56D0">
            <w:pPr>
              <w:textAlignment w:val="baseline"/>
              <w:rPr>
                <w:rFonts w:ascii="Calibri" w:hAnsi="Calibri" w:cs="Calibri"/>
                <w:lang w:eastAsia="es-EC"/>
              </w:rPr>
            </w:pPr>
            <w:r w:rsidRPr="004E1486">
              <w:rPr>
                <w:rFonts w:ascii="Calibri" w:hAnsi="Calibri" w:cs="Calibri"/>
                <w:b/>
                <w:color w:val="000000"/>
                <w:lang w:eastAsia="es-EC"/>
              </w:rPr>
              <w:t>PRIORIDAD:</w:t>
            </w:r>
            <w:r w:rsidRPr="004E1486">
              <w:rPr>
                <w:rFonts w:ascii="Calibri" w:hAnsi="Calibri" w:cs="Calibri"/>
                <w:color w:val="000000"/>
                <w:lang w:eastAsia="es-EC"/>
              </w:rPr>
              <w:t> </w:t>
            </w:r>
          </w:p>
          <w:p w14:paraId="20928252" w14:textId="77777777" w:rsidR="001E56D0" w:rsidRPr="004E1486" w:rsidRDefault="001E56D0" w:rsidP="001E56D0">
            <w:pPr>
              <w:textAlignment w:val="baseline"/>
              <w:rPr>
                <w:rFonts w:ascii="Calibri" w:hAnsi="Calibri"/>
                <w:i/>
                <w:lang w:eastAsia="es-EC"/>
              </w:rPr>
            </w:pPr>
            <w:r w:rsidRPr="004E1486">
              <w:rPr>
                <w:rFonts w:ascii="Calibri" w:hAnsi="Calibri"/>
                <w:i/>
                <w:color w:val="000000"/>
                <w:lang w:eastAsia="es-EC"/>
              </w:rPr>
              <w:t>Alta </w:t>
            </w:r>
          </w:p>
        </w:tc>
      </w:tr>
      <w:tr w:rsidR="001E56D0" w:rsidRPr="001E56D0" w14:paraId="13D8EF24" w14:textId="77777777" w:rsidTr="168CAD90">
        <w:trPr>
          <w:jc w:val="center"/>
        </w:trPr>
        <w:tc>
          <w:tcPr>
            <w:tcW w:w="9472" w:type="dxa"/>
            <w:gridSpan w:val="4"/>
            <w:tcBorders>
              <w:top w:val="single" w:sz="6" w:space="0" w:color="auto"/>
              <w:left w:val="single" w:sz="6" w:space="0" w:color="auto"/>
              <w:bottom w:val="single" w:sz="6" w:space="0" w:color="auto"/>
              <w:right w:val="single" w:sz="6" w:space="0" w:color="auto"/>
            </w:tcBorders>
            <w:shd w:val="clear" w:color="auto" w:fill="auto"/>
            <w:hideMark/>
          </w:tcPr>
          <w:p w14:paraId="66382B10" w14:textId="3245122C" w:rsidR="001E56D0" w:rsidRPr="004E1486" w:rsidRDefault="001E56D0" w:rsidP="001E56D0">
            <w:pPr>
              <w:textAlignment w:val="baseline"/>
              <w:rPr>
                <w:rFonts w:ascii="Calibri" w:hAnsi="Calibri"/>
                <w:i/>
                <w:lang w:eastAsia="es-EC"/>
              </w:rPr>
            </w:pPr>
            <w:r w:rsidRPr="004E1486">
              <w:rPr>
                <w:rFonts w:ascii="Calibri" w:hAnsi="Calibri"/>
                <w:b/>
                <w:color w:val="000000"/>
                <w:lang w:eastAsia="es-EC"/>
              </w:rPr>
              <w:t>REQUERIMIENTO FUNCIONAL ASOCIADO:</w:t>
            </w:r>
            <w:r w:rsidRPr="004E1486">
              <w:rPr>
                <w:rFonts w:ascii="Calibri" w:hAnsi="Calibri"/>
                <w:color w:val="000000"/>
                <w:lang w:eastAsia="es-EC"/>
              </w:rPr>
              <w:t> </w:t>
            </w:r>
            <w:r w:rsidR="772CF5A6" w:rsidRPr="004E1486">
              <w:rPr>
                <w:rFonts w:ascii="Calibri" w:hAnsi="Calibri"/>
                <w:color w:val="000000"/>
                <w:lang w:eastAsia="es-EC"/>
              </w:rPr>
              <w:t xml:space="preserve"> </w:t>
            </w:r>
            <w:r w:rsidRPr="004E1486">
              <w:rPr>
                <w:rFonts w:ascii="Calibri" w:hAnsi="Calibri"/>
                <w:i/>
                <w:color w:val="000000"/>
                <w:lang w:eastAsia="es-EC"/>
              </w:rPr>
              <w:t>RF-26 Estadísticas de deudas</w:t>
            </w:r>
          </w:p>
        </w:tc>
      </w:tr>
      <w:tr w:rsidR="001E56D0" w:rsidRPr="001E56D0" w14:paraId="5495F978" w14:textId="77777777" w:rsidTr="168CAD90">
        <w:trPr>
          <w:jc w:val="center"/>
        </w:trPr>
        <w:tc>
          <w:tcPr>
            <w:tcW w:w="9472" w:type="dxa"/>
            <w:gridSpan w:val="4"/>
            <w:tcBorders>
              <w:top w:val="single" w:sz="6" w:space="0" w:color="auto"/>
              <w:left w:val="single" w:sz="6" w:space="0" w:color="auto"/>
              <w:bottom w:val="single" w:sz="6" w:space="0" w:color="auto"/>
              <w:right w:val="single" w:sz="6" w:space="0" w:color="auto"/>
            </w:tcBorders>
            <w:shd w:val="clear" w:color="auto" w:fill="auto"/>
            <w:hideMark/>
          </w:tcPr>
          <w:p w14:paraId="2D98A8F1" w14:textId="725B3163" w:rsidR="001E56D0" w:rsidRPr="004E1486" w:rsidRDefault="001E56D0" w:rsidP="001E56D0">
            <w:pPr>
              <w:textAlignment w:val="baseline"/>
              <w:rPr>
                <w:rFonts w:ascii="Calibri" w:hAnsi="Calibri"/>
                <w:i/>
                <w:lang w:eastAsia="es-EC"/>
              </w:rPr>
            </w:pPr>
            <w:r w:rsidRPr="004E1486">
              <w:rPr>
                <w:rFonts w:ascii="Calibri" w:hAnsi="Calibri"/>
                <w:b/>
                <w:color w:val="000000"/>
                <w:lang w:eastAsia="es-EC"/>
              </w:rPr>
              <w:t>ACTORES:</w:t>
            </w:r>
            <w:r w:rsidRPr="004E1486">
              <w:rPr>
                <w:rFonts w:ascii="Calibri" w:hAnsi="Calibri"/>
                <w:color w:val="000000"/>
                <w:lang w:eastAsia="es-EC"/>
              </w:rPr>
              <w:t> </w:t>
            </w:r>
            <w:r w:rsidR="48460473" w:rsidRPr="004E1486">
              <w:rPr>
                <w:rFonts w:ascii="Calibri" w:hAnsi="Calibri"/>
                <w:color w:val="000000"/>
                <w:lang w:eastAsia="es-EC"/>
              </w:rPr>
              <w:t xml:space="preserve"> </w:t>
            </w:r>
            <w:r w:rsidRPr="004E1486">
              <w:rPr>
                <w:rFonts w:ascii="Calibri" w:hAnsi="Calibri"/>
                <w:i/>
                <w:color w:val="000000"/>
                <w:lang w:eastAsia="es-EC"/>
              </w:rPr>
              <w:t>ACT-3 Administrador</w:t>
            </w:r>
          </w:p>
        </w:tc>
      </w:tr>
      <w:tr w:rsidR="001E56D0" w:rsidRPr="001E56D0" w14:paraId="57809889" w14:textId="77777777" w:rsidTr="168CAD90">
        <w:trPr>
          <w:jc w:val="center"/>
        </w:trPr>
        <w:tc>
          <w:tcPr>
            <w:tcW w:w="9472" w:type="dxa"/>
            <w:gridSpan w:val="4"/>
            <w:tcBorders>
              <w:top w:val="single" w:sz="6" w:space="0" w:color="auto"/>
              <w:left w:val="single" w:sz="6" w:space="0" w:color="auto"/>
              <w:bottom w:val="single" w:sz="6" w:space="0" w:color="auto"/>
              <w:right w:val="single" w:sz="6" w:space="0" w:color="auto"/>
            </w:tcBorders>
            <w:shd w:val="clear" w:color="auto" w:fill="auto"/>
            <w:hideMark/>
          </w:tcPr>
          <w:p w14:paraId="75083906" w14:textId="7F1C14EC" w:rsidR="001E56D0" w:rsidRPr="004E1486" w:rsidRDefault="001E56D0" w:rsidP="001E56D0">
            <w:pPr>
              <w:textAlignment w:val="baseline"/>
              <w:rPr>
                <w:rFonts w:ascii="Calibri" w:hAnsi="Calibri"/>
                <w:lang w:eastAsia="es-EC"/>
              </w:rPr>
            </w:pPr>
            <w:r w:rsidRPr="004E1486">
              <w:rPr>
                <w:rFonts w:ascii="Calibri" w:hAnsi="Calibri"/>
                <w:b/>
                <w:lang w:eastAsia="es-EC"/>
              </w:rPr>
              <w:t>CASOS DE USO ASOCIADOS:</w:t>
            </w:r>
            <w:r w:rsidRPr="004E1486">
              <w:rPr>
                <w:rFonts w:ascii="Calibri" w:hAnsi="Calibri"/>
                <w:lang w:eastAsia="es-EC"/>
              </w:rPr>
              <w:t> </w:t>
            </w:r>
            <w:r w:rsidR="6ACDEB5B" w:rsidRPr="004E1486">
              <w:rPr>
                <w:rFonts w:ascii="Calibri" w:hAnsi="Calibri"/>
                <w:lang w:eastAsia="es-EC"/>
              </w:rPr>
              <w:t xml:space="preserve"> </w:t>
            </w:r>
            <w:r w:rsidRPr="004E1486">
              <w:rPr>
                <w:rFonts w:ascii="Calibri" w:hAnsi="Calibri"/>
                <w:i/>
                <w:lang w:eastAsia="es-EC"/>
              </w:rPr>
              <w:t>N/A</w:t>
            </w:r>
          </w:p>
        </w:tc>
      </w:tr>
      <w:tr w:rsidR="001E56D0" w:rsidRPr="001E56D0" w14:paraId="76330ED7" w14:textId="77777777" w:rsidTr="168CAD90">
        <w:trPr>
          <w:jc w:val="center"/>
        </w:trPr>
        <w:tc>
          <w:tcPr>
            <w:tcW w:w="9472" w:type="dxa"/>
            <w:gridSpan w:val="4"/>
            <w:tcBorders>
              <w:top w:val="single" w:sz="6" w:space="0" w:color="auto"/>
              <w:left w:val="single" w:sz="6" w:space="0" w:color="auto"/>
              <w:bottom w:val="single" w:sz="6" w:space="0" w:color="auto"/>
              <w:right w:val="single" w:sz="6" w:space="0" w:color="auto"/>
            </w:tcBorders>
            <w:shd w:val="clear" w:color="auto" w:fill="auto"/>
            <w:hideMark/>
          </w:tcPr>
          <w:p w14:paraId="7B689542"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DESCRIPCIÓN: </w:t>
            </w:r>
            <w:r w:rsidRPr="004E1486">
              <w:rPr>
                <w:rFonts w:ascii="Calibri" w:hAnsi="Calibri"/>
                <w:i/>
                <w:color w:val="000000"/>
                <w:lang w:eastAsia="es-EC"/>
              </w:rPr>
              <w:t>El sistema reflejara las estadísticas de deudas de los propietarios de vehículo.</w:t>
            </w:r>
          </w:p>
        </w:tc>
      </w:tr>
      <w:tr w:rsidR="001E56D0" w:rsidRPr="001E56D0" w14:paraId="7923FBBE" w14:textId="77777777" w:rsidTr="168CAD90">
        <w:trPr>
          <w:jc w:val="center"/>
        </w:trPr>
        <w:tc>
          <w:tcPr>
            <w:tcW w:w="9472" w:type="dxa"/>
            <w:gridSpan w:val="4"/>
            <w:tcBorders>
              <w:top w:val="single" w:sz="6" w:space="0" w:color="auto"/>
              <w:left w:val="single" w:sz="6" w:space="0" w:color="auto"/>
              <w:bottom w:val="single" w:sz="6" w:space="0" w:color="auto"/>
              <w:right w:val="single" w:sz="6" w:space="0" w:color="auto"/>
            </w:tcBorders>
            <w:shd w:val="clear" w:color="auto" w:fill="auto"/>
            <w:hideMark/>
          </w:tcPr>
          <w:p w14:paraId="1FCD56B4" w14:textId="77777777" w:rsidR="001E56D0" w:rsidRPr="004E1486" w:rsidRDefault="001E56D0" w:rsidP="001E56D0">
            <w:pPr>
              <w:textAlignment w:val="baseline"/>
              <w:rPr>
                <w:rFonts w:ascii="Calibri" w:hAnsi="Calibri" w:cs="Calibri"/>
                <w:b/>
                <w:lang w:eastAsia="es-EC"/>
              </w:rPr>
            </w:pPr>
            <w:r w:rsidRPr="004E1486">
              <w:rPr>
                <w:rFonts w:ascii="Calibri" w:hAnsi="Calibri" w:cs="Calibri"/>
                <w:b/>
                <w:lang w:eastAsia="es-EC"/>
              </w:rPr>
              <w:t xml:space="preserve">NOTAS: </w:t>
            </w:r>
          </w:p>
          <w:p w14:paraId="2383EFF7" w14:textId="77777777" w:rsidR="001E56D0" w:rsidRPr="004E1486" w:rsidRDefault="001E56D0" w:rsidP="006E4C0C">
            <w:pPr>
              <w:pStyle w:val="Prrafodelista"/>
              <w:numPr>
                <w:ilvl w:val="0"/>
                <w:numId w:val="126"/>
              </w:numPr>
              <w:ind w:hanging="360"/>
              <w:textAlignment w:val="baseline"/>
              <w:rPr>
                <w:rFonts w:ascii="Calibri" w:hAnsi="Calibri"/>
                <w:b/>
                <w:lang w:eastAsia="es-EC"/>
              </w:rPr>
            </w:pPr>
            <w:r w:rsidRPr="004E1486">
              <w:rPr>
                <w:rFonts w:ascii="Calibri" w:hAnsi="Calibri"/>
                <w:i/>
              </w:rPr>
              <w:t>El administrador debe de haberse autenticado en el sistema para poder observar la estadística.</w:t>
            </w:r>
          </w:p>
          <w:p w14:paraId="17998F87" w14:textId="77777777" w:rsidR="001E56D0" w:rsidRPr="004E1486" w:rsidRDefault="001E56D0" w:rsidP="006E4C0C">
            <w:pPr>
              <w:pStyle w:val="Prrafodelista"/>
              <w:numPr>
                <w:ilvl w:val="0"/>
                <w:numId w:val="126"/>
              </w:numPr>
              <w:ind w:hanging="360"/>
              <w:textAlignment w:val="baseline"/>
              <w:rPr>
                <w:rFonts w:ascii="Calibri" w:hAnsi="Calibri"/>
                <w:lang w:eastAsia="es-EC"/>
              </w:rPr>
            </w:pPr>
            <w:r w:rsidRPr="004E1486">
              <w:rPr>
                <w:rFonts w:ascii="Calibri" w:hAnsi="Calibri"/>
                <w:i/>
                <w:lang w:eastAsia="es-EC"/>
              </w:rPr>
              <w:t>Las estadísticas se generan a partir de un conteo de datos de las deudas registradas en el sistema. </w:t>
            </w:r>
          </w:p>
        </w:tc>
      </w:tr>
      <w:tr w:rsidR="001E56D0" w:rsidRPr="001E56D0" w14:paraId="0FFF9509" w14:textId="77777777" w:rsidTr="168CAD90">
        <w:trPr>
          <w:jc w:val="center"/>
        </w:trPr>
        <w:tc>
          <w:tcPr>
            <w:tcW w:w="9472" w:type="dxa"/>
            <w:gridSpan w:val="4"/>
            <w:tcBorders>
              <w:top w:val="single" w:sz="6" w:space="0" w:color="auto"/>
              <w:left w:val="single" w:sz="6" w:space="0" w:color="auto"/>
              <w:bottom w:val="single" w:sz="6" w:space="0" w:color="auto"/>
              <w:right w:val="single" w:sz="6" w:space="0" w:color="auto"/>
            </w:tcBorders>
            <w:shd w:val="clear" w:color="auto" w:fill="auto"/>
            <w:hideMark/>
          </w:tcPr>
          <w:p w14:paraId="747D8FB9"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CRITERIOS DE ACEPTACIÓN: </w:t>
            </w:r>
            <w:r w:rsidRPr="004E1486">
              <w:rPr>
                <w:rFonts w:ascii="Calibri" w:hAnsi="Calibri"/>
                <w:i/>
                <w:lang w:eastAsia="es-EC"/>
              </w:rPr>
              <w:t>La estadística de deudas se generó correctamente o no.</w:t>
            </w:r>
          </w:p>
        </w:tc>
      </w:tr>
      <w:tr w:rsidR="001E56D0" w:rsidRPr="001E56D0" w14:paraId="7165424C" w14:textId="77777777" w:rsidTr="004E1486">
        <w:trPr>
          <w:trHeight w:val="345"/>
          <w:jc w:val="center"/>
        </w:trPr>
        <w:tc>
          <w:tcPr>
            <w:tcW w:w="9472" w:type="dxa"/>
            <w:gridSpan w:val="4"/>
            <w:tcBorders>
              <w:top w:val="single" w:sz="6" w:space="0" w:color="auto"/>
              <w:left w:val="single" w:sz="6" w:space="0" w:color="auto"/>
              <w:bottom w:val="single" w:sz="6" w:space="0" w:color="auto"/>
              <w:right w:val="single" w:sz="6" w:space="0" w:color="auto"/>
            </w:tcBorders>
            <w:shd w:val="clear" w:color="auto" w:fill="D9D9D9"/>
            <w:hideMark/>
          </w:tcPr>
          <w:p w14:paraId="5B05323D" w14:textId="77777777" w:rsidR="001E56D0" w:rsidRPr="004E1486" w:rsidRDefault="001E56D0" w:rsidP="001E56D0">
            <w:pPr>
              <w:textAlignment w:val="baseline"/>
              <w:rPr>
                <w:rFonts w:ascii="Calibri" w:hAnsi="Calibri" w:cs="Calibri"/>
                <w:lang w:eastAsia="es-EC"/>
              </w:rPr>
            </w:pPr>
            <w:r w:rsidRPr="004E1486">
              <w:rPr>
                <w:rFonts w:ascii="Calibri" w:hAnsi="Calibri" w:cs="Calibri"/>
                <w:b/>
                <w:color w:val="000000"/>
                <w:lang w:eastAsia="es-EC"/>
              </w:rPr>
              <w:t>ESCENARIOS: </w:t>
            </w:r>
            <w:r w:rsidRPr="004E1486">
              <w:rPr>
                <w:rFonts w:ascii="Calibri" w:hAnsi="Calibri" w:cs="Calibri"/>
                <w:color w:val="000000"/>
                <w:lang w:eastAsia="es-EC"/>
              </w:rPr>
              <w:t> </w:t>
            </w:r>
          </w:p>
        </w:tc>
      </w:tr>
      <w:tr w:rsidR="001E56D0" w:rsidRPr="001E56D0" w14:paraId="65AB244F" w14:textId="77777777" w:rsidTr="168CAD90">
        <w:trPr>
          <w:trHeight w:val="1665"/>
          <w:jc w:val="center"/>
        </w:trPr>
        <w:tc>
          <w:tcPr>
            <w:tcW w:w="1230" w:type="dxa"/>
            <w:tcBorders>
              <w:top w:val="single" w:sz="6" w:space="0" w:color="auto"/>
              <w:left w:val="single" w:sz="6" w:space="0" w:color="auto"/>
              <w:bottom w:val="single" w:sz="6" w:space="0" w:color="auto"/>
              <w:right w:val="single" w:sz="6" w:space="0" w:color="auto"/>
            </w:tcBorders>
            <w:shd w:val="clear" w:color="auto" w:fill="auto"/>
            <w:hideMark/>
          </w:tcPr>
          <w:p w14:paraId="54AD4C47" w14:textId="73A4E76A" w:rsidR="001E56D0" w:rsidRPr="004E1486" w:rsidRDefault="001E56D0" w:rsidP="001E56D0">
            <w:pPr>
              <w:textAlignment w:val="baseline"/>
              <w:rPr>
                <w:rFonts w:ascii="Calibri" w:hAnsi="Calibri"/>
                <w:lang w:eastAsia="es-EC"/>
              </w:rPr>
            </w:pPr>
            <w:r w:rsidRPr="004E1486">
              <w:rPr>
                <w:rFonts w:ascii="Calibri" w:hAnsi="Calibri"/>
                <w:color w:val="000000"/>
                <w:lang w:eastAsia="es-EC"/>
              </w:rPr>
              <w:t>ES-26.</w:t>
            </w:r>
            <w:r w:rsidR="243938D2" w:rsidRPr="004E1486">
              <w:rPr>
                <w:rFonts w:ascii="Calibri" w:hAnsi="Calibri"/>
                <w:color w:val="000000"/>
                <w:lang w:eastAsia="es-EC"/>
              </w:rPr>
              <w:t>0</w:t>
            </w:r>
            <w:r w:rsidR="2AE55CDC" w:rsidRPr="004E1486">
              <w:rPr>
                <w:rFonts w:ascii="Calibri" w:hAnsi="Calibri"/>
                <w:color w:val="000000"/>
                <w:lang w:eastAsia="es-EC"/>
              </w:rPr>
              <w:t>1</w:t>
            </w:r>
            <w:r w:rsidRPr="004E1486">
              <w:rPr>
                <w:rFonts w:ascii="Calibri" w:hAnsi="Calibri"/>
                <w:color w:val="000000"/>
                <w:lang w:eastAsia="es-EC"/>
              </w:rPr>
              <w:t>     </w:t>
            </w:r>
          </w:p>
          <w:p w14:paraId="17542493" w14:textId="77777777" w:rsidR="001E56D0" w:rsidRPr="004E1486" w:rsidRDefault="001E56D0" w:rsidP="001E56D0">
            <w:pPr>
              <w:textAlignment w:val="baseline"/>
              <w:rPr>
                <w:rFonts w:ascii="Calibri" w:hAnsi="Calibri" w:cs="Calibri"/>
                <w:lang w:eastAsia="es-EC"/>
              </w:rPr>
            </w:pPr>
            <w:r w:rsidRPr="004E1486">
              <w:rPr>
                <w:rFonts w:ascii="Calibri" w:hAnsi="Calibri" w:cs="Calibri"/>
                <w:color w:val="0000FF"/>
                <w:lang w:eastAsia="es-EC"/>
              </w:rPr>
              <w:t>  </w:t>
            </w:r>
          </w:p>
        </w:tc>
        <w:tc>
          <w:tcPr>
            <w:tcW w:w="8242" w:type="dxa"/>
            <w:gridSpan w:val="3"/>
            <w:tcBorders>
              <w:top w:val="nil"/>
              <w:left w:val="single" w:sz="6" w:space="0" w:color="auto"/>
              <w:bottom w:val="single" w:sz="6" w:space="0" w:color="auto"/>
              <w:right w:val="single" w:sz="6" w:space="0" w:color="auto"/>
            </w:tcBorders>
            <w:shd w:val="clear" w:color="auto" w:fill="auto"/>
            <w:hideMark/>
          </w:tcPr>
          <w:p w14:paraId="120BDAA5"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DESCRIPCIÓN: </w:t>
            </w:r>
            <w:r w:rsidRPr="004E1486">
              <w:rPr>
                <w:rFonts w:ascii="Calibri" w:hAnsi="Calibri"/>
                <w:i/>
                <w:lang w:eastAsia="es-EC"/>
              </w:rPr>
              <w:t>Tabla estadística de deudas generada exitosamente.   </w:t>
            </w:r>
          </w:p>
          <w:p w14:paraId="6BCFAB1B" w14:textId="77777777" w:rsidR="001E56D0" w:rsidRPr="004E1486" w:rsidRDefault="001E56D0" w:rsidP="001E56D0">
            <w:pPr>
              <w:textAlignment w:val="baseline"/>
              <w:rPr>
                <w:rFonts w:ascii="Calibri" w:hAnsi="Calibri" w:cs="Calibri"/>
                <w:color w:val="000000"/>
                <w:lang w:eastAsia="es-EC"/>
              </w:rPr>
            </w:pPr>
            <w:r w:rsidRPr="004E1486">
              <w:rPr>
                <w:rFonts w:ascii="Calibri" w:hAnsi="Calibri" w:cs="Calibri"/>
                <w:b/>
                <w:lang w:eastAsia="es-EC"/>
              </w:rPr>
              <w:t>SUPOSICIONES/ASUNCIONES</w:t>
            </w:r>
            <w:r w:rsidRPr="004E1486">
              <w:rPr>
                <w:rFonts w:ascii="Calibri" w:hAnsi="Calibri" w:cs="Calibri"/>
                <w:color w:val="000000"/>
                <w:lang w:eastAsia="es-EC"/>
              </w:rPr>
              <w:t>: </w:t>
            </w:r>
          </w:p>
          <w:p w14:paraId="18E4095F" w14:textId="77777777"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administrador se autentica correctamente</w:t>
            </w:r>
          </w:p>
          <w:p w14:paraId="7F483DFA" w14:textId="77777777"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administrador selecciona la opción generar estadística de deudas</w:t>
            </w:r>
          </w:p>
          <w:p w14:paraId="117E9011" w14:textId="77777777"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sistema tabula la información de las deudas registradas.</w:t>
            </w:r>
          </w:p>
          <w:p w14:paraId="3F69938C" w14:textId="77777777" w:rsidR="001E56D0" w:rsidRPr="004E1486" w:rsidRDefault="001E56D0" w:rsidP="001E56D0">
            <w:pPr>
              <w:textAlignment w:val="baseline"/>
              <w:rPr>
                <w:rFonts w:ascii="Calibri" w:hAnsi="Calibri" w:cs="Calibri"/>
                <w:lang w:eastAsia="es-EC"/>
              </w:rPr>
            </w:pPr>
            <w:r w:rsidRPr="004E1486">
              <w:rPr>
                <w:rFonts w:ascii="Calibri" w:hAnsi="Calibri" w:cs="Calibri"/>
                <w:b/>
                <w:lang w:eastAsia="es-EC"/>
              </w:rPr>
              <w:t>RESULTADOS:</w:t>
            </w:r>
            <w:r w:rsidRPr="004E1486">
              <w:rPr>
                <w:rFonts w:ascii="Calibri" w:hAnsi="Calibri" w:cs="Calibri"/>
                <w:lang w:eastAsia="es-EC"/>
              </w:rPr>
              <w:t> </w:t>
            </w:r>
          </w:p>
          <w:p w14:paraId="504E449D" w14:textId="77777777" w:rsidR="001E56D0" w:rsidRPr="004E1486" w:rsidRDefault="001E56D0" w:rsidP="006E4C0C">
            <w:pPr>
              <w:pStyle w:val="Prrafodelista"/>
              <w:numPr>
                <w:ilvl w:val="0"/>
                <w:numId w:val="125"/>
              </w:numPr>
              <w:textAlignment w:val="baseline"/>
              <w:rPr>
                <w:rFonts w:ascii="Calibri" w:hAnsi="Calibri"/>
                <w:lang w:eastAsia="es-EC"/>
              </w:rPr>
            </w:pPr>
            <w:r w:rsidRPr="004E1486">
              <w:rPr>
                <w:rFonts w:ascii="Calibri" w:hAnsi="Calibri"/>
                <w:i/>
                <w:lang w:eastAsia="es-EC"/>
              </w:rPr>
              <w:t>El administrador recibe en pantalla la estadística de las deudas registradas en el sistema.</w:t>
            </w:r>
          </w:p>
        </w:tc>
      </w:tr>
      <w:tr w:rsidR="001E56D0" w:rsidRPr="001E56D0" w14:paraId="7D47128E" w14:textId="77777777" w:rsidTr="168CAD90">
        <w:trPr>
          <w:trHeight w:val="1665"/>
          <w:jc w:val="center"/>
        </w:trPr>
        <w:tc>
          <w:tcPr>
            <w:tcW w:w="1230" w:type="dxa"/>
            <w:tcBorders>
              <w:top w:val="single" w:sz="6" w:space="0" w:color="auto"/>
              <w:left w:val="single" w:sz="6" w:space="0" w:color="auto"/>
              <w:bottom w:val="single" w:sz="6" w:space="0" w:color="auto"/>
              <w:right w:val="single" w:sz="6" w:space="0" w:color="auto"/>
            </w:tcBorders>
            <w:shd w:val="clear" w:color="auto" w:fill="auto"/>
            <w:hideMark/>
          </w:tcPr>
          <w:p w14:paraId="719CCC67" w14:textId="613C9F7C" w:rsidR="001E56D0" w:rsidRPr="004E1486" w:rsidRDefault="001E56D0" w:rsidP="001E56D0">
            <w:pPr>
              <w:textAlignment w:val="baseline"/>
              <w:rPr>
                <w:rFonts w:ascii="Calibri" w:hAnsi="Calibri"/>
                <w:lang w:eastAsia="es-EC"/>
              </w:rPr>
            </w:pPr>
            <w:r w:rsidRPr="004E1486">
              <w:rPr>
                <w:rFonts w:ascii="Calibri" w:hAnsi="Calibri"/>
                <w:color w:val="000000"/>
                <w:lang w:eastAsia="es-EC"/>
              </w:rPr>
              <w:t>ES-26.</w:t>
            </w:r>
            <w:r w:rsidR="56057310" w:rsidRPr="004E1486">
              <w:rPr>
                <w:rFonts w:ascii="Calibri" w:hAnsi="Calibri"/>
                <w:color w:val="000000"/>
                <w:lang w:eastAsia="es-EC"/>
              </w:rPr>
              <w:t>0</w:t>
            </w:r>
            <w:r w:rsidR="2AE55CDC" w:rsidRPr="004E1486">
              <w:rPr>
                <w:rFonts w:ascii="Calibri" w:hAnsi="Calibri"/>
                <w:color w:val="000000"/>
                <w:lang w:eastAsia="es-EC"/>
              </w:rPr>
              <w:t>2</w:t>
            </w:r>
            <w:r w:rsidRPr="004E1486">
              <w:rPr>
                <w:rFonts w:ascii="Calibri" w:hAnsi="Calibri"/>
                <w:color w:val="000000"/>
                <w:lang w:eastAsia="es-EC"/>
              </w:rPr>
              <w:t>     </w:t>
            </w:r>
          </w:p>
          <w:p w14:paraId="275A863A" w14:textId="77777777" w:rsidR="001E56D0" w:rsidRPr="004E1486" w:rsidRDefault="001E56D0" w:rsidP="001E56D0">
            <w:pPr>
              <w:textAlignment w:val="baseline"/>
              <w:rPr>
                <w:rFonts w:ascii="Calibri" w:hAnsi="Calibri" w:cs="Calibri"/>
                <w:lang w:eastAsia="es-EC"/>
              </w:rPr>
            </w:pPr>
            <w:r w:rsidRPr="004E1486">
              <w:rPr>
                <w:rFonts w:ascii="Calibri" w:hAnsi="Calibri" w:cs="Calibri"/>
                <w:color w:val="0000FF"/>
                <w:lang w:eastAsia="es-EC"/>
              </w:rPr>
              <w:t>  </w:t>
            </w:r>
          </w:p>
        </w:tc>
        <w:tc>
          <w:tcPr>
            <w:tcW w:w="8242" w:type="dxa"/>
            <w:gridSpan w:val="3"/>
            <w:tcBorders>
              <w:top w:val="single" w:sz="6" w:space="0" w:color="auto"/>
              <w:left w:val="single" w:sz="6" w:space="0" w:color="auto"/>
              <w:bottom w:val="single" w:sz="6" w:space="0" w:color="auto"/>
              <w:right w:val="single" w:sz="6" w:space="0" w:color="auto"/>
            </w:tcBorders>
            <w:shd w:val="clear" w:color="auto" w:fill="auto"/>
            <w:hideMark/>
          </w:tcPr>
          <w:p w14:paraId="56DC2DD2"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DESCRIPCIÓN: </w:t>
            </w:r>
            <w:r w:rsidRPr="004E1486">
              <w:rPr>
                <w:rFonts w:ascii="Calibri" w:hAnsi="Calibri"/>
                <w:i/>
                <w:lang w:eastAsia="es-EC"/>
              </w:rPr>
              <w:t>Generación de estadística de deudas no exitosa por mala autenticación del administrador.</w:t>
            </w:r>
          </w:p>
          <w:p w14:paraId="57D6A775" w14:textId="77777777" w:rsidR="001E56D0" w:rsidRPr="004E1486" w:rsidRDefault="001E56D0" w:rsidP="001E56D0">
            <w:pPr>
              <w:textAlignment w:val="baseline"/>
              <w:rPr>
                <w:rFonts w:ascii="Calibri" w:hAnsi="Calibri" w:cs="Calibri"/>
                <w:color w:val="000000"/>
                <w:lang w:eastAsia="es-EC"/>
              </w:rPr>
            </w:pPr>
            <w:r w:rsidRPr="004E1486">
              <w:rPr>
                <w:rFonts w:ascii="Calibri" w:hAnsi="Calibri" w:cs="Calibri"/>
                <w:b/>
                <w:lang w:eastAsia="es-EC"/>
              </w:rPr>
              <w:t>SUPOSICIONES/ASUNCIONES</w:t>
            </w:r>
            <w:r w:rsidRPr="004E1486">
              <w:rPr>
                <w:rFonts w:ascii="Calibri" w:hAnsi="Calibri" w:cs="Calibri"/>
                <w:color w:val="000000"/>
                <w:lang w:eastAsia="es-EC"/>
              </w:rPr>
              <w:t>: </w:t>
            </w:r>
          </w:p>
          <w:p w14:paraId="60E308FF" w14:textId="77777777"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administrador no se autentica correctamente</w:t>
            </w:r>
          </w:p>
          <w:p w14:paraId="00DD0225" w14:textId="77777777" w:rsidR="001E56D0" w:rsidRPr="004E1486" w:rsidRDefault="001E56D0" w:rsidP="001E56D0">
            <w:pPr>
              <w:textAlignment w:val="baseline"/>
              <w:rPr>
                <w:rFonts w:ascii="Calibri" w:hAnsi="Calibri" w:cs="Calibri"/>
                <w:lang w:eastAsia="es-EC"/>
              </w:rPr>
            </w:pPr>
            <w:r w:rsidRPr="004E1486">
              <w:rPr>
                <w:rFonts w:ascii="Calibri" w:hAnsi="Calibri" w:cs="Calibri"/>
                <w:b/>
                <w:lang w:eastAsia="es-EC"/>
              </w:rPr>
              <w:t>RESULTADOS:</w:t>
            </w:r>
            <w:r w:rsidRPr="004E1486">
              <w:rPr>
                <w:rFonts w:ascii="Calibri" w:hAnsi="Calibri" w:cs="Calibri"/>
                <w:lang w:eastAsia="es-EC"/>
              </w:rPr>
              <w:t> </w:t>
            </w:r>
          </w:p>
          <w:p w14:paraId="39A8014F" w14:textId="77777777" w:rsidR="001E56D0" w:rsidRPr="004E1486" w:rsidRDefault="001E56D0" w:rsidP="006E4C0C">
            <w:pPr>
              <w:pStyle w:val="Prrafodelista"/>
              <w:numPr>
                <w:ilvl w:val="0"/>
                <w:numId w:val="125"/>
              </w:numPr>
              <w:textAlignment w:val="baseline"/>
              <w:rPr>
                <w:rFonts w:ascii="Calibri" w:hAnsi="Calibri"/>
                <w:lang w:eastAsia="es-EC"/>
              </w:rPr>
            </w:pPr>
            <w:r w:rsidRPr="004E1486">
              <w:rPr>
                <w:rFonts w:ascii="Calibri" w:hAnsi="Calibri"/>
                <w:i/>
                <w:lang w:eastAsia="es-EC"/>
              </w:rPr>
              <w:t>El administrador no puede generar la estadística de las deudas.</w:t>
            </w:r>
          </w:p>
        </w:tc>
      </w:tr>
      <w:tr w:rsidR="001E56D0" w:rsidRPr="001E56D0" w14:paraId="4219222F" w14:textId="77777777" w:rsidTr="168CAD90">
        <w:trPr>
          <w:trHeight w:val="1665"/>
          <w:jc w:val="center"/>
        </w:trPr>
        <w:tc>
          <w:tcPr>
            <w:tcW w:w="1230" w:type="dxa"/>
            <w:tcBorders>
              <w:top w:val="single" w:sz="6" w:space="0" w:color="auto"/>
              <w:left w:val="single" w:sz="6" w:space="0" w:color="auto"/>
              <w:bottom w:val="single" w:sz="6" w:space="0" w:color="auto"/>
              <w:right w:val="single" w:sz="6" w:space="0" w:color="auto"/>
            </w:tcBorders>
            <w:shd w:val="clear" w:color="auto" w:fill="auto"/>
            <w:hideMark/>
          </w:tcPr>
          <w:p w14:paraId="2A9FDB9B" w14:textId="6AA4F146" w:rsidR="001E56D0" w:rsidRPr="004E1486" w:rsidRDefault="001E56D0" w:rsidP="001E56D0">
            <w:pPr>
              <w:textAlignment w:val="baseline"/>
              <w:rPr>
                <w:rFonts w:ascii="Calibri" w:hAnsi="Calibri"/>
                <w:lang w:eastAsia="es-EC"/>
              </w:rPr>
            </w:pPr>
            <w:r w:rsidRPr="004E1486">
              <w:rPr>
                <w:rFonts w:ascii="Calibri" w:hAnsi="Calibri"/>
                <w:color w:val="000000"/>
                <w:lang w:eastAsia="es-EC"/>
              </w:rPr>
              <w:t>ES-26.</w:t>
            </w:r>
            <w:r w:rsidR="537EF0DF" w:rsidRPr="004E1486">
              <w:rPr>
                <w:rFonts w:ascii="Calibri" w:hAnsi="Calibri"/>
                <w:color w:val="000000"/>
                <w:lang w:eastAsia="es-EC"/>
              </w:rPr>
              <w:t>0</w:t>
            </w:r>
            <w:r w:rsidR="2AE55CDC" w:rsidRPr="004E1486">
              <w:rPr>
                <w:rFonts w:ascii="Calibri" w:hAnsi="Calibri"/>
                <w:color w:val="000000"/>
                <w:lang w:eastAsia="es-EC"/>
              </w:rPr>
              <w:t>3</w:t>
            </w:r>
            <w:r w:rsidRPr="004E1486">
              <w:rPr>
                <w:rFonts w:ascii="Calibri" w:hAnsi="Calibri"/>
                <w:color w:val="000000"/>
                <w:lang w:eastAsia="es-EC"/>
              </w:rPr>
              <w:t>     </w:t>
            </w:r>
          </w:p>
          <w:p w14:paraId="51B89343" w14:textId="77777777" w:rsidR="001E56D0" w:rsidRPr="004E1486" w:rsidRDefault="001E56D0" w:rsidP="001E56D0">
            <w:pPr>
              <w:textAlignment w:val="baseline"/>
              <w:rPr>
                <w:rFonts w:ascii="Calibri" w:hAnsi="Calibri" w:cs="Calibri"/>
                <w:lang w:eastAsia="es-EC"/>
              </w:rPr>
            </w:pPr>
            <w:r w:rsidRPr="004E1486">
              <w:rPr>
                <w:rFonts w:ascii="Calibri" w:hAnsi="Calibri" w:cs="Calibri"/>
                <w:lang w:eastAsia="es-EC"/>
              </w:rPr>
              <w:t>  </w:t>
            </w:r>
          </w:p>
        </w:tc>
        <w:tc>
          <w:tcPr>
            <w:tcW w:w="8242" w:type="dxa"/>
            <w:gridSpan w:val="3"/>
            <w:tcBorders>
              <w:top w:val="single" w:sz="6" w:space="0" w:color="auto"/>
              <w:left w:val="single" w:sz="6" w:space="0" w:color="auto"/>
              <w:bottom w:val="single" w:sz="6" w:space="0" w:color="auto"/>
              <w:right w:val="single" w:sz="6" w:space="0" w:color="auto"/>
            </w:tcBorders>
            <w:shd w:val="clear" w:color="auto" w:fill="auto"/>
            <w:hideMark/>
          </w:tcPr>
          <w:p w14:paraId="30F655E5"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DESCRIPCIÓN: </w:t>
            </w:r>
            <w:r w:rsidRPr="004E1486">
              <w:rPr>
                <w:rFonts w:ascii="Calibri" w:hAnsi="Calibri"/>
                <w:i/>
                <w:lang w:eastAsia="es-EC"/>
              </w:rPr>
              <w:t>Generación de estadística de deudas no exitosa por error en la base de datos</w:t>
            </w:r>
          </w:p>
          <w:p w14:paraId="754A02E3" w14:textId="77777777" w:rsidR="001E56D0" w:rsidRPr="004E1486" w:rsidRDefault="001E56D0" w:rsidP="001E56D0">
            <w:pPr>
              <w:textAlignment w:val="baseline"/>
              <w:rPr>
                <w:rFonts w:ascii="Calibri" w:hAnsi="Calibri" w:cs="Calibri"/>
                <w:color w:val="000000"/>
                <w:lang w:eastAsia="es-EC"/>
              </w:rPr>
            </w:pPr>
            <w:r w:rsidRPr="004E1486">
              <w:rPr>
                <w:rFonts w:ascii="Calibri" w:hAnsi="Calibri" w:cs="Calibri"/>
                <w:b/>
                <w:lang w:eastAsia="es-EC"/>
              </w:rPr>
              <w:t>SUPOSICIONES/ASUNCIONES</w:t>
            </w:r>
            <w:r w:rsidRPr="004E1486">
              <w:rPr>
                <w:rFonts w:ascii="Calibri" w:hAnsi="Calibri" w:cs="Calibri"/>
                <w:color w:val="000000"/>
                <w:lang w:eastAsia="es-EC"/>
              </w:rPr>
              <w:t>: </w:t>
            </w:r>
          </w:p>
          <w:p w14:paraId="335DB05B" w14:textId="77777777"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administrador se autentica correctamente</w:t>
            </w:r>
          </w:p>
          <w:p w14:paraId="2C43707F" w14:textId="77777777"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administrador selecciona la opción generar estadística de deudas</w:t>
            </w:r>
          </w:p>
          <w:p w14:paraId="323F7F05" w14:textId="77777777"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sistema no logra tabular la información requerida.</w:t>
            </w:r>
          </w:p>
          <w:p w14:paraId="48F8B636" w14:textId="77777777" w:rsidR="001E56D0" w:rsidRPr="004E1486" w:rsidRDefault="001E56D0" w:rsidP="001E56D0">
            <w:pPr>
              <w:textAlignment w:val="baseline"/>
              <w:rPr>
                <w:rFonts w:ascii="Calibri" w:hAnsi="Calibri" w:cs="Calibri"/>
                <w:lang w:eastAsia="es-EC"/>
              </w:rPr>
            </w:pPr>
            <w:r w:rsidRPr="004E1486">
              <w:rPr>
                <w:rFonts w:ascii="Calibri" w:hAnsi="Calibri" w:cs="Calibri"/>
                <w:b/>
                <w:lang w:eastAsia="es-EC"/>
              </w:rPr>
              <w:t>RESULTADOS:</w:t>
            </w:r>
            <w:r w:rsidRPr="004E1486">
              <w:rPr>
                <w:rFonts w:ascii="Calibri" w:hAnsi="Calibri" w:cs="Calibri"/>
                <w:lang w:eastAsia="es-EC"/>
              </w:rPr>
              <w:t> </w:t>
            </w:r>
          </w:p>
          <w:p w14:paraId="087315D4" w14:textId="77777777" w:rsidR="001E56D0" w:rsidRPr="004E1486" w:rsidRDefault="001E56D0" w:rsidP="006E4C0C">
            <w:pPr>
              <w:pStyle w:val="Prrafodelista"/>
              <w:numPr>
                <w:ilvl w:val="0"/>
                <w:numId w:val="125"/>
              </w:numPr>
              <w:textAlignment w:val="baseline"/>
              <w:rPr>
                <w:rFonts w:ascii="Calibri" w:hAnsi="Calibri"/>
                <w:lang w:eastAsia="es-EC"/>
              </w:rPr>
            </w:pPr>
            <w:r w:rsidRPr="004E1486">
              <w:rPr>
                <w:rFonts w:ascii="Calibri" w:hAnsi="Calibri"/>
                <w:i/>
                <w:lang w:eastAsia="es-EC"/>
              </w:rPr>
              <w:t>El administrador no puede generar la estadística de las deudas.</w:t>
            </w:r>
          </w:p>
        </w:tc>
      </w:tr>
      <w:tr w:rsidR="001E56D0" w:rsidRPr="001E56D0" w14:paraId="26038295" w14:textId="77777777" w:rsidTr="168CAD90">
        <w:trPr>
          <w:trHeight w:val="900"/>
          <w:jc w:val="center"/>
        </w:trPr>
        <w:tc>
          <w:tcPr>
            <w:tcW w:w="9472" w:type="dxa"/>
            <w:gridSpan w:val="4"/>
            <w:tcBorders>
              <w:top w:val="single" w:sz="6" w:space="0" w:color="auto"/>
              <w:left w:val="single" w:sz="6" w:space="0" w:color="auto"/>
              <w:bottom w:val="single" w:sz="6" w:space="0" w:color="auto"/>
              <w:right w:val="single" w:sz="6" w:space="0" w:color="auto"/>
            </w:tcBorders>
            <w:shd w:val="clear" w:color="auto" w:fill="auto"/>
            <w:hideMark/>
          </w:tcPr>
          <w:p w14:paraId="59413971"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RIESGOS:</w:t>
            </w:r>
            <w:r w:rsidRPr="004E1486">
              <w:rPr>
                <w:rFonts w:ascii="Calibri" w:hAnsi="Calibri"/>
                <w:lang w:eastAsia="es-EC"/>
              </w:rPr>
              <w:t xml:space="preserve"> </w:t>
            </w:r>
            <w:r w:rsidRPr="004E1486">
              <w:rPr>
                <w:rFonts w:ascii="Calibri" w:hAnsi="Calibri"/>
                <w:i/>
                <w:lang w:eastAsia="es-EC"/>
              </w:rPr>
              <w:t>Fallo en la base de datos que no permite acceder a los datos necesarios para emitir las estadísticas de las deudas.  </w:t>
            </w:r>
          </w:p>
          <w:p w14:paraId="3645921F" w14:textId="77777777" w:rsidR="001E56D0" w:rsidRPr="004E1486" w:rsidRDefault="001E56D0" w:rsidP="001E56D0">
            <w:pPr>
              <w:textAlignment w:val="baseline"/>
              <w:rPr>
                <w:rFonts w:ascii="Calibri" w:hAnsi="Calibri" w:cs="Calibri"/>
                <w:lang w:eastAsia="es-EC"/>
              </w:rPr>
            </w:pPr>
            <w:r w:rsidRPr="004E1486">
              <w:rPr>
                <w:rFonts w:ascii="Calibri" w:hAnsi="Calibri" w:cs="Calibri"/>
                <w:color w:val="000000"/>
                <w:lang w:eastAsia="es-EC"/>
              </w:rPr>
              <w:t> </w:t>
            </w:r>
          </w:p>
        </w:tc>
      </w:tr>
      <w:tr w:rsidR="001E56D0" w:rsidRPr="001E56D0" w14:paraId="70D9F79D" w14:textId="77777777" w:rsidTr="168CAD90">
        <w:trPr>
          <w:trHeight w:val="615"/>
          <w:jc w:val="center"/>
        </w:trPr>
        <w:tc>
          <w:tcPr>
            <w:tcW w:w="9472" w:type="dxa"/>
            <w:gridSpan w:val="4"/>
            <w:tcBorders>
              <w:top w:val="single" w:sz="6" w:space="0" w:color="auto"/>
              <w:left w:val="single" w:sz="6" w:space="0" w:color="auto"/>
              <w:bottom w:val="single" w:sz="6" w:space="0" w:color="auto"/>
              <w:right w:val="single" w:sz="6" w:space="0" w:color="auto"/>
            </w:tcBorders>
            <w:shd w:val="clear" w:color="auto" w:fill="auto"/>
            <w:hideMark/>
          </w:tcPr>
          <w:p w14:paraId="7B934A13" w14:textId="77777777" w:rsidR="009B1C48" w:rsidRDefault="001E56D0" w:rsidP="001E56D0">
            <w:pPr>
              <w:textAlignment w:val="baseline"/>
              <w:rPr>
                <w:rFonts w:ascii="Calibri" w:hAnsi="Calibri"/>
                <w:b/>
                <w:lang w:eastAsia="es-EC"/>
              </w:rPr>
            </w:pPr>
            <w:r w:rsidRPr="004E1486">
              <w:rPr>
                <w:rFonts w:ascii="Calibri" w:hAnsi="Calibri"/>
                <w:b/>
                <w:lang w:eastAsia="es-EC"/>
              </w:rPr>
              <w:t xml:space="preserve">PROTOTIPO EXPLORATORIO: </w:t>
            </w:r>
          </w:p>
          <w:p w14:paraId="1D4B67CD" w14:textId="44278E5E" w:rsidR="009B1C48" w:rsidRPr="009B1C48" w:rsidRDefault="001E56D0" w:rsidP="009B1C48">
            <w:pPr>
              <w:textAlignment w:val="baseline"/>
              <w:rPr>
                <w:rFonts w:ascii="Calibri" w:hAnsi="Calibri"/>
                <w:lang w:eastAsia="es-EC"/>
              </w:rPr>
            </w:pPr>
            <w:r w:rsidRPr="004E1486">
              <w:rPr>
                <w:rFonts w:ascii="Calibri" w:hAnsi="Calibri"/>
                <w:i/>
                <w:color w:val="000000"/>
                <w:lang w:eastAsia="es-EC"/>
              </w:rPr>
              <w:t>N/A </w:t>
            </w:r>
          </w:p>
        </w:tc>
      </w:tr>
    </w:tbl>
    <w:p w14:paraId="7B79C81F" w14:textId="77777777" w:rsidR="00A46211" w:rsidRPr="00A46211" w:rsidRDefault="00A46211" w:rsidP="00A46211">
      <w:pPr>
        <w:rPr>
          <w:vanish/>
        </w:rPr>
      </w:pPr>
    </w:p>
    <w:tbl>
      <w:tblPr>
        <w:tblpPr w:leftFromText="141" w:rightFromText="141" w:vertAnchor="text" w:horzAnchor="margin" w:tblpY="271"/>
        <w:tblW w:w="941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45"/>
        <w:gridCol w:w="3086"/>
        <w:gridCol w:w="1301"/>
        <w:gridCol w:w="3780"/>
      </w:tblGrid>
      <w:tr w:rsidR="009B1C48" w:rsidRPr="001E56D0" w14:paraId="2BF94188" w14:textId="77777777" w:rsidTr="009B1C48">
        <w:tc>
          <w:tcPr>
            <w:tcW w:w="4331" w:type="dxa"/>
            <w:gridSpan w:val="2"/>
            <w:tcBorders>
              <w:top w:val="single" w:sz="6" w:space="0" w:color="auto"/>
              <w:left w:val="single" w:sz="6" w:space="0" w:color="auto"/>
              <w:bottom w:val="single" w:sz="6" w:space="0" w:color="auto"/>
              <w:right w:val="single" w:sz="6" w:space="0" w:color="auto"/>
            </w:tcBorders>
            <w:shd w:val="clear" w:color="auto" w:fill="D9D9D9"/>
            <w:hideMark/>
          </w:tcPr>
          <w:p w14:paraId="63DC9AFA" w14:textId="77777777" w:rsidR="009B1C48" w:rsidRPr="004E1486" w:rsidRDefault="009B1C48" w:rsidP="009B1C48">
            <w:pPr>
              <w:textAlignment w:val="baseline"/>
              <w:rPr>
                <w:rFonts w:ascii="Calibri" w:hAnsi="Calibri" w:cs="Calibri"/>
                <w:lang w:eastAsia="es-EC"/>
              </w:rPr>
            </w:pPr>
            <w:r w:rsidRPr="004E1486">
              <w:rPr>
                <w:rFonts w:ascii="Calibri" w:hAnsi="Calibri" w:cs="Calibri"/>
                <w:b/>
                <w:color w:val="000000"/>
                <w:lang w:eastAsia="es-EC"/>
              </w:rPr>
              <w:t>IDENTIFICADOR CASO DE USO:</w:t>
            </w:r>
            <w:r w:rsidRPr="004E1486">
              <w:rPr>
                <w:rFonts w:ascii="Calibri" w:hAnsi="Calibri" w:cs="Calibri"/>
                <w:color w:val="000000"/>
                <w:lang w:eastAsia="es-EC"/>
              </w:rPr>
              <w:t> </w:t>
            </w:r>
          </w:p>
          <w:p w14:paraId="213248CE" w14:textId="77777777" w:rsidR="009B1C48" w:rsidRPr="004E1486" w:rsidRDefault="009B1C48" w:rsidP="009B1C48">
            <w:pPr>
              <w:textAlignment w:val="baseline"/>
              <w:rPr>
                <w:rFonts w:ascii="Calibri" w:hAnsi="Calibri" w:cs="Calibri"/>
                <w:lang w:eastAsia="es-EC"/>
              </w:rPr>
            </w:pPr>
            <w:r w:rsidRPr="004E1486">
              <w:rPr>
                <w:rFonts w:ascii="Calibri" w:hAnsi="Calibri" w:cs="Calibri"/>
                <w:b/>
                <w:color w:val="000000"/>
                <w:lang w:eastAsia="es-EC"/>
              </w:rPr>
              <w:t>CU-27</w:t>
            </w:r>
            <w:r w:rsidRPr="004E1486">
              <w:rPr>
                <w:rFonts w:ascii="Calibri" w:hAnsi="Calibri" w:cs="Calibri"/>
                <w:color w:val="000000"/>
                <w:lang w:eastAsia="es-EC"/>
              </w:rPr>
              <w:t> </w:t>
            </w:r>
          </w:p>
        </w:tc>
        <w:tc>
          <w:tcPr>
            <w:tcW w:w="5081" w:type="dxa"/>
            <w:gridSpan w:val="2"/>
            <w:tcBorders>
              <w:top w:val="single" w:sz="6" w:space="0" w:color="auto"/>
              <w:left w:val="nil"/>
              <w:bottom w:val="single" w:sz="6" w:space="0" w:color="auto"/>
              <w:right w:val="single" w:sz="6" w:space="0" w:color="auto"/>
            </w:tcBorders>
            <w:shd w:val="clear" w:color="auto" w:fill="D9D9D9"/>
            <w:hideMark/>
          </w:tcPr>
          <w:p w14:paraId="211FD477" w14:textId="77777777" w:rsidR="009B1C48" w:rsidRPr="004E1486" w:rsidRDefault="009B1C48" w:rsidP="009B1C48">
            <w:pPr>
              <w:textAlignment w:val="baseline"/>
              <w:rPr>
                <w:rFonts w:ascii="Calibri" w:hAnsi="Calibri" w:cs="Calibri"/>
                <w:lang w:eastAsia="es-EC"/>
              </w:rPr>
            </w:pPr>
            <w:r w:rsidRPr="004E1486">
              <w:rPr>
                <w:rFonts w:ascii="Calibri" w:hAnsi="Calibri" w:cs="Calibri"/>
                <w:b/>
                <w:color w:val="000000"/>
                <w:lang w:eastAsia="es-EC"/>
              </w:rPr>
              <w:t>NOMBRE:</w:t>
            </w:r>
            <w:r w:rsidRPr="004E1486">
              <w:rPr>
                <w:rFonts w:ascii="Calibri" w:hAnsi="Calibri" w:cs="Calibri"/>
                <w:color w:val="000000"/>
                <w:lang w:eastAsia="es-EC"/>
              </w:rPr>
              <w:t> </w:t>
            </w:r>
          </w:p>
          <w:p w14:paraId="5D269399" w14:textId="77777777" w:rsidR="009B1C48" w:rsidRPr="004E1486" w:rsidRDefault="009B1C48" w:rsidP="009B1C48">
            <w:pPr>
              <w:textAlignment w:val="baseline"/>
              <w:rPr>
                <w:rFonts w:ascii="Calibri" w:hAnsi="Calibri"/>
                <w:lang w:eastAsia="es-EC"/>
              </w:rPr>
            </w:pPr>
            <w:r w:rsidRPr="004E1486">
              <w:rPr>
                <w:rFonts w:ascii="Calibri" w:hAnsi="Calibri"/>
                <w:b/>
                <w:color w:val="000000"/>
                <w:lang w:eastAsia="es-EC"/>
              </w:rPr>
              <w:t> </w:t>
            </w:r>
            <w:r w:rsidRPr="004E1486">
              <w:rPr>
                <w:rFonts w:ascii="Calibri" w:hAnsi="Calibri"/>
                <w:i/>
                <w:color w:val="000000"/>
                <w:lang w:eastAsia="es-EC"/>
              </w:rPr>
              <w:t>Generar estadísticas de nuevos registros</w:t>
            </w:r>
          </w:p>
        </w:tc>
      </w:tr>
      <w:tr w:rsidR="009B1C48" w:rsidRPr="001E56D0" w14:paraId="2867E448" w14:textId="77777777" w:rsidTr="009B1C48">
        <w:tc>
          <w:tcPr>
            <w:tcW w:w="5632" w:type="dxa"/>
            <w:gridSpan w:val="3"/>
            <w:tcBorders>
              <w:top w:val="single" w:sz="6" w:space="0" w:color="auto"/>
              <w:left w:val="single" w:sz="6" w:space="0" w:color="auto"/>
              <w:bottom w:val="single" w:sz="6" w:space="0" w:color="auto"/>
              <w:right w:val="single" w:sz="6" w:space="0" w:color="auto"/>
            </w:tcBorders>
            <w:shd w:val="clear" w:color="auto" w:fill="auto"/>
            <w:hideMark/>
          </w:tcPr>
          <w:p w14:paraId="1453B5EE" w14:textId="77777777" w:rsidR="009B1C48" w:rsidRPr="004E1486" w:rsidRDefault="009B1C48" w:rsidP="009B1C48">
            <w:pPr>
              <w:textAlignment w:val="baseline"/>
              <w:rPr>
                <w:rFonts w:ascii="Calibri" w:hAnsi="Calibri" w:cs="Calibri"/>
                <w:lang w:eastAsia="es-EC"/>
              </w:rPr>
            </w:pPr>
            <w:r w:rsidRPr="004E1486">
              <w:rPr>
                <w:rFonts w:ascii="Calibri" w:hAnsi="Calibri" w:cs="Calibri"/>
                <w:b/>
                <w:color w:val="000000"/>
                <w:lang w:eastAsia="es-EC"/>
              </w:rPr>
              <w:lastRenderedPageBreak/>
              <w:t>COMPLEJIDAD:</w:t>
            </w:r>
            <w:r w:rsidRPr="004E1486">
              <w:rPr>
                <w:rFonts w:ascii="Calibri" w:hAnsi="Calibri" w:cs="Calibri"/>
                <w:color w:val="000000"/>
                <w:lang w:eastAsia="es-EC"/>
              </w:rPr>
              <w:t> </w:t>
            </w:r>
          </w:p>
          <w:p w14:paraId="6A7735CA" w14:textId="77777777" w:rsidR="009B1C48" w:rsidRPr="004E1486" w:rsidRDefault="009B1C48" w:rsidP="009B1C48">
            <w:pPr>
              <w:textAlignment w:val="baseline"/>
              <w:rPr>
                <w:rFonts w:ascii="Calibri" w:hAnsi="Calibri"/>
                <w:i/>
                <w:lang w:eastAsia="es-EC"/>
              </w:rPr>
            </w:pPr>
            <w:r w:rsidRPr="004E1486">
              <w:rPr>
                <w:rFonts w:ascii="Calibri" w:hAnsi="Calibri"/>
                <w:i/>
                <w:color w:val="000000"/>
                <w:lang w:eastAsia="es-EC"/>
              </w:rPr>
              <w:t>Alta </w:t>
            </w:r>
          </w:p>
        </w:tc>
        <w:tc>
          <w:tcPr>
            <w:tcW w:w="3780" w:type="dxa"/>
            <w:tcBorders>
              <w:top w:val="nil"/>
              <w:left w:val="nil"/>
              <w:bottom w:val="single" w:sz="6" w:space="0" w:color="auto"/>
              <w:right w:val="single" w:sz="6" w:space="0" w:color="auto"/>
            </w:tcBorders>
            <w:shd w:val="clear" w:color="auto" w:fill="auto"/>
            <w:hideMark/>
          </w:tcPr>
          <w:p w14:paraId="7A576769" w14:textId="77777777" w:rsidR="009B1C48" w:rsidRPr="004E1486" w:rsidRDefault="009B1C48" w:rsidP="009B1C48">
            <w:pPr>
              <w:textAlignment w:val="baseline"/>
              <w:rPr>
                <w:rFonts w:ascii="Calibri" w:hAnsi="Calibri" w:cs="Calibri"/>
                <w:lang w:eastAsia="es-EC"/>
              </w:rPr>
            </w:pPr>
            <w:r w:rsidRPr="004E1486">
              <w:rPr>
                <w:rFonts w:ascii="Calibri" w:hAnsi="Calibri" w:cs="Calibri"/>
                <w:b/>
                <w:color w:val="000000"/>
                <w:lang w:eastAsia="es-EC"/>
              </w:rPr>
              <w:t>PRIORIDAD:</w:t>
            </w:r>
            <w:r w:rsidRPr="004E1486">
              <w:rPr>
                <w:rFonts w:ascii="Calibri" w:hAnsi="Calibri" w:cs="Calibri"/>
                <w:color w:val="000000"/>
                <w:lang w:eastAsia="es-EC"/>
              </w:rPr>
              <w:t> </w:t>
            </w:r>
          </w:p>
          <w:p w14:paraId="06272FF8" w14:textId="77777777" w:rsidR="009B1C48" w:rsidRPr="004E1486" w:rsidRDefault="009B1C48" w:rsidP="009B1C48">
            <w:pPr>
              <w:textAlignment w:val="baseline"/>
              <w:rPr>
                <w:rFonts w:ascii="Calibri" w:hAnsi="Calibri"/>
                <w:lang w:eastAsia="es-EC"/>
              </w:rPr>
            </w:pPr>
            <w:r w:rsidRPr="004E1486">
              <w:rPr>
                <w:rFonts w:ascii="Calibri" w:hAnsi="Calibri"/>
                <w:i/>
                <w:color w:val="000000"/>
                <w:lang w:eastAsia="es-EC"/>
              </w:rPr>
              <w:t>Alta</w:t>
            </w:r>
            <w:r w:rsidRPr="004E1486">
              <w:rPr>
                <w:rFonts w:ascii="Calibri" w:hAnsi="Calibri"/>
                <w:color w:val="000000"/>
                <w:lang w:eastAsia="es-EC"/>
              </w:rPr>
              <w:t> </w:t>
            </w:r>
          </w:p>
        </w:tc>
      </w:tr>
      <w:tr w:rsidR="009B1C48" w:rsidRPr="001E56D0" w14:paraId="7DDE636F" w14:textId="77777777" w:rsidTr="009B1C48">
        <w:tc>
          <w:tcPr>
            <w:tcW w:w="9412" w:type="dxa"/>
            <w:gridSpan w:val="4"/>
            <w:tcBorders>
              <w:top w:val="single" w:sz="6" w:space="0" w:color="auto"/>
              <w:left w:val="single" w:sz="6" w:space="0" w:color="auto"/>
              <w:bottom w:val="single" w:sz="6" w:space="0" w:color="auto"/>
              <w:right w:val="single" w:sz="6" w:space="0" w:color="auto"/>
            </w:tcBorders>
            <w:shd w:val="clear" w:color="auto" w:fill="auto"/>
            <w:hideMark/>
          </w:tcPr>
          <w:p w14:paraId="34AD77EC" w14:textId="77777777" w:rsidR="009B1C48" w:rsidRPr="004E1486" w:rsidRDefault="009B1C48" w:rsidP="009B1C48">
            <w:pPr>
              <w:textAlignment w:val="baseline"/>
              <w:rPr>
                <w:rFonts w:ascii="Calibri" w:hAnsi="Calibri"/>
                <w:i/>
                <w:lang w:eastAsia="es-EC"/>
              </w:rPr>
            </w:pPr>
            <w:r w:rsidRPr="004E1486">
              <w:rPr>
                <w:rFonts w:ascii="Calibri" w:hAnsi="Calibri"/>
                <w:b/>
                <w:color w:val="000000"/>
                <w:lang w:eastAsia="es-EC"/>
              </w:rPr>
              <w:t>REQUERIMIENTO FUNCIONAL ASOCIADO:</w:t>
            </w:r>
            <w:r w:rsidRPr="004E1486">
              <w:rPr>
                <w:rFonts w:ascii="Calibri" w:hAnsi="Calibri"/>
                <w:color w:val="000000"/>
                <w:lang w:eastAsia="es-EC"/>
              </w:rPr>
              <w:t xml:space="preserve">  </w:t>
            </w:r>
            <w:r w:rsidRPr="004E1486">
              <w:rPr>
                <w:rFonts w:ascii="Calibri" w:hAnsi="Calibri"/>
                <w:i/>
                <w:color w:val="000000"/>
                <w:lang w:eastAsia="es-EC"/>
              </w:rPr>
              <w:t>RF-27 Estadísticas de nuevos registros</w:t>
            </w:r>
          </w:p>
        </w:tc>
      </w:tr>
      <w:tr w:rsidR="009B1C48" w:rsidRPr="001E56D0" w14:paraId="3B307B61" w14:textId="77777777" w:rsidTr="009B1C48">
        <w:tc>
          <w:tcPr>
            <w:tcW w:w="9412" w:type="dxa"/>
            <w:gridSpan w:val="4"/>
            <w:tcBorders>
              <w:top w:val="single" w:sz="6" w:space="0" w:color="auto"/>
              <w:left w:val="single" w:sz="6" w:space="0" w:color="auto"/>
              <w:bottom w:val="single" w:sz="6" w:space="0" w:color="auto"/>
              <w:right w:val="single" w:sz="6" w:space="0" w:color="auto"/>
            </w:tcBorders>
            <w:shd w:val="clear" w:color="auto" w:fill="auto"/>
            <w:hideMark/>
          </w:tcPr>
          <w:p w14:paraId="57999D32" w14:textId="77777777" w:rsidR="009B1C48" w:rsidRPr="004E1486" w:rsidRDefault="009B1C48" w:rsidP="009B1C48">
            <w:pPr>
              <w:textAlignment w:val="baseline"/>
              <w:rPr>
                <w:rFonts w:ascii="Calibri" w:hAnsi="Calibri"/>
                <w:i/>
                <w:lang w:eastAsia="es-EC"/>
              </w:rPr>
            </w:pPr>
            <w:r w:rsidRPr="004E1486">
              <w:rPr>
                <w:rFonts w:ascii="Calibri" w:hAnsi="Calibri"/>
                <w:b/>
                <w:color w:val="000000"/>
                <w:lang w:eastAsia="es-EC"/>
              </w:rPr>
              <w:t>ACTORES:</w:t>
            </w:r>
            <w:r w:rsidRPr="004E1486">
              <w:rPr>
                <w:rFonts w:ascii="Calibri" w:hAnsi="Calibri"/>
                <w:color w:val="000000"/>
                <w:lang w:eastAsia="es-EC"/>
              </w:rPr>
              <w:t xml:space="preserve">  </w:t>
            </w:r>
            <w:r w:rsidRPr="004E1486">
              <w:rPr>
                <w:rFonts w:ascii="Calibri" w:hAnsi="Calibri"/>
                <w:i/>
                <w:color w:val="000000"/>
                <w:lang w:eastAsia="es-EC"/>
              </w:rPr>
              <w:t>ACT-3 Administrador</w:t>
            </w:r>
          </w:p>
        </w:tc>
      </w:tr>
      <w:tr w:rsidR="009B1C48" w:rsidRPr="001E56D0" w14:paraId="0BFF0D2D" w14:textId="77777777" w:rsidTr="009B1C48">
        <w:tc>
          <w:tcPr>
            <w:tcW w:w="9412" w:type="dxa"/>
            <w:gridSpan w:val="4"/>
            <w:tcBorders>
              <w:top w:val="single" w:sz="6" w:space="0" w:color="auto"/>
              <w:left w:val="single" w:sz="6" w:space="0" w:color="auto"/>
              <w:bottom w:val="single" w:sz="6" w:space="0" w:color="auto"/>
              <w:right w:val="single" w:sz="6" w:space="0" w:color="auto"/>
            </w:tcBorders>
            <w:shd w:val="clear" w:color="auto" w:fill="auto"/>
            <w:hideMark/>
          </w:tcPr>
          <w:p w14:paraId="4DFA0783" w14:textId="77777777" w:rsidR="009B1C48" w:rsidRPr="004E1486" w:rsidRDefault="009B1C48" w:rsidP="009B1C48">
            <w:pPr>
              <w:textAlignment w:val="baseline"/>
              <w:rPr>
                <w:rFonts w:ascii="Calibri" w:hAnsi="Calibri"/>
                <w:i/>
                <w:lang w:eastAsia="es-EC"/>
              </w:rPr>
            </w:pPr>
            <w:r w:rsidRPr="004E1486">
              <w:rPr>
                <w:rFonts w:ascii="Calibri" w:hAnsi="Calibri"/>
                <w:b/>
                <w:lang w:eastAsia="es-EC"/>
              </w:rPr>
              <w:t>CASOS DE USO ASOCIADOS:</w:t>
            </w:r>
            <w:r w:rsidRPr="004E1486">
              <w:rPr>
                <w:rFonts w:ascii="Calibri" w:hAnsi="Calibri"/>
                <w:lang w:eastAsia="es-EC"/>
              </w:rPr>
              <w:t> </w:t>
            </w:r>
            <w:r w:rsidRPr="004E1486">
              <w:rPr>
                <w:rFonts w:ascii="Calibri" w:hAnsi="Calibri"/>
                <w:i/>
                <w:lang w:eastAsia="es-EC"/>
              </w:rPr>
              <w:t>N/A</w:t>
            </w:r>
          </w:p>
        </w:tc>
      </w:tr>
      <w:tr w:rsidR="009B1C48" w:rsidRPr="001E56D0" w14:paraId="3FA30967" w14:textId="77777777" w:rsidTr="009B1C48">
        <w:tc>
          <w:tcPr>
            <w:tcW w:w="9412" w:type="dxa"/>
            <w:gridSpan w:val="4"/>
            <w:tcBorders>
              <w:top w:val="single" w:sz="6" w:space="0" w:color="auto"/>
              <w:left w:val="single" w:sz="6" w:space="0" w:color="auto"/>
              <w:bottom w:val="single" w:sz="6" w:space="0" w:color="auto"/>
              <w:right w:val="single" w:sz="6" w:space="0" w:color="auto"/>
            </w:tcBorders>
            <w:shd w:val="clear" w:color="auto" w:fill="auto"/>
            <w:hideMark/>
          </w:tcPr>
          <w:p w14:paraId="52A92FFE" w14:textId="77777777" w:rsidR="009B1C48" w:rsidRPr="004E1486" w:rsidRDefault="009B1C48" w:rsidP="009B1C48">
            <w:pPr>
              <w:textAlignment w:val="baseline"/>
              <w:rPr>
                <w:rFonts w:ascii="Calibri" w:hAnsi="Calibri"/>
                <w:lang w:eastAsia="es-EC"/>
              </w:rPr>
            </w:pPr>
            <w:r w:rsidRPr="004E1486">
              <w:rPr>
                <w:rFonts w:ascii="Calibri" w:hAnsi="Calibri"/>
                <w:b/>
                <w:lang w:eastAsia="es-EC"/>
              </w:rPr>
              <w:t xml:space="preserve">DESCRIPCIÓN: </w:t>
            </w:r>
            <w:r w:rsidRPr="004E1486">
              <w:rPr>
                <w:rFonts w:ascii="Calibri" w:hAnsi="Calibri"/>
                <w:i/>
                <w:color w:val="000000"/>
                <w:lang w:eastAsia="es-EC"/>
              </w:rPr>
              <w:t>El sistema reflejara las estadísticas de nuevos registros de propietarios de vehículo.</w:t>
            </w:r>
          </w:p>
        </w:tc>
      </w:tr>
      <w:tr w:rsidR="009B1C48" w:rsidRPr="001E56D0" w14:paraId="516876C2" w14:textId="77777777" w:rsidTr="009B1C48">
        <w:tc>
          <w:tcPr>
            <w:tcW w:w="9412" w:type="dxa"/>
            <w:gridSpan w:val="4"/>
            <w:tcBorders>
              <w:top w:val="single" w:sz="6" w:space="0" w:color="auto"/>
              <w:left w:val="single" w:sz="6" w:space="0" w:color="auto"/>
              <w:bottom w:val="single" w:sz="6" w:space="0" w:color="auto"/>
              <w:right w:val="single" w:sz="6" w:space="0" w:color="auto"/>
            </w:tcBorders>
            <w:shd w:val="clear" w:color="auto" w:fill="auto"/>
            <w:hideMark/>
          </w:tcPr>
          <w:p w14:paraId="6CAC7DFF" w14:textId="77777777" w:rsidR="009B1C48" w:rsidRPr="004E1486" w:rsidRDefault="009B1C48" w:rsidP="009B1C48">
            <w:pPr>
              <w:textAlignment w:val="baseline"/>
              <w:rPr>
                <w:rFonts w:ascii="Calibri" w:hAnsi="Calibri" w:cs="Calibri"/>
                <w:b/>
                <w:lang w:eastAsia="es-EC"/>
              </w:rPr>
            </w:pPr>
            <w:r w:rsidRPr="004E1486">
              <w:rPr>
                <w:rFonts w:ascii="Calibri" w:hAnsi="Calibri" w:cs="Calibri"/>
                <w:b/>
                <w:lang w:eastAsia="es-EC"/>
              </w:rPr>
              <w:t xml:space="preserve">NOTAS: </w:t>
            </w:r>
          </w:p>
          <w:p w14:paraId="306A87B7" w14:textId="77777777" w:rsidR="009B1C48" w:rsidRPr="004E1486" w:rsidRDefault="009B1C48" w:rsidP="009B1C48">
            <w:pPr>
              <w:pStyle w:val="Prrafodelista"/>
              <w:numPr>
                <w:ilvl w:val="0"/>
                <w:numId w:val="126"/>
              </w:numPr>
              <w:ind w:hanging="360"/>
              <w:textAlignment w:val="baseline"/>
              <w:rPr>
                <w:rFonts w:ascii="Calibri" w:hAnsi="Calibri"/>
                <w:b/>
                <w:lang w:eastAsia="es-EC"/>
              </w:rPr>
            </w:pPr>
            <w:r w:rsidRPr="004E1486">
              <w:rPr>
                <w:rFonts w:ascii="Calibri" w:hAnsi="Calibri"/>
                <w:i/>
              </w:rPr>
              <w:t>El administrador debe de haberse autenticado en el sistema para poder observar la estadística.</w:t>
            </w:r>
          </w:p>
          <w:p w14:paraId="01E53680" w14:textId="77777777" w:rsidR="009B1C48" w:rsidRPr="004E1486" w:rsidRDefault="009B1C48" w:rsidP="009B1C48">
            <w:pPr>
              <w:pStyle w:val="Prrafodelista"/>
              <w:numPr>
                <w:ilvl w:val="0"/>
                <w:numId w:val="126"/>
              </w:numPr>
              <w:ind w:hanging="360"/>
              <w:textAlignment w:val="baseline"/>
              <w:rPr>
                <w:rFonts w:ascii="Calibri" w:hAnsi="Calibri"/>
                <w:lang w:eastAsia="es-EC"/>
              </w:rPr>
            </w:pPr>
            <w:r w:rsidRPr="004E1486">
              <w:rPr>
                <w:rFonts w:ascii="Calibri" w:hAnsi="Calibri"/>
                <w:i/>
                <w:lang w:eastAsia="es-EC"/>
              </w:rPr>
              <w:t>Las estadísticas se generan a partir de un conteo de datos de los nuevos registrados de propietarios de vehículos en el sistema. </w:t>
            </w:r>
          </w:p>
        </w:tc>
      </w:tr>
      <w:tr w:rsidR="009B1C48" w:rsidRPr="001E56D0" w14:paraId="490DD09D" w14:textId="77777777" w:rsidTr="009B1C48">
        <w:tc>
          <w:tcPr>
            <w:tcW w:w="9412" w:type="dxa"/>
            <w:gridSpan w:val="4"/>
            <w:tcBorders>
              <w:top w:val="single" w:sz="6" w:space="0" w:color="auto"/>
              <w:left w:val="single" w:sz="6" w:space="0" w:color="auto"/>
              <w:bottom w:val="single" w:sz="6" w:space="0" w:color="auto"/>
              <w:right w:val="single" w:sz="6" w:space="0" w:color="auto"/>
            </w:tcBorders>
            <w:shd w:val="clear" w:color="auto" w:fill="auto"/>
            <w:hideMark/>
          </w:tcPr>
          <w:p w14:paraId="2FA0DB67" w14:textId="77777777" w:rsidR="009B1C48" w:rsidRPr="004E1486" w:rsidRDefault="009B1C48" w:rsidP="009B1C48">
            <w:pPr>
              <w:textAlignment w:val="baseline"/>
              <w:rPr>
                <w:rFonts w:ascii="Calibri" w:hAnsi="Calibri"/>
                <w:lang w:eastAsia="es-EC"/>
              </w:rPr>
            </w:pPr>
            <w:r w:rsidRPr="004E1486">
              <w:rPr>
                <w:rFonts w:ascii="Calibri" w:hAnsi="Calibri"/>
                <w:b/>
                <w:lang w:eastAsia="es-EC"/>
              </w:rPr>
              <w:t xml:space="preserve">CRITERIOS DE ACEPTACIÓN: </w:t>
            </w:r>
            <w:r w:rsidRPr="004E1486">
              <w:rPr>
                <w:rFonts w:ascii="Calibri" w:hAnsi="Calibri"/>
                <w:i/>
                <w:lang w:eastAsia="es-EC"/>
              </w:rPr>
              <w:t>La estadística de nuevos registros se generó correctamente o no.</w:t>
            </w:r>
          </w:p>
        </w:tc>
      </w:tr>
      <w:tr w:rsidR="009B1C48" w:rsidRPr="001E56D0" w14:paraId="1D8BE1D9" w14:textId="77777777" w:rsidTr="009B1C48">
        <w:trPr>
          <w:trHeight w:val="345"/>
        </w:trPr>
        <w:tc>
          <w:tcPr>
            <w:tcW w:w="9412" w:type="dxa"/>
            <w:gridSpan w:val="4"/>
            <w:tcBorders>
              <w:top w:val="single" w:sz="6" w:space="0" w:color="auto"/>
              <w:left w:val="single" w:sz="6" w:space="0" w:color="auto"/>
              <w:bottom w:val="single" w:sz="6" w:space="0" w:color="auto"/>
              <w:right w:val="single" w:sz="6" w:space="0" w:color="auto"/>
            </w:tcBorders>
            <w:shd w:val="clear" w:color="auto" w:fill="D9D9D9"/>
            <w:hideMark/>
          </w:tcPr>
          <w:p w14:paraId="3208FAD7" w14:textId="77777777" w:rsidR="009B1C48" w:rsidRPr="004E1486" w:rsidRDefault="009B1C48" w:rsidP="009B1C48">
            <w:pPr>
              <w:textAlignment w:val="baseline"/>
              <w:rPr>
                <w:rFonts w:ascii="Calibri" w:hAnsi="Calibri" w:cs="Calibri"/>
                <w:lang w:eastAsia="es-EC"/>
              </w:rPr>
            </w:pPr>
            <w:r w:rsidRPr="004E1486">
              <w:rPr>
                <w:rFonts w:ascii="Calibri" w:hAnsi="Calibri" w:cs="Calibri"/>
                <w:b/>
                <w:color w:val="000000"/>
                <w:lang w:eastAsia="es-EC"/>
              </w:rPr>
              <w:t>ESCENARIOS: </w:t>
            </w:r>
            <w:r w:rsidRPr="004E1486">
              <w:rPr>
                <w:rFonts w:ascii="Calibri" w:hAnsi="Calibri" w:cs="Calibri"/>
                <w:color w:val="000000"/>
                <w:lang w:eastAsia="es-EC"/>
              </w:rPr>
              <w:t> </w:t>
            </w:r>
          </w:p>
        </w:tc>
      </w:tr>
      <w:tr w:rsidR="009B1C48" w:rsidRPr="001E56D0" w14:paraId="5DB95188" w14:textId="77777777" w:rsidTr="009B1C48">
        <w:trPr>
          <w:trHeight w:val="1665"/>
        </w:trPr>
        <w:tc>
          <w:tcPr>
            <w:tcW w:w="1245" w:type="dxa"/>
            <w:tcBorders>
              <w:top w:val="single" w:sz="6" w:space="0" w:color="auto"/>
              <w:left w:val="single" w:sz="6" w:space="0" w:color="auto"/>
              <w:bottom w:val="single" w:sz="6" w:space="0" w:color="auto"/>
              <w:right w:val="single" w:sz="6" w:space="0" w:color="auto"/>
            </w:tcBorders>
            <w:shd w:val="clear" w:color="auto" w:fill="auto"/>
            <w:hideMark/>
          </w:tcPr>
          <w:p w14:paraId="1A641036" w14:textId="77777777" w:rsidR="009B1C48" w:rsidRPr="004E1486" w:rsidRDefault="009B1C48" w:rsidP="009B1C48">
            <w:pPr>
              <w:textAlignment w:val="baseline"/>
              <w:rPr>
                <w:rFonts w:ascii="Calibri" w:hAnsi="Calibri"/>
                <w:lang w:eastAsia="es-EC"/>
              </w:rPr>
            </w:pPr>
            <w:r w:rsidRPr="004E1486">
              <w:rPr>
                <w:rFonts w:ascii="Calibri" w:hAnsi="Calibri"/>
                <w:color w:val="000000"/>
                <w:lang w:eastAsia="es-EC"/>
              </w:rPr>
              <w:t>ES-27.01     </w:t>
            </w:r>
          </w:p>
          <w:p w14:paraId="0BCE9AF2" w14:textId="77777777" w:rsidR="009B1C48" w:rsidRPr="004E1486" w:rsidRDefault="009B1C48" w:rsidP="009B1C48">
            <w:pPr>
              <w:textAlignment w:val="baseline"/>
              <w:rPr>
                <w:rFonts w:ascii="Calibri" w:hAnsi="Calibri" w:cs="Calibri"/>
                <w:lang w:eastAsia="es-EC"/>
              </w:rPr>
            </w:pPr>
            <w:r w:rsidRPr="004E1486">
              <w:rPr>
                <w:rFonts w:ascii="Calibri" w:hAnsi="Calibri" w:cs="Calibri"/>
                <w:color w:val="0000FF"/>
                <w:lang w:eastAsia="es-EC"/>
              </w:rPr>
              <w:t>  </w:t>
            </w:r>
          </w:p>
        </w:tc>
        <w:tc>
          <w:tcPr>
            <w:tcW w:w="8167" w:type="dxa"/>
            <w:gridSpan w:val="3"/>
            <w:tcBorders>
              <w:top w:val="nil"/>
              <w:left w:val="single" w:sz="6" w:space="0" w:color="auto"/>
              <w:bottom w:val="single" w:sz="6" w:space="0" w:color="auto"/>
              <w:right w:val="single" w:sz="6" w:space="0" w:color="auto"/>
            </w:tcBorders>
            <w:shd w:val="clear" w:color="auto" w:fill="auto"/>
            <w:hideMark/>
          </w:tcPr>
          <w:p w14:paraId="101AF9A7" w14:textId="77777777" w:rsidR="009B1C48" w:rsidRPr="004E1486" w:rsidRDefault="009B1C48" w:rsidP="009B1C48">
            <w:pPr>
              <w:textAlignment w:val="baseline"/>
              <w:rPr>
                <w:rFonts w:ascii="Calibri" w:hAnsi="Calibri"/>
                <w:lang w:eastAsia="es-EC"/>
              </w:rPr>
            </w:pPr>
            <w:r w:rsidRPr="004E1486">
              <w:rPr>
                <w:rFonts w:ascii="Calibri" w:hAnsi="Calibri"/>
                <w:b/>
                <w:lang w:eastAsia="es-EC"/>
              </w:rPr>
              <w:t xml:space="preserve">DESCRIPCIÓN: </w:t>
            </w:r>
            <w:r w:rsidRPr="004E1486">
              <w:rPr>
                <w:rFonts w:ascii="Calibri" w:hAnsi="Calibri"/>
                <w:i/>
                <w:lang w:eastAsia="es-EC"/>
              </w:rPr>
              <w:t>Tabla estadística de nuevos registros generada exitosamente.   </w:t>
            </w:r>
          </w:p>
          <w:p w14:paraId="75E836EF" w14:textId="77777777" w:rsidR="009B1C48" w:rsidRPr="004E1486" w:rsidRDefault="009B1C48" w:rsidP="009B1C48">
            <w:pPr>
              <w:textAlignment w:val="baseline"/>
              <w:rPr>
                <w:rFonts w:ascii="Calibri" w:hAnsi="Calibri" w:cs="Calibri"/>
                <w:color w:val="000000"/>
                <w:lang w:eastAsia="es-EC"/>
              </w:rPr>
            </w:pPr>
            <w:r w:rsidRPr="004E1486">
              <w:rPr>
                <w:rFonts w:ascii="Calibri" w:hAnsi="Calibri" w:cs="Calibri"/>
                <w:b/>
                <w:lang w:eastAsia="es-EC"/>
              </w:rPr>
              <w:t>SUPOSICIONES/ASUNCIONES</w:t>
            </w:r>
            <w:r w:rsidRPr="004E1486">
              <w:rPr>
                <w:rFonts w:ascii="Calibri" w:hAnsi="Calibri" w:cs="Calibri"/>
                <w:color w:val="000000"/>
                <w:lang w:eastAsia="es-EC"/>
              </w:rPr>
              <w:t>: </w:t>
            </w:r>
          </w:p>
          <w:p w14:paraId="689062A9" w14:textId="77777777" w:rsidR="009B1C48" w:rsidRPr="004E1486" w:rsidRDefault="009B1C48" w:rsidP="009B1C48">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administrador se autentica correctamente</w:t>
            </w:r>
          </w:p>
          <w:p w14:paraId="0625E6B5" w14:textId="77777777" w:rsidR="009B1C48" w:rsidRPr="004E1486" w:rsidRDefault="009B1C48" w:rsidP="009B1C48">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administrador selecciona la opción generar estadística de nuevos registros</w:t>
            </w:r>
          </w:p>
          <w:p w14:paraId="77106426" w14:textId="77777777" w:rsidR="009B1C48" w:rsidRPr="004E1486" w:rsidRDefault="009B1C48" w:rsidP="009B1C48">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sistema tabula la información de los pagos registrados.</w:t>
            </w:r>
          </w:p>
          <w:p w14:paraId="4ADF0110" w14:textId="77777777" w:rsidR="009B1C48" w:rsidRPr="004E1486" w:rsidRDefault="009B1C48" w:rsidP="009B1C48">
            <w:pPr>
              <w:textAlignment w:val="baseline"/>
              <w:rPr>
                <w:rFonts w:ascii="Calibri" w:hAnsi="Calibri" w:cs="Calibri"/>
                <w:lang w:eastAsia="es-EC"/>
              </w:rPr>
            </w:pPr>
            <w:r w:rsidRPr="004E1486">
              <w:rPr>
                <w:rFonts w:ascii="Calibri" w:hAnsi="Calibri" w:cs="Calibri"/>
                <w:b/>
                <w:lang w:eastAsia="es-EC"/>
              </w:rPr>
              <w:t>RESULTADOS:</w:t>
            </w:r>
            <w:r w:rsidRPr="004E1486">
              <w:rPr>
                <w:rFonts w:ascii="Calibri" w:hAnsi="Calibri" w:cs="Calibri"/>
                <w:lang w:eastAsia="es-EC"/>
              </w:rPr>
              <w:t> </w:t>
            </w:r>
          </w:p>
          <w:p w14:paraId="68389502" w14:textId="77777777" w:rsidR="009B1C48" w:rsidRPr="004E1486" w:rsidRDefault="009B1C48" w:rsidP="009B1C48">
            <w:pPr>
              <w:pStyle w:val="Prrafodelista"/>
              <w:numPr>
                <w:ilvl w:val="0"/>
                <w:numId w:val="125"/>
              </w:numPr>
              <w:textAlignment w:val="baseline"/>
              <w:rPr>
                <w:rFonts w:ascii="Calibri" w:hAnsi="Calibri"/>
                <w:lang w:eastAsia="es-EC"/>
              </w:rPr>
            </w:pPr>
            <w:r w:rsidRPr="004E1486">
              <w:rPr>
                <w:rFonts w:ascii="Calibri" w:hAnsi="Calibri"/>
                <w:i/>
                <w:lang w:eastAsia="es-EC"/>
              </w:rPr>
              <w:t>El administrador recibe en pantalla la estadística de los nuevos propietarios de vehículos registrados en el sistema.</w:t>
            </w:r>
          </w:p>
        </w:tc>
      </w:tr>
      <w:tr w:rsidR="009B1C48" w:rsidRPr="001E56D0" w14:paraId="3AE5EB9E" w14:textId="77777777" w:rsidTr="009B1C48">
        <w:trPr>
          <w:trHeight w:val="1665"/>
        </w:trPr>
        <w:tc>
          <w:tcPr>
            <w:tcW w:w="1245" w:type="dxa"/>
            <w:tcBorders>
              <w:top w:val="single" w:sz="6" w:space="0" w:color="auto"/>
              <w:left w:val="single" w:sz="6" w:space="0" w:color="auto"/>
              <w:bottom w:val="single" w:sz="6" w:space="0" w:color="auto"/>
              <w:right w:val="single" w:sz="6" w:space="0" w:color="auto"/>
            </w:tcBorders>
            <w:shd w:val="clear" w:color="auto" w:fill="auto"/>
            <w:hideMark/>
          </w:tcPr>
          <w:p w14:paraId="2979A626" w14:textId="77777777" w:rsidR="009B1C48" w:rsidRPr="004E1486" w:rsidRDefault="009B1C48" w:rsidP="009B1C48">
            <w:pPr>
              <w:textAlignment w:val="baseline"/>
              <w:rPr>
                <w:rFonts w:ascii="Calibri" w:hAnsi="Calibri"/>
                <w:lang w:eastAsia="es-EC"/>
              </w:rPr>
            </w:pPr>
            <w:r w:rsidRPr="004E1486">
              <w:rPr>
                <w:rFonts w:ascii="Calibri" w:hAnsi="Calibri"/>
                <w:color w:val="000000"/>
                <w:lang w:eastAsia="es-EC"/>
              </w:rPr>
              <w:t>ES-27.02     </w:t>
            </w:r>
          </w:p>
          <w:p w14:paraId="3AE7CE2E" w14:textId="77777777" w:rsidR="009B1C48" w:rsidRPr="004E1486" w:rsidRDefault="009B1C48" w:rsidP="009B1C48">
            <w:pPr>
              <w:textAlignment w:val="baseline"/>
              <w:rPr>
                <w:rFonts w:ascii="Calibri" w:hAnsi="Calibri" w:cs="Calibri"/>
                <w:lang w:eastAsia="es-EC"/>
              </w:rPr>
            </w:pPr>
            <w:r w:rsidRPr="004E1486">
              <w:rPr>
                <w:rFonts w:ascii="Calibri" w:hAnsi="Calibri" w:cs="Calibri"/>
                <w:color w:val="0000FF"/>
                <w:lang w:eastAsia="es-EC"/>
              </w:rPr>
              <w:t>  </w:t>
            </w:r>
          </w:p>
        </w:tc>
        <w:tc>
          <w:tcPr>
            <w:tcW w:w="8167" w:type="dxa"/>
            <w:gridSpan w:val="3"/>
            <w:tcBorders>
              <w:top w:val="single" w:sz="6" w:space="0" w:color="auto"/>
              <w:left w:val="single" w:sz="6" w:space="0" w:color="auto"/>
              <w:bottom w:val="single" w:sz="6" w:space="0" w:color="auto"/>
              <w:right w:val="single" w:sz="6" w:space="0" w:color="auto"/>
            </w:tcBorders>
            <w:shd w:val="clear" w:color="auto" w:fill="auto"/>
            <w:hideMark/>
          </w:tcPr>
          <w:p w14:paraId="69DD9466" w14:textId="77777777" w:rsidR="009B1C48" w:rsidRPr="004E1486" w:rsidRDefault="009B1C48" w:rsidP="009B1C48">
            <w:pPr>
              <w:textAlignment w:val="baseline"/>
              <w:rPr>
                <w:rFonts w:ascii="Calibri" w:hAnsi="Calibri"/>
                <w:lang w:eastAsia="es-EC"/>
              </w:rPr>
            </w:pPr>
            <w:r w:rsidRPr="004E1486">
              <w:rPr>
                <w:rFonts w:ascii="Calibri" w:hAnsi="Calibri"/>
                <w:b/>
                <w:lang w:eastAsia="es-EC"/>
              </w:rPr>
              <w:t xml:space="preserve">DESCRIPCIÓN: </w:t>
            </w:r>
            <w:r w:rsidRPr="004E1486">
              <w:rPr>
                <w:rFonts w:ascii="Calibri" w:hAnsi="Calibri"/>
                <w:i/>
                <w:lang w:eastAsia="es-EC"/>
              </w:rPr>
              <w:t>Generación de estadística de nuevos registros no exitosa por mala autenticación del administrador.</w:t>
            </w:r>
          </w:p>
          <w:p w14:paraId="7492F726" w14:textId="77777777" w:rsidR="009B1C48" w:rsidRPr="004E1486" w:rsidRDefault="009B1C48" w:rsidP="009B1C48">
            <w:pPr>
              <w:textAlignment w:val="baseline"/>
              <w:rPr>
                <w:rFonts w:ascii="Calibri" w:hAnsi="Calibri" w:cs="Calibri"/>
                <w:color w:val="000000"/>
                <w:lang w:eastAsia="es-EC"/>
              </w:rPr>
            </w:pPr>
            <w:r w:rsidRPr="004E1486">
              <w:rPr>
                <w:rFonts w:ascii="Calibri" w:hAnsi="Calibri" w:cs="Calibri"/>
                <w:b/>
                <w:lang w:eastAsia="es-EC"/>
              </w:rPr>
              <w:t>SUPOSICIONES/ASUNCIONES</w:t>
            </w:r>
            <w:r w:rsidRPr="004E1486">
              <w:rPr>
                <w:rFonts w:ascii="Calibri" w:hAnsi="Calibri" w:cs="Calibri"/>
                <w:color w:val="000000"/>
                <w:lang w:eastAsia="es-EC"/>
              </w:rPr>
              <w:t>: </w:t>
            </w:r>
          </w:p>
          <w:p w14:paraId="452074CD" w14:textId="77777777" w:rsidR="009B1C48" w:rsidRPr="004E1486" w:rsidRDefault="009B1C48" w:rsidP="009B1C48">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administrador no se autentica correctamente</w:t>
            </w:r>
          </w:p>
          <w:p w14:paraId="092DAA07" w14:textId="77777777" w:rsidR="009B1C48" w:rsidRPr="004E1486" w:rsidRDefault="009B1C48" w:rsidP="009B1C48">
            <w:pPr>
              <w:textAlignment w:val="baseline"/>
              <w:rPr>
                <w:rFonts w:ascii="Calibri" w:hAnsi="Calibri" w:cs="Calibri"/>
                <w:lang w:eastAsia="es-EC"/>
              </w:rPr>
            </w:pPr>
            <w:r w:rsidRPr="004E1486">
              <w:rPr>
                <w:rFonts w:ascii="Calibri" w:hAnsi="Calibri" w:cs="Calibri"/>
                <w:b/>
                <w:lang w:eastAsia="es-EC"/>
              </w:rPr>
              <w:t>RESULTADOS:</w:t>
            </w:r>
            <w:r w:rsidRPr="004E1486">
              <w:rPr>
                <w:rFonts w:ascii="Calibri" w:hAnsi="Calibri" w:cs="Calibri"/>
                <w:lang w:eastAsia="es-EC"/>
              </w:rPr>
              <w:t> </w:t>
            </w:r>
          </w:p>
          <w:p w14:paraId="37E081F2" w14:textId="77777777" w:rsidR="009B1C48" w:rsidRPr="004E1486" w:rsidRDefault="009B1C48" w:rsidP="009B1C48">
            <w:pPr>
              <w:pStyle w:val="Prrafodelista"/>
              <w:numPr>
                <w:ilvl w:val="0"/>
                <w:numId w:val="125"/>
              </w:numPr>
              <w:textAlignment w:val="baseline"/>
              <w:rPr>
                <w:rFonts w:ascii="Calibri" w:hAnsi="Calibri"/>
                <w:lang w:eastAsia="es-EC"/>
              </w:rPr>
            </w:pPr>
            <w:r w:rsidRPr="004E1486">
              <w:rPr>
                <w:rFonts w:ascii="Calibri" w:hAnsi="Calibri"/>
                <w:i/>
                <w:lang w:eastAsia="es-EC"/>
              </w:rPr>
              <w:t>El administrador no puede generar la estadística de los nuevos registros.</w:t>
            </w:r>
          </w:p>
        </w:tc>
      </w:tr>
      <w:tr w:rsidR="009B1C48" w:rsidRPr="001E56D0" w14:paraId="3D101BC2" w14:textId="77777777" w:rsidTr="009B1C48">
        <w:trPr>
          <w:trHeight w:val="840"/>
        </w:trPr>
        <w:tc>
          <w:tcPr>
            <w:tcW w:w="1245" w:type="dxa"/>
            <w:tcBorders>
              <w:top w:val="single" w:sz="6" w:space="0" w:color="auto"/>
              <w:left w:val="single" w:sz="6" w:space="0" w:color="auto"/>
              <w:bottom w:val="single" w:sz="6" w:space="0" w:color="auto"/>
              <w:right w:val="single" w:sz="6" w:space="0" w:color="auto"/>
            </w:tcBorders>
            <w:shd w:val="clear" w:color="auto" w:fill="auto"/>
            <w:hideMark/>
          </w:tcPr>
          <w:p w14:paraId="218CE9E9" w14:textId="77777777" w:rsidR="009B1C48" w:rsidRPr="004E1486" w:rsidRDefault="009B1C48" w:rsidP="009B1C48">
            <w:pPr>
              <w:textAlignment w:val="baseline"/>
              <w:rPr>
                <w:rFonts w:ascii="Calibri" w:hAnsi="Calibri"/>
                <w:lang w:eastAsia="es-EC"/>
              </w:rPr>
            </w:pPr>
            <w:r w:rsidRPr="004E1486">
              <w:rPr>
                <w:rFonts w:ascii="Calibri" w:hAnsi="Calibri"/>
                <w:color w:val="000000"/>
                <w:lang w:eastAsia="es-EC"/>
              </w:rPr>
              <w:t>ES-27.03     </w:t>
            </w:r>
          </w:p>
          <w:p w14:paraId="35F65D7F" w14:textId="77777777" w:rsidR="009B1C48" w:rsidRPr="004E1486" w:rsidRDefault="009B1C48" w:rsidP="009B1C48">
            <w:pPr>
              <w:textAlignment w:val="baseline"/>
              <w:rPr>
                <w:rFonts w:ascii="Calibri" w:hAnsi="Calibri" w:cs="Calibri"/>
                <w:lang w:eastAsia="es-EC"/>
              </w:rPr>
            </w:pPr>
            <w:r w:rsidRPr="004E1486">
              <w:rPr>
                <w:rFonts w:ascii="Calibri" w:hAnsi="Calibri" w:cs="Calibri"/>
                <w:lang w:eastAsia="es-EC"/>
              </w:rPr>
              <w:t>  </w:t>
            </w:r>
          </w:p>
        </w:tc>
        <w:tc>
          <w:tcPr>
            <w:tcW w:w="816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76DA069" w14:textId="77777777" w:rsidR="009B1C48" w:rsidRPr="004E1486" w:rsidRDefault="009B1C48" w:rsidP="009B1C48">
            <w:pPr>
              <w:textAlignment w:val="baseline"/>
              <w:rPr>
                <w:rFonts w:ascii="Calibri" w:hAnsi="Calibri"/>
                <w:lang w:eastAsia="es-EC"/>
              </w:rPr>
            </w:pPr>
            <w:r w:rsidRPr="004E1486">
              <w:rPr>
                <w:rFonts w:ascii="Calibri" w:hAnsi="Calibri"/>
                <w:b/>
                <w:lang w:eastAsia="es-EC"/>
              </w:rPr>
              <w:t xml:space="preserve">DESCRIPCIÓN: </w:t>
            </w:r>
            <w:r w:rsidRPr="004E1486">
              <w:rPr>
                <w:rFonts w:ascii="Calibri" w:hAnsi="Calibri"/>
                <w:i/>
                <w:lang w:eastAsia="es-EC"/>
              </w:rPr>
              <w:t>Generación de estadística de nuevos registros no exitosa por error en la base de datos.</w:t>
            </w:r>
          </w:p>
          <w:p w14:paraId="53AFBCBA" w14:textId="77777777" w:rsidR="009B1C48" w:rsidRPr="004E1486" w:rsidRDefault="009B1C48" w:rsidP="009B1C48">
            <w:pPr>
              <w:textAlignment w:val="baseline"/>
              <w:rPr>
                <w:rFonts w:ascii="Calibri" w:hAnsi="Calibri" w:cs="Calibri"/>
                <w:color w:val="000000"/>
                <w:lang w:eastAsia="es-EC"/>
              </w:rPr>
            </w:pPr>
            <w:r w:rsidRPr="004E1486">
              <w:rPr>
                <w:rFonts w:ascii="Calibri" w:hAnsi="Calibri" w:cs="Calibri"/>
                <w:b/>
                <w:lang w:eastAsia="es-EC"/>
              </w:rPr>
              <w:t>SUPOSICIONES/ASUNCIONES</w:t>
            </w:r>
            <w:r w:rsidRPr="004E1486">
              <w:rPr>
                <w:rFonts w:ascii="Calibri" w:hAnsi="Calibri" w:cs="Calibri"/>
                <w:color w:val="000000"/>
                <w:lang w:eastAsia="es-EC"/>
              </w:rPr>
              <w:t>: </w:t>
            </w:r>
          </w:p>
          <w:p w14:paraId="17E80A95" w14:textId="77777777" w:rsidR="009B1C48" w:rsidRPr="004E1486" w:rsidRDefault="009B1C48" w:rsidP="009B1C48">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administrador se autentica correctamente</w:t>
            </w:r>
          </w:p>
          <w:p w14:paraId="3BEAB5E5" w14:textId="77777777" w:rsidR="009B1C48" w:rsidRPr="004E1486" w:rsidRDefault="009B1C48" w:rsidP="009B1C48">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administrador selecciona la opción generar estadística de nuevos registros.</w:t>
            </w:r>
          </w:p>
          <w:p w14:paraId="3650DBC6" w14:textId="77777777" w:rsidR="009B1C48" w:rsidRPr="004E1486" w:rsidRDefault="009B1C48" w:rsidP="009B1C48">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sistema no logra tabular la información requerida.</w:t>
            </w:r>
          </w:p>
          <w:p w14:paraId="570BFCA4" w14:textId="77777777" w:rsidR="009B1C48" w:rsidRPr="004E1486" w:rsidRDefault="009B1C48" w:rsidP="009B1C48">
            <w:pPr>
              <w:textAlignment w:val="baseline"/>
              <w:rPr>
                <w:rFonts w:ascii="Calibri" w:hAnsi="Calibri" w:cs="Calibri"/>
                <w:lang w:eastAsia="es-EC"/>
              </w:rPr>
            </w:pPr>
            <w:r w:rsidRPr="004E1486">
              <w:rPr>
                <w:rFonts w:ascii="Calibri" w:hAnsi="Calibri" w:cs="Calibri"/>
                <w:b/>
                <w:lang w:eastAsia="es-EC"/>
              </w:rPr>
              <w:t>RESULTADOS:</w:t>
            </w:r>
            <w:r w:rsidRPr="004E1486">
              <w:rPr>
                <w:rFonts w:ascii="Calibri" w:hAnsi="Calibri" w:cs="Calibri"/>
                <w:lang w:eastAsia="es-EC"/>
              </w:rPr>
              <w:t> </w:t>
            </w:r>
          </w:p>
          <w:p w14:paraId="01E804E3" w14:textId="77777777" w:rsidR="009B1C48" w:rsidRPr="004E1486" w:rsidRDefault="009B1C48" w:rsidP="009B1C48">
            <w:pPr>
              <w:pStyle w:val="Prrafodelista"/>
              <w:numPr>
                <w:ilvl w:val="0"/>
                <w:numId w:val="125"/>
              </w:numPr>
              <w:textAlignment w:val="baseline"/>
              <w:rPr>
                <w:rFonts w:ascii="Calibri" w:hAnsi="Calibri"/>
                <w:lang w:eastAsia="es-EC"/>
              </w:rPr>
            </w:pPr>
            <w:r w:rsidRPr="004E1486">
              <w:rPr>
                <w:rFonts w:ascii="Calibri" w:hAnsi="Calibri"/>
                <w:i/>
                <w:lang w:eastAsia="es-EC"/>
              </w:rPr>
              <w:t>El administrador no puede generar la estadística de los nuevos registros.</w:t>
            </w:r>
          </w:p>
        </w:tc>
      </w:tr>
      <w:tr w:rsidR="009B1C48" w:rsidRPr="001E56D0" w14:paraId="68842BCE" w14:textId="77777777" w:rsidTr="009B1C48">
        <w:trPr>
          <w:trHeight w:val="900"/>
        </w:trPr>
        <w:tc>
          <w:tcPr>
            <w:tcW w:w="9412" w:type="dxa"/>
            <w:gridSpan w:val="4"/>
            <w:tcBorders>
              <w:top w:val="single" w:sz="6" w:space="0" w:color="auto"/>
              <w:left w:val="single" w:sz="6" w:space="0" w:color="auto"/>
              <w:bottom w:val="single" w:sz="6" w:space="0" w:color="auto"/>
              <w:right w:val="single" w:sz="6" w:space="0" w:color="auto"/>
            </w:tcBorders>
            <w:shd w:val="clear" w:color="auto" w:fill="auto"/>
            <w:hideMark/>
          </w:tcPr>
          <w:p w14:paraId="2E05AA29" w14:textId="77777777" w:rsidR="009B1C48" w:rsidRPr="004E1486" w:rsidRDefault="009B1C48" w:rsidP="009B1C48">
            <w:pPr>
              <w:textAlignment w:val="baseline"/>
              <w:rPr>
                <w:rFonts w:ascii="Calibri" w:hAnsi="Calibri"/>
                <w:lang w:eastAsia="es-EC"/>
              </w:rPr>
            </w:pPr>
            <w:r w:rsidRPr="004E1486">
              <w:rPr>
                <w:rFonts w:ascii="Calibri" w:hAnsi="Calibri"/>
                <w:b/>
                <w:lang w:eastAsia="es-EC"/>
              </w:rPr>
              <w:t>RIESGOS:</w:t>
            </w:r>
            <w:r w:rsidRPr="004E1486">
              <w:rPr>
                <w:rFonts w:ascii="Calibri" w:hAnsi="Calibri"/>
                <w:lang w:eastAsia="es-EC"/>
              </w:rPr>
              <w:t xml:space="preserve"> </w:t>
            </w:r>
            <w:r w:rsidRPr="004E1486">
              <w:rPr>
                <w:rFonts w:ascii="Calibri" w:hAnsi="Calibri"/>
                <w:i/>
                <w:lang w:eastAsia="es-EC"/>
              </w:rPr>
              <w:t>Fallo en la base de datos que no permite acceder a los datos necesarios para emitir las estadísticas de los nuevos registros.  </w:t>
            </w:r>
          </w:p>
          <w:p w14:paraId="2A5DB8B8" w14:textId="77777777" w:rsidR="009B1C48" w:rsidRPr="004E1486" w:rsidRDefault="009B1C48" w:rsidP="009B1C48">
            <w:pPr>
              <w:textAlignment w:val="baseline"/>
              <w:rPr>
                <w:rFonts w:ascii="Calibri" w:hAnsi="Calibri" w:cs="Calibri"/>
                <w:lang w:eastAsia="es-EC"/>
              </w:rPr>
            </w:pPr>
            <w:r w:rsidRPr="004E1486">
              <w:rPr>
                <w:rFonts w:ascii="Calibri" w:hAnsi="Calibri" w:cs="Calibri"/>
                <w:color w:val="000000"/>
                <w:lang w:eastAsia="es-EC"/>
              </w:rPr>
              <w:t> </w:t>
            </w:r>
          </w:p>
        </w:tc>
      </w:tr>
      <w:tr w:rsidR="009B1C48" w:rsidRPr="001E56D0" w14:paraId="3FB047B3" w14:textId="77777777" w:rsidTr="009B1C48">
        <w:trPr>
          <w:trHeight w:val="615"/>
        </w:trPr>
        <w:tc>
          <w:tcPr>
            <w:tcW w:w="9412" w:type="dxa"/>
            <w:gridSpan w:val="4"/>
            <w:tcBorders>
              <w:top w:val="single" w:sz="6" w:space="0" w:color="auto"/>
              <w:left w:val="single" w:sz="6" w:space="0" w:color="auto"/>
              <w:bottom w:val="single" w:sz="6" w:space="0" w:color="auto"/>
              <w:right w:val="single" w:sz="6" w:space="0" w:color="auto"/>
            </w:tcBorders>
            <w:shd w:val="clear" w:color="auto" w:fill="auto"/>
            <w:hideMark/>
          </w:tcPr>
          <w:p w14:paraId="31916A2F" w14:textId="77777777" w:rsidR="009B1C48" w:rsidRPr="004E1486" w:rsidRDefault="009B1C48" w:rsidP="009B1C48">
            <w:pPr>
              <w:textAlignment w:val="baseline"/>
              <w:rPr>
                <w:rFonts w:ascii="Calibri" w:hAnsi="Calibri"/>
                <w:lang w:eastAsia="es-EC"/>
              </w:rPr>
            </w:pPr>
            <w:r w:rsidRPr="004E1486">
              <w:rPr>
                <w:rFonts w:ascii="Calibri" w:hAnsi="Calibri"/>
                <w:b/>
                <w:lang w:eastAsia="es-EC"/>
              </w:rPr>
              <w:t xml:space="preserve">PROTOTIPO EXPLORATORIO: </w:t>
            </w:r>
            <w:r w:rsidRPr="004E1486">
              <w:rPr>
                <w:rFonts w:ascii="Calibri" w:hAnsi="Calibri"/>
                <w:i/>
                <w:color w:val="000000"/>
                <w:lang w:eastAsia="es-EC"/>
              </w:rPr>
              <w:t>N/A </w:t>
            </w:r>
          </w:p>
          <w:p w14:paraId="32A35994" w14:textId="77777777" w:rsidR="009B1C48" w:rsidRPr="004E1486" w:rsidRDefault="009B1C48" w:rsidP="009B1C48">
            <w:pPr>
              <w:textAlignment w:val="baseline"/>
              <w:rPr>
                <w:rFonts w:ascii="Calibri" w:hAnsi="Calibri" w:cs="Calibri"/>
                <w:lang w:eastAsia="es-EC"/>
              </w:rPr>
            </w:pPr>
            <w:r w:rsidRPr="004E1486">
              <w:rPr>
                <w:rFonts w:ascii="Calibri" w:hAnsi="Calibri" w:cs="Calibri"/>
                <w:lang w:eastAsia="es-EC"/>
              </w:rPr>
              <w:t> </w:t>
            </w:r>
          </w:p>
        </w:tc>
      </w:tr>
    </w:tbl>
    <w:p w14:paraId="6ECFE7CE" w14:textId="77777777" w:rsidR="001E56D0" w:rsidRPr="004E1486" w:rsidRDefault="001E56D0" w:rsidP="009B1C48">
      <w:pPr>
        <w:rPr>
          <w:rFonts w:ascii="Calibri" w:hAnsi="Calibri"/>
          <w:vanish/>
        </w:rPr>
      </w:pPr>
    </w:p>
    <w:p w14:paraId="4CD0A503" w14:textId="77777777" w:rsidR="001E56D0" w:rsidRPr="004E1486" w:rsidRDefault="001E56D0" w:rsidP="009B1C48">
      <w:pPr>
        <w:rPr>
          <w:rFonts w:ascii="Calibri" w:hAnsi="Calibri"/>
        </w:rPr>
      </w:pPr>
      <w:r w:rsidRPr="004E1486">
        <w:rPr>
          <w:rFonts w:ascii="Calibri" w:hAnsi="Calibri"/>
        </w:rPr>
        <w:t xml:space="preserve"> </w:t>
      </w:r>
    </w:p>
    <w:tbl>
      <w:tblPr>
        <w:tblW w:w="9463"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05"/>
        <w:gridCol w:w="2321"/>
        <w:gridCol w:w="962"/>
        <w:gridCol w:w="4875"/>
      </w:tblGrid>
      <w:tr w:rsidR="001E56D0" w:rsidRPr="001E56D0" w14:paraId="67CB5B3C" w14:textId="77777777" w:rsidTr="004E1486">
        <w:trPr>
          <w:jc w:val="center"/>
        </w:trPr>
        <w:tc>
          <w:tcPr>
            <w:tcW w:w="3626" w:type="dxa"/>
            <w:gridSpan w:val="2"/>
            <w:tcBorders>
              <w:top w:val="single" w:sz="6" w:space="0" w:color="auto"/>
              <w:left w:val="single" w:sz="6" w:space="0" w:color="auto"/>
              <w:bottom w:val="single" w:sz="6" w:space="0" w:color="auto"/>
              <w:right w:val="single" w:sz="6" w:space="0" w:color="auto"/>
            </w:tcBorders>
            <w:shd w:val="clear" w:color="auto" w:fill="D9D9D9"/>
            <w:hideMark/>
          </w:tcPr>
          <w:p w14:paraId="7B573D53" w14:textId="77777777" w:rsidR="001E56D0" w:rsidRPr="004E1486" w:rsidRDefault="001E56D0" w:rsidP="001E56D0">
            <w:pPr>
              <w:textAlignment w:val="baseline"/>
              <w:rPr>
                <w:rFonts w:ascii="Calibri" w:hAnsi="Calibri" w:cs="Calibri"/>
                <w:lang w:eastAsia="es-EC"/>
              </w:rPr>
            </w:pPr>
            <w:r w:rsidRPr="004E1486">
              <w:rPr>
                <w:rFonts w:ascii="Calibri" w:hAnsi="Calibri" w:cs="Calibri"/>
                <w:b/>
                <w:lang w:eastAsia="es-EC"/>
              </w:rPr>
              <w:t>IDENTIFICADOR CASO DE USO:</w:t>
            </w:r>
            <w:r w:rsidRPr="004E1486">
              <w:rPr>
                <w:rFonts w:ascii="Calibri" w:hAnsi="Calibri" w:cs="Calibri"/>
                <w:color w:val="000000"/>
                <w:lang w:eastAsia="es-EC"/>
              </w:rPr>
              <w:t>   </w:t>
            </w:r>
          </w:p>
          <w:p w14:paraId="5CD8A62A" w14:textId="77777777" w:rsidR="001E56D0" w:rsidRPr="004E1486" w:rsidRDefault="001E56D0" w:rsidP="001E56D0">
            <w:pPr>
              <w:textAlignment w:val="baseline"/>
              <w:rPr>
                <w:rFonts w:ascii="Calibri" w:hAnsi="Calibri" w:cs="Calibri"/>
                <w:lang w:eastAsia="es-EC"/>
              </w:rPr>
            </w:pPr>
            <w:r w:rsidRPr="004E1486">
              <w:rPr>
                <w:rFonts w:ascii="Calibri" w:hAnsi="Calibri" w:cs="Calibri"/>
                <w:b/>
                <w:color w:val="000000"/>
                <w:lang w:eastAsia="es-EC"/>
              </w:rPr>
              <w:t>CU-28</w:t>
            </w:r>
            <w:r w:rsidRPr="004E1486">
              <w:rPr>
                <w:rFonts w:ascii="Calibri" w:hAnsi="Calibri" w:cs="Calibri"/>
                <w:color w:val="000000"/>
                <w:lang w:eastAsia="es-EC"/>
              </w:rPr>
              <w:t> </w:t>
            </w:r>
          </w:p>
        </w:tc>
        <w:tc>
          <w:tcPr>
            <w:tcW w:w="5837" w:type="dxa"/>
            <w:gridSpan w:val="2"/>
            <w:tcBorders>
              <w:top w:val="single" w:sz="6" w:space="0" w:color="auto"/>
              <w:left w:val="nil"/>
              <w:bottom w:val="single" w:sz="6" w:space="0" w:color="auto"/>
              <w:right w:val="single" w:sz="6" w:space="0" w:color="auto"/>
            </w:tcBorders>
            <w:shd w:val="clear" w:color="auto" w:fill="D9D9D9"/>
            <w:hideMark/>
          </w:tcPr>
          <w:p w14:paraId="7E6B93C3" w14:textId="77777777" w:rsidR="001E56D0" w:rsidRPr="004E1486" w:rsidRDefault="001E56D0" w:rsidP="001E56D0">
            <w:pPr>
              <w:textAlignment w:val="baseline"/>
              <w:rPr>
                <w:rFonts w:ascii="Calibri" w:hAnsi="Calibri" w:cs="Calibri"/>
                <w:b/>
                <w:color w:val="000000"/>
                <w:lang w:eastAsia="es-EC"/>
              </w:rPr>
            </w:pPr>
            <w:r w:rsidRPr="004E1486">
              <w:rPr>
                <w:rFonts w:ascii="Calibri" w:hAnsi="Calibri" w:cs="Calibri"/>
                <w:b/>
                <w:color w:val="000000"/>
                <w:lang w:eastAsia="es-EC"/>
              </w:rPr>
              <w:t xml:space="preserve">NOMBRE: </w:t>
            </w:r>
          </w:p>
          <w:p w14:paraId="00109F5F" w14:textId="77777777" w:rsidR="001E56D0" w:rsidRPr="004E1486" w:rsidRDefault="001E56D0" w:rsidP="001E56D0">
            <w:pPr>
              <w:textAlignment w:val="baseline"/>
              <w:rPr>
                <w:rFonts w:ascii="Calibri" w:hAnsi="Calibri"/>
                <w:i/>
                <w:lang w:eastAsia="es-EC"/>
              </w:rPr>
            </w:pPr>
            <w:r w:rsidRPr="004E1486">
              <w:rPr>
                <w:rFonts w:ascii="Calibri" w:hAnsi="Calibri"/>
                <w:i/>
                <w:color w:val="000000"/>
                <w:lang w:eastAsia="es-EC"/>
              </w:rPr>
              <w:t>Ingresar solicitud devoluciones</w:t>
            </w:r>
          </w:p>
          <w:p w14:paraId="18BEB8FC" w14:textId="77777777" w:rsidR="001E56D0" w:rsidRPr="004E1486" w:rsidRDefault="001E56D0" w:rsidP="001E56D0">
            <w:pPr>
              <w:textAlignment w:val="baseline"/>
              <w:rPr>
                <w:rFonts w:ascii="Calibri" w:hAnsi="Calibri" w:cs="Calibri"/>
                <w:lang w:eastAsia="es-EC"/>
              </w:rPr>
            </w:pPr>
            <w:r w:rsidRPr="004E1486">
              <w:rPr>
                <w:rFonts w:ascii="Calibri" w:hAnsi="Calibri" w:cs="Calibri"/>
                <w:color w:val="0000FF"/>
                <w:lang w:eastAsia="es-EC"/>
              </w:rPr>
              <w:lastRenderedPageBreak/>
              <w:t>    </w:t>
            </w:r>
          </w:p>
        </w:tc>
      </w:tr>
      <w:tr w:rsidR="001E56D0" w:rsidRPr="001E56D0" w14:paraId="33C9BC19" w14:textId="77777777" w:rsidTr="168CAD90">
        <w:trPr>
          <w:jc w:val="center"/>
        </w:trPr>
        <w:tc>
          <w:tcPr>
            <w:tcW w:w="4588" w:type="dxa"/>
            <w:gridSpan w:val="3"/>
            <w:tcBorders>
              <w:top w:val="single" w:sz="6" w:space="0" w:color="auto"/>
              <w:left w:val="single" w:sz="6" w:space="0" w:color="auto"/>
              <w:bottom w:val="single" w:sz="6" w:space="0" w:color="auto"/>
              <w:right w:val="single" w:sz="6" w:space="0" w:color="auto"/>
            </w:tcBorders>
            <w:shd w:val="clear" w:color="auto" w:fill="auto"/>
            <w:hideMark/>
          </w:tcPr>
          <w:p w14:paraId="7F78036C"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lastRenderedPageBreak/>
              <w:t xml:space="preserve">COMPLEJIDAD: </w:t>
            </w:r>
            <w:r w:rsidRPr="004E1486">
              <w:rPr>
                <w:rFonts w:ascii="Calibri" w:hAnsi="Calibri"/>
                <w:i/>
                <w:lang w:eastAsia="es-EC"/>
              </w:rPr>
              <w:t>Alta  </w:t>
            </w:r>
          </w:p>
        </w:tc>
        <w:tc>
          <w:tcPr>
            <w:tcW w:w="4875" w:type="dxa"/>
            <w:tcBorders>
              <w:top w:val="nil"/>
              <w:left w:val="nil"/>
              <w:bottom w:val="single" w:sz="6" w:space="0" w:color="auto"/>
              <w:right w:val="single" w:sz="6" w:space="0" w:color="auto"/>
            </w:tcBorders>
            <w:shd w:val="clear" w:color="auto" w:fill="auto"/>
            <w:hideMark/>
          </w:tcPr>
          <w:p w14:paraId="3A28532D"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PRIORIDAD: </w:t>
            </w:r>
            <w:r w:rsidRPr="004E1486">
              <w:rPr>
                <w:rFonts w:ascii="Calibri" w:hAnsi="Calibri"/>
                <w:i/>
                <w:lang w:eastAsia="es-EC"/>
              </w:rPr>
              <w:t>Alta  </w:t>
            </w:r>
          </w:p>
          <w:p w14:paraId="380BB273" w14:textId="77777777" w:rsidR="001E56D0" w:rsidRPr="004E1486" w:rsidRDefault="001E56D0" w:rsidP="001E56D0">
            <w:pPr>
              <w:textAlignment w:val="baseline"/>
              <w:rPr>
                <w:rFonts w:ascii="Calibri" w:hAnsi="Calibri" w:cs="Calibri"/>
                <w:lang w:eastAsia="es-EC"/>
              </w:rPr>
            </w:pPr>
            <w:r w:rsidRPr="004E1486">
              <w:rPr>
                <w:rFonts w:ascii="Calibri" w:hAnsi="Calibri" w:cs="Calibri"/>
                <w:b/>
                <w:color w:val="0000FF"/>
                <w:lang w:eastAsia="es-EC"/>
              </w:rPr>
              <w:t> </w:t>
            </w:r>
            <w:r w:rsidRPr="004E1486">
              <w:rPr>
                <w:rFonts w:ascii="Calibri" w:hAnsi="Calibri" w:cs="Calibri"/>
                <w:color w:val="0000FF"/>
                <w:lang w:eastAsia="es-EC"/>
              </w:rPr>
              <w:t>   </w:t>
            </w:r>
          </w:p>
        </w:tc>
      </w:tr>
      <w:tr w:rsidR="001E56D0" w:rsidRPr="001E56D0" w14:paraId="3308B028" w14:textId="77777777" w:rsidTr="168CAD90">
        <w:trPr>
          <w:jc w:val="center"/>
        </w:trPr>
        <w:tc>
          <w:tcPr>
            <w:tcW w:w="9463" w:type="dxa"/>
            <w:gridSpan w:val="4"/>
            <w:tcBorders>
              <w:top w:val="single" w:sz="6" w:space="0" w:color="auto"/>
              <w:left w:val="single" w:sz="6" w:space="0" w:color="auto"/>
              <w:bottom w:val="single" w:sz="6" w:space="0" w:color="auto"/>
              <w:right w:val="single" w:sz="6" w:space="0" w:color="auto"/>
            </w:tcBorders>
            <w:shd w:val="clear" w:color="auto" w:fill="auto"/>
            <w:hideMark/>
          </w:tcPr>
          <w:p w14:paraId="5D41C826"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REQUERIMIENTO FUNCIONAL ASOCIADO: </w:t>
            </w:r>
            <w:r w:rsidRPr="004E1486">
              <w:rPr>
                <w:rFonts w:ascii="Calibri" w:hAnsi="Calibri"/>
                <w:i/>
                <w:lang w:eastAsia="es-EC"/>
              </w:rPr>
              <w:t>RF-28 Devoluciones</w:t>
            </w:r>
          </w:p>
          <w:p w14:paraId="3FA83511" w14:textId="77777777" w:rsidR="001E56D0" w:rsidRPr="004E1486" w:rsidRDefault="001E56D0" w:rsidP="001E56D0">
            <w:pPr>
              <w:textAlignment w:val="baseline"/>
              <w:rPr>
                <w:rFonts w:ascii="Calibri" w:hAnsi="Calibri" w:cs="Calibri"/>
                <w:lang w:eastAsia="es-EC"/>
              </w:rPr>
            </w:pPr>
            <w:r w:rsidRPr="004E1486">
              <w:rPr>
                <w:rFonts w:ascii="Calibri" w:hAnsi="Calibri" w:cs="Calibri"/>
                <w:i/>
                <w:color w:val="0000FF"/>
                <w:lang w:eastAsia="es-EC"/>
              </w:rPr>
              <w:t> </w:t>
            </w:r>
            <w:r w:rsidRPr="004E1486">
              <w:rPr>
                <w:rFonts w:ascii="Calibri" w:hAnsi="Calibri" w:cs="Calibri"/>
                <w:color w:val="0000FF"/>
                <w:lang w:eastAsia="es-EC"/>
              </w:rPr>
              <w:t>   </w:t>
            </w:r>
          </w:p>
        </w:tc>
      </w:tr>
      <w:tr w:rsidR="001E56D0" w:rsidRPr="001E56D0" w14:paraId="027DD77F" w14:textId="77777777" w:rsidTr="168CAD90">
        <w:trPr>
          <w:jc w:val="center"/>
        </w:trPr>
        <w:tc>
          <w:tcPr>
            <w:tcW w:w="9463" w:type="dxa"/>
            <w:gridSpan w:val="4"/>
            <w:tcBorders>
              <w:top w:val="single" w:sz="6" w:space="0" w:color="auto"/>
              <w:left w:val="single" w:sz="6" w:space="0" w:color="auto"/>
              <w:bottom w:val="single" w:sz="6" w:space="0" w:color="auto"/>
              <w:right w:val="single" w:sz="6" w:space="0" w:color="auto"/>
            </w:tcBorders>
            <w:shd w:val="clear" w:color="auto" w:fill="auto"/>
            <w:hideMark/>
          </w:tcPr>
          <w:p w14:paraId="6F5AC658"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ACTORES: </w:t>
            </w:r>
            <w:r w:rsidRPr="004E1486">
              <w:rPr>
                <w:rFonts w:ascii="Calibri" w:hAnsi="Calibri"/>
                <w:i/>
                <w:lang w:eastAsia="es-EC"/>
              </w:rPr>
              <w:t xml:space="preserve">ACT-1 </w:t>
            </w:r>
            <w:proofErr w:type="gramStart"/>
            <w:r w:rsidRPr="004E1486">
              <w:rPr>
                <w:rFonts w:ascii="Calibri" w:hAnsi="Calibri"/>
                <w:i/>
                <w:lang w:eastAsia="es-EC"/>
              </w:rPr>
              <w:t>Empleado ,</w:t>
            </w:r>
            <w:proofErr w:type="gramEnd"/>
            <w:r w:rsidRPr="004E1486">
              <w:rPr>
                <w:rFonts w:ascii="Calibri" w:hAnsi="Calibri"/>
                <w:i/>
                <w:lang w:eastAsia="es-EC"/>
              </w:rPr>
              <w:t xml:space="preserve"> ACT-2  Propietario de vehículo</w:t>
            </w:r>
          </w:p>
          <w:p w14:paraId="087819AE" w14:textId="77777777" w:rsidR="001E56D0" w:rsidRPr="004E1486" w:rsidRDefault="001E56D0" w:rsidP="001E56D0">
            <w:pPr>
              <w:textAlignment w:val="baseline"/>
              <w:rPr>
                <w:rFonts w:ascii="Calibri" w:hAnsi="Calibri" w:cs="Calibri"/>
                <w:lang w:eastAsia="es-EC"/>
              </w:rPr>
            </w:pPr>
            <w:r w:rsidRPr="004E1486">
              <w:rPr>
                <w:rFonts w:ascii="Calibri" w:hAnsi="Calibri" w:cs="Calibri"/>
                <w:i/>
                <w:color w:val="0000FF"/>
                <w:lang w:eastAsia="es-EC"/>
              </w:rPr>
              <w:t> </w:t>
            </w:r>
            <w:r w:rsidRPr="004E1486">
              <w:rPr>
                <w:rFonts w:ascii="Calibri" w:hAnsi="Calibri" w:cs="Calibri"/>
                <w:color w:val="0000FF"/>
                <w:lang w:eastAsia="es-EC"/>
              </w:rPr>
              <w:t>   </w:t>
            </w:r>
          </w:p>
        </w:tc>
      </w:tr>
      <w:tr w:rsidR="001E56D0" w:rsidRPr="001E56D0" w14:paraId="6EBFD02F" w14:textId="77777777" w:rsidTr="168CAD90">
        <w:trPr>
          <w:jc w:val="center"/>
        </w:trPr>
        <w:tc>
          <w:tcPr>
            <w:tcW w:w="9463" w:type="dxa"/>
            <w:gridSpan w:val="4"/>
            <w:tcBorders>
              <w:top w:val="single" w:sz="6" w:space="0" w:color="auto"/>
              <w:left w:val="single" w:sz="6" w:space="0" w:color="auto"/>
              <w:bottom w:val="single" w:sz="6" w:space="0" w:color="auto"/>
              <w:right w:val="single" w:sz="6" w:space="0" w:color="auto"/>
            </w:tcBorders>
            <w:shd w:val="clear" w:color="auto" w:fill="auto"/>
            <w:hideMark/>
          </w:tcPr>
          <w:p w14:paraId="30C0C7DA"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CASOS DE USO ASOCIADOS: </w:t>
            </w:r>
            <w:r w:rsidRPr="004E1486">
              <w:rPr>
                <w:rFonts w:ascii="Calibri" w:hAnsi="Calibri"/>
                <w:i/>
                <w:lang w:eastAsia="es-EC"/>
              </w:rPr>
              <w:t>N/A</w:t>
            </w:r>
          </w:p>
        </w:tc>
      </w:tr>
      <w:tr w:rsidR="001E56D0" w:rsidRPr="001E56D0" w14:paraId="2ABBD518" w14:textId="77777777" w:rsidTr="168CAD90">
        <w:trPr>
          <w:jc w:val="center"/>
        </w:trPr>
        <w:tc>
          <w:tcPr>
            <w:tcW w:w="9463" w:type="dxa"/>
            <w:gridSpan w:val="4"/>
            <w:tcBorders>
              <w:top w:val="single" w:sz="6" w:space="0" w:color="auto"/>
              <w:left w:val="single" w:sz="6" w:space="0" w:color="auto"/>
              <w:bottom w:val="single" w:sz="6" w:space="0" w:color="auto"/>
              <w:right w:val="single" w:sz="6" w:space="0" w:color="auto"/>
            </w:tcBorders>
            <w:shd w:val="clear" w:color="auto" w:fill="auto"/>
            <w:hideMark/>
          </w:tcPr>
          <w:p w14:paraId="4FA291AF"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DESCRIPCIÓN:</w:t>
            </w:r>
            <w:r w:rsidRPr="004E1486">
              <w:rPr>
                <w:rFonts w:ascii="Calibri" w:hAnsi="Calibri"/>
                <w:color w:val="0000FF"/>
                <w:lang w:eastAsia="es-EC"/>
              </w:rPr>
              <w:t xml:space="preserve">  </w:t>
            </w:r>
            <w:r w:rsidRPr="004E1486">
              <w:rPr>
                <w:rFonts w:ascii="Calibri" w:hAnsi="Calibri"/>
                <w:i/>
                <w:lang w:eastAsia="es-EC"/>
              </w:rPr>
              <w:t>El sistema permitirá ingresar solicitud de devoluciones a los empleados. </w:t>
            </w:r>
          </w:p>
        </w:tc>
      </w:tr>
      <w:tr w:rsidR="001E56D0" w:rsidRPr="001E56D0" w14:paraId="054D0BED" w14:textId="77777777" w:rsidTr="168CAD90">
        <w:trPr>
          <w:trHeight w:val="630"/>
          <w:jc w:val="center"/>
        </w:trPr>
        <w:tc>
          <w:tcPr>
            <w:tcW w:w="9463" w:type="dxa"/>
            <w:gridSpan w:val="4"/>
            <w:tcBorders>
              <w:top w:val="single" w:sz="6" w:space="0" w:color="auto"/>
              <w:left w:val="single" w:sz="6" w:space="0" w:color="auto"/>
              <w:bottom w:val="single" w:sz="6" w:space="0" w:color="auto"/>
              <w:right w:val="single" w:sz="6" w:space="0" w:color="auto"/>
            </w:tcBorders>
            <w:shd w:val="clear" w:color="auto" w:fill="auto"/>
            <w:hideMark/>
          </w:tcPr>
          <w:p w14:paraId="02EAD07D"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NOTAS: </w:t>
            </w:r>
            <w:r w:rsidRPr="004E1486">
              <w:rPr>
                <w:rFonts w:ascii="Calibri" w:hAnsi="Calibri"/>
                <w:lang w:eastAsia="es-EC"/>
              </w:rPr>
              <w:t xml:space="preserve"> </w:t>
            </w:r>
            <w:r w:rsidRPr="004E1486">
              <w:rPr>
                <w:rFonts w:ascii="Calibri" w:hAnsi="Calibri"/>
                <w:i/>
                <w:lang w:eastAsia="es-EC"/>
              </w:rPr>
              <w:t>Las solicitudes solo se ingresarán si el propietario de vehículo denuncia un valor a pagar inconsistente en su recibo de pago.</w:t>
            </w:r>
          </w:p>
        </w:tc>
      </w:tr>
      <w:tr w:rsidR="001E56D0" w:rsidRPr="001E56D0" w14:paraId="65AF5412" w14:textId="77777777" w:rsidTr="168CAD90">
        <w:trPr>
          <w:jc w:val="center"/>
        </w:trPr>
        <w:tc>
          <w:tcPr>
            <w:tcW w:w="9463" w:type="dxa"/>
            <w:gridSpan w:val="4"/>
            <w:tcBorders>
              <w:top w:val="single" w:sz="6" w:space="0" w:color="auto"/>
              <w:left w:val="single" w:sz="6" w:space="0" w:color="auto"/>
              <w:bottom w:val="single" w:sz="6" w:space="0" w:color="auto"/>
              <w:right w:val="single" w:sz="6" w:space="0" w:color="auto"/>
            </w:tcBorders>
            <w:shd w:val="clear" w:color="auto" w:fill="auto"/>
            <w:hideMark/>
          </w:tcPr>
          <w:p w14:paraId="77CF45A2"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CRITERIOS DE ACEPTACIÓN: </w:t>
            </w:r>
            <w:r w:rsidRPr="004E1486">
              <w:rPr>
                <w:rFonts w:ascii="Calibri" w:hAnsi="Calibri"/>
                <w:i/>
                <w:lang w:eastAsia="es-EC"/>
              </w:rPr>
              <w:t>La solicitud de ingresó correctamente o no.</w:t>
            </w:r>
          </w:p>
        </w:tc>
      </w:tr>
      <w:tr w:rsidR="001E56D0" w:rsidRPr="001E56D0" w14:paraId="369CF837" w14:textId="77777777" w:rsidTr="004E1486">
        <w:trPr>
          <w:trHeight w:val="345"/>
          <w:jc w:val="center"/>
        </w:trPr>
        <w:tc>
          <w:tcPr>
            <w:tcW w:w="9463" w:type="dxa"/>
            <w:gridSpan w:val="4"/>
            <w:tcBorders>
              <w:top w:val="single" w:sz="6" w:space="0" w:color="auto"/>
              <w:left w:val="single" w:sz="6" w:space="0" w:color="auto"/>
              <w:bottom w:val="single" w:sz="6" w:space="0" w:color="auto"/>
              <w:right w:val="single" w:sz="6" w:space="0" w:color="auto"/>
            </w:tcBorders>
            <w:shd w:val="clear" w:color="auto" w:fill="D9D9D9"/>
            <w:hideMark/>
          </w:tcPr>
          <w:p w14:paraId="12392DC1" w14:textId="77777777" w:rsidR="001E56D0" w:rsidRPr="004E1486" w:rsidRDefault="001E56D0" w:rsidP="001E56D0">
            <w:pPr>
              <w:textAlignment w:val="baseline"/>
              <w:rPr>
                <w:rFonts w:ascii="Calibri" w:hAnsi="Calibri" w:cs="Calibri"/>
                <w:lang w:eastAsia="es-EC"/>
              </w:rPr>
            </w:pPr>
            <w:r w:rsidRPr="004E1486">
              <w:rPr>
                <w:rFonts w:ascii="Calibri" w:hAnsi="Calibri" w:cs="Calibri"/>
                <w:b/>
                <w:color w:val="000000"/>
                <w:lang w:eastAsia="es-EC"/>
              </w:rPr>
              <w:t>ESCENARIOS: </w:t>
            </w:r>
            <w:r w:rsidRPr="004E1486">
              <w:rPr>
                <w:rFonts w:ascii="Calibri" w:hAnsi="Calibri" w:cs="Calibri"/>
                <w:color w:val="000000"/>
                <w:lang w:eastAsia="es-EC"/>
              </w:rPr>
              <w:t>   </w:t>
            </w:r>
          </w:p>
        </w:tc>
      </w:tr>
      <w:tr w:rsidR="001E56D0" w:rsidRPr="001E56D0" w14:paraId="25110EC5" w14:textId="77777777" w:rsidTr="168CAD90">
        <w:trPr>
          <w:trHeight w:val="1665"/>
          <w:jc w:val="center"/>
        </w:trPr>
        <w:tc>
          <w:tcPr>
            <w:tcW w:w="1305" w:type="dxa"/>
            <w:tcBorders>
              <w:top w:val="single" w:sz="6" w:space="0" w:color="auto"/>
              <w:left w:val="single" w:sz="6" w:space="0" w:color="auto"/>
              <w:bottom w:val="single" w:sz="6" w:space="0" w:color="auto"/>
              <w:right w:val="single" w:sz="6" w:space="0" w:color="auto"/>
            </w:tcBorders>
            <w:shd w:val="clear" w:color="auto" w:fill="auto"/>
            <w:hideMark/>
          </w:tcPr>
          <w:p w14:paraId="3EEB2B2D" w14:textId="6AD73A59" w:rsidR="001E56D0" w:rsidRPr="004E1486" w:rsidRDefault="001E56D0" w:rsidP="001E56D0">
            <w:pPr>
              <w:textAlignment w:val="baseline"/>
              <w:rPr>
                <w:rFonts w:ascii="Calibri" w:hAnsi="Calibri"/>
                <w:lang w:eastAsia="es-EC"/>
              </w:rPr>
            </w:pPr>
            <w:r w:rsidRPr="004E1486">
              <w:rPr>
                <w:rFonts w:ascii="Calibri" w:hAnsi="Calibri"/>
                <w:lang w:eastAsia="es-EC"/>
              </w:rPr>
              <w:t>ES-28.</w:t>
            </w:r>
            <w:r w:rsidR="06FB2B56" w:rsidRPr="004E1486">
              <w:rPr>
                <w:rFonts w:ascii="Calibri" w:hAnsi="Calibri"/>
                <w:lang w:eastAsia="es-EC"/>
              </w:rPr>
              <w:t>0</w:t>
            </w:r>
            <w:r w:rsidR="2AE55CDC" w:rsidRPr="004E1486">
              <w:rPr>
                <w:rFonts w:ascii="Calibri" w:hAnsi="Calibri"/>
                <w:lang w:eastAsia="es-EC"/>
              </w:rPr>
              <w:t>1</w:t>
            </w:r>
            <w:r w:rsidRPr="004E1486">
              <w:rPr>
                <w:rFonts w:ascii="Calibri" w:hAnsi="Calibri"/>
                <w:lang w:eastAsia="es-EC"/>
              </w:rPr>
              <w:t>       </w:t>
            </w:r>
          </w:p>
          <w:p w14:paraId="5EE424FA" w14:textId="77777777" w:rsidR="001E56D0" w:rsidRPr="004E1486" w:rsidRDefault="001E56D0" w:rsidP="001E56D0">
            <w:pPr>
              <w:textAlignment w:val="baseline"/>
              <w:rPr>
                <w:rFonts w:ascii="Calibri" w:hAnsi="Calibri" w:cs="Calibri"/>
                <w:lang w:eastAsia="es-EC"/>
              </w:rPr>
            </w:pPr>
            <w:r w:rsidRPr="004E1486">
              <w:rPr>
                <w:rFonts w:ascii="Calibri" w:hAnsi="Calibri" w:cs="Calibri"/>
                <w:color w:val="0000FF"/>
                <w:lang w:eastAsia="es-EC"/>
              </w:rPr>
              <w:t>    </w:t>
            </w:r>
          </w:p>
        </w:tc>
        <w:tc>
          <w:tcPr>
            <w:tcW w:w="8158" w:type="dxa"/>
            <w:gridSpan w:val="3"/>
            <w:tcBorders>
              <w:top w:val="nil"/>
              <w:left w:val="single" w:sz="6" w:space="0" w:color="auto"/>
              <w:bottom w:val="single" w:sz="6" w:space="0" w:color="auto"/>
              <w:right w:val="single" w:sz="6" w:space="0" w:color="auto"/>
            </w:tcBorders>
            <w:shd w:val="clear" w:color="auto" w:fill="auto"/>
            <w:hideMark/>
          </w:tcPr>
          <w:p w14:paraId="716B7D88"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DESCRIPCIÓN: </w:t>
            </w:r>
            <w:r w:rsidRPr="004E1486">
              <w:rPr>
                <w:rFonts w:ascii="Calibri" w:hAnsi="Calibri"/>
                <w:i/>
                <w:lang w:eastAsia="es-EC"/>
              </w:rPr>
              <w:t>Ingreso de solicitud de devoluciones exitosa</w:t>
            </w:r>
          </w:p>
          <w:p w14:paraId="43BBCE21" w14:textId="77777777" w:rsidR="001E56D0" w:rsidRPr="004E1486" w:rsidRDefault="001E56D0" w:rsidP="001E56D0">
            <w:pPr>
              <w:textAlignment w:val="baseline"/>
              <w:rPr>
                <w:rFonts w:ascii="Calibri" w:hAnsi="Calibri" w:cs="Calibri"/>
                <w:color w:val="000000"/>
                <w:lang w:eastAsia="es-EC"/>
              </w:rPr>
            </w:pPr>
            <w:r w:rsidRPr="004E1486">
              <w:rPr>
                <w:rFonts w:ascii="Calibri" w:hAnsi="Calibri" w:cs="Calibri"/>
                <w:b/>
                <w:lang w:eastAsia="es-EC"/>
              </w:rPr>
              <w:t>SUPOSICIONES/ASUNCIONES</w:t>
            </w:r>
            <w:r w:rsidRPr="004E1486">
              <w:rPr>
                <w:rFonts w:ascii="Calibri" w:hAnsi="Calibri" w:cs="Calibri"/>
                <w:color w:val="000000"/>
                <w:lang w:eastAsia="es-EC"/>
              </w:rPr>
              <w:t>: </w:t>
            </w:r>
          </w:p>
          <w:p w14:paraId="16DFAE6B" w14:textId="77777777"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propietario presenta su recibo de pago con valor inconsistente.</w:t>
            </w:r>
          </w:p>
          <w:p w14:paraId="1E32FDF7" w14:textId="77777777"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empleado ingresa al sistema para verificar la inconsistencia en el valor emitido en el recibo de pago.</w:t>
            </w:r>
          </w:p>
          <w:p w14:paraId="25459DF6" w14:textId="77777777" w:rsidR="001E56D0" w:rsidRPr="004E1486" w:rsidRDefault="001E56D0" w:rsidP="001E56D0">
            <w:pPr>
              <w:textAlignment w:val="baseline"/>
              <w:rPr>
                <w:rFonts w:ascii="Calibri" w:hAnsi="Calibri" w:cs="Calibri"/>
                <w:lang w:eastAsia="es-EC"/>
              </w:rPr>
            </w:pPr>
            <w:r w:rsidRPr="004E1486">
              <w:rPr>
                <w:rFonts w:ascii="Calibri" w:hAnsi="Calibri" w:cs="Calibri"/>
                <w:b/>
                <w:lang w:eastAsia="es-EC"/>
              </w:rPr>
              <w:t>RESULTADOS:</w:t>
            </w:r>
            <w:r w:rsidRPr="004E1486">
              <w:rPr>
                <w:rFonts w:ascii="Calibri" w:hAnsi="Calibri" w:cs="Calibri"/>
                <w:lang w:eastAsia="es-EC"/>
              </w:rPr>
              <w:t> </w:t>
            </w:r>
          </w:p>
          <w:p w14:paraId="7AC9A6CD" w14:textId="77777777" w:rsidR="001E56D0" w:rsidRPr="004E1486" w:rsidRDefault="001E56D0" w:rsidP="006E4C0C">
            <w:pPr>
              <w:pStyle w:val="Prrafodelista"/>
              <w:numPr>
                <w:ilvl w:val="0"/>
                <w:numId w:val="125"/>
              </w:numPr>
              <w:textAlignment w:val="baseline"/>
              <w:rPr>
                <w:rFonts w:ascii="Calibri" w:hAnsi="Calibri"/>
                <w:lang w:eastAsia="es-EC"/>
              </w:rPr>
            </w:pPr>
            <w:r w:rsidRPr="004E1486">
              <w:rPr>
                <w:rFonts w:ascii="Calibri" w:hAnsi="Calibri"/>
                <w:i/>
                <w:lang w:eastAsia="es-EC"/>
              </w:rPr>
              <w:t>El empleado ingresa la solicitud de devolución.</w:t>
            </w:r>
          </w:p>
        </w:tc>
      </w:tr>
      <w:tr w:rsidR="001E56D0" w:rsidRPr="001E56D0" w14:paraId="6FF7C87E" w14:textId="77777777" w:rsidTr="168CAD90">
        <w:trPr>
          <w:trHeight w:val="1665"/>
          <w:jc w:val="center"/>
        </w:trPr>
        <w:tc>
          <w:tcPr>
            <w:tcW w:w="1305" w:type="dxa"/>
            <w:tcBorders>
              <w:top w:val="single" w:sz="6" w:space="0" w:color="auto"/>
              <w:left w:val="single" w:sz="6" w:space="0" w:color="auto"/>
              <w:bottom w:val="single" w:sz="6" w:space="0" w:color="auto"/>
              <w:right w:val="single" w:sz="6" w:space="0" w:color="auto"/>
            </w:tcBorders>
            <w:shd w:val="clear" w:color="auto" w:fill="auto"/>
            <w:hideMark/>
          </w:tcPr>
          <w:p w14:paraId="1A705EA1" w14:textId="288E7606" w:rsidR="001E56D0" w:rsidRPr="004E1486" w:rsidRDefault="001E56D0" w:rsidP="001E56D0">
            <w:pPr>
              <w:textAlignment w:val="baseline"/>
              <w:rPr>
                <w:rFonts w:ascii="Calibri" w:hAnsi="Calibri"/>
                <w:lang w:eastAsia="es-EC"/>
              </w:rPr>
            </w:pPr>
            <w:r w:rsidRPr="004E1486">
              <w:rPr>
                <w:rFonts w:ascii="Calibri" w:hAnsi="Calibri"/>
                <w:lang w:eastAsia="es-EC"/>
              </w:rPr>
              <w:t>ES-28.</w:t>
            </w:r>
            <w:r w:rsidR="17E284BF" w:rsidRPr="004E1486">
              <w:rPr>
                <w:rFonts w:ascii="Calibri" w:hAnsi="Calibri"/>
                <w:lang w:eastAsia="es-EC"/>
              </w:rPr>
              <w:t>0</w:t>
            </w:r>
            <w:r w:rsidR="2AE55CDC" w:rsidRPr="004E1486">
              <w:rPr>
                <w:rFonts w:ascii="Calibri" w:hAnsi="Calibri"/>
                <w:lang w:eastAsia="es-EC"/>
              </w:rPr>
              <w:t>2</w:t>
            </w:r>
            <w:r w:rsidRPr="004E1486">
              <w:rPr>
                <w:rFonts w:ascii="Calibri" w:hAnsi="Calibri"/>
                <w:lang w:eastAsia="es-EC"/>
              </w:rPr>
              <w:t>       </w:t>
            </w:r>
          </w:p>
          <w:p w14:paraId="63EB0FC4" w14:textId="77777777" w:rsidR="001E56D0" w:rsidRPr="004E1486" w:rsidRDefault="001E56D0" w:rsidP="001E56D0">
            <w:pPr>
              <w:textAlignment w:val="baseline"/>
              <w:rPr>
                <w:rFonts w:ascii="Calibri" w:hAnsi="Calibri" w:cs="Calibri"/>
                <w:lang w:eastAsia="es-EC"/>
              </w:rPr>
            </w:pPr>
            <w:r w:rsidRPr="004E1486">
              <w:rPr>
                <w:rFonts w:ascii="Calibri" w:hAnsi="Calibri" w:cs="Calibri"/>
                <w:color w:val="0000FF"/>
                <w:lang w:eastAsia="es-EC"/>
              </w:rPr>
              <w:t>    </w:t>
            </w:r>
          </w:p>
        </w:tc>
        <w:tc>
          <w:tcPr>
            <w:tcW w:w="8158" w:type="dxa"/>
            <w:gridSpan w:val="3"/>
            <w:tcBorders>
              <w:top w:val="single" w:sz="6" w:space="0" w:color="auto"/>
              <w:left w:val="single" w:sz="6" w:space="0" w:color="auto"/>
              <w:bottom w:val="single" w:sz="6" w:space="0" w:color="auto"/>
              <w:right w:val="single" w:sz="6" w:space="0" w:color="auto"/>
            </w:tcBorders>
            <w:shd w:val="clear" w:color="auto" w:fill="auto"/>
            <w:hideMark/>
          </w:tcPr>
          <w:p w14:paraId="4BC8C4C5"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DESCRIPCIÓN: </w:t>
            </w:r>
            <w:r w:rsidRPr="004E1486">
              <w:rPr>
                <w:rFonts w:ascii="Calibri" w:hAnsi="Calibri"/>
                <w:i/>
                <w:lang w:eastAsia="es-EC"/>
              </w:rPr>
              <w:t>Ingreso de solicitud de devoluciones no exitosa por mala autenticación del empleado.</w:t>
            </w:r>
          </w:p>
          <w:p w14:paraId="703188FD" w14:textId="77777777" w:rsidR="001E56D0" w:rsidRPr="004E1486" w:rsidRDefault="001E56D0" w:rsidP="001E56D0">
            <w:pPr>
              <w:textAlignment w:val="baseline"/>
              <w:rPr>
                <w:rFonts w:ascii="Calibri" w:hAnsi="Calibri" w:cs="Calibri"/>
                <w:color w:val="000000"/>
                <w:lang w:eastAsia="es-EC"/>
              </w:rPr>
            </w:pPr>
            <w:r w:rsidRPr="004E1486">
              <w:rPr>
                <w:rFonts w:ascii="Calibri" w:hAnsi="Calibri" w:cs="Calibri"/>
                <w:b/>
                <w:lang w:eastAsia="es-EC"/>
              </w:rPr>
              <w:t>SUPOSICIONES/ASUNCIONES</w:t>
            </w:r>
            <w:r w:rsidRPr="004E1486">
              <w:rPr>
                <w:rFonts w:ascii="Calibri" w:hAnsi="Calibri" w:cs="Calibri"/>
                <w:color w:val="000000"/>
                <w:lang w:eastAsia="es-EC"/>
              </w:rPr>
              <w:t>: </w:t>
            </w:r>
          </w:p>
          <w:p w14:paraId="3761406E" w14:textId="77777777"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propietario presenta su recibo de pago con valor inconsistente.</w:t>
            </w:r>
          </w:p>
          <w:p w14:paraId="28F192CE" w14:textId="77777777"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empleado intenta ingresar al sistema con credenciales incorrectas</w:t>
            </w:r>
          </w:p>
          <w:p w14:paraId="5699B051" w14:textId="77777777" w:rsidR="001E56D0" w:rsidRPr="004E1486" w:rsidRDefault="001E56D0" w:rsidP="001E56D0">
            <w:pPr>
              <w:textAlignment w:val="baseline"/>
              <w:rPr>
                <w:rFonts w:ascii="Calibri" w:hAnsi="Calibri" w:cs="Calibri"/>
                <w:lang w:eastAsia="es-EC"/>
              </w:rPr>
            </w:pPr>
            <w:r w:rsidRPr="004E1486">
              <w:rPr>
                <w:rFonts w:ascii="Calibri" w:hAnsi="Calibri" w:cs="Calibri"/>
                <w:b/>
                <w:lang w:eastAsia="es-EC"/>
              </w:rPr>
              <w:t>RESULTADOS:</w:t>
            </w:r>
            <w:r w:rsidRPr="004E1486">
              <w:rPr>
                <w:rFonts w:ascii="Calibri" w:hAnsi="Calibri" w:cs="Calibri"/>
                <w:lang w:eastAsia="es-EC"/>
              </w:rPr>
              <w:t> </w:t>
            </w:r>
          </w:p>
          <w:p w14:paraId="610DF834" w14:textId="77777777" w:rsidR="001E56D0" w:rsidRPr="004E1486" w:rsidRDefault="001E56D0" w:rsidP="006E4C0C">
            <w:pPr>
              <w:pStyle w:val="Prrafodelista"/>
              <w:numPr>
                <w:ilvl w:val="0"/>
                <w:numId w:val="125"/>
              </w:numPr>
              <w:textAlignment w:val="baseline"/>
              <w:rPr>
                <w:rFonts w:ascii="Calibri" w:hAnsi="Calibri"/>
                <w:lang w:eastAsia="es-EC"/>
              </w:rPr>
            </w:pPr>
            <w:r w:rsidRPr="004E1486">
              <w:rPr>
                <w:rFonts w:ascii="Calibri" w:hAnsi="Calibri"/>
                <w:i/>
                <w:lang w:eastAsia="es-EC"/>
              </w:rPr>
              <w:t>El empleado no ingresa la solicitud de devolución.</w:t>
            </w:r>
          </w:p>
        </w:tc>
      </w:tr>
      <w:tr w:rsidR="001E56D0" w:rsidRPr="001E56D0" w14:paraId="064F574B" w14:textId="77777777" w:rsidTr="168CAD90">
        <w:trPr>
          <w:trHeight w:val="1665"/>
          <w:jc w:val="center"/>
        </w:trPr>
        <w:tc>
          <w:tcPr>
            <w:tcW w:w="1305" w:type="dxa"/>
            <w:tcBorders>
              <w:top w:val="single" w:sz="6" w:space="0" w:color="auto"/>
              <w:left w:val="single" w:sz="6" w:space="0" w:color="auto"/>
              <w:bottom w:val="single" w:sz="6" w:space="0" w:color="auto"/>
              <w:right w:val="single" w:sz="6" w:space="0" w:color="auto"/>
            </w:tcBorders>
            <w:shd w:val="clear" w:color="auto" w:fill="auto"/>
            <w:hideMark/>
          </w:tcPr>
          <w:p w14:paraId="0FD36F4E" w14:textId="71036BB7" w:rsidR="001E56D0" w:rsidRPr="004E1486" w:rsidRDefault="001E56D0" w:rsidP="001E56D0">
            <w:pPr>
              <w:textAlignment w:val="baseline"/>
              <w:rPr>
                <w:rFonts w:ascii="Calibri" w:hAnsi="Calibri"/>
                <w:lang w:eastAsia="es-EC"/>
              </w:rPr>
            </w:pPr>
            <w:r w:rsidRPr="004E1486">
              <w:rPr>
                <w:rFonts w:ascii="Calibri" w:hAnsi="Calibri"/>
                <w:lang w:eastAsia="es-EC"/>
              </w:rPr>
              <w:t>ES-28.</w:t>
            </w:r>
            <w:r w:rsidR="268581F5" w:rsidRPr="004E1486">
              <w:rPr>
                <w:rFonts w:ascii="Calibri" w:hAnsi="Calibri"/>
                <w:lang w:eastAsia="es-EC"/>
              </w:rPr>
              <w:t>0</w:t>
            </w:r>
            <w:r w:rsidR="2AE55CDC" w:rsidRPr="004E1486">
              <w:rPr>
                <w:rFonts w:ascii="Calibri" w:hAnsi="Calibri"/>
                <w:lang w:eastAsia="es-EC"/>
              </w:rPr>
              <w:t>3</w:t>
            </w:r>
            <w:r w:rsidRPr="004E1486">
              <w:rPr>
                <w:rFonts w:ascii="Calibri" w:hAnsi="Calibri"/>
                <w:lang w:eastAsia="es-EC"/>
              </w:rPr>
              <w:t>   </w:t>
            </w:r>
          </w:p>
        </w:tc>
        <w:tc>
          <w:tcPr>
            <w:tcW w:w="8158" w:type="dxa"/>
            <w:gridSpan w:val="3"/>
            <w:tcBorders>
              <w:top w:val="single" w:sz="6" w:space="0" w:color="auto"/>
              <w:left w:val="single" w:sz="6" w:space="0" w:color="auto"/>
              <w:bottom w:val="single" w:sz="6" w:space="0" w:color="auto"/>
              <w:right w:val="single" w:sz="6" w:space="0" w:color="auto"/>
            </w:tcBorders>
            <w:shd w:val="clear" w:color="auto" w:fill="auto"/>
            <w:hideMark/>
          </w:tcPr>
          <w:p w14:paraId="3D61BB9C"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DESCRIPCIÓN: </w:t>
            </w:r>
            <w:r w:rsidRPr="004E1486">
              <w:rPr>
                <w:rFonts w:ascii="Calibri" w:hAnsi="Calibri"/>
                <w:i/>
                <w:lang w:eastAsia="es-EC"/>
              </w:rPr>
              <w:t>Ingreso de solicitud de devoluciones no exitosa por error en la base de datos</w:t>
            </w:r>
          </w:p>
          <w:p w14:paraId="696712F5" w14:textId="77777777" w:rsidR="001E56D0" w:rsidRPr="004E1486" w:rsidRDefault="001E56D0" w:rsidP="001E56D0">
            <w:pPr>
              <w:textAlignment w:val="baseline"/>
              <w:rPr>
                <w:rFonts w:ascii="Calibri" w:hAnsi="Calibri" w:cs="Calibri"/>
                <w:color w:val="000000"/>
                <w:lang w:eastAsia="es-EC"/>
              </w:rPr>
            </w:pPr>
            <w:r w:rsidRPr="004E1486">
              <w:rPr>
                <w:rFonts w:ascii="Calibri" w:hAnsi="Calibri" w:cs="Calibri"/>
                <w:b/>
                <w:lang w:eastAsia="es-EC"/>
              </w:rPr>
              <w:t>SUPOSICIONES/ASUNCIONES</w:t>
            </w:r>
            <w:r w:rsidRPr="004E1486">
              <w:rPr>
                <w:rFonts w:ascii="Calibri" w:hAnsi="Calibri" w:cs="Calibri"/>
                <w:color w:val="000000"/>
                <w:lang w:eastAsia="es-EC"/>
              </w:rPr>
              <w:t>: </w:t>
            </w:r>
          </w:p>
          <w:p w14:paraId="324F1F31" w14:textId="77777777"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propietario presenta su recibo de pago con valor inconsistente.</w:t>
            </w:r>
          </w:p>
          <w:p w14:paraId="206C5AA4" w14:textId="77777777"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empleado ingresa al sistema para verificar la inconsistencia en el valor emitido en el recibo de pago.</w:t>
            </w:r>
          </w:p>
          <w:p w14:paraId="77DE161F" w14:textId="77777777"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sistema presenta error en la base de datos.</w:t>
            </w:r>
          </w:p>
          <w:p w14:paraId="1E03AD95" w14:textId="77777777" w:rsidR="001E56D0" w:rsidRPr="004E1486" w:rsidRDefault="001E56D0" w:rsidP="001E56D0">
            <w:pPr>
              <w:textAlignment w:val="baseline"/>
              <w:rPr>
                <w:rFonts w:ascii="Calibri" w:hAnsi="Calibri" w:cs="Calibri"/>
                <w:lang w:eastAsia="es-EC"/>
              </w:rPr>
            </w:pPr>
            <w:r w:rsidRPr="004E1486">
              <w:rPr>
                <w:rFonts w:ascii="Calibri" w:hAnsi="Calibri" w:cs="Calibri"/>
                <w:b/>
                <w:lang w:eastAsia="es-EC"/>
              </w:rPr>
              <w:t>RESULTADOS:</w:t>
            </w:r>
            <w:r w:rsidRPr="004E1486">
              <w:rPr>
                <w:rFonts w:ascii="Calibri" w:hAnsi="Calibri" w:cs="Calibri"/>
                <w:lang w:eastAsia="es-EC"/>
              </w:rPr>
              <w:t> </w:t>
            </w:r>
          </w:p>
          <w:p w14:paraId="0E26EC99" w14:textId="77777777" w:rsidR="001E56D0" w:rsidRPr="004E1486" w:rsidRDefault="001E56D0" w:rsidP="006E4C0C">
            <w:pPr>
              <w:pStyle w:val="Prrafodelista"/>
              <w:numPr>
                <w:ilvl w:val="0"/>
                <w:numId w:val="125"/>
              </w:numPr>
              <w:textAlignment w:val="baseline"/>
              <w:rPr>
                <w:rFonts w:ascii="Calibri" w:hAnsi="Calibri"/>
                <w:lang w:eastAsia="es-EC"/>
              </w:rPr>
            </w:pPr>
            <w:r w:rsidRPr="004E1486">
              <w:rPr>
                <w:rFonts w:ascii="Calibri" w:hAnsi="Calibri"/>
                <w:i/>
                <w:lang w:eastAsia="es-EC"/>
              </w:rPr>
              <w:t>El empleado no ingresa la solicitud de devolución.</w:t>
            </w:r>
          </w:p>
        </w:tc>
      </w:tr>
      <w:tr w:rsidR="001E56D0" w:rsidRPr="001E56D0" w14:paraId="6FDBD711" w14:textId="77777777" w:rsidTr="168CAD90">
        <w:trPr>
          <w:trHeight w:val="1080"/>
          <w:jc w:val="center"/>
        </w:trPr>
        <w:tc>
          <w:tcPr>
            <w:tcW w:w="9463" w:type="dxa"/>
            <w:gridSpan w:val="4"/>
            <w:tcBorders>
              <w:top w:val="single" w:sz="6" w:space="0" w:color="auto"/>
              <w:left w:val="single" w:sz="6" w:space="0" w:color="auto"/>
              <w:bottom w:val="single" w:sz="6" w:space="0" w:color="auto"/>
              <w:right w:val="single" w:sz="6" w:space="0" w:color="auto"/>
            </w:tcBorders>
            <w:shd w:val="clear" w:color="auto" w:fill="auto"/>
            <w:hideMark/>
          </w:tcPr>
          <w:p w14:paraId="2CD48415"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RIESGOS: </w:t>
            </w:r>
            <w:r w:rsidRPr="004E1486">
              <w:rPr>
                <w:rFonts w:ascii="Calibri" w:hAnsi="Calibri"/>
                <w:i/>
                <w:lang w:eastAsia="es-EC"/>
              </w:rPr>
              <w:t>Fallo en la base de datos que no permite acceder a los datos necesarios para ingresar la solicitud de devolución del dinero al propietario.  </w:t>
            </w:r>
          </w:p>
        </w:tc>
      </w:tr>
      <w:tr w:rsidR="001E56D0" w:rsidRPr="001E56D0" w14:paraId="459EDFF7" w14:textId="77777777" w:rsidTr="168CAD90">
        <w:trPr>
          <w:trHeight w:val="615"/>
          <w:jc w:val="center"/>
        </w:trPr>
        <w:tc>
          <w:tcPr>
            <w:tcW w:w="9463" w:type="dxa"/>
            <w:gridSpan w:val="4"/>
            <w:tcBorders>
              <w:top w:val="single" w:sz="6" w:space="0" w:color="auto"/>
              <w:left w:val="single" w:sz="6" w:space="0" w:color="auto"/>
              <w:bottom w:val="single" w:sz="6" w:space="0" w:color="auto"/>
              <w:right w:val="single" w:sz="6" w:space="0" w:color="auto"/>
            </w:tcBorders>
            <w:shd w:val="clear" w:color="auto" w:fill="auto"/>
            <w:hideMark/>
          </w:tcPr>
          <w:p w14:paraId="5FD6A547" w14:textId="77777777" w:rsidR="001E56D0" w:rsidRPr="004E1486" w:rsidRDefault="001E56D0" w:rsidP="001E56D0">
            <w:pPr>
              <w:textAlignment w:val="baseline"/>
              <w:rPr>
                <w:rFonts w:ascii="Calibri" w:hAnsi="Calibri" w:cs="Calibri"/>
                <w:lang w:eastAsia="es-EC"/>
              </w:rPr>
            </w:pPr>
            <w:r w:rsidRPr="004E1486">
              <w:rPr>
                <w:rFonts w:ascii="Calibri" w:hAnsi="Calibri" w:cs="Calibri"/>
                <w:b/>
                <w:lang w:eastAsia="es-EC"/>
              </w:rPr>
              <w:t>PROTOTIPO EXPLORATORIO</w:t>
            </w:r>
            <w:r w:rsidRPr="004E1486">
              <w:rPr>
                <w:rFonts w:ascii="Calibri" w:hAnsi="Calibri" w:cs="Calibri"/>
                <w:lang w:eastAsia="es-EC"/>
              </w:rPr>
              <w:t>   </w:t>
            </w:r>
          </w:p>
          <w:p w14:paraId="488F899B" w14:textId="77777777" w:rsidR="001E56D0" w:rsidRPr="004E1486" w:rsidRDefault="001E56D0" w:rsidP="001E56D0">
            <w:pPr>
              <w:textAlignment w:val="baseline"/>
              <w:rPr>
                <w:rFonts w:ascii="Calibri" w:hAnsi="Calibri"/>
                <w:i/>
                <w:lang w:eastAsia="es-EC"/>
              </w:rPr>
            </w:pPr>
            <w:r w:rsidRPr="004E1486">
              <w:rPr>
                <w:rFonts w:ascii="Calibri" w:hAnsi="Calibri"/>
                <w:i/>
                <w:lang w:eastAsia="es-EC"/>
              </w:rPr>
              <w:t>N/A  </w:t>
            </w:r>
          </w:p>
        </w:tc>
      </w:tr>
    </w:tbl>
    <w:p w14:paraId="7B02ECB4" w14:textId="77777777" w:rsidR="001E56D0" w:rsidRPr="004E1486" w:rsidRDefault="001E56D0" w:rsidP="168CAD90">
      <w:pPr>
        <w:jc w:val="center"/>
        <w:rPr>
          <w:rFonts w:ascii="Calibri" w:hAnsi="Calibri"/>
        </w:rPr>
      </w:pPr>
    </w:p>
    <w:tbl>
      <w:tblPr>
        <w:tblW w:w="9403"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20"/>
        <w:gridCol w:w="2306"/>
        <w:gridCol w:w="962"/>
        <w:gridCol w:w="4815"/>
      </w:tblGrid>
      <w:tr w:rsidR="001E56D0" w:rsidRPr="001E56D0" w14:paraId="6C8D469A" w14:textId="77777777" w:rsidTr="004E1486">
        <w:trPr>
          <w:jc w:val="center"/>
        </w:trPr>
        <w:tc>
          <w:tcPr>
            <w:tcW w:w="3626" w:type="dxa"/>
            <w:gridSpan w:val="2"/>
            <w:tcBorders>
              <w:top w:val="single" w:sz="6" w:space="0" w:color="auto"/>
              <w:left w:val="single" w:sz="6" w:space="0" w:color="auto"/>
              <w:bottom w:val="single" w:sz="6" w:space="0" w:color="auto"/>
              <w:right w:val="single" w:sz="6" w:space="0" w:color="auto"/>
            </w:tcBorders>
            <w:shd w:val="clear" w:color="auto" w:fill="D9D9D9"/>
            <w:hideMark/>
          </w:tcPr>
          <w:p w14:paraId="3A3FBDC3" w14:textId="77777777" w:rsidR="001E56D0" w:rsidRPr="004E1486" w:rsidRDefault="001E56D0" w:rsidP="001E56D0">
            <w:pPr>
              <w:textAlignment w:val="baseline"/>
              <w:rPr>
                <w:rFonts w:ascii="Calibri" w:hAnsi="Calibri" w:cs="Calibri"/>
                <w:lang w:eastAsia="es-EC"/>
              </w:rPr>
            </w:pPr>
            <w:r w:rsidRPr="004E1486">
              <w:rPr>
                <w:rFonts w:ascii="Calibri" w:hAnsi="Calibri" w:cs="Calibri"/>
                <w:b/>
                <w:lang w:eastAsia="es-EC"/>
              </w:rPr>
              <w:t>IDENTIFICADOR CASO DE USO:</w:t>
            </w:r>
            <w:r w:rsidRPr="004E1486">
              <w:rPr>
                <w:rFonts w:ascii="Calibri" w:hAnsi="Calibri" w:cs="Calibri"/>
                <w:color w:val="000000"/>
                <w:lang w:eastAsia="es-EC"/>
              </w:rPr>
              <w:t>   </w:t>
            </w:r>
          </w:p>
          <w:p w14:paraId="3A5FABCB" w14:textId="77777777" w:rsidR="001E56D0" w:rsidRPr="004E1486" w:rsidRDefault="001E56D0" w:rsidP="001E56D0">
            <w:pPr>
              <w:textAlignment w:val="baseline"/>
              <w:rPr>
                <w:rFonts w:ascii="Calibri" w:hAnsi="Calibri" w:cs="Calibri"/>
                <w:lang w:eastAsia="es-EC"/>
              </w:rPr>
            </w:pPr>
            <w:r w:rsidRPr="004E1486">
              <w:rPr>
                <w:rFonts w:ascii="Calibri" w:hAnsi="Calibri" w:cs="Calibri"/>
                <w:b/>
                <w:color w:val="000000"/>
                <w:lang w:eastAsia="es-EC"/>
              </w:rPr>
              <w:t>CU-29</w:t>
            </w:r>
            <w:r w:rsidRPr="004E1486">
              <w:rPr>
                <w:rFonts w:ascii="Calibri" w:hAnsi="Calibri" w:cs="Calibri"/>
                <w:color w:val="000000"/>
                <w:lang w:eastAsia="es-EC"/>
              </w:rPr>
              <w:t> </w:t>
            </w:r>
          </w:p>
        </w:tc>
        <w:tc>
          <w:tcPr>
            <w:tcW w:w="5777" w:type="dxa"/>
            <w:gridSpan w:val="2"/>
            <w:tcBorders>
              <w:top w:val="single" w:sz="6" w:space="0" w:color="auto"/>
              <w:left w:val="nil"/>
              <w:bottom w:val="single" w:sz="6" w:space="0" w:color="auto"/>
              <w:right w:val="single" w:sz="6" w:space="0" w:color="auto"/>
            </w:tcBorders>
            <w:shd w:val="clear" w:color="auto" w:fill="D9D9D9"/>
            <w:hideMark/>
          </w:tcPr>
          <w:p w14:paraId="034E6F4E" w14:textId="77777777" w:rsidR="001E56D0" w:rsidRPr="004E1486" w:rsidRDefault="001E56D0" w:rsidP="001E56D0">
            <w:pPr>
              <w:textAlignment w:val="baseline"/>
              <w:rPr>
                <w:rFonts w:ascii="Calibri" w:hAnsi="Calibri" w:cs="Calibri"/>
                <w:b/>
                <w:color w:val="000000"/>
                <w:lang w:eastAsia="es-EC"/>
              </w:rPr>
            </w:pPr>
            <w:r w:rsidRPr="004E1486">
              <w:rPr>
                <w:rFonts w:ascii="Calibri" w:hAnsi="Calibri" w:cs="Calibri"/>
                <w:b/>
                <w:color w:val="000000"/>
                <w:lang w:eastAsia="es-EC"/>
              </w:rPr>
              <w:t xml:space="preserve">NOMBRE: </w:t>
            </w:r>
          </w:p>
          <w:p w14:paraId="7310ADAB" w14:textId="77777777" w:rsidR="001E56D0" w:rsidRPr="004E1486" w:rsidRDefault="001E56D0" w:rsidP="001E56D0">
            <w:pPr>
              <w:textAlignment w:val="baseline"/>
              <w:rPr>
                <w:rFonts w:ascii="Calibri" w:hAnsi="Calibri"/>
                <w:i/>
                <w:lang w:eastAsia="es-EC"/>
              </w:rPr>
            </w:pPr>
            <w:r w:rsidRPr="004E1486">
              <w:rPr>
                <w:rFonts w:ascii="Calibri" w:hAnsi="Calibri"/>
                <w:i/>
                <w:color w:val="000000"/>
                <w:lang w:eastAsia="es-EC"/>
              </w:rPr>
              <w:t>Ingresar solicitud convenio</w:t>
            </w:r>
          </w:p>
          <w:p w14:paraId="61E36B03" w14:textId="77777777" w:rsidR="001E56D0" w:rsidRPr="004E1486" w:rsidRDefault="001E56D0" w:rsidP="001E56D0">
            <w:pPr>
              <w:textAlignment w:val="baseline"/>
              <w:rPr>
                <w:rFonts w:ascii="Calibri" w:hAnsi="Calibri" w:cs="Calibri"/>
                <w:lang w:eastAsia="es-EC"/>
              </w:rPr>
            </w:pPr>
            <w:r w:rsidRPr="004E1486">
              <w:rPr>
                <w:rFonts w:ascii="Calibri" w:hAnsi="Calibri" w:cs="Calibri"/>
                <w:color w:val="0000FF"/>
                <w:lang w:eastAsia="es-EC"/>
              </w:rPr>
              <w:t>    </w:t>
            </w:r>
          </w:p>
        </w:tc>
      </w:tr>
      <w:tr w:rsidR="001E56D0" w:rsidRPr="001E56D0" w14:paraId="653A5826" w14:textId="77777777" w:rsidTr="168CAD90">
        <w:trPr>
          <w:jc w:val="center"/>
        </w:trPr>
        <w:tc>
          <w:tcPr>
            <w:tcW w:w="4588" w:type="dxa"/>
            <w:gridSpan w:val="3"/>
            <w:tcBorders>
              <w:top w:val="single" w:sz="6" w:space="0" w:color="auto"/>
              <w:left w:val="single" w:sz="6" w:space="0" w:color="auto"/>
              <w:bottom w:val="single" w:sz="6" w:space="0" w:color="auto"/>
              <w:right w:val="single" w:sz="6" w:space="0" w:color="auto"/>
            </w:tcBorders>
            <w:shd w:val="clear" w:color="auto" w:fill="auto"/>
            <w:hideMark/>
          </w:tcPr>
          <w:p w14:paraId="02DA6D19"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lastRenderedPageBreak/>
              <w:t xml:space="preserve">COMPLEJIDAD: </w:t>
            </w:r>
            <w:r w:rsidRPr="004E1486">
              <w:rPr>
                <w:rFonts w:ascii="Calibri" w:hAnsi="Calibri"/>
                <w:i/>
                <w:lang w:eastAsia="es-EC"/>
              </w:rPr>
              <w:t>Alta  </w:t>
            </w:r>
          </w:p>
        </w:tc>
        <w:tc>
          <w:tcPr>
            <w:tcW w:w="4815" w:type="dxa"/>
            <w:tcBorders>
              <w:top w:val="nil"/>
              <w:left w:val="nil"/>
              <w:bottom w:val="single" w:sz="6" w:space="0" w:color="auto"/>
              <w:right w:val="single" w:sz="6" w:space="0" w:color="auto"/>
            </w:tcBorders>
            <w:shd w:val="clear" w:color="auto" w:fill="auto"/>
            <w:hideMark/>
          </w:tcPr>
          <w:p w14:paraId="109801F8"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PRIORIDAD: </w:t>
            </w:r>
            <w:r w:rsidRPr="004E1486">
              <w:rPr>
                <w:rFonts w:ascii="Calibri" w:hAnsi="Calibri"/>
                <w:i/>
                <w:lang w:eastAsia="es-EC"/>
              </w:rPr>
              <w:t>Alta  </w:t>
            </w:r>
          </w:p>
          <w:p w14:paraId="32904F2E" w14:textId="77777777" w:rsidR="001E56D0" w:rsidRPr="004E1486" w:rsidRDefault="001E56D0" w:rsidP="001E56D0">
            <w:pPr>
              <w:textAlignment w:val="baseline"/>
              <w:rPr>
                <w:rFonts w:ascii="Calibri" w:hAnsi="Calibri" w:cs="Calibri"/>
                <w:lang w:eastAsia="es-EC"/>
              </w:rPr>
            </w:pPr>
            <w:r w:rsidRPr="004E1486">
              <w:rPr>
                <w:rFonts w:ascii="Calibri" w:hAnsi="Calibri" w:cs="Calibri"/>
                <w:b/>
                <w:color w:val="0000FF"/>
                <w:lang w:eastAsia="es-EC"/>
              </w:rPr>
              <w:t> </w:t>
            </w:r>
            <w:r w:rsidRPr="004E1486">
              <w:rPr>
                <w:rFonts w:ascii="Calibri" w:hAnsi="Calibri" w:cs="Calibri"/>
                <w:color w:val="0000FF"/>
                <w:lang w:eastAsia="es-EC"/>
              </w:rPr>
              <w:t>   </w:t>
            </w:r>
          </w:p>
        </w:tc>
      </w:tr>
      <w:tr w:rsidR="001E56D0" w:rsidRPr="001E56D0" w14:paraId="4E30669E" w14:textId="77777777" w:rsidTr="168CAD90">
        <w:trPr>
          <w:jc w:val="center"/>
        </w:trPr>
        <w:tc>
          <w:tcPr>
            <w:tcW w:w="9403" w:type="dxa"/>
            <w:gridSpan w:val="4"/>
            <w:tcBorders>
              <w:top w:val="single" w:sz="6" w:space="0" w:color="auto"/>
              <w:left w:val="single" w:sz="6" w:space="0" w:color="auto"/>
              <w:bottom w:val="single" w:sz="6" w:space="0" w:color="auto"/>
              <w:right w:val="single" w:sz="6" w:space="0" w:color="auto"/>
            </w:tcBorders>
            <w:shd w:val="clear" w:color="auto" w:fill="auto"/>
            <w:hideMark/>
          </w:tcPr>
          <w:p w14:paraId="0A548BBD"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REQUERIMIENTO FUNCIONAL ASOCIADO: </w:t>
            </w:r>
            <w:r w:rsidRPr="004E1486">
              <w:rPr>
                <w:rFonts w:ascii="Calibri" w:hAnsi="Calibri"/>
                <w:i/>
                <w:lang w:eastAsia="es-EC"/>
              </w:rPr>
              <w:t>RF-29 Convenio de pago</w:t>
            </w:r>
          </w:p>
          <w:p w14:paraId="688194A5" w14:textId="77777777" w:rsidR="001E56D0" w:rsidRPr="004E1486" w:rsidRDefault="001E56D0" w:rsidP="001E56D0">
            <w:pPr>
              <w:textAlignment w:val="baseline"/>
              <w:rPr>
                <w:rFonts w:ascii="Calibri" w:hAnsi="Calibri" w:cs="Calibri"/>
                <w:lang w:eastAsia="es-EC"/>
              </w:rPr>
            </w:pPr>
            <w:r w:rsidRPr="004E1486">
              <w:rPr>
                <w:rFonts w:ascii="Calibri" w:hAnsi="Calibri" w:cs="Calibri"/>
                <w:i/>
                <w:color w:val="0000FF"/>
                <w:lang w:eastAsia="es-EC"/>
              </w:rPr>
              <w:t> </w:t>
            </w:r>
            <w:r w:rsidRPr="004E1486">
              <w:rPr>
                <w:rFonts w:ascii="Calibri" w:hAnsi="Calibri" w:cs="Calibri"/>
                <w:color w:val="0000FF"/>
                <w:lang w:eastAsia="es-EC"/>
              </w:rPr>
              <w:t>   </w:t>
            </w:r>
          </w:p>
        </w:tc>
      </w:tr>
      <w:tr w:rsidR="001E56D0" w:rsidRPr="001E56D0" w14:paraId="68913AA7" w14:textId="77777777" w:rsidTr="168CAD90">
        <w:trPr>
          <w:jc w:val="center"/>
        </w:trPr>
        <w:tc>
          <w:tcPr>
            <w:tcW w:w="9403" w:type="dxa"/>
            <w:gridSpan w:val="4"/>
            <w:tcBorders>
              <w:top w:val="single" w:sz="6" w:space="0" w:color="auto"/>
              <w:left w:val="single" w:sz="6" w:space="0" w:color="auto"/>
              <w:bottom w:val="single" w:sz="6" w:space="0" w:color="auto"/>
              <w:right w:val="single" w:sz="6" w:space="0" w:color="auto"/>
            </w:tcBorders>
            <w:shd w:val="clear" w:color="auto" w:fill="auto"/>
            <w:hideMark/>
          </w:tcPr>
          <w:p w14:paraId="31DD8BB9" w14:textId="77777777" w:rsidR="001E56D0" w:rsidRPr="004E1486" w:rsidRDefault="001E56D0" w:rsidP="001E56D0">
            <w:pPr>
              <w:textAlignment w:val="baseline"/>
              <w:rPr>
                <w:rFonts w:ascii="Calibri" w:hAnsi="Calibri"/>
                <w:i/>
                <w:lang w:eastAsia="es-EC"/>
              </w:rPr>
            </w:pPr>
            <w:r w:rsidRPr="004E1486">
              <w:rPr>
                <w:rFonts w:ascii="Calibri" w:hAnsi="Calibri"/>
                <w:b/>
                <w:lang w:eastAsia="es-EC"/>
              </w:rPr>
              <w:t xml:space="preserve">ACTORES: </w:t>
            </w:r>
            <w:r w:rsidRPr="004E1486">
              <w:rPr>
                <w:rFonts w:ascii="Calibri" w:hAnsi="Calibri"/>
                <w:i/>
                <w:lang w:eastAsia="es-EC"/>
              </w:rPr>
              <w:t xml:space="preserve">ACT-1 </w:t>
            </w:r>
            <w:proofErr w:type="gramStart"/>
            <w:r w:rsidRPr="004E1486">
              <w:rPr>
                <w:rFonts w:ascii="Calibri" w:hAnsi="Calibri"/>
                <w:i/>
                <w:lang w:eastAsia="es-EC"/>
              </w:rPr>
              <w:t>Empleado ,</w:t>
            </w:r>
            <w:proofErr w:type="gramEnd"/>
            <w:r w:rsidRPr="004E1486">
              <w:rPr>
                <w:rFonts w:ascii="Calibri" w:hAnsi="Calibri"/>
                <w:i/>
                <w:lang w:eastAsia="es-EC"/>
              </w:rPr>
              <w:t xml:space="preserve"> ACT-2  Propietario de vehículo</w:t>
            </w:r>
          </w:p>
          <w:p w14:paraId="1B460742" w14:textId="77777777" w:rsidR="001E56D0" w:rsidRPr="004E1486" w:rsidRDefault="001E56D0" w:rsidP="001E56D0">
            <w:pPr>
              <w:textAlignment w:val="baseline"/>
              <w:rPr>
                <w:rFonts w:ascii="Calibri" w:hAnsi="Calibri"/>
                <w:i/>
                <w:lang w:eastAsia="es-EC"/>
              </w:rPr>
            </w:pPr>
            <w:r w:rsidRPr="004E1486">
              <w:rPr>
                <w:rFonts w:ascii="Calibri" w:hAnsi="Calibri"/>
                <w:i/>
                <w:color w:val="0000FF"/>
                <w:lang w:eastAsia="es-EC"/>
              </w:rPr>
              <w:t>    </w:t>
            </w:r>
          </w:p>
        </w:tc>
      </w:tr>
      <w:tr w:rsidR="001E56D0" w:rsidRPr="001E56D0" w14:paraId="319BD8A3" w14:textId="77777777" w:rsidTr="168CAD90">
        <w:trPr>
          <w:jc w:val="center"/>
        </w:trPr>
        <w:tc>
          <w:tcPr>
            <w:tcW w:w="9403" w:type="dxa"/>
            <w:gridSpan w:val="4"/>
            <w:tcBorders>
              <w:top w:val="single" w:sz="6" w:space="0" w:color="auto"/>
              <w:left w:val="single" w:sz="6" w:space="0" w:color="auto"/>
              <w:bottom w:val="single" w:sz="6" w:space="0" w:color="auto"/>
              <w:right w:val="single" w:sz="6" w:space="0" w:color="auto"/>
            </w:tcBorders>
            <w:shd w:val="clear" w:color="auto" w:fill="auto"/>
            <w:hideMark/>
          </w:tcPr>
          <w:p w14:paraId="2684040B"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CASOS DE USO ASOCIADOS: </w:t>
            </w:r>
            <w:r w:rsidRPr="004E1486">
              <w:rPr>
                <w:rFonts w:ascii="Calibri" w:hAnsi="Calibri"/>
                <w:i/>
                <w:lang w:eastAsia="es-EC"/>
              </w:rPr>
              <w:t>N/A</w:t>
            </w:r>
          </w:p>
        </w:tc>
      </w:tr>
      <w:tr w:rsidR="001E56D0" w:rsidRPr="001E56D0" w14:paraId="291DD797" w14:textId="77777777" w:rsidTr="168CAD90">
        <w:trPr>
          <w:jc w:val="center"/>
        </w:trPr>
        <w:tc>
          <w:tcPr>
            <w:tcW w:w="9403" w:type="dxa"/>
            <w:gridSpan w:val="4"/>
            <w:tcBorders>
              <w:top w:val="single" w:sz="6" w:space="0" w:color="auto"/>
              <w:left w:val="single" w:sz="6" w:space="0" w:color="auto"/>
              <w:bottom w:val="single" w:sz="6" w:space="0" w:color="auto"/>
              <w:right w:val="single" w:sz="6" w:space="0" w:color="auto"/>
            </w:tcBorders>
            <w:shd w:val="clear" w:color="auto" w:fill="auto"/>
            <w:hideMark/>
          </w:tcPr>
          <w:p w14:paraId="42D2B95C"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DESCRIPCIÓN:</w:t>
            </w:r>
            <w:r w:rsidRPr="004E1486">
              <w:rPr>
                <w:rFonts w:ascii="Calibri" w:hAnsi="Calibri"/>
                <w:color w:val="0000FF"/>
                <w:lang w:eastAsia="es-EC"/>
              </w:rPr>
              <w:t xml:space="preserve">  </w:t>
            </w:r>
            <w:r w:rsidRPr="004E1486">
              <w:rPr>
                <w:rFonts w:ascii="Calibri" w:hAnsi="Calibri"/>
                <w:i/>
                <w:lang w:eastAsia="es-EC"/>
              </w:rPr>
              <w:t>El sistema permitirá ingresar solicitud de convenio de pago a los empleados.</w:t>
            </w:r>
            <w:r w:rsidRPr="004E1486">
              <w:rPr>
                <w:rFonts w:ascii="Calibri" w:hAnsi="Calibri"/>
                <w:lang w:eastAsia="es-EC"/>
              </w:rPr>
              <w:t> </w:t>
            </w:r>
          </w:p>
        </w:tc>
      </w:tr>
      <w:tr w:rsidR="001E56D0" w:rsidRPr="001E56D0" w14:paraId="6F701776" w14:textId="77777777" w:rsidTr="168CAD90">
        <w:trPr>
          <w:jc w:val="center"/>
        </w:trPr>
        <w:tc>
          <w:tcPr>
            <w:tcW w:w="9403" w:type="dxa"/>
            <w:gridSpan w:val="4"/>
            <w:tcBorders>
              <w:top w:val="single" w:sz="6" w:space="0" w:color="auto"/>
              <w:left w:val="single" w:sz="6" w:space="0" w:color="auto"/>
              <w:bottom w:val="single" w:sz="6" w:space="0" w:color="auto"/>
              <w:right w:val="single" w:sz="6" w:space="0" w:color="auto"/>
            </w:tcBorders>
            <w:shd w:val="clear" w:color="auto" w:fill="auto"/>
            <w:hideMark/>
          </w:tcPr>
          <w:p w14:paraId="78E4752C"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NOTAS: </w:t>
            </w:r>
            <w:r w:rsidRPr="004E1486">
              <w:rPr>
                <w:rFonts w:ascii="Calibri" w:hAnsi="Calibri"/>
                <w:lang w:eastAsia="es-EC"/>
              </w:rPr>
              <w:t xml:space="preserve"> </w:t>
            </w:r>
            <w:r w:rsidRPr="004E1486">
              <w:rPr>
                <w:rFonts w:ascii="Calibri" w:hAnsi="Calibri"/>
                <w:i/>
                <w:lang w:eastAsia="es-EC"/>
              </w:rPr>
              <w:t>Las solicitudes solo se ingresarán al sistema si la deuda que tiene el propietario de vehículo es mayor a 500 dólares</w:t>
            </w:r>
          </w:p>
        </w:tc>
      </w:tr>
      <w:tr w:rsidR="001E56D0" w:rsidRPr="001E56D0" w14:paraId="69ED4026" w14:textId="77777777" w:rsidTr="168CAD90">
        <w:trPr>
          <w:jc w:val="center"/>
        </w:trPr>
        <w:tc>
          <w:tcPr>
            <w:tcW w:w="9403" w:type="dxa"/>
            <w:gridSpan w:val="4"/>
            <w:tcBorders>
              <w:top w:val="single" w:sz="6" w:space="0" w:color="auto"/>
              <w:left w:val="single" w:sz="6" w:space="0" w:color="auto"/>
              <w:bottom w:val="single" w:sz="6" w:space="0" w:color="auto"/>
              <w:right w:val="single" w:sz="6" w:space="0" w:color="auto"/>
            </w:tcBorders>
            <w:shd w:val="clear" w:color="auto" w:fill="auto"/>
            <w:hideMark/>
          </w:tcPr>
          <w:p w14:paraId="3A40FB16"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CRITERIOS DE ACEPTACIÓN: </w:t>
            </w:r>
            <w:r w:rsidRPr="004E1486">
              <w:rPr>
                <w:rFonts w:ascii="Calibri" w:hAnsi="Calibri"/>
                <w:i/>
                <w:lang w:eastAsia="es-EC"/>
              </w:rPr>
              <w:t>La solicitud de convenio se ingresó correctamente o no.</w:t>
            </w:r>
          </w:p>
        </w:tc>
      </w:tr>
      <w:tr w:rsidR="001E56D0" w:rsidRPr="001E56D0" w14:paraId="48CE3F4A" w14:textId="77777777" w:rsidTr="004E1486">
        <w:trPr>
          <w:trHeight w:val="345"/>
          <w:jc w:val="center"/>
        </w:trPr>
        <w:tc>
          <w:tcPr>
            <w:tcW w:w="9403" w:type="dxa"/>
            <w:gridSpan w:val="4"/>
            <w:tcBorders>
              <w:top w:val="single" w:sz="6" w:space="0" w:color="auto"/>
              <w:left w:val="single" w:sz="6" w:space="0" w:color="auto"/>
              <w:bottom w:val="single" w:sz="6" w:space="0" w:color="auto"/>
              <w:right w:val="single" w:sz="6" w:space="0" w:color="auto"/>
            </w:tcBorders>
            <w:shd w:val="clear" w:color="auto" w:fill="D9D9D9"/>
            <w:hideMark/>
          </w:tcPr>
          <w:p w14:paraId="4DC2E4BF" w14:textId="77777777" w:rsidR="001E56D0" w:rsidRPr="004E1486" w:rsidRDefault="001E56D0" w:rsidP="001E56D0">
            <w:pPr>
              <w:textAlignment w:val="baseline"/>
              <w:rPr>
                <w:rFonts w:ascii="Calibri" w:hAnsi="Calibri" w:cs="Calibri"/>
                <w:lang w:eastAsia="es-EC"/>
              </w:rPr>
            </w:pPr>
            <w:r w:rsidRPr="004E1486">
              <w:rPr>
                <w:rFonts w:ascii="Calibri" w:hAnsi="Calibri" w:cs="Calibri"/>
                <w:b/>
                <w:color w:val="000000"/>
                <w:lang w:eastAsia="es-EC"/>
              </w:rPr>
              <w:t>ESCENARIOS: </w:t>
            </w:r>
            <w:r w:rsidRPr="004E1486">
              <w:rPr>
                <w:rFonts w:ascii="Calibri" w:hAnsi="Calibri" w:cs="Calibri"/>
                <w:color w:val="000000"/>
                <w:lang w:eastAsia="es-EC"/>
              </w:rPr>
              <w:t>   </w:t>
            </w:r>
          </w:p>
        </w:tc>
      </w:tr>
      <w:tr w:rsidR="001E56D0" w:rsidRPr="001E56D0" w14:paraId="69650FC9" w14:textId="77777777" w:rsidTr="168CAD90">
        <w:trPr>
          <w:trHeight w:val="1665"/>
          <w:jc w:val="center"/>
        </w:trPr>
        <w:tc>
          <w:tcPr>
            <w:tcW w:w="1320" w:type="dxa"/>
            <w:tcBorders>
              <w:top w:val="single" w:sz="6" w:space="0" w:color="auto"/>
              <w:left w:val="single" w:sz="6" w:space="0" w:color="auto"/>
              <w:bottom w:val="single" w:sz="6" w:space="0" w:color="auto"/>
              <w:right w:val="single" w:sz="6" w:space="0" w:color="auto"/>
            </w:tcBorders>
            <w:shd w:val="clear" w:color="auto" w:fill="auto"/>
            <w:hideMark/>
          </w:tcPr>
          <w:p w14:paraId="2B5ED3CC" w14:textId="293057CD" w:rsidR="001E56D0" w:rsidRPr="004E1486" w:rsidRDefault="001E56D0" w:rsidP="001E56D0">
            <w:pPr>
              <w:textAlignment w:val="baseline"/>
              <w:rPr>
                <w:rFonts w:ascii="Calibri" w:hAnsi="Calibri"/>
                <w:lang w:eastAsia="es-EC"/>
              </w:rPr>
            </w:pPr>
            <w:r w:rsidRPr="004E1486">
              <w:rPr>
                <w:rFonts w:ascii="Calibri" w:hAnsi="Calibri"/>
                <w:lang w:eastAsia="es-EC"/>
              </w:rPr>
              <w:t>ES-29.</w:t>
            </w:r>
            <w:r w:rsidR="5CBC8A80" w:rsidRPr="004E1486">
              <w:rPr>
                <w:rFonts w:ascii="Calibri" w:hAnsi="Calibri"/>
                <w:lang w:eastAsia="es-EC"/>
              </w:rPr>
              <w:t>0</w:t>
            </w:r>
            <w:r w:rsidR="2AE55CDC" w:rsidRPr="004E1486">
              <w:rPr>
                <w:rFonts w:ascii="Calibri" w:hAnsi="Calibri"/>
                <w:lang w:eastAsia="es-EC"/>
              </w:rPr>
              <w:t>1</w:t>
            </w:r>
            <w:r w:rsidRPr="004E1486">
              <w:rPr>
                <w:rFonts w:ascii="Calibri" w:hAnsi="Calibri"/>
                <w:lang w:eastAsia="es-EC"/>
              </w:rPr>
              <w:t>       </w:t>
            </w:r>
          </w:p>
          <w:p w14:paraId="6FF011BF" w14:textId="77777777" w:rsidR="001E56D0" w:rsidRPr="004E1486" w:rsidRDefault="001E56D0" w:rsidP="001E56D0">
            <w:pPr>
              <w:textAlignment w:val="baseline"/>
              <w:rPr>
                <w:rFonts w:ascii="Calibri" w:hAnsi="Calibri" w:cs="Calibri"/>
                <w:lang w:eastAsia="es-EC"/>
              </w:rPr>
            </w:pPr>
            <w:r w:rsidRPr="004E1486">
              <w:rPr>
                <w:rFonts w:ascii="Calibri" w:hAnsi="Calibri" w:cs="Calibri"/>
                <w:color w:val="0000FF"/>
                <w:lang w:eastAsia="es-EC"/>
              </w:rPr>
              <w:t>    </w:t>
            </w:r>
          </w:p>
        </w:tc>
        <w:tc>
          <w:tcPr>
            <w:tcW w:w="8083" w:type="dxa"/>
            <w:gridSpan w:val="3"/>
            <w:tcBorders>
              <w:top w:val="nil"/>
              <w:left w:val="single" w:sz="6" w:space="0" w:color="auto"/>
              <w:bottom w:val="single" w:sz="6" w:space="0" w:color="auto"/>
              <w:right w:val="single" w:sz="6" w:space="0" w:color="auto"/>
            </w:tcBorders>
            <w:shd w:val="clear" w:color="auto" w:fill="auto"/>
            <w:hideMark/>
          </w:tcPr>
          <w:p w14:paraId="67E5C804"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DESCRIPCIÓN: </w:t>
            </w:r>
            <w:r w:rsidRPr="004E1486">
              <w:rPr>
                <w:rFonts w:ascii="Calibri" w:hAnsi="Calibri"/>
                <w:i/>
                <w:lang w:eastAsia="es-EC"/>
              </w:rPr>
              <w:t>Ingreso de solicitud de convenio exitosa</w:t>
            </w:r>
          </w:p>
          <w:p w14:paraId="75373690" w14:textId="77777777" w:rsidR="001E56D0" w:rsidRPr="004E1486" w:rsidRDefault="001E56D0" w:rsidP="001E56D0">
            <w:pPr>
              <w:textAlignment w:val="baseline"/>
              <w:rPr>
                <w:rFonts w:ascii="Calibri" w:hAnsi="Calibri" w:cs="Calibri"/>
                <w:color w:val="000000"/>
                <w:lang w:eastAsia="es-EC"/>
              </w:rPr>
            </w:pPr>
            <w:r w:rsidRPr="004E1486">
              <w:rPr>
                <w:rFonts w:ascii="Calibri" w:hAnsi="Calibri" w:cs="Calibri"/>
                <w:b/>
                <w:lang w:eastAsia="es-EC"/>
              </w:rPr>
              <w:t>SUPOSICIONES/ASUNCIONES</w:t>
            </w:r>
            <w:r w:rsidRPr="004E1486">
              <w:rPr>
                <w:rFonts w:ascii="Calibri" w:hAnsi="Calibri" w:cs="Calibri"/>
                <w:color w:val="000000"/>
                <w:lang w:eastAsia="es-EC"/>
              </w:rPr>
              <w:t>: </w:t>
            </w:r>
          </w:p>
          <w:p w14:paraId="62352ED7" w14:textId="77777777"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propietario solicita en ventanilla el convenio de pago.</w:t>
            </w:r>
          </w:p>
          <w:p w14:paraId="2D52EA1D" w14:textId="77777777"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empleado ingresa al sistema para verificar si la deuda del propietario le permite acceder a un convenio de pago.</w:t>
            </w:r>
          </w:p>
          <w:p w14:paraId="60EC259D" w14:textId="77777777" w:rsidR="001E56D0" w:rsidRPr="004E1486" w:rsidRDefault="001E56D0" w:rsidP="001E56D0">
            <w:pPr>
              <w:textAlignment w:val="baseline"/>
              <w:rPr>
                <w:rFonts w:ascii="Calibri" w:hAnsi="Calibri" w:cs="Calibri"/>
                <w:lang w:eastAsia="es-EC"/>
              </w:rPr>
            </w:pPr>
            <w:r w:rsidRPr="004E1486">
              <w:rPr>
                <w:rFonts w:ascii="Calibri" w:hAnsi="Calibri" w:cs="Calibri"/>
                <w:b/>
                <w:lang w:eastAsia="es-EC"/>
              </w:rPr>
              <w:t>RESULTADOS:</w:t>
            </w:r>
            <w:r w:rsidRPr="004E1486">
              <w:rPr>
                <w:rFonts w:ascii="Calibri" w:hAnsi="Calibri" w:cs="Calibri"/>
                <w:lang w:eastAsia="es-EC"/>
              </w:rPr>
              <w:t> </w:t>
            </w:r>
          </w:p>
          <w:p w14:paraId="5E6BD206" w14:textId="77777777" w:rsidR="001E56D0" w:rsidRPr="004E1486" w:rsidRDefault="001E56D0" w:rsidP="006E4C0C">
            <w:pPr>
              <w:pStyle w:val="Prrafodelista"/>
              <w:numPr>
                <w:ilvl w:val="0"/>
                <w:numId w:val="125"/>
              </w:numPr>
              <w:textAlignment w:val="baseline"/>
              <w:rPr>
                <w:rFonts w:ascii="Calibri" w:hAnsi="Calibri"/>
                <w:lang w:eastAsia="es-EC"/>
              </w:rPr>
            </w:pPr>
            <w:r w:rsidRPr="004E1486">
              <w:rPr>
                <w:rFonts w:ascii="Calibri" w:hAnsi="Calibri"/>
                <w:i/>
                <w:lang w:eastAsia="es-EC"/>
              </w:rPr>
              <w:t>El empleado ingresa la solicitud de convenio de pago.</w:t>
            </w:r>
          </w:p>
        </w:tc>
      </w:tr>
      <w:tr w:rsidR="001E56D0" w:rsidRPr="001E56D0" w14:paraId="31275E86" w14:textId="77777777" w:rsidTr="168CAD90">
        <w:trPr>
          <w:trHeight w:val="1665"/>
          <w:jc w:val="center"/>
        </w:trPr>
        <w:tc>
          <w:tcPr>
            <w:tcW w:w="1320" w:type="dxa"/>
            <w:tcBorders>
              <w:top w:val="single" w:sz="6" w:space="0" w:color="auto"/>
              <w:left w:val="single" w:sz="6" w:space="0" w:color="auto"/>
              <w:bottom w:val="single" w:sz="6" w:space="0" w:color="auto"/>
              <w:right w:val="single" w:sz="6" w:space="0" w:color="auto"/>
            </w:tcBorders>
            <w:shd w:val="clear" w:color="auto" w:fill="auto"/>
            <w:hideMark/>
          </w:tcPr>
          <w:p w14:paraId="651B8987" w14:textId="4B414344" w:rsidR="001E56D0" w:rsidRPr="004E1486" w:rsidRDefault="001E56D0" w:rsidP="001E56D0">
            <w:pPr>
              <w:textAlignment w:val="baseline"/>
              <w:rPr>
                <w:rFonts w:ascii="Calibri" w:hAnsi="Calibri"/>
                <w:lang w:eastAsia="es-EC"/>
              </w:rPr>
            </w:pPr>
            <w:r w:rsidRPr="004E1486">
              <w:rPr>
                <w:rFonts w:ascii="Calibri" w:hAnsi="Calibri"/>
                <w:lang w:eastAsia="es-EC"/>
              </w:rPr>
              <w:t>ES-29.</w:t>
            </w:r>
            <w:r w:rsidR="5C71C70B" w:rsidRPr="004E1486">
              <w:rPr>
                <w:rFonts w:ascii="Calibri" w:hAnsi="Calibri"/>
                <w:lang w:eastAsia="es-EC"/>
              </w:rPr>
              <w:t>0</w:t>
            </w:r>
            <w:r w:rsidR="2AE55CDC" w:rsidRPr="004E1486">
              <w:rPr>
                <w:rFonts w:ascii="Calibri" w:hAnsi="Calibri"/>
                <w:lang w:eastAsia="es-EC"/>
              </w:rPr>
              <w:t>2</w:t>
            </w:r>
            <w:r w:rsidRPr="004E1486">
              <w:rPr>
                <w:rFonts w:ascii="Calibri" w:hAnsi="Calibri"/>
                <w:lang w:eastAsia="es-EC"/>
              </w:rPr>
              <w:t>       </w:t>
            </w:r>
          </w:p>
          <w:p w14:paraId="6C77F561" w14:textId="77777777" w:rsidR="001E56D0" w:rsidRPr="004E1486" w:rsidRDefault="001E56D0" w:rsidP="001E56D0">
            <w:pPr>
              <w:textAlignment w:val="baseline"/>
              <w:rPr>
                <w:rFonts w:ascii="Calibri" w:hAnsi="Calibri" w:cs="Calibri"/>
                <w:lang w:eastAsia="es-EC"/>
              </w:rPr>
            </w:pPr>
            <w:r w:rsidRPr="004E1486">
              <w:rPr>
                <w:rFonts w:ascii="Calibri" w:hAnsi="Calibri" w:cs="Calibri"/>
                <w:color w:val="0000FF"/>
                <w:lang w:eastAsia="es-EC"/>
              </w:rPr>
              <w:t>    </w:t>
            </w:r>
          </w:p>
        </w:tc>
        <w:tc>
          <w:tcPr>
            <w:tcW w:w="8083" w:type="dxa"/>
            <w:gridSpan w:val="3"/>
            <w:tcBorders>
              <w:top w:val="single" w:sz="6" w:space="0" w:color="auto"/>
              <w:left w:val="single" w:sz="6" w:space="0" w:color="auto"/>
              <w:bottom w:val="single" w:sz="6" w:space="0" w:color="auto"/>
              <w:right w:val="single" w:sz="6" w:space="0" w:color="auto"/>
            </w:tcBorders>
            <w:shd w:val="clear" w:color="auto" w:fill="auto"/>
            <w:hideMark/>
          </w:tcPr>
          <w:p w14:paraId="510D754F"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DESCRIPCIÓN: </w:t>
            </w:r>
            <w:r w:rsidRPr="004E1486">
              <w:rPr>
                <w:rFonts w:ascii="Calibri" w:hAnsi="Calibri"/>
                <w:i/>
                <w:lang w:eastAsia="es-EC"/>
              </w:rPr>
              <w:t>Ingreso de solicitud de convenio no exitosa por mala autenticación del empleado.</w:t>
            </w:r>
          </w:p>
          <w:p w14:paraId="0C5A4745" w14:textId="77777777" w:rsidR="001E56D0" w:rsidRPr="004E1486" w:rsidRDefault="001E56D0" w:rsidP="001E56D0">
            <w:pPr>
              <w:textAlignment w:val="baseline"/>
              <w:rPr>
                <w:rFonts w:ascii="Calibri" w:hAnsi="Calibri" w:cs="Calibri"/>
                <w:color w:val="000000"/>
                <w:lang w:eastAsia="es-EC"/>
              </w:rPr>
            </w:pPr>
            <w:r w:rsidRPr="004E1486">
              <w:rPr>
                <w:rFonts w:ascii="Calibri" w:hAnsi="Calibri" w:cs="Calibri"/>
                <w:b/>
                <w:lang w:eastAsia="es-EC"/>
              </w:rPr>
              <w:t>SUPOSICIONES/ASUNCIONES</w:t>
            </w:r>
            <w:r w:rsidRPr="004E1486">
              <w:rPr>
                <w:rFonts w:ascii="Calibri" w:hAnsi="Calibri" w:cs="Calibri"/>
                <w:color w:val="000000"/>
                <w:lang w:eastAsia="es-EC"/>
              </w:rPr>
              <w:t>: </w:t>
            </w:r>
          </w:p>
          <w:p w14:paraId="7E6CE74C" w14:textId="77777777"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propietario solicita en ventanilla el convenio de pago.</w:t>
            </w:r>
          </w:p>
          <w:p w14:paraId="32F24885" w14:textId="77777777"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empleado intenta ingresar al sistema con credenciales incorrectas</w:t>
            </w:r>
          </w:p>
          <w:p w14:paraId="13D4DE2D" w14:textId="77777777" w:rsidR="001E56D0" w:rsidRPr="004E1486" w:rsidRDefault="001E56D0" w:rsidP="001E56D0">
            <w:pPr>
              <w:textAlignment w:val="baseline"/>
              <w:rPr>
                <w:rFonts w:ascii="Calibri" w:hAnsi="Calibri" w:cs="Calibri"/>
                <w:lang w:eastAsia="es-EC"/>
              </w:rPr>
            </w:pPr>
            <w:r w:rsidRPr="004E1486">
              <w:rPr>
                <w:rFonts w:ascii="Calibri" w:hAnsi="Calibri" w:cs="Calibri"/>
                <w:b/>
                <w:lang w:eastAsia="es-EC"/>
              </w:rPr>
              <w:t>RESULTADOS:</w:t>
            </w:r>
            <w:r w:rsidRPr="004E1486">
              <w:rPr>
                <w:rFonts w:ascii="Calibri" w:hAnsi="Calibri" w:cs="Calibri"/>
                <w:lang w:eastAsia="es-EC"/>
              </w:rPr>
              <w:t> </w:t>
            </w:r>
          </w:p>
          <w:p w14:paraId="685C1F3D" w14:textId="77777777" w:rsidR="001E56D0" w:rsidRPr="004E1486" w:rsidRDefault="001E56D0" w:rsidP="006E4C0C">
            <w:pPr>
              <w:pStyle w:val="Prrafodelista"/>
              <w:numPr>
                <w:ilvl w:val="0"/>
                <w:numId w:val="125"/>
              </w:numPr>
              <w:textAlignment w:val="baseline"/>
              <w:rPr>
                <w:rFonts w:ascii="Calibri" w:hAnsi="Calibri"/>
                <w:lang w:eastAsia="es-EC"/>
              </w:rPr>
            </w:pPr>
            <w:r w:rsidRPr="004E1486">
              <w:rPr>
                <w:rFonts w:ascii="Calibri" w:hAnsi="Calibri"/>
                <w:i/>
                <w:lang w:eastAsia="es-EC"/>
              </w:rPr>
              <w:t>El empleado no ingresa la solicitud de convenio de pago.</w:t>
            </w:r>
          </w:p>
        </w:tc>
      </w:tr>
      <w:tr w:rsidR="001E56D0" w:rsidRPr="001E56D0" w14:paraId="3829C4FD" w14:textId="77777777" w:rsidTr="168CAD90">
        <w:trPr>
          <w:trHeight w:val="1665"/>
          <w:jc w:val="center"/>
        </w:trPr>
        <w:tc>
          <w:tcPr>
            <w:tcW w:w="1320" w:type="dxa"/>
            <w:tcBorders>
              <w:top w:val="single" w:sz="6" w:space="0" w:color="auto"/>
              <w:left w:val="single" w:sz="6" w:space="0" w:color="auto"/>
              <w:bottom w:val="single" w:sz="6" w:space="0" w:color="auto"/>
              <w:right w:val="single" w:sz="6" w:space="0" w:color="auto"/>
            </w:tcBorders>
            <w:shd w:val="clear" w:color="auto" w:fill="auto"/>
            <w:hideMark/>
          </w:tcPr>
          <w:p w14:paraId="4E61FBB8" w14:textId="325C77E6" w:rsidR="001E56D0" w:rsidRPr="004E1486" w:rsidRDefault="001E56D0" w:rsidP="001E56D0">
            <w:pPr>
              <w:textAlignment w:val="baseline"/>
              <w:rPr>
                <w:rFonts w:ascii="Calibri" w:hAnsi="Calibri"/>
                <w:lang w:eastAsia="es-EC"/>
              </w:rPr>
            </w:pPr>
            <w:r w:rsidRPr="004E1486">
              <w:rPr>
                <w:rFonts w:ascii="Calibri" w:hAnsi="Calibri"/>
                <w:lang w:eastAsia="es-EC"/>
              </w:rPr>
              <w:t>ES-29.</w:t>
            </w:r>
            <w:r w:rsidR="0E159ED2" w:rsidRPr="004E1486">
              <w:rPr>
                <w:rFonts w:ascii="Calibri" w:hAnsi="Calibri"/>
                <w:lang w:eastAsia="es-EC"/>
              </w:rPr>
              <w:t>0</w:t>
            </w:r>
            <w:r w:rsidR="2AE55CDC" w:rsidRPr="004E1486">
              <w:rPr>
                <w:rFonts w:ascii="Calibri" w:hAnsi="Calibri"/>
                <w:lang w:eastAsia="es-EC"/>
              </w:rPr>
              <w:t>3</w:t>
            </w:r>
            <w:r w:rsidRPr="004E1486">
              <w:rPr>
                <w:rFonts w:ascii="Calibri" w:hAnsi="Calibri"/>
                <w:lang w:eastAsia="es-EC"/>
              </w:rPr>
              <w:t>   </w:t>
            </w:r>
          </w:p>
        </w:tc>
        <w:tc>
          <w:tcPr>
            <w:tcW w:w="8083" w:type="dxa"/>
            <w:gridSpan w:val="3"/>
            <w:tcBorders>
              <w:top w:val="single" w:sz="6" w:space="0" w:color="auto"/>
              <w:left w:val="single" w:sz="6" w:space="0" w:color="auto"/>
              <w:bottom w:val="single" w:sz="6" w:space="0" w:color="auto"/>
              <w:right w:val="single" w:sz="6" w:space="0" w:color="auto"/>
            </w:tcBorders>
            <w:shd w:val="clear" w:color="auto" w:fill="auto"/>
            <w:hideMark/>
          </w:tcPr>
          <w:p w14:paraId="20028ECC"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DESCRIPCIÓN: </w:t>
            </w:r>
            <w:r w:rsidRPr="004E1486">
              <w:rPr>
                <w:rFonts w:ascii="Calibri" w:hAnsi="Calibri"/>
                <w:i/>
                <w:lang w:eastAsia="es-EC"/>
              </w:rPr>
              <w:t>Ingreso de solicitud de convenio no exitosa por error en la base de datos</w:t>
            </w:r>
          </w:p>
          <w:p w14:paraId="1D2CF07E" w14:textId="77777777" w:rsidR="001E56D0" w:rsidRPr="004E1486" w:rsidRDefault="001E56D0" w:rsidP="001E56D0">
            <w:pPr>
              <w:textAlignment w:val="baseline"/>
              <w:rPr>
                <w:rFonts w:ascii="Calibri" w:hAnsi="Calibri" w:cs="Calibri"/>
                <w:color w:val="000000"/>
                <w:lang w:eastAsia="es-EC"/>
              </w:rPr>
            </w:pPr>
            <w:r w:rsidRPr="004E1486">
              <w:rPr>
                <w:rFonts w:ascii="Calibri" w:hAnsi="Calibri" w:cs="Calibri"/>
                <w:b/>
                <w:lang w:eastAsia="es-EC"/>
              </w:rPr>
              <w:t>SUPOSICIONES/ASUNCIONES</w:t>
            </w:r>
            <w:r w:rsidRPr="004E1486">
              <w:rPr>
                <w:rFonts w:ascii="Calibri" w:hAnsi="Calibri" w:cs="Calibri"/>
                <w:color w:val="000000"/>
                <w:lang w:eastAsia="es-EC"/>
              </w:rPr>
              <w:t>: </w:t>
            </w:r>
          </w:p>
          <w:p w14:paraId="6012D715" w14:textId="77777777"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propietario solicita en ventanilla el convenio de pago.</w:t>
            </w:r>
          </w:p>
          <w:p w14:paraId="4DD21B24" w14:textId="77777777"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empleado ingresa al sistema para verificar si la deuda del propietario le permite acceder a un convenio de pago.</w:t>
            </w:r>
          </w:p>
          <w:p w14:paraId="10681E1B" w14:textId="77777777"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sistema presenta error en la base de datos.</w:t>
            </w:r>
          </w:p>
          <w:p w14:paraId="0557A61D" w14:textId="77777777" w:rsidR="001E56D0" w:rsidRPr="004E1486" w:rsidRDefault="001E56D0" w:rsidP="001E56D0">
            <w:pPr>
              <w:textAlignment w:val="baseline"/>
              <w:rPr>
                <w:rFonts w:ascii="Calibri" w:hAnsi="Calibri" w:cs="Calibri"/>
                <w:lang w:eastAsia="es-EC"/>
              </w:rPr>
            </w:pPr>
            <w:r w:rsidRPr="004E1486">
              <w:rPr>
                <w:rFonts w:ascii="Calibri" w:hAnsi="Calibri" w:cs="Calibri"/>
                <w:b/>
                <w:lang w:eastAsia="es-EC"/>
              </w:rPr>
              <w:t>RESULTADOS:</w:t>
            </w:r>
            <w:r w:rsidRPr="004E1486">
              <w:rPr>
                <w:rFonts w:ascii="Calibri" w:hAnsi="Calibri" w:cs="Calibri"/>
                <w:lang w:eastAsia="es-EC"/>
              </w:rPr>
              <w:t> </w:t>
            </w:r>
          </w:p>
          <w:p w14:paraId="0E8C51C6" w14:textId="77777777" w:rsidR="001E56D0" w:rsidRPr="004E1486" w:rsidRDefault="001E56D0" w:rsidP="006E4C0C">
            <w:pPr>
              <w:pStyle w:val="Prrafodelista"/>
              <w:numPr>
                <w:ilvl w:val="0"/>
                <w:numId w:val="125"/>
              </w:numPr>
              <w:textAlignment w:val="baseline"/>
              <w:rPr>
                <w:rFonts w:ascii="Calibri" w:hAnsi="Calibri"/>
                <w:lang w:eastAsia="es-EC"/>
              </w:rPr>
            </w:pPr>
            <w:r w:rsidRPr="004E1486">
              <w:rPr>
                <w:rFonts w:ascii="Calibri" w:hAnsi="Calibri"/>
                <w:i/>
                <w:lang w:eastAsia="es-EC"/>
              </w:rPr>
              <w:t>El empleado no ingresa la solicitud de convenio de pago.</w:t>
            </w:r>
          </w:p>
        </w:tc>
      </w:tr>
      <w:tr w:rsidR="001E56D0" w:rsidRPr="001E56D0" w14:paraId="2EEBDF5B" w14:textId="77777777" w:rsidTr="168CAD90">
        <w:trPr>
          <w:trHeight w:val="1080"/>
          <w:jc w:val="center"/>
        </w:trPr>
        <w:tc>
          <w:tcPr>
            <w:tcW w:w="9403" w:type="dxa"/>
            <w:gridSpan w:val="4"/>
            <w:tcBorders>
              <w:top w:val="single" w:sz="6" w:space="0" w:color="auto"/>
              <w:left w:val="single" w:sz="6" w:space="0" w:color="auto"/>
              <w:bottom w:val="single" w:sz="6" w:space="0" w:color="auto"/>
              <w:right w:val="single" w:sz="6" w:space="0" w:color="auto"/>
            </w:tcBorders>
            <w:shd w:val="clear" w:color="auto" w:fill="auto"/>
            <w:hideMark/>
          </w:tcPr>
          <w:p w14:paraId="3576F042"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RIESGOS: </w:t>
            </w:r>
            <w:r w:rsidRPr="004E1486">
              <w:rPr>
                <w:rFonts w:ascii="Calibri" w:hAnsi="Calibri"/>
                <w:i/>
                <w:lang w:eastAsia="es-EC"/>
              </w:rPr>
              <w:t>Fallo en la base de datos que no permite acceder a los datos necesarios para ingresar la solicitud de convenio de pago. </w:t>
            </w:r>
            <w:r w:rsidRPr="004E1486">
              <w:rPr>
                <w:rFonts w:ascii="Calibri" w:hAnsi="Calibri"/>
                <w:lang w:eastAsia="es-EC"/>
              </w:rPr>
              <w:t> </w:t>
            </w:r>
          </w:p>
        </w:tc>
      </w:tr>
      <w:tr w:rsidR="001E56D0" w:rsidRPr="001E56D0" w14:paraId="654EB18C" w14:textId="77777777" w:rsidTr="168CAD90">
        <w:trPr>
          <w:trHeight w:val="615"/>
          <w:jc w:val="center"/>
        </w:trPr>
        <w:tc>
          <w:tcPr>
            <w:tcW w:w="9403" w:type="dxa"/>
            <w:gridSpan w:val="4"/>
            <w:tcBorders>
              <w:top w:val="single" w:sz="6" w:space="0" w:color="auto"/>
              <w:left w:val="single" w:sz="6" w:space="0" w:color="auto"/>
              <w:bottom w:val="single" w:sz="6" w:space="0" w:color="auto"/>
              <w:right w:val="single" w:sz="6" w:space="0" w:color="auto"/>
            </w:tcBorders>
            <w:shd w:val="clear" w:color="auto" w:fill="auto"/>
            <w:hideMark/>
          </w:tcPr>
          <w:p w14:paraId="29E4758F" w14:textId="77777777" w:rsidR="001E56D0" w:rsidRPr="004E1486" w:rsidRDefault="001E56D0" w:rsidP="001E56D0">
            <w:pPr>
              <w:textAlignment w:val="baseline"/>
              <w:rPr>
                <w:rFonts w:ascii="Calibri" w:hAnsi="Calibri" w:cs="Calibri"/>
                <w:lang w:eastAsia="es-EC"/>
              </w:rPr>
            </w:pPr>
            <w:r w:rsidRPr="004E1486">
              <w:rPr>
                <w:rFonts w:ascii="Calibri" w:hAnsi="Calibri" w:cs="Calibri"/>
                <w:b/>
                <w:lang w:eastAsia="es-EC"/>
              </w:rPr>
              <w:t>PROTOTIPO EXPLORATORIO</w:t>
            </w:r>
            <w:r w:rsidRPr="004E1486">
              <w:rPr>
                <w:rFonts w:ascii="Calibri" w:hAnsi="Calibri" w:cs="Calibri"/>
                <w:lang w:eastAsia="es-EC"/>
              </w:rPr>
              <w:t>   </w:t>
            </w:r>
          </w:p>
          <w:p w14:paraId="3C7EBE13" w14:textId="77777777" w:rsidR="001E56D0" w:rsidRPr="004E1486" w:rsidRDefault="001E56D0" w:rsidP="001E56D0">
            <w:pPr>
              <w:textAlignment w:val="baseline"/>
              <w:rPr>
                <w:rFonts w:ascii="Calibri" w:hAnsi="Calibri"/>
                <w:i/>
                <w:lang w:eastAsia="es-EC"/>
              </w:rPr>
            </w:pPr>
            <w:r w:rsidRPr="004E1486">
              <w:rPr>
                <w:rFonts w:ascii="Calibri" w:hAnsi="Calibri"/>
                <w:i/>
                <w:lang w:eastAsia="es-EC"/>
              </w:rPr>
              <w:t>N/A  </w:t>
            </w:r>
          </w:p>
        </w:tc>
      </w:tr>
    </w:tbl>
    <w:p w14:paraId="16FE2F1D" w14:textId="77777777" w:rsidR="001E56D0" w:rsidRDefault="001E56D0" w:rsidP="168CAD90">
      <w:pPr>
        <w:jc w:val="center"/>
        <w:rPr>
          <w:rFonts w:ascii="Calibri" w:hAnsi="Calibri"/>
        </w:rPr>
      </w:pPr>
    </w:p>
    <w:p w14:paraId="1FCF5F22" w14:textId="77777777" w:rsidR="005645C7" w:rsidRPr="004E1486" w:rsidRDefault="005645C7" w:rsidP="168CAD90">
      <w:pPr>
        <w:jc w:val="center"/>
        <w:rPr>
          <w:rFonts w:ascii="Calibri" w:hAnsi="Calibri"/>
        </w:rPr>
      </w:pPr>
    </w:p>
    <w:tbl>
      <w:tblPr>
        <w:tblW w:w="9418"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05"/>
        <w:gridCol w:w="2321"/>
        <w:gridCol w:w="962"/>
        <w:gridCol w:w="4830"/>
      </w:tblGrid>
      <w:tr w:rsidR="001E56D0" w:rsidRPr="001E56D0" w14:paraId="1B871E60" w14:textId="77777777" w:rsidTr="004E1486">
        <w:trPr>
          <w:jc w:val="center"/>
        </w:trPr>
        <w:tc>
          <w:tcPr>
            <w:tcW w:w="3626" w:type="dxa"/>
            <w:gridSpan w:val="2"/>
            <w:tcBorders>
              <w:top w:val="single" w:sz="6" w:space="0" w:color="auto"/>
              <w:left w:val="single" w:sz="6" w:space="0" w:color="auto"/>
              <w:bottom w:val="single" w:sz="6" w:space="0" w:color="auto"/>
              <w:right w:val="single" w:sz="6" w:space="0" w:color="auto"/>
            </w:tcBorders>
            <w:shd w:val="clear" w:color="auto" w:fill="D9D9D9"/>
            <w:hideMark/>
          </w:tcPr>
          <w:p w14:paraId="30622A8D" w14:textId="77777777" w:rsidR="001E56D0" w:rsidRPr="004E1486" w:rsidRDefault="001E56D0" w:rsidP="001E56D0">
            <w:pPr>
              <w:textAlignment w:val="baseline"/>
              <w:rPr>
                <w:rFonts w:ascii="Calibri" w:hAnsi="Calibri" w:cs="Calibri"/>
                <w:lang w:eastAsia="es-EC"/>
              </w:rPr>
            </w:pPr>
            <w:r w:rsidRPr="004E1486">
              <w:rPr>
                <w:rFonts w:ascii="Calibri" w:hAnsi="Calibri" w:cs="Calibri"/>
                <w:b/>
                <w:lang w:eastAsia="es-EC"/>
              </w:rPr>
              <w:t>IDENTIFICADOR CASO DE USO:</w:t>
            </w:r>
            <w:r w:rsidRPr="004E1486">
              <w:rPr>
                <w:rFonts w:ascii="Calibri" w:hAnsi="Calibri" w:cs="Calibri"/>
                <w:color w:val="000000"/>
                <w:lang w:eastAsia="es-EC"/>
              </w:rPr>
              <w:t>   </w:t>
            </w:r>
          </w:p>
          <w:p w14:paraId="410733D9" w14:textId="77777777" w:rsidR="001E56D0" w:rsidRPr="004E1486" w:rsidRDefault="001E56D0" w:rsidP="001E56D0">
            <w:pPr>
              <w:textAlignment w:val="baseline"/>
              <w:rPr>
                <w:rFonts w:ascii="Calibri" w:hAnsi="Calibri" w:cs="Calibri"/>
                <w:lang w:eastAsia="es-EC"/>
              </w:rPr>
            </w:pPr>
            <w:r w:rsidRPr="004E1486">
              <w:rPr>
                <w:rFonts w:ascii="Calibri" w:hAnsi="Calibri" w:cs="Calibri"/>
                <w:b/>
                <w:color w:val="000000"/>
                <w:lang w:eastAsia="es-EC"/>
              </w:rPr>
              <w:t>CU-30</w:t>
            </w:r>
            <w:r w:rsidRPr="004E1486">
              <w:rPr>
                <w:rFonts w:ascii="Calibri" w:hAnsi="Calibri" w:cs="Calibri"/>
                <w:color w:val="000000"/>
                <w:lang w:eastAsia="es-EC"/>
              </w:rPr>
              <w:t> </w:t>
            </w:r>
          </w:p>
        </w:tc>
        <w:tc>
          <w:tcPr>
            <w:tcW w:w="5792" w:type="dxa"/>
            <w:gridSpan w:val="2"/>
            <w:tcBorders>
              <w:top w:val="single" w:sz="6" w:space="0" w:color="auto"/>
              <w:left w:val="nil"/>
              <w:bottom w:val="single" w:sz="6" w:space="0" w:color="auto"/>
              <w:right w:val="single" w:sz="6" w:space="0" w:color="auto"/>
            </w:tcBorders>
            <w:shd w:val="clear" w:color="auto" w:fill="D9D9D9"/>
            <w:hideMark/>
          </w:tcPr>
          <w:p w14:paraId="4C5CD064" w14:textId="77777777" w:rsidR="001E56D0" w:rsidRPr="004E1486" w:rsidRDefault="001E56D0" w:rsidP="001E56D0">
            <w:pPr>
              <w:textAlignment w:val="baseline"/>
              <w:rPr>
                <w:rFonts w:ascii="Calibri" w:hAnsi="Calibri" w:cs="Calibri"/>
                <w:b/>
                <w:color w:val="000000"/>
                <w:lang w:eastAsia="es-EC"/>
              </w:rPr>
            </w:pPr>
            <w:r w:rsidRPr="004E1486">
              <w:rPr>
                <w:rFonts w:ascii="Calibri" w:hAnsi="Calibri" w:cs="Calibri"/>
                <w:b/>
                <w:color w:val="000000"/>
                <w:lang w:eastAsia="es-EC"/>
              </w:rPr>
              <w:t xml:space="preserve">NOMBRE: </w:t>
            </w:r>
          </w:p>
          <w:p w14:paraId="1FB36DE3" w14:textId="77777777" w:rsidR="001E56D0" w:rsidRPr="004E1486" w:rsidRDefault="001E56D0" w:rsidP="001E56D0">
            <w:pPr>
              <w:textAlignment w:val="baseline"/>
              <w:rPr>
                <w:rFonts w:ascii="Calibri" w:hAnsi="Calibri"/>
                <w:i/>
                <w:lang w:eastAsia="es-EC"/>
              </w:rPr>
            </w:pPr>
            <w:r w:rsidRPr="004E1486">
              <w:rPr>
                <w:rFonts w:ascii="Calibri" w:hAnsi="Calibri"/>
                <w:i/>
                <w:lang w:eastAsia="es-EC"/>
              </w:rPr>
              <w:t>Listar solicitudes</w:t>
            </w:r>
          </w:p>
          <w:p w14:paraId="418B63F9" w14:textId="77777777" w:rsidR="001E56D0" w:rsidRPr="004E1486" w:rsidRDefault="001E56D0" w:rsidP="001E56D0">
            <w:pPr>
              <w:textAlignment w:val="baseline"/>
              <w:rPr>
                <w:rFonts w:ascii="Calibri" w:hAnsi="Calibri" w:cs="Calibri"/>
                <w:lang w:eastAsia="es-EC"/>
              </w:rPr>
            </w:pPr>
            <w:r w:rsidRPr="004E1486">
              <w:rPr>
                <w:rFonts w:ascii="Calibri" w:hAnsi="Calibri" w:cs="Calibri"/>
                <w:color w:val="0000FF"/>
                <w:lang w:eastAsia="es-EC"/>
              </w:rPr>
              <w:t>    </w:t>
            </w:r>
          </w:p>
        </w:tc>
      </w:tr>
      <w:tr w:rsidR="001E56D0" w:rsidRPr="001E56D0" w14:paraId="650B425A" w14:textId="77777777" w:rsidTr="168CAD90">
        <w:trPr>
          <w:jc w:val="center"/>
        </w:trPr>
        <w:tc>
          <w:tcPr>
            <w:tcW w:w="4588" w:type="dxa"/>
            <w:gridSpan w:val="3"/>
            <w:tcBorders>
              <w:top w:val="single" w:sz="6" w:space="0" w:color="auto"/>
              <w:left w:val="single" w:sz="6" w:space="0" w:color="auto"/>
              <w:bottom w:val="single" w:sz="6" w:space="0" w:color="auto"/>
              <w:right w:val="single" w:sz="6" w:space="0" w:color="auto"/>
            </w:tcBorders>
            <w:shd w:val="clear" w:color="auto" w:fill="auto"/>
            <w:hideMark/>
          </w:tcPr>
          <w:p w14:paraId="29A51754"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lastRenderedPageBreak/>
              <w:t xml:space="preserve">COMPLEJIDAD: </w:t>
            </w:r>
            <w:r w:rsidRPr="004E1486">
              <w:rPr>
                <w:rFonts w:ascii="Calibri" w:hAnsi="Calibri"/>
                <w:i/>
                <w:lang w:eastAsia="es-EC"/>
              </w:rPr>
              <w:t>Alta  </w:t>
            </w:r>
          </w:p>
        </w:tc>
        <w:tc>
          <w:tcPr>
            <w:tcW w:w="4830" w:type="dxa"/>
            <w:tcBorders>
              <w:top w:val="nil"/>
              <w:left w:val="nil"/>
              <w:bottom w:val="single" w:sz="6" w:space="0" w:color="auto"/>
              <w:right w:val="single" w:sz="6" w:space="0" w:color="auto"/>
            </w:tcBorders>
            <w:shd w:val="clear" w:color="auto" w:fill="auto"/>
            <w:hideMark/>
          </w:tcPr>
          <w:p w14:paraId="3D7CABCF"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PRIORIDAD: </w:t>
            </w:r>
            <w:r w:rsidRPr="004E1486">
              <w:rPr>
                <w:rFonts w:ascii="Calibri" w:hAnsi="Calibri"/>
                <w:i/>
                <w:lang w:eastAsia="es-EC"/>
              </w:rPr>
              <w:t>Alta  </w:t>
            </w:r>
          </w:p>
          <w:p w14:paraId="72D80A2D" w14:textId="77777777" w:rsidR="001E56D0" w:rsidRPr="004E1486" w:rsidRDefault="001E56D0" w:rsidP="001E56D0">
            <w:pPr>
              <w:textAlignment w:val="baseline"/>
              <w:rPr>
                <w:rFonts w:ascii="Calibri" w:hAnsi="Calibri" w:cs="Calibri"/>
                <w:lang w:eastAsia="es-EC"/>
              </w:rPr>
            </w:pPr>
            <w:r w:rsidRPr="004E1486">
              <w:rPr>
                <w:rFonts w:ascii="Calibri" w:hAnsi="Calibri" w:cs="Calibri"/>
                <w:b/>
                <w:color w:val="0000FF"/>
                <w:lang w:eastAsia="es-EC"/>
              </w:rPr>
              <w:t> </w:t>
            </w:r>
            <w:r w:rsidRPr="004E1486">
              <w:rPr>
                <w:rFonts w:ascii="Calibri" w:hAnsi="Calibri" w:cs="Calibri"/>
                <w:color w:val="0000FF"/>
                <w:lang w:eastAsia="es-EC"/>
              </w:rPr>
              <w:t>   </w:t>
            </w:r>
          </w:p>
        </w:tc>
      </w:tr>
      <w:tr w:rsidR="001E56D0" w:rsidRPr="001E56D0" w14:paraId="31E904CA" w14:textId="77777777" w:rsidTr="168CAD90">
        <w:trPr>
          <w:jc w:val="center"/>
        </w:trPr>
        <w:tc>
          <w:tcPr>
            <w:tcW w:w="9418" w:type="dxa"/>
            <w:gridSpan w:val="4"/>
            <w:tcBorders>
              <w:top w:val="single" w:sz="6" w:space="0" w:color="auto"/>
              <w:left w:val="single" w:sz="6" w:space="0" w:color="auto"/>
              <w:bottom w:val="single" w:sz="6" w:space="0" w:color="auto"/>
              <w:right w:val="single" w:sz="6" w:space="0" w:color="auto"/>
            </w:tcBorders>
            <w:shd w:val="clear" w:color="auto" w:fill="auto"/>
            <w:hideMark/>
          </w:tcPr>
          <w:p w14:paraId="7BFD6702"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REQUERIMIENTO FUNCIONAL ASOCIADO: </w:t>
            </w:r>
            <w:r w:rsidRPr="004E1486">
              <w:rPr>
                <w:rFonts w:ascii="Calibri" w:hAnsi="Calibri"/>
                <w:i/>
                <w:lang w:eastAsia="es-EC"/>
              </w:rPr>
              <w:t>RF-30 Lista de solicitudes</w:t>
            </w:r>
          </w:p>
          <w:p w14:paraId="4365C2A5" w14:textId="77777777" w:rsidR="001E56D0" w:rsidRPr="004E1486" w:rsidRDefault="001E56D0" w:rsidP="001E56D0">
            <w:pPr>
              <w:textAlignment w:val="baseline"/>
              <w:rPr>
                <w:rFonts w:ascii="Calibri" w:hAnsi="Calibri" w:cs="Calibri"/>
                <w:lang w:eastAsia="es-EC"/>
              </w:rPr>
            </w:pPr>
            <w:r w:rsidRPr="004E1486">
              <w:rPr>
                <w:rFonts w:ascii="Calibri" w:hAnsi="Calibri" w:cs="Calibri"/>
                <w:i/>
                <w:color w:val="0000FF"/>
                <w:lang w:eastAsia="es-EC"/>
              </w:rPr>
              <w:t> </w:t>
            </w:r>
            <w:r w:rsidRPr="004E1486">
              <w:rPr>
                <w:rFonts w:ascii="Calibri" w:hAnsi="Calibri" w:cs="Calibri"/>
                <w:color w:val="0000FF"/>
                <w:lang w:eastAsia="es-EC"/>
              </w:rPr>
              <w:t>   </w:t>
            </w:r>
          </w:p>
        </w:tc>
      </w:tr>
      <w:tr w:rsidR="001E56D0" w:rsidRPr="001E56D0" w14:paraId="1291282D" w14:textId="77777777" w:rsidTr="168CAD90">
        <w:trPr>
          <w:jc w:val="center"/>
        </w:trPr>
        <w:tc>
          <w:tcPr>
            <w:tcW w:w="9418" w:type="dxa"/>
            <w:gridSpan w:val="4"/>
            <w:tcBorders>
              <w:top w:val="single" w:sz="6" w:space="0" w:color="auto"/>
              <w:left w:val="single" w:sz="6" w:space="0" w:color="auto"/>
              <w:bottom w:val="single" w:sz="6" w:space="0" w:color="auto"/>
              <w:right w:val="single" w:sz="6" w:space="0" w:color="auto"/>
            </w:tcBorders>
            <w:shd w:val="clear" w:color="auto" w:fill="auto"/>
            <w:hideMark/>
          </w:tcPr>
          <w:p w14:paraId="536992D9"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ACTORES: </w:t>
            </w:r>
            <w:r w:rsidRPr="004E1486">
              <w:rPr>
                <w:rFonts w:ascii="Calibri" w:hAnsi="Calibri"/>
                <w:i/>
                <w:lang w:eastAsia="es-EC"/>
              </w:rPr>
              <w:t>ACT-3 Administrador</w:t>
            </w:r>
          </w:p>
          <w:p w14:paraId="14336407" w14:textId="77777777" w:rsidR="001E56D0" w:rsidRPr="004E1486" w:rsidRDefault="001E56D0" w:rsidP="001E56D0">
            <w:pPr>
              <w:textAlignment w:val="baseline"/>
              <w:rPr>
                <w:rFonts w:ascii="Calibri" w:hAnsi="Calibri" w:cs="Calibri"/>
                <w:lang w:eastAsia="es-EC"/>
              </w:rPr>
            </w:pPr>
            <w:r w:rsidRPr="004E1486">
              <w:rPr>
                <w:rFonts w:ascii="Calibri" w:hAnsi="Calibri" w:cs="Calibri"/>
                <w:i/>
                <w:color w:val="0000FF"/>
                <w:lang w:eastAsia="es-EC"/>
              </w:rPr>
              <w:t> </w:t>
            </w:r>
            <w:r w:rsidRPr="004E1486">
              <w:rPr>
                <w:rFonts w:ascii="Calibri" w:hAnsi="Calibri" w:cs="Calibri"/>
                <w:color w:val="0000FF"/>
                <w:lang w:eastAsia="es-EC"/>
              </w:rPr>
              <w:t>   </w:t>
            </w:r>
          </w:p>
        </w:tc>
      </w:tr>
      <w:tr w:rsidR="001E56D0" w:rsidRPr="001E56D0" w14:paraId="6E3D3A63" w14:textId="77777777" w:rsidTr="168CAD90">
        <w:trPr>
          <w:jc w:val="center"/>
        </w:trPr>
        <w:tc>
          <w:tcPr>
            <w:tcW w:w="9418" w:type="dxa"/>
            <w:gridSpan w:val="4"/>
            <w:tcBorders>
              <w:top w:val="single" w:sz="6" w:space="0" w:color="auto"/>
              <w:left w:val="single" w:sz="6" w:space="0" w:color="auto"/>
              <w:bottom w:val="single" w:sz="6" w:space="0" w:color="auto"/>
              <w:right w:val="single" w:sz="6" w:space="0" w:color="auto"/>
            </w:tcBorders>
            <w:shd w:val="clear" w:color="auto" w:fill="auto"/>
            <w:hideMark/>
          </w:tcPr>
          <w:p w14:paraId="65BF12B3" w14:textId="3ACA3F70"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CASOS DE USO ASOCIADOS: </w:t>
            </w:r>
            <w:r w:rsidR="003543CE" w:rsidRPr="003543CE">
              <w:rPr>
                <w:rFonts w:ascii="Calibri" w:hAnsi="Calibri"/>
                <w:bCs/>
                <w:i/>
                <w:iCs/>
                <w:lang w:eastAsia="es-EC"/>
              </w:rPr>
              <w:t>Extiende a CU-31</w:t>
            </w:r>
          </w:p>
        </w:tc>
      </w:tr>
      <w:tr w:rsidR="001E56D0" w:rsidRPr="001E56D0" w14:paraId="19F5F81E" w14:textId="77777777" w:rsidTr="168CAD90">
        <w:trPr>
          <w:jc w:val="center"/>
        </w:trPr>
        <w:tc>
          <w:tcPr>
            <w:tcW w:w="9418" w:type="dxa"/>
            <w:gridSpan w:val="4"/>
            <w:tcBorders>
              <w:top w:val="single" w:sz="6" w:space="0" w:color="auto"/>
              <w:left w:val="single" w:sz="6" w:space="0" w:color="auto"/>
              <w:bottom w:val="single" w:sz="6" w:space="0" w:color="auto"/>
              <w:right w:val="single" w:sz="6" w:space="0" w:color="auto"/>
            </w:tcBorders>
            <w:shd w:val="clear" w:color="auto" w:fill="auto"/>
            <w:hideMark/>
          </w:tcPr>
          <w:p w14:paraId="3DF5CE3E"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DESCRIPCIÓN:</w:t>
            </w:r>
            <w:r w:rsidRPr="004E1486">
              <w:rPr>
                <w:rFonts w:ascii="Calibri" w:hAnsi="Calibri"/>
                <w:color w:val="0000FF"/>
                <w:lang w:eastAsia="es-EC"/>
              </w:rPr>
              <w:t xml:space="preserve">  </w:t>
            </w:r>
            <w:r w:rsidRPr="004E1486">
              <w:rPr>
                <w:rFonts w:ascii="Calibri" w:hAnsi="Calibri"/>
                <w:i/>
                <w:lang w:eastAsia="es-EC"/>
              </w:rPr>
              <w:t>El sistema permitirá listar las solicitudes que han sido ingresadas en el sistema.</w:t>
            </w:r>
          </w:p>
        </w:tc>
      </w:tr>
      <w:tr w:rsidR="001E56D0" w:rsidRPr="001E56D0" w14:paraId="01EF602D" w14:textId="77777777" w:rsidTr="168CAD90">
        <w:trPr>
          <w:jc w:val="center"/>
        </w:trPr>
        <w:tc>
          <w:tcPr>
            <w:tcW w:w="9418" w:type="dxa"/>
            <w:gridSpan w:val="4"/>
            <w:tcBorders>
              <w:top w:val="single" w:sz="6" w:space="0" w:color="auto"/>
              <w:left w:val="single" w:sz="6" w:space="0" w:color="auto"/>
              <w:bottom w:val="single" w:sz="6" w:space="0" w:color="auto"/>
              <w:right w:val="single" w:sz="6" w:space="0" w:color="auto"/>
            </w:tcBorders>
            <w:shd w:val="clear" w:color="auto" w:fill="auto"/>
            <w:hideMark/>
          </w:tcPr>
          <w:p w14:paraId="0C3C5757"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NOTAS: </w:t>
            </w:r>
            <w:r w:rsidRPr="004E1486">
              <w:rPr>
                <w:rFonts w:ascii="Calibri" w:hAnsi="Calibri"/>
                <w:lang w:eastAsia="es-EC"/>
              </w:rPr>
              <w:t xml:space="preserve"> </w:t>
            </w:r>
            <w:r w:rsidRPr="004E1486">
              <w:rPr>
                <w:rFonts w:ascii="Calibri" w:hAnsi="Calibri"/>
                <w:i/>
                <w:lang w:eastAsia="es-EC"/>
              </w:rPr>
              <w:t>La lista de solicitudes incluirá tanto las solicitudes de devoluciones como de convenio de pago.</w:t>
            </w:r>
          </w:p>
        </w:tc>
      </w:tr>
      <w:tr w:rsidR="001E56D0" w:rsidRPr="001E56D0" w14:paraId="3527E28F" w14:textId="77777777" w:rsidTr="168CAD90">
        <w:trPr>
          <w:jc w:val="center"/>
        </w:trPr>
        <w:tc>
          <w:tcPr>
            <w:tcW w:w="9418" w:type="dxa"/>
            <w:gridSpan w:val="4"/>
            <w:tcBorders>
              <w:top w:val="single" w:sz="6" w:space="0" w:color="auto"/>
              <w:left w:val="single" w:sz="6" w:space="0" w:color="auto"/>
              <w:bottom w:val="single" w:sz="6" w:space="0" w:color="auto"/>
              <w:right w:val="single" w:sz="6" w:space="0" w:color="auto"/>
            </w:tcBorders>
            <w:shd w:val="clear" w:color="auto" w:fill="auto"/>
            <w:hideMark/>
          </w:tcPr>
          <w:p w14:paraId="57496155"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CRITERIOS DE ACEPTACIÓN: </w:t>
            </w:r>
            <w:r w:rsidRPr="004E1486">
              <w:rPr>
                <w:rFonts w:ascii="Calibri" w:hAnsi="Calibri"/>
                <w:i/>
                <w:lang w:eastAsia="es-EC"/>
              </w:rPr>
              <w:t>Se listaron las solicitudes correctamente o no.</w:t>
            </w:r>
          </w:p>
        </w:tc>
      </w:tr>
      <w:tr w:rsidR="001E56D0" w:rsidRPr="001E56D0" w14:paraId="5598FEFD" w14:textId="77777777" w:rsidTr="004E1486">
        <w:trPr>
          <w:trHeight w:val="345"/>
          <w:jc w:val="center"/>
        </w:trPr>
        <w:tc>
          <w:tcPr>
            <w:tcW w:w="9418" w:type="dxa"/>
            <w:gridSpan w:val="4"/>
            <w:tcBorders>
              <w:top w:val="single" w:sz="6" w:space="0" w:color="auto"/>
              <w:left w:val="single" w:sz="6" w:space="0" w:color="auto"/>
              <w:bottom w:val="single" w:sz="6" w:space="0" w:color="auto"/>
              <w:right w:val="single" w:sz="6" w:space="0" w:color="auto"/>
            </w:tcBorders>
            <w:shd w:val="clear" w:color="auto" w:fill="D9D9D9"/>
            <w:hideMark/>
          </w:tcPr>
          <w:p w14:paraId="562B48E9" w14:textId="77777777" w:rsidR="001E56D0" w:rsidRPr="004E1486" w:rsidRDefault="001E56D0" w:rsidP="001E56D0">
            <w:pPr>
              <w:textAlignment w:val="baseline"/>
              <w:rPr>
                <w:rFonts w:ascii="Calibri" w:hAnsi="Calibri" w:cs="Calibri"/>
                <w:lang w:eastAsia="es-EC"/>
              </w:rPr>
            </w:pPr>
            <w:r w:rsidRPr="004E1486">
              <w:rPr>
                <w:rFonts w:ascii="Calibri" w:hAnsi="Calibri" w:cs="Calibri"/>
                <w:b/>
                <w:color w:val="000000"/>
                <w:lang w:eastAsia="es-EC"/>
              </w:rPr>
              <w:t>ESCENARIOS: </w:t>
            </w:r>
            <w:r w:rsidRPr="004E1486">
              <w:rPr>
                <w:rFonts w:ascii="Calibri" w:hAnsi="Calibri" w:cs="Calibri"/>
                <w:color w:val="000000"/>
                <w:lang w:eastAsia="es-EC"/>
              </w:rPr>
              <w:t>   </w:t>
            </w:r>
          </w:p>
        </w:tc>
      </w:tr>
      <w:tr w:rsidR="001E56D0" w:rsidRPr="001E56D0" w14:paraId="0100DE38" w14:textId="77777777" w:rsidTr="168CAD90">
        <w:trPr>
          <w:trHeight w:val="1665"/>
          <w:jc w:val="center"/>
        </w:trPr>
        <w:tc>
          <w:tcPr>
            <w:tcW w:w="1305" w:type="dxa"/>
            <w:tcBorders>
              <w:top w:val="single" w:sz="6" w:space="0" w:color="auto"/>
              <w:left w:val="single" w:sz="6" w:space="0" w:color="auto"/>
              <w:bottom w:val="single" w:sz="6" w:space="0" w:color="auto"/>
              <w:right w:val="single" w:sz="6" w:space="0" w:color="auto"/>
            </w:tcBorders>
            <w:shd w:val="clear" w:color="auto" w:fill="auto"/>
            <w:hideMark/>
          </w:tcPr>
          <w:p w14:paraId="697B22C6" w14:textId="76D9175C" w:rsidR="001E56D0" w:rsidRPr="004E1486" w:rsidRDefault="001E56D0" w:rsidP="001E56D0">
            <w:pPr>
              <w:textAlignment w:val="baseline"/>
              <w:rPr>
                <w:rFonts w:ascii="Calibri" w:hAnsi="Calibri"/>
                <w:lang w:eastAsia="es-EC"/>
              </w:rPr>
            </w:pPr>
            <w:r w:rsidRPr="004E1486">
              <w:rPr>
                <w:rFonts w:ascii="Calibri" w:hAnsi="Calibri"/>
                <w:lang w:eastAsia="es-EC"/>
              </w:rPr>
              <w:t>ES-30.</w:t>
            </w:r>
            <w:r w:rsidR="4452E7F0" w:rsidRPr="004E1486">
              <w:rPr>
                <w:rFonts w:ascii="Calibri" w:hAnsi="Calibri"/>
                <w:lang w:eastAsia="es-EC"/>
              </w:rPr>
              <w:t>0</w:t>
            </w:r>
            <w:r w:rsidR="2AE55CDC" w:rsidRPr="004E1486">
              <w:rPr>
                <w:rFonts w:ascii="Calibri" w:hAnsi="Calibri"/>
                <w:lang w:eastAsia="es-EC"/>
              </w:rPr>
              <w:t>1</w:t>
            </w:r>
            <w:r w:rsidRPr="004E1486">
              <w:rPr>
                <w:rFonts w:ascii="Calibri" w:hAnsi="Calibri"/>
                <w:lang w:eastAsia="es-EC"/>
              </w:rPr>
              <w:t>       </w:t>
            </w:r>
          </w:p>
          <w:p w14:paraId="33F1F13A" w14:textId="77777777" w:rsidR="001E56D0" w:rsidRPr="004E1486" w:rsidRDefault="001E56D0" w:rsidP="001E56D0">
            <w:pPr>
              <w:textAlignment w:val="baseline"/>
              <w:rPr>
                <w:rFonts w:ascii="Calibri" w:hAnsi="Calibri" w:cs="Calibri"/>
                <w:lang w:eastAsia="es-EC"/>
              </w:rPr>
            </w:pPr>
            <w:r w:rsidRPr="004E1486">
              <w:rPr>
                <w:rFonts w:ascii="Calibri" w:hAnsi="Calibri" w:cs="Calibri"/>
                <w:color w:val="0000FF"/>
                <w:lang w:eastAsia="es-EC"/>
              </w:rPr>
              <w:t>    </w:t>
            </w:r>
          </w:p>
        </w:tc>
        <w:tc>
          <w:tcPr>
            <w:tcW w:w="8113" w:type="dxa"/>
            <w:gridSpan w:val="3"/>
            <w:tcBorders>
              <w:top w:val="nil"/>
              <w:left w:val="single" w:sz="6" w:space="0" w:color="auto"/>
              <w:bottom w:val="single" w:sz="6" w:space="0" w:color="auto"/>
              <w:right w:val="single" w:sz="6" w:space="0" w:color="auto"/>
            </w:tcBorders>
            <w:shd w:val="clear" w:color="auto" w:fill="auto"/>
            <w:hideMark/>
          </w:tcPr>
          <w:p w14:paraId="63C01C1A"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DESCRIPCIÓN: </w:t>
            </w:r>
            <w:r w:rsidRPr="004E1486">
              <w:rPr>
                <w:rFonts w:ascii="Calibri" w:hAnsi="Calibri"/>
                <w:i/>
                <w:lang w:eastAsia="es-EC"/>
              </w:rPr>
              <w:t>Listado de solicitudes exitosa</w:t>
            </w:r>
          </w:p>
          <w:p w14:paraId="5C031013" w14:textId="77777777" w:rsidR="001E56D0" w:rsidRPr="004E1486" w:rsidRDefault="001E56D0" w:rsidP="001E56D0">
            <w:pPr>
              <w:textAlignment w:val="baseline"/>
              <w:rPr>
                <w:rFonts w:ascii="Calibri" w:hAnsi="Calibri" w:cs="Calibri"/>
                <w:color w:val="000000"/>
                <w:lang w:eastAsia="es-EC"/>
              </w:rPr>
            </w:pPr>
            <w:r w:rsidRPr="004E1486">
              <w:rPr>
                <w:rFonts w:ascii="Calibri" w:hAnsi="Calibri" w:cs="Calibri"/>
                <w:b/>
                <w:lang w:eastAsia="es-EC"/>
              </w:rPr>
              <w:t>SUPOSICIONES/ASUNCIONES</w:t>
            </w:r>
            <w:r w:rsidRPr="004E1486">
              <w:rPr>
                <w:rFonts w:ascii="Calibri" w:hAnsi="Calibri" w:cs="Calibri"/>
                <w:color w:val="000000"/>
                <w:lang w:eastAsia="es-EC"/>
              </w:rPr>
              <w:t>: </w:t>
            </w:r>
          </w:p>
          <w:p w14:paraId="7C8C81B0" w14:textId="77777777"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administrador se autentica correctamente</w:t>
            </w:r>
          </w:p>
          <w:p w14:paraId="35584682" w14:textId="77777777" w:rsidR="001E56D0" w:rsidRPr="004E1486" w:rsidRDefault="001E56D0" w:rsidP="006E4C0C">
            <w:pPr>
              <w:pStyle w:val="Prrafodelista"/>
              <w:numPr>
                <w:ilvl w:val="0"/>
                <w:numId w:val="125"/>
              </w:numPr>
              <w:textAlignment w:val="baseline"/>
              <w:rPr>
                <w:rFonts w:ascii="Calibri" w:hAnsi="Calibri"/>
                <w:b/>
                <w:lang w:eastAsia="es-EC"/>
              </w:rPr>
            </w:pPr>
            <w:r w:rsidRPr="004E1486">
              <w:rPr>
                <w:rFonts w:ascii="Calibri" w:hAnsi="Calibri"/>
                <w:i/>
                <w:lang w:eastAsia="es-EC"/>
              </w:rPr>
              <w:t>El administrador selecciona la opción listar solicitudes</w:t>
            </w:r>
          </w:p>
          <w:p w14:paraId="1695AF96" w14:textId="77777777" w:rsidR="001E56D0" w:rsidRPr="004E1486" w:rsidRDefault="001E56D0" w:rsidP="001E56D0">
            <w:pPr>
              <w:pStyle w:val="Prrafodelista"/>
              <w:ind w:left="425"/>
              <w:textAlignment w:val="baseline"/>
              <w:rPr>
                <w:rFonts w:ascii="Calibri" w:hAnsi="Calibri" w:cs="Calibri"/>
                <w:b/>
                <w:lang w:eastAsia="es-EC"/>
              </w:rPr>
            </w:pPr>
          </w:p>
          <w:p w14:paraId="077DD67A" w14:textId="77777777" w:rsidR="001E56D0" w:rsidRPr="004E1486" w:rsidRDefault="001E56D0" w:rsidP="001E56D0">
            <w:pPr>
              <w:textAlignment w:val="baseline"/>
              <w:rPr>
                <w:rFonts w:ascii="Calibri" w:hAnsi="Calibri" w:cs="Calibri"/>
                <w:lang w:eastAsia="es-EC"/>
              </w:rPr>
            </w:pPr>
            <w:r w:rsidRPr="004E1486">
              <w:rPr>
                <w:rFonts w:ascii="Calibri" w:hAnsi="Calibri" w:cs="Calibri"/>
                <w:b/>
                <w:lang w:eastAsia="es-EC"/>
              </w:rPr>
              <w:t>RESULTADOS:</w:t>
            </w:r>
            <w:r w:rsidRPr="004E1486">
              <w:rPr>
                <w:rFonts w:ascii="Calibri" w:hAnsi="Calibri" w:cs="Calibri"/>
                <w:lang w:eastAsia="es-EC"/>
              </w:rPr>
              <w:t> </w:t>
            </w:r>
          </w:p>
          <w:p w14:paraId="0199B6A7" w14:textId="77777777" w:rsidR="001E56D0" w:rsidRPr="004E1486" w:rsidRDefault="001E56D0" w:rsidP="006E4C0C">
            <w:pPr>
              <w:pStyle w:val="Prrafodelista"/>
              <w:numPr>
                <w:ilvl w:val="0"/>
                <w:numId w:val="125"/>
              </w:numPr>
              <w:textAlignment w:val="baseline"/>
              <w:rPr>
                <w:rFonts w:ascii="Calibri" w:hAnsi="Calibri"/>
                <w:lang w:eastAsia="es-EC"/>
              </w:rPr>
            </w:pPr>
            <w:r w:rsidRPr="004E1486">
              <w:rPr>
                <w:rFonts w:ascii="Calibri" w:hAnsi="Calibri"/>
                <w:i/>
                <w:lang w:eastAsia="es-EC"/>
              </w:rPr>
              <w:t>El sistema muestra la lista de las solicitudes registradas.</w:t>
            </w:r>
          </w:p>
        </w:tc>
      </w:tr>
      <w:tr w:rsidR="001E56D0" w:rsidRPr="001E56D0" w14:paraId="58B58C95" w14:textId="77777777" w:rsidTr="168CAD90">
        <w:trPr>
          <w:trHeight w:val="1665"/>
          <w:jc w:val="center"/>
        </w:trPr>
        <w:tc>
          <w:tcPr>
            <w:tcW w:w="1305" w:type="dxa"/>
            <w:tcBorders>
              <w:top w:val="single" w:sz="6" w:space="0" w:color="auto"/>
              <w:left w:val="single" w:sz="6" w:space="0" w:color="auto"/>
              <w:bottom w:val="single" w:sz="6" w:space="0" w:color="auto"/>
              <w:right w:val="single" w:sz="6" w:space="0" w:color="auto"/>
            </w:tcBorders>
            <w:shd w:val="clear" w:color="auto" w:fill="auto"/>
            <w:hideMark/>
          </w:tcPr>
          <w:p w14:paraId="1959AAA4" w14:textId="4AB9CDB2" w:rsidR="001E56D0" w:rsidRPr="004E1486" w:rsidRDefault="001E56D0" w:rsidP="001E56D0">
            <w:pPr>
              <w:textAlignment w:val="baseline"/>
              <w:rPr>
                <w:rFonts w:ascii="Calibri" w:hAnsi="Calibri"/>
                <w:lang w:eastAsia="es-EC"/>
              </w:rPr>
            </w:pPr>
            <w:r w:rsidRPr="004E1486">
              <w:rPr>
                <w:rFonts w:ascii="Calibri" w:hAnsi="Calibri"/>
                <w:lang w:eastAsia="es-EC"/>
              </w:rPr>
              <w:t>ES-30.</w:t>
            </w:r>
            <w:r w:rsidR="65CE565F" w:rsidRPr="004E1486">
              <w:rPr>
                <w:rFonts w:ascii="Calibri" w:hAnsi="Calibri"/>
                <w:lang w:eastAsia="es-EC"/>
              </w:rPr>
              <w:t>0</w:t>
            </w:r>
            <w:r w:rsidR="2AE55CDC" w:rsidRPr="004E1486">
              <w:rPr>
                <w:rFonts w:ascii="Calibri" w:hAnsi="Calibri"/>
                <w:lang w:eastAsia="es-EC"/>
              </w:rPr>
              <w:t>2</w:t>
            </w:r>
            <w:r w:rsidRPr="004E1486">
              <w:rPr>
                <w:rFonts w:ascii="Calibri" w:hAnsi="Calibri"/>
                <w:lang w:eastAsia="es-EC"/>
              </w:rPr>
              <w:t>       </w:t>
            </w:r>
          </w:p>
          <w:p w14:paraId="1FF41F92" w14:textId="77777777" w:rsidR="001E56D0" w:rsidRPr="004E1486" w:rsidRDefault="001E56D0" w:rsidP="001E56D0">
            <w:pPr>
              <w:textAlignment w:val="baseline"/>
              <w:rPr>
                <w:rFonts w:ascii="Calibri" w:hAnsi="Calibri" w:cs="Calibri"/>
                <w:lang w:eastAsia="es-EC"/>
              </w:rPr>
            </w:pPr>
            <w:r w:rsidRPr="004E1486">
              <w:rPr>
                <w:rFonts w:ascii="Calibri" w:hAnsi="Calibri" w:cs="Calibri"/>
                <w:color w:val="0000FF"/>
                <w:lang w:eastAsia="es-EC"/>
              </w:rPr>
              <w:t>    </w:t>
            </w:r>
          </w:p>
        </w:tc>
        <w:tc>
          <w:tcPr>
            <w:tcW w:w="8113" w:type="dxa"/>
            <w:gridSpan w:val="3"/>
            <w:tcBorders>
              <w:top w:val="single" w:sz="6" w:space="0" w:color="auto"/>
              <w:left w:val="single" w:sz="6" w:space="0" w:color="auto"/>
              <w:bottom w:val="single" w:sz="6" w:space="0" w:color="auto"/>
              <w:right w:val="single" w:sz="6" w:space="0" w:color="auto"/>
            </w:tcBorders>
            <w:shd w:val="clear" w:color="auto" w:fill="auto"/>
            <w:hideMark/>
          </w:tcPr>
          <w:p w14:paraId="736BE1E4" w14:textId="77777777" w:rsidR="001E56D0" w:rsidRPr="004E1486" w:rsidRDefault="001E56D0" w:rsidP="001E56D0">
            <w:pPr>
              <w:textAlignment w:val="baseline"/>
              <w:rPr>
                <w:rFonts w:ascii="Calibri" w:hAnsi="Calibri"/>
                <w:i/>
                <w:lang w:eastAsia="es-EC"/>
              </w:rPr>
            </w:pPr>
            <w:r w:rsidRPr="004E1486">
              <w:rPr>
                <w:rFonts w:ascii="Calibri" w:hAnsi="Calibri"/>
                <w:b/>
                <w:lang w:eastAsia="es-EC"/>
              </w:rPr>
              <w:t xml:space="preserve">DESCRIPCIÓN: </w:t>
            </w:r>
            <w:r w:rsidRPr="004E1486">
              <w:rPr>
                <w:rFonts w:ascii="Calibri" w:hAnsi="Calibri"/>
                <w:i/>
                <w:lang w:eastAsia="es-EC"/>
              </w:rPr>
              <w:t>Listado de solicitudes no exitosa por mala autenticación del administrador</w:t>
            </w:r>
          </w:p>
          <w:p w14:paraId="0CC5D2B7" w14:textId="77777777" w:rsidR="001E56D0" w:rsidRPr="004E1486" w:rsidRDefault="001E56D0" w:rsidP="001E56D0">
            <w:pPr>
              <w:textAlignment w:val="baseline"/>
              <w:rPr>
                <w:rFonts w:ascii="Calibri" w:hAnsi="Calibri" w:cs="Calibri"/>
                <w:color w:val="000000"/>
                <w:lang w:eastAsia="es-EC"/>
              </w:rPr>
            </w:pPr>
            <w:r w:rsidRPr="004E1486">
              <w:rPr>
                <w:rFonts w:ascii="Calibri" w:hAnsi="Calibri" w:cs="Calibri"/>
                <w:b/>
                <w:lang w:eastAsia="es-EC"/>
              </w:rPr>
              <w:t>SUPOSICIONES/ASUNCIONES</w:t>
            </w:r>
            <w:r w:rsidRPr="004E1486">
              <w:rPr>
                <w:rFonts w:ascii="Calibri" w:hAnsi="Calibri" w:cs="Calibri"/>
                <w:color w:val="000000"/>
                <w:lang w:eastAsia="es-EC"/>
              </w:rPr>
              <w:t>: </w:t>
            </w:r>
          </w:p>
          <w:p w14:paraId="1C31817C" w14:textId="77777777"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administrador no se autentica correctamente</w:t>
            </w:r>
          </w:p>
          <w:p w14:paraId="32414512" w14:textId="77777777"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sistema deniega el acceso al sistema</w:t>
            </w:r>
          </w:p>
          <w:p w14:paraId="0D0380E9" w14:textId="77777777" w:rsidR="001E56D0" w:rsidRPr="004E1486" w:rsidRDefault="001E56D0" w:rsidP="001E56D0">
            <w:pPr>
              <w:textAlignment w:val="baseline"/>
              <w:rPr>
                <w:rFonts w:ascii="Calibri" w:hAnsi="Calibri" w:cs="Calibri"/>
                <w:lang w:eastAsia="es-EC"/>
              </w:rPr>
            </w:pPr>
            <w:r w:rsidRPr="004E1486">
              <w:rPr>
                <w:rFonts w:ascii="Calibri" w:hAnsi="Calibri" w:cs="Calibri"/>
                <w:b/>
                <w:lang w:eastAsia="es-EC"/>
              </w:rPr>
              <w:t>RESULTADOS:</w:t>
            </w:r>
            <w:r w:rsidRPr="004E1486">
              <w:rPr>
                <w:rFonts w:ascii="Calibri" w:hAnsi="Calibri" w:cs="Calibri"/>
                <w:lang w:eastAsia="es-EC"/>
              </w:rPr>
              <w:t> </w:t>
            </w:r>
          </w:p>
          <w:p w14:paraId="5A75150D" w14:textId="77777777" w:rsidR="001E56D0" w:rsidRPr="004E1486" w:rsidRDefault="001E56D0" w:rsidP="006E4C0C">
            <w:pPr>
              <w:pStyle w:val="Prrafodelista"/>
              <w:numPr>
                <w:ilvl w:val="0"/>
                <w:numId w:val="125"/>
              </w:numPr>
              <w:textAlignment w:val="baseline"/>
              <w:rPr>
                <w:rFonts w:ascii="Calibri" w:hAnsi="Calibri"/>
                <w:lang w:eastAsia="es-EC"/>
              </w:rPr>
            </w:pPr>
            <w:r w:rsidRPr="004E1486">
              <w:rPr>
                <w:rFonts w:ascii="Calibri" w:hAnsi="Calibri"/>
                <w:i/>
                <w:lang w:eastAsia="es-EC"/>
              </w:rPr>
              <w:t>El administrador no puede listar las solicitudes registradas.</w:t>
            </w:r>
          </w:p>
        </w:tc>
      </w:tr>
      <w:tr w:rsidR="001E56D0" w:rsidRPr="001E56D0" w14:paraId="266CC08D" w14:textId="77777777" w:rsidTr="168CAD90">
        <w:trPr>
          <w:trHeight w:val="1665"/>
          <w:jc w:val="center"/>
        </w:trPr>
        <w:tc>
          <w:tcPr>
            <w:tcW w:w="1305" w:type="dxa"/>
            <w:tcBorders>
              <w:top w:val="single" w:sz="6" w:space="0" w:color="auto"/>
              <w:left w:val="single" w:sz="6" w:space="0" w:color="auto"/>
              <w:bottom w:val="single" w:sz="6" w:space="0" w:color="auto"/>
              <w:right w:val="single" w:sz="6" w:space="0" w:color="auto"/>
            </w:tcBorders>
            <w:shd w:val="clear" w:color="auto" w:fill="auto"/>
            <w:hideMark/>
          </w:tcPr>
          <w:p w14:paraId="47DF0971" w14:textId="5FE5E137" w:rsidR="001E56D0" w:rsidRPr="004E1486" w:rsidRDefault="001E56D0" w:rsidP="001E56D0">
            <w:pPr>
              <w:textAlignment w:val="baseline"/>
              <w:rPr>
                <w:rFonts w:ascii="Calibri" w:hAnsi="Calibri"/>
                <w:lang w:eastAsia="es-EC"/>
              </w:rPr>
            </w:pPr>
            <w:r w:rsidRPr="004E1486">
              <w:rPr>
                <w:rFonts w:ascii="Calibri" w:hAnsi="Calibri"/>
                <w:lang w:eastAsia="es-EC"/>
              </w:rPr>
              <w:t>ES-30.</w:t>
            </w:r>
            <w:r w:rsidR="7E634EE0" w:rsidRPr="004E1486">
              <w:rPr>
                <w:rFonts w:ascii="Calibri" w:hAnsi="Calibri"/>
                <w:lang w:eastAsia="es-EC"/>
              </w:rPr>
              <w:t>0</w:t>
            </w:r>
            <w:r w:rsidR="2AE55CDC" w:rsidRPr="004E1486">
              <w:rPr>
                <w:rFonts w:ascii="Calibri" w:hAnsi="Calibri"/>
                <w:lang w:eastAsia="es-EC"/>
              </w:rPr>
              <w:t>3</w:t>
            </w:r>
            <w:r w:rsidRPr="004E1486">
              <w:rPr>
                <w:rFonts w:ascii="Calibri" w:hAnsi="Calibri"/>
                <w:lang w:eastAsia="es-EC"/>
              </w:rPr>
              <w:t>   </w:t>
            </w:r>
          </w:p>
        </w:tc>
        <w:tc>
          <w:tcPr>
            <w:tcW w:w="8113" w:type="dxa"/>
            <w:gridSpan w:val="3"/>
            <w:tcBorders>
              <w:top w:val="single" w:sz="6" w:space="0" w:color="auto"/>
              <w:left w:val="single" w:sz="6" w:space="0" w:color="auto"/>
              <w:bottom w:val="single" w:sz="6" w:space="0" w:color="auto"/>
              <w:right w:val="single" w:sz="6" w:space="0" w:color="auto"/>
            </w:tcBorders>
            <w:shd w:val="clear" w:color="auto" w:fill="auto"/>
            <w:hideMark/>
          </w:tcPr>
          <w:p w14:paraId="527A21AC"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DESCRIPCIÓN: </w:t>
            </w:r>
            <w:r w:rsidRPr="004E1486">
              <w:rPr>
                <w:rFonts w:ascii="Calibri" w:hAnsi="Calibri"/>
                <w:i/>
                <w:lang w:eastAsia="es-EC"/>
              </w:rPr>
              <w:t>Listado de solicitudes no exitosa por error en la base de datos</w:t>
            </w:r>
          </w:p>
          <w:p w14:paraId="326A935C" w14:textId="77777777" w:rsidR="001E56D0" w:rsidRPr="004E1486" w:rsidRDefault="001E56D0" w:rsidP="001E56D0">
            <w:pPr>
              <w:textAlignment w:val="baseline"/>
              <w:rPr>
                <w:rFonts w:ascii="Calibri" w:hAnsi="Calibri" w:cs="Calibri"/>
                <w:color w:val="000000"/>
                <w:lang w:eastAsia="es-EC"/>
              </w:rPr>
            </w:pPr>
            <w:r w:rsidRPr="004E1486">
              <w:rPr>
                <w:rFonts w:ascii="Calibri" w:hAnsi="Calibri" w:cs="Calibri"/>
                <w:b/>
                <w:lang w:eastAsia="es-EC"/>
              </w:rPr>
              <w:t>SUPOSICIONES/ASUNCIONES</w:t>
            </w:r>
            <w:r w:rsidRPr="004E1486">
              <w:rPr>
                <w:rFonts w:ascii="Calibri" w:hAnsi="Calibri" w:cs="Calibri"/>
                <w:color w:val="000000"/>
                <w:lang w:eastAsia="es-EC"/>
              </w:rPr>
              <w:t>: </w:t>
            </w:r>
          </w:p>
          <w:p w14:paraId="3DA3FC06" w14:textId="77777777"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administrador se autentica correctamente</w:t>
            </w:r>
          </w:p>
          <w:p w14:paraId="57085695" w14:textId="77777777" w:rsidR="001E56D0" w:rsidRPr="004E1486" w:rsidRDefault="001E56D0" w:rsidP="006E4C0C">
            <w:pPr>
              <w:pStyle w:val="Prrafodelista"/>
              <w:numPr>
                <w:ilvl w:val="0"/>
                <w:numId w:val="125"/>
              </w:numPr>
              <w:textAlignment w:val="baseline"/>
              <w:rPr>
                <w:rFonts w:ascii="Calibri" w:hAnsi="Calibri"/>
                <w:b/>
                <w:lang w:eastAsia="es-EC"/>
              </w:rPr>
            </w:pPr>
            <w:r w:rsidRPr="004E1486">
              <w:rPr>
                <w:rFonts w:ascii="Calibri" w:hAnsi="Calibri"/>
                <w:i/>
                <w:lang w:eastAsia="es-EC"/>
              </w:rPr>
              <w:t>El administrador selecciona la opción listar solicitudes</w:t>
            </w:r>
          </w:p>
          <w:p w14:paraId="75EE7B40" w14:textId="77777777" w:rsidR="001E56D0" w:rsidRPr="004E1486" w:rsidRDefault="001E56D0" w:rsidP="006E4C0C">
            <w:pPr>
              <w:pStyle w:val="Prrafodelista"/>
              <w:numPr>
                <w:ilvl w:val="0"/>
                <w:numId w:val="125"/>
              </w:numPr>
              <w:textAlignment w:val="baseline"/>
              <w:rPr>
                <w:rFonts w:ascii="Calibri" w:hAnsi="Calibri"/>
                <w:lang w:eastAsia="es-EC"/>
              </w:rPr>
            </w:pPr>
            <w:r w:rsidRPr="004E1486">
              <w:rPr>
                <w:rFonts w:ascii="Calibri" w:hAnsi="Calibri"/>
                <w:i/>
                <w:lang w:eastAsia="es-EC"/>
              </w:rPr>
              <w:t>El sistema muestra un mensaje de error</w:t>
            </w:r>
          </w:p>
          <w:p w14:paraId="58FB4062" w14:textId="77777777" w:rsidR="001E56D0" w:rsidRPr="004E1486" w:rsidRDefault="001E56D0" w:rsidP="001E56D0">
            <w:pPr>
              <w:textAlignment w:val="baseline"/>
              <w:rPr>
                <w:rFonts w:ascii="Calibri" w:hAnsi="Calibri" w:cs="Calibri"/>
                <w:lang w:eastAsia="es-EC"/>
              </w:rPr>
            </w:pPr>
            <w:r w:rsidRPr="004E1486">
              <w:rPr>
                <w:rFonts w:ascii="Calibri" w:hAnsi="Calibri" w:cs="Calibri"/>
                <w:b/>
                <w:lang w:eastAsia="es-EC"/>
              </w:rPr>
              <w:t>RESULTADOS:</w:t>
            </w:r>
            <w:r w:rsidRPr="004E1486">
              <w:rPr>
                <w:rFonts w:ascii="Calibri" w:hAnsi="Calibri" w:cs="Calibri"/>
                <w:lang w:eastAsia="es-EC"/>
              </w:rPr>
              <w:t> </w:t>
            </w:r>
          </w:p>
          <w:p w14:paraId="39E1CC70" w14:textId="77777777" w:rsidR="001E56D0" w:rsidRPr="004E1486" w:rsidRDefault="001E56D0" w:rsidP="006E4C0C">
            <w:pPr>
              <w:pStyle w:val="Prrafodelista"/>
              <w:numPr>
                <w:ilvl w:val="0"/>
                <w:numId w:val="125"/>
              </w:numPr>
              <w:textAlignment w:val="baseline"/>
              <w:rPr>
                <w:rFonts w:ascii="Calibri" w:hAnsi="Calibri"/>
                <w:lang w:eastAsia="es-EC"/>
              </w:rPr>
            </w:pPr>
            <w:r w:rsidRPr="004E1486">
              <w:rPr>
                <w:rFonts w:ascii="Calibri" w:hAnsi="Calibri"/>
                <w:i/>
                <w:lang w:eastAsia="es-EC"/>
              </w:rPr>
              <w:t>El administrador no puede listar las solicitudes registradas</w:t>
            </w:r>
          </w:p>
        </w:tc>
      </w:tr>
      <w:tr w:rsidR="001E56D0" w:rsidRPr="001E56D0" w14:paraId="3505FAEB" w14:textId="77777777" w:rsidTr="168CAD90">
        <w:trPr>
          <w:trHeight w:val="1080"/>
          <w:jc w:val="center"/>
        </w:trPr>
        <w:tc>
          <w:tcPr>
            <w:tcW w:w="9418" w:type="dxa"/>
            <w:gridSpan w:val="4"/>
            <w:tcBorders>
              <w:top w:val="single" w:sz="6" w:space="0" w:color="auto"/>
              <w:left w:val="single" w:sz="6" w:space="0" w:color="auto"/>
              <w:bottom w:val="single" w:sz="6" w:space="0" w:color="auto"/>
              <w:right w:val="single" w:sz="6" w:space="0" w:color="auto"/>
            </w:tcBorders>
            <w:shd w:val="clear" w:color="auto" w:fill="auto"/>
            <w:hideMark/>
          </w:tcPr>
          <w:p w14:paraId="3523AF39"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RIESGOS: </w:t>
            </w:r>
            <w:r w:rsidRPr="004E1486">
              <w:rPr>
                <w:rFonts w:ascii="Calibri" w:hAnsi="Calibri"/>
                <w:i/>
                <w:lang w:eastAsia="es-EC"/>
              </w:rPr>
              <w:t>Fallo en la base de datos que no permite acceder a los datos necesarios para listar las solicitudes registradas.</w:t>
            </w:r>
            <w:r w:rsidRPr="004E1486">
              <w:rPr>
                <w:rFonts w:ascii="Calibri" w:hAnsi="Calibri"/>
                <w:lang w:eastAsia="es-EC"/>
              </w:rPr>
              <w:t>  </w:t>
            </w:r>
          </w:p>
        </w:tc>
      </w:tr>
      <w:tr w:rsidR="001E56D0" w:rsidRPr="001E56D0" w14:paraId="357E8A76" w14:textId="77777777" w:rsidTr="168CAD90">
        <w:trPr>
          <w:trHeight w:val="615"/>
          <w:jc w:val="center"/>
        </w:trPr>
        <w:tc>
          <w:tcPr>
            <w:tcW w:w="9418" w:type="dxa"/>
            <w:gridSpan w:val="4"/>
            <w:tcBorders>
              <w:top w:val="single" w:sz="6" w:space="0" w:color="auto"/>
              <w:left w:val="single" w:sz="6" w:space="0" w:color="auto"/>
              <w:bottom w:val="single" w:sz="6" w:space="0" w:color="auto"/>
              <w:right w:val="single" w:sz="6" w:space="0" w:color="auto"/>
            </w:tcBorders>
            <w:shd w:val="clear" w:color="auto" w:fill="auto"/>
            <w:hideMark/>
          </w:tcPr>
          <w:p w14:paraId="4177E1B6" w14:textId="77777777" w:rsidR="001E56D0" w:rsidRPr="004E1486" w:rsidRDefault="001E56D0" w:rsidP="001E56D0">
            <w:pPr>
              <w:textAlignment w:val="baseline"/>
              <w:rPr>
                <w:rFonts w:ascii="Calibri" w:hAnsi="Calibri" w:cs="Calibri"/>
                <w:lang w:eastAsia="es-EC"/>
              </w:rPr>
            </w:pPr>
            <w:r w:rsidRPr="004E1486">
              <w:rPr>
                <w:rFonts w:ascii="Calibri" w:hAnsi="Calibri" w:cs="Calibri"/>
                <w:b/>
                <w:lang w:eastAsia="es-EC"/>
              </w:rPr>
              <w:t>PROTOTIPO EXPLORATORIO</w:t>
            </w:r>
            <w:r w:rsidRPr="004E1486">
              <w:rPr>
                <w:rFonts w:ascii="Calibri" w:hAnsi="Calibri" w:cs="Calibri"/>
                <w:lang w:eastAsia="es-EC"/>
              </w:rPr>
              <w:t>   </w:t>
            </w:r>
          </w:p>
          <w:p w14:paraId="2F1AE2E0" w14:textId="77777777" w:rsidR="001E56D0" w:rsidRPr="004E1486" w:rsidRDefault="001E56D0" w:rsidP="001E56D0">
            <w:pPr>
              <w:textAlignment w:val="baseline"/>
              <w:rPr>
                <w:rFonts w:ascii="Calibri" w:hAnsi="Calibri"/>
                <w:lang w:eastAsia="es-EC"/>
              </w:rPr>
            </w:pPr>
            <w:r w:rsidRPr="004E1486">
              <w:rPr>
                <w:rFonts w:ascii="Calibri" w:hAnsi="Calibri"/>
                <w:i/>
                <w:lang w:eastAsia="es-EC"/>
              </w:rPr>
              <w:t>N/A </w:t>
            </w:r>
            <w:r w:rsidRPr="004E1486">
              <w:rPr>
                <w:rFonts w:ascii="Calibri" w:hAnsi="Calibri"/>
                <w:lang w:eastAsia="es-EC"/>
              </w:rPr>
              <w:t> </w:t>
            </w:r>
          </w:p>
        </w:tc>
      </w:tr>
    </w:tbl>
    <w:p w14:paraId="52929799" w14:textId="77777777" w:rsidR="001E56D0" w:rsidRDefault="001E56D0" w:rsidP="168CAD90">
      <w:pPr>
        <w:jc w:val="center"/>
        <w:rPr>
          <w:rFonts w:ascii="Calibri" w:hAnsi="Calibri"/>
        </w:rPr>
      </w:pPr>
    </w:p>
    <w:p w14:paraId="4A43E7C7" w14:textId="77777777" w:rsidR="000E28D9" w:rsidRDefault="000E28D9" w:rsidP="168CAD90">
      <w:pPr>
        <w:jc w:val="center"/>
        <w:rPr>
          <w:rFonts w:ascii="Calibri" w:hAnsi="Calibri"/>
        </w:rPr>
      </w:pPr>
    </w:p>
    <w:p w14:paraId="19ADBCC0" w14:textId="77777777" w:rsidR="000E28D9" w:rsidRDefault="000E28D9" w:rsidP="168CAD90">
      <w:pPr>
        <w:jc w:val="center"/>
        <w:rPr>
          <w:rFonts w:ascii="Calibri" w:hAnsi="Calibri"/>
        </w:rPr>
      </w:pPr>
    </w:p>
    <w:p w14:paraId="52F7CC3E" w14:textId="77777777" w:rsidR="000E28D9" w:rsidRDefault="000E28D9" w:rsidP="168CAD90">
      <w:pPr>
        <w:jc w:val="center"/>
        <w:rPr>
          <w:rFonts w:ascii="Calibri" w:hAnsi="Calibri"/>
        </w:rPr>
      </w:pPr>
    </w:p>
    <w:p w14:paraId="0444917F" w14:textId="77777777" w:rsidR="000E28D9" w:rsidRPr="004E1486" w:rsidRDefault="000E28D9" w:rsidP="168CAD90">
      <w:pPr>
        <w:jc w:val="center"/>
        <w:rPr>
          <w:rFonts w:ascii="Calibri" w:hAnsi="Calibri"/>
        </w:rPr>
      </w:pPr>
    </w:p>
    <w:tbl>
      <w:tblPr>
        <w:tblW w:w="9463"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35"/>
        <w:gridCol w:w="2291"/>
        <w:gridCol w:w="962"/>
        <w:gridCol w:w="4875"/>
      </w:tblGrid>
      <w:tr w:rsidR="001E56D0" w:rsidRPr="001E56D0" w14:paraId="3AF1089F" w14:textId="77777777" w:rsidTr="004E1486">
        <w:trPr>
          <w:jc w:val="center"/>
        </w:trPr>
        <w:tc>
          <w:tcPr>
            <w:tcW w:w="3626" w:type="dxa"/>
            <w:gridSpan w:val="2"/>
            <w:tcBorders>
              <w:top w:val="single" w:sz="6" w:space="0" w:color="auto"/>
              <w:left w:val="single" w:sz="6" w:space="0" w:color="auto"/>
              <w:bottom w:val="single" w:sz="6" w:space="0" w:color="auto"/>
              <w:right w:val="single" w:sz="6" w:space="0" w:color="auto"/>
            </w:tcBorders>
            <w:shd w:val="clear" w:color="auto" w:fill="D9D9D9"/>
            <w:hideMark/>
          </w:tcPr>
          <w:p w14:paraId="5CCEB467" w14:textId="77777777" w:rsidR="001E56D0" w:rsidRPr="004E1486" w:rsidRDefault="001E56D0" w:rsidP="001E56D0">
            <w:pPr>
              <w:textAlignment w:val="baseline"/>
              <w:rPr>
                <w:rFonts w:ascii="Calibri" w:hAnsi="Calibri" w:cs="Calibri"/>
                <w:lang w:eastAsia="es-EC"/>
              </w:rPr>
            </w:pPr>
            <w:r w:rsidRPr="004E1486">
              <w:rPr>
                <w:rFonts w:ascii="Calibri" w:hAnsi="Calibri" w:cs="Calibri"/>
                <w:b/>
                <w:lang w:eastAsia="es-EC"/>
              </w:rPr>
              <w:t>IDENTIFICADOR CASO DE USO:</w:t>
            </w:r>
            <w:r w:rsidRPr="004E1486">
              <w:rPr>
                <w:rFonts w:ascii="Calibri" w:hAnsi="Calibri" w:cs="Calibri"/>
                <w:color w:val="000000"/>
                <w:lang w:eastAsia="es-EC"/>
              </w:rPr>
              <w:t>   </w:t>
            </w:r>
          </w:p>
          <w:p w14:paraId="00EBBBDF" w14:textId="77777777" w:rsidR="001E56D0" w:rsidRPr="004E1486" w:rsidRDefault="001E56D0" w:rsidP="001E56D0">
            <w:pPr>
              <w:textAlignment w:val="baseline"/>
              <w:rPr>
                <w:rFonts w:ascii="Calibri" w:hAnsi="Calibri" w:cs="Calibri"/>
                <w:lang w:eastAsia="es-EC"/>
              </w:rPr>
            </w:pPr>
            <w:r w:rsidRPr="004E1486">
              <w:rPr>
                <w:rFonts w:ascii="Calibri" w:hAnsi="Calibri" w:cs="Calibri"/>
                <w:b/>
                <w:color w:val="000000"/>
                <w:lang w:eastAsia="es-EC"/>
              </w:rPr>
              <w:t>CU-31</w:t>
            </w:r>
            <w:r w:rsidRPr="004E1486">
              <w:rPr>
                <w:rFonts w:ascii="Calibri" w:hAnsi="Calibri" w:cs="Calibri"/>
                <w:color w:val="000000"/>
                <w:lang w:eastAsia="es-EC"/>
              </w:rPr>
              <w:t> </w:t>
            </w:r>
          </w:p>
        </w:tc>
        <w:tc>
          <w:tcPr>
            <w:tcW w:w="5837" w:type="dxa"/>
            <w:gridSpan w:val="2"/>
            <w:tcBorders>
              <w:top w:val="single" w:sz="6" w:space="0" w:color="auto"/>
              <w:left w:val="nil"/>
              <w:bottom w:val="single" w:sz="6" w:space="0" w:color="auto"/>
              <w:right w:val="single" w:sz="6" w:space="0" w:color="auto"/>
            </w:tcBorders>
            <w:shd w:val="clear" w:color="auto" w:fill="D9D9D9"/>
            <w:hideMark/>
          </w:tcPr>
          <w:p w14:paraId="1BA9F861" w14:textId="5378F3DE" w:rsidR="001E56D0" w:rsidRPr="000E28D9" w:rsidRDefault="001E56D0" w:rsidP="001E56D0">
            <w:pPr>
              <w:textAlignment w:val="baseline"/>
              <w:rPr>
                <w:rFonts w:ascii="Calibri" w:hAnsi="Calibri" w:cs="Calibri"/>
                <w:b/>
                <w:color w:val="000000"/>
                <w:lang w:eastAsia="es-EC"/>
              </w:rPr>
            </w:pPr>
            <w:r w:rsidRPr="004E1486">
              <w:rPr>
                <w:rFonts w:ascii="Calibri" w:hAnsi="Calibri" w:cs="Calibri"/>
                <w:b/>
                <w:color w:val="000000"/>
                <w:lang w:eastAsia="es-EC"/>
              </w:rPr>
              <w:t xml:space="preserve">NOMBRE: </w:t>
            </w:r>
            <w:r w:rsidRPr="004E1486">
              <w:rPr>
                <w:rFonts w:ascii="Calibri" w:hAnsi="Calibri"/>
                <w:i/>
                <w:lang w:eastAsia="es-EC"/>
              </w:rPr>
              <w:t>Modificar estado solicitudes</w:t>
            </w:r>
          </w:p>
          <w:p w14:paraId="62AA50F7" w14:textId="77777777" w:rsidR="001E56D0" w:rsidRPr="004E1486" w:rsidRDefault="001E56D0" w:rsidP="001E56D0">
            <w:pPr>
              <w:textAlignment w:val="baseline"/>
              <w:rPr>
                <w:rFonts w:ascii="Calibri" w:hAnsi="Calibri" w:cs="Calibri"/>
                <w:lang w:eastAsia="es-EC"/>
              </w:rPr>
            </w:pPr>
            <w:r w:rsidRPr="004E1486">
              <w:rPr>
                <w:rFonts w:ascii="Calibri" w:hAnsi="Calibri" w:cs="Calibri"/>
                <w:color w:val="0000FF"/>
                <w:lang w:eastAsia="es-EC"/>
              </w:rPr>
              <w:t>    </w:t>
            </w:r>
          </w:p>
        </w:tc>
      </w:tr>
      <w:tr w:rsidR="001E56D0" w:rsidRPr="001E56D0" w14:paraId="32ABB51A" w14:textId="77777777" w:rsidTr="168CAD90">
        <w:trPr>
          <w:jc w:val="center"/>
        </w:trPr>
        <w:tc>
          <w:tcPr>
            <w:tcW w:w="4588" w:type="dxa"/>
            <w:gridSpan w:val="3"/>
            <w:tcBorders>
              <w:top w:val="single" w:sz="6" w:space="0" w:color="auto"/>
              <w:left w:val="single" w:sz="6" w:space="0" w:color="auto"/>
              <w:bottom w:val="single" w:sz="6" w:space="0" w:color="auto"/>
              <w:right w:val="single" w:sz="6" w:space="0" w:color="auto"/>
            </w:tcBorders>
            <w:shd w:val="clear" w:color="auto" w:fill="auto"/>
            <w:hideMark/>
          </w:tcPr>
          <w:p w14:paraId="4BE47D06"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lastRenderedPageBreak/>
              <w:t xml:space="preserve">COMPLEJIDAD: </w:t>
            </w:r>
            <w:r w:rsidRPr="004E1486">
              <w:rPr>
                <w:rFonts w:ascii="Calibri" w:hAnsi="Calibri"/>
                <w:i/>
                <w:lang w:eastAsia="es-EC"/>
              </w:rPr>
              <w:t>Alta  </w:t>
            </w:r>
          </w:p>
        </w:tc>
        <w:tc>
          <w:tcPr>
            <w:tcW w:w="4875" w:type="dxa"/>
            <w:tcBorders>
              <w:top w:val="nil"/>
              <w:left w:val="nil"/>
              <w:bottom w:val="single" w:sz="6" w:space="0" w:color="auto"/>
              <w:right w:val="single" w:sz="6" w:space="0" w:color="auto"/>
            </w:tcBorders>
            <w:shd w:val="clear" w:color="auto" w:fill="auto"/>
            <w:hideMark/>
          </w:tcPr>
          <w:p w14:paraId="179D310A"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PRIORIDAD: </w:t>
            </w:r>
            <w:r w:rsidRPr="004E1486">
              <w:rPr>
                <w:rFonts w:ascii="Calibri" w:hAnsi="Calibri"/>
                <w:i/>
                <w:lang w:eastAsia="es-EC"/>
              </w:rPr>
              <w:t>Alta  </w:t>
            </w:r>
          </w:p>
          <w:p w14:paraId="046F08A8" w14:textId="77777777" w:rsidR="001E56D0" w:rsidRPr="004E1486" w:rsidRDefault="001E56D0" w:rsidP="001E56D0">
            <w:pPr>
              <w:textAlignment w:val="baseline"/>
              <w:rPr>
                <w:rFonts w:ascii="Calibri" w:hAnsi="Calibri" w:cs="Calibri"/>
                <w:lang w:eastAsia="es-EC"/>
              </w:rPr>
            </w:pPr>
            <w:r w:rsidRPr="004E1486">
              <w:rPr>
                <w:rFonts w:ascii="Calibri" w:hAnsi="Calibri" w:cs="Calibri"/>
                <w:b/>
                <w:color w:val="0000FF"/>
                <w:lang w:eastAsia="es-EC"/>
              </w:rPr>
              <w:t> </w:t>
            </w:r>
            <w:r w:rsidRPr="004E1486">
              <w:rPr>
                <w:rFonts w:ascii="Calibri" w:hAnsi="Calibri" w:cs="Calibri"/>
                <w:color w:val="0000FF"/>
                <w:lang w:eastAsia="es-EC"/>
              </w:rPr>
              <w:t>   </w:t>
            </w:r>
          </w:p>
        </w:tc>
      </w:tr>
      <w:tr w:rsidR="001E56D0" w:rsidRPr="001E56D0" w14:paraId="0D1E91A1" w14:textId="77777777" w:rsidTr="168CAD90">
        <w:trPr>
          <w:jc w:val="center"/>
        </w:trPr>
        <w:tc>
          <w:tcPr>
            <w:tcW w:w="9463" w:type="dxa"/>
            <w:gridSpan w:val="4"/>
            <w:tcBorders>
              <w:top w:val="single" w:sz="6" w:space="0" w:color="auto"/>
              <w:left w:val="single" w:sz="6" w:space="0" w:color="auto"/>
              <w:bottom w:val="single" w:sz="6" w:space="0" w:color="auto"/>
              <w:right w:val="single" w:sz="6" w:space="0" w:color="auto"/>
            </w:tcBorders>
            <w:shd w:val="clear" w:color="auto" w:fill="auto"/>
            <w:hideMark/>
          </w:tcPr>
          <w:p w14:paraId="004F7666"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REQUERIMIENTO FUNCIONAL ASOCIADO: </w:t>
            </w:r>
            <w:r w:rsidRPr="004E1486">
              <w:rPr>
                <w:rFonts w:ascii="Calibri" w:hAnsi="Calibri"/>
                <w:i/>
                <w:lang w:eastAsia="es-EC"/>
              </w:rPr>
              <w:t>RF-31 Cambio estado de solicitudes</w:t>
            </w:r>
          </w:p>
          <w:p w14:paraId="037DD344" w14:textId="77777777" w:rsidR="001E56D0" w:rsidRPr="004E1486" w:rsidRDefault="001E56D0" w:rsidP="001E56D0">
            <w:pPr>
              <w:textAlignment w:val="baseline"/>
              <w:rPr>
                <w:rFonts w:ascii="Calibri" w:hAnsi="Calibri" w:cs="Calibri"/>
                <w:lang w:eastAsia="es-EC"/>
              </w:rPr>
            </w:pPr>
            <w:r w:rsidRPr="004E1486">
              <w:rPr>
                <w:rFonts w:ascii="Calibri" w:hAnsi="Calibri" w:cs="Calibri"/>
                <w:i/>
                <w:color w:val="0000FF"/>
                <w:lang w:eastAsia="es-EC"/>
              </w:rPr>
              <w:t> </w:t>
            </w:r>
            <w:r w:rsidRPr="004E1486">
              <w:rPr>
                <w:rFonts w:ascii="Calibri" w:hAnsi="Calibri" w:cs="Calibri"/>
                <w:color w:val="0000FF"/>
                <w:lang w:eastAsia="es-EC"/>
              </w:rPr>
              <w:t>   </w:t>
            </w:r>
          </w:p>
        </w:tc>
      </w:tr>
      <w:tr w:rsidR="001E56D0" w:rsidRPr="001E56D0" w14:paraId="0F30DE10" w14:textId="77777777" w:rsidTr="168CAD90">
        <w:trPr>
          <w:jc w:val="center"/>
        </w:trPr>
        <w:tc>
          <w:tcPr>
            <w:tcW w:w="9463" w:type="dxa"/>
            <w:gridSpan w:val="4"/>
            <w:tcBorders>
              <w:top w:val="single" w:sz="6" w:space="0" w:color="auto"/>
              <w:left w:val="single" w:sz="6" w:space="0" w:color="auto"/>
              <w:bottom w:val="single" w:sz="6" w:space="0" w:color="auto"/>
              <w:right w:val="single" w:sz="6" w:space="0" w:color="auto"/>
            </w:tcBorders>
            <w:shd w:val="clear" w:color="auto" w:fill="auto"/>
            <w:hideMark/>
          </w:tcPr>
          <w:p w14:paraId="68C578A1"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ACTORES: </w:t>
            </w:r>
            <w:r w:rsidRPr="004E1486">
              <w:rPr>
                <w:rFonts w:ascii="Calibri" w:hAnsi="Calibri"/>
                <w:i/>
                <w:lang w:eastAsia="es-EC"/>
              </w:rPr>
              <w:t>ACT-3 Administrador</w:t>
            </w:r>
          </w:p>
          <w:p w14:paraId="7AB1B9C6" w14:textId="77777777" w:rsidR="001E56D0" w:rsidRPr="004E1486" w:rsidRDefault="001E56D0" w:rsidP="001E56D0">
            <w:pPr>
              <w:textAlignment w:val="baseline"/>
              <w:rPr>
                <w:rFonts w:ascii="Calibri" w:hAnsi="Calibri" w:cs="Calibri"/>
                <w:lang w:eastAsia="es-EC"/>
              </w:rPr>
            </w:pPr>
            <w:r w:rsidRPr="004E1486">
              <w:rPr>
                <w:rFonts w:ascii="Calibri" w:hAnsi="Calibri" w:cs="Calibri"/>
                <w:i/>
                <w:color w:val="0000FF"/>
                <w:lang w:eastAsia="es-EC"/>
              </w:rPr>
              <w:t> </w:t>
            </w:r>
            <w:r w:rsidRPr="004E1486">
              <w:rPr>
                <w:rFonts w:ascii="Calibri" w:hAnsi="Calibri" w:cs="Calibri"/>
                <w:color w:val="0000FF"/>
                <w:lang w:eastAsia="es-EC"/>
              </w:rPr>
              <w:t>   </w:t>
            </w:r>
          </w:p>
        </w:tc>
      </w:tr>
      <w:tr w:rsidR="001E56D0" w:rsidRPr="001E56D0" w14:paraId="528834CB" w14:textId="77777777" w:rsidTr="168CAD90">
        <w:trPr>
          <w:jc w:val="center"/>
        </w:trPr>
        <w:tc>
          <w:tcPr>
            <w:tcW w:w="9463" w:type="dxa"/>
            <w:gridSpan w:val="4"/>
            <w:tcBorders>
              <w:top w:val="single" w:sz="6" w:space="0" w:color="auto"/>
              <w:left w:val="single" w:sz="6" w:space="0" w:color="auto"/>
              <w:bottom w:val="single" w:sz="6" w:space="0" w:color="auto"/>
              <w:right w:val="single" w:sz="6" w:space="0" w:color="auto"/>
            </w:tcBorders>
            <w:shd w:val="clear" w:color="auto" w:fill="auto"/>
            <w:hideMark/>
          </w:tcPr>
          <w:p w14:paraId="60C3CC79" w14:textId="232B302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CASOS DE USO ASOCIADOS: </w:t>
            </w:r>
            <w:r w:rsidR="003543CE" w:rsidRPr="003543CE">
              <w:rPr>
                <w:rFonts w:ascii="Calibri" w:hAnsi="Calibri"/>
                <w:bCs/>
                <w:i/>
                <w:iCs/>
                <w:lang w:eastAsia="es-EC"/>
              </w:rPr>
              <w:t>Extendido por CU-30</w:t>
            </w:r>
          </w:p>
        </w:tc>
      </w:tr>
      <w:tr w:rsidR="001E56D0" w:rsidRPr="001E56D0" w14:paraId="0DE6EBBC" w14:textId="77777777" w:rsidTr="168CAD90">
        <w:trPr>
          <w:jc w:val="center"/>
        </w:trPr>
        <w:tc>
          <w:tcPr>
            <w:tcW w:w="9463" w:type="dxa"/>
            <w:gridSpan w:val="4"/>
            <w:tcBorders>
              <w:top w:val="single" w:sz="6" w:space="0" w:color="auto"/>
              <w:left w:val="single" w:sz="6" w:space="0" w:color="auto"/>
              <w:bottom w:val="single" w:sz="6" w:space="0" w:color="auto"/>
              <w:right w:val="single" w:sz="6" w:space="0" w:color="auto"/>
            </w:tcBorders>
            <w:shd w:val="clear" w:color="auto" w:fill="auto"/>
            <w:hideMark/>
          </w:tcPr>
          <w:p w14:paraId="4E5E2CBB"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DESCRIPCIÓN:</w:t>
            </w:r>
            <w:r w:rsidRPr="004E1486">
              <w:rPr>
                <w:rFonts w:ascii="Calibri" w:hAnsi="Calibri"/>
                <w:color w:val="0000FF"/>
                <w:lang w:eastAsia="es-EC"/>
              </w:rPr>
              <w:t xml:space="preserve">  </w:t>
            </w:r>
            <w:r w:rsidRPr="004E1486">
              <w:rPr>
                <w:rFonts w:ascii="Calibri" w:hAnsi="Calibri"/>
                <w:i/>
                <w:lang w:eastAsia="es-EC"/>
              </w:rPr>
              <w:t>El sistema permitirá cambiar el estado en el que se encuentran las solicitudes ingresadas en el sistema</w:t>
            </w:r>
          </w:p>
        </w:tc>
      </w:tr>
      <w:tr w:rsidR="001E56D0" w:rsidRPr="001E56D0" w14:paraId="47A8640C" w14:textId="77777777" w:rsidTr="168CAD90">
        <w:trPr>
          <w:jc w:val="center"/>
        </w:trPr>
        <w:tc>
          <w:tcPr>
            <w:tcW w:w="9463" w:type="dxa"/>
            <w:gridSpan w:val="4"/>
            <w:tcBorders>
              <w:top w:val="single" w:sz="6" w:space="0" w:color="auto"/>
              <w:left w:val="single" w:sz="6" w:space="0" w:color="auto"/>
              <w:bottom w:val="single" w:sz="6" w:space="0" w:color="auto"/>
              <w:right w:val="single" w:sz="6" w:space="0" w:color="auto"/>
            </w:tcBorders>
            <w:shd w:val="clear" w:color="auto" w:fill="auto"/>
            <w:hideMark/>
          </w:tcPr>
          <w:p w14:paraId="6EEE510D"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NOTAS: </w:t>
            </w:r>
            <w:r w:rsidRPr="004E1486">
              <w:rPr>
                <w:rFonts w:ascii="Calibri" w:hAnsi="Calibri"/>
                <w:lang w:eastAsia="es-EC"/>
              </w:rPr>
              <w:t xml:space="preserve"> </w:t>
            </w:r>
            <w:r w:rsidRPr="004E1486">
              <w:rPr>
                <w:rFonts w:ascii="Calibri" w:hAnsi="Calibri"/>
                <w:i/>
                <w:lang w:eastAsia="es-EC"/>
              </w:rPr>
              <w:t xml:space="preserve">El estado de las solicitudes cambiarán </w:t>
            </w:r>
            <w:proofErr w:type="gramStart"/>
            <w:r w:rsidRPr="004E1486">
              <w:rPr>
                <w:rFonts w:ascii="Calibri" w:hAnsi="Calibri"/>
                <w:i/>
                <w:lang w:eastAsia="es-EC"/>
              </w:rPr>
              <w:t>de acuerdo a</w:t>
            </w:r>
            <w:proofErr w:type="gramEnd"/>
            <w:r w:rsidRPr="004E1486">
              <w:rPr>
                <w:rFonts w:ascii="Calibri" w:hAnsi="Calibri"/>
                <w:i/>
                <w:lang w:eastAsia="es-EC"/>
              </w:rPr>
              <w:t xml:space="preserve"> la decisión tomada por el administrador, quien podrá aceptar o rechazar dicha solicitud.</w:t>
            </w:r>
          </w:p>
        </w:tc>
      </w:tr>
      <w:tr w:rsidR="001E56D0" w:rsidRPr="001E56D0" w14:paraId="4BD356AF" w14:textId="77777777" w:rsidTr="168CAD90">
        <w:trPr>
          <w:jc w:val="center"/>
        </w:trPr>
        <w:tc>
          <w:tcPr>
            <w:tcW w:w="9463" w:type="dxa"/>
            <w:gridSpan w:val="4"/>
            <w:tcBorders>
              <w:top w:val="single" w:sz="6" w:space="0" w:color="auto"/>
              <w:left w:val="single" w:sz="6" w:space="0" w:color="auto"/>
              <w:bottom w:val="single" w:sz="6" w:space="0" w:color="auto"/>
              <w:right w:val="single" w:sz="6" w:space="0" w:color="auto"/>
            </w:tcBorders>
            <w:shd w:val="clear" w:color="auto" w:fill="auto"/>
            <w:hideMark/>
          </w:tcPr>
          <w:p w14:paraId="2212F1CF"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CRITERIOS DE ACEPTACIÓN: </w:t>
            </w:r>
            <w:r w:rsidRPr="004E1486">
              <w:rPr>
                <w:rFonts w:ascii="Calibri" w:hAnsi="Calibri"/>
                <w:i/>
                <w:lang w:eastAsia="es-EC"/>
              </w:rPr>
              <w:t>El cambio</w:t>
            </w:r>
            <w:r w:rsidRPr="004E1486">
              <w:rPr>
                <w:rFonts w:ascii="Calibri" w:hAnsi="Calibri"/>
                <w:b/>
                <w:i/>
                <w:lang w:eastAsia="es-EC"/>
              </w:rPr>
              <w:t xml:space="preserve"> </w:t>
            </w:r>
            <w:r w:rsidRPr="004E1486">
              <w:rPr>
                <w:rFonts w:ascii="Calibri" w:hAnsi="Calibri"/>
                <w:i/>
                <w:lang w:eastAsia="es-EC"/>
              </w:rPr>
              <w:t>de estado se hizo correctamente o no.</w:t>
            </w:r>
          </w:p>
        </w:tc>
      </w:tr>
      <w:tr w:rsidR="001E56D0" w:rsidRPr="001E56D0" w14:paraId="7EA9DFE2" w14:textId="77777777" w:rsidTr="004E1486">
        <w:trPr>
          <w:trHeight w:val="345"/>
          <w:jc w:val="center"/>
        </w:trPr>
        <w:tc>
          <w:tcPr>
            <w:tcW w:w="9463" w:type="dxa"/>
            <w:gridSpan w:val="4"/>
            <w:tcBorders>
              <w:top w:val="single" w:sz="6" w:space="0" w:color="auto"/>
              <w:left w:val="single" w:sz="6" w:space="0" w:color="auto"/>
              <w:bottom w:val="single" w:sz="6" w:space="0" w:color="auto"/>
              <w:right w:val="single" w:sz="6" w:space="0" w:color="auto"/>
            </w:tcBorders>
            <w:shd w:val="clear" w:color="auto" w:fill="D9D9D9"/>
            <w:hideMark/>
          </w:tcPr>
          <w:p w14:paraId="05B1522B" w14:textId="77777777" w:rsidR="001E56D0" w:rsidRPr="004E1486" w:rsidRDefault="001E56D0" w:rsidP="001E56D0">
            <w:pPr>
              <w:textAlignment w:val="baseline"/>
              <w:rPr>
                <w:rFonts w:ascii="Calibri" w:hAnsi="Calibri" w:cs="Calibri"/>
                <w:lang w:eastAsia="es-EC"/>
              </w:rPr>
            </w:pPr>
            <w:r w:rsidRPr="004E1486">
              <w:rPr>
                <w:rFonts w:ascii="Calibri" w:hAnsi="Calibri" w:cs="Calibri"/>
                <w:b/>
                <w:color w:val="000000"/>
                <w:lang w:eastAsia="es-EC"/>
              </w:rPr>
              <w:t>ESCENARIOS: </w:t>
            </w:r>
            <w:r w:rsidRPr="004E1486">
              <w:rPr>
                <w:rFonts w:ascii="Calibri" w:hAnsi="Calibri" w:cs="Calibri"/>
                <w:color w:val="000000"/>
                <w:lang w:eastAsia="es-EC"/>
              </w:rPr>
              <w:t>   </w:t>
            </w:r>
          </w:p>
        </w:tc>
      </w:tr>
      <w:tr w:rsidR="001E56D0" w:rsidRPr="001E56D0" w14:paraId="6FA9A7EC" w14:textId="77777777" w:rsidTr="168CAD90">
        <w:trPr>
          <w:trHeight w:val="1665"/>
          <w:jc w:val="center"/>
        </w:trPr>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55FEDE02" w14:textId="498C8609" w:rsidR="001E56D0" w:rsidRPr="004E1486" w:rsidRDefault="001E56D0" w:rsidP="001E56D0">
            <w:pPr>
              <w:textAlignment w:val="baseline"/>
              <w:rPr>
                <w:rFonts w:ascii="Calibri" w:hAnsi="Calibri"/>
                <w:lang w:eastAsia="es-EC"/>
              </w:rPr>
            </w:pPr>
            <w:r w:rsidRPr="004E1486">
              <w:rPr>
                <w:rFonts w:ascii="Calibri" w:hAnsi="Calibri"/>
                <w:lang w:eastAsia="es-EC"/>
              </w:rPr>
              <w:t>ES-31.</w:t>
            </w:r>
            <w:r w:rsidR="1E0B254B" w:rsidRPr="004E1486">
              <w:rPr>
                <w:rFonts w:ascii="Calibri" w:hAnsi="Calibri"/>
                <w:lang w:eastAsia="es-EC"/>
              </w:rPr>
              <w:t>0</w:t>
            </w:r>
            <w:r w:rsidR="2AE55CDC" w:rsidRPr="004E1486">
              <w:rPr>
                <w:rFonts w:ascii="Calibri" w:hAnsi="Calibri"/>
                <w:lang w:eastAsia="es-EC"/>
              </w:rPr>
              <w:t>1</w:t>
            </w:r>
            <w:r w:rsidRPr="004E1486">
              <w:rPr>
                <w:rFonts w:ascii="Calibri" w:hAnsi="Calibri"/>
                <w:lang w:eastAsia="es-EC"/>
              </w:rPr>
              <w:t>       </w:t>
            </w:r>
          </w:p>
          <w:p w14:paraId="2D97C4C6" w14:textId="77777777" w:rsidR="001E56D0" w:rsidRPr="004E1486" w:rsidRDefault="001E56D0" w:rsidP="001E56D0">
            <w:pPr>
              <w:textAlignment w:val="baseline"/>
              <w:rPr>
                <w:rFonts w:ascii="Calibri" w:hAnsi="Calibri" w:cs="Calibri"/>
                <w:lang w:eastAsia="es-EC"/>
              </w:rPr>
            </w:pPr>
            <w:r w:rsidRPr="004E1486">
              <w:rPr>
                <w:rFonts w:ascii="Calibri" w:hAnsi="Calibri" w:cs="Calibri"/>
                <w:color w:val="0000FF"/>
                <w:lang w:eastAsia="es-EC"/>
              </w:rPr>
              <w:t>    </w:t>
            </w:r>
          </w:p>
        </w:tc>
        <w:tc>
          <w:tcPr>
            <w:tcW w:w="8128" w:type="dxa"/>
            <w:gridSpan w:val="3"/>
            <w:tcBorders>
              <w:top w:val="nil"/>
              <w:left w:val="single" w:sz="6" w:space="0" w:color="auto"/>
              <w:bottom w:val="single" w:sz="6" w:space="0" w:color="auto"/>
              <w:right w:val="single" w:sz="6" w:space="0" w:color="auto"/>
            </w:tcBorders>
            <w:shd w:val="clear" w:color="auto" w:fill="auto"/>
            <w:hideMark/>
          </w:tcPr>
          <w:p w14:paraId="3264B5CC"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DESCRIPCIÓN: </w:t>
            </w:r>
            <w:r w:rsidRPr="004E1486">
              <w:rPr>
                <w:rFonts w:ascii="Calibri" w:hAnsi="Calibri"/>
                <w:i/>
                <w:lang w:eastAsia="es-EC"/>
              </w:rPr>
              <w:t>Cambio de estado de solicitudes exitosa</w:t>
            </w:r>
          </w:p>
          <w:p w14:paraId="5C9F3317" w14:textId="77777777" w:rsidR="001E56D0" w:rsidRPr="004E1486" w:rsidRDefault="001E56D0" w:rsidP="001E56D0">
            <w:pPr>
              <w:textAlignment w:val="baseline"/>
              <w:rPr>
                <w:rFonts w:ascii="Calibri" w:hAnsi="Calibri" w:cs="Calibri"/>
                <w:color w:val="000000"/>
                <w:lang w:eastAsia="es-EC"/>
              </w:rPr>
            </w:pPr>
            <w:r w:rsidRPr="004E1486">
              <w:rPr>
                <w:rFonts w:ascii="Calibri" w:hAnsi="Calibri" w:cs="Calibri"/>
                <w:b/>
                <w:lang w:eastAsia="es-EC"/>
              </w:rPr>
              <w:t>SUPOSICIONES/ASUNCIONES</w:t>
            </w:r>
            <w:r w:rsidRPr="004E1486">
              <w:rPr>
                <w:rFonts w:ascii="Calibri" w:hAnsi="Calibri" w:cs="Calibri"/>
                <w:color w:val="000000"/>
                <w:lang w:eastAsia="es-EC"/>
              </w:rPr>
              <w:t>: </w:t>
            </w:r>
          </w:p>
          <w:p w14:paraId="6277ED58" w14:textId="77777777"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administrador se autentica correctamente</w:t>
            </w:r>
          </w:p>
          <w:p w14:paraId="2DD929B4" w14:textId="77777777" w:rsidR="001E56D0" w:rsidRPr="004E1486" w:rsidRDefault="001E56D0" w:rsidP="006E4C0C">
            <w:pPr>
              <w:pStyle w:val="Prrafodelista"/>
              <w:numPr>
                <w:ilvl w:val="0"/>
                <w:numId w:val="125"/>
              </w:numPr>
              <w:textAlignment w:val="baseline"/>
              <w:rPr>
                <w:rFonts w:ascii="Calibri" w:hAnsi="Calibri"/>
                <w:b/>
                <w:lang w:eastAsia="es-EC"/>
              </w:rPr>
            </w:pPr>
            <w:r w:rsidRPr="004E1486">
              <w:rPr>
                <w:rFonts w:ascii="Calibri" w:hAnsi="Calibri"/>
                <w:i/>
                <w:lang w:eastAsia="es-EC"/>
              </w:rPr>
              <w:t>El administrador entra al apartado listar solicitudes</w:t>
            </w:r>
          </w:p>
          <w:p w14:paraId="48C2C258" w14:textId="3CA03DBA" w:rsidR="001E56D0" w:rsidRPr="004E1486" w:rsidRDefault="001E56D0" w:rsidP="006E4C0C">
            <w:pPr>
              <w:pStyle w:val="Prrafodelista"/>
              <w:numPr>
                <w:ilvl w:val="0"/>
                <w:numId w:val="125"/>
              </w:numPr>
              <w:textAlignment w:val="baseline"/>
              <w:rPr>
                <w:rFonts w:ascii="Calibri" w:hAnsi="Calibri"/>
                <w:lang w:eastAsia="es-EC"/>
              </w:rPr>
            </w:pPr>
            <w:r w:rsidRPr="004E1486">
              <w:rPr>
                <w:rFonts w:ascii="Calibri" w:hAnsi="Calibri"/>
                <w:i/>
                <w:lang w:eastAsia="es-EC"/>
              </w:rPr>
              <w:t>El administrador selecciona la solicitud a atender</w:t>
            </w:r>
          </w:p>
          <w:p w14:paraId="72A6745F" w14:textId="77777777" w:rsidR="001E56D0" w:rsidRPr="004E1486" w:rsidRDefault="001E56D0" w:rsidP="001E56D0">
            <w:pPr>
              <w:textAlignment w:val="baseline"/>
              <w:rPr>
                <w:rFonts w:ascii="Calibri" w:hAnsi="Calibri" w:cs="Calibri"/>
                <w:lang w:eastAsia="es-EC"/>
              </w:rPr>
            </w:pPr>
            <w:r w:rsidRPr="004E1486">
              <w:rPr>
                <w:rFonts w:ascii="Calibri" w:hAnsi="Calibri" w:cs="Calibri"/>
                <w:b/>
                <w:lang w:eastAsia="es-EC"/>
              </w:rPr>
              <w:t>RESULTADOS:</w:t>
            </w:r>
            <w:r w:rsidRPr="004E1486">
              <w:rPr>
                <w:rFonts w:ascii="Calibri" w:hAnsi="Calibri" w:cs="Calibri"/>
                <w:lang w:eastAsia="es-EC"/>
              </w:rPr>
              <w:t> </w:t>
            </w:r>
          </w:p>
          <w:p w14:paraId="76CB4882" w14:textId="77777777" w:rsidR="001E56D0" w:rsidRPr="004E1486" w:rsidRDefault="001E56D0" w:rsidP="006E4C0C">
            <w:pPr>
              <w:pStyle w:val="Prrafodelista"/>
              <w:numPr>
                <w:ilvl w:val="0"/>
                <w:numId w:val="125"/>
              </w:numPr>
              <w:textAlignment w:val="baseline"/>
              <w:rPr>
                <w:rFonts w:ascii="Calibri" w:hAnsi="Calibri"/>
                <w:lang w:eastAsia="es-EC"/>
              </w:rPr>
            </w:pPr>
            <w:r w:rsidRPr="004E1486">
              <w:rPr>
                <w:rFonts w:ascii="Calibri" w:hAnsi="Calibri"/>
                <w:i/>
                <w:lang w:eastAsia="es-EC"/>
              </w:rPr>
              <w:t xml:space="preserve">El administrador procede a aceptar o rechazar la solicitud </w:t>
            </w:r>
          </w:p>
        </w:tc>
      </w:tr>
      <w:tr w:rsidR="001E56D0" w:rsidRPr="001E56D0" w14:paraId="46EA4B98" w14:textId="77777777" w:rsidTr="168CAD90">
        <w:trPr>
          <w:trHeight w:val="1665"/>
          <w:jc w:val="center"/>
        </w:trPr>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5A9BFCF2" w14:textId="1FAC537C" w:rsidR="001E56D0" w:rsidRPr="004E1486" w:rsidRDefault="001E56D0" w:rsidP="001E56D0">
            <w:pPr>
              <w:textAlignment w:val="baseline"/>
              <w:rPr>
                <w:rFonts w:ascii="Calibri" w:hAnsi="Calibri"/>
                <w:lang w:eastAsia="es-EC"/>
              </w:rPr>
            </w:pPr>
            <w:r w:rsidRPr="004E1486">
              <w:rPr>
                <w:rFonts w:ascii="Calibri" w:hAnsi="Calibri"/>
                <w:lang w:eastAsia="es-EC"/>
              </w:rPr>
              <w:t>ES-31.</w:t>
            </w:r>
            <w:r w:rsidR="108F0356" w:rsidRPr="004E1486">
              <w:rPr>
                <w:rFonts w:ascii="Calibri" w:hAnsi="Calibri"/>
                <w:lang w:eastAsia="es-EC"/>
              </w:rPr>
              <w:t>0</w:t>
            </w:r>
            <w:r w:rsidR="2AE55CDC" w:rsidRPr="004E1486">
              <w:rPr>
                <w:rFonts w:ascii="Calibri" w:hAnsi="Calibri"/>
                <w:lang w:eastAsia="es-EC"/>
              </w:rPr>
              <w:t>2</w:t>
            </w:r>
            <w:r w:rsidRPr="004E1486">
              <w:rPr>
                <w:rFonts w:ascii="Calibri" w:hAnsi="Calibri"/>
                <w:lang w:eastAsia="es-EC"/>
              </w:rPr>
              <w:t>       </w:t>
            </w:r>
          </w:p>
          <w:p w14:paraId="2D43C5A1" w14:textId="77777777" w:rsidR="001E56D0" w:rsidRPr="004E1486" w:rsidRDefault="001E56D0" w:rsidP="001E56D0">
            <w:pPr>
              <w:textAlignment w:val="baseline"/>
              <w:rPr>
                <w:rFonts w:ascii="Calibri" w:hAnsi="Calibri" w:cs="Calibri"/>
                <w:lang w:eastAsia="es-EC"/>
              </w:rPr>
            </w:pPr>
            <w:r w:rsidRPr="004E1486">
              <w:rPr>
                <w:rFonts w:ascii="Calibri" w:hAnsi="Calibri" w:cs="Calibri"/>
                <w:color w:val="0000FF"/>
                <w:lang w:eastAsia="es-EC"/>
              </w:rPr>
              <w:t>    </w:t>
            </w:r>
          </w:p>
        </w:tc>
        <w:tc>
          <w:tcPr>
            <w:tcW w:w="8128" w:type="dxa"/>
            <w:gridSpan w:val="3"/>
            <w:tcBorders>
              <w:top w:val="single" w:sz="6" w:space="0" w:color="auto"/>
              <w:left w:val="single" w:sz="6" w:space="0" w:color="auto"/>
              <w:bottom w:val="single" w:sz="6" w:space="0" w:color="auto"/>
              <w:right w:val="single" w:sz="6" w:space="0" w:color="auto"/>
            </w:tcBorders>
            <w:shd w:val="clear" w:color="auto" w:fill="auto"/>
            <w:hideMark/>
          </w:tcPr>
          <w:p w14:paraId="1C0172AE"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DESCRIPCIÓN: </w:t>
            </w:r>
            <w:r w:rsidRPr="004E1486">
              <w:rPr>
                <w:rFonts w:ascii="Calibri" w:hAnsi="Calibri"/>
                <w:i/>
                <w:lang w:eastAsia="es-EC"/>
              </w:rPr>
              <w:t>Cambio de estado de solicitudes no exitosa por mala autenticación del administrador</w:t>
            </w:r>
          </w:p>
          <w:p w14:paraId="7E9931BB" w14:textId="77777777" w:rsidR="001E56D0" w:rsidRPr="004E1486" w:rsidRDefault="001E56D0" w:rsidP="001E56D0">
            <w:pPr>
              <w:textAlignment w:val="baseline"/>
              <w:rPr>
                <w:rFonts w:ascii="Calibri" w:hAnsi="Calibri" w:cs="Calibri"/>
                <w:color w:val="000000"/>
                <w:lang w:eastAsia="es-EC"/>
              </w:rPr>
            </w:pPr>
            <w:r w:rsidRPr="004E1486">
              <w:rPr>
                <w:rFonts w:ascii="Calibri" w:hAnsi="Calibri" w:cs="Calibri"/>
                <w:b/>
                <w:lang w:eastAsia="es-EC"/>
              </w:rPr>
              <w:t>SUPOSICIONES/ASUNCIONES</w:t>
            </w:r>
            <w:r w:rsidRPr="004E1486">
              <w:rPr>
                <w:rFonts w:ascii="Calibri" w:hAnsi="Calibri" w:cs="Calibri"/>
                <w:color w:val="000000"/>
                <w:lang w:eastAsia="es-EC"/>
              </w:rPr>
              <w:t>: </w:t>
            </w:r>
          </w:p>
          <w:p w14:paraId="5615DFCC" w14:textId="77777777"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administrador no se autentica correctamente</w:t>
            </w:r>
          </w:p>
          <w:p w14:paraId="0C7111E1" w14:textId="4D0A23E4" w:rsidR="001E56D0" w:rsidRPr="004E1486" w:rsidRDefault="001E56D0" w:rsidP="006E4C0C">
            <w:pPr>
              <w:pStyle w:val="Prrafodelista"/>
              <w:numPr>
                <w:ilvl w:val="0"/>
                <w:numId w:val="125"/>
              </w:numPr>
              <w:textAlignment w:val="baseline"/>
              <w:rPr>
                <w:rFonts w:ascii="Calibri" w:hAnsi="Calibri"/>
                <w:lang w:eastAsia="es-EC"/>
              </w:rPr>
            </w:pPr>
            <w:r w:rsidRPr="004E1486">
              <w:rPr>
                <w:rFonts w:ascii="Calibri" w:hAnsi="Calibri"/>
                <w:i/>
                <w:lang w:eastAsia="es-EC"/>
              </w:rPr>
              <w:t>El sistema deniega el acceso al administrador.</w:t>
            </w:r>
          </w:p>
          <w:p w14:paraId="68C7A58D" w14:textId="77777777" w:rsidR="001E56D0" w:rsidRPr="004E1486" w:rsidRDefault="001E56D0" w:rsidP="001E56D0">
            <w:pPr>
              <w:textAlignment w:val="baseline"/>
              <w:rPr>
                <w:rFonts w:ascii="Calibri" w:hAnsi="Calibri" w:cs="Calibri"/>
                <w:lang w:eastAsia="es-EC"/>
              </w:rPr>
            </w:pPr>
            <w:r w:rsidRPr="004E1486">
              <w:rPr>
                <w:rFonts w:ascii="Calibri" w:hAnsi="Calibri" w:cs="Calibri"/>
                <w:b/>
                <w:lang w:eastAsia="es-EC"/>
              </w:rPr>
              <w:t>RESULTADOS:</w:t>
            </w:r>
            <w:r w:rsidRPr="004E1486">
              <w:rPr>
                <w:rFonts w:ascii="Calibri" w:hAnsi="Calibri" w:cs="Calibri"/>
                <w:lang w:eastAsia="es-EC"/>
              </w:rPr>
              <w:t> </w:t>
            </w:r>
          </w:p>
          <w:p w14:paraId="4E26F0A2" w14:textId="77777777" w:rsidR="001E56D0" w:rsidRPr="004E1486" w:rsidRDefault="001E56D0" w:rsidP="006E4C0C">
            <w:pPr>
              <w:pStyle w:val="Prrafodelista"/>
              <w:numPr>
                <w:ilvl w:val="0"/>
                <w:numId w:val="125"/>
              </w:numPr>
              <w:textAlignment w:val="baseline"/>
              <w:rPr>
                <w:rFonts w:ascii="Calibri" w:hAnsi="Calibri"/>
                <w:lang w:eastAsia="es-EC"/>
              </w:rPr>
            </w:pPr>
            <w:r w:rsidRPr="004E1486">
              <w:rPr>
                <w:rFonts w:ascii="Calibri" w:hAnsi="Calibri"/>
                <w:i/>
                <w:lang w:eastAsia="es-EC"/>
              </w:rPr>
              <w:t>El administrador no puede realizar el cambio de estado de las solicitudes.</w:t>
            </w:r>
          </w:p>
        </w:tc>
      </w:tr>
      <w:tr w:rsidR="001E56D0" w:rsidRPr="001E56D0" w14:paraId="38D4F845" w14:textId="77777777" w:rsidTr="168CAD90">
        <w:trPr>
          <w:trHeight w:val="1665"/>
          <w:jc w:val="center"/>
        </w:trPr>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2562F0C5" w14:textId="4D20B97E" w:rsidR="001E56D0" w:rsidRPr="004E1486" w:rsidRDefault="001E56D0" w:rsidP="001E56D0">
            <w:pPr>
              <w:textAlignment w:val="baseline"/>
              <w:rPr>
                <w:rFonts w:ascii="Calibri" w:hAnsi="Calibri"/>
                <w:lang w:eastAsia="es-EC"/>
              </w:rPr>
            </w:pPr>
            <w:r w:rsidRPr="004E1486">
              <w:rPr>
                <w:rFonts w:ascii="Calibri" w:hAnsi="Calibri"/>
                <w:lang w:eastAsia="es-EC"/>
              </w:rPr>
              <w:t>ES-31.</w:t>
            </w:r>
            <w:r w:rsidR="2CF1465D" w:rsidRPr="004E1486">
              <w:rPr>
                <w:rFonts w:ascii="Calibri" w:hAnsi="Calibri"/>
                <w:lang w:eastAsia="es-EC"/>
              </w:rPr>
              <w:t>0</w:t>
            </w:r>
            <w:r w:rsidR="2AE55CDC" w:rsidRPr="004E1486">
              <w:rPr>
                <w:rFonts w:ascii="Calibri" w:hAnsi="Calibri"/>
                <w:lang w:eastAsia="es-EC"/>
              </w:rPr>
              <w:t>3</w:t>
            </w:r>
            <w:r w:rsidRPr="004E1486">
              <w:rPr>
                <w:rFonts w:ascii="Calibri" w:hAnsi="Calibri"/>
                <w:lang w:eastAsia="es-EC"/>
              </w:rPr>
              <w:t>   </w:t>
            </w:r>
          </w:p>
        </w:tc>
        <w:tc>
          <w:tcPr>
            <w:tcW w:w="8128" w:type="dxa"/>
            <w:gridSpan w:val="3"/>
            <w:tcBorders>
              <w:top w:val="single" w:sz="6" w:space="0" w:color="auto"/>
              <w:left w:val="single" w:sz="6" w:space="0" w:color="auto"/>
              <w:bottom w:val="single" w:sz="6" w:space="0" w:color="auto"/>
              <w:right w:val="single" w:sz="6" w:space="0" w:color="auto"/>
            </w:tcBorders>
            <w:shd w:val="clear" w:color="auto" w:fill="auto"/>
            <w:hideMark/>
          </w:tcPr>
          <w:p w14:paraId="5FBB7448"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DESCRIPCIÓN: </w:t>
            </w:r>
            <w:r w:rsidRPr="004E1486">
              <w:rPr>
                <w:rFonts w:ascii="Calibri" w:hAnsi="Calibri"/>
                <w:i/>
                <w:lang w:eastAsia="es-EC"/>
              </w:rPr>
              <w:t>Cambio de estado de solicitudes no exitosa por error en la base de datos</w:t>
            </w:r>
          </w:p>
          <w:p w14:paraId="3568C945" w14:textId="77777777" w:rsidR="001E56D0" w:rsidRPr="004E1486" w:rsidRDefault="001E56D0" w:rsidP="001E56D0">
            <w:pPr>
              <w:textAlignment w:val="baseline"/>
              <w:rPr>
                <w:rFonts w:ascii="Calibri" w:hAnsi="Calibri" w:cs="Calibri"/>
                <w:color w:val="000000"/>
                <w:lang w:eastAsia="es-EC"/>
              </w:rPr>
            </w:pPr>
            <w:r w:rsidRPr="004E1486">
              <w:rPr>
                <w:rFonts w:ascii="Calibri" w:hAnsi="Calibri" w:cs="Calibri"/>
                <w:b/>
                <w:lang w:eastAsia="es-EC"/>
              </w:rPr>
              <w:t>SUPOSICIONES/ASUNCIONES</w:t>
            </w:r>
            <w:r w:rsidRPr="004E1486">
              <w:rPr>
                <w:rFonts w:ascii="Calibri" w:hAnsi="Calibri" w:cs="Calibri"/>
                <w:color w:val="000000"/>
                <w:lang w:eastAsia="es-EC"/>
              </w:rPr>
              <w:t>: </w:t>
            </w:r>
          </w:p>
          <w:p w14:paraId="0FFE311D" w14:textId="77777777"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administrador se autentica correctamente</w:t>
            </w:r>
          </w:p>
          <w:p w14:paraId="25AEDF3B" w14:textId="77777777" w:rsidR="001E56D0" w:rsidRPr="004E1486" w:rsidRDefault="001E56D0" w:rsidP="006E4C0C">
            <w:pPr>
              <w:pStyle w:val="Prrafodelista"/>
              <w:numPr>
                <w:ilvl w:val="0"/>
                <w:numId w:val="125"/>
              </w:numPr>
              <w:textAlignment w:val="baseline"/>
              <w:rPr>
                <w:rFonts w:ascii="Calibri" w:hAnsi="Calibri"/>
                <w:b/>
                <w:lang w:eastAsia="es-EC"/>
              </w:rPr>
            </w:pPr>
            <w:r w:rsidRPr="004E1486">
              <w:rPr>
                <w:rFonts w:ascii="Calibri" w:hAnsi="Calibri"/>
                <w:i/>
                <w:lang w:eastAsia="es-EC"/>
              </w:rPr>
              <w:t>El administrador entra al apartado listar solicitudes</w:t>
            </w:r>
          </w:p>
          <w:p w14:paraId="40B6AF07" w14:textId="77777777" w:rsidR="001E56D0" w:rsidRPr="004E1486" w:rsidRDefault="001E56D0" w:rsidP="006E4C0C">
            <w:pPr>
              <w:pStyle w:val="Prrafodelista"/>
              <w:numPr>
                <w:ilvl w:val="0"/>
                <w:numId w:val="125"/>
              </w:numPr>
              <w:textAlignment w:val="baseline"/>
              <w:rPr>
                <w:rFonts w:ascii="Calibri" w:hAnsi="Calibri"/>
                <w:lang w:eastAsia="es-EC"/>
              </w:rPr>
            </w:pPr>
            <w:r w:rsidRPr="004E1486">
              <w:rPr>
                <w:rFonts w:ascii="Calibri" w:hAnsi="Calibri"/>
                <w:i/>
                <w:lang w:eastAsia="es-EC"/>
              </w:rPr>
              <w:t>El administrador selecciona la solicitud a atender</w:t>
            </w:r>
          </w:p>
          <w:p w14:paraId="4D6982C6" w14:textId="4A6E4B1C" w:rsidR="001E56D0" w:rsidRPr="004E1486" w:rsidRDefault="001E56D0" w:rsidP="006E4C0C">
            <w:pPr>
              <w:pStyle w:val="Prrafodelista"/>
              <w:numPr>
                <w:ilvl w:val="0"/>
                <w:numId w:val="125"/>
              </w:numPr>
              <w:textAlignment w:val="baseline"/>
              <w:rPr>
                <w:rFonts w:ascii="Calibri" w:hAnsi="Calibri"/>
                <w:lang w:eastAsia="es-EC"/>
              </w:rPr>
            </w:pPr>
            <w:r w:rsidRPr="004E1486">
              <w:rPr>
                <w:rFonts w:ascii="Calibri" w:hAnsi="Calibri"/>
                <w:i/>
                <w:lang w:eastAsia="es-EC"/>
              </w:rPr>
              <w:t>El sistema muestra un mensaje de error</w:t>
            </w:r>
          </w:p>
          <w:p w14:paraId="63CAC204" w14:textId="77777777" w:rsidR="001E56D0" w:rsidRPr="004E1486" w:rsidRDefault="001E56D0" w:rsidP="001E56D0">
            <w:pPr>
              <w:textAlignment w:val="baseline"/>
              <w:rPr>
                <w:rFonts w:ascii="Calibri" w:hAnsi="Calibri" w:cs="Calibri"/>
                <w:lang w:eastAsia="es-EC"/>
              </w:rPr>
            </w:pPr>
            <w:r w:rsidRPr="004E1486">
              <w:rPr>
                <w:rFonts w:ascii="Calibri" w:hAnsi="Calibri" w:cs="Calibri"/>
                <w:b/>
                <w:lang w:eastAsia="es-EC"/>
              </w:rPr>
              <w:t>RESULTADOS:</w:t>
            </w:r>
            <w:r w:rsidRPr="004E1486">
              <w:rPr>
                <w:rFonts w:ascii="Calibri" w:hAnsi="Calibri" w:cs="Calibri"/>
                <w:lang w:eastAsia="es-EC"/>
              </w:rPr>
              <w:t> </w:t>
            </w:r>
          </w:p>
          <w:p w14:paraId="7481F65B" w14:textId="77777777" w:rsidR="001E56D0" w:rsidRPr="004E1486" w:rsidRDefault="001E56D0" w:rsidP="006E4C0C">
            <w:pPr>
              <w:pStyle w:val="Prrafodelista"/>
              <w:numPr>
                <w:ilvl w:val="0"/>
                <w:numId w:val="125"/>
              </w:numPr>
              <w:textAlignment w:val="baseline"/>
              <w:rPr>
                <w:rFonts w:ascii="Calibri" w:hAnsi="Calibri"/>
                <w:lang w:eastAsia="es-EC"/>
              </w:rPr>
            </w:pPr>
            <w:r w:rsidRPr="004E1486">
              <w:rPr>
                <w:rFonts w:ascii="Calibri" w:hAnsi="Calibri"/>
                <w:i/>
                <w:lang w:eastAsia="es-EC"/>
              </w:rPr>
              <w:t>El administrador no puede realizar el cambio de estado de las solicitudes debido al error del sistema.</w:t>
            </w:r>
          </w:p>
        </w:tc>
      </w:tr>
      <w:tr w:rsidR="001E56D0" w:rsidRPr="001E56D0" w14:paraId="45FF3E78" w14:textId="77777777" w:rsidTr="168CAD90">
        <w:trPr>
          <w:trHeight w:val="1080"/>
          <w:jc w:val="center"/>
        </w:trPr>
        <w:tc>
          <w:tcPr>
            <w:tcW w:w="9463" w:type="dxa"/>
            <w:gridSpan w:val="4"/>
            <w:tcBorders>
              <w:top w:val="single" w:sz="6" w:space="0" w:color="auto"/>
              <w:left w:val="single" w:sz="6" w:space="0" w:color="auto"/>
              <w:bottom w:val="single" w:sz="6" w:space="0" w:color="auto"/>
              <w:right w:val="single" w:sz="6" w:space="0" w:color="auto"/>
            </w:tcBorders>
            <w:shd w:val="clear" w:color="auto" w:fill="auto"/>
            <w:hideMark/>
          </w:tcPr>
          <w:p w14:paraId="5D45489B"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RIESGOS: </w:t>
            </w:r>
            <w:r w:rsidRPr="004E1486">
              <w:rPr>
                <w:rFonts w:ascii="Calibri" w:hAnsi="Calibri"/>
                <w:i/>
                <w:lang w:eastAsia="es-EC"/>
              </w:rPr>
              <w:t>Fallo en la base de datos que no permite acceder a los datos necesarios para modificar el estado de las solicitudes.</w:t>
            </w:r>
            <w:r w:rsidRPr="004E1486">
              <w:rPr>
                <w:rFonts w:ascii="Calibri" w:hAnsi="Calibri"/>
                <w:lang w:eastAsia="es-EC"/>
              </w:rPr>
              <w:t>  </w:t>
            </w:r>
          </w:p>
        </w:tc>
      </w:tr>
      <w:tr w:rsidR="001E56D0" w:rsidRPr="001E56D0" w14:paraId="5CB6CEA0" w14:textId="77777777" w:rsidTr="168CAD90">
        <w:trPr>
          <w:trHeight w:val="615"/>
          <w:jc w:val="center"/>
        </w:trPr>
        <w:tc>
          <w:tcPr>
            <w:tcW w:w="9463" w:type="dxa"/>
            <w:gridSpan w:val="4"/>
            <w:tcBorders>
              <w:top w:val="single" w:sz="6" w:space="0" w:color="auto"/>
              <w:left w:val="single" w:sz="6" w:space="0" w:color="auto"/>
              <w:bottom w:val="single" w:sz="6" w:space="0" w:color="auto"/>
              <w:right w:val="single" w:sz="6" w:space="0" w:color="auto"/>
            </w:tcBorders>
            <w:shd w:val="clear" w:color="auto" w:fill="auto"/>
            <w:hideMark/>
          </w:tcPr>
          <w:p w14:paraId="6C0C6B77" w14:textId="77777777" w:rsidR="001E56D0" w:rsidRPr="004E1486" w:rsidRDefault="001E56D0" w:rsidP="001E56D0">
            <w:pPr>
              <w:textAlignment w:val="baseline"/>
              <w:rPr>
                <w:rFonts w:ascii="Calibri" w:hAnsi="Calibri" w:cs="Calibri"/>
                <w:lang w:eastAsia="es-EC"/>
              </w:rPr>
            </w:pPr>
            <w:r w:rsidRPr="004E1486">
              <w:rPr>
                <w:rFonts w:ascii="Calibri" w:hAnsi="Calibri" w:cs="Calibri"/>
                <w:b/>
                <w:lang w:eastAsia="es-EC"/>
              </w:rPr>
              <w:t>PROTOTIPO EXPLORATORIO</w:t>
            </w:r>
            <w:r w:rsidRPr="004E1486">
              <w:rPr>
                <w:rFonts w:ascii="Calibri" w:hAnsi="Calibri" w:cs="Calibri"/>
                <w:lang w:eastAsia="es-EC"/>
              </w:rPr>
              <w:t>   </w:t>
            </w:r>
          </w:p>
          <w:p w14:paraId="3383A752" w14:textId="77777777" w:rsidR="001E56D0" w:rsidRPr="004E1486" w:rsidRDefault="001E56D0" w:rsidP="001E56D0">
            <w:pPr>
              <w:textAlignment w:val="baseline"/>
              <w:rPr>
                <w:rFonts w:ascii="Calibri" w:hAnsi="Calibri"/>
                <w:i/>
                <w:lang w:eastAsia="es-EC"/>
              </w:rPr>
            </w:pPr>
            <w:r w:rsidRPr="004E1486">
              <w:rPr>
                <w:rFonts w:ascii="Calibri" w:hAnsi="Calibri"/>
                <w:i/>
                <w:lang w:eastAsia="es-EC"/>
              </w:rPr>
              <w:t>N/A  </w:t>
            </w:r>
          </w:p>
        </w:tc>
      </w:tr>
    </w:tbl>
    <w:p w14:paraId="6708A648" w14:textId="77777777" w:rsidR="001E56D0" w:rsidRPr="004E1486" w:rsidRDefault="001E56D0" w:rsidP="009B1C48">
      <w:pPr>
        <w:rPr>
          <w:rFonts w:ascii="Calibri" w:hAnsi="Calibri"/>
        </w:rPr>
      </w:pPr>
    </w:p>
    <w:tbl>
      <w:tblPr>
        <w:tblW w:w="9463"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35"/>
        <w:gridCol w:w="2291"/>
        <w:gridCol w:w="962"/>
        <w:gridCol w:w="4875"/>
      </w:tblGrid>
      <w:tr w:rsidR="001E56D0" w:rsidRPr="001E56D0" w14:paraId="18B9D296" w14:textId="77777777" w:rsidTr="004E1486">
        <w:trPr>
          <w:jc w:val="center"/>
        </w:trPr>
        <w:tc>
          <w:tcPr>
            <w:tcW w:w="3626" w:type="dxa"/>
            <w:gridSpan w:val="2"/>
            <w:tcBorders>
              <w:top w:val="single" w:sz="6" w:space="0" w:color="auto"/>
              <w:left w:val="single" w:sz="6" w:space="0" w:color="auto"/>
              <w:bottom w:val="single" w:sz="6" w:space="0" w:color="auto"/>
              <w:right w:val="single" w:sz="6" w:space="0" w:color="auto"/>
            </w:tcBorders>
            <w:shd w:val="clear" w:color="auto" w:fill="D9D9D9"/>
            <w:hideMark/>
          </w:tcPr>
          <w:p w14:paraId="51E00CD2" w14:textId="77777777" w:rsidR="001E56D0" w:rsidRPr="004E1486" w:rsidRDefault="001E56D0" w:rsidP="001E56D0">
            <w:pPr>
              <w:textAlignment w:val="baseline"/>
              <w:rPr>
                <w:rFonts w:ascii="Calibri" w:hAnsi="Calibri" w:cs="Calibri"/>
                <w:lang w:eastAsia="es-EC"/>
              </w:rPr>
            </w:pPr>
            <w:r w:rsidRPr="004E1486">
              <w:rPr>
                <w:rFonts w:ascii="Calibri" w:hAnsi="Calibri" w:cs="Calibri"/>
                <w:b/>
                <w:lang w:eastAsia="es-EC"/>
              </w:rPr>
              <w:t>IDENTIFICADOR CASO DE USO:</w:t>
            </w:r>
            <w:r w:rsidRPr="004E1486">
              <w:rPr>
                <w:rFonts w:ascii="Calibri" w:hAnsi="Calibri" w:cs="Calibri"/>
                <w:color w:val="000000"/>
                <w:lang w:eastAsia="es-EC"/>
              </w:rPr>
              <w:t>   </w:t>
            </w:r>
          </w:p>
          <w:p w14:paraId="1B58A703" w14:textId="77777777" w:rsidR="001E56D0" w:rsidRPr="004E1486" w:rsidRDefault="001E56D0" w:rsidP="001E56D0">
            <w:pPr>
              <w:textAlignment w:val="baseline"/>
              <w:rPr>
                <w:rFonts w:ascii="Calibri" w:hAnsi="Calibri"/>
                <w:i/>
                <w:lang w:eastAsia="es-EC"/>
              </w:rPr>
            </w:pPr>
            <w:r w:rsidRPr="004E1486">
              <w:rPr>
                <w:rFonts w:ascii="Calibri" w:hAnsi="Calibri"/>
                <w:b/>
                <w:i/>
                <w:color w:val="000000"/>
                <w:lang w:eastAsia="es-EC"/>
              </w:rPr>
              <w:t>CU-32</w:t>
            </w:r>
          </w:p>
        </w:tc>
        <w:tc>
          <w:tcPr>
            <w:tcW w:w="5837" w:type="dxa"/>
            <w:gridSpan w:val="2"/>
            <w:tcBorders>
              <w:top w:val="single" w:sz="6" w:space="0" w:color="auto"/>
              <w:left w:val="nil"/>
              <w:bottom w:val="single" w:sz="6" w:space="0" w:color="auto"/>
              <w:right w:val="single" w:sz="6" w:space="0" w:color="auto"/>
            </w:tcBorders>
            <w:shd w:val="clear" w:color="auto" w:fill="D9D9D9"/>
            <w:hideMark/>
          </w:tcPr>
          <w:p w14:paraId="6A81562B" w14:textId="1E5C2DD4" w:rsidR="001E56D0" w:rsidRPr="004E1486" w:rsidRDefault="001E56D0" w:rsidP="001E56D0">
            <w:pPr>
              <w:textAlignment w:val="baseline"/>
              <w:rPr>
                <w:rFonts w:ascii="Calibri" w:hAnsi="Calibri"/>
                <w:b/>
                <w:i/>
                <w:lang w:eastAsia="es-EC"/>
              </w:rPr>
            </w:pPr>
            <w:r w:rsidRPr="004E1486">
              <w:rPr>
                <w:rFonts w:ascii="Calibri" w:hAnsi="Calibri"/>
                <w:b/>
                <w:color w:val="000000"/>
                <w:lang w:eastAsia="es-EC"/>
              </w:rPr>
              <w:t xml:space="preserve">NOMBRE: </w:t>
            </w:r>
            <w:r w:rsidR="6748DC0F" w:rsidRPr="004E1486">
              <w:rPr>
                <w:rFonts w:ascii="Calibri" w:hAnsi="Calibri"/>
                <w:b/>
                <w:color w:val="000000"/>
                <w:lang w:eastAsia="es-EC"/>
              </w:rPr>
              <w:t xml:space="preserve"> </w:t>
            </w:r>
            <w:r w:rsidRPr="004E1486">
              <w:rPr>
                <w:rFonts w:ascii="Calibri" w:hAnsi="Calibri"/>
                <w:i/>
                <w:lang w:eastAsia="es-EC"/>
              </w:rPr>
              <w:t>Verificar estado solicitudes</w:t>
            </w:r>
          </w:p>
          <w:p w14:paraId="7ED3A6FA" w14:textId="77777777" w:rsidR="001E56D0" w:rsidRPr="004E1486" w:rsidRDefault="001E56D0" w:rsidP="001E56D0">
            <w:pPr>
              <w:textAlignment w:val="baseline"/>
              <w:rPr>
                <w:rFonts w:ascii="Calibri" w:hAnsi="Calibri" w:cs="Calibri"/>
                <w:lang w:eastAsia="es-EC"/>
              </w:rPr>
            </w:pPr>
            <w:r w:rsidRPr="004E1486">
              <w:rPr>
                <w:rFonts w:ascii="Calibri" w:hAnsi="Calibri" w:cs="Calibri"/>
                <w:color w:val="0000FF"/>
                <w:lang w:eastAsia="es-EC"/>
              </w:rPr>
              <w:t>    </w:t>
            </w:r>
          </w:p>
        </w:tc>
      </w:tr>
      <w:tr w:rsidR="001E56D0" w:rsidRPr="001E56D0" w14:paraId="71BBD875" w14:textId="77777777" w:rsidTr="168CAD90">
        <w:trPr>
          <w:jc w:val="center"/>
        </w:trPr>
        <w:tc>
          <w:tcPr>
            <w:tcW w:w="4588" w:type="dxa"/>
            <w:gridSpan w:val="3"/>
            <w:tcBorders>
              <w:top w:val="single" w:sz="6" w:space="0" w:color="auto"/>
              <w:left w:val="single" w:sz="6" w:space="0" w:color="auto"/>
              <w:bottom w:val="single" w:sz="6" w:space="0" w:color="auto"/>
              <w:right w:val="single" w:sz="6" w:space="0" w:color="auto"/>
            </w:tcBorders>
            <w:shd w:val="clear" w:color="auto" w:fill="auto"/>
            <w:hideMark/>
          </w:tcPr>
          <w:p w14:paraId="2BD09172"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lastRenderedPageBreak/>
              <w:t xml:space="preserve">COMPLEJIDAD: </w:t>
            </w:r>
            <w:r w:rsidRPr="004E1486">
              <w:rPr>
                <w:rFonts w:ascii="Calibri" w:hAnsi="Calibri"/>
                <w:i/>
                <w:lang w:eastAsia="es-EC"/>
              </w:rPr>
              <w:t>Alta  </w:t>
            </w:r>
          </w:p>
        </w:tc>
        <w:tc>
          <w:tcPr>
            <w:tcW w:w="4875" w:type="dxa"/>
            <w:tcBorders>
              <w:top w:val="nil"/>
              <w:left w:val="nil"/>
              <w:bottom w:val="single" w:sz="6" w:space="0" w:color="auto"/>
              <w:right w:val="single" w:sz="6" w:space="0" w:color="auto"/>
            </w:tcBorders>
            <w:shd w:val="clear" w:color="auto" w:fill="auto"/>
            <w:hideMark/>
          </w:tcPr>
          <w:p w14:paraId="7B688ACB"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PRIORIDAD: </w:t>
            </w:r>
            <w:r w:rsidRPr="004E1486">
              <w:rPr>
                <w:rFonts w:ascii="Calibri" w:hAnsi="Calibri"/>
                <w:i/>
                <w:lang w:eastAsia="es-EC"/>
              </w:rPr>
              <w:t>Alta </w:t>
            </w:r>
            <w:r w:rsidRPr="004E1486">
              <w:rPr>
                <w:rFonts w:ascii="Calibri" w:hAnsi="Calibri"/>
                <w:lang w:eastAsia="es-EC"/>
              </w:rPr>
              <w:t> </w:t>
            </w:r>
          </w:p>
          <w:p w14:paraId="74A1796A" w14:textId="77777777" w:rsidR="001E56D0" w:rsidRPr="004E1486" w:rsidRDefault="001E56D0" w:rsidP="001E56D0">
            <w:pPr>
              <w:textAlignment w:val="baseline"/>
              <w:rPr>
                <w:rFonts w:ascii="Calibri" w:hAnsi="Calibri" w:cs="Calibri"/>
                <w:lang w:eastAsia="es-EC"/>
              </w:rPr>
            </w:pPr>
            <w:r w:rsidRPr="004E1486">
              <w:rPr>
                <w:rFonts w:ascii="Calibri" w:hAnsi="Calibri" w:cs="Calibri"/>
                <w:b/>
                <w:color w:val="0000FF"/>
                <w:lang w:eastAsia="es-EC"/>
              </w:rPr>
              <w:t> </w:t>
            </w:r>
            <w:r w:rsidRPr="004E1486">
              <w:rPr>
                <w:rFonts w:ascii="Calibri" w:hAnsi="Calibri" w:cs="Calibri"/>
                <w:color w:val="0000FF"/>
                <w:lang w:eastAsia="es-EC"/>
              </w:rPr>
              <w:t>   </w:t>
            </w:r>
          </w:p>
        </w:tc>
      </w:tr>
      <w:tr w:rsidR="001E56D0" w:rsidRPr="001E56D0" w14:paraId="31A50DF2" w14:textId="77777777" w:rsidTr="168CAD90">
        <w:trPr>
          <w:jc w:val="center"/>
        </w:trPr>
        <w:tc>
          <w:tcPr>
            <w:tcW w:w="9463" w:type="dxa"/>
            <w:gridSpan w:val="4"/>
            <w:tcBorders>
              <w:top w:val="single" w:sz="6" w:space="0" w:color="auto"/>
              <w:left w:val="single" w:sz="6" w:space="0" w:color="auto"/>
              <w:bottom w:val="single" w:sz="6" w:space="0" w:color="auto"/>
              <w:right w:val="single" w:sz="6" w:space="0" w:color="auto"/>
            </w:tcBorders>
            <w:shd w:val="clear" w:color="auto" w:fill="auto"/>
            <w:hideMark/>
          </w:tcPr>
          <w:p w14:paraId="4E6BF192"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REQUERIMIENTO FUNCIONAL ASOCIADO: </w:t>
            </w:r>
            <w:r w:rsidRPr="004E1486">
              <w:rPr>
                <w:rFonts w:ascii="Calibri" w:hAnsi="Calibri"/>
                <w:i/>
                <w:lang w:eastAsia="es-EC"/>
              </w:rPr>
              <w:t>RF-32 Estado de solicitudes</w:t>
            </w:r>
          </w:p>
          <w:p w14:paraId="1E1F4BA0" w14:textId="77777777" w:rsidR="001E56D0" w:rsidRPr="004E1486" w:rsidRDefault="001E56D0" w:rsidP="001E56D0">
            <w:pPr>
              <w:textAlignment w:val="baseline"/>
              <w:rPr>
                <w:rFonts w:ascii="Calibri" w:hAnsi="Calibri" w:cs="Calibri"/>
                <w:lang w:eastAsia="es-EC"/>
              </w:rPr>
            </w:pPr>
            <w:r w:rsidRPr="004E1486">
              <w:rPr>
                <w:rFonts w:ascii="Calibri" w:hAnsi="Calibri" w:cs="Calibri"/>
                <w:i/>
                <w:color w:val="0000FF"/>
                <w:lang w:eastAsia="es-EC"/>
              </w:rPr>
              <w:t> </w:t>
            </w:r>
            <w:r w:rsidRPr="004E1486">
              <w:rPr>
                <w:rFonts w:ascii="Calibri" w:hAnsi="Calibri" w:cs="Calibri"/>
                <w:color w:val="0000FF"/>
                <w:lang w:eastAsia="es-EC"/>
              </w:rPr>
              <w:t>   </w:t>
            </w:r>
          </w:p>
        </w:tc>
      </w:tr>
      <w:tr w:rsidR="001E56D0" w:rsidRPr="001E56D0" w14:paraId="1DD394D7" w14:textId="77777777" w:rsidTr="168CAD90">
        <w:trPr>
          <w:jc w:val="center"/>
        </w:trPr>
        <w:tc>
          <w:tcPr>
            <w:tcW w:w="9463" w:type="dxa"/>
            <w:gridSpan w:val="4"/>
            <w:tcBorders>
              <w:top w:val="single" w:sz="6" w:space="0" w:color="auto"/>
              <w:left w:val="single" w:sz="6" w:space="0" w:color="auto"/>
              <w:bottom w:val="single" w:sz="6" w:space="0" w:color="auto"/>
              <w:right w:val="single" w:sz="6" w:space="0" w:color="auto"/>
            </w:tcBorders>
            <w:shd w:val="clear" w:color="auto" w:fill="auto"/>
            <w:hideMark/>
          </w:tcPr>
          <w:p w14:paraId="2414C812"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ACTORES: </w:t>
            </w:r>
            <w:r w:rsidRPr="004E1486">
              <w:rPr>
                <w:rFonts w:ascii="Calibri" w:hAnsi="Calibri"/>
                <w:i/>
                <w:lang w:eastAsia="es-EC"/>
              </w:rPr>
              <w:t xml:space="preserve">ACT-1 Empleado </w:t>
            </w:r>
          </w:p>
          <w:p w14:paraId="4C4C1522" w14:textId="77777777" w:rsidR="001E56D0" w:rsidRPr="004E1486" w:rsidRDefault="001E56D0" w:rsidP="001E56D0">
            <w:pPr>
              <w:textAlignment w:val="baseline"/>
              <w:rPr>
                <w:rFonts w:ascii="Calibri" w:hAnsi="Calibri" w:cs="Calibri"/>
                <w:lang w:eastAsia="es-EC"/>
              </w:rPr>
            </w:pPr>
            <w:r w:rsidRPr="004E1486">
              <w:rPr>
                <w:rFonts w:ascii="Calibri" w:hAnsi="Calibri" w:cs="Calibri"/>
                <w:i/>
                <w:color w:val="0000FF"/>
                <w:lang w:eastAsia="es-EC"/>
              </w:rPr>
              <w:t> </w:t>
            </w:r>
            <w:r w:rsidRPr="004E1486">
              <w:rPr>
                <w:rFonts w:ascii="Calibri" w:hAnsi="Calibri" w:cs="Calibri"/>
                <w:color w:val="0000FF"/>
                <w:lang w:eastAsia="es-EC"/>
              </w:rPr>
              <w:t>   </w:t>
            </w:r>
          </w:p>
        </w:tc>
      </w:tr>
      <w:tr w:rsidR="001E56D0" w:rsidRPr="001E56D0" w14:paraId="353A64F1" w14:textId="77777777" w:rsidTr="168CAD90">
        <w:trPr>
          <w:jc w:val="center"/>
        </w:trPr>
        <w:tc>
          <w:tcPr>
            <w:tcW w:w="9463" w:type="dxa"/>
            <w:gridSpan w:val="4"/>
            <w:tcBorders>
              <w:top w:val="single" w:sz="6" w:space="0" w:color="auto"/>
              <w:left w:val="single" w:sz="6" w:space="0" w:color="auto"/>
              <w:bottom w:val="single" w:sz="6" w:space="0" w:color="auto"/>
              <w:right w:val="single" w:sz="6" w:space="0" w:color="auto"/>
            </w:tcBorders>
            <w:shd w:val="clear" w:color="auto" w:fill="auto"/>
            <w:hideMark/>
          </w:tcPr>
          <w:p w14:paraId="5901CDA0"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CASOS DE USO ASOCIADOS: </w:t>
            </w:r>
            <w:r w:rsidRPr="004E1486">
              <w:rPr>
                <w:rFonts w:ascii="Calibri" w:hAnsi="Calibri"/>
                <w:i/>
                <w:lang w:eastAsia="es-EC"/>
              </w:rPr>
              <w:t>N/A</w:t>
            </w:r>
          </w:p>
        </w:tc>
      </w:tr>
      <w:tr w:rsidR="001E56D0" w:rsidRPr="001E56D0" w14:paraId="42BAB2D2" w14:textId="77777777" w:rsidTr="168CAD90">
        <w:trPr>
          <w:jc w:val="center"/>
        </w:trPr>
        <w:tc>
          <w:tcPr>
            <w:tcW w:w="9463" w:type="dxa"/>
            <w:gridSpan w:val="4"/>
            <w:tcBorders>
              <w:top w:val="single" w:sz="6" w:space="0" w:color="auto"/>
              <w:left w:val="single" w:sz="6" w:space="0" w:color="auto"/>
              <w:bottom w:val="single" w:sz="6" w:space="0" w:color="auto"/>
              <w:right w:val="single" w:sz="6" w:space="0" w:color="auto"/>
            </w:tcBorders>
            <w:shd w:val="clear" w:color="auto" w:fill="auto"/>
            <w:hideMark/>
          </w:tcPr>
          <w:p w14:paraId="1C3F4805" w14:textId="5EA7C50A" w:rsidR="001E56D0" w:rsidRPr="004E1486" w:rsidRDefault="001E56D0" w:rsidP="001E56D0">
            <w:pPr>
              <w:textAlignment w:val="baseline"/>
              <w:rPr>
                <w:rFonts w:ascii="Calibri" w:hAnsi="Calibri"/>
                <w:lang w:eastAsia="es-EC"/>
              </w:rPr>
            </w:pPr>
            <w:r w:rsidRPr="004E1486">
              <w:rPr>
                <w:rFonts w:ascii="Calibri" w:hAnsi="Calibri"/>
                <w:b/>
                <w:lang w:eastAsia="es-EC"/>
              </w:rPr>
              <w:t>DESCRIPCIÓN:</w:t>
            </w:r>
            <w:r w:rsidRPr="004E1486">
              <w:rPr>
                <w:rFonts w:ascii="Calibri" w:hAnsi="Calibri"/>
                <w:color w:val="0000FF"/>
                <w:lang w:eastAsia="es-EC"/>
              </w:rPr>
              <w:t xml:space="preserve">  </w:t>
            </w:r>
            <w:r w:rsidRPr="004E1486">
              <w:rPr>
                <w:rFonts w:ascii="Calibri" w:hAnsi="Calibri"/>
                <w:i/>
                <w:lang w:eastAsia="es-EC"/>
              </w:rPr>
              <w:t>El sistema permitirá verificar el estado en el que se encuentran las solicitudes ingresadas en el sistema</w:t>
            </w:r>
            <w:r w:rsidR="2F0A8D42" w:rsidRPr="004E1486">
              <w:rPr>
                <w:rFonts w:ascii="Calibri" w:hAnsi="Calibri"/>
                <w:i/>
                <w:lang w:eastAsia="es-EC"/>
              </w:rPr>
              <w:t>.</w:t>
            </w:r>
          </w:p>
        </w:tc>
      </w:tr>
      <w:tr w:rsidR="001E56D0" w:rsidRPr="001E56D0" w14:paraId="1551BB6F" w14:textId="77777777" w:rsidTr="168CAD90">
        <w:trPr>
          <w:jc w:val="center"/>
        </w:trPr>
        <w:tc>
          <w:tcPr>
            <w:tcW w:w="9463" w:type="dxa"/>
            <w:gridSpan w:val="4"/>
            <w:tcBorders>
              <w:top w:val="single" w:sz="6" w:space="0" w:color="auto"/>
              <w:left w:val="single" w:sz="6" w:space="0" w:color="auto"/>
              <w:bottom w:val="single" w:sz="6" w:space="0" w:color="auto"/>
              <w:right w:val="single" w:sz="6" w:space="0" w:color="auto"/>
            </w:tcBorders>
            <w:shd w:val="clear" w:color="auto" w:fill="auto"/>
            <w:hideMark/>
          </w:tcPr>
          <w:p w14:paraId="0F6AF550"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NOTAS: </w:t>
            </w:r>
            <w:r w:rsidRPr="004E1486">
              <w:rPr>
                <w:rFonts w:ascii="Calibri" w:hAnsi="Calibri"/>
                <w:lang w:eastAsia="es-EC"/>
              </w:rPr>
              <w:t xml:space="preserve"> </w:t>
            </w:r>
            <w:r w:rsidRPr="004E1486">
              <w:rPr>
                <w:rFonts w:ascii="Calibri" w:hAnsi="Calibri"/>
                <w:i/>
                <w:lang w:eastAsia="es-EC"/>
              </w:rPr>
              <w:t xml:space="preserve">El estado de las solicitudes se mostrará </w:t>
            </w:r>
            <w:proofErr w:type="gramStart"/>
            <w:r w:rsidRPr="004E1486">
              <w:rPr>
                <w:rFonts w:ascii="Calibri" w:hAnsi="Calibri"/>
                <w:i/>
                <w:lang w:eastAsia="es-EC"/>
              </w:rPr>
              <w:t>de acuerdo a</w:t>
            </w:r>
            <w:proofErr w:type="gramEnd"/>
            <w:r w:rsidRPr="004E1486">
              <w:rPr>
                <w:rFonts w:ascii="Calibri" w:hAnsi="Calibri"/>
                <w:i/>
                <w:lang w:eastAsia="es-EC"/>
              </w:rPr>
              <w:t xml:space="preserve"> la decisión tomada por el administrador, estos estados pueden ser aprobado o reprobado.</w:t>
            </w:r>
          </w:p>
        </w:tc>
      </w:tr>
      <w:tr w:rsidR="001E56D0" w:rsidRPr="001E56D0" w14:paraId="67506DCA" w14:textId="77777777" w:rsidTr="168CAD90">
        <w:trPr>
          <w:jc w:val="center"/>
        </w:trPr>
        <w:tc>
          <w:tcPr>
            <w:tcW w:w="9463" w:type="dxa"/>
            <w:gridSpan w:val="4"/>
            <w:tcBorders>
              <w:top w:val="single" w:sz="6" w:space="0" w:color="auto"/>
              <w:left w:val="single" w:sz="6" w:space="0" w:color="auto"/>
              <w:bottom w:val="single" w:sz="6" w:space="0" w:color="auto"/>
              <w:right w:val="single" w:sz="6" w:space="0" w:color="auto"/>
            </w:tcBorders>
            <w:shd w:val="clear" w:color="auto" w:fill="auto"/>
            <w:hideMark/>
          </w:tcPr>
          <w:p w14:paraId="7B903BBB" w14:textId="77777777"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CRITERIOS DE ACEPTACIÓN: </w:t>
            </w:r>
            <w:r w:rsidRPr="004E1486">
              <w:rPr>
                <w:rFonts w:ascii="Calibri" w:hAnsi="Calibri"/>
                <w:i/>
                <w:lang w:eastAsia="es-EC"/>
              </w:rPr>
              <w:t>La verificación de estado se hizo correctamente o no.</w:t>
            </w:r>
          </w:p>
        </w:tc>
      </w:tr>
      <w:tr w:rsidR="001E56D0" w:rsidRPr="001E56D0" w14:paraId="37A6B2F1" w14:textId="77777777" w:rsidTr="004E1486">
        <w:trPr>
          <w:trHeight w:val="345"/>
          <w:jc w:val="center"/>
        </w:trPr>
        <w:tc>
          <w:tcPr>
            <w:tcW w:w="9463" w:type="dxa"/>
            <w:gridSpan w:val="4"/>
            <w:tcBorders>
              <w:top w:val="single" w:sz="6" w:space="0" w:color="auto"/>
              <w:left w:val="single" w:sz="6" w:space="0" w:color="auto"/>
              <w:bottom w:val="single" w:sz="6" w:space="0" w:color="auto"/>
              <w:right w:val="single" w:sz="6" w:space="0" w:color="auto"/>
            </w:tcBorders>
            <w:shd w:val="clear" w:color="auto" w:fill="D9D9D9"/>
            <w:hideMark/>
          </w:tcPr>
          <w:p w14:paraId="1390DE23" w14:textId="77777777" w:rsidR="001E56D0" w:rsidRPr="004E1486" w:rsidRDefault="001E56D0" w:rsidP="001E56D0">
            <w:pPr>
              <w:textAlignment w:val="baseline"/>
              <w:rPr>
                <w:rFonts w:ascii="Calibri" w:hAnsi="Calibri" w:cs="Calibri"/>
                <w:lang w:eastAsia="es-EC"/>
              </w:rPr>
            </w:pPr>
            <w:r w:rsidRPr="004E1486">
              <w:rPr>
                <w:rFonts w:ascii="Calibri" w:hAnsi="Calibri" w:cs="Calibri"/>
                <w:b/>
                <w:color w:val="000000"/>
                <w:lang w:eastAsia="es-EC"/>
              </w:rPr>
              <w:t>ESCENARIOS: </w:t>
            </w:r>
            <w:r w:rsidRPr="004E1486">
              <w:rPr>
                <w:rFonts w:ascii="Calibri" w:hAnsi="Calibri" w:cs="Calibri"/>
                <w:color w:val="000000"/>
                <w:lang w:eastAsia="es-EC"/>
              </w:rPr>
              <w:t>   </w:t>
            </w:r>
          </w:p>
        </w:tc>
      </w:tr>
      <w:tr w:rsidR="001E56D0" w:rsidRPr="001E56D0" w14:paraId="61215920" w14:textId="77777777" w:rsidTr="168CAD90">
        <w:trPr>
          <w:trHeight w:val="1665"/>
          <w:jc w:val="center"/>
        </w:trPr>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112B934E" w14:textId="6E813E01" w:rsidR="001E56D0" w:rsidRPr="004E1486" w:rsidRDefault="001E56D0" w:rsidP="001E56D0">
            <w:pPr>
              <w:textAlignment w:val="baseline"/>
              <w:rPr>
                <w:rFonts w:ascii="Calibri" w:hAnsi="Calibri"/>
                <w:lang w:eastAsia="es-EC"/>
              </w:rPr>
            </w:pPr>
            <w:r w:rsidRPr="004E1486">
              <w:rPr>
                <w:rFonts w:ascii="Calibri" w:hAnsi="Calibri"/>
                <w:lang w:eastAsia="es-EC"/>
              </w:rPr>
              <w:t>ES-32.</w:t>
            </w:r>
            <w:r w:rsidR="06F2F972" w:rsidRPr="004E1486">
              <w:rPr>
                <w:rFonts w:ascii="Calibri" w:hAnsi="Calibri"/>
                <w:lang w:eastAsia="es-EC"/>
              </w:rPr>
              <w:t>0</w:t>
            </w:r>
            <w:r w:rsidR="2AE55CDC" w:rsidRPr="004E1486">
              <w:rPr>
                <w:rFonts w:ascii="Calibri" w:hAnsi="Calibri"/>
                <w:lang w:eastAsia="es-EC"/>
              </w:rPr>
              <w:t>1</w:t>
            </w:r>
            <w:r w:rsidRPr="004E1486">
              <w:rPr>
                <w:rFonts w:ascii="Calibri" w:hAnsi="Calibri"/>
                <w:lang w:eastAsia="es-EC"/>
              </w:rPr>
              <w:t>       </w:t>
            </w:r>
          </w:p>
          <w:p w14:paraId="4FBEE350" w14:textId="77777777" w:rsidR="001E56D0" w:rsidRPr="004E1486" w:rsidRDefault="001E56D0" w:rsidP="001E56D0">
            <w:pPr>
              <w:textAlignment w:val="baseline"/>
              <w:rPr>
                <w:rFonts w:ascii="Calibri" w:hAnsi="Calibri" w:cs="Calibri"/>
                <w:lang w:eastAsia="es-EC"/>
              </w:rPr>
            </w:pPr>
            <w:r w:rsidRPr="004E1486">
              <w:rPr>
                <w:rFonts w:ascii="Calibri" w:hAnsi="Calibri" w:cs="Calibri"/>
                <w:color w:val="0000FF"/>
                <w:lang w:eastAsia="es-EC"/>
              </w:rPr>
              <w:t>    </w:t>
            </w:r>
          </w:p>
        </w:tc>
        <w:tc>
          <w:tcPr>
            <w:tcW w:w="8128" w:type="dxa"/>
            <w:gridSpan w:val="3"/>
            <w:tcBorders>
              <w:top w:val="nil"/>
              <w:left w:val="single" w:sz="6" w:space="0" w:color="auto"/>
              <w:bottom w:val="single" w:sz="6" w:space="0" w:color="auto"/>
              <w:right w:val="single" w:sz="6" w:space="0" w:color="auto"/>
            </w:tcBorders>
            <w:shd w:val="clear" w:color="auto" w:fill="auto"/>
            <w:hideMark/>
          </w:tcPr>
          <w:p w14:paraId="692354F1" w14:textId="648F96A1" w:rsidR="001E56D0" w:rsidRPr="004E1486" w:rsidRDefault="001E56D0" w:rsidP="001E56D0">
            <w:pPr>
              <w:textAlignment w:val="baseline"/>
              <w:rPr>
                <w:rFonts w:ascii="Calibri" w:hAnsi="Calibri"/>
                <w:lang w:eastAsia="es-EC"/>
              </w:rPr>
            </w:pPr>
            <w:r w:rsidRPr="004E1486">
              <w:rPr>
                <w:rFonts w:ascii="Calibri" w:hAnsi="Calibri"/>
                <w:b/>
                <w:lang w:eastAsia="es-EC"/>
              </w:rPr>
              <w:t xml:space="preserve">DESCRIPCIÓN: </w:t>
            </w:r>
            <w:r w:rsidRPr="004E1486">
              <w:rPr>
                <w:rFonts w:ascii="Calibri" w:hAnsi="Calibri"/>
                <w:i/>
                <w:lang w:eastAsia="es-EC"/>
              </w:rPr>
              <w:t>Verificación de estado de solicitudes exitosa</w:t>
            </w:r>
            <w:r w:rsidR="74DC0B8B" w:rsidRPr="004E1486">
              <w:rPr>
                <w:rFonts w:ascii="Calibri" w:hAnsi="Calibri"/>
                <w:i/>
                <w:lang w:eastAsia="es-EC"/>
              </w:rPr>
              <w:t>.</w:t>
            </w:r>
          </w:p>
          <w:p w14:paraId="0B7E9C70" w14:textId="77777777" w:rsidR="001E56D0" w:rsidRPr="004E1486" w:rsidRDefault="001E56D0" w:rsidP="001E56D0">
            <w:pPr>
              <w:textAlignment w:val="baseline"/>
              <w:rPr>
                <w:rFonts w:ascii="Calibri" w:hAnsi="Calibri" w:cs="Calibri"/>
                <w:color w:val="000000"/>
                <w:lang w:eastAsia="es-EC"/>
              </w:rPr>
            </w:pPr>
            <w:r w:rsidRPr="004E1486">
              <w:rPr>
                <w:rFonts w:ascii="Calibri" w:hAnsi="Calibri" w:cs="Calibri"/>
                <w:b/>
                <w:lang w:eastAsia="es-EC"/>
              </w:rPr>
              <w:t>SUPOSICIONES/ASUNCIONES</w:t>
            </w:r>
            <w:r w:rsidRPr="004E1486">
              <w:rPr>
                <w:rFonts w:ascii="Calibri" w:hAnsi="Calibri" w:cs="Calibri"/>
                <w:color w:val="000000"/>
                <w:lang w:eastAsia="es-EC"/>
              </w:rPr>
              <w:t>: </w:t>
            </w:r>
          </w:p>
          <w:p w14:paraId="134423F8" w14:textId="77777777"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empleado se autentica correctamente</w:t>
            </w:r>
          </w:p>
          <w:p w14:paraId="3824AC2C" w14:textId="77777777" w:rsidR="001E56D0" w:rsidRPr="004E1486" w:rsidRDefault="001E56D0" w:rsidP="006E4C0C">
            <w:pPr>
              <w:pStyle w:val="Prrafodelista"/>
              <w:numPr>
                <w:ilvl w:val="0"/>
                <w:numId w:val="125"/>
              </w:numPr>
              <w:textAlignment w:val="baseline"/>
              <w:rPr>
                <w:rFonts w:ascii="Calibri" w:hAnsi="Calibri"/>
                <w:b/>
                <w:lang w:eastAsia="es-EC"/>
              </w:rPr>
            </w:pPr>
            <w:r w:rsidRPr="004E1486">
              <w:rPr>
                <w:rFonts w:ascii="Calibri" w:hAnsi="Calibri"/>
                <w:i/>
                <w:lang w:eastAsia="es-EC"/>
              </w:rPr>
              <w:t>El empleado entra al apartado verificación de estado de solicitudes</w:t>
            </w:r>
          </w:p>
          <w:p w14:paraId="71EDEDF8" w14:textId="77777777" w:rsidR="001E56D0" w:rsidRPr="004E1486" w:rsidRDefault="001E56D0" w:rsidP="001E56D0">
            <w:pPr>
              <w:pStyle w:val="Prrafodelista"/>
              <w:ind w:left="425"/>
              <w:textAlignment w:val="baseline"/>
              <w:rPr>
                <w:rFonts w:ascii="Calibri" w:hAnsi="Calibri" w:cs="Calibri"/>
                <w:b/>
                <w:lang w:eastAsia="es-EC"/>
              </w:rPr>
            </w:pPr>
          </w:p>
          <w:p w14:paraId="4FCF4911" w14:textId="77777777" w:rsidR="001E56D0" w:rsidRPr="004E1486" w:rsidRDefault="001E56D0" w:rsidP="001E56D0">
            <w:pPr>
              <w:textAlignment w:val="baseline"/>
              <w:rPr>
                <w:rFonts w:ascii="Calibri" w:hAnsi="Calibri" w:cs="Calibri"/>
                <w:lang w:eastAsia="es-EC"/>
              </w:rPr>
            </w:pPr>
            <w:r w:rsidRPr="004E1486">
              <w:rPr>
                <w:rFonts w:ascii="Calibri" w:hAnsi="Calibri" w:cs="Calibri"/>
                <w:b/>
                <w:lang w:eastAsia="es-EC"/>
              </w:rPr>
              <w:t>RESULTADOS:</w:t>
            </w:r>
            <w:r w:rsidRPr="004E1486">
              <w:rPr>
                <w:rFonts w:ascii="Calibri" w:hAnsi="Calibri" w:cs="Calibri"/>
                <w:lang w:eastAsia="es-EC"/>
              </w:rPr>
              <w:t> </w:t>
            </w:r>
          </w:p>
          <w:p w14:paraId="5E32E252" w14:textId="77777777" w:rsidR="001E56D0" w:rsidRPr="004E1486" w:rsidRDefault="001E56D0" w:rsidP="006E4C0C">
            <w:pPr>
              <w:pStyle w:val="Prrafodelista"/>
              <w:numPr>
                <w:ilvl w:val="0"/>
                <w:numId w:val="125"/>
              </w:numPr>
              <w:textAlignment w:val="baseline"/>
              <w:rPr>
                <w:rFonts w:ascii="Calibri" w:hAnsi="Calibri"/>
                <w:lang w:eastAsia="es-EC"/>
              </w:rPr>
            </w:pPr>
            <w:r w:rsidRPr="004E1486">
              <w:rPr>
                <w:rFonts w:ascii="Calibri" w:hAnsi="Calibri"/>
                <w:i/>
                <w:lang w:eastAsia="es-EC"/>
              </w:rPr>
              <w:t>El sistema muestra las solicitudes ingresadas con sus respectivos estados.</w:t>
            </w:r>
          </w:p>
        </w:tc>
      </w:tr>
      <w:tr w:rsidR="001E56D0" w:rsidRPr="001E56D0" w14:paraId="77B906A2" w14:textId="77777777" w:rsidTr="168CAD90">
        <w:trPr>
          <w:trHeight w:val="1665"/>
          <w:jc w:val="center"/>
        </w:trPr>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57650BB2" w14:textId="765ADCB5" w:rsidR="001E56D0" w:rsidRPr="004E1486" w:rsidRDefault="001E56D0" w:rsidP="001E56D0">
            <w:pPr>
              <w:textAlignment w:val="baseline"/>
              <w:rPr>
                <w:rFonts w:ascii="Calibri" w:hAnsi="Calibri"/>
                <w:lang w:eastAsia="es-EC"/>
              </w:rPr>
            </w:pPr>
            <w:r w:rsidRPr="004E1486">
              <w:rPr>
                <w:rFonts w:ascii="Calibri" w:hAnsi="Calibri"/>
                <w:lang w:eastAsia="es-EC"/>
              </w:rPr>
              <w:t>ES-32.</w:t>
            </w:r>
            <w:r w:rsidR="52E42072" w:rsidRPr="004E1486">
              <w:rPr>
                <w:rFonts w:ascii="Calibri" w:hAnsi="Calibri"/>
                <w:lang w:eastAsia="es-EC"/>
              </w:rPr>
              <w:t>0</w:t>
            </w:r>
            <w:r w:rsidR="2AE55CDC" w:rsidRPr="004E1486">
              <w:rPr>
                <w:rFonts w:ascii="Calibri" w:hAnsi="Calibri"/>
                <w:lang w:eastAsia="es-EC"/>
              </w:rPr>
              <w:t>2</w:t>
            </w:r>
            <w:r w:rsidRPr="004E1486">
              <w:rPr>
                <w:rFonts w:ascii="Calibri" w:hAnsi="Calibri"/>
                <w:lang w:eastAsia="es-EC"/>
              </w:rPr>
              <w:t>       </w:t>
            </w:r>
          </w:p>
          <w:p w14:paraId="5A7E9B28" w14:textId="77777777" w:rsidR="001E56D0" w:rsidRPr="004E1486" w:rsidRDefault="001E56D0" w:rsidP="001E56D0">
            <w:pPr>
              <w:textAlignment w:val="baseline"/>
              <w:rPr>
                <w:rFonts w:ascii="Calibri" w:hAnsi="Calibri" w:cs="Calibri"/>
                <w:lang w:eastAsia="es-EC"/>
              </w:rPr>
            </w:pPr>
            <w:r w:rsidRPr="004E1486">
              <w:rPr>
                <w:rFonts w:ascii="Calibri" w:hAnsi="Calibri" w:cs="Calibri"/>
                <w:color w:val="0000FF"/>
                <w:lang w:eastAsia="es-EC"/>
              </w:rPr>
              <w:t>    </w:t>
            </w:r>
          </w:p>
        </w:tc>
        <w:tc>
          <w:tcPr>
            <w:tcW w:w="8128" w:type="dxa"/>
            <w:gridSpan w:val="3"/>
            <w:tcBorders>
              <w:top w:val="single" w:sz="6" w:space="0" w:color="auto"/>
              <w:left w:val="single" w:sz="6" w:space="0" w:color="auto"/>
              <w:bottom w:val="single" w:sz="6" w:space="0" w:color="auto"/>
              <w:right w:val="single" w:sz="6" w:space="0" w:color="auto"/>
            </w:tcBorders>
            <w:shd w:val="clear" w:color="auto" w:fill="auto"/>
            <w:hideMark/>
          </w:tcPr>
          <w:p w14:paraId="46133229" w14:textId="27863AB4" w:rsidR="001E56D0" w:rsidRPr="004E1486" w:rsidRDefault="001E56D0" w:rsidP="001E56D0">
            <w:pPr>
              <w:textAlignment w:val="baseline"/>
              <w:rPr>
                <w:rFonts w:ascii="Calibri" w:hAnsi="Calibri"/>
                <w:i/>
                <w:lang w:eastAsia="es-EC"/>
              </w:rPr>
            </w:pPr>
            <w:r w:rsidRPr="004E1486">
              <w:rPr>
                <w:rFonts w:ascii="Calibri" w:hAnsi="Calibri"/>
                <w:b/>
                <w:lang w:eastAsia="es-EC"/>
              </w:rPr>
              <w:t xml:space="preserve">DESCRIPCIÓN: </w:t>
            </w:r>
            <w:r w:rsidRPr="004E1486">
              <w:rPr>
                <w:rFonts w:ascii="Calibri" w:hAnsi="Calibri"/>
                <w:i/>
                <w:lang w:eastAsia="es-EC"/>
              </w:rPr>
              <w:t>Verificación de estado de solicitudes no exitosa por mala autenticación del empleado</w:t>
            </w:r>
            <w:r w:rsidR="1C5AFC38" w:rsidRPr="004E1486">
              <w:rPr>
                <w:rFonts w:ascii="Calibri" w:hAnsi="Calibri"/>
                <w:i/>
                <w:lang w:eastAsia="es-EC"/>
              </w:rPr>
              <w:t>.</w:t>
            </w:r>
          </w:p>
          <w:p w14:paraId="6978268F" w14:textId="77777777" w:rsidR="001E56D0" w:rsidRPr="004E1486" w:rsidRDefault="001E56D0" w:rsidP="001E56D0">
            <w:pPr>
              <w:textAlignment w:val="baseline"/>
              <w:rPr>
                <w:rFonts w:ascii="Calibri" w:hAnsi="Calibri" w:cs="Calibri"/>
                <w:color w:val="000000"/>
                <w:lang w:eastAsia="es-EC"/>
              </w:rPr>
            </w:pPr>
            <w:r w:rsidRPr="004E1486">
              <w:rPr>
                <w:rFonts w:ascii="Calibri" w:hAnsi="Calibri" w:cs="Calibri"/>
                <w:b/>
                <w:lang w:eastAsia="es-EC"/>
              </w:rPr>
              <w:t>SUPOSICIONES/ASUNCIONES</w:t>
            </w:r>
            <w:r w:rsidRPr="004E1486">
              <w:rPr>
                <w:rFonts w:ascii="Calibri" w:hAnsi="Calibri" w:cs="Calibri"/>
                <w:color w:val="000000"/>
                <w:lang w:eastAsia="es-EC"/>
              </w:rPr>
              <w:t>: </w:t>
            </w:r>
          </w:p>
          <w:p w14:paraId="416C29B8" w14:textId="686B7EAD"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empleado no se autentica correctamente</w:t>
            </w:r>
            <w:r w:rsidR="744A96D8" w:rsidRPr="004E1486">
              <w:rPr>
                <w:rFonts w:ascii="Calibri" w:hAnsi="Calibri"/>
                <w:i/>
                <w:color w:val="000000"/>
                <w:lang w:eastAsia="es-EC"/>
              </w:rPr>
              <w:t>.</w:t>
            </w:r>
          </w:p>
          <w:p w14:paraId="6D8955A7" w14:textId="75F39A5B"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sistema deniega el acceso al sistema</w:t>
            </w:r>
            <w:r w:rsidR="23273DFE" w:rsidRPr="004E1486">
              <w:rPr>
                <w:rFonts w:ascii="Calibri" w:hAnsi="Calibri"/>
                <w:i/>
                <w:color w:val="000000"/>
                <w:lang w:eastAsia="es-EC"/>
              </w:rPr>
              <w:t>.</w:t>
            </w:r>
          </w:p>
          <w:p w14:paraId="48A7D164" w14:textId="77777777" w:rsidR="001E56D0" w:rsidRPr="004E1486" w:rsidRDefault="001E56D0" w:rsidP="001E56D0">
            <w:pPr>
              <w:textAlignment w:val="baseline"/>
              <w:rPr>
                <w:rFonts w:ascii="Calibri" w:hAnsi="Calibri" w:cs="Calibri"/>
                <w:lang w:eastAsia="es-EC"/>
              </w:rPr>
            </w:pPr>
            <w:r w:rsidRPr="004E1486">
              <w:rPr>
                <w:rFonts w:ascii="Calibri" w:hAnsi="Calibri" w:cs="Calibri"/>
                <w:b/>
                <w:lang w:eastAsia="es-EC"/>
              </w:rPr>
              <w:t>RESULTADOS:</w:t>
            </w:r>
            <w:r w:rsidRPr="004E1486">
              <w:rPr>
                <w:rFonts w:ascii="Calibri" w:hAnsi="Calibri" w:cs="Calibri"/>
                <w:lang w:eastAsia="es-EC"/>
              </w:rPr>
              <w:t> </w:t>
            </w:r>
          </w:p>
          <w:p w14:paraId="6918CE8E" w14:textId="77777777" w:rsidR="001E56D0" w:rsidRPr="004E1486" w:rsidRDefault="001E56D0" w:rsidP="006E4C0C">
            <w:pPr>
              <w:pStyle w:val="Prrafodelista"/>
              <w:numPr>
                <w:ilvl w:val="0"/>
                <w:numId w:val="125"/>
              </w:numPr>
              <w:textAlignment w:val="baseline"/>
              <w:rPr>
                <w:rFonts w:ascii="Calibri" w:hAnsi="Calibri"/>
                <w:lang w:eastAsia="es-EC"/>
              </w:rPr>
            </w:pPr>
            <w:r w:rsidRPr="004E1486">
              <w:rPr>
                <w:rFonts w:ascii="Calibri" w:hAnsi="Calibri"/>
                <w:i/>
                <w:lang w:eastAsia="es-EC"/>
              </w:rPr>
              <w:t>El empleado no puede verificar el estado de las solicitudes.</w:t>
            </w:r>
          </w:p>
        </w:tc>
      </w:tr>
      <w:tr w:rsidR="001E56D0" w:rsidRPr="001E56D0" w14:paraId="2921AE55" w14:textId="77777777" w:rsidTr="168CAD90">
        <w:trPr>
          <w:trHeight w:val="1665"/>
          <w:jc w:val="center"/>
        </w:trPr>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10406805" w14:textId="18C4A1AA" w:rsidR="001E56D0" w:rsidRPr="004E1486" w:rsidRDefault="001E56D0" w:rsidP="001E56D0">
            <w:pPr>
              <w:textAlignment w:val="baseline"/>
              <w:rPr>
                <w:rFonts w:ascii="Calibri" w:hAnsi="Calibri"/>
                <w:lang w:eastAsia="es-EC"/>
              </w:rPr>
            </w:pPr>
            <w:r w:rsidRPr="004E1486">
              <w:rPr>
                <w:rFonts w:ascii="Calibri" w:hAnsi="Calibri"/>
                <w:lang w:eastAsia="es-EC"/>
              </w:rPr>
              <w:t>ES-32.</w:t>
            </w:r>
            <w:r w:rsidR="6A393B96" w:rsidRPr="004E1486">
              <w:rPr>
                <w:rFonts w:ascii="Calibri" w:hAnsi="Calibri"/>
                <w:lang w:eastAsia="es-EC"/>
              </w:rPr>
              <w:t>0</w:t>
            </w:r>
            <w:r w:rsidR="2AE55CDC" w:rsidRPr="004E1486">
              <w:rPr>
                <w:rFonts w:ascii="Calibri" w:hAnsi="Calibri"/>
                <w:lang w:eastAsia="es-EC"/>
              </w:rPr>
              <w:t>3</w:t>
            </w:r>
            <w:r w:rsidRPr="004E1486">
              <w:rPr>
                <w:rFonts w:ascii="Calibri" w:hAnsi="Calibri"/>
                <w:lang w:eastAsia="es-EC"/>
              </w:rPr>
              <w:t>   </w:t>
            </w:r>
          </w:p>
        </w:tc>
        <w:tc>
          <w:tcPr>
            <w:tcW w:w="8128" w:type="dxa"/>
            <w:gridSpan w:val="3"/>
            <w:tcBorders>
              <w:top w:val="single" w:sz="6" w:space="0" w:color="auto"/>
              <w:left w:val="single" w:sz="6" w:space="0" w:color="auto"/>
              <w:bottom w:val="single" w:sz="6" w:space="0" w:color="auto"/>
              <w:right w:val="single" w:sz="6" w:space="0" w:color="auto"/>
            </w:tcBorders>
            <w:shd w:val="clear" w:color="auto" w:fill="auto"/>
            <w:hideMark/>
          </w:tcPr>
          <w:p w14:paraId="11E34257" w14:textId="77777777" w:rsidR="001E56D0" w:rsidRPr="004E1486" w:rsidRDefault="001E56D0" w:rsidP="001E56D0">
            <w:pPr>
              <w:textAlignment w:val="baseline"/>
              <w:rPr>
                <w:rFonts w:ascii="Calibri" w:hAnsi="Calibri"/>
                <w:i/>
                <w:lang w:eastAsia="es-EC"/>
              </w:rPr>
            </w:pPr>
            <w:r w:rsidRPr="004E1486">
              <w:rPr>
                <w:rFonts w:ascii="Calibri" w:hAnsi="Calibri"/>
                <w:b/>
                <w:lang w:eastAsia="es-EC"/>
              </w:rPr>
              <w:t xml:space="preserve">DESCRIPCIÓN: </w:t>
            </w:r>
            <w:r w:rsidRPr="004E1486">
              <w:rPr>
                <w:rFonts w:ascii="Calibri" w:hAnsi="Calibri"/>
                <w:i/>
                <w:lang w:eastAsia="es-EC"/>
              </w:rPr>
              <w:t>Verificación de estado de solicitudes no exitosa por error en la base de datos</w:t>
            </w:r>
          </w:p>
          <w:p w14:paraId="5674B1C3" w14:textId="77777777" w:rsidR="001E56D0" w:rsidRPr="004E1486" w:rsidRDefault="001E56D0" w:rsidP="001E56D0">
            <w:pPr>
              <w:textAlignment w:val="baseline"/>
              <w:rPr>
                <w:rFonts w:ascii="Calibri" w:hAnsi="Calibri" w:cs="Calibri"/>
                <w:color w:val="000000"/>
                <w:lang w:eastAsia="es-EC"/>
              </w:rPr>
            </w:pPr>
            <w:r w:rsidRPr="004E1486">
              <w:rPr>
                <w:rFonts w:ascii="Calibri" w:hAnsi="Calibri" w:cs="Calibri"/>
                <w:b/>
                <w:lang w:eastAsia="es-EC"/>
              </w:rPr>
              <w:t>SUPOSICIONES/ASUNCIONES</w:t>
            </w:r>
            <w:r w:rsidRPr="004E1486">
              <w:rPr>
                <w:rFonts w:ascii="Calibri" w:hAnsi="Calibri" w:cs="Calibri"/>
                <w:color w:val="000000"/>
                <w:lang w:eastAsia="es-EC"/>
              </w:rPr>
              <w:t>: </w:t>
            </w:r>
          </w:p>
          <w:p w14:paraId="55D45B7B" w14:textId="77777777" w:rsidR="001E56D0" w:rsidRPr="004E1486" w:rsidRDefault="001E56D0" w:rsidP="006E4C0C">
            <w:pPr>
              <w:pStyle w:val="Prrafodelista"/>
              <w:numPr>
                <w:ilvl w:val="0"/>
                <w:numId w:val="125"/>
              </w:numPr>
              <w:textAlignment w:val="baseline"/>
              <w:rPr>
                <w:rFonts w:ascii="Calibri" w:hAnsi="Calibri"/>
                <w:color w:val="000000"/>
                <w:lang w:eastAsia="es-EC"/>
              </w:rPr>
            </w:pPr>
            <w:r w:rsidRPr="004E1486">
              <w:rPr>
                <w:rFonts w:ascii="Calibri" w:hAnsi="Calibri"/>
                <w:i/>
                <w:color w:val="000000"/>
                <w:lang w:eastAsia="es-EC"/>
              </w:rPr>
              <w:t>El empleado se autentica correctamente</w:t>
            </w:r>
          </w:p>
          <w:p w14:paraId="4EC66F20" w14:textId="77777777" w:rsidR="001E56D0" w:rsidRPr="004E1486" w:rsidRDefault="001E56D0" w:rsidP="006E4C0C">
            <w:pPr>
              <w:pStyle w:val="Prrafodelista"/>
              <w:numPr>
                <w:ilvl w:val="0"/>
                <w:numId w:val="125"/>
              </w:numPr>
              <w:textAlignment w:val="baseline"/>
              <w:rPr>
                <w:rFonts w:ascii="Calibri" w:hAnsi="Calibri"/>
                <w:b/>
                <w:lang w:eastAsia="es-EC"/>
              </w:rPr>
            </w:pPr>
            <w:r w:rsidRPr="004E1486">
              <w:rPr>
                <w:rFonts w:ascii="Calibri" w:hAnsi="Calibri"/>
                <w:i/>
                <w:lang w:eastAsia="es-EC"/>
              </w:rPr>
              <w:t>El empleado entra al apartado verificación de estado de solicitudes</w:t>
            </w:r>
          </w:p>
          <w:p w14:paraId="2DA1F89E" w14:textId="77777777" w:rsidR="001E56D0" w:rsidRPr="004E1486" w:rsidRDefault="001E56D0" w:rsidP="006E4C0C">
            <w:pPr>
              <w:pStyle w:val="Prrafodelista"/>
              <w:numPr>
                <w:ilvl w:val="0"/>
                <w:numId w:val="125"/>
              </w:numPr>
              <w:textAlignment w:val="baseline"/>
              <w:rPr>
                <w:rFonts w:ascii="Calibri" w:hAnsi="Calibri"/>
                <w:lang w:eastAsia="es-EC"/>
              </w:rPr>
            </w:pPr>
            <w:r w:rsidRPr="004E1486">
              <w:rPr>
                <w:rFonts w:ascii="Calibri" w:hAnsi="Calibri"/>
                <w:i/>
                <w:lang w:eastAsia="es-EC"/>
              </w:rPr>
              <w:t>El sistema muestra un mensaje de error</w:t>
            </w:r>
          </w:p>
          <w:p w14:paraId="39CB7EA5" w14:textId="77777777" w:rsidR="001E56D0" w:rsidRPr="004E1486" w:rsidRDefault="001E56D0" w:rsidP="001E56D0">
            <w:pPr>
              <w:textAlignment w:val="baseline"/>
              <w:rPr>
                <w:rFonts w:ascii="Calibri" w:hAnsi="Calibri" w:cs="Calibri"/>
                <w:lang w:eastAsia="es-EC"/>
              </w:rPr>
            </w:pPr>
            <w:r w:rsidRPr="004E1486">
              <w:rPr>
                <w:rFonts w:ascii="Calibri" w:hAnsi="Calibri" w:cs="Calibri"/>
                <w:b/>
                <w:lang w:eastAsia="es-EC"/>
              </w:rPr>
              <w:t>RESULTADOS:</w:t>
            </w:r>
            <w:r w:rsidRPr="004E1486">
              <w:rPr>
                <w:rFonts w:ascii="Calibri" w:hAnsi="Calibri" w:cs="Calibri"/>
                <w:lang w:eastAsia="es-EC"/>
              </w:rPr>
              <w:t> </w:t>
            </w:r>
          </w:p>
          <w:p w14:paraId="4EC65117" w14:textId="77777777" w:rsidR="001E56D0" w:rsidRPr="004E1486" w:rsidRDefault="001E56D0" w:rsidP="006E4C0C">
            <w:pPr>
              <w:pStyle w:val="Prrafodelista"/>
              <w:numPr>
                <w:ilvl w:val="0"/>
                <w:numId w:val="125"/>
              </w:numPr>
              <w:textAlignment w:val="baseline"/>
              <w:rPr>
                <w:rFonts w:ascii="Calibri" w:hAnsi="Calibri"/>
                <w:lang w:eastAsia="es-EC"/>
              </w:rPr>
            </w:pPr>
            <w:r w:rsidRPr="004E1486">
              <w:rPr>
                <w:rFonts w:ascii="Calibri" w:hAnsi="Calibri"/>
                <w:i/>
                <w:lang w:eastAsia="es-EC"/>
              </w:rPr>
              <w:t>El empleado no puede verificar el estado de las solicitudes por el error presentado.</w:t>
            </w:r>
          </w:p>
        </w:tc>
      </w:tr>
      <w:tr w:rsidR="001E56D0" w:rsidRPr="001E56D0" w14:paraId="3774E4FD" w14:textId="77777777" w:rsidTr="168CAD90">
        <w:trPr>
          <w:trHeight w:val="1080"/>
          <w:jc w:val="center"/>
        </w:trPr>
        <w:tc>
          <w:tcPr>
            <w:tcW w:w="9463" w:type="dxa"/>
            <w:gridSpan w:val="4"/>
            <w:tcBorders>
              <w:top w:val="single" w:sz="6" w:space="0" w:color="auto"/>
              <w:left w:val="single" w:sz="6" w:space="0" w:color="auto"/>
              <w:bottom w:val="single" w:sz="6" w:space="0" w:color="auto"/>
              <w:right w:val="single" w:sz="6" w:space="0" w:color="auto"/>
            </w:tcBorders>
            <w:shd w:val="clear" w:color="auto" w:fill="auto"/>
            <w:hideMark/>
          </w:tcPr>
          <w:p w14:paraId="0A3501A2" w14:textId="443276D9" w:rsidR="001E56D0" w:rsidRPr="004E1486" w:rsidRDefault="001E56D0" w:rsidP="168CAD90">
            <w:pPr>
              <w:textAlignment w:val="baseline"/>
              <w:rPr>
                <w:rFonts w:ascii="Calibri" w:hAnsi="Calibri"/>
                <w:lang w:eastAsia="es-EC"/>
              </w:rPr>
            </w:pPr>
            <w:r w:rsidRPr="004E1486">
              <w:rPr>
                <w:rFonts w:ascii="Calibri" w:hAnsi="Calibri"/>
                <w:b/>
                <w:lang w:eastAsia="es-EC"/>
              </w:rPr>
              <w:t xml:space="preserve">RIESGOS: </w:t>
            </w:r>
          </w:p>
          <w:p w14:paraId="0C29B797" w14:textId="22C751D4" w:rsidR="001E56D0" w:rsidRPr="004E1486" w:rsidRDefault="001E56D0" w:rsidP="001E56D0">
            <w:pPr>
              <w:textAlignment w:val="baseline"/>
              <w:rPr>
                <w:rFonts w:ascii="Calibri" w:hAnsi="Calibri"/>
                <w:i/>
                <w:lang w:eastAsia="es-EC"/>
              </w:rPr>
            </w:pPr>
            <w:r w:rsidRPr="004E1486">
              <w:rPr>
                <w:rFonts w:ascii="Calibri" w:hAnsi="Calibri"/>
                <w:i/>
                <w:lang w:eastAsia="es-EC"/>
              </w:rPr>
              <w:t>Fallo en la base de datos que no permite acceder a los datos necesarios para verificar el estado de las solicitudes.  </w:t>
            </w:r>
          </w:p>
        </w:tc>
      </w:tr>
      <w:tr w:rsidR="001E56D0" w:rsidRPr="001E56D0" w14:paraId="45A53ADC" w14:textId="77777777" w:rsidTr="168CAD90">
        <w:trPr>
          <w:trHeight w:val="615"/>
          <w:jc w:val="center"/>
        </w:trPr>
        <w:tc>
          <w:tcPr>
            <w:tcW w:w="9463" w:type="dxa"/>
            <w:gridSpan w:val="4"/>
            <w:tcBorders>
              <w:top w:val="single" w:sz="6" w:space="0" w:color="auto"/>
              <w:left w:val="single" w:sz="6" w:space="0" w:color="auto"/>
              <w:bottom w:val="single" w:sz="6" w:space="0" w:color="auto"/>
              <w:right w:val="single" w:sz="6" w:space="0" w:color="auto"/>
            </w:tcBorders>
            <w:shd w:val="clear" w:color="auto" w:fill="auto"/>
            <w:hideMark/>
          </w:tcPr>
          <w:p w14:paraId="1A817C2E" w14:textId="77777777" w:rsidR="001E56D0" w:rsidRPr="004E1486" w:rsidRDefault="001E56D0" w:rsidP="001E56D0">
            <w:pPr>
              <w:textAlignment w:val="baseline"/>
              <w:rPr>
                <w:rFonts w:ascii="Calibri" w:hAnsi="Calibri" w:cs="Calibri"/>
                <w:lang w:eastAsia="es-EC"/>
              </w:rPr>
            </w:pPr>
            <w:r w:rsidRPr="004E1486">
              <w:rPr>
                <w:rFonts w:ascii="Calibri" w:hAnsi="Calibri" w:cs="Calibri"/>
                <w:b/>
                <w:lang w:eastAsia="es-EC"/>
              </w:rPr>
              <w:t>PROTOTIPO EXPLORATORIO</w:t>
            </w:r>
            <w:r w:rsidRPr="004E1486">
              <w:rPr>
                <w:rFonts w:ascii="Calibri" w:hAnsi="Calibri" w:cs="Calibri"/>
                <w:lang w:eastAsia="es-EC"/>
              </w:rPr>
              <w:t>   </w:t>
            </w:r>
          </w:p>
          <w:p w14:paraId="7485A203" w14:textId="77777777" w:rsidR="001E56D0" w:rsidRPr="004E1486" w:rsidRDefault="001E56D0" w:rsidP="001E56D0">
            <w:pPr>
              <w:textAlignment w:val="baseline"/>
              <w:rPr>
                <w:rFonts w:ascii="Calibri" w:hAnsi="Calibri"/>
                <w:i/>
                <w:lang w:eastAsia="es-EC"/>
              </w:rPr>
            </w:pPr>
            <w:r w:rsidRPr="004E1486">
              <w:rPr>
                <w:rFonts w:ascii="Calibri" w:hAnsi="Calibri"/>
                <w:i/>
                <w:lang w:eastAsia="es-EC"/>
              </w:rPr>
              <w:t>N/A  </w:t>
            </w:r>
          </w:p>
        </w:tc>
      </w:tr>
    </w:tbl>
    <w:p w14:paraId="02E7CA61" w14:textId="77777777" w:rsidR="00EB471B" w:rsidRPr="00977223" w:rsidRDefault="00EB471B" w:rsidP="00983E36">
      <w:pPr>
        <w:rPr>
          <w:rFonts w:ascii="Calibri" w:hAnsi="Calibri" w:cs="Calibri"/>
          <w:b/>
          <w:spacing w:val="20"/>
        </w:rPr>
      </w:pPr>
    </w:p>
    <w:p w14:paraId="5E5738FF" w14:textId="77777777" w:rsidR="00C67250" w:rsidRDefault="00C67250" w:rsidP="00C67250">
      <w:pPr>
        <w:pStyle w:val="Ttulo2"/>
        <w:numPr>
          <w:ilvl w:val="1"/>
          <w:numId w:val="2"/>
        </w:numPr>
        <w:ind w:left="1418"/>
        <w:rPr>
          <w:rFonts w:ascii="Calibri" w:hAnsi="Calibri" w:cs="Book Antiqua"/>
          <w:i w:val="0"/>
          <w:sz w:val="24"/>
        </w:rPr>
      </w:pPr>
      <w:bookmarkStart w:id="46" w:name="_Toc34121078"/>
      <w:bookmarkStart w:id="47" w:name="_Toc44907577"/>
      <w:bookmarkStart w:id="48" w:name="_Toc202244544"/>
      <w:bookmarkStart w:id="49" w:name="_Toc391994524"/>
      <w:bookmarkStart w:id="50" w:name="_Toc98101174"/>
      <w:r w:rsidRPr="00C95560">
        <w:rPr>
          <w:rFonts w:ascii="Calibri" w:hAnsi="Calibri" w:cs="Book Antiqua"/>
          <w:i w:val="0"/>
          <w:sz w:val="24"/>
        </w:rPr>
        <w:lastRenderedPageBreak/>
        <w:t>Vista Funcional</w:t>
      </w:r>
      <w:bookmarkEnd w:id="46"/>
      <w:bookmarkEnd w:id="47"/>
      <w:bookmarkEnd w:id="48"/>
      <w:bookmarkEnd w:id="49"/>
      <w:bookmarkEnd w:id="50"/>
    </w:p>
    <w:p w14:paraId="1C819501" w14:textId="73F4877F" w:rsidR="00C67250" w:rsidRDefault="00C67250" w:rsidP="00681C7B">
      <w:pPr>
        <w:pStyle w:val="Ttulo3"/>
        <w:numPr>
          <w:ilvl w:val="2"/>
          <w:numId w:val="2"/>
        </w:numPr>
        <w:ind w:left="1701"/>
        <w:rPr>
          <w:rFonts w:ascii="Calibri" w:hAnsi="Calibri" w:cs="Calibri"/>
          <w:sz w:val="24"/>
          <w:szCs w:val="24"/>
        </w:rPr>
      </w:pPr>
      <w:bookmarkStart w:id="51" w:name="_Toc384647739"/>
      <w:bookmarkStart w:id="52" w:name="_Toc384653941"/>
      <w:bookmarkStart w:id="53" w:name="_Toc384654440"/>
      <w:bookmarkStart w:id="54" w:name="_Toc391994525"/>
      <w:bookmarkStart w:id="55" w:name="_Toc56989741"/>
      <w:bookmarkStart w:id="56" w:name="_Toc56990437"/>
      <w:bookmarkStart w:id="57" w:name="_Toc56990504"/>
      <w:bookmarkStart w:id="58" w:name="_Toc56990583"/>
      <w:bookmarkStart w:id="59" w:name="_Toc56990884"/>
      <w:bookmarkStart w:id="60" w:name="_Toc56990973"/>
      <w:bookmarkStart w:id="61" w:name="_Toc56991136"/>
      <w:bookmarkStart w:id="62" w:name="_Toc56991203"/>
      <w:bookmarkStart w:id="63" w:name="_Toc56991270"/>
      <w:bookmarkStart w:id="64" w:name="_Toc44907578"/>
      <w:bookmarkStart w:id="65" w:name="ModelodeAnalisis"/>
      <w:bookmarkStart w:id="66" w:name="_Toc202244545"/>
      <w:bookmarkStart w:id="67" w:name="_Toc391994528"/>
      <w:bookmarkStart w:id="68" w:name="_Toc98101175"/>
      <w:bookmarkStart w:id="69" w:name="_Toc34121079"/>
      <w:bookmarkStart w:id="70" w:name="_Hlk59918498"/>
      <w:bookmarkEnd w:id="51"/>
      <w:bookmarkEnd w:id="52"/>
      <w:bookmarkEnd w:id="53"/>
      <w:bookmarkEnd w:id="54"/>
      <w:bookmarkEnd w:id="55"/>
      <w:bookmarkEnd w:id="56"/>
      <w:bookmarkEnd w:id="57"/>
      <w:bookmarkEnd w:id="58"/>
      <w:bookmarkEnd w:id="59"/>
      <w:bookmarkEnd w:id="60"/>
      <w:bookmarkEnd w:id="61"/>
      <w:bookmarkEnd w:id="62"/>
      <w:bookmarkEnd w:id="63"/>
      <w:r w:rsidRPr="00A96743">
        <w:rPr>
          <w:rFonts w:ascii="Calibri" w:hAnsi="Calibri" w:cs="Calibri"/>
          <w:sz w:val="24"/>
          <w:szCs w:val="24"/>
        </w:rPr>
        <w:t>Modelo de Análisis</w:t>
      </w:r>
      <w:bookmarkEnd w:id="64"/>
      <w:bookmarkEnd w:id="65"/>
      <w:bookmarkEnd w:id="66"/>
      <w:bookmarkEnd w:id="67"/>
      <w:bookmarkEnd w:id="68"/>
      <w:r w:rsidRPr="00A96743">
        <w:rPr>
          <w:rFonts w:ascii="Calibri" w:hAnsi="Calibri" w:cs="Calibri"/>
          <w:sz w:val="24"/>
          <w:szCs w:val="24"/>
        </w:rPr>
        <w:t xml:space="preserve"> </w:t>
      </w:r>
      <w:bookmarkEnd w:id="69"/>
    </w:p>
    <w:p w14:paraId="06FEF7B2" w14:textId="7E711225" w:rsidR="00C97571" w:rsidRDefault="00C97571" w:rsidP="00C97571"/>
    <w:p w14:paraId="743ED296" w14:textId="77777777" w:rsidR="00C97571" w:rsidRDefault="00C97571" w:rsidP="00C97571"/>
    <w:tbl>
      <w:tblPr>
        <w:tblW w:w="6463"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95"/>
        <w:gridCol w:w="4568"/>
      </w:tblGrid>
      <w:tr w:rsidR="00C97571" w:rsidRPr="00C91D85" w14:paraId="580AFA66" w14:textId="77777777" w:rsidTr="00C106DC">
        <w:trPr>
          <w:jc w:val="center"/>
        </w:trPr>
        <w:tc>
          <w:tcPr>
            <w:tcW w:w="1895" w:type="dxa"/>
            <w:tcBorders>
              <w:top w:val="single" w:sz="6" w:space="0" w:color="000000"/>
              <w:left w:val="single" w:sz="6" w:space="0" w:color="000000"/>
              <w:bottom w:val="single" w:sz="6" w:space="0" w:color="000000"/>
              <w:right w:val="single" w:sz="6" w:space="0" w:color="000000"/>
            </w:tcBorders>
            <w:shd w:val="clear" w:color="auto" w:fill="DBDBDB"/>
            <w:hideMark/>
          </w:tcPr>
          <w:p w14:paraId="2921C8F8" w14:textId="77777777" w:rsidR="00C97571" w:rsidRPr="00C91D85" w:rsidRDefault="00C97571" w:rsidP="00C106DC">
            <w:pPr>
              <w:jc w:val="both"/>
              <w:textAlignment w:val="baseline"/>
              <w:rPr>
                <w:i/>
                <w:iCs/>
                <w:lang w:eastAsia="es-EC"/>
              </w:rPr>
            </w:pPr>
            <w:r w:rsidRPr="00C91D85">
              <w:rPr>
                <w:rFonts w:ascii="Calibri" w:hAnsi="Calibri" w:cs="Calibri"/>
                <w:b/>
                <w:bCs/>
                <w:i/>
                <w:iCs/>
                <w:lang w:eastAsia="es-EC"/>
              </w:rPr>
              <w:t xml:space="preserve">ID </w:t>
            </w:r>
            <w:proofErr w:type="spellStart"/>
            <w:r w:rsidRPr="00C91D85">
              <w:rPr>
                <w:rFonts w:ascii="Calibri" w:hAnsi="Calibri" w:cs="Calibri"/>
                <w:b/>
                <w:bCs/>
                <w:i/>
                <w:iCs/>
                <w:lang w:eastAsia="es-EC"/>
              </w:rPr>
              <w:t>Ref</w:t>
            </w:r>
            <w:proofErr w:type="spellEnd"/>
            <w:r w:rsidRPr="00C91D85">
              <w:rPr>
                <w:rFonts w:ascii="Calibri" w:hAnsi="Calibri" w:cs="Calibri"/>
                <w:b/>
                <w:bCs/>
                <w:i/>
                <w:iCs/>
                <w:lang w:eastAsia="es-EC"/>
              </w:rPr>
              <w:t>:</w:t>
            </w:r>
            <w:r w:rsidRPr="00C91D85">
              <w:rPr>
                <w:rFonts w:ascii="Calibri" w:hAnsi="Calibri" w:cs="Calibri"/>
                <w:i/>
                <w:iCs/>
                <w:lang w:eastAsia="es-EC"/>
              </w:rPr>
              <w:t> </w:t>
            </w:r>
          </w:p>
        </w:tc>
        <w:tc>
          <w:tcPr>
            <w:tcW w:w="4568" w:type="dxa"/>
            <w:tcBorders>
              <w:top w:val="single" w:sz="6" w:space="0" w:color="000000"/>
              <w:left w:val="single" w:sz="6" w:space="0" w:color="000000"/>
              <w:bottom w:val="single" w:sz="6" w:space="0" w:color="000000"/>
              <w:right w:val="single" w:sz="6" w:space="0" w:color="000000"/>
            </w:tcBorders>
            <w:shd w:val="clear" w:color="auto" w:fill="auto"/>
            <w:hideMark/>
          </w:tcPr>
          <w:p w14:paraId="10278AF8" w14:textId="77777777" w:rsidR="00C97571" w:rsidRPr="00C91D85" w:rsidRDefault="00C97571" w:rsidP="00C106DC">
            <w:pPr>
              <w:jc w:val="both"/>
              <w:textAlignment w:val="baseline"/>
              <w:rPr>
                <w:i/>
                <w:iCs/>
                <w:lang w:eastAsia="es-EC"/>
              </w:rPr>
            </w:pPr>
            <w:r w:rsidRPr="00C91D85">
              <w:rPr>
                <w:rFonts w:ascii="Calibri" w:hAnsi="Calibri" w:cs="Calibri"/>
                <w:i/>
                <w:iCs/>
                <w:lang w:eastAsia="es-EC"/>
              </w:rPr>
              <w:t>DG-1</w:t>
            </w:r>
          </w:p>
        </w:tc>
      </w:tr>
      <w:tr w:rsidR="00C97571" w:rsidRPr="00C91D85" w14:paraId="3FD2AB76" w14:textId="77777777" w:rsidTr="00C106DC">
        <w:trPr>
          <w:jc w:val="center"/>
        </w:trPr>
        <w:tc>
          <w:tcPr>
            <w:tcW w:w="1895" w:type="dxa"/>
            <w:tcBorders>
              <w:top w:val="single" w:sz="6" w:space="0" w:color="000000"/>
              <w:left w:val="single" w:sz="6" w:space="0" w:color="000000"/>
              <w:bottom w:val="single" w:sz="6" w:space="0" w:color="000000"/>
              <w:right w:val="single" w:sz="6" w:space="0" w:color="000000"/>
            </w:tcBorders>
            <w:shd w:val="clear" w:color="auto" w:fill="DBDBDB"/>
            <w:hideMark/>
          </w:tcPr>
          <w:p w14:paraId="3834FEA3" w14:textId="77777777" w:rsidR="00C97571" w:rsidRPr="00C91D85" w:rsidRDefault="00C97571" w:rsidP="00C106DC">
            <w:pPr>
              <w:textAlignment w:val="baseline"/>
              <w:rPr>
                <w:i/>
                <w:iCs/>
                <w:lang w:eastAsia="es-EC"/>
              </w:rPr>
            </w:pPr>
            <w:r w:rsidRPr="00C91D85">
              <w:rPr>
                <w:rFonts w:ascii="Calibri" w:hAnsi="Calibri" w:cs="Calibri"/>
                <w:b/>
                <w:bCs/>
                <w:i/>
                <w:iCs/>
                <w:lang w:eastAsia="es-EC"/>
              </w:rPr>
              <w:t>Descripción:</w:t>
            </w:r>
            <w:r w:rsidRPr="00C91D85">
              <w:rPr>
                <w:rFonts w:ascii="Calibri" w:hAnsi="Calibri" w:cs="Calibri"/>
                <w:i/>
                <w:iCs/>
                <w:lang w:eastAsia="es-EC"/>
              </w:rPr>
              <w:t> </w:t>
            </w:r>
          </w:p>
        </w:tc>
        <w:tc>
          <w:tcPr>
            <w:tcW w:w="4568" w:type="dxa"/>
            <w:tcBorders>
              <w:top w:val="single" w:sz="6" w:space="0" w:color="000000"/>
              <w:left w:val="single" w:sz="6" w:space="0" w:color="000000"/>
              <w:bottom w:val="single" w:sz="6" w:space="0" w:color="000000"/>
              <w:right w:val="single" w:sz="6" w:space="0" w:color="000000"/>
            </w:tcBorders>
            <w:shd w:val="clear" w:color="auto" w:fill="auto"/>
            <w:hideMark/>
          </w:tcPr>
          <w:p w14:paraId="6419760D" w14:textId="77777777" w:rsidR="00C97571" w:rsidRPr="00C91D85" w:rsidRDefault="00C97571" w:rsidP="00C106DC">
            <w:pPr>
              <w:textAlignment w:val="baseline"/>
              <w:rPr>
                <w:i/>
                <w:iCs/>
                <w:lang w:eastAsia="es-EC"/>
              </w:rPr>
            </w:pPr>
            <w:r w:rsidRPr="00C91D85">
              <w:rPr>
                <w:rStyle w:val="normaltextrun"/>
                <w:rFonts w:ascii="Calibri" w:hAnsi="Calibri" w:cs="Calibri"/>
                <w:i/>
                <w:iCs/>
                <w:color w:val="000000"/>
                <w:shd w:val="clear" w:color="auto" w:fill="FFFFFF"/>
              </w:rPr>
              <w:t>Autenticación mediante correo y contraseña exitosamente. </w:t>
            </w:r>
          </w:p>
        </w:tc>
      </w:tr>
      <w:tr w:rsidR="00C97571" w:rsidRPr="00C91D85" w14:paraId="26CED2D9" w14:textId="77777777" w:rsidTr="00C106DC">
        <w:trPr>
          <w:jc w:val="center"/>
        </w:trPr>
        <w:tc>
          <w:tcPr>
            <w:tcW w:w="1895" w:type="dxa"/>
            <w:tcBorders>
              <w:top w:val="single" w:sz="6" w:space="0" w:color="000000"/>
              <w:left w:val="single" w:sz="6" w:space="0" w:color="000000"/>
              <w:bottom w:val="single" w:sz="6" w:space="0" w:color="000000"/>
              <w:right w:val="single" w:sz="6" w:space="0" w:color="000000"/>
            </w:tcBorders>
            <w:shd w:val="clear" w:color="auto" w:fill="DBDBDB"/>
            <w:hideMark/>
          </w:tcPr>
          <w:p w14:paraId="1008A670" w14:textId="77777777" w:rsidR="00C97571" w:rsidRPr="00C91D85" w:rsidRDefault="00C97571" w:rsidP="00C106DC">
            <w:pPr>
              <w:textAlignment w:val="baseline"/>
              <w:rPr>
                <w:i/>
                <w:iCs/>
                <w:lang w:eastAsia="es-EC"/>
              </w:rPr>
            </w:pPr>
            <w:proofErr w:type="spellStart"/>
            <w:r w:rsidRPr="00C91D85">
              <w:rPr>
                <w:rFonts w:ascii="Calibri" w:hAnsi="Calibri" w:cs="Calibri"/>
                <w:b/>
                <w:bCs/>
                <w:i/>
                <w:iCs/>
                <w:lang w:eastAsia="es-EC"/>
              </w:rPr>
              <w:t>Reqs</w:t>
            </w:r>
            <w:proofErr w:type="spellEnd"/>
            <w:r w:rsidRPr="00C91D85">
              <w:rPr>
                <w:rFonts w:ascii="Calibri" w:hAnsi="Calibri" w:cs="Calibri"/>
                <w:b/>
                <w:bCs/>
                <w:i/>
                <w:iCs/>
                <w:lang w:eastAsia="es-EC"/>
              </w:rPr>
              <w:t>. asociados:</w:t>
            </w:r>
            <w:r w:rsidRPr="00C91D85">
              <w:rPr>
                <w:rFonts w:ascii="Calibri" w:hAnsi="Calibri" w:cs="Calibri"/>
                <w:i/>
                <w:iCs/>
                <w:lang w:eastAsia="es-EC"/>
              </w:rPr>
              <w:t> </w:t>
            </w:r>
          </w:p>
        </w:tc>
        <w:tc>
          <w:tcPr>
            <w:tcW w:w="4568" w:type="dxa"/>
            <w:tcBorders>
              <w:top w:val="single" w:sz="6" w:space="0" w:color="000000"/>
              <w:left w:val="single" w:sz="6" w:space="0" w:color="000000"/>
              <w:bottom w:val="single" w:sz="6" w:space="0" w:color="000000"/>
              <w:right w:val="single" w:sz="6" w:space="0" w:color="000000"/>
            </w:tcBorders>
            <w:shd w:val="clear" w:color="auto" w:fill="auto"/>
            <w:hideMark/>
          </w:tcPr>
          <w:p w14:paraId="36E5BEA0" w14:textId="77777777" w:rsidR="00C97571" w:rsidRPr="00C91D85" w:rsidRDefault="00C97571" w:rsidP="00C106DC">
            <w:pPr>
              <w:textAlignment w:val="baseline"/>
              <w:rPr>
                <w:i/>
                <w:iCs/>
                <w:lang w:eastAsia="es-EC"/>
              </w:rPr>
            </w:pPr>
            <w:r w:rsidRPr="00C91D85">
              <w:rPr>
                <w:rFonts w:ascii="Calibri" w:hAnsi="Calibri" w:cs="Calibri"/>
                <w:i/>
                <w:iCs/>
                <w:lang w:eastAsia="es-EC"/>
              </w:rPr>
              <w:t> RF-1</w:t>
            </w:r>
          </w:p>
        </w:tc>
      </w:tr>
      <w:tr w:rsidR="00C97571" w:rsidRPr="00C91D85" w14:paraId="33C3B22A" w14:textId="77777777" w:rsidTr="00C106DC">
        <w:trPr>
          <w:jc w:val="center"/>
        </w:trPr>
        <w:tc>
          <w:tcPr>
            <w:tcW w:w="1895" w:type="dxa"/>
            <w:tcBorders>
              <w:top w:val="single" w:sz="6" w:space="0" w:color="000000"/>
              <w:left w:val="single" w:sz="6" w:space="0" w:color="000000"/>
              <w:bottom w:val="single" w:sz="6" w:space="0" w:color="000000"/>
              <w:right w:val="single" w:sz="6" w:space="0" w:color="000000"/>
            </w:tcBorders>
            <w:shd w:val="clear" w:color="auto" w:fill="DBDBDB"/>
            <w:hideMark/>
          </w:tcPr>
          <w:p w14:paraId="677B96B0" w14:textId="77777777" w:rsidR="00C97571" w:rsidRPr="00C91D85" w:rsidRDefault="00C97571" w:rsidP="00C106DC">
            <w:pPr>
              <w:textAlignment w:val="baseline"/>
              <w:rPr>
                <w:i/>
                <w:iCs/>
                <w:lang w:eastAsia="es-EC"/>
              </w:rPr>
            </w:pPr>
            <w:r w:rsidRPr="00C91D85">
              <w:rPr>
                <w:rFonts w:ascii="Calibri" w:hAnsi="Calibri" w:cs="Calibri"/>
                <w:b/>
                <w:bCs/>
                <w:i/>
                <w:iCs/>
                <w:lang w:eastAsia="es-EC"/>
              </w:rPr>
              <w:t>CU asociados:</w:t>
            </w:r>
            <w:r w:rsidRPr="00C91D85">
              <w:rPr>
                <w:rFonts w:ascii="Calibri" w:hAnsi="Calibri" w:cs="Calibri"/>
                <w:i/>
                <w:iCs/>
                <w:lang w:eastAsia="es-EC"/>
              </w:rPr>
              <w:t> </w:t>
            </w:r>
          </w:p>
        </w:tc>
        <w:tc>
          <w:tcPr>
            <w:tcW w:w="4568" w:type="dxa"/>
            <w:tcBorders>
              <w:top w:val="single" w:sz="6" w:space="0" w:color="000000"/>
              <w:left w:val="single" w:sz="6" w:space="0" w:color="000000"/>
              <w:bottom w:val="single" w:sz="6" w:space="0" w:color="000000"/>
              <w:right w:val="single" w:sz="6" w:space="0" w:color="000000"/>
            </w:tcBorders>
            <w:shd w:val="clear" w:color="auto" w:fill="auto"/>
            <w:hideMark/>
          </w:tcPr>
          <w:p w14:paraId="0B50BF33" w14:textId="77777777" w:rsidR="00C97571" w:rsidRPr="00C91D85" w:rsidRDefault="00C97571" w:rsidP="00C106DC">
            <w:pPr>
              <w:textAlignment w:val="baseline"/>
              <w:rPr>
                <w:i/>
                <w:iCs/>
                <w:lang w:eastAsia="es-EC"/>
              </w:rPr>
            </w:pPr>
            <w:r w:rsidRPr="00C91D85">
              <w:rPr>
                <w:rFonts w:ascii="Calibri" w:hAnsi="Calibri" w:cs="Calibri"/>
                <w:i/>
                <w:iCs/>
                <w:lang w:eastAsia="es-EC"/>
              </w:rPr>
              <w:t> CU-1</w:t>
            </w:r>
          </w:p>
        </w:tc>
      </w:tr>
      <w:tr w:rsidR="00C97571" w:rsidRPr="00C91D85" w14:paraId="6BBEB2C4" w14:textId="77777777" w:rsidTr="00C106DC">
        <w:trPr>
          <w:jc w:val="center"/>
        </w:trPr>
        <w:tc>
          <w:tcPr>
            <w:tcW w:w="1895" w:type="dxa"/>
            <w:tcBorders>
              <w:top w:val="single" w:sz="6" w:space="0" w:color="000000"/>
              <w:left w:val="single" w:sz="6" w:space="0" w:color="000000"/>
              <w:bottom w:val="single" w:sz="6" w:space="0" w:color="000000"/>
              <w:right w:val="single" w:sz="6" w:space="0" w:color="000000"/>
            </w:tcBorders>
            <w:shd w:val="clear" w:color="auto" w:fill="DBDBDB"/>
            <w:hideMark/>
          </w:tcPr>
          <w:p w14:paraId="7596B64B" w14:textId="77777777" w:rsidR="00C97571" w:rsidRPr="00C91D85" w:rsidRDefault="00C97571" w:rsidP="00C106DC">
            <w:pPr>
              <w:textAlignment w:val="baseline"/>
              <w:rPr>
                <w:i/>
                <w:iCs/>
                <w:lang w:eastAsia="es-EC"/>
              </w:rPr>
            </w:pPr>
            <w:r w:rsidRPr="00C91D85">
              <w:rPr>
                <w:rFonts w:ascii="Calibri" w:hAnsi="Calibri" w:cs="Calibri"/>
                <w:b/>
                <w:bCs/>
                <w:i/>
                <w:iCs/>
                <w:lang w:eastAsia="es-EC"/>
              </w:rPr>
              <w:t>Esc. Asociados:</w:t>
            </w:r>
            <w:r w:rsidRPr="00C91D85">
              <w:rPr>
                <w:rFonts w:ascii="Calibri" w:hAnsi="Calibri" w:cs="Calibri"/>
                <w:i/>
                <w:iCs/>
                <w:lang w:eastAsia="es-EC"/>
              </w:rPr>
              <w:t> </w:t>
            </w:r>
          </w:p>
        </w:tc>
        <w:tc>
          <w:tcPr>
            <w:tcW w:w="4568" w:type="dxa"/>
            <w:tcBorders>
              <w:top w:val="single" w:sz="6" w:space="0" w:color="000000"/>
              <w:left w:val="single" w:sz="6" w:space="0" w:color="000000"/>
              <w:bottom w:val="single" w:sz="6" w:space="0" w:color="000000"/>
              <w:right w:val="single" w:sz="6" w:space="0" w:color="000000"/>
            </w:tcBorders>
            <w:shd w:val="clear" w:color="auto" w:fill="auto"/>
            <w:hideMark/>
          </w:tcPr>
          <w:p w14:paraId="31DC4E90" w14:textId="77777777" w:rsidR="00C97571" w:rsidRPr="00C91D85" w:rsidRDefault="00C97571" w:rsidP="00C106DC">
            <w:pPr>
              <w:textAlignment w:val="baseline"/>
              <w:rPr>
                <w:i/>
                <w:iCs/>
                <w:lang w:eastAsia="es-EC"/>
              </w:rPr>
            </w:pPr>
            <w:r w:rsidRPr="00C91D85">
              <w:rPr>
                <w:rFonts w:ascii="Calibri" w:hAnsi="Calibri" w:cs="Calibri"/>
                <w:i/>
                <w:iCs/>
                <w:lang w:eastAsia="es-EC"/>
              </w:rPr>
              <w:t> ES-1.1</w:t>
            </w:r>
          </w:p>
        </w:tc>
      </w:tr>
    </w:tbl>
    <w:p w14:paraId="0DDCFBD9" w14:textId="77777777" w:rsidR="00C97571" w:rsidRDefault="00C97571" w:rsidP="00C97571">
      <w:pPr>
        <w:jc w:val="both"/>
        <w:textAlignment w:val="baseline"/>
        <w:rPr>
          <w:rFonts w:ascii="Calibri" w:hAnsi="Calibri" w:cs="Calibri"/>
          <w:i/>
          <w:iCs/>
          <w:color w:val="0000FF"/>
          <w:lang w:eastAsia="es-EC"/>
        </w:rPr>
      </w:pPr>
    </w:p>
    <w:p w14:paraId="71B66402" w14:textId="77777777" w:rsidR="00C97571" w:rsidRDefault="00C97571" w:rsidP="00C97571">
      <w:pPr>
        <w:jc w:val="center"/>
        <w:textAlignment w:val="baseline"/>
        <w:rPr>
          <w:rFonts w:ascii="Calibri" w:hAnsi="Calibri" w:cs="Calibri"/>
          <w:i/>
          <w:iCs/>
          <w:color w:val="0000FF"/>
          <w:lang w:eastAsia="es-EC"/>
        </w:rPr>
      </w:pPr>
      <w:r>
        <w:rPr>
          <w:rFonts w:ascii="Calibri" w:hAnsi="Calibri" w:cs="Calibri"/>
          <w:i/>
          <w:noProof/>
          <w:color w:val="0000FF"/>
          <w:lang w:eastAsia="es-EC"/>
        </w:rPr>
        <w:drawing>
          <wp:inline distT="0" distB="0" distL="0" distR="0" wp14:anchorId="1472D42E" wp14:editId="1442A601">
            <wp:extent cx="6088380" cy="2171700"/>
            <wp:effectExtent l="0" t="0" r="0" b="0"/>
            <wp:docPr id="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8380" cy="2171700"/>
                    </a:xfrm>
                    <a:prstGeom prst="rect">
                      <a:avLst/>
                    </a:prstGeom>
                    <a:noFill/>
                    <a:ln>
                      <a:noFill/>
                    </a:ln>
                  </pic:spPr>
                </pic:pic>
              </a:graphicData>
            </a:graphic>
          </wp:inline>
        </w:drawing>
      </w:r>
    </w:p>
    <w:p w14:paraId="7D27990F" w14:textId="77777777" w:rsidR="00C97571" w:rsidRDefault="00C97571" w:rsidP="00C97571">
      <w:pPr>
        <w:jc w:val="both"/>
        <w:textAlignment w:val="baseline"/>
        <w:rPr>
          <w:rFonts w:ascii="Calibri" w:hAnsi="Calibri" w:cs="Calibri"/>
          <w:i/>
          <w:iCs/>
          <w:color w:val="0000FF"/>
          <w:lang w:eastAsia="es-EC"/>
        </w:rPr>
      </w:pPr>
    </w:p>
    <w:tbl>
      <w:tblPr>
        <w:tblW w:w="6463"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01"/>
        <w:gridCol w:w="4562"/>
      </w:tblGrid>
      <w:tr w:rsidR="00C97571" w:rsidRPr="00C91D85" w14:paraId="0C1A1EB0" w14:textId="77777777" w:rsidTr="00C106DC">
        <w:trPr>
          <w:jc w:val="center"/>
        </w:trPr>
        <w:tc>
          <w:tcPr>
            <w:tcW w:w="1901" w:type="dxa"/>
            <w:tcBorders>
              <w:top w:val="single" w:sz="6" w:space="0" w:color="000000"/>
              <w:left w:val="single" w:sz="6" w:space="0" w:color="000000"/>
              <w:bottom w:val="single" w:sz="6" w:space="0" w:color="000000"/>
              <w:right w:val="single" w:sz="6" w:space="0" w:color="000000"/>
            </w:tcBorders>
            <w:shd w:val="clear" w:color="auto" w:fill="DBDBDB"/>
            <w:hideMark/>
          </w:tcPr>
          <w:p w14:paraId="7327C9DC" w14:textId="77777777" w:rsidR="00C97571" w:rsidRPr="00C91D85" w:rsidRDefault="00C97571" w:rsidP="00C106DC">
            <w:pPr>
              <w:jc w:val="both"/>
              <w:textAlignment w:val="baseline"/>
              <w:rPr>
                <w:i/>
                <w:iCs/>
                <w:lang w:eastAsia="es-EC"/>
              </w:rPr>
            </w:pPr>
            <w:r w:rsidRPr="00C91D85">
              <w:rPr>
                <w:rFonts w:ascii="Calibri" w:hAnsi="Calibri" w:cs="Calibri"/>
                <w:b/>
                <w:bCs/>
                <w:i/>
                <w:iCs/>
                <w:lang w:eastAsia="es-EC"/>
              </w:rPr>
              <w:t xml:space="preserve">ID </w:t>
            </w:r>
            <w:proofErr w:type="spellStart"/>
            <w:r w:rsidRPr="00C91D85">
              <w:rPr>
                <w:rFonts w:ascii="Calibri" w:hAnsi="Calibri" w:cs="Calibri"/>
                <w:b/>
                <w:bCs/>
                <w:i/>
                <w:iCs/>
                <w:lang w:eastAsia="es-EC"/>
              </w:rPr>
              <w:t>Ref</w:t>
            </w:r>
            <w:proofErr w:type="spellEnd"/>
            <w:r w:rsidRPr="00C91D85">
              <w:rPr>
                <w:rFonts w:ascii="Calibri" w:hAnsi="Calibri" w:cs="Calibri"/>
                <w:b/>
                <w:bCs/>
                <w:i/>
                <w:iCs/>
                <w:lang w:eastAsia="es-EC"/>
              </w:rPr>
              <w:t>:</w:t>
            </w:r>
            <w:r w:rsidRPr="00C91D85">
              <w:rPr>
                <w:rFonts w:ascii="Calibri" w:hAnsi="Calibri" w:cs="Calibri"/>
                <w:i/>
                <w:iCs/>
                <w:lang w:eastAsia="es-EC"/>
              </w:rPr>
              <w:t> </w:t>
            </w:r>
          </w:p>
        </w:tc>
        <w:tc>
          <w:tcPr>
            <w:tcW w:w="4562" w:type="dxa"/>
            <w:tcBorders>
              <w:top w:val="single" w:sz="6" w:space="0" w:color="000000"/>
              <w:left w:val="single" w:sz="6" w:space="0" w:color="000000"/>
              <w:bottom w:val="single" w:sz="6" w:space="0" w:color="000000"/>
              <w:right w:val="single" w:sz="6" w:space="0" w:color="000000"/>
            </w:tcBorders>
            <w:shd w:val="clear" w:color="auto" w:fill="auto"/>
            <w:hideMark/>
          </w:tcPr>
          <w:p w14:paraId="5877EF09" w14:textId="77777777" w:rsidR="00C97571" w:rsidRPr="00C91D85" w:rsidRDefault="00C97571" w:rsidP="00C106DC">
            <w:pPr>
              <w:jc w:val="both"/>
              <w:textAlignment w:val="baseline"/>
              <w:rPr>
                <w:i/>
                <w:iCs/>
                <w:lang w:eastAsia="es-EC"/>
              </w:rPr>
            </w:pPr>
            <w:r w:rsidRPr="00C91D85">
              <w:rPr>
                <w:rFonts w:ascii="Calibri" w:hAnsi="Calibri" w:cs="Calibri"/>
                <w:i/>
                <w:iCs/>
                <w:lang w:eastAsia="es-EC"/>
              </w:rPr>
              <w:t>DG-2</w:t>
            </w:r>
          </w:p>
        </w:tc>
      </w:tr>
      <w:tr w:rsidR="00C97571" w:rsidRPr="00C91D85" w14:paraId="7A4FFCA7" w14:textId="77777777" w:rsidTr="00C106DC">
        <w:trPr>
          <w:jc w:val="center"/>
        </w:trPr>
        <w:tc>
          <w:tcPr>
            <w:tcW w:w="1901" w:type="dxa"/>
            <w:tcBorders>
              <w:top w:val="single" w:sz="6" w:space="0" w:color="000000"/>
              <w:left w:val="single" w:sz="6" w:space="0" w:color="000000"/>
              <w:bottom w:val="single" w:sz="6" w:space="0" w:color="000000"/>
              <w:right w:val="single" w:sz="6" w:space="0" w:color="000000"/>
            </w:tcBorders>
            <w:shd w:val="clear" w:color="auto" w:fill="DBDBDB"/>
            <w:hideMark/>
          </w:tcPr>
          <w:p w14:paraId="6118076C" w14:textId="77777777" w:rsidR="00C97571" w:rsidRPr="00C91D85" w:rsidRDefault="00C97571" w:rsidP="00C106DC">
            <w:pPr>
              <w:textAlignment w:val="baseline"/>
              <w:rPr>
                <w:i/>
                <w:iCs/>
                <w:lang w:eastAsia="es-EC"/>
              </w:rPr>
            </w:pPr>
            <w:r w:rsidRPr="00C91D85">
              <w:rPr>
                <w:rFonts w:ascii="Calibri" w:hAnsi="Calibri" w:cs="Calibri"/>
                <w:b/>
                <w:bCs/>
                <w:i/>
                <w:iCs/>
                <w:lang w:eastAsia="es-EC"/>
              </w:rPr>
              <w:t>Descripción:</w:t>
            </w:r>
            <w:r w:rsidRPr="00C91D85">
              <w:rPr>
                <w:rFonts w:ascii="Calibri" w:hAnsi="Calibri" w:cs="Calibri"/>
                <w:i/>
                <w:iCs/>
                <w:lang w:eastAsia="es-EC"/>
              </w:rPr>
              <w:t> </w:t>
            </w:r>
          </w:p>
        </w:tc>
        <w:tc>
          <w:tcPr>
            <w:tcW w:w="4562" w:type="dxa"/>
            <w:tcBorders>
              <w:top w:val="single" w:sz="6" w:space="0" w:color="000000"/>
              <w:left w:val="single" w:sz="6" w:space="0" w:color="000000"/>
              <w:bottom w:val="single" w:sz="6" w:space="0" w:color="000000"/>
              <w:right w:val="single" w:sz="6" w:space="0" w:color="000000"/>
            </w:tcBorders>
            <w:shd w:val="clear" w:color="auto" w:fill="auto"/>
            <w:hideMark/>
          </w:tcPr>
          <w:p w14:paraId="71E1B0FE" w14:textId="77777777" w:rsidR="00C97571" w:rsidRPr="00C91D85" w:rsidRDefault="00C97571" w:rsidP="00C106DC">
            <w:pPr>
              <w:textAlignment w:val="baseline"/>
              <w:rPr>
                <w:i/>
                <w:iCs/>
                <w:lang w:eastAsia="es-EC"/>
              </w:rPr>
            </w:pPr>
            <w:r>
              <w:rPr>
                <w:rStyle w:val="normaltextrun"/>
                <w:rFonts w:ascii="Calibri" w:hAnsi="Calibri" w:cs="Calibri"/>
                <w:i/>
                <w:iCs/>
                <w:color w:val="000000"/>
                <w:bdr w:val="none" w:sz="0" w:space="0" w:color="auto" w:frame="1"/>
              </w:rPr>
              <w:t>R</w:t>
            </w:r>
            <w:r w:rsidRPr="00C91D85">
              <w:rPr>
                <w:rStyle w:val="normaltextrun"/>
                <w:rFonts w:ascii="Calibri" w:hAnsi="Calibri" w:cs="Calibri"/>
                <w:i/>
                <w:iCs/>
                <w:color w:val="000000"/>
                <w:bdr w:val="none" w:sz="0" w:space="0" w:color="auto" w:frame="1"/>
              </w:rPr>
              <w:t>ecuperación de clave exitosa.</w:t>
            </w:r>
          </w:p>
        </w:tc>
      </w:tr>
      <w:tr w:rsidR="00C97571" w:rsidRPr="00C91D85" w14:paraId="2E797384" w14:textId="77777777" w:rsidTr="00C106DC">
        <w:trPr>
          <w:jc w:val="center"/>
        </w:trPr>
        <w:tc>
          <w:tcPr>
            <w:tcW w:w="1901" w:type="dxa"/>
            <w:tcBorders>
              <w:top w:val="single" w:sz="6" w:space="0" w:color="000000"/>
              <w:left w:val="single" w:sz="6" w:space="0" w:color="000000"/>
              <w:bottom w:val="single" w:sz="6" w:space="0" w:color="000000"/>
              <w:right w:val="single" w:sz="6" w:space="0" w:color="000000"/>
            </w:tcBorders>
            <w:shd w:val="clear" w:color="auto" w:fill="DBDBDB"/>
            <w:hideMark/>
          </w:tcPr>
          <w:p w14:paraId="699C8096" w14:textId="77777777" w:rsidR="00C97571" w:rsidRPr="00C91D85" w:rsidRDefault="00C97571" w:rsidP="00C106DC">
            <w:pPr>
              <w:textAlignment w:val="baseline"/>
              <w:rPr>
                <w:i/>
                <w:iCs/>
                <w:lang w:eastAsia="es-EC"/>
              </w:rPr>
            </w:pPr>
            <w:proofErr w:type="spellStart"/>
            <w:r w:rsidRPr="00C91D85">
              <w:rPr>
                <w:rFonts w:ascii="Calibri" w:hAnsi="Calibri" w:cs="Calibri"/>
                <w:b/>
                <w:bCs/>
                <w:i/>
                <w:iCs/>
                <w:lang w:eastAsia="es-EC"/>
              </w:rPr>
              <w:t>Reqs</w:t>
            </w:r>
            <w:proofErr w:type="spellEnd"/>
            <w:r w:rsidRPr="00C91D85">
              <w:rPr>
                <w:rFonts w:ascii="Calibri" w:hAnsi="Calibri" w:cs="Calibri"/>
                <w:b/>
                <w:bCs/>
                <w:i/>
                <w:iCs/>
                <w:lang w:eastAsia="es-EC"/>
              </w:rPr>
              <w:t>. asociados:</w:t>
            </w:r>
            <w:r w:rsidRPr="00C91D85">
              <w:rPr>
                <w:rFonts w:ascii="Calibri" w:hAnsi="Calibri" w:cs="Calibri"/>
                <w:i/>
                <w:iCs/>
                <w:lang w:eastAsia="es-EC"/>
              </w:rPr>
              <w:t> </w:t>
            </w:r>
          </w:p>
        </w:tc>
        <w:tc>
          <w:tcPr>
            <w:tcW w:w="4562" w:type="dxa"/>
            <w:tcBorders>
              <w:top w:val="single" w:sz="6" w:space="0" w:color="000000"/>
              <w:left w:val="single" w:sz="6" w:space="0" w:color="000000"/>
              <w:bottom w:val="single" w:sz="6" w:space="0" w:color="000000"/>
              <w:right w:val="single" w:sz="6" w:space="0" w:color="000000"/>
            </w:tcBorders>
            <w:shd w:val="clear" w:color="auto" w:fill="auto"/>
            <w:hideMark/>
          </w:tcPr>
          <w:p w14:paraId="33FDE651" w14:textId="77777777" w:rsidR="00C97571" w:rsidRPr="00C91D85" w:rsidRDefault="00C97571" w:rsidP="00C106DC">
            <w:pPr>
              <w:textAlignment w:val="baseline"/>
              <w:rPr>
                <w:i/>
                <w:iCs/>
                <w:lang w:eastAsia="es-EC"/>
              </w:rPr>
            </w:pPr>
            <w:r w:rsidRPr="00C91D85">
              <w:rPr>
                <w:rFonts w:ascii="Calibri" w:hAnsi="Calibri" w:cs="Calibri"/>
                <w:i/>
                <w:iCs/>
                <w:lang w:eastAsia="es-EC"/>
              </w:rPr>
              <w:t> RF-2</w:t>
            </w:r>
          </w:p>
        </w:tc>
      </w:tr>
      <w:tr w:rsidR="00C97571" w:rsidRPr="00C91D85" w14:paraId="16E6C3A7" w14:textId="77777777" w:rsidTr="00C106DC">
        <w:trPr>
          <w:jc w:val="center"/>
        </w:trPr>
        <w:tc>
          <w:tcPr>
            <w:tcW w:w="1901" w:type="dxa"/>
            <w:tcBorders>
              <w:top w:val="single" w:sz="6" w:space="0" w:color="000000"/>
              <w:left w:val="single" w:sz="6" w:space="0" w:color="000000"/>
              <w:bottom w:val="single" w:sz="6" w:space="0" w:color="000000"/>
              <w:right w:val="single" w:sz="6" w:space="0" w:color="000000"/>
            </w:tcBorders>
            <w:shd w:val="clear" w:color="auto" w:fill="DBDBDB"/>
            <w:hideMark/>
          </w:tcPr>
          <w:p w14:paraId="04514A60" w14:textId="77777777" w:rsidR="00C97571" w:rsidRPr="00C91D85" w:rsidRDefault="00C97571" w:rsidP="00C106DC">
            <w:pPr>
              <w:textAlignment w:val="baseline"/>
              <w:rPr>
                <w:i/>
                <w:iCs/>
                <w:lang w:eastAsia="es-EC"/>
              </w:rPr>
            </w:pPr>
            <w:r w:rsidRPr="00C91D85">
              <w:rPr>
                <w:rFonts w:ascii="Calibri" w:hAnsi="Calibri" w:cs="Calibri"/>
                <w:b/>
                <w:bCs/>
                <w:i/>
                <w:iCs/>
                <w:lang w:eastAsia="es-EC"/>
              </w:rPr>
              <w:t>CU asociados:</w:t>
            </w:r>
            <w:r w:rsidRPr="00C91D85">
              <w:rPr>
                <w:rFonts w:ascii="Calibri" w:hAnsi="Calibri" w:cs="Calibri"/>
                <w:i/>
                <w:iCs/>
                <w:lang w:eastAsia="es-EC"/>
              </w:rPr>
              <w:t> </w:t>
            </w:r>
          </w:p>
        </w:tc>
        <w:tc>
          <w:tcPr>
            <w:tcW w:w="4562" w:type="dxa"/>
            <w:tcBorders>
              <w:top w:val="single" w:sz="6" w:space="0" w:color="000000"/>
              <w:left w:val="single" w:sz="6" w:space="0" w:color="000000"/>
              <w:bottom w:val="single" w:sz="6" w:space="0" w:color="000000"/>
              <w:right w:val="single" w:sz="6" w:space="0" w:color="000000"/>
            </w:tcBorders>
            <w:shd w:val="clear" w:color="auto" w:fill="auto"/>
            <w:hideMark/>
          </w:tcPr>
          <w:p w14:paraId="3D9EF9ED" w14:textId="77777777" w:rsidR="00C97571" w:rsidRPr="00C91D85" w:rsidRDefault="00C97571" w:rsidP="00C106DC">
            <w:pPr>
              <w:textAlignment w:val="baseline"/>
              <w:rPr>
                <w:i/>
                <w:iCs/>
                <w:lang w:eastAsia="es-EC"/>
              </w:rPr>
            </w:pPr>
            <w:r w:rsidRPr="00C91D85">
              <w:rPr>
                <w:rFonts w:ascii="Calibri" w:hAnsi="Calibri" w:cs="Calibri"/>
                <w:i/>
                <w:iCs/>
                <w:lang w:eastAsia="es-EC"/>
              </w:rPr>
              <w:t> CU-2</w:t>
            </w:r>
          </w:p>
        </w:tc>
      </w:tr>
      <w:tr w:rsidR="00C97571" w:rsidRPr="00C91D85" w14:paraId="187AF0ED" w14:textId="77777777" w:rsidTr="00C106DC">
        <w:trPr>
          <w:jc w:val="center"/>
        </w:trPr>
        <w:tc>
          <w:tcPr>
            <w:tcW w:w="1901" w:type="dxa"/>
            <w:tcBorders>
              <w:top w:val="single" w:sz="6" w:space="0" w:color="000000"/>
              <w:left w:val="single" w:sz="6" w:space="0" w:color="000000"/>
              <w:bottom w:val="single" w:sz="6" w:space="0" w:color="000000"/>
              <w:right w:val="single" w:sz="6" w:space="0" w:color="000000"/>
            </w:tcBorders>
            <w:shd w:val="clear" w:color="auto" w:fill="DBDBDB"/>
            <w:hideMark/>
          </w:tcPr>
          <w:p w14:paraId="2DECAD3E" w14:textId="77777777" w:rsidR="00C97571" w:rsidRPr="00C91D85" w:rsidRDefault="00C97571" w:rsidP="00C106DC">
            <w:pPr>
              <w:textAlignment w:val="baseline"/>
              <w:rPr>
                <w:i/>
                <w:iCs/>
                <w:lang w:eastAsia="es-EC"/>
              </w:rPr>
            </w:pPr>
            <w:r w:rsidRPr="00C91D85">
              <w:rPr>
                <w:rFonts w:ascii="Calibri" w:hAnsi="Calibri" w:cs="Calibri"/>
                <w:b/>
                <w:bCs/>
                <w:i/>
                <w:iCs/>
                <w:lang w:eastAsia="es-EC"/>
              </w:rPr>
              <w:t>Esc. Asociados:</w:t>
            </w:r>
            <w:r w:rsidRPr="00C91D85">
              <w:rPr>
                <w:rFonts w:ascii="Calibri" w:hAnsi="Calibri" w:cs="Calibri"/>
                <w:i/>
                <w:iCs/>
                <w:lang w:eastAsia="es-EC"/>
              </w:rPr>
              <w:t> </w:t>
            </w:r>
          </w:p>
        </w:tc>
        <w:tc>
          <w:tcPr>
            <w:tcW w:w="4562" w:type="dxa"/>
            <w:tcBorders>
              <w:top w:val="single" w:sz="6" w:space="0" w:color="000000"/>
              <w:left w:val="single" w:sz="6" w:space="0" w:color="000000"/>
              <w:bottom w:val="single" w:sz="6" w:space="0" w:color="000000"/>
              <w:right w:val="single" w:sz="6" w:space="0" w:color="000000"/>
            </w:tcBorders>
            <w:shd w:val="clear" w:color="auto" w:fill="auto"/>
            <w:hideMark/>
          </w:tcPr>
          <w:p w14:paraId="6BBEF99D" w14:textId="77777777" w:rsidR="00C97571" w:rsidRPr="00C91D85" w:rsidRDefault="00C97571" w:rsidP="00C106DC">
            <w:pPr>
              <w:textAlignment w:val="baseline"/>
              <w:rPr>
                <w:i/>
                <w:iCs/>
                <w:lang w:eastAsia="es-EC"/>
              </w:rPr>
            </w:pPr>
            <w:r w:rsidRPr="00C91D85">
              <w:rPr>
                <w:rFonts w:ascii="Calibri" w:hAnsi="Calibri" w:cs="Calibri"/>
                <w:i/>
                <w:iCs/>
                <w:lang w:eastAsia="es-EC"/>
              </w:rPr>
              <w:t> ES-2.1</w:t>
            </w:r>
          </w:p>
        </w:tc>
      </w:tr>
    </w:tbl>
    <w:p w14:paraId="3F79755C" w14:textId="77777777" w:rsidR="00C97571" w:rsidRDefault="00C97571" w:rsidP="00C97571">
      <w:pPr>
        <w:jc w:val="both"/>
        <w:textAlignment w:val="baseline"/>
        <w:rPr>
          <w:rFonts w:ascii="Segoe UI" w:hAnsi="Segoe UI" w:cs="Segoe UI"/>
          <w:sz w:val="18"/>
          <w:szCs w:val="18"/>
          <w:lang w:eastAsia="es-EC"/>
        </w:rPr>
      </w:pPr>
    </w:p>
    <w:p w14:paraId="31982C48" w14:textId="77777777" w:rsidR="00C97571" w:rsidRDefault="00C97571" w:rsidP="00C97571">
      <w:pPr>
        <w:jc w:val="both"/>
        <w:textAlignment w:val="baseline"/>
        <w:rPr>
          <w:rFonts w:ascii="Segoe UI" w:hAnsi="Segoe UI" w:cs="Segoe UI"/>
          <w:sz w:val="18"/>
          <w:szCs w:val="18"/>
          <w:lang w:eastAsia="es-EC"/>
        </w:rPr>
      </w:pPr>
      <w:r>
        <w:rPr>
          <w:rFonts w:ascii="Segoe UI" w:hAnsi="Segoe UI" w:cs="Segoe UI"/>
          <w:noProof/>
          <w:sz w:val="18"/>
          <w:szCs w:val="18"/>
          <w:lang w:eastAsia="es-EC"/>
        </w:rPr>
        <w:drawing>
          <wp:inline distT="0" distB="0" distL="0" distR="0" wp14:anchorId="5BE73E2B" wp14:editId="5148CE3D">
            <wp:extent cx="6210300" cy="2712720"/>
            <wp:effectExtent l="0" t="0" r="0" b="0"/>
            <wp:docPr id="1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 descr="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0300" cy="2712720"/>
                    </a:xfrm>
                    <a:prstGeom prst="rect">
                      <a:avLst/>
                    </a:prstGeom>
                    <a:noFill/>
                    <a:ln>
                      <a:noFill/>
                    </a:ln>
                  </pic:spPr>
                </pic:pic>
              </a:graphicData>
            </a:graphic>
          </wp:inline>
        </w:drawing>
      </w:r>
    </w:p>
    <w:p w14:paraId="35E7822D" w14:textId="77777777" w:rsidR="00C97571" w:rsidRDefault="00C97571" w:rsidP="00C97571">
      <w:pPr>
        <w:jc w:val="both"/>
        <w:textAlignment w:val="baseline"/>
        <w:rPr>
          <w:rFonts w:ascii="Segoe UI" w:hAnsi="Segoe UI" w:cs="Segoe UI"/>
          <w:sz w:val="18"/>
          <w:szCs w:val="18"/>
          <w:lang w:eastAsia="es-EC"/>
        </w:rPr>
      </w:pPr>
    </w:p>
    <w:p w14:paraId="0D79BEC9" w14:textId="77777777" w:rsidR="00C97571" w:rsidRDefault="00C97571" w:rsidP="00C97571">
      <w:pPr>
        <w:jc w:val="both"/>
        <w:textAlignment w:val="baseline"/>
        <w:rPr>
          <w:rFonts w:ascii="Segoe UI" w:hAnsi="Segoe UI" w:cs="Segoe UI"/>
          <w:sz w:val="18"/>
          <w:szCs w:val="18"/>
          <w:lang w:eastAsia="es-EC"/>
        </w:rPr>
      </w:pPr>
    </w:p>
    <w:p w14:paraId="1298CE9C" w14:textId="77777777" w:rsidR="00C97571" w:rsidRDefault="00C97571" w:rsidP="00C97571">
      <w:pPr>
        <w:jc w:val="both"/>
        <w:textAlignment w:val="baseline"/>
        <w:rPr>
          <w:rFonts w:ascii="Segoe UI" w:hAnsi="Segoe UI" w:cs="Segoe UI"/>
          <w:sz w:val="18"/>
          <w:szCs w:val="18"/>
          <w:lang w:eastAsia="es-EC"/>
        </w:rPr>
      </w:pPr>
    </w:p>
    <w:p w14:paraId="0B3AE2E2" w14:textId="77777777" w:rsidR="00C97571" w:rsidRDefault="00C97571" w:rsidP="00C97571">
      <w:pPr>
        <w:jc w:val="both"/>
        <w:textAlignment w:val="baseline"/>
        <w:rPr>
          <w:rFonts w:ascii="Segoe UI" w:hAnsi="Segoe UI" w:cs="Segoe UI"/>
          <w:sz w:val="18"/>
          <w:szCs w:val="18"/>
          <w:lang w:eastAsia="es-EC"/>
        </w:rPr>
      </w:pPr>
    </w:p>
    <w:tbl>
      <w:tblPr>
        <w:tblW w:w="6463"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04"/>
        <w:gridCol w:w="4559"/>
      </w:tblGrid>
      <w:tr w:rsidR="00C97571" w:rsidRPr="00E81F06" w14:paraId="1AA91AAD" w14:textId="77777777" w:rsidTr="00C106DC">
        <w:trPr>
          <w:jc w:val="center"/>
        </w:trPr>
        <w:tc>
          <w:tcPr>
            <w:tcW w:w="1904" w:type="dxa"/>
            <w:tcBorders>
              <w:top w:val="single" w:sz="6" w:space="0" w:color="000000"/>
              <w:left w:val="single" w:sz="6" w:space="0" w:color="000000"/>
              <w:bottom w:val="single" w:sz="6" w:space="0" w:color="000000"/>
              <w:right w:val="single" w:sz="6" w:space="0" w:color="000000"/>
            </w:tcBorders>
            <w:shd w:val="clear" w:color="auto" w:fill="DBDBDB"/>
            <w:hideMark/>
          </w:tcPr>
          <w:p w14:paraId="6D1EB205" w14:textId="77777777" w:rsidR="00C97571" w:rsidRPr="00E81F06" w:rsidRDefault="00C97571" w:rsidP="00C106DC">
            <w:pPr>
              <w:jc w:val="both"/>
              <w:textAlignment w:val="baseline"/>
              <w:rPr>
                <w:i/>
                <w:iCs/>
                <w:lang w:eastAsia="es-EC"/>
              </w:rPr>
            </w:pPr>
            <w:r w:rsidRPr="00E81F06">
              <w:rPr>
                <w:rFonts w:ascii="Calibri" w:hAnsi="Calibri" w:cs="Calibri"/>
                <w:b/>
                <w:bCs/>
                <w:i/>
                <w:iCs/>
                <w:lang w:eastAsia="es-EC"/>
              </w:rPr>
              <w:t xml:space="preserve">ID </w:t>
            </w:r>
            <w:proofErr w:type="spellStart"/>
            <w:r w:rsidRPr="00E81F06">
              <w:rPr>
                <w:rFonts w:ascii="Calibri" w:hAnsi="Calibri" w:cs="Calibri"/>
                <w:b/>
                <w:bCs/>
                <w:i/>
                <w:iCs/>
                <w:lang w:eastAsia="es-EC"/>
              </w:rPr>
              <w:t>Ref</w:t>
            </w:r>
            <w:proofErr w:type="spellEnd"/>
            <w:r w:rsidRPr="00E81F06">
              <w:rPr>
                <w:rFonts w:ascii="Calibri" w:hAnsi="Calibri" w:cs="Calibri"/>
                <w:b/>
                <w:bCs/>
                <w:i/>
                <w:iCs/>
                <w:lang w:eastAsia="es-EC"/>
              </w:rPr>
              <w:t>:</w:t>
            </w:r>
            <w:r w:rsidRPr="00E81F06">
              <w:rPr>
                <w:rFonts w:ascii="Calibri" w:hAnsi="Calibri" w:cs="Calibri"/>
                <w:i/>
                <w:iCs/>
                <w:lang w:eastAsia="es-EC"/>
              </w:rPr>
              <w:t> </w:t>
            </w:r>
          </w:p>
        </w:tc>
        <w:tc>
          <w:tcPr>
            <w:tcW w:w="4559" w:type="dxa"/>
            <w:tcBorders>
              <w:top w:val="single" w:sz="6" w:space="0" w:color="000000"/>
              <w:left w:val="single" w:sz="6" w:space="0" w:color="000000"/>
              <w:bottom w:val="single" w:sz="6" w:space="0" w:color="000000"/>
              <w:right w:val="single" w:sz="6" w:space="0" w:color="000000"/>
            </w:tcBorders>
            <w:shd w:val="clear" w:color="auto" w:fill="auto"/>
            <w:hideMark/>
          </w:tcPr>
          <w:p w14:paraId="4DA05351" w14:textId="77777777" w:rsidR="00C97571" w:rsidRPr="00E81F06" w:rsidRDefault="00C97571" w:rsidP="00C106DC">
            <w:pPr>
              <w:jc w:val="both"/>
              <w:textAlignment w:val="baseline"/>
              <w:rPr>
                <w:i/>
                <w:iCs/>
                <w:lang w:eastAsia="es-EC"/>
              </w:rPr>
            </w:pPr>
            <w:r w:rsidRPr="00E81F06">
              <w:rPr>
                <w:rFonts w:ascii="Calibri" w:hAnsi="Calibri" w:cs="Calibri"/>
                <w:i/>
                <w:iCs/>
                <w:lang w:eastAsia="es-EC"/>
              </w:rPr>
              <w:t>DG-3</w:t>
            </w:r>
          </w:p>
        </w:tc>
      </w:tr>
      <w:tr w:rsidR="00C97571" w:rsidRPr="00E81F06" w14:paraId="6DB3F6F9" w14:textId="77777777" w:rsidTr="00C106DC">
        <w:trPr>
          <w:jc w:val="center"/>
        </w:trPr>
        <w:tc>
          <w:tcPr>
            <w:tcW w:w="1904" w:type="dxa"/>
            <w:tcBorders>
              <w:top w:val="single" w:sz="6" w:space="0" w:color="000000"/>
              <w:left w:val="single" w:sz="6" w:space="0" w:color="000000"/>
              <w:bottom w:val="single" w:sz="6" w:space="0" w:color="000000"/>
              <w:right w:val="single" w:sz="6" w:space="0" w:color="000000"/>
            </w:tcBorders>
            <w:shd w:val="clear" w:color="auto" w:fill="DBDBDB"/>
            <w:hideMark/>
          </w:tcPr>
          <w:p w14:paraId="647126ED" w14:textId="77777777" w:rsidR="00C97571" w:rsidRPr="00E81F06" w:rsidRDefault="00C97571" w:rsidP="00C106DC">
            <w:pPr>
              <w:textAlignment w:val="baseline"/>
              <w:rPr>
                <w:i/>
                <w:iCs/>
                <w:lang w:eastAsia="es-EC"/>
              </w:rPr>
            </w:pPr>
            <w:r w:rsidRPr="00E81F06">
              <w:rPr>
                <w:rFonts w:ascii="Calibri" w:hAnsi="Calibri" w:cs="Calibri"/>
                <w:b/>
                <w:bCs/>
                <w:i/>
                <w:iCs/>
                <w:lang w:eastAsia="es-EC"/>
              </w:rPr>
              <w:t>Descripción:</w:t>
            </w:r>
            <w:r w:rsidRPr="00E81F06">
              <w:rPr>
                <w:rFonts w:ascii="Calibri" w:hAnsi="Calibri" w:cs="Calibri"/>
                <w:i/>
                <w:iCs/>
                <w:lang w:eastAsia="es-EC"/>
              </w:rPr>
              <w:t> </w:t>
            </w:r>
          </w:p>
        </w:tc>
        <w:tc>
          <w:tcPr>
            <w:tcW w:w="4559" w:type="dxa"/>
            <w:tcBorders>
              <w:top w:val="single" w:sz="6" w:space="0" w:color="000000"/>
              <w:left w:val="single" w:sz="6" w:space="0" w:color="000000"/>
              <w:bottom w:val="single" w:sz="6" w:space="0" w:color="000000"/>
              <w:right w:val="single" w:sz="6" w:space="0" w:color="000000"/>
            </w:tcBorders>
            <w:shd w:val="clear" w:color="auto" w:fill="auto"/>
            <w:hideMark/>
          </w:tcPr>
          <w:p w14:paraId="63EF4842" w14:textId="77777777" w:rsidR="00C97571" w:rsidRPr="00E81F06" w:rsidRDefault="00C97571" w:rsidP="00C106DC">
            <w:pPr>
              <w:textAlignment w:val="baseline"/>
              <w:rPr>
                <w:i/>
                <w:iCs/>
                <w:lang w:eastAsia="es-EC"/>
              </w:rPr>
            </w:pPr>
            <w:r w:rsidRPr="00E81F06">
              <w:rPr>
                <w:rStyle w:val="normaltextrun"/>
                <w:rFonts w:ascii="Calibri" w:hAnsi="Calibri" w:cs="Calibri"/>
                <w:i/>
                <w:iCs/>
                <w:color w:val="000000"/>
                <w:shd w:val="clear" w:color="auto" w:fill="FFFFFF"/>
              </w:rPr>
              <w:t>Registro de empleado del municipio no generado, por error en el servidor del sistema</w:t>
            </w:r>
          </w:p>
        </w:tc>
      </w:tr>
      <w:tr w:rsidR="00C97571" w:rsidRPr="00E81F06" w14:paraId="30C59EFD" w14:textId="77777777" w:rsidTr="00C106DC">
        <w:trPr>
          <w:jc w:val="center"/>
        </w:trPr>
        <w:tc>
          <w:tcPr>
            <w:tcW w:w="1904" w:type="dxa"/>
            <w:tcBorders>
              <w:top w:val="single" w:sz="6" w:space="0" w:color="000000"/>
              <w:left w:val="single" w:sz="6" w:space="0" w:color="000000"/>
              <w:bottom w:val="single" w:sz="6" w:space="0" w:color="000000"/>
              <w:right w:val="single" w:sz="6" w:space="0" w:color="000000"/>
            </w:tcBorders>
            <w:shd w:val="clear" w:color="auto" w:fill="DBDBDB"/>
            <w:hideMark/>
          </w:tcPr>
          <w:p w14:paraId="2C1696FC" w14:textId="77777777" w:rsidR="00C97571" w:rsidRPr="00E81F06" w:rsidRDefault="00C97571" w:rsidP="00C106DC">
            <w:pPr>
              <w:textAlignment w:val="baseline"/>
              <w:rPr>
                <w:i/>
                <w:iCs/>
                <w:lang w:eastAsia="es-EC"/>
              </w:rPr>
            </w:pPr>
            <w:proofErr w:type="spellStart"/>
            <w:r w:rsidRPr="00E81F06">
              <w:rPr>
                <w:rFonts w:ascii="Calibri" w:hAnsi="Calibri" w:cs="Calibri"/>
                <w:b/>
                <w:bCs/>
                <w:i/>
                <w:iCs/>
                <w:lang w:eastAsia="es-EC"/>
              </w:rPr>
              <w:t>Reqs</w:t>
            </w:r>
            <w:proofErr w:type="spellEnd"/>
            <w:r w:rsidRPr="00E81F06">
              <w:rPr>
                <w:rFonts w:ascii="Calibri" w:hAnsi="Calibri" w:cs="Calibri"/>
                <w:b/>
                <w:bCs/>
                <w:i/>
                <w:iCs/>
                <w:lang w:eastAsia="es-EC"/>
              </w:rPr>
              <w:t>. asociados:</w:t>
            </w:r>
            <w:r w:rsidRPr="00E81F06">
              <w:rPr>
                <w:rFonts w:ascii="Calibri" w:hAnsi="Calibri" w:cs="Calibri"/>
                <w:i/>
                <w:iCs/>
                <w:lang w:eastAsia="es-EC"/>
              </w:rPr>
              <w:t> </w:t>
            </w:r>
          </w:p>
        </w:tc>
        <w:tc>
          <w:tcPr>
            <w:tcW w:w="4559" w:type="dxa"/>
            <w:tcBorders>
              <w:top w:val="single" w:sz="6" w:space="0" w:color="000000"/>
              <w:left w:val="single" w:sz="6" w:space="0" w:color="000000"/>
              <w:bottom w:val="single" w:sz="6" w:space="0" w:color="000000"/>
              <w:right w:val="single" w:sz="6" w:space="0" w:color="000000"/>
            </w:tcBorders>
            <w:shd w:val="clear" w:color="auto" w:fill="auto"/>
            <w:hideMark/>
          </w:tcPr>
          <w:p w14:paraId="79AB0401" w14:textId="77777777" w:rsidR="00C97571" w:rsidRPr="00E81F06" w:rsidRDefault="00C97571" w:rsidP="00C106DC">
            <w:pPr>
              <w:textAlignment w:val="baseline"/>
              <w:rPr>
                <w:i/>
                <w:iCs/>
                <w:lang w:eastAsia="es-EC"/>
              </w:rPr>
            </w:pPr>
            <w:r w:rsidRPr="00E81F06">
              <w:rPr>
                <w:rFonts w:ascii="Calibri" w:hAnsi="Calibri" w:cs="Calibri"/>
                <w:i/>
                <w:iCs/>
                <w:lang w:eastAsia="es-EC"/>
              </w:rPr>
              <w:t> RF-3</w:t>
            </w:r>
          </w:p>
        </w:tc>
      </w:tr>
      <w:tr w:rsidR="00C97571" w:rsidRPr="00E81F06" w14:paraId="7B70D82C" w14:textId="77777777" w:rsidTr="00C106DC">
        <w:trPr>
          <w:jc w:val="center"/>
        </w:trPr>
        <w:tc>
          <w:tcPr>
            <w:tcW w:w="1904" w:type="dxa"/>
            <w:tcBorders>
              <w:top w:val="single" w:sz="6" w:space="0" w:color="000000"/>
              <w:left w:val="single" w:sz="6" w:space="0" w:color="000000"/>
              <w:bottom w:val="single" w:sz="6" w:space="0" w:color="000000"/>
              <w:right w:val="single" w:sz="6" w:space="0" w:color="000000"/>
            </w:tcBorders>
            <w:shd w:val="clear" w:color="auto" w:fill="DBDBDB"/>
            <w:hideMark/>
          </w:tcPr>
          <w:p w14:paraId="287116DE" w14:textId="77777777" w:rsidR="00C97571" w:rsidRPr="00E81F06" w:rsidRDefault="00C97571" w:rsidP="00C106DC">
            <w:pPr>
              <w:textAlignment w:val="baseline"/>
              <w:rPr>
                <w:i/>
                <w:iCs/>
                <w:lang w:eastAsia="es-EC"/>
              </w:rPr>
            </w:pPr>
            <w:r w:rsidRPr="00E81F06">
              <w:rPr>
                <w:rFonts w:ascii="Calibri" w:hAnsi="Calibri" w:cs="Calibri"/>
                <w:b/>
                <w:bCs/>
                <w:i/>
                <w:iCs/>
                <w:lang w:eastAsia="es-EC"/>
              </w:rPr>
              <w:t>CU asociados:</w:t>
            </w:r>
            <w:r w:rsidRPr="00E81F06">
              <w:rPr>
                <w:rFonts w:ascii="Calibri" w:hAnsi="Calibri" w:cs="Calibri"/>
                <w:i/>
                <w:iCs/>
                <w:lang w:eastAsia="es-EC"/>
              </w:rPr>
              <w:t> </w:t>
            </w:r>
          </w:p>
        </w:tc>
        <w:tc>
          <w:tcPr>
            <w:tcW w:w="4559" w:type="dxa"/>
            <w:tcBorders>
              <w:top w:val="single" w:sz="6" w:space="0" w:color="000000"/>
              <w:left w:val="single" w:sz="6" w:space="0" w:color="000000"/>
              <w:bottom w:val="single" w:sz="6" w:space="0" w:color="000000"/>
              <w:right w:val="single" w:sz="6" w:space="0" w:color="000000"/>
            </w:tcBorders>
            <w:shd w:val="clear" w:color="auto" w:fill="auto"/>
            <w:hideMark/>
          </w:tcPr>
          <w:p w14:paraId="15871D04" w14:textId="77777777" w:rsidR="00C97571" w:rsidRPr="00E81F06" w:rsidRDefault="00C97571" w:rsidP="00C106DC">
            <w:pPr>
              <w:textAlignment w:val="baseline"/>
              <w:rPr>
                <w:i/>
                <w:iCs/>
                <w:lang w:eastAsia="es-EC"/>
              </w:rPr>
            </w:pPr>
            <w:r w:rsidRPr="00E81F06">
              <w:rPr>
                <w:rFonts w:ascii="Calibri" w:hAnsi="Calibri" w:cs="Calibri"/>
                <w:i/>
                <w:iCs/>
                <w:lang w:eastAsia="es-EC"/>
              </w:rPr>
              <w:t> CU-3</w:t>
            </w:r>
          </w:p>
        </w:tc>
      </w:tr>
      <w:tr w:rsidR="00C97571" w:rsidRPr="00E81F06" w14:paraId="449EBF55" w14:textId="77777777" w:rsidTr="00C106DC">
        <w:trPr>
          <w:jc w:val="center"/>
        </w:trPr>
        <w:tc>
          <w:tcPr>
            <w:tcW w:w="1904" w:type="dxa"/>
            <w:tcBorders>
              <w:top w:val="single" w:sz="6" w:space="0" w:color="000000"/>
              <w:left w:val="single" w:sz="6" w:space="0" w:color="000000"/>
              <w:bottom w:val="single" w:sz="6" w:space="0" w:color="000000"/>
              <w:right w:val="single" w:sz="6" w:space="0" w:color="000000"/>
            </w:tcBorders>
            <w:shd w:val="clear" w:color="auto" w:fill="DBDBDB"/>
            <w:hideMark/>
          </w:tcPr>
          <w:p w14:paraId="33221941" w14:textId="77777777" w:rsidR="00C97571" w:rsidRPr="00E81F06" w:rsidRDefault="00C97571" w:rsidP="00C106DC">
            <w:pPr>
              <w:textAlignment w:val="baseline"/>
              <w:rPr>
                <w:i/>
                <w:iCs/>
                <w:lang w:eastAsia="es-EC"/>
              </w:rPr>
            </w:pPr>
            <w:r w:rsidRPr="00E81F06">
              <w:rPr>
                <w:rFonts w:ascii="Calibri" w:hAnsi="Calibri" w:cs="Calibri"/>
                <w:b/>
                <w:bCs/>
                <w:i/>
                <w:iCs/>
                <w:lang w:eastAsia="es-EC"/>
              </w:rPr>
              <w:t>Esc. Asociados:</w:t>
            </w:r>
            <w:r w:rsidRPr="00E81F06">
              <w:rPr>
                <w:rFonts w:ascii="Calibri" w:hAnsi="Calibri" w:cs="Calibri"/>
                <w:i/>
                <w:iCs/>
                <w:lang w:eastAsia="es-EC"/>
              </w:rPr>
              <w:t> </w:t>
            </w:r>
          </w:p>
        </w:tc>
        <w:tc>
          <w:tcPr>
            <w:tcW w:w="4559" w:type="dxa"/>
            <w:tcBorders>
              <w:top w:val="single" w:sz="6" w:space="0" w:color="000000"/>
              <w:left w:val="single" w:sz="6" w:space="0" w:color="000000"/>
              <w:bottom w:val="single" w:sz="6" w:space="0" w:color="000000"/>
              <w:right w:val="single" w:sz="6" w:space="0" w:color="000000"/>
            </w:tcBorders>
            <w:shd w:val="clear" w:color="auto" w:fill="auto"/>
            <w:hideMark/>
          </w:tcPr>
          <w:p w14:paraId="3E2FA376" w14:textId="77777777" w:rsidR="00C97571" w:rsidRPr="00E81F06" w:rsidRDefault="00C97571" w:rsidP="00C106DC">
            <w:pPr>
              <w:textAlignment w:val="baseline"/>
              <w:rPr>
                <w:i/>
                <w:iCs/>
                <w:lang w:eastAsia="es-EC"/>
              </w:rPr>
            </w:pPr>
            <w:r w:rsidRPr="00E81F06">
              <w:rPr>
                <w:rFonts w:ascii="Calibri" w:hAnsi="Calibri" w:cs="Calibri"/>
                <w:i/>
                <w:iCs/>
                <w:lang w:eastAsia="es-EC"/>
              </w:rPr>
              <w:t> ES-3.3</w:t>
            </w:r>
          </w:p>
        </w:tc>
      </w:tr>
    </w:tbl>
    <w:p w14:paraId="191EF513" w14:textId="77777777" w:rsidR="00C97571" w:rsidRDefault="00C97571" w:rsidP="00C97571">
      <w:pPr>
        <w:jc w:val="both"/>
        <w:textAlignment w:val="baseline"/>
        <w:rPr>
          <w:rFonts w:ascii="Segoe UI" w:hAnsi="Segoe UI" w:cs="Segoe UI"/>
          <w:sz w:val="18"/>
          <w:szCs w:val="18"/>
          <w:lang w:eastAsia="es-EC"/>
        </w:rPr>
      </w:pPr>
    </w:p>
    <w:p w14:paraId="53ACA188" w14:textId="77777777" w:rsidR="00C97571" w:rsidRDefault="00C97571" w:rsidP="00C97571">
      <w:pPr>
        <w:jc w:val="both"/>
        <w:textAlignment w:val="baseline"/>
        <w:rPr>
          <w:rFonts w:ascii="Segoe UI" w:hAnsi="Segoe UI" w:cs="Segoe UI"/>
          <w:sz w:val="18"/>
          <w:szCs w:val="18"/>
          <w:lang w:eastAsia="es-EC"/>
        </w:rPr>
      </w:pPr>
    </w:p>
    <w:p w14:paraId="20BDD120" w14:textId="77777777" w:rsidR="00C97571" w:rsidRDefault="00C97571" w:rsidP="00C97571">
      <w:pPr>
        <w:jc w:val="center"/>
        <w:textAlignment w:val="baseline"/>
        <w:rPr>
          <w:rFonts w:ascii="Segoe UI" w:hAnsi="Segoe UI" w:cs="Segoe UI"/>
          <w:noProof/>
          <w:sz w:val="18"/>
          <w:szCs w:val="18"/>
          <w:lang w:eastAsia="es-EC"/>
        </w:rPr>
      </w:pPr>
      <w:r>
        <w:rPr>
          <w:rFonts w:ascii="Segoe UI" w:hAnsi="Segoe UI" w:cs="Segoe UI"/>
          <w:noProof/>
          <w:sz w:val="18"/>
          <w:szCs w:val="18"/>
          <w:lang w:eastAsia="es-EC"/>
        </w:rPr>
        <w:drawing>
          <wp:inline distT="0" distB="0" distL="0" distR="0" wp14:anchorId="711CD319" wp14:editId="79DB5738">
            <wp:extent cx="5707380" cy="1988820"/>
            <wp:effectExtent l="0" t="0" r="0" b="0"/>
            <wp:docPr id="13" name="Imagen 6" descr="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descr="Diagrama, Gráfico de cajas y bigotes&#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7380" cy="1988820"/>
                    </a:xfrm>
                    <a:prstGeom prst="rect">
                      <a:avLst/>
                    </a:prstGeom>
                    <a:noFill/>
                    <a:ln>
                      <a:noFill/>
                    </a:ln>
                  </pic:spPr>
                </pic:pic>
              </a:graphicData>
            </a:graphic>
          </wp:inline>
        </w:drawing>
      </w:r>
    </w:p>
    <w:p w14:paraId="2D0C6FA0" w14:textId="77777777" w:rsidR="00C97571" w:rsidRPr="009D543D" w:rsidRDefault="00C97571" w:rsidP="00C97571">
      <w:pPr>
        <w:jc w:val="center"/>
        <w:textAlignment w:val="baseline"/>
        <w:rPr>
          <w:rFonts w:ascii="Segoe UI" w:hAnsi="Segoe UI" w:cs="Segoe UI"/>
          <w:sz w:val="18"/>
          <w:szCs w:val="18"/>
          <w:lang w:eastAsia="es-EC"/>
        </w:rPr>
      </w:pPr>
    </w:p>
    <w:p w14:paraId="51230D0A" w14:textId="77777777" w:rsidR="00C97571" w:rsidRPr="009D543D" w:rsidRDefault="00C97571" w:rsidP="00C97571">
      <w:pPr>
        <w:ind w:left="705"/>
        <w:jc w:val="both"/>
        <w:textAlignment w:val="baseline"/>
        <w:rPr>
          <w:rFonts w:ascii="Segoe UI" w:hAnsi="Segoe UI" w:cs="Segoe UI"/>
          <w:sz w:val="18"/>
          <w:szCs w:val="18"/>
          <w:lang w:eastAsia="es-EC"/>
        </w:rPr>
      </w:pPr>
      <w:r w:rsidRPr="009D543D">
        <w:rPr>
          <w:rFonts w:ascii="Calibri" w:hAnsi="Calibri" w:cs="Calibri"/>
          <w:color w:val="0000FF"/>
          <w:lang w:eastAsia="es-EC"/>
        </w:rPr>
        <w:t> </w:t>
      </w:r>
    </w:p>
    <w:tbl>
      <w:tblPr>
        <w:tblW w:w="6463"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08"/>
        <w:gridCol w:w="4555"/>
      </w:tblGrid>
      <w:tr w:rsidR="00C97571" w:rsidRPr="00E81F06" w14:paraId="1EBE9045" w14:textId="77777777" w:rsidTr="00C106DC">
        <w:trPr>
          <w:jc w:val="center"/>
        </w:trPr>
        <w:tc>
          <w:tcPr>
            <w:tcW w:w="1908" w:type="dxa"/>
            <w:tcBorders>
              <w:top w:val="single" w:sz="6" w:space="0" w:color="000000"/>
              <w:left w:val="single" w:sz="6" w:space="0" w:color="000000"/>
              <w:bottom w:val="single" w:sz="6" w:space="0" w:color="000000"/>
              <w:right w:val="single" w:sz="6" w:space="0" w:color="000000"/>
            </w:tcBorders>
            <w:shd w:val="clear" w:color="auto" w:fill="DBDBDB"/>
            <w:hideMark/>
          </w:tcPr>
          <w:p w14:paraId="48B81026" w14:textId="77777777" w:rsidR="00C97571" w:rsidRPr="00E81F06" w:rsidRDefault="00C97571" w:rsidP="00C106DC">
            <w:pPr>
              <w:jc w:val="both"/>
              <w:textAlignment w:val="baseline"/>
              <w:rPr>
                <w:i/>
                <w:iCs/>
                <w:lang w:eastAsia="es-EC"/>
              </w:rPr>
            </w:pPr>
            <w:r w:rsidRPr="00E81F06">
              <w:rPr>
                <w:rFonts w:ascii="Calibri" w:hAnsi="Calibri" w:cs="Calibri"/>
                <w:b/>
                <w:bCs/>
                <w:i/>
                <w:iCs/>
                <w:lang w:eastAsia="es-EC"/>
              </w:rPr>
              <w:t xml:space="preserve">ID </w:t>
            </w:r>
            <w:proofErr w:type="spellStart"/>
            <w:r w:rsidRPr="00E81F06">
              <w:rPr>
                <w:rFonts w:ascii="Calibri" w:hAnsi="Calibri" w:cs="Calibri"/>
                <w:b/>
                <w:bCs/>
                <w:i/>
                <w:iCs/>
                <w:lang w:eastAsia="es-EC"/>
              </w:rPr>
              <w:t>Ref</w:t>
            </w:r>
            <w:proofErr w:type="spellEnd"/>
            <w:r w:rsidRPr="00E81F06">
              <w:rPr>
                <w:rFonts w:ascii="Calibri" w:hAnsi="Calibri" w:cs="Calibri"/>
                <w:b/>
                <w:bCs/>
                <w:i/>
                <w:iCs/>
                <w:lang w:eastAsia="es-EC"/>
              </w:rPr>
              <w:t>:</w:t>
            </w:r>
            <w:r w:rsidRPr="00E81F06">
              <w:rPr>
                <w:rFonts w:ascii="Calibri" w:hAnsi="Calibri" w:cs="Calibri"/>
                <w:i/>
                <w:iCs/>
                <w:lang w:eastAsia="es-EC"/>
              </w:rPr>
              <w:t> </w:t>
            </w:r>
          </w:p>
        </w:tc>
        <w:tc>
          <w:tcPr>
            <w:tcW w:w="4555" w:type="dxa"/>
            <w:tcBorders>
              <w:top w:val="single" w:sz="6" w:space="0" w:color="000000"/>
              <w:left w:val="single" w:sz="6" w:space="0" w:color="000000"/>
              <w:bottom w:val="single" w:sz="6" w:space="0" w:color="000000"/>
              <w:right w:val="single" w:sz="6" w:space="0" w:color="000000"/>
            </w:tcBorders>
            <w:shd w:val="clear" w:color="auto" w:fill="auto"/>
            <w:hideMark/>
          </w:tcPr>
          <w:p w14:paraId="585061A3" w14:textId="77777777" w:rsidR="00C97571" w:rsidRPr="00E81F06" w:rsidRDefault="00C97571" w:rsidP="00C106DC">
            <w:pPr>
              <w:jc w:val="both"/>
              <w:textAlignment w:val="baseline"/>
              <w:rPr>
                <w:i/>
                <w:iCs/>
                <w:lang w:eastAsia="es-EC"/>
              </w:rPr>
            </w:pPr>
            <w:r w:rsidRPr="00E81F06">
              <w:rPr>
                <w:rFonts w:ascii="Calibri" w:hAnsi="Calibri" w:cs="Calibri"/>
                <w:i/>
                <w:iCs/>
                <w:lang w:eastAsia="es-EC"/>
              </w:rPr>
              <w:t>DG-4</w:t>
            </w:r>
          </w:p>
        </w:tc>
      </w:tr>
      <w:tr w:rsidR="00C97571" w:rsidRPr="00E81F06" w14:paraId="6031D0EC" w14:textId="77777777" w:rsidTr="00C106DC">
        <w:trPr>
          <w:jc w:val="center"/>
        </w:trPr>
        <w:tc>
          <w:tcPr>
            <w:tcW w:w="1908" w:type="dxa"/>
            <w:tcBorders>
              <w:top w:val="single" w:sz="6" w:space="0" w:color="000000"/>
              <w:left w:val="single" w:sz="6" w:space="0" w:color="000000"/>
              <w:bottom w:val="single" w:sz="6" w:space="0" w:color="000000"/>
              <w:right w:val="single" w:sz="6" w:space="0" w:color="000000"/>
            </w:tcBorders>
            <w:shd w:val="clear" w:color="auto" w:fill="DBDBDB"/>
            <w:hideMark/>
          </w:tcPr>
          <w:p w14:paraId="0FB169AE" w14:textId="77777777" w:rsidR="00C97571" w:rsidRPr="00E81F06" w:rsidRDefault="00C97571" w:rsidP="00C106DC">
            <w:pPr>
              <w:textAlignment w:val="baseline"/>
              <w:rPr>
                <w:i/>
                <w:iCs/>
                <w:lang w:eastAsia="es-EC"/>
              </w:rPr>
            </w:pPr>
            <w:r w:rsidRPr="00E81F06">
              <w:rPr>
                <w:rFonts w:ascii="Calibri" w:hAnsi="Calibri" w:cs="Calibri"/>
                <w:b/>
                <w:bCs/>
                <w:i/>
                <w:iCs/>
                <w:lang w:eastAsia="es-EC"/>
              </w:rPr>
              <w:t>Descripción:</w:t>
            </w:r>
            <w:r w:rsidRPr="00E81F06">
              <w:rPr>
                <w:rFonts w:ascii="Calibri" w:hAnsi="Calibri" w:cs="Calibri"/>
                <w:i/>
                <w:iCs/>
                <w:lang w:eastAsia="es-EC"/>
              </w:rPr>
              <w:t> </w:t>
            </w:r>
          </w:p>
        </w:tc>
        <w:tc>
          <w:tcPr>
            <w:tcW w:w="4555" w:type="dxa"/>
            <w:tcBorders>
              <w:top w:val="single" w:sz="6" w:space="0" w:color="000000"/>
              <w:left w:val="single" w:sz="6" w:space="0" w:color="000000"/>
              <w:bottom w:val="single" w:sz="6" w:space="0" w:color="000000"/>
              <w:right w:val="single" w:sz="6" w:space="0" w:color="000000"/>
            </w:tcBorders>
            <w:shd w:val="clear" w:color="auto" w:fill="auto"/>
            <w:hideMark/>
          </w:tcPr>
          <w:p w14:paraId="242FFE0C" w14:textId="77777777" w:rsidR="00C97571" w:rsidRPr="00E81F06" w:rsidRDefault="00C97571" w:rsidP="00C106DC">
            <w:pPr>
              <w:textAlignment w:val="baseline"/>
              <w:rPr>
                <w:i/>
                <w:iCs/>
                <w:lang w:eastAsia="es-EC"/>
              </w:rPr>
            </w:pPr>
            <w:r w:rsidRPr="00E81F06">
              <w:rPr>
                <w:rStyle w:val="normaltextrun"/>
                <w:rFonts w:ascii="Calibri" w:hAnsi="Calibri" w:cs="Calibri"/>
                <w:i/>
                <w:iCs/>
                <w:color w:val="000000"/>
                <w:bdr w:val="none" w:sz="0" w:space="0" w:color="auto" w:frame="1"/>
              </w:rPr>
              <w:t>Fallo en la Modificación de datos del empleado por mala autenticación del administrador</w:t>
            </w:r>
          </w:p>
        </w:tc>
      </w:tr>
      <w:tr w:rsidR="00C97571" w:rsidRPr="00E81F06" w14:paraId="1935A6DE" w14:textId="77777777" w:rsidTr="00C106DC">
        <w:trPr>
          <w:jc w:val="center"/>
        </w:trPr>
        <w:tc>
          <w:tcPr>
            <w:tcW w:w="1908" w:type="dxa"/>
            <w:tcBorders>
              <w:top w:val="single" w:sz="6" w:space="0" w:color="000000"/>
              <w:left w:val="single" w:sz="6" w:space="0" w:color="000000"/>
              <w:bottom w:val="single" w:sz="6" w:space="0" w:color="000000"/>
              <w:right w:val="single" w:sz="6" w:space="0" w:color="000000"/>
            </w:tcBorders>
            <w:shd w:val="clear" w:color="auto" w:fill="DBDBDB"/>
            <w:hideMark/>
          </w:tcPr>
          <w:p w14:paraId="7228E145" w14:textId="77777777" w:rsidR="00C97571" w:rsidRPr="00E81F06" w:rsidRDefault="00C97571" w:rsidP="00C106DC">
            <w:pPr>
              <w:textAlignment w:val="baseline"/>
              <w:rPr>
                <w:i/>
                <w:iCs/>
                <w:lang w:eastAsia="es-EC"/>
              </w:rPr>
            </w:pPr>
            <w:proofErr w:type="spellStart"/>
            <w:r w:rsidRPr="00E81F06">
              <w:rPr>
                <w:rFonts w:ascii="Calibri" w:hAnsi="Calibri" w:cs="Calibri"/>
                <w:b/>
                <w:bCs/>
                <w:i/>
                <w:iCs/>
                <w:lang w:eastAsia="es-EC"/>
              </w:rPr>
              <w:t>Reqs</w:t>
            </w:r>
            <w:proofErr w:type="spellEnd"/>
            <w:r w:rsidRPr="00E81F06">
              <w:rPr>
                <w:rFonts w:ascii="Calibri" w:hAnsi="Calibri" w:cs="Calibri"/>
                <w:b/>
                <w:bCs/>
                <w:i/>
                <w:iCs/>
                <w:lang w:eastAsia="es-EC"/>
              </w:rPr>
              <w:t>. asociados:</w:t>
            </w:r>
            <w:r w:rsidRPr="00E81F06">
              <w:rPr>
                <w:rFonts w:ascii="Calibri" w:hAnsi="Calibri" w:cs="Calibri"/>
                <w:i/>
                <w:iCs/>
                <w:lang w:eastAsia="es-EC"/>
              </w:rPr>
              <w:t> </w:t>
            </w:r>
          </w:p>
        </w:tc>
        <w:tc>
          <w:tcPr>
            <w:tcW w:w="4555" w:type="dxa"/>
            <w:tcBorders>
              <w:top w:val="single" w:sz="6" w:space="0" w:color="000000"/>
              <w:left w:val="single" w:sz="6" w:space="0" w:color="000000"/>
              <w:bottom w:val="single" w:sz="6" w:space="0" w:color="000000"/>
              <w:right w:val="single" w:sz="6" w:space="0" w:color="000000"/>
            </w:tcBorders>
            <w:shd w:val="clear" w:color="auto" w:fill="auto"/>
            <w:hideMark/>
          </w:tcPr>
          <w:p w14:paraId="255717B8" w14:textId="77777777" w:rsidR="00C97571" w:rsidRPr="00E81F06" w:rsidRDefault="00C97571" w:rsidP="00C106DC">
            <w:pPr>
              <w:textAlignment w:val="baseline"/>
              <w:rPr>
                <w:i/>
                <w:iCs/>
                <w:lang w:eastAsia="es-EC"/>
              </w:rPr>
            </w:pPr>
            <w:r w:rsidRPr="00E81F06">
              <w:rPr>
                <w:rFonts w:ascii="Calibri" w:hAnsi="Calibri" w:cs="Calibri"/>
                <w:i/>
                <w:iCs/>
                <w:lang w:eastAsia="es-EC"/>
              </w:rPr>
              <w:t> RF-4</w:t>
            </w:r>
          </w:p>
        </w:tc>
      </w:tr>
      <w:tr w:rsidR="00C97571" w:rsidRPr="00E81F06" w14:paraId="7CE6A134" w14:textId="77777777" w:rsidTr="00C106DC">
        <w:trPr>
          <w:jc w:val="center"/>
        </w:trPr>
        <w:tc>
          <w:tcPr>
            <w:tcW w:w="1908" w:type="dxa"/>
            <w:tcBorders>
              <w:top w:val="single" w:sz="6" w:space="0" w:color="000000"/>
              <w:left w:val="single" w:sz="6" w:space="0" w:color="000000"/>
              <w:bottom w:val="single" w:sz="6" w:space="0" w:color="000000"/>
              <w:right w:val="single" w:sz="6" w:space="0" w:color="000000"/>
            </w:tcBorders>
            <w:shd w:val="clear" w:color="auto" w:fill="DBDBDB"/>
            <w:hideMark/>
          </w:tcPr>
          <w:p w14:paraId="3A4F4EE4" w14:textId="77777777" w:rsidR="00C97571" w:rsidRPr="00E81F06" w:rsidRDefault="00C97571" w:rsidP="00C106DC">
            <w:pPr>
              <w:textAlignment w:val="baseline"/>
              <w:rPr>
                <w:i/>
                <w:iCs/>
                <w:lang w:eastAsia="es-EC"/>
              </w:rPr>
            </w:pPr>
            <w:r w:rsidRPr="00E81F06">
              <w:rPr>
                <w:rFonts w:ascii="Calibri" w:hAnsi="Calibri" w:cs="Calibri"/>
                <w:b/>
                <w:bCs/>
                <w:i/>
                <w:iCs/>
                <w:lang w:eastAsia="es-EC"/>
              </w:rPr>
              <w:t>CU asociados:</w:t>
            </w:r>
            <w:r w:rsidRPr="00E81F06">
              <w:rPr>
                <w:rFonts w:ascii="Calibri" w:hAnsi="Calibri" w:cs="Calibri"/>
                <w:i/>
                <w:iCs/>
                <w:lang w:eastAsia="es-EC"/>
              </w:rPr>
              <w:t> </w:t>
            </w:r>
          </w:p>
        </w:tc>
        <w:tc>
          <w:tcPr>
            <w:tcW w:w="4555" w:type="dxa"/>
            <w:tcBorders>
              <w:top w:val="single" w:sz="6" w:space="0" w:color="000000"/>
              <w:left w:val="single" w:sz="6" w:space="0" w:color="000000"/>
              <w:bottom w:val="single" w:sz="6" w:space="0" w:color="000000"/>
              <w:right w:val="single" w:sz="6" w:space="0" w:color="000000"/>
            </w:tcBorders>
            <w:shd w:val="clear" w:color="auto" w:fill="auto"/>
            <w:hideMark/>
          </w:tcPr>
          <w:p w14:paraId="0F925C2B" w14:textId="77777777" w:rsidR="00C97571" w:rsidRPr="00E81F06" w:rsidRDefault="00C97571" w:rsidP="00C106DC">
            <w:pPr>
              <w:textAlignment w:val="baseline"/>
              <w:rPr>
                <w:i/>
                <w:iCs/>
                <w:lang w:eastAsia="es-EC"/>
              </w:rPr>
            </w:pPr>
            <w:r w:rsidRPr="00E81F06">
              <w:rPr>
                <w:rFonts w:ascii="Calibri" w:hAnsi="Calibri" w:cs="Calibri"/>
                <w:i/>
                <w:iCs/>
                <w:lang w:eastAsia="es-EC"/>
              </w:rPr>
              <w:t> CU-4</w:t>
            </w:r>
          </w:p>
        </w:tc>
      </w:tr>
      <w:tr w:rsidR="00C97571" w:rsidRPr="00E81F06" w14:paraId="70BED48D" w14:textId="77777777" w:rsidTr="00C106DC">
        <w:trPr>
          <w:jc w:val="center"/>
        </w:trPr>
        <w:tc>
          <w:tcPr>
            <w:tcW w:w="1908" w:type="dxa"/>
            <w:tcBorders>
              <w:top w:val="single" w:sz="6" w:space="0" w:color="000000"/>
              <w:left w:val="single" w:sz="6" w:space="0" w:color="000000"/>
              <w:bottom w:val="single" w:sz="6" w:space="0" w:color="000000"/>
              <w:right w:val="single" w:sz="6" w:space="0" w:color="000000"/>
            </w:tcBorders>
            <w:shd w:val="clear" w:color="auto" w:fill="DBDBDB"/>
            <w:hideMark/>
          </w:tcPr>
          <w:p w14:paraId="36C341F3" w14:textId="77777777" w:rsidR="00C97571" w:rsidRPr="00E81F06" w:rsidRDefault="00C97571" w:rsidP="00C106DC">
            <w:pPr>
              <w:textAlignment w:val="baseline"/>
              <w:rPr>
                <w:i/>
                <w:iCs/>
                <w:lang w:eastAsia="es-EC"/>
              </w:rPr>
            </w:pPr>
            <w:r w:rsidRPr="00E81F06">
              <w:rPr>
                <w:rFonts w:ascii="Calibri" w:hAnsi="Calibri" w:cs="Calibri"/>
                <w:b/>
                <w:bCs/>
                <w:i/>
                <w:iCs/>
                <w:lang w:eastAsia="es-EC"/>
              </w:rPr>
              <w:t>Esc. Asociados:</w:t>
            </w:r>
            <w:r w:rsidRPr="00E81F06">
              <w:rPr>
                <w:rFonts w:ascii="Calibri" w:hAnsi="Calibri" w:cs="Calibri"/>
                <w:i/>
                <w:iCs/>
                <w:lang w:eastAsia="es-EC"/>
              </w:rPr>
              <w:t> </w:t>
            </w:r>
          </w:p>
        </w:tc>
        <w:tc>
          <w:tcPr>
            <w:tcW w:w="4555" w:type="dxa"/>
            <w:tcBorders>
              <w:top w:val="single" w:sz="6" w:space="0" w:color="000000"/>
              <w:left w:val="single" w:sz="6" w:space="0" w:color="000000"/>
              <w:bottom w:val="single" w:sz="6" w:space="0" w:color="000000"/>
              <w:right w:val="single" w:sz="6" w:space="0" w:color="000000"/>
            </w:tcBorders>
            <w:shd w:val="clear" w:color="auto" w:fill="auto"/>
            <w:hideMark/>
          </w:tcPr>
          <w:p w14:paraId="7BC5DD11" w14:textId="77777777" w:rsidR="00C97571" w:rsidRPr="00E81F06" w:rsidRDefault="00C97571" w:rsidP="00C106DC">
            <w:pPr>
              <w:textAlignment w:val="baseline"/>
              <w:rPr>
                <w:i/>
                <w:iCs/>
                <w:lang w:eastAsia="es-EC"/>
              </w:rPr>
            </w:pPr>
            <w:r w:rsidRPr="00E81F06">
              <w:rPr>
                <w:rFonts w:ascii="Calibri" w:hAnsi="Calibri" w:cs="Calibri"/>
                <w:i/>
                <w:iCs/>
                <w:lang w:eastAsia="es-EC"/>
              </w:rPr>
              <w:t> ES-4.3</w:t>
            </w:r>
          </w:p>
        </w:tc>
      </w:tr>
    </w:tbl>
    <w:p w14:paraId="63ED1D55" w14:textId="77777777" w:rsidR="00C97571" w:rsidRDefault="00C97571" w:rsidP="00C97571">
      <w:pPr>
        <w:jc w:val="both"/>
        <w:textAlignment w:val="baseline"/>
        <w:rPr>
          <w:rFonts w:ascii="Segoe UI" w:hAnsi="Segoe UI" w:cs="Segoe UI"/>
          <w:sz w:val="18"/>
          <w:szCs w:val="18"/>
          <w:lang w:eastAsia="es-EC"/>
        </w:rPr>
      </w:pPr>
    </w:p>
    <w:p w14:paraId="1A8B2650" w14:textId="77777777" w:rsidR="00C97571" w:rsidRDefault="00C97571" w:rsidP="00C97571">
      <w:pPr>
        <w:jc w:val="both"/>
        <w:textAlignment w:val="baseline"/>
        <w:rPr>
          <w:rFonts w:ascii="Segoe UI" w:hAnsi="Segoe UI" w:cs="Segoe UI"/>
          <w:sz w:val="18"/>
          <w:szCs w:val="18"/>
          <w:lang w:eastAsia="es-EC"/>
        </w:rPr>
      </w:pPr>
    </w:p>
    <w:p w14:paraId="67499C22" w14:textId="77777777" w:rsidR="00C97571" w:rsidRDefault="00C97571" w:rsidP="00C97571">
      <w:pPr>
        <w:jc w:val="center"/>
        <w:textAlignment w:val="baseline"/>
        <w:rPr>
          <w:rFonts w:ascii="Segoe UI" w:hAnsi="Segoe UI" w:cs="Segoe UI"/>
          <w:sz w:val="18"/>
          <w:szCs w:val="18"/>
          <w:lang w:eastAsia="es-EC"/>
        </w:rPr>
      </w:pPr>
      <w:r>
        <w:rPr>
          <w:rFonts w:ascii="Segoe UI" w:hAnsi="Segoe UI" w:cs="Segoe UI"/>
          <w:noProof/>
          <w:sz w:val="18"/>
          <w:szCs w:val="18"/>
          <w:lang w:eastAsia="es-EC"/>
        </w:rPr>
        <w:drawing>
          <wp:inline distT="0" distB="0" distL="0" distR="0" wp14:anchorId="6EAE0A55" wp14:editId="25CF5CFC">
            <wp:extent cx="6012180" cy="2171700"/>
            <wp:effectExtent l="0" t="0" r="0" b="0"/>
            <wp:docPr id="14"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7"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2180" cy="2171700"/>
                    </a:xfrm>
                    <a:prstGeom prst="rect">
                      <a:avLst/>
                    </a:prstGeom>
                    <a:noFill/>
                    <a:ln>
                      <a:noFill/>
                    </a:ln>
                  </pic:spPr>
                </pic:pic>
              </a:graphicData>
            </a:graphic>
          </wp:inline>
        </w:drawing>
      </w:r>
    </w:p>
    <w:p w14:paraId="0DF7B2B9" w14:textId="77777777" w:rsidR="00C97571" w:rsidRDefault="00C97571" w:rsidP="00C97571">
      <w:pPr>
        <w:jc w:val="both"/>
        <w:textAlignment w:val="baseline"/>
        <w:rPr>
          <w:rFonts w:ascii="Segoe UI" w:hAnsi="Segoe UI" w:cs="Segoe UI"/>
          <w:sz w:val="18"/>
          <w:szCs w:val="18"/>
          <w:lang w:eastAsia="es-EC"/>
        </w:rPr>
      </w:pPr>
    </w:p>
    <w:p w14:paraId="72902C09" w14:textId="77777777" w:rsidR="00C97571" w:rsidRDefault="00C97571" w:rsidP="00C97571">
      <w:pPr>
        <w:jc w:val="both"/>
        <w:textAlignment w:val="baseline"/>
        <w:rPr>
          <w:rFonts w:ascii="Segoe UI" w:hAnsi="Segoe UI" w:cs="Segoe UI"/>
          <w:sz w:val="18"/>
          <w:szCs w:val="18"/>
          <w:lang w:eastAsia="es-EC"/>
        </w:rPr>
      </w:pPr>
    </w:p>
    <w:p w14:paraId="1FF64464" w14:textId="77777777" w:rsidR="00C97571" w:rsidRDefault="00C97571" w:rsidP="00C97571">
      <w:pPr>
        <w:jc w:val="both"/>
        <w:textAlignment w:val="baseline"/>
        <w:rPr>
          <w:rFonts w:ascii="Segoe UI" w:hAnsi="Segoe UI" w:cs="Segoe UI"/>
          <w:sz w:val="18"/>
          <w:szCs w:val="18"/>
          <w:lang w:eastAsia="es-EC"/>
        </w:rPr>
      </w:pPr>
    </w:p>
    <w:p w14:paraId="45AA7231" w14:textId="77777777" w:rsidR="00C97571" w:rsidRDefault="00C97571" w:rsidP="00C97571">
      <w:pPr>
        <w:jc w:val="both"/>
        <w:textAlignment w:val="baseline"/>
        <w:rPr>
          <w:rFonts w:ascii="Segoe UI" w:hAnsi="Segoe UI" w:cs="Segoe UI"/>
          <w:sz w:val="18"/>
          <w:szCs w:val="18"/>
          <w:lang w:eastAsia="es-EC"/>
        </w:rPr>
      </w:pPr>
    </w:p>
    <w:p w14:paraId="36EB8EAE" w14:textId="77777777" w:rsidR="00C97571" w:rsidRDefault="00C97571" w:rsidP="00C97571">
      <w:pPr>
        <w:jc w:val="both"/>
        <w:textAlignment w:val="baseline"/>
        <w:rPr>
          <w:rFonts w:ascii="Segoe UI" w:hAnsi="Segoe UI" w:cs="Segoe UI"/>
          <w:sz w:val="18"/>
          <w:szCs w:val="18"/>
          <w:lang w:eastAsia="es-EC"/>
        </w:rPr>
      </w:pPr>
    </w:p>
    <w:p w14:paraId="05CD6AA1" w14:textId="77777777" w:rsidR="00C97571" w:rsidRDefault="00C97571" w:rsidP="00C97571">
      <w:pPr>
        <w:jc w:val="both"/>
        <w:textAlignment w:val="baseline"/>
        <w:rPr>
          <w:rFonts w:ascii="Segoe UI" w:hAnsi="Segoe UI" w:cs="Segoe UI"/>
          <w:sz w:val="18"/>
          <w:szCs w:val="18"/>
          <w:lang w:eastAsia="es-EC"/>
        </w:rPr>
      </w:pPr>
    </w:p>
    <w:p w14:paraId="3480458E" w14:textId="77777777" w:rsidR="00C97571" w:rsidRPr="009D543D" w:rsidRDefault="00C97571" w:rsidP="00C97571">
      <w:pPr>
        <w:jc w:val="both"/>
        <w:textAlignment w:val="baseline"/>
        <w:rPr>
          <w:rFonts w:ascii="Segoe UI" w:hAnsi="Segoe UI" w:cs="Segoe UI"/>
          <w:sz w:val="18"/>
          <w:szCs w:val="18"/>
          <w:lang w:eastAsia="es-EC"/>
        </w:rPr>
      </w:pPr>
    </w:p>
    <w:tbl>
      <w:tblPr>
        <w:tblW w:w="6463"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99"/>
        <w:gridCol w:w="4564"/>
      </w:tblGrid>
      <w:tr w:rsidR="00C97571" w:rsidRPr="00E81F06" w14:paraId="3C244505" w14:textId="77777777" w:rsidTr="00C106DC">
        <w:trPr>
          <w:jc w:val="center"/>
        </w:trPr>
        <w:tc>
          <w:tcPr>
            <w:tcW w:w="1899" w:type="dxa"/>
            <w:tcBorders>
              <w:top w:val="single" w:sz="6" w:space="0" w:color="000000"/>
              <w:left w:val="single" w:sz="6" w:space="0" w:color="000000"/>
              <w:bottom w:val="single" w:sz="6" w:space="0" w:color="000000"/>
              <w:right w:val="single" w:sz="6" w:space="0" w:color="000000"/>
            </w:tcBorders>
            <w:shd w:val="clear" w:color="auto" w:fill="DBDBDB"/>
            <w:hideMark/>
          </w:tcPr>
          <w:p w14:paraId="37F932BA" w14:textId="77777777" w:rsidR="00C97571" w:rsidRPr="00E81F06" w:rsidRDefault="00C97571" w:rsidP="00C106DC">
            <w:pPr>
              <w:textAlignment w:val="baseline"/>
              <w:rPr>
                <w:i/>
                <w:iCs/>
                <w:lang w:eastAsia="es-EC"/>
              </w:rPr>
            </w:pPr>
            <w:r w:rsidRPr="00E81F06">
              <w:rPr>
                <w:rFonts w:ascii="Calibri" w:hAnsi="Calibri" w:cs="Calibri"/>
                <w:b/>
                <w:bCs/>
                <w:i/>
                <w:iCs/>
                <w:lang w:eastAsia="es-EC"/>
              </w:rPr>
              <w:t xml:space="preserve">ID </w:t>
            </w:r>
            <w:proofErr w:type="spellStart"/>
            <w:r w:rsidRPr="00E81F06">
              <w:rPr>
                <w:rFonts w:ascii="Calibri" w:hAnsi="Calibri" w:cs="Calibri"/>
                <w:b/>
                <w:bCs/>
                <w:i/>
                <w:iCs/>
                <w:lang w:eastAsia="es-EC"/>
              </w:rPr>
              <w:t>Ref</w:t>
            </w:r>
            <w:proofErr w:type="spellEnd"/>
            <w:r w:rsidRPr="00E81F06">
              <w:rPr>
                <w:rFonts w:ascii="Calibri" w:hAnsi="Calibri" w:cs="Calibri"/>
                <w:b/>
                <w:bCs/>
                <w:i/>
                <w:iCs/>
                <w:lang w:eastAsia="es-EC"/>
              </w:rPr>
              <w:t>:</w:t>
            </w:r>
          </w:p>
        </w:tc>
        <w:tc>
          <w:tcPr>
            <w:tcW w:w="4564" w:type="dxa"/>
            <w:tcBorders>
              <w:top w:val="single" w:sz="6" w:space="0" w:color="000000"/>
              <w:left w:val="single" w:sz="6" w:space="0" w:color="000000"/>
              <w:bottom w:val="single" w:sz="6" w:space="0" w:color="000000"/>
              <w:right w:val="single" w:sz="6" w:space="0" w:color="000000"/>
            </w:tcBorders>
            <w:shd w:val="clear" w:color="auto" w:fill="auto"/>
            <w:hideMark/>
          </w:tcPr>
          <w:p w14:paraId="6E1BD0C0" w14:textId="77777777" w:rsidR="00C97571" w:rsidRPr="00E81F06" w:rsidRDefault="00C97571" w:rsidP="00C106DC">
            <w:pPr>
              <w:jc w:val="both"/>
              <w:textAlignment w:val="baseline"/>
              <w:rPr>
                <w:i/>
                <w:iCs/>
                <w:lang w:eastAsia="es-EC"/>
              </w:rPr>
            </w:pPr>
            <w:r w:rsidRPr="00E81F06">
              <w:rPr>
                <w:rFonts w:ascii="Calibri" w:hAnsi="Calibri" w:cs="Calibri"/>
                <w:i/>
                <w:iCs/>
                <w:lang w:eastAsia="es-EC"/>
              </w:rPr>
              <w:t>DG-5</w:t>
            </w:r>
          </w:p>
        </w:tc>
      </w:tr>
      <w:tr w:rsidR="00C97571" w:rsidRPr="00E81F06" w14:paraId="330D256F" w14:textId="77777777" w:rsidTr="00C106DC">
        <w:trPr>
          <w:jc w:val="center"/>
        </w:trPr>
        <w:tc>
          <w:tcPr>
            <w:tcW w:w="1899" w:type="dxa"/>
            <w:tcBorders>
              <w:top w:val="single" w:sz="6" w:space="0" w:color="000000"/>
              <w:left w:val="single" w:sz="6" w:space="0" w:color="000000"/>
              <w:bottom w:val="single" w:sz="6" w:space="0" w:color="000000"/>
              <w:right w:val="single" w:sz="6" w:space="0" w:color="000000"/>
            </w:tcBorders>
            <w:shd w:val="clear" w:color="auto" w:fill="DBDBDB"/>
            <w:hideMark/>
          </w:tcPr>
          <w:p w14:paraId="5678A09D" w14:textId="77777777" w:rsidR="00C97571" w:rsidRPr="00E81F06" w:rsidRDefault="00C97571" w:rsidP="00C106DC">
            <w:pPr>
              <w:textAlignment w:val="baseline"/>
              <w:rPr>
                <w:i/>
                <w:iCs/>
                <w:lang w:eastAsia="es-EC"/>
              </w:rPr>
            </w:pPr>
            <w:r w:rsidRPr="00E81F06">
              <w:rPr>
                <w:rFonts w:ascii="Calibri" w:hAnsi="Calibri" w:cs="Calibri"/>
                <w:b/>
                <w:bCs/>
                <w:i/>
                <w:iCs/>
                <w:lang w:eastAsia="es-EC"/>
              </w:rPr>
              <w:t>Descripción:</w:t>
            </w:r>
          </w:p>
        </w:tc>
        <w:tc>
          <w:tcPr>
            <w:tcW w:w="4564" w:type="dxa"/>
            <w:tcBorders>
              <w:top w:val="single" w:sz="6" w:space="0" w:color="000000"/>
              <w:left w:val="single" w:sz="6" w:space="0" w:color="000000"/>
              <w:bottom w:val="single" w:sz="6" w:space="0" w:color="000000"/>
              <w:right w:val="single" w:sz="6" w:space="0" w:color="000000"/>
            </w:tcBorders>
            <w:shd w:val="clear" w:color="auto" w:fill="auto"/>
            <w:hideMark/>
          </w:tcPr>
          <w:p w14:paraId="6CB69208" w14:textId="77777777" w:rsidR="00C97571" w:rsidRPr="00E81F06" w:rsidRDefault="00C97571" w:rsidP="00C106DC">
            <w:pPr>
              <w:textAlignment w:val="baseline"/>
              <w:rPr>
                <w:i/>
                <w:iCs/>
                <w:lang w:eastAsia="es-EC"/>
              </w:rPr>
            </w:pPr>
            <w:r w:rsidRPr="00E81F06">
              <w:rPr>
                <w:rStyle w:val="normaltextrun"/>
                <w:rFonts w:ascii="Calibri" w:hAnsi="Calibri" w:cs="Calibri"/>
                <w:i/>
                <w:iCs/>
                <w:color w:val="000000"/>
                <w:shd w:val="clear" w:color="auto" w:fill="FFFFFF"/>
              </w:rPr>
              <w:t>Visualización de la nómina de los empleados exitosa.</w:t>
            </w:r>
          </w:p>
        </w:tc>
      </w:tr>
      <w:tr w:rsidR="00C97571" w:rsidRPr="00E81F06" w14:paraId="3754B6F7" w14:textId="77777777" w:rsidTr="00C106DC">
        <w:trPr>
          <w:jc w:val="center"/>
        </w:trPr>
        <w:tc>
          <w:tcPr>
            <w:tcW w:w="1899" w:type="dxa"/>
            <w:tcBorders>
              <w:top w:val="single" w:sz="6" w:space="0" w:color="000000"/>
              <w:left w:val="single" w:sz="6" w:space="0" w:color="000000"/>
              <w:bottom w:val="single" w:sz="6" w:space="0" w:color="000000"/>
              <w:right w:val="single" w:sz="6" w:space="0" w:color="000000"/>
            </w:tcBorders>
            <w:shd w:val="clear" w:color="auto" w:fill="DBDBDB"/>
            <w:hideMark/>
          </w:tcPr>
          <w:p w14:paraId="1A61D5CA" w14:textId="77777777" w:rsidR="00C97571" w:rsidRPr="00E81F06" w:rsidRDefault="00C97571" w:rsidP="00C106DC">
            <w:pPr>
              <w:textAlignment w:val="baseline"/>
              <w:rPr>
                <w:i/>
                <w:iCs/>
                <w:lang w:eastAsia="es-EC"/>
              </w:rPr>
            </w:pPr>
            <w:proofErr w:type="spellStart"/>
            <w:r w:rsidRPr="00E81F06">
              <w:rPr>
                <w:rFonts w:ascii="Calibri" w:hAnsi="Calibri" w:cs="Calibri"/>
                <w:b/>
                <w:bCs/>
                <w:i/>
                <w:iCs/>
                <w:lang w:eastAsia="es-EC"/>
              </w:rPr>
              <w:t>Reqs</w:t>
            </w:r>
            <w:proofErr w:type="spellEnd"/>
            <w:r w:rsidRPr="00E81F06">
              <w:rPr>
                <w:rFonts w:ascii="Calibri" w:hAnsi="Calibri" w:cs="Calibri"/>
                <w:b/>
                <w:bCs/>
                <w:i/>
                <w:iCs/>
                <w:lang w:eastAsia="es-EC"/>
              </w:rPr>
              <w:t>. asociados:</w:t>
            </w:r>
          </w:p>
        </w:tc>
        <w:tc>
          <w:tcPr>
            <w:tcW w:w="4564" w:type="dxa"/>
            <w:tcBorders>
              <w:top w:val="single" w:sz="6" w:space="0" w:color="000000"/>
              <w:left w:val="single" w:sz="6" w:space="0" w:color="000000"/>
              <w:bottom w:val="single" w:sz="6" w:space="0" w:color="000000"/>
              <w:right w:val="single" w:sz="6" w:space="0" w:color="000000"/>
            </w:tcBorders>
            <w:shd w:val="clear" w:color="auto" w:fill="auto"/>
            <w:hideMark/>
          </w:tcPr>
          <w:p w14:paraId="36535E48" w14:textId="77777777" w:rsidR="00C97571" w:rsidRPr="00E81F06" w:rsidRDefault="00C97571" w:rsidP="00C106DC">
            <w:pPr>
              <w:textAlignment w:val="baseline"/>
              <w:rPr>
                <w:i/>
                <w:iCs/>
                <w:lang w:eastAsia="es-EC"/>
              </w:rPr>
            </w:pPr>
            <w:r w:rsidRPr="00E81F06">
              <w:rPr>
                <w:rFonts w:ascii="Calibri" w:hAnsi="Calibri" w:cs="Calibri"/>
                <w:i/>
                <w:iCs/>
                <w:lang w:eastAsia="es-EC"/>
              </w:rPr>
              <w:t> RF-5</w:t>
            </w:r>
          </w:p>
        </w:tc>
      </w:tr>
      <w:tr w:rsidR="00C97571" w:rsidRPr="00E81F06" w14:paraId="5419D214" w14:textId="77777777" w:rsidTr="00C106DC">
        <w:trPr>
          <w:jc w:val="center"/>
        </w:trPr>
        <w:tc>
          <w:tcPr>
            <w:tcW w:w="1899" w:type="dxa"/>
            <w:tcBorders>
              <w:top w:val="single" w:sz="6" w:space="0" w:color="000000"/>
              <w:left w:val="single" w:sz="6" w:space="0" w:color="000000"/>
              <w:bottom w:val="single" w:sz="6" w:space="0" w:color="000000"/>
              <w:right w:val="single" w:sz="6" w:space="0" w:color="000000"/>
            </w:tcBorders>
            <w:shd w:val="clear" w:color="auto" w:fill="DBDBDB"/>
            <w:hideMark/>
          </w:tcPr>
          <w:p w14:paraId="47FBEE28" w14:textId="77777777" w:rsidR="00C97571" w:rsidRPr="00E81F06" w:rsidRDefault="00C97571" w:rsidP="00C106DC">
            <w:pPr>
              <w:textAlignment w:val="baseline"/>
              <w:rPr>
                <w:i/>
                <w:iCs/>
                <w:lang w:eastAsia="es-EC"/>
              </w:rPr>
            </w:pPr>
            <w:r w:rsidRPr="00E81F06">
              <w:rPr>
                <w:rFonts w:ascii="Calibri" w:hAnsi="Calibri" w:cs="Calibri"/>
                <w:b/>
                <w:bCs/>
                <w:i/>
                <w:iCs/>
                <w:lang w:eastAsia="es-EC"/>
              </w:rPr>
              <w:t>CU asociados:</w:t>
            </w:r>
          </w:p>
        </w:tc>
        <w:tc>
          <w:tcPr>
            <w:tcW w:w="4564" w:type="dxa"/>
            <w:tcBorders>
              <w:top w:val="single" w:sz="6" w:space="0" w:color="000000"/>
              <w:left w:val="single" w:sz="6" w:space="0" w:color="000000"/>
              <w:bottom w:val="single" w:sz="6" w:space="0" w:color="000000"/>
              <w:right w:val="single" w:sz="6" w:space="0" w:color="000000"/>
            </w:tcBorders>
            <w:shd w:val="clear" w:color="auto" w:fill="auto"/>
            <w:hideMark/>
          </w:tcPr>
          <w:p w14:paraId="26EC58DD" w14:textId="77777777" w:rsidR="00C97571" w:rsidRPr="00E81F06" w:rsidRDefault="00C97571" w:rsidP="00C106DC">
            <w:pPr>
              <w:textAlignment w:val="baseline"/>
              <w:rPr>
                <w:i/>
                <w:iCs/>
                <w:lang w:eastAsia="es-EC"/>
              </w:rPr>
            </w:pPr>
            <w:r w:rsidRPr="00E81F06">
              <w:rPr>
                <w:rFonts w:ascii="Calibri" w:hAnsi="Calibri" w:cs="Calibri"/>
                <w:i/>
                <w:iCs/>
                <w:lang w:eastAsia="es-EC"/>
              </w:rPr>
              <w:t> CU-5</w:t>
            </w:r>
          </w:p>
        </w:tc>
      </w:tr>
      <w:tr w:rsidR="00C97571" w:rsidRPr="00E81F06" w14:paraId="7E1E4AEA" w14:textId="77777777" w:rsidTr="00C106DC">
        <w:trPr>
          <w:jc w:val="center"/>
        </w:trPr>
        <w:tc>
          <w:tcPr>
            <w:tcW w:w="1899" w:type="dxa"/>
            <w:tcBorders>
              <w:top w:val="single" w:sz="6" w:space="0" w:color="000000"/>
              <w:left w:val="single" w:sz="6" w:space="0" w:color="000000"/>
              <w:bottom w:val="single" w:sz="6" w:space="0" w:color="000000"/>
              <w:right w:val="single" w:sz="6" w:space="0" w:color="000000"/>
            </w:tcBorders>
            <w:shd w:val="clear" w:color="auto" w:fill="DBDBDB"/>
            <w:hideMark/>
          </w:tcPr>
          <w:p w14:paraId="7D9D2127" w14:textId="77777777" w:rsidR="00C97571" w:rsidRPr="00E81F06" w:rsidRDefault="00C97571" w:rsidP="00C106DC">
            <w:pPr>
              <w:textAlignment w:val="baseline"/>
              <w:rPr>
                <w:i/>
                <w:iCs/>
                <w:lang w:eastAsia="es-EC"/>
              </w:rPr>
            </w:pPr>
            <w:r w:rsidRPr="00E81F06">
              <w:rPr>
                <w:rFonts w:ascii="Calibri" w:hAnsi="Calibri" w:cs="Calibri"/>
                <w:b/>
                <w:bCs/>
                <w:i/>
                <w:iCs/>
                <w:lang w:eastAsia="es-EC"/>
              </w:rPr>
              <w:t>Esc. Asociados:</w:t>
            </w:r>
          </w:p>
        </w:tc>
        <w:tc>
          <w:tcPr>
            <w:tcW w:w="4564" w:type="dxa"/>
            <w:tcBorders>
              <w:top w:val="single" w:sz="6" w:space="0" w:color="000000"/>
              <w:left w:val="single" w:sz="6" w:space="0" w:color="000000"/>
              <w:bottom w:val="single" w:sz="6" w:space="0" w:color="000000"/>
              <w:right w:val="single" w:sz="6" w:space="0" w:color="000000"/>
            </w:tcBorders>
            <w:shd w:val="clear" w:color="auto" w:fill="auto"/>
            <w:hideMark/>
          </w:tcPr>
          <w:p w14:paraId="100DD7D9" w14:textId="77777777" w:rsidR="00C97571" w:rsidRPr="00E81F06" w:rsidRDefault="00C97571" w:rsidP="00C106DC">
            <w:pPr>
              <w:textAlignment w:val="baseline"/>
              <w:rPr>
                <w:i/>
                <w:iCs/>
                <w:lang w:eastAsia="es-EC"/>
              </w:rPr>
            </w:pPr>
            <w:r w:rsidRPr="00E81F06">
              <w:rPr>
                <w:rFonts w:ascii="Calibri" w:hAnsi="Calibri" w:cs="Calibri"/>
                <w:i/>
                <w:iCs/>
                <w:lang w:eastAsia="es-EC"/>
              </w:rPr>
              <w:t> ES-5.1</w:t>
            </w:r>
          </w:p>
        </w:tc>
      </w:tr>
    </w:tbl>
    <w:p w14:paraId="6B2CDDDA" w14:textId="77777777" w:rsidR="00C97571" w:rsidRDefault="00C97571" w:rsidP="00C97571"/>
    <w:p w14:paraId="3347F54C" w14:textId="77777777" w:rsidR="00C97571" w:rsidRDefault="00C97571" w:rsidP="00C97571">
      <w:pPr>
        <w:jc w:val="center"/>
        <w:rPr>
          <w:noProof/>
        </w:rPr>
      </w:pPr>
      <w:r>
        <w:rPr>
          <w:noProof/>
        </w:rPr>
        <w:drawing>
          <wp:inline distT="0" distB="0" distL="0" distR="0" wp14:anchorId="1F2EFE00" wp14:editId="68D3004B">
            <wp:extent cx="5501640" cy="2613660"/>
            <wp:effectExtent l="0" t="0" r="0" b="0"/>
            <wp:docPr id="15"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8" descr="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1640" cy="2613660"/>
                    </a:xfrm>
                    <a:prstGeom prst="rect">
                      <a:avLst/>
                    </a:prstGeom>
                    <a:noFill/>
                    <a:ln>
                      <a:noFill/>
                    </a:ln>
                  </pic:spPr>
                </pic:pic>
              </a:graphicData>
            </a:graphic>
          </wp:inline>
        </w:drawing>
      </w:r>
    </w:p>
    <w:p w14:paraId="6A9A3D3F" w14:textId="77777777" w:rsidR="00C97571" w:rsidRDefault="00C97571" w:rsidP="00C97571">
      <w:pPr>
        <w:jc w:val="center"/>
        <w:rPr>
          <w:noProof/>
        </w:rPr>
      </w:pPr>
    </w:p>
    <w:tbl>
      <w:tblPr>
        <w:tblW w:w="6463"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00"/>
        <w:gridCol w:w="4563"/>
      </w:tblGrid>
      <w:tr w:rsidR="00C97571" w:rsidRPr="009D543D" w14:paraId="13FE489B" w14:textId="77777777" w:rsidTr="00C106DC">
        <w:trPr>
          <w:jc w:val="center"/>
        </w:trPr>
        <w:tc>
          <w:tcPr>
            <w:tcW w:w="1900" w:type="dxa"/>
            <w:tcBorders>
              <w:top w:val="single" w:sz="6" w:space="0" w:color="000000"/>
              <w:left w:val="single" w:sz="6" w:space="0" w:color="000000"/>
              <w:bottom w:val="single" w:sz="6" w:space="0" w:color="000000"/>
              <w:right w:val="single" w:sz="6" w:space="0" w:color="000000"/>
            </w:tcBorders>
            <w:shd w:val="clear" w:color="auto" w:fill="DBDBDB"/>
            <w:hideMark/>
          </w:tcPr>
          <w:p w14:paraId="3A2C9585" w14:textId="77777777" w:rsidR="00C97571" w:rsidRPr="009D543D" w:rsidRDefault="00C97571" w:rsidP="00C106DC">
            <w:pPr>
              <w:jc w:val="both"/>
              <w:textAlignment w:val="baseline"/>
              <w:rPr>
                <w:lang w:eastAsia="es-EC"/>
              </w:rPr>
            </w:pPr>
            <w:r w:rsidRPr="009D543D">
              <w:rPr>
                <w:rFonts w:ascii="Calibri" w:hAnsi="Calibri" w:cs="Calibri"/>
                <w:b/>
                <w:bCs/>
                <w:i/>
                <w:iCs/>
                <w:lang w:eastAsia="es-EC"/>
              </w:rPr>
              <w:t xml:space="preserve">ID </w:t>
            </w:r>
            <w:proofErr w:type="spellStart"/>
            <w:r w:rsidRPr="009D543D">
              <w:rPr>
                <w:rFonts w:ascii="Calibri" w:hAnsi="Calibri" w:cs="Calibri"/>
                <w:b/>
                <w:bCs/>
                <w:i/>
                <w:iCs/>
                <w:lang w:eastAsia="es-EC"/>
              </w:rPr>
              <w:t>Ref</w:t>
            </w:r>
            <w:proofErr w:type="spellEnd"/>
            <w:r w:rsidRPr="009D543D">
              <w:rPr>
                <w:rFonts w:ascii="Calibri" w:hAnsi="Calibri" w:cs="Calibri"/>
                <w:b/>
                <w:bCs/>
                <w:i/>
                <w:iCs/>
                <w:lang w:eastAsia="es-EC"/>
              </w:rPr>
              <w:t>:</w:t>
            </w:r>
            <w:r w:rsidRPr="009D543D">
              <w:rPr>
                <w:rFonts w:ascii="Calibri" w:hAnsi="Calibri" w:cs="Calibri"/>
                <w:lang w:eastAsia="es-EC"/>
              </w:rPr>
              <w:t> </w:t>
            </w:r>
          </w:p>
        </w:tc>
        <w:tc>
          <w:tcPr>
            <w:tcW w:w="4563" w:type="dxa"/>
            <w:tcBorders>
              <w:top w:val="single" w:sz="6" w:space="0" w:color="000000"/>
              <w:left w:val="single" w:sz="6" w:space="0" w:color="000000"/>
              <w:bottom w:val="single" w:sz="6" w:space="0" w:color="000000"/>
              <w:right w:val="single" w:sz="6" w:space="0" w:color="000000"/>
            </w:tcBorders>
            <w:shd w:val="clear" w:color="auto" w:fill="auto"/>
            <w:hideMark/>
          </w:tcPr>
          <w:p w14:paraId="5B70DDEA" w14:textId="77777777" w:rsidR="00C97571" w:rsidRPr="00CB5358" w:rsidRDefault="00C97571" w:rsidP="00C106DC">
            <w:pPr>
              <w:jc w:val="both"/>
              <w:textAlignment w:val="baseline"/>
              <w:rPr>
                <w:rFonts w:ascii="Calibri" w:hAnsi="Calibri" w:cs="Calibri"/>
                <w:i/>
                <w:iCs/>
                <w:lang w:eastAsia="es-EC"/>
              </w:rPr>
            </w:pPr>
            <w:r w:rsidRPr="00CB5358">
              <w:rPr>
                <w:rFonts w:ascii="Calibri" w:hAnsi="Calibri" w:cs="Calibri"/>
                <w:i/>
                <w:iCs/>
                <w:lang w:eastAsia="es-EC"/>
              </w:rPr>
              <w:t>DG-6</w:t>
            </w:r>
          </w:p>
        </w:tc>
      </w:tr>
      <w:tr w:rsidR="00C97571" w:rsidRPr="009D543D" w14:paraId="4C138F01" w14:textId="77777777" w:rsidTr="00C106DC">
        <w:trPr>
          <w:jc w:val="center"/>
        </w:trPr>
        <w:tc>
          <w:tcPr>
            <w:tcW w:w="1900" w:type="dxa"/>
            <w:tcBorders>
              <w:top w:val="single" w:sz="6" w:space="0" w:color="000000"/>
              <w:left w:val="single" w:sz="6" w:space="0" w:color="000000"/>
              <w:bottom w:val="single" w:sz="6" w:space="0" w:color="000000"/>
              <w:right w:val="single" w:sz="6" w:space="0" w:color="000000"/>
            </w:tcBorders>
            <w:shd w:val="clear" w:color="auto" w:fill="DBDBDB"/>
            <w:hideMark/>
          </w:tcPr>
          <w:p w14:paraId="1D3419AF" w14:textId="77777777" w:rsidR="00C97571" w:rsidRPr="009D543D" w:rsidRDefault="00C97571" w:rsidP="00C106DC">
            <w:pPr>
              <w:textAlignment w:val="baseline"/>
              <w:rPr>
                <w:lang w:eastAsia="es-EC"/>
              </w:rPr>
            </w:pPr>
            <w:r w:rsidRPr="009D543D">
              <w:rPr>
                <w:rFonts w:ascii="Calibri" w:hAnsi="Calibri" w:cs="Calibri"/>
                <w:b/>
                <w:bCs/>
                <w:i/>
                <w:iCs/>
                <w:lang w:eastAsia="es-EC"/>
              </w:rPr>
              <w:t>Descripción:</w:t>
            </w:r>
            <w:r w:rsidRPr="009D543D">
              <w:rPr>
                <w:rFonts w:ascii="Calibri" w:hAnsi="Calibri" w:cs="Calibri"/>
                <w:lang w:eastAsia="es-EC"/>
              </w:rPr>
              <w:t> </w:t>
            </w:r>
          </w:p>
        </w:tc>
        <w:tc>
          <w:tcPr>
            <w:tcW w:w="4563" w:type="dxa"/>
            <w:tcBorders>
              <w:top w:val="single" w:sz="6" w:space="0" w:color="000000"/>
              <w:left w:val="single" w:sz="6" w:space="0" w:color="000000"/>
              <w:bottom w:val="single" w:sz="6" w:space="0" w:color="000000"/>
              <w:right w:val="single" w:sz="6" w:space="0" w:color="000000"/>
            </w:tcBorders>
            <w:shd w:val="clear" w:color="auto" w:fill="auto"/>
            <w:hideMark/>
          </w:tcPr>
          <w:p w14:paraId="72CA0AF7" w14:textId="77777777" w:rsidR="00C97571" w:rsidRPr="00CB5358" w:rsidRDefault="00C97571" w:rsidP="00C106DC">
            <w:pPr>
              <w:textAlignment w:val="baseline"/>
              <w:rPr>
                <w:rFonts w:ascii="Calibri" w:hAnsi="Calibri" w:cs="Calibri"/>
                <w:i/>
                <w:iCs/>
                <w:lang w:eastAsia="es-EC"/>
              </w:rPr>
            </w:pPr>
            <w:r w:rsidRPr="00CB5358">
              <w:rPr>
                <w:rFonts w:ascii="Calibri" w:hAnsi="Calibri" w:cs="Calibri"/>
                <w:i/>
                <w:iCs/>
                <w:lang w:eastAsia="es-EC"/>
              </w:rPr>
              <w:t>Listado de empleados exitoso.</w:t>
            </w:r>
          </w:p>
        </w:tc>
      </w:tr>
      <w:tr w:rsidR="00C97571" w:rsidRPr="009D543D" w14:paraId="213DBD1D" w14:textId="77777777" w:rsidTr="00C106DC">
        <w:trPr>
          <w:jc w:val="center"/>
        </w:trPr>
        <w:tc>
          <w:tcPr>
            <w:tcW w:w="1900" w:type="dxa"/>
            <w:tcBorders>
              <w:top w:val="single" w:sz="6" w:space="0" w:color="000000"/>
              <w:left w:val="single" w:sz="6" w:space="0" w:color="000000"/>
              <w:bottom w:val="single" w:sz="6" w:space="0" w:color="000000"/>
              <w:right w:val="single" w:sz="6" w:space="0" w:color="000000"/>
            </w:tcBorders>
            <w:shd w:val="clear" w:color="auto" w:fill="DBDBDB"/>
            <w:hideMark/>
          </w:tcPr>
          <w:p w14:paraId="2561FB26" w14:textId="77777777" w:rsidR="00C97571" w:rsidRPr="009D543D" w:rsidRDefault="00C97571" w:rsidP="00C106DC">
            <w:pPr>
              <w:textAlignment w:val="baseline"/>
              <w:rPr>
                <w:lang w:eastAsia="es-EC"/>
              </w:rPr>
            </w:pPr>
            <w:proofErr w:type="spellStart"/>
            <w:r w:rsidRPr="009D543D">
              <w:rPr>
                <w:rFonts w:ascii="Calibri" w:hAnsi="Calibri" w:cs="Calibri"/>
                <w:b/>
                <w:bCs/>
                <w:i/>
                <w:iCs/>
                <w:lang w:eastAsia="es-EC"/>
              </w:rPr>
              <w:t>Reqs</w:t>
            </w:r>
            <w:proofErr w:type="spellEnd"/>
            <w:r w:rsidRPr="009D543D">
              <w:rPr>
                <w:rFonts w:ascii="Calibri" w:hAnsi="Calibri" w:cs="Calibri"/>
                <w:b/>
                <w:bCs/>
                <w:i/>
                <w:iCs/>
                <w:lang w:eastAsia="es-EC"/>
              </w:rPr>
              <w:t>. asociados:</w:t>
            </w:r>
            <w:r w:rsidRPr="009D543D">
              <w:rPr>
                <w:rFonts w:ascii="Calibri" w:hAnsi="Calibri" w:cs="Calibri"/>
                <w:lang w:eastAsia="es-EC"/>
              </w:rPr>
              <w:t> </w:t>
            </w:r>
          </w:p>
        </w:tc>
        <w:tc>
          <w:tcPr>
            <w:tcW w:w="4563" w:type="dxa"/>
            <w:tcBorders>
              <w:top w:val="single" w:sz="6" w:space="0" w:color="000000"/>
              <w:left w:val="single" w:sz="6" w:space="0" w:color="000000"/>
              <w:bottom w:val="single" w:sz="6" w:space="0" w:color="000000"/>
              <w:right w:val="single" w:sz="6" w:space="0" w:color="000000"/>
            </w:tcBorders>
            <w:shd w:val="clear" w:color="auto" w:fill="auto"/>
            <w:hideMark/>
          </w:tcPr>
          <w:p w14:paraId="3AEC95DB" w14:textId="77777777" w:rsidR="00C97571" w:rsidRPr="00CB5358" w:rsidRDefault="00C97571" w:rsidP="00C106DC">
            <w:pPr>
              <w:textAlignment w:val="baseline"/>
              <w:rPr>
                <w:rFonts w:ascii="Calibri" w:hAnsi="Calibri" w:cs="Calibri"/>
                <w:i/>
                <w:iCs/>
                <w:lang w:eastAsia="es-EC"/>
              </w:rPr>
            </w:pPr>
            <w:r w:rsidRPr="00CB5358">
              <w:rPr>
                <w:rFonts w:ascii="Calibri" w:hAnsi="Calibri" w:cs="Calibri"/>
                <w:i/>
                <w:iCs/>
                <w:lang w:eastAsia="es-EC"/>
              </w:rPr>
              <w:t> RF-6</w:t>
            </w:r>
          </w:p>
        </w:tc>
      </w:tr>
      <w:tr w:rsidR="00C97571" w:rsidRPr="009D543D" w14:paraId="6354003A" w14:textId="77777777" w:rsidTr="00C106DC">
        <w:trPr>
          <w:jc w:val="center"/>
        </w:trPr>
        <w:tc>
          <w:tcPr>
            <w:tcW w:w="1900" w:type="dxa"/>
            <w:tcBorders>
              <w:top w:val="single" w:sz="6" w:space="0" w:color="000000"/>
              <w:left w:val="single" w:sz="6" w:space="0" w:color="000000"/>
              <w:bottom w:val="single" w:sz="6" w:space="0" w:color="000000"/>
              <w:right w:val="single" w:sz="6" w:space="0" w:color="000000"/>
            </w:tcBorders>
            <w:shd w:val="clear" w:color="auto" w:fill="DBDBDB"/>
            <w:hideMark/>
          </w:tcPr>
          <w:p w14:paraId="588CD11C" w14:textId="77777777" w:rsidR="00C97571" w:rsidRPr="009D543D" w:rsidRDefault="00C97571" w:rsidP="00C106DC">
            <w:pPr>
              <w:textAlignment w:val="baseline"/>
              <w:rPr>
                <w:lang w:eastAsia="es-EC"/>
              </w:rPr>
            </w:pPr>
            <w:r w:rsidRPr="009D543D">
              <w:rPr>
                <w:rFonts w:ascii="Calibri" w:hAnsi="Calibri" w:cs="Calibri"/>
                <w:b/>
                <w:bCs/>
                <w:i/>
                <w:iCs/>
                <w:lang w:eastAsia="es-EC"/>
              </w:rPr>
              <w:t>CU asociados:</w:t>
            </w:r>
            <w:r w:rsidRPr="009D543D">
              <w:rPr>
                <w:rFonts w:ascii="Calibri" w:hAnsi="Calibri" w:cs="Calibri"/>
                <w:lang w:eastAsia="es-EC"/>
              </w:rPr>
              <w:t> </w:t>
            </w:r>
          </w:p>
        </w:tc>
        <w:tc>
          <w:tcPr>
            <w:tcW w:w="4563" w:type="dxa"/>
            <w:tcBorders>
              <w:top w:val="single" w:sz="6" w:space="0" w:color="000000"/>
              <w:left w:val="single" w:sz="6" w:space="0" w:color="000000"/>
              <w:bottom w:val="single" w:sz="6" w:space="0" w:color="000000"/>
              <w:right w:val="single" w:sz="6" w:space="0" w:color="000000"/>
            </w:tcBorders>
            <w:shd w:val="clear" w:color="auto" w:fill="auto"/>
            <w:hideMark/>
          </w:tcPr>
          <w:p w14:paraId="2D3EF544" w14:textId="77777777" w:rsidR="00C97571" w:rsidRPr="00CB5358" w:rsidRDefault="00C97571" w:rsidP="00C106DC">
            <w:pPr>
              <w:textAlignment w:val="baseline"/>
              <w:rPr>
                <w:rFonts w:ascii="Calibri" w:hAnsi="Calibri" w:cs="Calibri"/>
                <w:i/>
                <w:iCs/>
                <w:lang w:eastAsia="es-EC"/>
              </w:rPr>
            </w:pPr>
            <w:r w:rsidRPr="00CB5358">
              <w:rPr>
                <w:rFonts w:ascii="Calibri" w:hAnsi="Calibri" w:cs="Calibri"/>
                <w:i/>
                <w:iCs/>
                <w:lang w:eastAsia="es-EC"/>
              </w:rPr>
              <w:t> CU-6</w:t>
            </w:r>
          </w:p>
        </w:tc>
      </w:tr>
      <w:tr w:rsidR="00C97571" w:rsidRPr="009D543D" w14:paraId="0563BEB3" w14:textId="77777777" w:rsidTr="00C106DC">
        <w:trPr>
          <w:jc w:val="center"/>
        </w:trPr>
        <w:tc>
          <w:tcPr>
            <w:tcW w:w="1900" w:type="dxa"/>
            <w:tcBorders>
              <w:top w:val="single" w:sz="6" w:space="0" w:color="000000"/>
              <w:left w:val="single" w:sz="6" w:space="0" w:color="000000"/>
              <w:bottom w:val="single" w:sz="6" w:space="0" w:color="000000"/>
              <w:right w:val="single" w:sz="6" w:space="0" w:color="000000"/>
            </w:tcBorders>
            <w:shd w:val="clear" w:color="auto" w:fill="DBDBDB"/>
            <w:hideMark/>
          </w:tcPr>
          <w:p w14:paraId="289998B3" w14:textId="77777777" w:rsidR="00C97571" w:rsidRPr="009D543D" w:rsidRDefault="00C97571" w:rsidP="00C106DC">
            <w:pPr>
              <w:textAlignment w:val="baseline"/>
              <w:rPr>
                <w:lang w:eastAsia="es-EC"/>
              </w:rPr>
            </w:pPr>
            <w:r w:rsidRPr="009D543D">
              <w:rPr>
                <w:rFonts w:ascii="Calibri" w:hAnsi="Calibri" w:cs="Calibri"/>
                <w:b/>
                <w:bCs/>
                <w:i/>
                <w:iCs/>
                <w:lang w:eastAsia="es-EC"/>
              </w:rPr>
              <w:t>Esc. Asociados:</w:t>
            </w:r>
            <w:r w:rsidRPr="009D543D">
              <w:rPr>
                <w:rFonts w:ascii="Calibri" w:hAnsi="Calibri" w:cs="Calibri"/>
                <w:lang w:eastAsia="es-EC"/>
              </w:rPr>
              <w:t> </w:t>
            </w:r>
          </w:p>
        </w:tc>
        <w:tc>
          <w:tcPr>
            <w:tcW w:w="4563" w:type="dxa"/>
            <w:tcBorders>
              <w:top w:val="single" w:sz="6" w:space="0" w:color="000000"/>
              <w:left w:val="single" w:sz="6" w:space="0" w:color="000000"/>
              <w:bottom w:val="single" w:sz="6" w:space="0" w:color="000000"/>
              <w:right w:val="single" w:sz="6" w:space="0" w:color="000000"/>
            </w:tcBorders>
            <w:shd w:val="clear" w:color="auto" w:fill="auto"/>
            <w:hideMark/>
          </w:tcPr>
          <w:p w14:paraId="2783C686" w14:textId="77777777" w:rsidR="00C97571" w:rsidRPr="00CB5358" w:rsidRDefault="00C97571" w:rsidP="00C106DC">
            <w:pPr>
              <w:textAlignment w:val="baseline"/>
              <w:rPr>
                <w:rFonts w:ascii="Calibri" w:hAnsi="Calibri" w:cs="Calibri"/>
                <w:i/>
                <w:iCs/>
                <w:lang w:eastAsia="es-EC"/>
              </w:rPr>
            </w:pPr>
            <w:r w:rsidRPr="00CB5358">
              <w:rPr>
                <w:rFonts w:ascii="Calibri" w:hAnsi="Calibri" w:cs="Calibri"/>
                <w:i/>
                <w:iCs/>
                <w:lang w:eastAsia="es-EC"/>
              </w:rPr>
              <w:t> ES-6.1</w:t>
            </w:r>
          </w:p>
        </w:tc>
      </w:tr>
    </w:tbl>
    <w:p w14:paraId="5E979F75" w14:textId="77777777" w:rsidR="00C97571" w:rsidRDefault="00C97571" w:rsidP="00C97571">
      <w:pPr>
        <w:jc w:val="center"/>
        <w:rPr>
          <w:noProof/>
        </w:rPr>
      </w:pPr>
    </w:p>
    <w:p w14:paraId="79CD41D0" w14:textId="77777777" w:rsidR="00C97571" w:rsidRDefault="00C97571" w:rsidP="00C97571">
      <w:pPr>
        <w:jc w:val="center"/>
        <w:rPr>
          <w:noProof/>
        </w:rPr>
      </w:pPr>
    </w:p>
    <w:p w14:paraId="5262C17F" w14:textId="77777777" w:rsidR="00C97571" w:rsidRDefault="00C97571" w:rsidP="00C97571">
      <w:pPr>
        <w:jc w:val="center"/>
        <w:rPr>
          <w:noProof/>
        </w:rPr>
      </w:pPr>
      <w:r>
        <w:rPr>
          <w:noProof/>
        </w:rPr>
        <w:lastRenderedPageBreak/>
        <w:drawing>
          <wp:inline distT="0" distB="0" distL="0" distR="0" wp14:anchorId="01BF233A" wp14:editId="1CB723B7">
            <wp:extent cx="6118860" cy="3185160"/>
            <wp:effectExtent l="0" t="0" r="0" b="0"/>
            <wp:docPr id="16" name="Imagen 16" descr="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 Gráfico de cajas y bigotes&#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8860" cy="3185160"/>
                    </a:xfrm>
                    <a:prstGeom prst="rect">
                      <a:avLst/>
                    </a:prstGeom>
                    <a:noFill/>
                    <a:ln>
                      <a:noFill/>
                    </a:ln>
                  </pic:spPr>
                </pic:pic>
              </a:graphicData>
            </a:graphic>
          </wp:inline>
        </w:drawing>
      </w:r>
    </w:p>
    <w:p w14:paraId="31A60592" w14:textId="77777777" w:rsidR="00C97571" w:rsidRDefault="00C97571" w:rsidP="00C97571">
      <w:pPr>
        <w:jc w:val="center"/>
      </w:pPr>
    </w:p>
    <w:tbl>
      <w:tblPr>
        <w:tblW w:w="6463"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00"/>
        <w:gridCol w:w="4563"/>
      </w:tblGrid>
      <w:tr w:rsidR="00C97571" w:rsidRPr="009D543D" w14:paraId="7FE81853" w14:textId="77777777" w:rsidTr="00C106DC">
        <w:trPr>
          <w:jc w:val="center"/>
        </w:trPr>
        <w:tc>
          <w:tcPr>
            <w:tcW w:w="1900" w:type="dxa"/>
            <w:tcBorders>
              <w:top w:val="single" w:sz="6" w:space="0" w:color="000000"/>
              <w:left w:val="single" w:sz="6" w:space="0" w:color="000000"/>
              <w:bottom w:val="single" w:sz="6" w:space="0" w:color="000000"/>
              <w:right w:val="single" w:sz="6" w:space="0" w:color="000000"/>
            </w:tcBorders>
            <w:shd w:val="clear" w:color="auto" w:fill="DBDBDB"/>
            <w:hideMark/>
          </w:tcPr>
          <w:p w14:paraId="4930831C" w14:textId="77777777" w:rsidR="00C97571" w:rsidRPr="009D543D" w:rsidRDefault="00C97571" w:rsidP="00C106DC">
            <w:pPr>
              <w:jc w:val="both"/>
              <w:textAlignment w:val="baseline"/>
              <w:rPr>
                <w:lang w:eastAsia="es-EC"/>
              </w:rPr>
            </w:pPr>
            <w:r w:rsidRPr="009D543D">
              <w:rPr>
                <w:rFonts w:ascii="Calibri" w:hAnsi="Calibri" w:cs="Calibri"/>
                <w:b/>
                <w:bCs/>
                <w:i/>
                <w:iCs/>
                <w:lang w:eastAsia="es-EC"/>
              </w:rPr>
              <w:t xml:space="preserve">ID </w:t>
            </w:r>
            <w:proofErr w:type="spellStart"/>
            <w:r w:rsidRPr="009D543D">
              <w:rPr>
                <w:rFonts w:ascii="Calibri" w:hAnsi="Calibri" w:cs="Calibri"/>
                <w:b/>
                <w:bCs/>
                <w:i/>
                <w:iCs/>
                <w:lang w:eastAsia="es-EC"/>
              </w:rPr>
              <w:t>Ref</w:t>
            </w:r>
            <w:proofErr w:type="spellEnd"/>
            <w:r w:rsidRPr="009D543D">
              <w:rPr>
                <w:rFonts w:ascii="Calibri" w:hAnsi="Calibri" w:cs="Calibri"/>
                <w:b/>
                <w:bCs/>
                <w:i/>
                <w:iCs/>
                <w:lang w:eastAsia="es-EC"/>
              </w:rPr>
              <w:t>:</w:t>
            </w:r>
            <w:r w:rsidRPr="009D543D">
              <w:rPr>
                <w:rFonts w:ascii="Calibri" w:hAnsi="Calibri" w:cs="Calibri"/>
                <w:lang w:eastAsia="es-EC"/>
              </w:rPr>
              <w:t> </w:t>
            </w:r>
          </w:p>
        </w:tc>
        <w:tc>
          <w:tcPr>
            <w:tcW w:w="4563" w:type="dxa"/>
            <w:tcBorders>
              <w:top w:val="single" w:sz="6" w:space="0" w:color="000000"/>
              <w:left w:val="single" w:sz="6" w:space="0" w:color="000000"/>
              <w:bottom w:val="single" w:sz="6" w:space="0" w:color="000000"/>
              <w:right w:val="single" w:sz="6" w:space="0" w:color="000000"/>
            </w:tcBorders>
            <w:shd w:val="clear" w:color="auto" w:fill="auto"/>
            <w:hideMark/>
          </w:tcPr>
          <w:p w14:paraId="6522B78A" w14:textId="77777777" w:rsidR="00C97571" w:rsidRPr="009D543D" w:rsidRDefault="00C97571" w:rsidP="00C106DC">
            <w:pPr>
              <w:jc w:val="both"/>
              <w:textAlignment w:val="baseline"/>
              <w:rPr>
                <w:lang w:eastAsia="es-EC"/>
              </w:rPr>
            </w:pPr>
            <w:r w:rsidRPr="009D543D">
              <w:rPr>
                <w:rFonts w:ascii="Calibri" w:hAnsi="Calibri" w:cs="Calibri"/>
                <w:i/>
                <w:iCs/>
                <w:lang w:eastAsia="es-EC"/>
              </w:rPr>
              <w:t>DG</w:t>
            </w:r>
            <w:r>
              <w:rPr>
                <w:rFonts w:ascii="Calibri" w:hAnsi="Calibri" w:cs="Calibri"/>
                <w:i/>
                <w:iCs/>
                <w:lang w:eastAsia="es-EC"/>
              </w:rPr>
              <w:t>-7</w:t>
            </w:r>
          </w:p>
        </w:tc>
      </w:tr>
      <w:tr w:rsidR="00C97571" w:rsidRPr="009D543D" w14:paraId="633AFC1F" w14:textId="77777777" w:rsidTr="00C106DC">
        <w:trPr>
          <w:jc w:val="center"/>
        </w:trPr>
        <w:tc>
          <w:tcPr>
            <w:tcW w:w="1900" w:type="dxa"/>
            <w:tcBorders>
              <w:top w:val="single" w:sz="6" w:space="0" w:color="000000"/>
              <w:left w:val="single" w:sz="6" w:space="0" w:color="000000"/>
              <w:bottom w:val="single" w:sz="6" w:space="0" w:color="000000"/>
              <w:right w:val="single" w:sz="6" w:space="0" w:color="000000"/>
            </w:tcBorders>
            <w:shd w:val="clear" w:color="auto" w:fill="DBDBDB"/>
            <w:hideMark/>
          </w:tcPr>
          <w:p w14:paraId="05FA1746" w14:textId="77777777" w:rsidR="00C97571" w:rsidRPr="009D543D" w:rsidRDefault="00C97571" w:rsidP="00C106DC">
            <w:pPr>
              <w:textAlignment w:val="baseline"/>
              <w:rPr>
                <w:lang w:eastAsia="es-EC"/>
              </w:rPr>
            </w:pPr>
            <w:r w:rsidRPr="009D543D">
              <w:rPr>
                <w:rFonts w:ascii="Calibri" w:hAnsi="Calibri" w:cs="Calibri"/>
                <w:b/>
                <w:bCs/>
                <w:i/>
                <w:iCs/>
                <w:lang w:eastAsia="es-EC"/>
              </w:rPr>
              <w:t>Descripción:</w:t>
            </w:r>
            <w:r w:rsidRPr="009D543D">
              <w:rPr>
                <w:rFonts w:ascii="Calibri" w:hAnsi="Calibri" w:cs="Calibri"/>
                <w:lang w:eastAsia="es-EC"/>
              </w:rPr>
              <w:t> </w:t>
            </w:r>
          </w:p>
        </w:tc>
        <w:tc>
          <w:tcPr>
            <w:tcW w:w="4563" w:type="dxa"/>
            <w:tcBorders>
              <w:top w:val="single" w:sz="6" w:space="0" w:color="000000"/>
              <w:left w:val="single" w:sz="6" w:space="0" w:color="000000"/>
              <w:bottom w:val="single" w:sz="6" w:space="0" w:color="000000"/>
              <w:right w:val="single" w:sz="6" w:space="0" w:color="000000"/>
            </w:tcBorders>
            <w:shd w:val="clear" w:color="auto" w:fill="auto"/>
            <w:hideMark/>
          </w:tcPr>
          <w:p w14:paraId="665B9A4A" w14:textId="77777777" w:rsidR="00C97571" w:rsidRPr="009D543D" w:rsidRDefault="00C97571" w:rsidP="00C106DC">
            <w:pPr>
              <w:textAlignment w:val="baseline"/>
              <w:rPr>
                <w:lang w:eastAsia="es-EC"/>
              </w:rPr>
            </w:pPr>
            <w:r w:rsidRPr="0016645C">
              <w:rPr>
                <w:rStyle w:val="normaltextrun"/>
                <w:rFonts w:ascii="Calibri" w:hAnsi="Calibri" w:cs="Calibri"/>
                <w:color w:val="000000"/>
                <w:shd w:val="clear" w:color="auto" w:fill="FFFFFF"/>
              </w:rPr>
              <w:t>Fallo en la eliminación de empleado por mala autenticación</w:t>
            </w:r>
          </w:p>
        </w:tc>
      </w:tr>
      <w:tr w:rsidR="00C97571" w:rsidRPr="009D543D" w14:paraId="2FFD65F4" w14:textId="77777777" w:rsidTr="00C106DC">
        <w:trPr>
          <w:jc w:val="center"/>
        </w:trPr>
        <w:tc>
          <w:tcPr>
            <w:tcW w:w="1900" w:type="dxa"/>
            <w:tcBorders>
              <w:top w:val="single" w:sz="6" w:space="0" w:color="000000"/>
              <w:left w:val="single" w:sz="6" w:space="0" w:color="000000"/>
              <w:bottom w:val="single" w:sz="6" w:space="0" w:color="000000"/>
              <w:right w:val="single" w:sz="6" w:space="0" w:color="000000"/>
            </w:tcBorders>
            <w:shd w:val="clear" w:color="auto" w:fill="DBDBDB"/>
            <w:hideMark/>
          </w:tcPr>
          <w:p w14:paraId="68E71909" w14:textId="77777777" w:rsidR="00C97571" w:rsidRPr="009D543D" w:rsidRDefault="00C97571" w:rsidP="00C106DC">
            <w:pPr>
              <w:textAlignment w:val="baseline"/>
              <w:rPr>
                <w:lang w:eastAsia="es-EC"/>
              </w:rPr>
            </w:pPr>
            <w:proofErr w:type="spellStart"/>
            <w:r w:rsidRPr="009D543D">
              <w:rPr>
                <w:rFonts w:ascii="Calibri" w:hAnsi="Calibri" w:cs="Calibri"/>
                <w:b/>
                <w:bCs/>
                <w:i/>
                <w:iCs/>
                <w:lang w:eastAsia="es-EC"/>
              </w:rPr>
              <w:t>Reqs</w:t>
            </w:r>
            <w:proofErr w:type="spellEnd"/>
            <w:r w:rsidRPr="009D543D">
              <w:rPr>
                <w:rFonts w:ascii="Calibri" w:hAnsi="Calibri" w:cs="Calibri"/>
                <w:b/>
                <w:bCs/>
                <w:i/>
                <w:iCs/>
                <w:lang w:eastAsia="es-EC"/>
              </w:rPr>
              <w:t>. asociados:</w:t>
            </w:r>
            <w:r w:rsidRPr="009D543D">
              <w:rPr>
                <w:rFonts w:ascii="Calibri" w:hAnsi="Calibri" w:cs="Calibri"/>
                <w:lang w:eastAsia="es-EC"/>
              </w:rPr>
              <w:t> </w:t>
            </w:r>
          </w:p>
        </w:tc>
        <w:tc>
          <w:tcPr>
            <w:tcW w:w="4563" w:type="dxa"/>
            <w:tcBorders>
              <w:top w:val="single" w:sz="6" w:space="0" w:color="000000"/>
              <w:left w:val="single" w:sz="6" w:space="0" w:color="000000"/>
              <w:bottom w:val="single" w:sz="6" w:space="0" w:color="000000"/>
              <w:right w:val="single" w:sz="6" w:space="0" w:color="000000"/>
            </w:tcBorders>
            <w:shd w:val="clear" w:color="auto" w:fill="auto"/>
            <w:hideMark/>
          </w:tcPr>
          <w:p w14:paraId="04B85E11" w14:textId="77777777" w:rsidR="00C97571" w:rsidRPr="009D543D" w:rsidRDefault="00C97571" w:rsidP="00C106DC">
            <w:pPr>
              <w:textAlignment w:val="baseline"/>
              <w:rPr>
                <w:lang w:eastAsia="es-EC"/>
              </w:rPr>
            </w:pPr>
            <w:r w:rsidRPr="009D543D">
              <w:rPr>
                <w:rFonts w:ascii="Calibri" w:hAnsi="Calibri" w:cs="Calibri"/>
                <w:lang w:eastAsia="es-EC"/>
              </w:rPr>
              <w:t> </w:t>
            </w:r>
            <w:r>
              <w:rPr>
                <w:rFonts w:ascii="Calibri" w:hAnsi="Calibri" w:cs="Calibri"/>
                <w:lang w:eastAsia="es-EC"/>
              </w:rPr>
              <w:t>RF-7</w:t>
            </w:r>
          </w:p>
        </w:tc>
      </w:tr>
      <w:tr w:rsidR="00C97571" w:rsidRPr="009D543D" w14:paraId="6760F0AC" w14:textId="77777777" w:rsidTr="00C106DC">
        <w:trPr>
          <w:jc w:val="center"/>
        </w:trPr>
        <w:tc>
          <w:tcPr>
            <w:tcW w:w="1900" w:type="dxa"/>
            <w:tcBorders>
              <w:top w:val="single" w:sz="6" w:space="0" w:color="000000"/>
              <w:left w:val="single" w:sz="6" w:space="0" w:color="000000"/>
              <w:bottom w:val="single" w:sz="6" w:space="0" w:color="000000"/>
              <w:right w:val="single" w:sz="6" w:space="0" w:color="000000"/>
            </w:tcBorders>
            <w:shd w:val="clear" w:color="auto" w:fill="DBDBDB"/>
            <w:hideMark/>
          </w:tcPr>
          <w:p w14:paraId="273D08D3" w14:textId="77777777" w:rsidR="00C97571" w:rsidRPr="009D543D" w:rsidRDefault="00C97571" w:rsidP="00C106DC">
            <w:pPr>
              <w:textAlignment w:val="baseline"/>
              <w:rPr>
                <w:lang w:eastAsia="es-EC"/>
              </w:rPr>
            </w:pPr>
            <w:r w:rsidRPr="009D543D">
              <w:rPr>
                <w:rFonts w:ascii="Calibri" w:hAnsi="Calibri" w:cs="Calibri"/>
                <w:b/>
                <w:bCs/>
                <w:i/>
                <w:iCs/>
                <w:lang w:eastAsia="es-EC"/>
              </w:rPr>
              <w:t>CU asociados:</w:t>
            </w:r>
            <w:r w:rsidRPr="009D543D">
              <w:rPr>
                <w:rFonts w:ascii="Calibri" w:hAnsi="Calibri" w:cs="Calibri"/>
                <w:lang w:eastAsia="es-EC"/>
              </w:rPr>
              <w:t> </w:t>
            </w:r>
          </w:p>
        </w:tc>
        <w:tc>
          <w:tcPr>
            <w:tcW w:w="4563" w:type="dxa"/>
            <w:tcBorders>
              <w:top w:val="single" w:sz="6" w:space="0" w:color="000000"/>
              <w:left w:val="single" w:sz="6" w:space="0" w:color="000000"/>
              <w:bottom w:val="single" w:sz="6" w:space="0" w:color="000000"/>
              <w:right w:val="single" w:sz="6" w:space="0" w:color="000000"/>
            </w:tcBorders>
            <w:shd w:val="clear" w:color="auto" w:fill="auto"/>
            <w:hideMark/>
          </w:tcPr>
          <w:p w14:paraId="6B884F8E" w14:textId="77777777" w:rsidR="00C97571" w:rsidRPr="009D543D" w:rsidRDefault="00C97571" w:rsidP="00C106DC">
            <w:pPr>
              <w:textAlignment w:val="baseline"/>
              <w:rPr>
                <w:lang w:eastAsia="es-EC"/>
              </w:rPr>
            </w:pPr>
            <w:r w:rsidRPr="009D543D">
              <w:rPr>
                <w:rFonts w:ascii="Calibri" w:hAnsi="Calibri" w:cs="Calibri"/>
                <w:lang w:eastAsia="es-EC"/>
              </w:rPr>
              <w:t> </w:t>
            </w:r>
            <w:r>
              <w:rPr>
                <w:rFonts w:ascii="Calibri" w:hAnsi="Calibri" w:cs="Calibri"/>
                <w:lang w:eastAsia="es-EC"/>
              </w:rPr>
              <w:t>CU-7</w:t>
            </w:r>
          </w:p>
        </w:tc>
      </w:tr>
      <w:tr w:rsidR="00C97571" w:rsidRPr="009D543D" w14:paraId="0E3FA62D" w14:textId="77777777" w:rsidTr="00C106DC">
        <w:trPr>
          <w:jc w:val="center"/>
        </w:trPr>
        <w:tc>
          <w:tcPr>
            <w:tcW w:w="1900" w:type="dxa"/>
            <w:tcBorders>
              <w:top w:val="single" w:sz="6" w:space="0" w:color="000000"/>
              <w:left w:val="single" w:sz="6" w:space="0" w:color="000000"/>
              <w:bottom w:val="single" w:sz="6" w:space="0" w:color="000000"/>
              <w:right w:val="single" w:sz="6" w:space="0" w:color="000000"/>
            </w:tcBorders>
            <w:shd w:val="clear" w:color="auto" w:fill="DBDBDB"/>
            <w:hideMark/>
          </w:tcPr>
          <w:p w14:paraId="0CFDDA84" w14:textId="77777777" w:rsidR="00C97571" w:rsidRPr="009D543D" w:rsidRDefault="00C97571" w:rsidP="00C106DC">
            <w:pPr>
              <w:textAlignment w:val="baseline"/>
              <w:rPr>
                <w:lang w:eastAsia="es-EC"/>
              </w:rPr>
            </w:pPr>
            <w:r w:rsidRPr="009D543D">
              <w:rPr>
                <w:rFonts w:ascii="Calibri" w:hAnsi="Calibri" w:cs="Calibri"/>
                <w:b/>
                <w:bCs/>
                <w:i/>
                <w:iCs/>
                <w:lang w:eastAsia="es-EC"/>
              </w:rPr>
              <w:t>Esc. Asociados:</w:t>
            </w:r>
            <w:r w:rsidRPr="009D543D">
              <w:rPr>
                <w:rFonts w:ascii="Calibri" w:hAnsi="Calibri" w:cs="Calibri"/>
                <w:lang w:eastAsia="es-EC"/>
              </w:rPr>
              <w:t> </w:t>
            </w:r>
          </w:p>
        </w:tc>
        <w:tc>
          <w:tcPr>
            <w:tcW w:w="4563" w:type="dxa"/>
            <w:tcBorders>
              <w:top w:val="single" w:sz="6" w:space="0" w:color="000000"/>
              <w:left w:val="single" w:sz="6" w:space="0" w:color="000000"/>
              <w:bottom w:val="single" w:sz="6" w:space="0" w:color="000000"/>
              <w:right w:val="single" w:sz="6" w:space="0" w:color="000000"/>
            </w:tcBorders>
            <w:shd w:val="clear" w:color="auto" w:fill="auto"/>
            <w:hideMark/>
          </w:tcPr>
          <w:p w14:paraId="01B4C03D" w14:textId="77777777" w:rsidR="00C97571" w:rsidRPr="009D543D" w:rsidRDefault="00C97571" w:rsidP="00C106DC">
            <w:pPr>
              <w:textAlignment w:val="baseline"/>
              <w:rPr>
                <w:lang w:eastAsia="es-EC"/>
              </w:rPr>
            </w:pPr>
            <w:r w:rsidRPr="009D543D">
              <w:rPr>
                <w:rFonts w:ascii="Calibri" w:hAnsi="Calibri" w:cs="Calibri"/>
                <w:lang w:eastAsia="es-EC"/>
              </w:rPr>
              <w:t> </w:t>
            </w:r>
            <w:r>
              <w:rPr>
                <w:rFonts w:ascii="Calibri" w:hAnsi="Calibri" w:cs="Calibri"/>
                <w:lang w:eastAsia="es-EC"/>
              </w:rPr>
              <w:t>ES-7.2</w:t>
            </w:r>
          </w:p>
        </w:tc>
      </w:tr>
    </w:tbl>
    <w:p w14:paraId="3AD6C0CD" w14:textId="77777777" w:rsidR="00C97571" w:rsidRDefault="00C97571" w:rsidP="00C97571"/>
    <w:p w14:paraId="5BAF48A5" w14:textId="77777777" w:rsidR="00C97571" w:rsidRDefault="00C97571" w:rsidP="00C97571">
      <w:pPr>
        <w:jc w:val="center"/>
      </w:pPr>
    </w:p>
    <w:p w14:paraId="6E82C96A" w14:textId="77777777" w:rsidR="00C97571" w:rsidRDefault="00C97571" w:rsidP="00C97571">
      <w:r>
        <w:rPr>
          <w:noProof/>
        </w:rPr>
        <w:drawing>
          <wp:inline distT="0" distB="0" distL="0" distR="0" wp14:anchorId="38E1ED70" wp14:editId="4E5EB6E1">
            <wp:extent cx="6141720" cy="1813560"/>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41720" cy="1813560"/>
                    </a:xfrm>
                    <a:prstGeom prst="rect">
                      <a:avLst/>
                    </a:prstGeom>
                    <a:noFill/>
                    <a:ln>
                      <a:noFill/>
                    </a:ln>
                  </pic:spPr>
                </pic:pic>
              </a:graphicData>
            </a:graphic>
          </wp:inline>
        </w:drawing>
      </w:r>
    </w:p>
    <w:p w14:paraId="2A75E1CB" w14:textId="77777777" w:rsidR="00C97571" w:rsidRPr="0065716A" w:rsidRDefault="00C97571" w:rsidP="00C97571"/>
    <w:tbl>
      <w:tblPr>
        <w:tblW w:w="0" w:type="auto"/>
        <w:jc w:val="center"/>
        <w:tblLayout w:type="fixed"/>
        <w:tblLook w:val="04A0" w:firstRow="1" w:lastRow="0" w:firstColumn="1" w:lastColumn="0" w:noHBand="0" w:noVBand="1"/>
      </w:tblPr>
      <w:tblGrid>
        <w:gridCol w:w="1995"/>
        <w:gridCol w:w="5085"/>
      </w:tblGrid>
      <w:tr w:rsidR="00C97571" w14:paraId="45F63223"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0763ED02" w14:textId="77777777" w:rsidR="00C97571" w:rsidRPr="00C47F6D" w:rsidRDefault="00C97571" w:rsidP="00C106DC">
            <w:pPr>
              <w:rPr>
                <w:rFonts w:ascii="Calibri" w:eastAsia="Calibri" w:hAnsi="Calibri" w:cs="Calibri"/>
                <w:color w:val="000000"/>
              </w:rPr>
            </w:pPr>
            <w:r w:rsidRPr="5819814E">
              <w:rPr>
                <w:rFonts w:ascii="Calibri" w:eastAsia="Calibri" w:hAnsi="Calibri" w:cs="Calibri"/>
                <w:b/>
                <w:bCs/>
                <w:i/>
                <w:iCs/>
                <w:lang w:val="es"/>
              </w:rPr>
              <w:t xml:space="preserve">ID </w:t>
            </w:r>
            <w:proofErr w:type="spellStart"/>
            <w:r w:rsidRPr="5819814E">
              <w:rPr>
                <w:rFonts w:ascii="Calibri" w:eastAsia="Calibri" w:hAnsi="Calibri" w:cs="Calibri"/>
                <w:b/>
                <w:bCs/>
                <w:i/>
                <w:iCs/>
                <w:lang w:val="es"/>
              </w:rPr>
              <w:t>Ref</w:t>
            </w:r>
            <w:proofErr w:type="spellEnd"/>
            <w:r w:rsidRPr="5819814E">
              <w:rPr>
                <w:rFonts w:ascii="Calibri" w:eastAsia="Calibri" w:hAnsi="Calibri" w:cs="Calibri"/>
                <w:b/>
                <w:bCs/>
                <w:i/>
                <w:iCs/>
                <w:lang w:val="es"/>
              </w:rPr>
              <w:t>:</w:t>
            </w:r>
          </w:p>
        </w:tc>
        <w:tc>
          <w:tcPr>
            <w:tcW w:w="5085" w:type="dxa"/>
            <w:tcBorders>
              <w:top w:val="single" w:sz="6" w:space="0" w:color="000000"/>
              <w:left w:val="single" w:sz="6" w:space="0" w:color="000000"/>
              <w:bottom w:val="single" w:sz="6" w:space="0" w:color="000000"/>
              <w:right w:val="single" w:sz="6" w:space="0" w:color="000000"/>
            </w:tcBorders>
          </w:tcPr>
          <w:p w14:paraId="1F882B6A" w14:textId="77777777" w:rsidR="00C97571" w:rsidRDefault="00C97571" w:rsidP="00C106DC">
            <w:pPr>
              <w:rPr>
                <w:rFonts w:ascii="Calibri" w:eastAsia="Calibri" w:hAnsi="Calibri" w:cs="Calibri"/>
              </w:rPr>
            </w:pPr>
            <w:r w:rsidRPr="5819814E">
              <w:rPr>
                <w:rFonts w:ascii="Calibri" w:eastAsia="Calibri" w:hAnsi="Calibri" w:cs="Calibri"/>
                <w:i/>
                <w:iCs/>
                <w:lang w:val="es"/>
              </w:rPr>
              <w:t>DG-0</w:t>
            </w:r>
            <w:r>
              <w:rPr>
                <w:rFonts w:ascii="Calibri" w:eastAsia="Calibri" w:hAnsi="Calibri" w:cs="Calibri"/>
                <w:i/>
                <w:iCs/>
                <w:lang w:val="es"/>
              </w:rPr>
              <w:t>8</w:t>
            </w:r>
          </w:p>
        </w:tc>
      </w:tr>
      <w:tr w:rsidR="00C97571" w14:paraId="0BC13CD2"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10EE3E23" w14:textId="77777777" w:rsidR="00C97571" w:rsidRPr="00C47F6D" w:rsidRDefault="00C97571" w:rsidP="00C106DC">
            <w:pPr>
              <w:rPr>
                <w:rFonts w:ascii="Calibri" w:eastAsia="Calibri" w:hAnsi="Calibri" w:cs="Calibri"/>
                <w:color w:val="000000"/>
              </w:rPr>
            </w:pPr>
            <w:r w:rsidRPr="00C47F6D">
              <w:rPr>
                <w:rFonts w:ascii="Calibri" w:eastAsia="Calibri" w:hAnsi="Calibri" w:cs="Calibri"/>
                <w:b/>
                <w:i/>
                <w:color w:val="000000"/>
                <w:lang w:val="es"/>
              </w:rPr>
              <w:t>Descripción:</w:t>
            </w:r>
          </w:p>
        </w:tc>
        <w:tc>
          <w:tcPr>
            <w:tcW w:w="5085" w:type="dxa"/>
            <w:tcBorders>
              <w:top w:val="single" w:sz="6" w:space="0" w:color="000000"/>
              <w:left w:val="single" w:sz="6" w:space="0" w:color="000000"/>
              <w:bottom w:val="single" w:sz="6" w:space="0" w:color="000000"/>
              <w:right w:val="single" w:sz="6" w:space="0" w:color="000000"/>
            </w:tcBorders>
          </w:tcPr>
          <w:p w14:paraId="1ED27AE4" w14:textId="77777777" w:rsidR="00C97571" w:rsidRDefault="00C97571" w:rsidP="00C106DC">
            <w:pPr>
              <w:rPr>
                <w:rFonts w:ascii="Calibri" w:eastAsia="Calibri" w:hAnsi="Calibri" w:cs="Calibri"/>
              </w:rPr>
            </w:pPr>
            <w:r w:rsidRPr="5819814E">
              <w:rPr>
                <w:rFonts w:ascii="Calibri" w:eastAsia="Calibri" w:hAnsi="Calibri" w:cs="Calibri"/>
                <w:lang w:val="es"/>
              </w:rPr>
              <w:t>El sistema registro al propietario correctamente.</w:t>
            </w:r>
          </w:p>
        </w:tc>
      </w:tr>
      <w:tr w:rsidR="00C97571" w14:paraId="1DC26EFD"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0F46FC6A" w14:textId="77777777" w:rsidR="00C97571" w:rsidRPr="00C47F6D" w:rsidRDefault="00C97571" w:rsidP="00C106DC">
            <w:pPr>
              <w:rPr>
                <w:rFonts w:ascii="Calibri" w:eastAsia="Calibri" w:hAnsi="Calibri" w:cs="Calibri"/>
                <w:color w:val="000000"/>
              </w:rPr>
            </w:pPr>
            <w:proofErr w:type="spellStart"/>
            <w:r w:rsidRPr="00C47F6D">
              <w:rPr>
                <w:rFonts w:ascii="Calibri" w:eastAsia="Calibri" w:hAnsi="Calibri" w:cs="Calibri"/>
                <w:b/>
                <w:i/>
                <w:color w:val="000000"/>
                <w:lang w:val="es"/>
              </w:rPr>
              <w:t>Reqs</w:t>
            </w:r>
            <w:proofErr w:type="spellEnd"/>
            <w:r w:rsidRPr="00C47F6D">
              <w:rPr>
                <w:rFonts w:ascii="Calibri" w:eastAsia="Calibri" w:hAnsi="Calibri" w:cs="Calibri"/>
                <w:b/>
                <w:i/>
                <w:color w:val="000000"/>
                <w:lang w:val="es"/>
              </w:rPr>
              <w:t>. asociados:</w:t>
            </w:r>
          </w:p>
        </w:tc>
        <w:tc>
          <w:tcPr>
            <w:tcW w:w="5085" w:type="dxa"/>
            <w:tcBorders>
              <w:top w:val="single" w:sz="6" w:space="0" w:color="000000"/>
              <w:left w:val="single" w:sz="6" w:space="0" w:color="000000"/>
              <w:bottom w:val="single" w:sz="6" w:space="0" w:color="000000"/>
              <w:right w:val="single" w:sz="6" w:space="0" w:color="000000"/>
            </w:tcBorders>
          </w:tcPr>
          <w:p w14:paraId="314E23DC" w14:textId="77777777" w:rsidR="00C97571" w:rsidRDefault="00C97571" w:rsidP="00C106DC">
            <w:pPr>
              <w:rPr>
                <w:rFonts w:ascii="Calibri" w:eastAsia="Calibri" w:hAnsi="Calibri" w:cs="Calibri"/>
              </w:rPr>
            </w:pPr>
            <w:r w:rsidRPr="5819814E">
              <w:rPr>
                <w:rFonts w:ascii="Calibri" w:eastAsia="Calibri" w:hAnsi="Calibri" w:cs="Calibri"/>
                <w:i/>
                <w:iCs/>
                <w:lang w:val="es"/>
              </w:rPr>
              <w:t>RF-0</w:t>
            </w:r>
            <w:r>
              <w:rPr>
                <w:rFonts w:ascii="Calibri" w:eastAsia="Calibri" w:hAnsi="Calibri" w:cs="Calibri"/>
                <w:i/>
                <w:iCs/>
                <w:lang w:val="es"/>
              </w:rPr>
              <w:t>8</w:t>
            </w:r>
          </w:p>
        </w:tc>
      </w:tr>
      <w:tr w:rsidR="00C97571" w14:paraId="53FF79A8"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47289F00" w14:textId="77777777" w:rsidR="00C97571" w:rsidRPr="00C47F6D" w:rsidRDefault="00C97571" w:rsidP="00C106DC">
            <w:pPr>
              <w:rPr>
                <w:rFonts w:ascii="Calibri" w:eastAsia="Calibri" w:hAnsi="Calibri" w:cs="Calibri"/>
                <w:color w:val="000000"/>
              </w:rPr>
            </w:pPr>
            <w:r w:rsidRPr="00C47F6D">
              <w:rPr>
                <w:rFonts w:ascii="Calibri" w:eastAsia="Calibri" w:hAnsi="Calibri" w:cs="Calibri"/>
                <w:b/>
                <w:i/>
                <w:color w:val="000000"/>
                <w:lang w:val="es"/>
              </w:rPr>
              <w:t>CU asociados:</w:t>
            </w:r>
          </w:p>
        </w:tc>
        <w:tc>
          <w:tcPr>
            <w:tcW w:w="5085" w:type="dxa"/>
            <w:tcBorders>
              <w:top w:val="single" w:sz="6" w:space="0" w:color="000000"/>
              <w:left w:val="single" w:sz="6" w:space="0" w:color="000000"/>
              <w:bottom w:val="single" w:sz="6" w:space="0" w:color="000000"/>
              <w:right w:val="single" w:sz="6" w:space="0" w:color="000000"/>
            </w:tcBorders>
          </w:tcPr>
          <w:p w14:paraId="7C689A96" w14:textId="77777777" w:rsidR="00C97571" w:rsidRDefault="00C97571" w:rsidP="00C106DC">
            <w:pPr>
              <w:rPr>
                <w:rFonts w:ascii="Calibri" w:eastAsia="Calibri" w:hAnsi="Calibri" w:cs="Calibri"/>
              </w:rPr>
            </w:pPr>
            <w:r w:rsidRPr="5819814E">
              <w:rPr>
                <w:rFonts w:ascii="Calibri" w:eastAsia="Calibri" w:hAnsi="Calibri" w:cs="Calibri"/>
                <w:i/>
                <w:iCs/>
                <w:lang w:val="es"/>
              </w:rPr>
              <w:t>CU-0</w:t>
            </w:r>
            <w:r>
              <w:rPr>
                <w:rFonts w:ascii="Calibri" w:eastAsia="Calibri" w:hAnsi="Calibri" w:cs="Calibri"/>
                <w:i/>
                <w:iCs/>
                <w:lang w:val="es"/>
              </w:rPr>
              <w:t>8</w:t>
            </w:r>
          </w:p>
        </w:tc>
      </w:tr>
      <w:tr w:rsidR="00C97571" w14:paraId="305D9E28"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0AEB03F7" w14:textId="77777777" w:rsidR="00C97571" w:rsidRPr="00C47F6D" w:rsidRDefault="00C97571" w:rsidP="00C106DC">
            <w:pPr>
              <w:rPr>
                <w:rFonts w:ascii="Calibri" w:eastAsia="Calibri" w:hAnsi="Calibri" w:cs="Calibri"/>
                <w:color w:val="000000"/>
              </w:rPr>
            </w:pPr>
            <w:r w:rsidRPr="00C47F6D">
              <w:rPr>
                <w:rFonts w:ascii="Calibri" w:eastAsia="Calibri" w:hAnsi="Calibri" w:cs="Calibri"/>
                <w:b/>
                <w:i/>
                <w:color w:val="000000"/>
                <w:lang w:val="es"/>
              </w:rPr>
              <w:t>Esc. Asociados:</w:t>
            </w:r>
          </w:p>
        </w:tc>
        <w:tc>
          <w:tcPr>
            <w:tcW w:w="5085" w:type="dxa"/>
            <w:tcBorders>
              <w:top w:val="single" w:sz="6" w:space="0" w:color="000000"/>
              <w:left w:val="single" w:sz="6" w:space="0" w:color="000000"/>
              <w:bottom w:val="single" w:sz="6" w:space="0" w:color="000000"/>
              <w:right w:val="single" w:sz="6" w:space="0" w:color="000000"/>
            </w:tcBorders>
          </w:tcPr>
          <w:p w14:paraId="7503DDB7" w14:textId="77777777" w:rsidR="00C97571" w:rsidRDefault="00C97571" w:rsidP="00C106DC">
            <w:pPr>
              <w:rPr>
                <w:rFonts w:ascii="Calibri" w:eastAsia="Calibri" w:hAnsi="Calibri" w:cs="Calibri"/>
              </w:rPr>
            </w:pPr>
            <w:r w:rsidRPr="5819814E">
              <w:rPr>
                <w:rFonts w:ascii="Calibri" w:eastAsia="Calibri" w:hAnsi="Calibri" w:cs="Calibri"/>
                <w:i/>
                <w:iCs/>
                <w:lang w:val="es"/>
              </w:rPr>
              <w:t>ES-0</w:t>
            </w:r>
            <w:r>
              <w:rPr>
                <w:rFonts w:ascii="Calibri" w:eastAsia="Calibri" w:hAnsi="Calibri" w:cs="Calibri"/>
                <w:i/>
                <w:iCs/>
                <w:lang w:val="es"/>
              </w:rPr>
              <w:t>8</w:t>
            </w:r>
            <w:r w:rsidRPr="5819814E">
              <w:rPr>
                <w:rFonts w:ascii="Calibri" w:eastAsia="Calibri" w:hAnsi="Calibri" w:cs="Calibri"/>
                <w:i/>
                <w:iCs/>
                <w:lang w:val="es"/>
              </w:rPr>
              <w:t>.01</w:t>
            </w:r>
          </w:p>
        </w:tc>
      </w:tr>
    </w:tbl>
    <w:p w14:paraId="128934EF" w14:textId="77777777" w:rsidR="00C97571" w:rsidRDefault="00C97571" w:rsidP="00C97571"/>
    <w:p w14:paraId="34C0647B" w14:textId="77777777" w:rsidR="00C97571" w:rsidRPr="0065716A" w:rsidRDefault="00C97571" w:rsidP="00C97571">
      <w:pPr>
        <w:jc w:val="center"/>
      </w:pPr>
      <w:r>
        <w:rPr>
          <w:noProof/>
        </w:rPr>
        <w:lastRenderedPageBreak/>
        <w:drawing>
          <wp:inline distT="0" distB="0" distL="0" distR="0" wp14:anchorId="229AC3BC" wp14:editId="2653CFA7">
            <wp:extent cx="6195060" cy="3474720"/>
            <wp:effectExtent l="0" t="0" r="0" b="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5060" cy="3474720"/>
                    </a:xfrm>
                    <a:prstGeom prst="rect">
                      <a:avLst/>
                    </a:prstGeom>
                    <a:noFill/>
                    <a:ln>
                      <a:noFill/>
                    </a:ln>
                  </pic:spPr>
                </pic:pic>
              </a:graphicData>
            </a:graphic>
          </wp:inline>
        </w:drawing>
      </w:r>
    </w:p>
    <w:p w14:paraId="53DB8A3D" w14:textId="77777777" w:rsidR="00C97571" w:rsidRDefault="00C97571" w:rsidP="00C97571"/>
    <w:p w14:paraId="285331E9" w14:textId="77777777" w:rsidR="00C97571" w:rsidRPr="0065716A" w:rsidRDefault="00C97571" w:rsidP="00C97571"/>
    <w:tbl>
      <w:tblPr>
        <w:tblW w:w="0" w:type="auto"/>
        <w:jc w:val="center"/>
        <w:tblLayout w:type="fixed"/>
        <w:tblLook w:val="04A0" w:firstRow="1" w:lastRow="0" w:firstColumn="1" w:lastColumn="0" w:noHBand="0" w:noVBand="1"/>
      </w:tblPr>
      <w:tblGrid>
        <w:gridCol w:w="1995"/>
        <w:gridCol w:w="5085"/>
      </w:tblGrid>
      <w:tr w:rsidR="00C97571" w14:paraId="050BBC11"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1AAE72C4" w14:textId="77777777" w:rsidR="00C97571" w:rsidRPr="00C47F6D" w:rsidRDefault="00C97571" w:rsidP="00C106DC">
            <w:pPr>
              <w:rPr>
                <w:rFonts w:ascii="Calibri" w:eastAsia="Calibri" w:hAnsi="Calibri" w:cs="Calibri"/>
                <w:color w:val="000000"/>
              </w:rPr>
            </w:pPr>
            <w:r w:rsidRPr="5819814E">
              <w:rPr>
                <w:rFonts w:ascii="Calibri" w:eastAsia="Calibri" w:hAnsi="Calibri" w:cs="Calibri"/>
                <w:b/>
                <w:bCs/>
                <w:i/>
                <w:iCs/>
                <w:lang w:val="es"/>
              </w:rPr>
              <w:t xml:space="preserve">ID </w:t>
            </w:r>
            <w:proofErr w:type="spellStart"/>
            <w:r w:rsidRPr="5819814E">
              <w:rPr>
                <w:rFonts w:ascii="Calibri" w:eastAsia="Calibri" w:hAnsi="Calibri" w:cs="Calibri"/>
                <w:b/>
                <w:bCs/>
                <w:i/>
                <w:iCs/>
                <w:lang w:val="es"/>
              </w:rPr>
              <w:t>Ref</w:t>
            </w:r>
            <w:proofErr w:type="spellEnd"/>
            <w:r w:rsidRPr="5819814E">
              <w:rPr>
                <w:rFonts w:ascii="Calibri" w:eastAsia="Calibri" w:hAnsi="Calibri" w:cs="Calibri"/>
                <w:b/>
                <w:bCs/>
                <w:i/>
                <w:iCs/>
                <w:lang w:val="es"/>
              </w:rPr>
              <w:t>:</w:t>
            </w:r>
          </w:p>
        </w:tc>
        <w:tc>
          <w:tcPr>
            <w:tcW w:w="5085" w:type="dxa"/>
            <w:tcBorders>
              <w:top w:val="single" w:sz="6" w:space="0" w:color="000000"/>
              <w:left w:val="single" w:sz="6" w:space="0" w:color="000000"/>
              <w:bottom w:val="single" w:sz="6" w:space="0" w:color="000000"/>
              <w:right w:val="single" w:sz="6" w:space="0" w:color="000000"/>
            </w:tcBorders>
          </w:tcPr>
          <w:p w14:paraId="317588BE" w14:textId="77777777" w:rsidR="00C97571" w:rsidRDefault="00C97571" w:rsidP="00C106DC">
            <w:pPr>
              <w:rPr>
                <w:rFonts w:ascii="Calibri" w:eastAsia="Calibri" w:hAnsi="Calibri" w:cs="Calibri"/>
              </w:rPr>
            </w:pPr>
            <w:r w:rsidRPr="5819814E">
              <w:rPr>
                <w:rFonts w:ascii="Calibri" w:eastAsia="Calibri" w:hAnsi="Calibri" w:cs="Calibri"/>
                <w:i/>
                <w:iCs/>
                <w:lang w:val="es"/>
              </w:rPr>
              <w:t>DG-0</w:t>
            </w:r>
            <w:r>
              <w:rPr>
                <w:rFonts w:ascii="Calibri" w:eastAsia="Calibri" w:hAnsi="Calibri" w:cs="Calibri"/>
                <w:i/>
                <w:iCs/>
                <w:lang w:val="es"/>
              </w:rPr>
              <w:t>9</w:t>
            </w:r>
          </w:p>
        </w:tc>
      </w:tr>
      <w:tr w:rsidR="00C97571" w14:paraId="2E508D2A"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2E3A7FE4" w14:textId="77777777" w:rsidR="00C97571" w:rsidRPr="00C47F6D" w:rsidRDefault="00C97571" w:rsidP="00C106DC">
            <w:pPr>
              <w:rPr>
                <w:rFonts w:ascii="Calibri" w:eastAsia="Calibri" w:hAnsi="Calibri" w:cs="Calibri"/>
                <w:color w:val="000000"/>
              </w:rPr>
            </w:pPr>
            <w:r w:rsidRPr="00C47F6D">
              <w:rPr>
                <w:rFonts w:ascii="Calibri" w:eastAsia="Calibri" w:hAnsi="Calibri" w:cs="Calibri"/>
                <w:b/>
                <w:i/>
                <w:color w:val="000000"/>
                <w:lang w:val="es"/>
              </w:rPr>
              <w:t>Descripción:</w:t>
            </w:r>
          </w:p>
        </w:tc>
        <w:tc>
          <w:tcPr>
            <w:tcW w:w="5085" w:type="dxa"/>
            <w:tcBorders>
              <w:top w:val="single" w:sz="6" w:space="0" w:color="000000"/>
              <w:left w:val="single" w:sz="6" w:space="0" w:color="000000"/>
              <w:bottom w:val="single" w:sz="6" w:space="0" w:color="000000"/>
              <w:right w:val="single" w:sz="6" w:space="0" w:color="000000"/>
            </w:tcBorders>
          </w:tcPr>
          <w:p w14:paraId="15490BA6" w14:textId="77777777" w:rsidR="00C97571" w:rsidRDefault="00C97571" w:rsidP="00C106DC">
            <w:pPr>
              <w:rPr>
                <w:rFonts w:ascii="Calibri" w:eastAsia="Calibri" w:hAnsi="Calibri" w:cs="Calibri"/>
              </w:rPr>
            </w:pPr>
            <w:r w:rsidRPr="5819814E">
              <w:rPr>
                <w:rFonts w:ascii="Calibri" w:eastAsia="Calibri" w:hAnsi="Calibri" w:cs="Calibri"/>
                <w:lang w:val="es"/>
              </w:rPr>
              <w:t>Se modifican los datos del propietario correctamente</w:t>
            </w:r>
          </w:p>
        </w:tc>
      </w:tr>
      <w:tr w:rsidR="00C97571" w14:paraId="13E8DA4D"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63443E07" w14:textId="77777777" w:rsidR="00C97571" w:rsidRPr="00C47F6D" w:rsidRDefault="00C97571" w:rsidP="00C106DC">
            <w:pPr>
              <w:rPr>
                <w:rFonts w:ascii="Calibri" w:eastAsia="Calibri" w:hAnsi="Calibri" w:cs="Calibri"/>
                <w:color w:val="000000"/>
              </w:rPr>
            </w:pPr>
            <w:proofErr w:type="spellStart"/>
            <w:r w:rsidRPr="00C47F6D">
              <w:rPr>
                <w:rFonts w:ascii="Calibri" w:eastAsia="Calibri" w:hAnsi="Calibri" w:cs="Calibri"/>
                <w:b/>
                <w:i/>
                <w:color w:val="000000"/>
                <w:lang w:val="es"/>
              </w:rPr>
              <w:t>Reqs</w:t>
            </w:r>
            <w:proofErr w:type="spellEnd"/>
            <w:r w:rsidRPr="00C47F6D">
              <w:rPr>
                <w:rFonts w:ascii="Calibri" w:eastAsia="Calibri" w:hAnsi="Calibri" w:cs="Calibri"/>
                <w:b/>
                <w:i/>
                <w:color w:val="000000"/>
                <w:lang w:val="es"/>
              </w:rPr>
              <w:t>. asociados:</w:t>
            </w:r>
          </w:p>
        </w:tc>
        <w:tc>
          <w:tcPr>
            <w:tcW w:w="5085" w:type="dxa"/>
            <w:tcBorders>
              <w:top w:val="single" w:sz="6" w:space="0" w:color="000000"/>
              <w:left w:val="single" w:sz="6" w:space="0" w:color="000000"/>
              <w:bottom w:val="single" w:sz="6" w:space="0" w:color="000000"/>
              <w:right w:val="single" w:sz="6" w:space="0" w:color="000000"/>
            </w:tcBorders>
          </w:tcPr>
          <w:p w14:paraId="4C0C6E1B" w14:textId="77777777" w:rsidR="00C97571" w:rsidRDefault="00C97571" w:rsidP="00C106DC">
            <w:pPr>
              <w:rPr>
                <w:rFonts w:ascii="Calibri" w:eastAsia="Calibri" w:hAnsi="Calibri" w:cs="Calibri"/>
              </w:rPr>
            </w:pPr>
            <w:r w:rsidRPr="5819814E">
              <w:rPr>
                <w:rFonts w:ascii="Calibri" w:eastAsia="Calibri" w:hAnsi="Calibri" w:cs="Calibri"/>
                <w:i/>
                <w:iCs/>
                <w:lang w:val="es"/>
              </w:rPr>
              <w:t>RF-0</w:t>
            </w:r>
            <w:r>
              <w:rPr>
                <w:rFonts w:ascii="Calibri" w:eastAsia="Calibri" w:hAnsi="Calibri" w:cs="Calibri"/>
                <w:i/>
                <w:iCs/>
                <w:lang w:val="es"/>
              </w:rPr>
              <w:t>9</w:t>
            </w:r>
          </w:p>
        </w:tc>
      </w:tr>
      <w:tr w:rsidR="00C97571" w14:paraId="3BC79231"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670B834D" w14:textId="77777777" w:rsidR="00C97571" w:rsidRPr="00C47F6D" w:rsidRDefault="00C97571" w:rsidP="00C106DC">
            <w:pPr>
              <w:rPr>
                <w:rFonts w:ascii="Calibri" w:eastAsia="Calibri" w:hAnsi="Calibri" w:cs="Calibri"/>
                <w:color w:val="000000"/>
              </w:rPr>
            </w:pPr>
            <w:r w:rsidRPr="00C47F6D">
              <w:rPr>
                <w:rFonts w:ascii="Calibri" w:eastAsia="Calibri" w:hAnsi="Calibri" w:cs="Calibri"/>
                <w:b/>
                <w:i/>
                <w:color w:val="000000"/>
                <w:lang w:val="es"/>
              </w:rPr>
              <w:t>CU asociados:</w:t>
            </w:r>
          </w:p>
        </w:tc>
        <w:tc>
          <w:tcPr>
            <w:tcW w:w="5085" w:type="dxa"/>
            <w:tcBorders>
              <w:top w:val="single" w:sz="6" w:space="0" w:color="000000"/>
              <w:left w:val="single" w:sz="6" w:space="0" w:color="000000"/>
              <w:bottom w:val="single" w:sz="6" w:space="0" w:color="000000"/>
              <w:right w:val="single" w:sz="6" w:space="0" w:color="000000"/>
            </w:tcBorders>
          </w:tcPr>
          <w:p w14:paraId="3FB91E2E" w14:textId="77777777" w:rsidR="00C97571" w:rsidRDefault="00C97571" w:rsidP="00C106DC">
            <w:pPr>
              <w:rPr>
                <w:rFonts w:ascii="Calibri" w:eastAsia="Calibri" w:hAnsi="Calibri" w:cs="Calibri"/>
              </w:rPr>
            </w:pPr>
            <w:r w:rsidRPr="5819814E">
              <w:rPr>
                <w:rFonts w:ascii="Calibri" w:eastAsia="Calibri" w:hAnsi="Calibri" w:cs="Calibri"/>
                <w:i/>
                <w:iCs/>
                <w:lang w:val="es"/>
              </w:rPr>
              <w:t>CU-0</w:t>
            </w:r>
            <w:r>
              <w:rPr>
                <w:rFonts w:ascii="Calibri" w:eastAsia="Calibri" w:hAnsi="Calibri" w:cs="Calibri"/>
                <w:i/>
                <w:iCs/>
                <w:lang w:val="es"/>
              </w:rPr>
              <w:t>9</w:t>
            </w:r>
          </w:p>
        </w:tc>
      </w:tr>
      <w:tr w:rsidR="00C97571" w14:paraId="0DCFD8AE"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72404694" w14:textId="77777777" w:rsidR="00C97571" w:rsidRPr="00C47F6D" w:rsidRDefault="00C97571" w:rsidP="00C106DC">
            <w:pPr>
              <w:rPr>
                <w:rFonts w:ascii="Calibri" w:eastAsia="Calibri" w:hAnsi="Calibri" w:cs="Calibri"/>
                <w:color w:val="000000"/>
              </w:rPr>
            </w:pPr>
            <w:r w:rsidRPr="00C47F6D">
              <w:rPr>
                <w:rFonts w:ascii="Calibri" w:eastAsia="Calibri" w:hAnsi="Calibri" w:cs="Calibri"/>
                <w:b/>
                <w:i/>
                <w:color w:val="000000"/>
                <w:lang w:val="es"/>
              </w:rPr>
              <w:t>Esc. Asociados:</w:t>
            </w:r>
          </w:p>
        </w:tc>
        <w:tc>
          <w:tcPr>
            <w:tcW w:w="5085" w:type="dxa"/>
            <w:tcBorders>
              <w:top w:val="single" w:sz="6" w:space="0" w:color="000000"/>
              <w:left w:val="single" w:sz="6" w:space="0" w:color="000000"/>
              <w:bottom w:val="single" w:sz="6" w:space="0" w:color="000000"/>
              <w:right w:val="single" w:sz="6" w:space="0" w:color="000000"/>
            </w:tcBorders>
          </w:tcPr>
          <w:p w14:paraId="26E0815F" w14:textId="77777777" w:rsidR="00C97571" w:rsidRDefault="00C97571" w:rsidP="00C106DC">
            <w:pPr>
              <w:rPr>
                <w:rFonts w:ascii="Calibri" w:eastAsia="Calibri" w:hAnsi="Calibri" w:cs="Calibri"/>
              </w:rPr>
            </w:pPr>
            <w:r w:rsidRPr="5819814E">
              <w:rPr>
                <w:rFonts w:ascii="Calibri" w:eastAsia="Calibri" w:hAnsi="Calibri" w:cs="Calibri"/>
                <w:i/>
                <w:iCs/>
                <w:lang w:val="es"/>
              </w:rPr>
              <w:t>ES-0</w:t>
            </w:r>
            <w:r>
              <w:rPr>
                <w:rFonts w:ascii="Calibri" w:eastAsia="Calibri" w:hAnsi="Calibri" w:cs="Calibri"/>
                <w:i/>
                <w:iCs/>
                <w:lang w:val="es"/>
              </w:rPr>
              <w:t>9</w:t>
            </w:r>
            <w:r w:rsidRPr="5819814E">
              <w:rPr>
                <w:rFonts w:ascii="Calibri" w:eastAsia="Calibri" w:hAnsi="Calibri" w:cs="Calibri"/>
                <w:i/>
                <w:iCs/>
                <w:lang w:val="es"/>
              </w:rPr>
              <w:t>.01</w:t>
            </w:r>
          </w:p>
        </w:tc>
      </w:tr>
    </w:tbl>
    <w:p w14:paraId="79B84367" w14:textId="77777777" w:rsidR="00C97571" w:rsidRDefault="00C97571" w:rsidP="00C97571"/>
    <w:p w14:paraId="2CFECF77" w14:textId="77777777" w:rsidR="00C97571" w:rsidRDefault="00C97571" w:rsidP="00C97571">
      <w:pPr>
        <w:ind w:left="-709"/>
        <w:jc w:val="center"/>
      </w:pPr>
      <w:r>
        <w:rPr>
          <w:noProof/>
        </w:rPr>
        <w:lastRenderedPageBreak/>
        <w:drawing>
          <wp:inline distT="0" distB="0" distL="0" distR="0" wp14:anchorId="7851F0AA" wp14:editId="7A8A9008">
            <wp:extent cx="6774180" cy="6042660"/>
            <wp:effectExtent l="0" t="0" r="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74180" cy="6042660"/>
                    </a:xfrm>
                    <a:prstGeom prst="rect">
                      <a:avLst/>
                    </a:prstGeom>
                    <a:noFill/>
                    <a:ln>
                      <a:noFill/>
                    </a:ln>
                  </pic:spPr>
                </pic:pic>
              </a:graphicData>
            </a:graphic>
          </wp:inline>
        </w:drawing>
      </w:r>
    </w:p>
    <w:p w14:paraId="4669C43F" w14:textId="77777777" w:rsidR="00C97571" w:rsidRDefault="00C97571" w:rsidP="00C97571"/>
    <w:p w14:paraId="629A91AE" w14:textId="77777777" w:rsidR="00C97571" w:rsidRDefault="00C97571" w:rsidP="00C97571"/>
    <w:p w14:paraId="5ED3B685" w14:textId="77777777" w:rsidR="00C97571" w:rsidRDefault="00C97571" w:rsidP="00C97571"/>
    <w:p w14:paraId="7B0E053F" w14:textId="77777777" w:rsidR="00C97571" w:rsidRDefault="00C97571" w:rsidP="00C97571"/>
    <w:p w14:paraId="63EC4888" w14:textId="77777777" w:rsidR="00C97571" w:rsidRDefault="00C97571" w:rsidP="00C97571"/>
    <w:p w14:paraId="7AA772FA" w14:textId="77777777" w:rsidR="00C97571" w:rsidRDefault="00C97571" w:rsidP="00C97571"/>
    <w:p w14:paraId="04F2DE67" w14:textId="77777777" w:rsidR="00C97571" w:rsidRDefault="00C97571" w:rsidP="00C97571"/>
    <w:p w14:paraId="744AD960" w14:textId="77777777" w:rsidR="00C97571" w:rsidRDefault="00C97571" w:rsidP="00C97571"/>
    <w:p w14:paraId="76822E69" w14:textId="77777777" w:rsidR="00C97571" w:rsidRDefault="00C97571" w:rsidP="00C97571"/>
    <w:p w14:paraId="7B3B59C4" w14:textId="77777777" w:rsidR="00C97571" w:rsidRDefault="00C97571" w:rsidP="00C97571"/>
    <w:p w14:paraId="2EEFBC80" w14:textId="77777777" w:rsidR="00C97571" w:rsidRDefault="00C97571" w:rsidP="00C97571"/>
    <w:p w14:paraId="3E1F3D90" w14:textId="77777777" w:rsidR="00C97571" w:rsidRDefault="00C97571" w:rsidP="00C97571"/>
    <w:p w14:paraId="4F898697" w14:textId="77777777" w:rsidR="00C97571" w:rsidRDefault="00C97571" w:rsidP="00C97571"/>
    <w:p w14:paraId="69FD416B" w14:textId="77777777" w:rsidR="00C97571" w:rsidRDefault="00C97571" w:rsidP="00C97571"/>
    <w:p w14:paraId="33C39BA9" w14:textId="77777777" w:rsidR="00C97571" w:rsidRPr="0065716A" w:rsidRDefault="00C97571" w:rsidP="00C97571"/>
    <w:tbl>
      <w:tblPr>
        <w:tblW w:w="0" w:type="auto"/>
        <w:jc w:val="center"/>
        <w:tblLayout w:type="fixed"/>
        <w:tblLook w:val="04A0" w:firstRow="1" w:lastRow="0" w:firstColumn="1" w:lastColumn="0" w:noHBand="0" w:noVBand="1"/>
      </w:tblPr>
      <w:tblGrid>
        <w:gridCol w:w="1995"/>
        <w:gridCol w:w="5085"/>
      </w:tblGrid>
      <w:tr w:rsidR="00C97571" w14:paraId="2DF7C5F0"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72376A8C" w14:textId="77777777" w:rsidR="00C97571" w:rsidRPr="00C47F6D" w:rsidRDefault="00C97571" w:rsidP="00C106DC">
            <w:pPr>
              <w:rPr>
                <w:rFonts w:ascii="Calibri" w:eastAsia="Calibri" w:hAnsi="Calibri" w:cs="Calibri"/>
                <w:color w:val="000000"/>
              </w:rPr>
            </w:pPr>
            <w:r w:rsidRPr="5819814E">
              <w:rPr>
                <w:rFonts w:ascii="Calibri" w:eastAsia="Calibri" w:hAnsi="Calibri" w:cs="Calibri"/>
                <w:b/>
                <w:bCs/>
                <w:i/>
                <w:iCs/>
                <w:lang w:val="es"/>
              </w:rPr>
              <w:lastRenderedPageBreak/>
              <w:t xml:space="preserve">ID </w:t>
            </w:r>
            <w:proofErr w:type="spellStart"/>
            <w:r w:rsidRPr="5819814E">
              <w:rPr>
                <w:rFonts w:ascii="Calibri" w:eastAsia="Calibri" w:hAnsi="Calibri" w:cs="Calibri"/>
                <w:b/>
                <w:bCs/>
                <w:i/>
                <w:iCs/>
                <w:lang w:val="es"/>
              </w:rPr>
              <w:t>Ref</w:t>
            </w:r>
            <w:proofErr w:type="spellEnd"/>
            <w:r w:rsidRPr="5819814E">
              <w:rPr>
                <w:rFonts w:ascii="Calibri" w:eastAsia="Calibri" w:hAnsi="Calibri" w:cs="Calibri"/>
                <w:b/>
                <w:bCs/>
                <w:i/>
                <w:iCs/>
                <w:lang w:val="es"/>
              </w:rPr>
              <w:t>:</w:t>
            </w:r>
          </w:p>
        </w:tc>
        <w:tc>
          <w:tcPr>
            <w:tcW w:w="5085" w:type="dxa"/>
            <w:tcBorders>
              <w:top w:val="single" w:sz="6" w:space="0" w:color="000000"/>
              <w:left w:val="single" w:sz="6" w:space="0" w:color="000000"/>
              <w:bottom w:val="single" w:sz="6" w:space="0" w:color="000000"/>
              <w:right w:val="single" w:sz="6" w:space="0" w:color="000000"/>
            </w:tcBorders>
          </w:tcPr>
          <w:p w14:paraId="52FF79FD" w14:textId="77777777" w:rsidR="00C97571" w:rsidRDefault="00C97571" w:rsidP="00C106DC">
            <w:pPr>
              <w:rPr>
                <w:rFonts w:ascii="Calibri" w:eastAsia="Calibri" w:hAnsi="Calibri" w:cs="Calibri"/>
              </w:rPr>
            </w:pPr>
            <w:r w:rsidRPr="5819814E">
              <w:rPr>
                <w:rFonts w:ascii="Calibri" w:eastAsia="Calibri" w:hAnsi="Calibri" w:cs="Calibri"/>
                <w:i/>
                <w:iCs/>
                <w:lang w:val="es"/>
              </w:rPr>
              <w:t>DG-</w:t>
            </w:r>
            <w:r>
              <w:rPr>
                <w:rFonts w:ascii="Calibri" w:eastAsia="Calibri" w:hAnsi="Calibri" w:cs="Calibri"/>
                <w:i/>
                <w:iCs/>
                <w:lang w:val="es"/>
              </w:rPr>
              <w:t>10</w:t>
            </w:r>
          </w:p>
        </w:tc>
      </w:tr>
      <w:tr w:rsidR="00C97571" w14:paraId="4F10FB09"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157158AA" w14:textId="77777777" w:rsidR="00C97571" w:rsidRPr="00C47F6D" w:rsidRDefault="00C97571" w:rsidP="00C106DC">
            <w:pPr>
              <w:rPr>
                <w:rFonts w:ascii="Calibri" w:eastAsia="Calibri" w:hAnsi="Calibri" w:cs="Calibri"/>
                <w:color w:val="000000"/>
              </w:rPr>
            </w:pPr>
            <w:r w:rsidRPr="00C47F6D">
              <w:rPr>
                <w:rFonts w:ascii="Calibri" w:eastAsia="Calibri" w:hAnsi="Calibri" w:cs="Calibri"/>
                <w:b/>
                <w:i/>
                <w:color w:val="000000"/>
                <w:lang w:val="es"/>
              </w:rPr>
              <w:t>Descripción:</w:t>
            </w:r>
          </w:p>
        </w:tc>
        <w:tc>
          <w:tcPr>
            <w:tcW w:w="5085" w:type="dxa"/>
            <w:tcBorders>
              <w:top w:val="single" w:sz="6" w:space="0" w:color="000000"/>
              <w:left w:val="single" w:sz="6" w:space="0" w:color="000000"/>
              <w:bottom w:val="single" w:sz="6" w:space="0" w:color="000000"/>
              <w:right w:val="single" w:sz="6" w:space="0" w:color="000000"/>
            </w:tcBorders>
          </w:tcPr>
          <w:p w14:paraId="38632862" w14:textId="77777777" w:rsidR="00C97571" w:rsidRDefault="00C97571" w:rsidP="00C106DC">
            <w:pPr>
              <w:rPr>
                <w:rFonts w:ascii="Calibri" w:eastAsia="Calibri" w:hAnsi="Calibri" w:cs="Calibri"/>
              </w:rPr>
            </w:pPr>
            <w:r w:rsidRPr="5819814E">
              <w:rPr>
                <w:rFonts w:ascii="Calibri" w:eastAsia="Calibri" w:hAnsi="Calibri" w:cs="Calibri"/>
                <w:i/>
                <w:iCs/>
              </w:rPr>
              <w:t>Visualización errónea por fallo en el hardware de la base de datos.</w:t>
            </w:r>
          </w:p>
        </w:tc>
      </w:tr>
      <w:tr w:rsidR="00C97571" w14:paraId="09242E2F"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597B7464" w14:textId="77777777" w:rsidR="00C97571" w:rsidRPr="00C47F6D" w:rsidRDefault="00C97571" w:rsidP="00C106DC">
            <w:pPr>
              <w:rPr>
                <w:rFonts w:ascii="Calibri" w:eastAsia="Calibri" w:hAnsi="Calibri" w:cs="Calibri"/>
                <w:color w:val="000000"/>
              </w:rPr>
            </w:pPr>
            <w:proofErr w:type="spellStart"/>
            <w:r w:rsidRPr="00C47F6D">
              <w:rPr>
                <w:rFonts w:ascii="Calibri" w:eastAsia="Calibri" w:hAnsi="Calibri" w:cs="Calibri"/>
                <w:b/>
                <w:i/>
                <w:color w:val="000000"/>
                <w:lang w:val="es"/>
              </w:rPr>
              <w:t>Reqs</w:t>
            </w:r>
            <w:proofErr w:type="spellEnd"/>
            <w:r w:rsidRPr="00C47F6D">
              <w:rPr>
                <w:rFonts w:ascii="Calibri" w:eastAsia="Calibri" w:hAnsi="Calibri" w:cs="Calibri"/>
                <w:b/>
                <w:i/>
                <w:color w:val="000000"/>
                <w:lang w:val="es"/>
              </w:rPr>
              <w:t>. asociados:</w:t>
            </w:r>
          </w:p>
        </w:tc>
        <w:tc>
          <w:tcPr>
            <w:tcW w:w="5085" w:type="dxa"/>
            <w:tcBorders>
              <w:top w:val="single" w:sz="6" w:space="0" w:color="000000"/>
              <w:left w:val="single" w:sz="6" w:space="0" w:color="000000"/>
              <w:bottom w:val="single" w:sz="6" w:space="0" w:color="000000"/>
              <w:right w:val="single" w:sz="6" w:space="0" w:color="000000"/>
            </w:tcBorders>
          </w:tcPr>
          <w:p w14:paraId="702CFE49" w14:textId="77777777" w:rsidR="00C97571" w:rsidRDefault="00C97571" w:rsidP="00C106DC">
            <w:pPr>
              <w:rPr>
                <w:rFonts w:ascii="Calibri" w:eastAsia="Calibri" w:hAnsi="Calibri" w:cs="Calibri"/>
              </w:rPr>
            </w:pPr>
            <w:r w:rsidRPr="5819814E">
              <w:rPr>
                <w:rFonts w:ascii="Calibri" w:eastAsia="Calibri" w:hAnsi="Calibri" w:cs="Calibri"/>
                <w:i/>
                <w:iCs/>
                <w:lang w:val="es"/>
              </w:rPr>
              <w:t>RF-</w:t>
            </w:r>
            <w:r>
              <w:rPr>
                <w:rFonts w:ascii="Calibri" w:eastAsia="Calibri" w:hAnsi="Calibri" w:cs="Calibri"/>
                <w:i/>
                <w:iCs/>
                <w:lang w:val="es"/>
              </w:rPr>
              <w:t>10</w:t>
            </w:r>
          </w:p>
        </w:tc>
      </w:tr>
      <w:tr w:rsidR="00C97571" w14:paraId="0B6887FE"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4C0C77B2" w14:textId="77777777" w:rsidR="00C97571" w:rsidRPr="00C47F6D" w:rsidRDefault="00C97571" w:rsidP="00C106DC">
            <w:pPr>
              <w:rPr>
                <w:rFonts w:ascii="Calibri" w:eastAsia="Calibri" w:hAnsi="Calibri" w:cs="Calibri"/>
                <w:color w:val="000000"/>
              </w:rPr>
            </w:pPr>
            <w:r w:rsidRPr="00C47F6D">
              <w:rPr>
                <w:rFonts w:ascii="Calibri" w:eastAsia="Calibri" w:hAnsi="Calibri" w:cs="Calibri"/>
                <w:b/>
                <w:i/>
                <w:color w:val="000000"/>
                <w:lang w:val="es"/>
              </w:rPr>
              <w:t>CU asociados:</w:t>
            </w:r>
          </w:p>
        </w:tc>
        <w:tc>
          <w:tcPr>
            <w:tcW w:w="5085" w:type="dxa"/>
            <w:tcBorders>
              <w:top w:val="single" w:sz="6" w:space="0" w:color="000000"/>
              <w:left w:val="single" w:sz="6" w:space="0" w:color="000000"/>
              <w:bottom w:val="single" w:sz="6" w:space="0" w:color="000000"/>
              <w:right w:val="single" w:sz="6" w:space="0" w:color="000000"/>
            </w:tcBorders>
          </w:tcPr>
          <w:p w14:paraId="1558D177" w14:textId="77777777" w:rsidR="00C97571" w:rsidRDefault="00C97571" w:rsidP="00C106DC">
            <w:pPr>
              <w:rPr>
                <w:rFonts w:ascii="Calibri" w:eastAsia="Calibri" w:hAnsi="Calibri" w:cs="Calibri"/>
              </w:rPr>
            </w:pPr>
            <w:r w:rsidRPr="5819814E">
              <w:rPr>
                <w:rFonts w:ascii="Calibri" w:eastAsia="Calibri" w:hAnsi="Calibri" w:cs="Calibri"/>
                <w:i/>
                <w:iCs/>
                <w:lang w:val="es"/>
              </w:rPr>
              <w:t>CU-</w:t>
            </w:r>
            <w:r>
              <w:rPr>
                <w:rFonts w:ascii="Calibri" w:eastAsia="Calibri" w:hAnsi="Calibri" w:cs="Calibri"/>
                <w:i/>
                <w:iCs/>
                <w:lang w:val="es"/>
              </w:rPr>
              <w:t>10</w:t>
            </w:r>
          </w:p>
        </w:tc>
      </w:tr>
      <w:tr w:rsidR="00C97571" w14:paraId="5018619C"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4435D2DF" w14:textId="77777777" w:rsidR="00C97571" w:rsidRPr="00C47F6D" w:rsidRDefault="00C97571" w:rsidP="00C106DC">
            <w:pPr>
              <w:rPr>
                <w:rFonts w:ascii="Calibri" w:eastAsia="Calibri" w:hAnsi="Calibri" w:cs="Calibri"/>
                <w:color w:val="000000"/>
              </w:rPr>
            </w:pPr>
            <w:r w:rsidRPr="00C47F6D">
              <w:rPr>
                <w:rFonts w:ascii="Calibri" w:eastAsia="Calibri" w:hAnsi="Calibri" w:cs="Calibri"/>
                <w:b/>
                <w:i/>
                <w:color w:val="000000"/>
                <w:lang w:val="es"/>
              </w:rPr>
              <w:t>Esc. Asociados:</w:t>
            </w:r>
          </w:p>
        </w:tc>
        <w:tc>
          <w:tcPr>
            <w:tcW w:w="5085" w:type="dxa"/>
            <w:tcBorders>
              <w:top w:val="single" w:sz="6" w:space="0" w:color="000000"/>
              <w:left w:val="single" w:sz="6" w:space="0" w:color="000000"/>
              <w:bottom w:val="single" w:sz="6" w:space="0" w:color="000000"/>
              <w:right w:val="single" w:sz="6" w:space="0" w:color="000000"/>
            </w:tcBorders>
          </w:tcPr>
          <w:p w14:paraId="5FE7864F" w14:textId="77777777" w:rsidR="00C97571" w:rsidRDefault="00C97571" w:rsidP="00C106DC">
            <w:pPr>
              <w:rPr>
                <w:rFonts w:ascii="Calibri" w:eastAsia="Calibri" w:hAnsi="Calibri" w:cs="Calibri"/>
              </w:rPr>
            </w:pPr>
            <w:r w:rsidRPr="5819814E">
              <w:rPr>
                <w:rFonts w:ascii="Calibri" w:eastAsia="Calibri" w:hAnsi="Calibri" w:cs="Calibri"/>
                <w:i/>
                <w:iCs/>
                <w:lang w:val="es"/>
              </w:rPr>
              <w:t>ES-</w:t>
            </w:r>
            <w:r>
              <w:rPr>
                <w:rFonts w:ascii="Calibri" w:eastAsia="Calibri" w:hAnsi="Calibri" w:cs="Calibri"/>
                <w:i/>
                <w:iCs/>
                <w:lang w:val="es"/>
              </w:rPr>
              <w:t>10</w:t>
            </w:r>
            <w:r w:rsidRPr="5819814E">
              <w:rPr>
                <w:rFonts w:ascii="Calibri" w:eastAsia="Calibri" w:hAnsi="Calibri" w:cs="Calibri"/>
                <w:i/>
                <w:iCs/>
                <w:lang w:val="es"/>
              </w:rPr>
              <w:t>.03</w:t>
            </w:r>
          </w:p>
        </w:tc>
      </w:tr>
    </w:tbl>
    <w:p w14:paraId="52658080" w14:textId="77777777" w:rsidR="00C97571" w:rsidRDefault="00C97571" w:rsidP="00C97571">
      <w:pPr>
        <w:jc w:val="center"/>
      </w:pPr>
    </w:p>
    <w:p w14:paraId="1AFF9EBF" w14:textId="77777777" w:rsidR="00C97571" w:rsidRDefault="00C97571" w:rsidP="00C97571">
      <w:pPr>
        <w:jc w:val="center"/>
      </w:pPr>
    </w:p>
    <w:p w14:paraId="5B79BC9C" w14:textId="77777777" w:rsidR="00C97571" w:rsidRDefault="00C97571" w:rsidP="00C97571">
      <w:pPr>
        <w:jc w:val="center"/>
      </w:pPr>
      <w:r>
        <w:rPr>
          <w:noProof/>
        </w:rPr>
        <w:drawing>
          <wp:inline distT="0" distB="0" distL="0" distR="0" wp14:anchorId="30C480DD" wp14:editId="7D905ECC">
            <wp:extent cx="6568440" cy="3802380"/>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68440" cy="3802380"/>
                    </a:xfrm>
                    <a:prstGeom prst="rect">
                      <a:avLst/>
                    </a:prstGeom>
                    <a:noFill/>
                    <a:ln>
                      <a:noFill/>
                    </a:ln>
                  </pic:spPr>
                </pic:pic>
              </a:graphicData>
            </a:graphic>
          </wp:inline>
        </w:drawing>
      </w:r>
    </w:p>
    <w:p w14:paraId="6845817D" w14:textId="77777777" w:rsidR="00C97571" w:rsidRDefault="00C97571" w:rsidP="00C97571">
      <w:pPr>
        <w:jc w:val="center"/>
      </w:pPr>
    </w:p>
    <w:p w14:paraId="4D8589ED" w14:textId="77777777" w:rsidR="00C97571" w:rsidRPr="0065716A" w:rsidRDefault="00C97571" w:rsidP="00C97571">
      <w:pPr>
        <w:jc w:val="center"/>
      </w:pPr>
    </w:p>
    <w:p w14:paraId="17092A0F" w14:textId="77777777" w:rsidR="00C97571" w:rsidRDefault="00C97571" w:rsidP="00C97571"/>
    <w:p w14:paraId="559F3693" w14:textId="77777777" w:rsidR="00C97571" w:rsidRDefault="00C97571" w:rsidP="00C97571"/>
    <w:p w14:paraId="57FD76EC" w14:textId="77777777" w:rsidR="00C97571" w:rsidRDefault="00C97571" w:rsidP="00C97571"/>
    <w:p w14:paraId="31C82D8D" w14:textId="77777777" w:rsidR="00C97571" w:rsidRDefault="00C97571" w:rsidP="00C97571"/>
    <w:p w14:paraId="678850B0" w14:textId="77777777" w:rsidR="00C97571" w:rsidRDefault="00C97571" w:rsidP="00C97571"/>
    <w:p w14:paraId="738C614D" w14:textId="77777777" w:rsidR="00C97571" w:rsidRDefault="00C97571" w:rsidP="00C97571"/>
    <w:p w14:paraId="6B7DC05B" w14:textId="77777777" w:rsidR="00C97571" w:rsidRDefault="00C97571" w:rsidP="00C97571"/>
    <w:p w14:paraId="524946CA" w14:textId="77777777" w:rsidR="00C97571" w:rsidRDefault="00C97571" w:rsidP="00C97571"/>
    <w:p w14:paraId="602D843B" w14:textId="77777777" w:rsidR="00C97571" w:rsidRDefault="00C97571" w:rsidP="00C97571"/>
    <w:p w14:paraId="4D36A4E6" w14:textId="77777777" w:rsidR="00C97571" w:rsidRDefault="00C97571" w:rsidP="00C97571"/>
    <w:p w14:paraId="4460E0C0" w14:textId="77777777" w:rsidR="00C97571" w:rsidRDefault="00C97571" w:rsidP="00C97571"/>
    <w:p w14:paraId="539AED61" w14:textId="77777777" w:rsidR="00C97571" w:rsidRDefault="00C97571" w:rsidP="00C97571"/>
    <w:p w14:paraId="799194F3" w14:textId="77777777" w:rsidR="00C97571" w:rsidRDefault="00C97571" w:rsidP="00C97571"/>
    <w:p w14:paraId="610C3200" w14:textId="77777777" w:rsidR="00C97571" w:rsidRDefault="00C97571" w:rsidP="00C97571"/>
    <w:p w14:paraId="2BE7106E" w14:textId="77777777" w:rsidR="00C97571" w:rsidRDefault="00C97571" w:rsidP="00C97571"/>
    <w:p w14:paraId="5A6E0B0D" w14:textId="77777777" w:rsidR="00C97571" w:rsidRDefault="00C97571" w:rsidP="00C97571"/>
    <w:p w14:paraId="4AAAC950" w14:textId="77777777" w:rsidR="00C97571" w:rsidRDefault="00C97571" w:rsidP="00C97571"/>
    <w:p w14:paraId="14F9E8DE" w14:textId="77777777" w:rsidR="00C97571" w:rsidRDefault="00C97571" w:rsidP="00C97571"/>
    <w:p w14:paraId="52674837" w14:textId="77777777" w:rsidR="00C97571" w:rsidRDefault="00C97571" w:rsidP="00C97571"/>
    <w:p w14:paraId="5F4A4F54" w14:textId="77777777" w:rsidR="00C97571" w:rsidRPr="0065716A" w:rsidRDefault="00C97571" w:rsidP="00C97571"/>
    <w:tbl>
      <w:tblPr>
        <w:tblW w:w="0" w:type="auto"/>
        <w:jc w:val="center"/>
        <w:tblLayout w:type="fixed"/>
        <w:tblLook w:val="04A0" w:firstRow="1" w:lastRow="0" w:firstColumn="1" w:lastColumn="0" w:noHBand="0" w:noVBand="1"/>
      </w:tblPr>
      <w:tblGrid>
        <w:gridCol w:w="1995"/>
        <w:gridCol w:w="5085"/>
      </w:tblGrid>
      <w:tr w:rsidR="00C97571" w14:paraId="514764AC"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40D23231" w14:textId="77777777" w:rsidR="00C97571" w:rsidRPr="00C47F6D" w:rsidRDefault="00C97571" w:rsidP="00C106DC">
            <w:pPr>
              <w:rPr>
                <w:rFonts w:ascii="Calibri" w:eastAsia="Calibri" w:hAnsi="Calibri" w:cs="Calibri"/>
                <w:color w:val="000000"/>
              </w:rPr>
            </w:pPr>
            <w:r w:rsidRPr="5819814E">
              <w:rPr>
                <w:rFonts w:ascii="Calibri" w:eastAsia="Calibri" w:hAnsi="Calibri" w:cs="Calibri"/>
                <w:b/>
                <w:bCs/>
                <w:i/>
                <w:iCs/>
                <w:lang w:val="es"/>
              </w:rPr>
              <w:t xml:space="preserve">ID </w:t>
            </w:r>
            <w:proofErr w:type="spellStart"/>
            <w:r w:rsidRPr="5819814E">
              <w:rPr>
                <w:rFonts w:ascii="Calibri" w:eastAsia="Calibri" w:hAnsi="Calibri" w:cs="Calibri"/>
                <w:b/>
                <w:bCs/>
                <w:i/>
                <w:iCs/>
                <w:lang w:val="es"/>
              </w:rPr>
              <w:t>Ref</w:t>
            </w:r>
            <w:proofErr w:type="spellEnd"/>
            <w:r w:rsidRPr="5819814E">
              <w:rPr>
                <w:rFonts w:ascii="Calibri" w:eastAsia="Calibri" w:hAnsi="Calibri" w:cs="Calibri"/>
                <w:b/>
                <w:bCs/>
                <w:i/>
                <w:iCs/>
                <w:lang w:val="es"/>
              </w:rPr>
              <w:t>:</w:t>
            </w:r>
          </w:p>
        </w:tc>
        <w:tc>
          <w:tcPr>
            <w:tcW w:w="5085" w:type="dxa"/>
            <w:tcBorders>
              <w:top w:val="single" w:sz="6" w:space="0" w:color="000000"/>
              <w:left w:val="single" w:sz="6" w:space="0" w:color="000000"/>
              <w:bottom w:val="single" w:sz="6" w:space="0" w:color="000000"/>
              <w:right w:val="single" w:sz="6" w:space="0" w:color="000000"/>
            </w:tcBorders>
          </w:tcPr>
          <w:p w14:paraId="5ADC521F" w14:textId="77777777" w:rsidR="00C97571" w:rsidRDefault="00C97571" w:rsidP="00C106DC">
            <w:pPr>
              <w:rPr>
                <w:rFonts w:ascii="Calibri" w:eastAsia="Calibri" w:hAnsi="Calibri" w:cs="Calibri"/>
              </w:rPr>
            </w:pPr>
            <w:r w:rsidRPr="5819814E">
              <w:rPr>
                <w:rFonts w:ascii="Calibri" w:eastAsia="Calibri" w:hAnsi="Calibri" w:cs="Calibri"/>
                <w:i/>
                <w:iCs/>
                <w:lang w:val="es"/>
              </w:rPr>
              <w:t>DG-1</w:t>
            </w:r>
            <w:r>
              <w:rPr>
                <w:rFonts w:ascii="Calibri" w:eastAsia="Calibri" w:hAnsi="Calibri" w:cs="Calibri"/>
                <w:i/>
                <w:iCs/>
                <w:lang w:val="es"/>
              </w:rPr>
              <w:t>1</w:t>
            </w:r>
          </w:p>
        </w:tc>
      </w:tr>
      <w:tr w:rsidR="00C97571" w14:paraId="53CF43BA"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3AEE0C87" w14:textId="77777777" w:rsidR="00C97571" w:rsidRPr="00C47F6D" w:rsidRDefault="00C97571" w:rsidP="00C106DC">
            <w:pPr>
              <w:rPr>
                <w:rFonts w:ascii="Calibri" w:eastAsia="Calibri" w:hAnsi="Calibri" w:cs="Calibri"/>
                <w:color w:val="000000"/>
              </w:rPr>
            </w:pPr>
            <w:r w:rsidRPr="00C47F6D">
              <w:rPr>
                <w:rFonts w:ascii="Calibri" w:eastAsia="Calibri" w:hAnsi="Calibri" w:cs="Calibri"/>
                <w:b/>
                <w:i/>
                <w:color w:val="000000"/>
                <w:lang w:val="es"/>
              </w:rPr>
              <w:t>Descripción:</w:t>
            </w:r>
          </w:p>
        </w:tc>
        <w:tc>
          <w:tcPr>
            <w:tcW w:w="5085" w:type="dxa"/>
            <w:tcBorders>
              <w:top w:val="single" w:sz="6" w:space="0" w:color="000000"/>
              <w:left w:val="single" w:sz="6" w:space="0" w:color="000000"/>
              <w:bottom w:val="single" w:sz="6" w:space="0" w:color="000000"/>
              <w:right w:val="single" w:sz="6" w:space="0" w:color="000000"/>
            </w:tcBorders>
          </w:tcPr>
          <w:p w14:paraId="59635C0D" w14:textId="77777777" w:rsidR="00C97571" w:rsidRDefault="00C97571" w:rsidP="00C106DC">
            <w:pPr>
              <w:rPr>
                <w:rFonts w:ascii="Calibri" w:eastAsia="Calibri" w:hAnsi="Calibri" w:cs="Calibri"/>
              </w:rPr>
            </w:pPr>
            <w:r w:rsidRPr="5819814E">
              <w:rPr>
                <w:rFonts w:ascii="Calibri" w:eastAsia="Calibri" w:hAnsi="Calibri" w:cs="Calibri"/>
                <w:lang w:val="es"/>
              </w:rPr>
              <w:t>El sistema elimina a propietario correctamente.</w:t>
            </w:r>
          </w:p>
        </w:tc>
      </w:tr>
      <w:tr w:rsidR="00C97571" w14:paraId="278484A0"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51660AB7" w14:textId="77777777" w:rsidR="00C97571" w:rsidRPr="00C47F6D" w:rsidRDefault="00C97571" w:rsidP="00C106DC">
            <w:pPr>
              <w:rPr>
                <w:rFonts w:ascii="Calibri" w:eastAsia="Calibri" w:hAnsi="Calibri" w:cs="Calibri"/>
                <w:color w:val="000000"/>
              </w:rPr>
            </w:pPr>
            <w:proofErr w:type="spellStart"/>
            <w:r w:rsidRPr="00C47F6D">
              <w:rPr>
                <w:rFonts w:ascii="Calibri" w:eastAsia="Calibri" w:hAnsi="Calibri" w:cs="Calibri"/>
                <w:b/>
                <w:i/>
                <w:color w:val="000000"/>
                <w:lang w:val="es"/>
              </w:rPr>
              <w:t>Reqs</w:t>
            </w:r>
            <w:proofErr w:type="spellEnd"/>
            <w:r w:rsidRPr="00C47F6D">
              <w:rPr>
                <w:rFonts w:ascii="Calibri" w:eastAsia="Calibri" w:hAnsi="Calibri" w:cs="Calibri"/>
                <w:b/>
                <w:i/>
                <w:color w:val="000000"/>
                <w:lang w:val="es"/>
              </w:rPr>
              <w:t>. asociados:</w:t>
            </w:r>
          </w:p>
        </w:tc>
        <w:tc>
          <w:tcPr>
            <w:tcW w:w="5085" w:type="dxa"/>
            <w:tcBorders>
              <w:top w:val="single" w:sz="6" w:space="0" w:color="000000"/>
              <w:left w:val="single" w:sz="6" w:space="0" w:color="000000"/>
              <w:bottom w:val="single" w:sz="6" w:space="0" w:color="000000"/>
              <w:right w:val="single" w:sz="6" w:space="0" w:color="000000"/>
            </w:tcBorders>
          </w:tcPr>
          <w:p w14:paraId="52B5E7A5" w14:textId="77777777" w:rsidR="00C97571" w:rsidRDefault="00C97571" w:rsidP="00C106DC">
            <w:pPr>
              <w:rPr>
                <w:rFonts w:ascii="Calibri" w:eastAsia="Calibri" w:hAnsi="Calibri" w:cs="Calibri"/>
              </w:rPr>
            </w:pPr>
            <w:r w:rsidRPr="5819814E">
              <w:rPr>
                <w:rFonts w:ascii="Calibri" w:eastAsia="Calibri" w:hAnsi="Calibri" w:cs="Calibri"/>
                <w:i/>
                <w:iCs/>
                <w:lang w:val="es"/>
              </w:rPr>
              <w:t>RF-1</w:t>
            </w:r>
            <w:r>
              <w:rPr>
                <w:rFonts w:ascii="Calibri" w:eastAsia="Calibri" w:hAnsi="Calibri" w:cs="Calibri"/>
                <w:i/>
                <w:iCs/>
                <w:lang w:val="es"/>
              </w:rPr>
              <w:t>1</w:t>
            </w:r>
          </w:p>
        </w:tc>
      </w:tr>
      <w:tr w:rsidR="00C97571" w14:paraId="7EE86552"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21E0C63E" w14:textId="77777777" w:rsidR="00C97571" w:rsidRPr="00C47F6D" w:rsidRDefault="00C97571" w:rsidP="00C106DC">
            <w:pPr>
              <w:rPr>
                <w:rFonts w:ascii="Calibri" w:eastAsia="Calibri" w:hAnsi="Calibri" w:cs="Calibri"/>
                <w:color w:val="000000"/>
              </w:rPr>
            </w:pPr>
            <w:r w:rsidRPr="00C47F6D">
              <w:rPr>
                <w:rFonts w:ascii="Calibri" w:eastAsia="Calibri" w:hAnsi="Calibri" w:cs="Calibri"/>
                <w:b/>
                <w:i/>
                <w:color w:val="000000"/>
                <w:lang w:val="es"/>
              </w:rPr>
              <w:t>CU asociados:</w:t>
            </w:r>
          </w:p>
        </w:tc>
        <w:tc>
          <w:tcPr>
            <w:tcW w:w="5085" w:type="dxa"/>
            <w:tcBorders>
              <w:top w:val="single" w:sz="6" w:space="0" w:color="000000"/>
              <w:left w:val="single" w:sz="6" w:space="0" w:color="000000"/>
              <w:bottom w:val="single" w:sz="6" w:space="0" w:color="000000"/>
              <w:right w:val="single" w:sz="6" w:space="0" w:color="000000"/>
            </w:tcBorders>
          </w:tcPr>
          <w:p w14:paraId="47220360" w14:textId="77777777" w:rsidR="00C97571" w:rsidRDefault="00C97571" w:rsidP="00C106DC">
            <w:pPr>
              <w:rPr>
                <w:rFonts w:ascii="Calibri" w:eastAsia="Calibri" w:hAnsi="Calibri" w:cs="Calibri"/>
              </w:rPr>
            </w:pPr>
            <w:r w:rsidRPr="5819814E">
              <w:rPr>
                <w:rFonts w:ascii="Calibri" w:eastAsia="Calibri" w:hAnsi="Calibri" w:cs="Calibri"/>
                <w:i/>
                <w:iCs/>
                <w:lang w:val="es"/>
              </w:rPr>
              <w:t>CU-1</w:t>
            </w:r>
            <w:r>
              <w:rPr>
                <w:rFonts w:ascii="Calibri" w:eastAsia="Calibri" w:hAnsi="Calibri" w:cs="Calibri"/>
                <w:i/>
                <w:iCs/>
                <w:lang w:val="es"/>
              </w:rPr>
              <w:t>1</w:t>
            </w:r>
          </w:p>
        </w:tc>
      </w:tr>
      <w:tr w:rsidR="00C97571" w14:paraId="6D0355B1"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3483E6C3" w14:textId="77777777" w:rsidR="00C97571" w:rsidRPr="00C47F6D" w:rsidRDefault="00C97571" w:rsidP="00C106DC">
            <w:pPr>
              <w:rPr>
                <w:rFonts w:ascii="Calibri" w:eastAsia="Calibri" w:hAnsi="Calibri" w:cs="Calibri"/>
                <w:color w:val="000000"/>
              </w:rPr>
            </w:pPr>
            <w:r w:rsidRPr="00C47F6D">
              <w:rPr>
                <w:rFonts w:ascii="Calibri" w:eastAsia="Calibri" w:hAnsi="Calibri" w:cs="Calibri"/>
                <w:b/>
                <w:i/>
                <w:color w:val="000000"/>
                <w:lang w:val="es"/>
              </w:rPr>
              <w:t>Esc. Asociados:</w:t>
            </w:r>
          </w:p>
        </w:tc>
        <w:tc>
          <w:tcPr>
            <w:tcW w:w="5085" w:type="dxa"/>
            <w:tcBorders>
              <w:top w:val="single" w:sz="6" w:space="0" w:color="000000"/>
              <w:left w:val="single" w:sz="6" w:space="0" w:color="000000"/>
              <w:bottom w:val="single" w:sz="6" w:space="0" w:color="000000"/>
              <w:right w:val="single" w:sz="6" w:space="0" w:color="000000"/>
            </w:tcBorders>
          </w:tcPr>
          <w:p w14:paraId="433896F0" w14:textId="77777777" w:rsidR="00C97571" w:rsidRDefault="00C97571" w:rsidP="00C106DC">
            <w:pPr>
              <w:rPr>
                <w:rFonts w:ascii="Calibri" w:eastAsia="Calibri" w:hAnsi="Calibri" w:cs="Calibri"/>
              </w:rPr>
            </w:pPr>
            <w:r w:rsidRPr="5819814E">
              <w:rPr>
                <w:rFonts w:ascii="Calibri" w:eastAsia="Calibri" w:hAnsi="Calibri" w:cs="Calibri"/>
                <w:i/>
                <w:iCs/>
                <w:lang w:val="es"/>
              </w:rPr>
              <w:t>ES-1</w:t>
            </w:r>
            <w:r>
              <w:rPr>
                <w:rFonts w:ascii="Calibri" w:eastAsia="Calibri" w:hAnsi="Calibri" w:cs="Calibri"/>
                <w:i/>
                <w:iCs/>
                <w:lang w:val="es"/>
              </w:rPr>
              <w:t>1</w:t>
            </w:r>
            <w:r w:rsidRPr="5819814E">
              <w:rPr>
                <w:rFonts w:ascii="Calibri" w:eastAsia="Calibri" w:hAnsi="Calibri" w:cs="Calibri"/>
                <w:i/>
                <w:iCs/>
                <w:lang w:val="es"/>
              </w:rPr>
              <w:t>.01</w:t>
            </w:r>
          </w:p>
        </w:tc>
      </w:tr>
    </w:tbl>
    <w:p w14:paraId="33FB65B5" w14:textId="77777777" w:rsidR="00C97571" w:rsidRDefault="00C97571" w:rsidP="00C97571">
      <w:pPr>
        <w:jc w:val="center"/>
      </w:pPr>
    </w:p>
    <w:p w14:paraId="4E7994B7" w14:textId="77777777" w:rsidR="00C97571" w:rsidRDefault="00C97571" w:rsidP="00C97571">
      <w:pPr>
        <w:jc w:val="center"/>
      </w:pPr>
    </w:p>
    <w:p w14:paraId="294B00A8" w14:textId="77777777" w:rsidR="00C97571" w:rsidRPr="0065716A" w:rsidRDefault="00C97571" w:rsidP="00C97571">
      <w:pPr>
        <w:ind w:left="-426"/>
        <w:jc w:val="center"/>
      </w:pPr>
      <w:r>
        <w:rPr>
          <w:noProof/>
        </w:rPr>
        <w:drawing>
          <wp:inline distT="0" distB="0" distL="0" distR="0" wp14:anchorId="2691A103" wp14:editId="3BDAAEF5">
            <wp:extent cx="6858000" cy="5425440"/>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5425440"/>
                    </a:xfrm>
                    <a:prstGeom prst="rect">
                      <a:avLst/>
                    </a:prstGeom>
                    <a:noFill/>
                    <a:ln>
                      <a:noFill/>
                    </a:ln>
                  </pic:spPr>
                </pic:pic>
              </a:graphicData>
            </a:graphic>
          </wp:inline>
        </w:drawing>
      </w:r>
    </w:p>
    <w:p w14:paraId="3D64EE25" w14:textId="77777777" w:rsidR="00C97571" w:rsidRDefault="00C97571" w:rsidP="00C97571"/>
    <w:p w14:paraId="6410D55C" w14:textId="77777777" w:rsidR="00C97571" w:rsidRDefault="00C97571" w:rsidP="00C97571"/>
    <w:p w14:paraId="74D6150B" w14:textId="77777777" w:rsidR="00C97571" w:rsidRDefault="00C97571" w:rsidP="00C97571"/>
    <w:p w14:paraId="53F2330B" w14:textId="77777777" w:rsidR="00C97571" w:rsidRDefault="00C97571" w:rsidP="00C97571"/>
    <w:p w14:paraId="0D9D0424" w14:textId="77777777" w:rsidR="00C97571" w:rsidRDefault="00C97571" w:rsidP="00C97571"/>
    <w:p w14:paraId="5BB49612" w14:textId="77777777" w:rsidR="00C97571" w:rsidRDefault="00C97571" w:rsidP="00C97571"/>
    <w:p w14:paraId="39EE04D6" w14:textId="77777777" w:rsidR="00C97571" w:rsidRDefault="00C97571" w:rsidP="00C97571"/>
    <w:p w14:paraId="7B3C467A" w14:textId="77777777" w:rsidR="00C97571" w:rsidRDefault="00C97571" w:rsidP="00C97571"/>
    <w:p w14:paraId="5268B420" w14:textId="77777777" w:rsidR="00C97571" w:rsidRPr="0065716A" w:rsidRDefault="00C97571" w:rsidP="00C97571"/>
    <w:tbl>
      <w:tblPr>
        <w:tblW w:w="0" w:type="auto"/>
        <w:jc w:val="center"/>
        <w:tblLayout w:type="fixed"/>
        <w:tblLook w:val="04A0" w:firstRow="1" w:lastRow="0" w:firstColumn="1" w:lastColumn="0" w:noHBand="0" w:noVBand="1"/>
      </w:tblPr>
      <w:tblGrid>
        <w:gridCol w:w="1995"/>
        <w:gridCol w:w="5085"/>
      </w:tblGrid>
      <w:tr w:rsidR="00C97571" w14:paraId="7DFFDF9E"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15D30891" w14:textId="77777777" w:rsidR="00C97571" w:rsidRPr="00C47F6D" w:rsidRDefault="00C97571" w:rsidP="00C106DC">
            <w:pPr>
              <w:rPr>
                <w:rFonts w:ascii="Calibri" w:eastAsia="Calibri" w:hAnsi="Calibri" w:cs="Calibri"/>
                <w:color w:val="000000"/>
              </w:rPr>
            </w:pPr>
            <w:r w:rsidRPr="5819814E">
              <w:rPr>
                <w:rFonts w:ascii="Calibri" w:eastAsia="Calibri" w:hAnsi="Calibri" w:cs="Calibri"/>
                <w:b/>
                <w:bCs/>
                <w:i/>
                <w:iCs/>
                <w:lang w:val="es"/>
              </w:rPr>
              <w:lastRenderedPageBreak/>
              <w:t xml:space="preserve">ID </w:t>
            </w:r>
            <w:proofErr w:type="spellStart"/>
            <w:r w:rsidRPr="5819814E">
              <w:rPr>
                <w:rFonts w:ascii="Calibri" w:eastAsia="Calibri" w:hAnsi="Calibri" w:cs="Calibri"/>
                <w:b/>
                <w:bCs/>
                <w:i/>
                <w:iCs/>
                <w:lang w:val="es"/>
              </w:rPr>
              <w:t>Ref</w:t>
            </w:r>
            <w:proofErr w:type="spellEnd"/>
            <w:r w:rsidRPr="5819814E">
              <w:rPr>
                <w:rFonts w:ascii="Calibri" w:eastAsia="Calibri" w:hAnsi="Calibri" w:cs="Calibri"/>
                <w:b/>
                <w:bCs/>
                <w:i/>
                <w:iCs/>
                <w:lang w:val="es"/>
              </w:rPr>
              <w:t>:</w:t>
            </w:r>
          </w:p>
        </w:tc>
        <w:tc>
          <w:tcPr>
            <w:tcW w:w="5085" w:type="dxa"/>
            <w:tcBorders>
              <w:top w:val="single" w:sz="6" w:space="0" w:color="000000"/>
              <w:left w:val="single" w:sz="6" w:space="0" w:color="000000"/>
              <w:bottom w:val="single" w:sz="6" w:space="0" w:color="000000"/>
              <w:right w:val="single" w:sz="6" w:space="0" w:color="000000"/>
            </w:tcBorders>
          </w:tcPr>
          <w:p w14:paraId="5BFC6D74" w14:textId="77777777" w:rsidR="00C97571" w:rsidRDefault="00C97571" w:rsidP="00C106DC">
            <w:pPr>
              <w:rPr>
                <w:rFonts w:ascii="Calibri" w:eastAsia="Calibri" w:hAnsi="Calibri" w:cs="Calibri"/>
              </w:rPr>
            </w:pPr>
            <w:r w:rsidRPr="5819814E">
              <w:rPr>
                <w:rFonts w:ascii="Calibri" w:eastAsia="Calibri" w:hAnsi="Calibri" w:cs="Calibri"/>
                <w:i/>
                <w:iCs/>
                <w:lang w:val="es"/>
              </w:rPr>
              <w:t>DG-12</w:t>
            </w:r>
          </w:p>
        </w:tc>
      </w:tr>
      <w:tr w:rsidR="00C97571" w14:paraId="4DC5F94B"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5C32A07D" w14:textId="77777777" w:rsidR="00C97571" w:rsidRPr="00C47F6D" w:rsidRDefault="00C97571" w:rsidP="00C106DC">
            <w:pPr>
              <w:rPr>
                <w:rFonts w:ascii="Calibri" w:eastAsia="Calibri" w:hAnsi="Calibri" w:cs="Calibri"/>
                <w:color w:val="000000"/>
              </w:rPr>
            </w:pPr>
            <w:r w:rsidRPr="00C47F6D">
              <w:rPr>
                <w:rFonts w:ascii="Calibri" w:eastAsia="Calibri" w:hAnsi="Calibri" w:cs="Calibri"/>
                <w:b/>
                <w:i/>
                <w:color w:val="000000"/>
                <w:lang w:val="es"/>
              </w:rPr>
              <w:t>Descripción:</w:t>
            </w:r>
          </w:p>
        </w:tc>
        <w:tc>
          <w:tcPr>
            <w:tcW w:w="5085" w:type="dxa"/>
            <w:tcBorders>
              <w:top w:val="single" w:sz="6" w:space="0" w:color="000000"/>
              <w:left w:val="single" w:sz="6" w:space="0" w:color="000000"/>
              <w:bottom w:val="single" w:sz="6" w:space="0" w:color="000000"/>
              <w:right w:val="single" w:sz="6" w:space="0" w:color="000000"/>
            </w:tcBorders>
          </w:tcPr>
          <w:p w14:paraId="1D43D16D" w14:textId="77777777" w:rsidR="00C97571" w:rsidRDefault="00C97571" w:rsidP="00C106DC">
            <w:pPr>
              <w:rPr>
                <w:rFonts w:ascii="Calibri" w:eastAsia="Calibri" w:hAnsi="Calibri" w:cs="Calibri"/>
              </w:rPr>
            </w:pPr>
            <w:r w:rsidRPr="5819814E">
              <w:rPr>
                <w:rFonts w:ascii="Calibri" w:eastAsia="Calibri" w:hAnsi="Calibri" w:cs="Calibri"/>
                <w:i/>
                <w:iCs/>
              </w:rPr>
              <w:t>Consulta de división de censados no se realizó correctamente por fallo en la autentificación.</w:t>
            </w:r>
          </w:p>
        </w:tc>
      </w:tr>
      <w:tr w:rsidR="00C97571" w14:paraId="46C45AB1"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3EF9A303" w14:textId="77777777" w:rsidR="00C97571" w:rsidRPr="00C47F6D" w:rsidRDefault="00C97571" w:rsidP="00C106DC">
            <w:pPr>
              <w:rPr>
                <w:rFonts w:ascii="Calibri" w:eastAsia="Calibri" w:hAnsi="Calibri" w:cs="Calibri"/>
                <w:color w:val="000000"/>
              </w:rPr>
            </w:pPr>
            <w:proofErr w:type="spellStart"/>
            <w:r w:rsidRPr="00C47F6D">
              <w:rPr>
                <w:rFonts w:ascii="Calibri" w:eastAsia="Calibri" w:hAnsi="Calibri" w:cs="Calibri"/>
                <w:b/>
                <w:i/>
                <w:color w:val="000000"/>
                <w:lang w:val="es"/>
              </w:rPr>
              <w:t>Reqs</w:t>
            </w:r>
            <w:proofErr w:type="spellEnd"/>
            <w:r w:rsidRPr="00C47F6D">
              <w:rPr>
                <w:rFonts w:ascii="Calibri" w:eastAsia="Calibri" w:hAnsi="Calibri" w:cs="Calibri"/>
                <w:b/>
                <w:i/>
                <w:color w:val="000000"/>
                <w:lang w:val="es"/>
              </w:rPr>
              <w:t>. asociados:</w:t>
            </w:r>
          </w:p>
        </w:tc>
        <w:tc>
          <w:tcPr>
            <w:tcW w:w="5085" w:type="dxa"/>
            <w:tcBorders>
              <w:top w:val="single" w:sz="6" w:space="0" w:color="000000"/>
              <w:left w:val="single" w:sz="6" w:space="0" w:color="000000"/>
              <w:bottom w:val="single" w:sz="6" w:space="0" w:color="000000"/>
              <w:right w:val="single" w:sz="6" w:space="0" w:color="000000"/>
            </w:tcBorders>
          </w:tcPr>
          <w:p w14:paraId="09EF9218" w14:textId="77777777" w:rsidR="00C97571" w:rsidRDefault="00C97571" w:rsidP="00C106DC">
            <w:pPr>
              <w:rPr>
                <w:rFonts w:ascii="Calibri" w:eastAsia="Calibri" w:hAnsi="Calibri" w:cs="Calibri"/>
              </w:rPr>
            </w:pPr>
            <w:r w:rsidRPr="5819814E">
              <w:rPr>
                <w:rFonts w:ascii="Calibri" w:eastAsia="Calibri" w:hAnsi="Calibri" w:cs="Calibri"/>
                <w:i/>
                <w:iCs/>
                <w:lang w:val="es"/>
              </w:rPr>
              <w:t>RF-12</w:t>
            </w:r>
          </w:p>
        </w:tc>
      </w:tr>
      <w:tr w:rsidR="00C97571" w14:paraId="4472C6D1"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75D80613" w14:textId="77777777" w:rsidR="00C97571" w:rsidRPr="00C47F6D" w:rsidRDefault="00C97571" w:rsidP="00C106DC">
            <w:pPr>
              <w:rPr>
                <w:rFonts w:ascii="Calibri" w:eastAsia="Calibri" w:hAnsi="Calibri" w:cs="Calibri"/>
                <w:color w:val="000000"/>
              </w:rPr>
            </w:pPr>
            <w:r w:rsidRPr="00C47F6D">
              <w:rPr>
                <w:rFonts w:ascii="Calibri" w:eastAsia="Calibri" w:hAnsi="Calibri" w:cs="Calibri"/>
                <w:b/>
                <w:i/>
                <w:color w:val="000000"/>
                <w:lang w:val="es"/>
              </w:rPr>
              <w:t>CU asociados:</w:t>
            </w:r>
          </w:p>
        </w:tc>
        <w:tc>
          <w:tcPr>
            <w:tcW w:w="5085" w:type="dxa"/>
            <w:tcBorders>
              <w:top w:val="single" w:sz="6" w:space="0" w:color="000000"/>
              <w:left w:val="single" w:sz="6" w:space="0" w:color="000000"/>
              <w:bottom w:val="single" w:sz="6" w:space="0" w:color="000000"/>
              <w:right w:val="single" w:sz="6" w:space="0" w:color="000000"/>
            </w:tcBorders>
          </w:tcPr>
          <w:p w14:paraId="7B6DF591" w14:textId="77777777" w:rsidR="00C97571" w:rsidRDefault="00C97571" w:rsidP="00C106DC">
            <w:pPr>
              <w:rPr>
                <w:rFonts w:ascii="Calibri" w:eastAsia="Calibri" w:hAnsi="Calibri" w:cs="Calibri"/>
              </w:rPr>
            </w:pPr>
            <w:r w:rsidRPr="5819814E">
              <w:rPr>
                <w:rFonts w:ascii="Calibri" w:eastAsia="Calibri" w:hAnsi="Calibri" w:cs="Calibri"/>
                <w:i/>
                <w:iCs/>
                <w:lang w:val="es"/>
              </w:rPr>
              <w:t>CU-12</w:t>
            </w:r>
          </w:p>
        </w:tc>
      </w:tr>
      <w:tr w:rsidR="00C97571" w14:paraId="0571D67F"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0242259C" w14:textId="77777777" w:rsidR="00C97571" w:rsidRPr="00C47F6D" w:rsidRDefault="00C97571" w:rsidP="00C106DC">
            <w:pPr>
              <w:rPr>
                <w:rFonts w:ascii="Calibri" w:eastAsia="Calibri" w:hAnsi="Calibri" w:cs="Calibri"/>
                <w:color w:val="000000"/>
              </w:rPr>
            </w:pPr>
            <w:r w:rsidRPr="00C47F6D">
              <w:rPr>
                <w:rFonts w:ascii="Calibri" w:eastAsia="Calibri" w:hAnsi="Calibri" w:cs="Calibri"/>
                <w:b/>
                <w:i/>
                <w:color w:val="000000"/>
                <w:lang w:val="es"/>
              </w:rPr>
              <w:t>Esc. Asociados:</w:t>
            </w:r>
          </w:p>
        </w:tc>
        <w:tc>
          <w:tcPr>
            <w:tcW w:w="5085" w:type="dxa"/>
            <w:tcBorders>
              <w:top w:val="single" w:sz="6" w:space="0" w:color="000000"/>
              <w:left w:val="single" w:sz="6" w:space="0" w:color="000000"/>
              <w:bottom w:val="single" w:sz="6" w:space="0" w:color="000000"/>
              <w:right w:val="single" w:sz="6" w:space="0" w:color="000000"/>
            </w:tcBorders>
          </w:tcPr>
          <w:p w14:paraId="3EA97171" w14:textId="77777777" w:rsidR="00C97571" w:rsidRDefault="00C97571" w:rsidP="00C106DC">
            <w:pPr>
              <w:rPr>
                <w:rFonts w:ascii="Calibri" w:eastAsia="Calibri" w:hAnsi="Calibri" w:cs="Calibri"/>
              </w:rPr>
            </w:pPr>
            <w:r w:rsidRPr="5819814E">
              <w:rPr>
                <w:rFonts w:ascii="Calibri" w:eastAsia="Calibri" w:hAnsi="Calibri" w:cs="Calibri"/>
                <w:i/>
                <w:iCs/>
                <w:lang w:val="es"/>
              </w:rPr>
              <w:t>ES-12.02</w:t>
            </w:r>
          </w:p>
        </w:tc>
      </w:tr>
    </w:tbl>
    <w:p w14:paraId="7B3E7377" w14:textId="77777777" w:rsidR="00C97571" w:rsidRDefault="00C97571" w:rsidP="00C97571">
      <w:pPr>
        <w:jc w:val="center"/>
      </w:pPr>
    </w:p>
    <w:p w14:paraId="25E09850" w14:textId="77777777" w:rsidR="00C97571" w:rsidRPr="0065716A" w:rsidRDefault="00C97571" w:rsidP="00C97571">
      <w:pPr>
        <w:jc w:val="center"/>
      </w:pPr>
      <w:r>
        <w:rPr>
          <w:noProof/>
        </w:rPr>
        <w:drawing>
          <wp:inline distT="0" distB="0" distL="0" distR="0" wp14:anchorId="4F76AFB1" wp14:editId="173EE61B">
            <wp:extent cx="6423660" cy="2621280"/>
            <wp:effectExtent l="0" t="0" r="0" b="0"/>
            <wp:docPr id="22"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5" descr="Captura de pantalla de un celular&#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23660" cy="2621280"/>
                    </a:xfrm>
                    <a:prstGeom prst="rect">
                      <a:avLst/>
                    </a:prstGeom>
                    <a:noFill/>
                    <a:ln>
                      <a:noFill/>
                    </a:ln>
                  </pic:spPr>
                </pic:pic>
              </a:graphicData>
            </a:graphic>
          </wp:inline>
        </w:drawing>
      </w:r>
    </w:p>
    <w:p w14:paraId="3440071C" w14:textId="77777777" w:rsidR="00C97571" w:rsidRPr="00C47F6D" w:rsidRDefault="00C97571" w:rsidP="00C97571">
      <w:pPr>
        <w:rPr>
          <w:color w:val="000000"/>
        </w:rPr>
      </w:pPr>
    </w:p>
    <w:tbl>
      <w:tblPr>
        <w:tblW w:w="0" w:type="auto"/>
        <w:jc w:val="center"/>
        <w:tblLayout w:type="fixed"/>
        <w:tblLook w:val="04A0" w:firstRow="1" w:lastRow="0" w:firstColumn="1" w:lastColumn="0" w:noHBand="0" w:noVBand="1"/>
      </w:tblPr>
      <w:tblGrid>
        <w:gridCol w:w="1995"/>
        <w:gridCol w:w="5085"/>
      </w:tblGrid>
      <w:tr w:rsidR="00C97571" w14:paraId="2C766907"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175D930B" w14:textId="77777777" w:rsidR="00C97571" w:rsidRPr="0065716A" w:rsidRDefault="00C97571" w:rsidP="00C106DC">
            <w:pPr>
              <w:rPr>
                <w:rFonts w:ascii="Calibri" w:eastAsia="Calibri" w:hAnsi="Calibri" w:cs="Calibri"/>
                <w:color w:val="000000"/>
              </w:rPr>
            </w:pPr>
            <w:r w:rsidRPr="2BBE52DB">
              <w:rPr>
                <w:rFonts w:ascii="Calibri" w:eastAsia="Calibri" w:hAnsi="Calibri" w:cs="Calibri"/>
                <w:b/>
                <w:bCs/>
                <w:i/>
                <w:iCs/>
                <w:lang w:val="es"/>
              </w:rPr>
              <w:t xml:space="preserve">ID </w:t>
            </w:r>
            <w:proofErr w:type="spellStart"/>
            <w:r w:rsidRPr="2BBE52DB">
              <w:rPr>
                <w:rFonts w:ascii="Calibri" w:eastAsia="Calibri" w:hAnsi="Calibri" w:cs="Calibri"/>
                <w:b/>
                <w:bCs/>
                <w:i/>
                <w:iCs/>
                <w:lang w:val="es"/>
              </w:rPr>
              <w:t>Ref</w:t>
            </w:r>
            <w:proofErr w:type="spellEnd"/>
            <w:r w:rsidRPr="2BBE52DB">
              <w:rPr>
                <w:rFonts w:ascii="Calibri" w:eastAsia="Calibri" w:hAnsi="Calibri" w:cs="Calibri"/>
                <w:b/>
                <w:bCs/>
                <w:i/>
                <w:iCs/>
                <w:lang w:val="es"/>
              </w:rPr>
              <w:t>:</w:t>
            </w:r>
          </w:p>
        </w:tc>
        <w:tc>
          <w:tcPr>
            <w:tcW w:w="5085" w:type="dxa"/>
            <w:tcBorders>
              <w:top w:val="single" w:sz="6" w:space="0" w:color="000000"/>
              <w:left w:val="single" w:sz="6" w:space="0" w:color="000000"/>
              <w:bottom w:val="single" w:sz="6" w:space="0" w:color="000000"/>
              <w:right w:val="single" w:sz="6" w:space="0" w:color="000000"/>
            </w:tcBorders>
          </w:tcPr>
          <w:p w14:paraId="7BDEC69D" w14:textId="77777777" w:rsidR="00C97571" w:rsidRDefault="00C97571" w:rsidP="00C106DC">
            <w:pPr>
              <w:rPr>
                <w:rFonts w:ascii="Calibri" w:eastAsia="Calibri" w:hAnsi="Calibri" w:cs="Calibri"/>
              </w:rPr>
            </w:pPr>
            <w:r w:rsidRPr="2BBE52DB">
              <w:rPr>
                <w:rFonts w:ascii="Calibri" w:eastAsia="Calibri" w:hAnsi="Calibri" w:cs="Calibri"/>
                <w:i/>
                <w:iCs/>
                <w:lang w:val="es"/>
              </w:rPr>
              <w:t>DG-1</w:t>
            </w:r>
            <w:r w:rsidRPr="2BBE52DB">
              <w:rPr>
                <w:rFonts w:ascii="Calibri" w:eastAsia="Calibri" w:hAnsi="Calibri" w:cs="Calibri"/>
              </w:rPr>
              <w:t>3</w:t>
            </w:r>
          </w:p>
        </w:tc>
      </w:tr>
      <w:tr w:rsidR="00C97571" w14:paraId="23C51CBE"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55A7EBE9" w14:textId="77777777" w:rsidR="00C97571" w:rsidRPr="0065716A" w:rsidRDefault="00C97571" w:rsidP="00C106DC">
            <w:pPr>
              <w:rPr>
                <w:rFonts w:ascii="Calibri" w:eastAsia="Calibri" w:hAnsi="Calibri" w:cs="Calibri"/>
                <w:color w:val="000000"/>
              </w:rPr>
            </w:pPr>
            <w:r w:rsidRPr="0065716A">
              <w:rPr>
                <w:rFonts w:ascii="Calibri" w:eastAsia="Calibri" w:hAnsi="Calibri" w:cs="Calibri"/>
                <w:b/>
                <w:bCs/>
                <w:i/>
                <w:iCs/>
                <w:color w:val="000000"/>
                <w:lang w:val="es"/>
              </w:rPr>
              <w:t>Descripción:</w:t>
            </w:r>
          </w:p>
        </w:tc>
        <w:tc>
          <w:tcPr>
            <w:tcW w:w="5085" w:type="dxa"/>
            <w:tcBorders>
              <w:top w:val="single" w:sz="6" w:space="0" w:color="000000"/>
              <w:left w:val="single" w:sz="6" w:space="0" w:color="000000"/>
              <w:bottom w:val="single" w:sz="6" w:space="0" w:color="000000"/>
              <w:right w:val="single" w:sz="6" w:space="0" w:color="000000"/>
            </w:tcBorders>
          </w:tcPr>
          <w:p w14:paraId="26123698" w14:textId="77777777" w:rsidR="00C97571" w:rsidRDefault="00C97571" w:rsidP="00C106DC">
            <w:pPr>
              <w:rPr>
                <w:rFonts w:ascii="Calibri" w:eastAsia="Calibri" w:hAnsi="Calibri" w:cs="Calibri"/>
              </w:rPr>
            </w:pPr>
            <w:r w:rsidRPr="2BBE52DB">
              <w:rPr>
                <w:rFonts w:ascii="Calibri" w:eastAsia="Calibri" w:hAnsi="Calibri" w:cs="Calibri"/>
                <w:i/>
                <w:iCs/>
              </w:rPr>
              <w:t>Aviso de pago enviado exitosamente.</w:t>
            </w:r>
          </w:p>
        </w:tc>
      </w:tr>
      <w:tr w:rsidR="00C97571" w14:paraId="6920B206"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5BEC6F5A" w14:textId="77777777" w:rsidR="00C97571" w:rsidRPr="0065716A" w:rsidRDefault="00C97571" w:rsidP="00C106DC">
            <w:pPr>
              <w:rPr>
                <w:rFonts w:ascii="Calibri" w:eastAsia="Calibri" w:hAnsi="Calibri" w:cs="Calibri"/>
                <w:color w:val="000000"/>
              </w:rPr>
            </w:pPr>
            <w:proofErr w:type="spellStart"/>
            <w:r w:rsidRPr="0065716A">
              <w:rPr>
                <w:rFonts w:ascii="Calibri" w:eastAsia="Calibri" w:hAnsi="Calibri" w:cs="Calibri"/>
                <w:b/>
                <w:bCs/>
                <w:i/>
                <w:iCs/>
                <w:color w:val="000000"/>
                <w:lang w:val="es"/>
              </w:rPr>
              <w:t>Reqs</w:t>
            </w:r>
            <w:proofErr w:type="spellEnd"/>
            <w:r w:rsidRPr="0065716A">
              <w:rPr>
                <w:rFonts w:ascii="Calibri" w:eastAsia="Calibri" w:hAnsi="Calibri" w:cs="Calibri"/>
                <w:b/>
                <w:bCs/>
                <w:i/>
                <w:iCs/>
                <w:color w:val="000000"/>
                <w:lang w:val="es"/>
              </w:rPr>
              <w:t>. asociados:</w:t>
            </w:r>
          </w:p>
        </w:tc>
        <w:tc>
          <w:tcPr>
            <w:tcW w:w="5085" w:type="dxa"/>
            <w:tcBorders>
              <w:top w:val="single" w:sz="6" w:space="0" w:color="000000"/>
              <w:left w:val="single" w:sz="6" w:space="0" w:color="000000"/>
              <w:bottom w:val="single" w:sz="6" w:space="0" w:color="000000"/>
              <w:right w:val="single" w:sz="6" w:space="0" w:color="000000"/>
            </w:tcBorders>
          </w:tcPr>
          <w:p w14:paraId="1878B0BB" w14:textId="77777777" w:rsidR="00C97571" w:rsidRDefault="00C97571" w:rsidP="00C106DC">
            <w:pPr>
              <w:rPr>
                <w:rFonts w:ascii="Calibri" w:eastAsia="Calibri" w:hAnsi="Calibri" w:cs="Calibri"/>
              </w:rPr>
            </w:pPr>
            <w:r w:rsidRPr="2BBE52DB">
              <w:rPr>
                <w:rFonts w:ascii="Calibri" w:eastAsia="Calibri" w:hAnsi="Calibri" w:cs="Calibri"/>
                <w:i/>
                <w:iCs/>
                <w:lang w:val="es"/>
              </w:rPr>
              <w:t>RF-13</w:t>
            </w:r>
          </w:p>
        </w:tc>
      </w:tr>
      <w:tr w:rsidR="00C97571" w14:paraId="70FD99F7"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265A83F2" w14:textId="77777777" w:rsidR="00C97571" w:rsidRPr="0065716A" w:rsidRDefault="00C97571" w:rsidP="00C106DC">
            <w:pPr>
              <w:rPr>
                <w:rFonts w:ascii="Calibri" w:eastAsia="Calibri" w:hAnsi="Calibri" w:cs="Calibri"/>
                <w:color w:val="000000"/>
              </w:rPr>
            </w:pPr>
            <w:r w:rsidRPr="0065716A">
              <w:rPr>
                <w:rFonts w:ascii="Calibri" w:eastAsia="Calibri" w:hAnsi="Calibri" w:cs="Calibri"/>
                <w:b/>
                <w:bCs/>
                <w:i/>
                <w:iCs/>
                <w:color w:val="000000"/>
                <w:lang w:val="es"/>
              </w:rPr>
              <w:t>CU asociados:</w:t>
            </w:r>
          </w:p>
        </w:tc>
        <w:tc>
          <w:tcPr>
            <w:tcW w:w="5085" w:type="dxa"/>
            <w:tcBorders>
              <w:top w:val="single" w:sz="6" w:space="0" w:color="000000"/>
              <w:left w:val="single" w:sz="6" w:space="0" w:color="000000"/>
              <w:bottom w:val="single" w:sz="6" w:space="0" w:color="000000"/>
              <w:right w:val="single" w:sz="6" w:space="0" w:color="000000"/>
            </w:tcBorders>
          </w:tcPr>
          <w:p w14:paraId="7984A6BD" w14:textId="77777777" w:rsidR="00C97571" w:rsidRDefault="00C97571" w:rsidP="00C106DC">
            <w:pPr>
              <w:rPr>
                <w:rFonts w:ascii="Calibri" w:eastAsia="Calibri" w:hAnsi="Calibri" w:cs="Calibri"/>
              </w:rPr>
            </w:pPr>
            <w:r w:rsidRPr="2BBE52DB">
              <w:rPr>
                <w:rFonts w:ascii="Calibri" w:eastAsia="Calibri" w:hAnsi="Calibri" w:cs="Calibri"/>
                <w:i/>
                <w:iCs/>
                <w:lang w:val="es"/>
              </w:rPr>
              <w:t>CU-13</w:t>
            </w:r>
          </w:p>
        </w:tc>
      </w:tr>
      <w:tr w:rsidR="00C97571" w14:paraId="61D17F06"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4C089BEE" w14:textId="77777777" w:rsidR="00C97571" w:rsidRPr="0065716A" w:rsidRDefault="00C97571" w:rsidP="00C106DC">
            <w:pPr>
              <w:rPr>
                <w:rFonts w:ascii="Calibri" w:eastAsia="Calibri" w:hAnsi="Calibri" w:cs="Calibri"/>
                <w:color w:val="000000"/>
              </w:rPr>
            </w:pPr>
            <w:r w:rsidRPr="0065716A">
              <w:rPr>
                <w:rFonts w:ascii="Calibri" w:eastAsia="Calibri" w:hAnsi="Calibri" w:cs="Calibri"/>
                <w:b/>
                <w:bCs/>
                <w:i/>
                <w:iCs/>
                <w:color w:val="000000"/>
                <w:lang w:val="es"/>
              </w:rPr>
              <w:t>Esc. Asociados:</w:t>
            </w:r>
          </w:p>
        </w:tc>
        <w:tc>
          <w:tcPr>
            <w:tcW w:w="5085" w:type="dxa"/>
            <w:tcBorders>
              <w:top w:val="single" w:sz="6" w:space="0" w:color="000000"/>
              <w:left w:val="single" w:sz="6" w:space="0" w:color="000000"/>
              <w:bottom w:val="single" w:sz="6" w:space="0" w:color="000000"/>
              <w:right w:val="single" w:sz="6" w:space="0" w:color="000000"/>
            </w:tcBorders>
          </w:tcPr>
          <w:p w14:paraId="0152D567" w14:textId="77777777" w:rsidR="00C97571" w:rsidRDefault="00C97571" w:rsidP="00C106DC">
            <w:pPr>
              <w:rPr>
                <w:rFonts w:ascii="Calibri" w:eastAsia="Calibri" w:hAnsi="Calibri" w:cs="Calibri"/>
              </w:rPr>
            </w:pPr>
            <w:r w:rsidRPr="2BBE52DB">
              <w:rPr>
                <w:rFonts w:ascii="Calibri" w:eastAsia="Calibri" w:hAnsi="Calibri" w:cs="Calibri"/>
                <w:i/>
                <w:iCs/>
                <w:lang w:val="es"/>
              </w:rPr>
              <w:t>ES-13.01</w:t>
            </w:r>
          </w:p>
        </w:tc>
      </w:tr>
    </w:tbl>
    <w:p w14:paraId="3D02E245" w14:textId="77777777" w:rsidR="00C97571" w:rsidRPr="0065716A" w:rsidRDefault="00C97571" w:rsidP="00C97571">
      <w:pPr>
        <w:rPr>
          <w:color w:val="000000"/>
        </w:rPr>
      </w:pPr>
    </w:p>
    <w:p w14:paraId="32AF553F" w14:textId="77777777" w:rsidR="00C97571" w:rsidRPr="0065716A" w:rsidRDefault="00C97571" w:rsidP="00C97571">
      <w:pPr>
        <w:ind w:left="851" w:firstLine="142"/>
        <w:rPr>
          <w:color w:val="000000"/>
        </w:rPr>
      </w:pPr>
      <w:r>
        <w:rPr>
          <w:noProof/>
        </w:rPr>
        <w:drawing>
          <wp:inline distT="0" distB="0" distL="0" distR="0" wp14:anchorId="630E5440" wp14:editId="37C30F2A">
            <wp:extent cx="5288280" cy="2590800"/>
            <wp:effectExtent l="0" t="0" r="0" b="0"/>
            <wp:docPr id="23" name="Imagen 71055026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710550266" descr="Diagram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8280" cy="2590800"/>
                    </a:xfrm>
                    <a:prstGeom prst="rect">
                      <a:avLst/>
                    </a:prstGeom>
                    <a:noFill/>
                    <a:ln>
                      <a:noFill/>
                    </a:ln>
                  </pic:spPr>
                </pic:pic>
              </a:graphicData>
            </a:graphic>
          </wp:inline>
        </w:drawing>
      </w:r>
    </w:p>
    <w:p w14:paraId="0B66261C" w14:textId="77777777" w:rsidR="00C97571" w:rsidRDefault="00C97571" w:rsidP="00C97571">
      <w:pPr>
        <w:ind w:left="993"/>
        <w:rPr>
          <w:rFonts w:ascii="Calibri" w:eastAsia="Calibri" w:hAnsi="Calibri" w:cs="Calibri"/>
          <w:color w:val="595959"/>
        </w:rPr>
      </w:pPr>
    </w:p>
    <w:p w14:paraId="68D0B9F0" w14:textId="77777777" w:rsidR="00C97571" w:rsidRDefault="00C97571" w:rsidP="00C97571">
      <w:pPr>
        <w:ind w:left="993"/>
        <w:rPr>
          <w:rFonts w:ascii="Calibri" w:eastAsia="Calibri" w:hAnsi="Calibri" w:cs="Calibri"/>
          <w:color w:val="595959"/>
        </w:rPr>
      </w:pPr>
    </w:p>
    <w:p w14:paraId="2A7A2E1D" w14:textId="77777777" w:rsidR="00C97571" w:rsidRDefault="00C97571" w:rsidP="00C97571">
      <w:pPr>
        <w:ind w:left="993"/>
        <w:rPr>
          <w:rFonts w:ascii="Calibri" w:eastAsia="Calibri" w:hAnsi="Calibri" w:cs="Calibri"/>
          <w:color w:val="595959"/>
        </w:rPr>
      </w:pPr>
    </w:p>
    <w:p w14:paraId="2C47E707" w14:textId="77777777" w:rsidR="00C97571" w:rsidRDefault="00C97571" w:rsidP="00C97571">
      <w:pPr>
        <w:ind w:left="993"/>
        <w:rPr>
          <w:rFonts w:ascii="Calibri" w:eastAsia="Calibri" w:hAnsi="Calibri" w:cs="Calibri"/>
          <w:color w:val="595959"/>
        </w:rPr>
      </w:pPr>
    </w:p>
    <w:p w14:paraId="5D76BEE0" w14:textId="77777777" w:rsidR="00C97571" w:rsidRPr="0065716A" w:rsidRDefault="00C97571" w:rsidP="00C97571">
      <w:pPr>
        <w:ind w:left="993"/>
        <w:rPr>
          <w:rFonts w:ascii="Calibri" w:eastAsia="Calibri" w:hAnsi="Calibri" w:cs="Calibri"/>
          <w:color w:val="595959"/>
        </w:rPr>
      </w:pPr>
    </w:p>
    <w:tbl>
      <w:tblPr>
        <w:tblW w:w="0" w:type="auto"/>
        <w:jc w:val="center"/>
        <w:tblLayout w:type="fixed"/>
        <w:tblLook w:val="04A0" w:firstRow="1" w:lastRow="0" w:firstColumn="1" w:lastColumn="0" w:noHBand="0" w:noVBand="1"/>
      </w:tblPr>
      <w:tblGrid>
        <w:gridCol w:w="1995"/>
        <w:gridCol w:w="5085"/>
      </w:tblGrid>
      <w:tr w:rsidR="00C97571" w14:paraId="7A38806D"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2F856E38" w14:textId="77777777" w:rsidR="00C97571" w:rsidRPr="0065716A" w:rsidRDefault="00C97571" w:rsidP="00C106DC">
            <w:pPr>
              <w:rPr>
                <w:rFonts w:ascii="Calibri" w:eastAsia="Calibri" w:hAnsi="Calibri" w:cs="Calibri"/>
                <w:color w:val="000000"/>
              </w:rPr>
            </w:pPr>
            <w:r w:rsidRPr="2BBE52DB">
              <w:rPr>
                <w:rFonts w:ascii="Calibri" w:eastAsia="Calibri" w:hAnsi="Calibri" w:cs="Calibri"/>
                <w:b/>
                <w:bCs/>
                <w:i/>
                <w:iCs/>
                <w:lang w:val="es"/>
              </w:rPr>
              <w:lastRenderedPageBreak/>
              <w:t xml:space="preserve">ID </w:t>
            </w:r>
            <w:proofErr w:type="spellStart"/>
            <w:r w:rsidRPr="2BBE52DB">
              <w:rPr>
                <w:rFonts w:ascii="Calibri" w:eastAsia="Calibri" w:hAnsi="Calibri" w:cs="Calibri"/>
                <w:b/>
                <w:bCs/>
                <w:i/>
                <w:iCs/>
                <w:lang w:val="es"/>
              </w:rPr>
              <w:t>Ref</w:t>
            </w:r>
            <w:proofErr w:type="spellEnd"/>
            <w:r w:rsidRPr="2BBE52DB">
              <w:rPr>
                <w:rFonts w:ascii="Calibri" w:eastAsia="Calibri" w:hAnsi="Calibri" w:cs="Calibri"/>
                <w:b/>
                <w:bCs/>
                <w:i/>
                <w:iCs/>
                <w:lang w:val="es"/>
              </w:rPr>
              <w:t>:</w:t>
            </w:r>
          </w:p>
        </w:tc>
        <w:tc>
          <w:tcPr>
            <w:tcW w:w="5085" w:type="dxa"/>
            <w:tcBorders>
              <w:top w:val="single" w:sz="6" w:space="0" w:color="000000"/>
              <w:left w:val="single" w:sz="6" w:space="0" w:color="000000"/>
              <w:bottom w:val="single" w:sz="6" w:space="0" w:color="000000"/>
              <w:right w:val="single" w:sz="6" w:space="0" w:color="000000"/>
            </w:tcBorders>
          </w:tcPr>
          <w:p w14:paraId="2CE221D4" w14:textId="77777777" w:rsidR="00C97571" w:rsidRDefault="00C97571" w:rsidP="00C106DC">
            <w:pPr>
              <w:rPr>
                <w:rFonts w:ascii="Calibri" w:eastAsia="Calibri" w:hAnsi="Calibri" w:cs="Calibri"/>
              </w:rPr>
            </w:pPr>
            <w:r w:rsidRPr="2BBE52DB">
              <w:rPr>
                <w:rFonts w:ascii="Calibri" w:eastAsia="Calibri" w:hAnsi="Calibri" w:cs="Calibri"/>
                <w:i/>
                <w:iCs/>
                <w:lang w:val="es"/>
              </w:rPr>
              <w:t>DG-14</w:t>
            </w:r>
          </w:p>
        </w:tc>
      </w:tr>
      <w:tr w:rsidR="00C97571" w14:paraId="7571B4A9"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64A3E190" w14:textId="77777777" w:rsidR="00C97571" w:rsidRPr="0065716A" w:rsidRDefault="00C97571" w:rsidP="00C106DC">
            <w:pPr>
              <w:rPr>
                <w:rFonts w:ascii="Calibri" w:eastAsia="Calibri" w:hAnsi="Calibri" w:cs="Calibri"/>
                <w:color w:val="000000"/>
              </w:rPr>
            </w:pPr>
            <w:r w:rsidRPr="0065716A">
              <w:rPr>
                <w:rFonts w:ascii="Calibri" w:eastAsia="Calibri" w:hAnsi="Calibri" w:cs="Calibri"/>
                <w:b/>
                <w:bCs/>
                <w:i/>
                <w:iCs/>
                <w:color w:val="000000"/>
                <w:lang w:val="es"/>
              </w:rPr>
              <w:t>Descripción:</w:t>
            </w:r>
          </w:p>
        </w:tc>
        <w:tc>
          <w:tcPr>
            <w:tcW w:w="5085" w:type="dxa"/>
            <w:tcBorders>
              <w:top w:val="single" w:sz="6" w:space="0" w:color="000000"/>
              <w:left w:val="single" w:sz="6" w:space="0" w:color="000000"/>
              <w:bottom w:val="single" w:sz="6" w:space="0" w:color="000000"/>
              <w:right w:val="single" w:sz="6" w:space="0" w:color="000000"/>
            </w:tcBorders>
          </w:tcPr>
          <w:p w14:paraId="7E1136D6" w14:textId="77777777" w:rsidR="00C97571" w:rsidRDefault="00C97571" w:rsidP="00C106DC">
            <w:pPr>
              <w:rPr>
                <w:rFonts w:ascii="Calibri" w:eastAsia="Calibri" w:hAnsi="Calibri" w:cs="Calibri"/>
              </w:rPr>
            </w:pPr>
            <w:r w:rsidRPr="2BBE52DB">
              <w:rPr>
                <w:rFonts w:ascii="Calibri" w:eastAsia="Calibri" w:hAnsi="Calibri" w:cs="Calibri"/>
                <w:i/>
                <w:iCs/>
              </w:rPr>
              <w:t>Aviso de cobro enviado exitosamente.</w:t>
            </w:r>
          </w:p>
        </w:tc>
      </w:tr>
      <w:tr w:rsidR="00C97571" w14:paraId="7BA82BC0"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262CC097" w14:textId="77777777" w:rsidR="00C97571" w:rsidRPr="0065716A" w:rsidRDefault="00C97571" w:rsidP="00C106DC">
            <w:pPr>
              <w:rPr>
                <w:rFonts w:ascii="Calibri" w:eastAsia="Calibri" w:hAnsi="Calibri" w:cs="Calibri"/>
                <w:color w:val="000000"/>
              </w:rPr>
            </w:pPr>
            <w:proofErr w:type="spellStart"/>
            <w:r w:rsidRPr="0065716A">
              <w:rPr>
                <w:rFonts w:ascii="Calibri" w:eastAsia="Calibri" w:hAnsi="Calibri" w:cs="Calibri"/>
                <w:b/>
                <w:bCs/>
                <w:i/>
                <w:iCs/>
                <w:color w:val="000000"/>
                <w:lang w:val="es"/>
              </w:rPr>
              <w:t>Reqs</w:t>
            </w:r>
            <w:proofErr w:type="spellEnd"/>
            <w:r w:rsidRPr="0065716A">
              <w:rPr>
                <w:rFonts w:ascii="Calibri" w:eastAsia="Calibri" w:hAnsi="Calibri" w:cs="Calibri"/>
                <w:b/>
                <w:bCs/>
                <w:i/>
                <w:iCs/>
                <w:color w:val="000000"/>
                <w:lang w:val="es"/>
              </w:rPr>
              <w:t>. asociados:</w:t>
            </w:r>
          </w:p>
        </w:tc>
        <w:tc>
          <w:tcPr>
            <w:tcW w:w="5085" w:type="dxa"/>
            <w:tcBorders>
              <w:top w:val="single" w:sz="6" w:space="0" w:color="000000"/>
              <w:left w:val="single" w:sz="6" w:space="0" w:color="000000"/>
              <w:bottom w:val="single" w:sz="6" w:space="0" w:color="000000"/>
              <w:right w:val="single" w:sz="6" w:space="0" w:color="000000"/>
            </w:tcBorders>
          </w:tcPr>
          <w:p w14:paraId="1DE52AD0" w14:textId="77777777" w:rsidR="00C97571" w:rsidRDefault="00C97571" w:rsidP="00C106DC">
            <w:pPr>
              <w:rPr>
                <w:rFonts w:ascii="Calibri" w:eastAsia="Calibri" w:hAnsi="Calibri" w:cs="Calibri"/>
              </w:rPr>
            </w:pPr>
            <w:r w:rsidRPr="2BBE52DB">
              <w:rPr>
                <w:rFonts w:ascii="Calibri" w:eastAsia="Calibri" w:hAnsi="Calibri" w:cs="Calibri"/>
                <w:i/>
                <w:iCs/>
                <w:lang w:val="es"/>
              </w:rPr>
              <w:t>RF-14</w:t>
            </w:r>
          </w:p>
        </w:tc>
      </w:tr>
      <w:tr w:rsidR="00C97571" w14:paraId="25275DBD"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7DA35BCF" w14:textId="77777777" w:rsidR="00C97571" w:rsidRPr="0065716A" w:rsidRDefault="00C97571" w:rsidP="00C106DC">
            <w:pPr>
              <w:rPr>
                <w:rFonts w:ascii="Calibri" w:eastAsia="Calibri" w:hAnsi="Calibri" w:cs="Calibri"/>
                <w:color w:val="000000"/>
              </w:rPr>
            </w:pPr>
            <w:r w:rsidRPr="0065716A">
              <w:rPr>
                <w:rFonts w:ascii="Calibri" w:eastAsia="Calibri" w:hAnsi="Calibri" w:cs="Calibri"/>
                <w:b/>
                <w:bCs/>
                <w:i/>
                <w:iCs/>
                <w:color w:val="000000"/>
                <w:lang w:val="es"/>
              </w:rPr>
              <w:t>CU asociados:</w:t>
            </w:r>
          </w:p>
        </w:tc>
        <w:tc>
          <w:tcPr>
            <w:tcW w:w="5085" w:type="dxa"/>
            <w:tcBorders>
              <w:top w:val="single" w:sz="6" w:space="0" w:color="000000"/>
              <w:left w:val="single" w:sz="6" w:space="0" w:color="000000"/>
              <w:bottom w:val="single" w:sz="6" w:space="0" w:color="000000"/>
              <w:right w:val="single" w:sz="6" w:space="0" w:color="000000"/>
            </w:tcBorders>
          </w:tcPr>
          <w:p w14:paraId="7F060629" w14:textId="77777777" w:rsidR="00C97571" w:rsidRDefault="00C97571" w:rsidP="00C106DC">
            <w:pPr>
              <w:rPr>
                <w:rFonts w:ascii="Calibri" w:eastAsia="Calibri" w:hAnsi="Calibri" w:cs="Calibri"/>
              </w:rPr>
            </w:pPr>
            <w:r w:rsidRPr="2BBE52DB">
              <w:rPr>
                <w:rFonts w:ascii="Calibri" w:eastAsia="Calibri" w:hAnsi="Calibri" w:cs="Calibri"/>
                <w:i/>
                <w:iCs/>
                <w:lang w:val="es"/>
              </w:rPr>
              <w:t>CU-14</w:t>
            </w:r>
          </w:p>
        </w:tc>
      </w:tr>
      <w:tr w:rsidR="00C97571" w14:paraId="351349C6"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7243E576" w14:textId="77777777" w:rsidR="00C97571" w:rsidRPr="0065716A" w:rsidRDefault="00C97571" w:rsidP="00C106DC">
            <w:pPr>
              <w:rPr>
                <w:rFonts w:ascii="Calibri" w:eastAsia="Calibri" w:hAnsi="Calibri" w:cs="Calibri"/>
                <w:color w:val="000000"/>
              </w:rPr>
            </w:pPr>
            <w:r w:rsidRPr="0065716A">
              <w:rPr>
                <w:rFonts w:ascii="Calibri" w:eastAsia="Calibri" w:hAnsi="Calibri" w:cs="Calibri"/>
                <w:b/>
                <w:bCs/>
                <w:i/>
                <w:iCs/>
                <w:color w:val="000000"/>
                <w:lang w:val="es"/>
              </w:rPr>
              <w:t>Esc. Asociados:</w:t>
            </w:r>
          </w:p>
        </w:tc>
        <w:tc>
          <w:tcPr>
            <w:tcW w:w="5085" w:type="dxa"/>
            <w:tcBorders>
              <w:top w:val="single" w:sz="6" w:space="0" w:color="000000"/>
              <w:left w:val="single" w:sz="6" w:space="0" w:color="000000"/>
              <w:bottom w:val="single" w:sz="6" w:space="0" w:color="000000"/>
              <w:right w:val="single" w:sz="6" w:space="0" w:color="000000"/>
            </w:tcBorders>
          </w:tcPr>
          <w:p w14:paraId="31C6DCD9" w14:textId="77777777" w:rsidR="00C97571" w:rsidRDefault="00C97571" w:rsidP="00C106DC">
            <w:pPr>
              <w:rPr>
                <w:rFonts w:ascii="Calibri" w:eastAsia="Calibri" w:hAnsi="Calibri" w:cs="Calibri"/>
              </w:rPr>
            </w:pPr>
            <w:r w:rsidRPr="2BBE52DB">
              <w:rPr>
                <w:rFonts w:ascii="Calibri" w:eastAsia="Calibri" w:hAnsi="Calibri" w:cs="Calibri"/>
                <w:i/>
                <w:iCs/>
                <w:lang w:val="es"/>
              </w:rPr>
              <w:t>ES-14.01</w:t>
            </w:r>
          </w:p>
        </w:tc>
      </w:tr>
    </w:tbl>
    <w:p w14:paraId="4001FBB5" w14:textId="77777777" w:rsidR="00C97571" w:rsidRPr="0065716A" w:rsidRDefault="00C97571" w:rsidP="00C97571">
      <w:pPr>
        <w:rPr>
          <w:color w:val="000000"/>
        </w:rPr>
      </w:pPr>
    </w:p>
    <w:p w14:paraId="2722333C" w14:textId="77777777" w:rsidR="00C97571" w:rsidRDefault="00C97571" w:rsidP="00C97571">
      <w:pPr>
        <w:ind w:left="993"/>
        <w:rPr>
          <w:noProof/>
        </w:rPr>
      </w:pPr>
      <w:r>
        <w:rPr>
          <w:noProof/>
        </w:rPr>
        <w:drawing>
          <wp:inline distT="0" distB="0" distL="0" distR="0" wp14:anchorId="51299805" wp14:editId="43B9E8E2">
            <wp:extent cx="5448300" cy="2903220"/>
            <wp:effectExtent l="0" t="0" r="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8300" cy="2903220"/>
                    </a:xfrm>
                    <a:prstGeom prst="rect">
                      <a:avLst/>
                    </a:prstGeom>
                    <a:noFill/>
                    <a:ln>
                      <a:noFill/>
                    </a:ln>
                  </pic:spPr>
                </pic:pic>
              </a:graphicData>
            </a:graphic>
          </wp:inline>
        </w:drawing>
      </w:r>
    </w:p>
    <w:p w14:paraId="66144E86" w14:textId="77777777" w:rsidR="00C97571" w:rsidRDefault="00C97571" w:rsidP="00C97571">
      <w:pPr>
        <w:ind w:left="993"/>
        <w:rPr>
          <w:noProof/>
          <w:color w:val="000000"/>
        </w:rPr>
      </w:pPr>
    </w:p>
    <w:p w14:paraId="341560B1" w14:textId="77777777" w:rsidR="00C97571" w:rsidRDefault="00C97571" w:rsidP="00C97571">
      <w:pPr>
        <w:ind w:left="993"/>
        <w:rPr>
          <w:noProof/>
          <w:color w:val="000000"/>
        </w:rPr>
      </w:pPr>
    </w:p>
    <w:p w14:paraId="332B435D" w14:textId="77777777" w:rsidR="00C97571" w:rsidRPr="0065716A" w:rsidRDefault="00C97571" w:rsidP="00C97571">
      <w:pPr>
        <w:ind w:left="993"/>
        <w:rPr>
          <w:color w:val="000000"/>
        </w:rPr>
      </w:pPr>
    </w:p>
    <w:tbl>
      <w:tblPr>
        <w:tblW w:w="0" w:type="auto"/>
        <w:jc w:val="center"/>
        <w:tblLayout w:type="fixed"/>
        <w:tblLook w:val="04A0" w:firstRow="1" w:lastRow="0" w:firstColumn="1" w:lastColumn="0" w:noHBand="0" w:noVBand="1"/>
      </w:tblPr>
      <w:tblGrid>
        <w:gridCol w:w="1995"/>
        <w:gridCol w:w="5085"/>
      </w:tblGrid>
      <w:tr w:rsidR="00C97571" w14:paraId="3B9F1506"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1DC41131" w14:textId="77777777" w:rsidR="00C97571" w:rsidRPr="0065716A" w:rsidRDefault="00C97571" w:rsidP="00C106DC">
            <w:pPr>
              <w:rPr>
                <w:rFonts w:ascii="Calibri" w:eastAsia="Calibri" w:hAnsi="Calibri" w:cs="Calibri"/>
                <w:color w:val="000000"/>
              </w:rPr>
            </w:pPr>
            <w:r w:rsidRPr="2BBE52DB">
              <w:rPr>
                <w:rFonts w:ascii="Calibri" w:eastAsia="Calibri" w:hAnsi="Calibri" w:cs="Calibri"/>
                <w:b/>
                <w:bCs/>
                <w:i/>
                <w:iCs/>
                <w:lang w:val="es"/>
              </w:rPr>
              <w:t xml:space="preserve">ID </w:t>
            </w:r>
            <w:proofErr w:type="spellStart"/>
            <w:r w:rsidRPr="2BBE52DB">
              <w:rPr>
                <w:rFonts w:ascii="Calibri" w:eastAsia="Calibri" w:hAnsi="Calibri" w:cs="Calibri"/>
                <w:b/>
                <w:bCs/>
                <w:i/>
                <w:iCs/>
                <w:lang w:val="es"/>
              </w:rPr>
              <w:t>Ref</w:t>
            </w:r>
            <w:proofErr w:type="spellEnd"/>
            <w:r w:rsidRPr="2BBE52DB">
              <w:rPr>
                <w:rFonts w:ascii="Calibri" w:eastAsia="Calibri" w:hAnsi="Calibri" w:cs="Calibri"/>
                <w:b/>
                <w:bCs/>
                <w:i/>
                <w:iCs/>
                <w:lang w:val="es"/>
              </w:rPr>
              <w:t>:</w:t>
            </w:r>
          </w:p>
        </w:tc>
        <w:tc>
          <w:tcPr>
            <w:tcW w:w="5085" w:type="dxa"/>
            <w:tcBorders>
              <w:top w:val="single" w:sz="6" w:space="0" w:color="000000"/>
              <w:left w:val="single" w:sz="6" w:space="0" w:color="000000"/>
              <w:bottom w:val="single" w:sz="6" w:space="0" w:color="000000"/>
              <w:right w:val="single" w:sz="6" w:space="0" w:color="000000"/>
            </w:tcBorders>
          </w:tcPr>
          <w:p w14:paraId="05D44671" w14:textId="77777777" w:rsidR="00C97571" w:rsidRDefault="00C97571" w:rsidP="00C106DC">
            <w:pPr>
              <w:rPr>
                <w:rFonts w:ascii="Calibri" w:eastAsia="Calibri" w:hAnsi="Calibri" w:cs="Calibri"/>
              </w:rPr>
            </w:pPr>
            <w:r w:rsidRPr="2BBE52DB">
              <w:rPr>
                <w:rFonts w:ascii="Calibri" w:eastAsia="Calibri" w:hAnsi="Calibri" w:cs="Calibri"/>
                <w:i/>
                <w:iCs/>
                <w:lang w:val="es"/>
              </w:rPr>
              <w:t>DG-15</w:t>
            </w:r>
          </w:p>
        </w:tc>
      </w:tr>
      <w:tr w:rsidR="00C97571" w14:paraId="7E59D266"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60F654F4" w14:textId="77777777" w:rsidR="00C97571" w:rsidRPr="0065716A" w:rsidRDefault="00C97571" w:rsidP="00C106DC">
            <w:pPr>
              <w:rPr>
                <w:rFonts w:ascii="Calibri" w:eastAsia="Calibri" w:hAnsi="Calibri" w:cs="Calibri"/>
                <w:color w:val="000000"/>
              </w:rPr>
            </w:pPr>
            <w:r w:rsidRPr="0065716A">
              <w:rPr>
                <w:rFonts w:ascii="Calibri" w:eastAsia="Calibri" w:hAnsi="Calibri" w:cs="Calibri"/>
                <w:b/>
                <w:bCs/>
                <w:i/>
                <w:iCs/>
                <w:color w:val="000000"/>
                <w:lang w:val="es"/>
              </w:rPr>
              <w:t>Descripción:</w:t>
            </w:r>
          </w:p>
        </w:tc>
        <w:tc>
          <w:tcPr>
            <w:tcW w:w="5085" w:type="dxa"/>
            <w:tcBorders>
              <w:top w:val="single" w:sz="6" w:space="0" w:color="000000"/>
              <w:left w:val="single" w:sz="6" w:space="0" w:color="000000"/>
              <w:bottom w:val="single" w:sz="6" w:space="0" w:color="000000"/>
              <w:right w:val="single" w:sz="6" w:space="0" w:color="000000"/>
            </w:tcBorders>
          </w:tcPr>
          <w:p w14:paraId="6526034F" w14:textId="77777777" w:rsidR="00C97571" w:rsidRDefault="00C97571" w:rsidP="00C106DC">
            <w:pPr>
              <w:rPr>
                <w:rFonts w:ascii="Calibri" w:eastAsia="Calibri" w:hAnsi="Calibri" w:cs="Calibri"/>
              </w:rPr>
            </w:pPr>
            <w:r w:rsidRPr="2BBE52DB">
              <w:rPr>
                <w:rFonts w:ascii="Calibri" w:eastAsia="Calibri" w:hAnsi="Calibri" w:cs="Calibri"/>
                <w:i/>
                <w:iCs/>
              </w:rPr>
              <w:t>Control de pago no exitoso por caída del sistema</w:t>
            </w:r>
          </w:p>
        </w:tc>
      </w:tr>
      <w:tr w:rsidR="00C97571" w14:paraId="3ECC3E91"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56E9980D" w14:textId="77777777" w:rsidR="00C97571" w:rsidRPr="0065716A" w:rsidRDefault="00C97571" w:rsidP="00C106DC">
            <w:pPr>
              <w:rPr>
                <w:rFonts w:ascii="Calibri" w:eastAsia="Calibri" w:hAnsi="Calibri" w:cs="Calibri"/>
                <w:color w:val="000000"/>
              </w:rPr>
            </w:pPr>
            <w:proofErr w:type="spellStart"/>
            <w:r w:rsidRPr="0065716A">
              <w:rPr>
                <w:rFonts w:ascii="Calibri" w:eastAsia="Calibri" w:hAnsi="Calibri" w:cs="Calibri"/>
                <w:b/>
                <w:bCs/>
                <w:i/>
                <w:iCs/>
                <w:color w:val="000000"/>
                <w:lang w:val="es"/>
              </w:rPr>
              <w:t>Reqs</w:t>
            </w:r>
            <w:proofErr w:type="spellEnd"/>
            <w:r w:rsidRPr="0065716A">
              <w:rPr>
                <w:rFonts w:ascii="Calibri" w:eastAsia="Calibri" w:hAnsi="Calibri" w:cs="Calibri"/>
                <w:b/>
                <w:bCs/>
                <w:i/>
                <w:iCs/>
                <w:color w:val="000000"/>
                <w:lang w:val="es"/>
              </w:rPr>
              <w:t>. asociados:</w:t>
            </w:r>
          </w:p>
        </w:tc>
        <w:tc>
          <w:tcPr>
            <w:tcW w:w="5085" w:type="dxa"/>
            <w:tcBorders>
              <w:top w:val="single" w:sz="6" w:space="0" w:color="000000"/>
              <w:left w:val="single" w:sz="6" w:space="0" w:color="000000"/>
              <w:bottom w:val="single" w:sz="6" w:space="0" w:color="000000"/>
              <w:right w:val="single" w:sz="6" w:space="0" w:color="000000"/>
            </w:tcBorders>
          </w:tcPr>
          <w:p w14:paraId="5A7B1472" w14:textId="77777777" w:rsidR="00C97571" w:rsidRDefault="00C97571" w:rsidP="00C106DC">
            <w:pPr>
              <w:rPr>
                <w:rFonts w:ascii="Calibri" w:eastAsia="Calibri" w:hAnsi="Calibri" w:cs="Calibri"/>
              </w:rPr>
            </w:pPr>
            <w:r w:rsidRPr="2BBE52DB">
              <w:rPr>
                <w:rFonts w:ascii="Calibri" w:eastAsia="Calibri" w:hAnsi="Calibri" w:cs="Calibri"/>
                <w:i/>
                <w:iCs/>
                <w:lang w:val="es"/>
              </w:rPr>
              <w:t>RF-15</w:t>
            </w:r>
          </w:p>
        </w:tc>
      </w:tr>
      <w:tr w:rsidR="00C97571" w14:paraId="54CB527D"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3C8922C2" w14:textId="77777777" w:rsidR="00C97571" w:rsidRPr="0065716A" w:rsidRDefault="00C97571" w:rsidP="00C106DC">
            <w:pPr>
              <w:rPr>
                <w:rFonts w:ascii="Calibri" w:eastAsia="Calibri" w:hAnsi="Calibri" w:cs="Calibri"/>
                <w:color w:val="000000"/>
              </w:rPr>
            </w:pPr>
            <w:r w:rsidRPr="0065716A">
              <w:rPr>
                <w:rFonts w:ascii="Calibri" w:eastAsia="Calibri" w:hAnsi="Calibri" w:cs="Calibri"/>
                <w:b/>
                <w:bCs/>
                <w:i/>
                <w:iCs/>
                <w:color w:val="000000"/>
                <w:lang w:val="es"/>
              </w:rPr>
              <w:t>CU asociados:</w:t>
            </w:r>
          </w:p>
        </w:tc>
        <w:tc>
          <w:tcPr>
            <w:tcW w:w="5085" w:type="dxa"/>
            <w:tcBorders>
              <w:top w:val="single" w:sz="6" w:space="0" w:color="000000"/>
              <w:left w:val="single" w:sz="6" w:space="0" w:color="000000"/>
              <w:bottom w:val="single" w:sz="6" w:space="0" w:color="000000"/>
              <w:right w:val="single" w:sz="6" w:space="0" w:color="000000"/>
            </w:tcBorders>
          </w:tcPr>
          <w:p w14:paraId="74073D65" w14:textId="77777777" w:rsidR="00C97571" w:rsidRDefault="00C97571" w:rsidP="00C106DC">
            <w:pPr>
              <w:rPr>
                <w:rFonts w:ascii="Calibri" w:eastAsia="Calibri" w:hAnsi="Calibri" w:cs="Calibri"/>
              </w:rPr>
            </w:pPr>
            <w:r w:rsidRPr="2BBE52DB">
              <w:rPr>
                <w:rFonts w:ascii="Calibri" w:eastAsia="Calibri" w:hAnsi="Calibri" w:cs="Calibri"/>
                <w:i/>
                <w:iCs/>
                <w:lang w:val="es"/>
              </w:rPr>
              <w:t>CU-15</w:t>
            </w:r>
          </w:p>
        </w:tc>
      </w:tr>
      <w:tr w:rsidR="00C97571" w14:paraId="2BB19ACF"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1728568F" w14:textId="77777777" w:rsidR="00C97571" w:rsidRPr="0065716A" w:rsidRDefault="00C97571" w:rsidP="00C106DC">
            <w:pPr>
              <w:rPr>
                <w:rFonts w:ascii="Calibri" w:eastAsia="Calibri" w:hAnsi="Calibri" w:cs="Calibri"/>
                <w:color w:val="000000"/>
              </w:rPr>
            </w:pPr>
            <w:r w:rsidRPr="0065716A">
              <w:rPr>
                <w:rFonts w:ascii="Calibri" w:eastAsia="Calibri" w:hAnsi="Calibri" w:cs="Calibri"/>
                <w:b/>
                <w:bCs/>
                <w:i/>
                <w:iCs/>
                <w:color w:val="000000"/>
                <w:lang w:val="es"/>
              </w:rPr>
              <w:t>Esc. Asociados:</w:t>
            </w:r>
          </w:p>
        </w:tc>
        <w:tc>
          <w:tcPr>
            <w:tcW w:w="5085" w:type="dxa"/>
            <w:tcBorders>
              <w:top w:val="single" w:sz="6" w:space="0" w:color="000000"/>
              <w:left w:val="single" w:sz="6" w:space="0" w:color="000000"/>
              <w:bottom w:val="single" w:sz="6" w:space="0" w:color="000000"/>
              <w:right w:val="single" w:sz="6" w:space="0" w:color="000000"/>
            </w:tcBorders>
          </w:tcPr>
          <w:p w14:paraId="018D7AEE" w14:textId="77777777" w:rsidR="00C97571" w:rsidRDefault="00C97571" w:rsidP="00C106DC">
            <w:pPr>
              <w:rPr>
                <w:rFonts w:ascii="Calibri" w:eastAsia="Calibri" w:hAnsi="Calibri" w:cs="Calibri"/>
              </w:rPr>
            </w:pPr>
            <w:r w:rsidRPr="2BBE52DB">
              <w:rPr>
                <w:rFonts w:ascii="Calibri" w:eastAsia="Calibri" w:hAnsi="Calibri" w:cs="Calibri"/>
                <w:i/>
                <w:iCs/>
                <w:lang w:val="es"/>
              </w:rPr>
              <w:t>ES-15.03</w:t>
            </w:r>
          </w:p>
        </w:tc>
      </w:tr>
    </w:tbl>
    <w:p w14:paraId="578CC054" w14:textId="77777777" w:rsidR="00C97571" w:rsidRPr="0065716A" w:rsidRDefault="00C97571" w:rsidP="00C97571">
      <w:pPr>
        <w:ind w:left="993"/>
        <w:rPr>
          <w:rFonts w:ascii="Calibri" w:eastAsia="Calibri" w:hAnsi="Calibri" w:cs="Calibri"/>
          <w:color w:val="595959"/>
        </w:rPr>
      </w:pPr>
    </w:p>
    <w:p w14:paraId="4DBB46A5" w14:textId="77777777" w:rsidR="00C97571" w:rsidRDefault="00C97571" w:rsidP="00C97571">
      <w:pPr>
        <w:ind w:left="993"/>
        <w:rPr>
          <w:noProof/>
        </w:rPr>
      </w:pPr>
      <w:r>
        <w:rPr>
          <w:noProof/>
        </w:rPr>
        <w:drawing>
          <wp:inline distT="0" distB="0" distL="0" distR="0" wp14:anchorId="4E28039D" wp14:editId="701F6BE2">
            <wp:extent cx="4983480" cy="2750820"/>
            <wp:effectExtent l="0" t="0" r="0" b="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3480" cy="2750820"/>
                    </a:xfrm>
                    <a:prstGeom prst="rect">
                      <a:avLst/>
                    </a:prstGeom>
                    <a:noFill/>
                    <a:ln>
                      <a:noFill/>
                    </a:ln>
                  </pic:spPr>
                </pic:pic>
              </a:graphicData>
            </a:graphic>
          </wp:inline>
        </w:drawing>
      </w:r>
    </w:p>
    <w:p w14:paraId="24920E4C" w14:textId="77777777" w:rsidR="00C97571" w:rsidRPr="0065716A" w:rsidRDefault="00C97571" w:rsidP="00C97571">
      <w:pPr>
        <w:ind w:left="993"/>
        <w:rPr>
          <w:color w:val="000000"/>
        </w:rPr>
      </w:pPr>
    </w:p>
    <w:tbl>
      <w:tblPr>
        <w:tblW w:w="0" w:type="auto"/>
        <w:jc w:val="center"/>
        <w:tblLayout w:type="fixed"/>
        <w:tblLook w:val="04A0" w:firstRow="1" w:lastRow="0" w:firstColumn="1" w:lastColumn="0" w:noHBand="0" w:noVBand="1"/>
      </w:tblPr>
      <w:tblGrid>
        <w:gridCol w:w="1995"/>
        <w:gridCol w:w="5085"/>
      </w:tblGrid>
      <w:tr w:rsidR="00C97571" w14:paraId="1D0BD65F"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123B31BC" w14:textId="77777777" w:rsidR="00C97571" w:rsidRPr="0065716A" w:rsidRDefault="00C97571" w:rsidP="00C106DC">
            <w:pPr>
              <w:rPr>
                <w:rFonts w:ascii="Calibri" w:eastAsia="Calibri" w:hAnsi="Calibri" w:cs="Calibri"/>
                <w:color w:val="000000"/>
              </w:rPr>
            </w:pPr>
            <w:r w:rsidRPr="2BBE52DB">
              <w:rPr>
                <w:rFonts w:ascii="Calibri" w:eastAsia="Calibri" w:hAnsi="Calibri" w:cs="Calibri"/>
                <w:b/>
                <w:bCs/>
                <w:i/>
                <w:iCs/>
                <w:lang w:val="es"/>
              </w:rPr>
              <w:lastRenderedPageBreak/>
              <w:t xml:space="preserve">ID </w:t>
            </w:r>
            <w:proofErr w:type="spellStart"/>
            <w:r w:rsidRPr="2BBE52DB">
              <w:rPr>
                <w:rFonts w:ascii="Calibri" w:eastAsia="Calibri" w:hAnsi="Calibri" w:cs="Calibri"/>
                <w:b/>
                <w:bCs/>
                <w:i/>
                <w:iCs/>
                <w:lang w:val="es"/>
              </w:rPr>
              <w:t>Ref</w:t>
            </w:r>
            <w:proofErr w:type="spellEnd"/>
            <w:r w:rsidRPr="2BBE52DB">
              <w:rPr>
                <w:rFonts w:ascii="Calibri" w:eastAsia="Calibri" w:hAnsi="Calibri" w:cs="Calibri"/>
                <w:b/>
                <w:bCs/>
                <w:i/>
                <w:iCs/>
                <w:lang w:val="es"/>
              </w:rPr>
              <w:t>:</w:t>
            </w:r>
          </w:p>
        </w:tc>
        <w:tc>
          <w:tcPr>
            <w:tcW w:w="5085" w:type="dxa"/>
            <w:tcBorders>
              <w:top w:val="single" w:sz="6" w:space="0" w:color="000000"/>
              <w:left w:val="single" w:sz="6" w:space="0" w:color="000000"/>
              <w:bottom w:val="single" w:sz="6" w:space="0" w:color="000000"/>
              <w:right w:val="single" w:sz="6" w:space="0" w:color="000000"/>
            </w:tcBorders>
          </w:tcPr>
          <w:p w14:paraId="03EFAEA6" w14:textId="77777777" w:rsidR="00C97571" w:rsidRDefault="00C97571" w:rsidP="00C106DC">
            <w:pPr>
              <w:rPr>
                <w:rFonts w:ascii="Calibri" w:eastAsia="Calibri" w:hAnsi="Calibri" w:cs="Calibri"/>
              </w:rPr>
            </w:pPr>
            <w:r w:rsidRPr="2BBE52DB">
              <w:rPr>
                <w:rFonts w:ascii="Calibri" w:eastAsia="Calibri" w:hAnsi="Calibri" w:cs="Calibri"/>
                <w:i/>
                <w:iCs/>
                <w:lang w:val="es"/>
              </w:rPr>
              <w:t>DG-16</w:t>
            </w:r>
          </w:p>
        </w:tc>
      </w:tr>
      <w:tr w:rsidR="00C97571" w14:paraId="76F90E91"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6A2BB999" w14:textId="77777777" w:rsidR="00C97571" w:rsidRPr="0065716A" w:rsidRDefault="00C97571" w:rsidP="00C106DC">
            <w:pPr>
              <w:rPr>
                <w:rFonts w:ascii="Calibri" w:eastAsia="Calibri" w:hAnsi="Calibri" w:cs="Calibri"/>
                <w:color w:val="000000"/>
              </w:rPr>
            </w:pPr>
            <w:r w:rsidRPr="0065716A">
              <w:rPr>
                <w:rFonts w:ascii="Calibri" w:eastAsia="Calibri" w:hAnsi="Calibri" w:cs="Calibri"/>
                <w:b/>
                <w:bCs/>
                <w:i/>
                <w:iCs/>
                <w:color w:val="000000"/>
                <w:lang w:val="es"/>
              </w:rPr>
              <w:t>Descripción:</w:t>
            </w:r>
          </w:p>
        </w:tc>
        <w:tc>
          <w:tcPr>
            <w:tcW w:w="5085" w:type="dxa"/>
            <w:tcBorders>
              <w:top w:val="single" w:sz="6" w:space="0" w:color="000000"/>
              <w:left w:val="single" w:sz="6" w:space="0" w:color="000000"/>
              <w:bottom w:val="single" w:sz="6" w:space="0" w:color="000000"/>
              <w:right w:val="single" w:sz="6" w:space="0" w:color="000000"/>
            </w:tcBorders>
          </w:tcPr>
          <w:p w14:paraId="2A7C208A" w14:textId="77777777" w:rsidR="00C97571" w:rsidRDefault="00C97571" w:rsidP="00C106DC">
            <w:pPr>
              <w:rPr>
                <w:rFonts w:ascii="Calibri" w:eastAsia="Calibri" w:hAnsi="Calibri" w:cs="Calibri"/>
              </w:rPr>
            </w:pPr>
            <w:r w:rsidRPr="2BBE52DB">
              <w:rPr>
                <w:rFonts w:ascii="Calibri" w:eastAsia="Calibri" w:hAnsi="Calibri" w:cs="Calibri"/>
                <w:i/>
                <w:iCs/>
                <w:lang w:val="es"/>
              </w:rPr>
              <w:t>Listado de pago no exitoso por falta de privilegio</w:t>
            </w:r>
          </w:p>
        </w:tc>
      </w:tr>
      <w:tr w:rsidR="00C97571" w14:paraId="10753699"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4BB0D8F8" w14:textId="77777777" w:rsidR="00C97571" w:rsidRPr="0065716A" w:rsidRDefault="00C97571" w:rsidP="00C106DC">
            <w:pPr>
              <w:rPr>
                <w:rFonts w:ascii="Calibri" w:eastAsia="Calibri" w:hAnsi="Calibri" w:cs="Calibri"/>
                <w:color w:val="000000"/>
              </w:rPr>
            </w:pPr>
            <w:proofErr w:type="spellStart"/>
            <w:r w:rsidRPr="0065716A">
              <w:rPr>
                <w:rFonts w:ascii="Calibri" w:eastAsia="Calibri" w:hAnsi="Calibri" w:cs="Calibri"/>
                <w:b/>
                <w:bCs/>
                <w:i/>
                <w:iCs/>
                <w:color w:val="000000"/>
                <w:lang w:val="es"/>
              </w:rPr>
              <w:t>Reqs</w:t>
            </w:r>
            <w:proofErr w:type="spellEnd"/>
            <w:r w:rsidRPr="0065716A">
              <w:rPr>
                <w:rFonts w:ascii="Calibri" w:eastAsia="Calibri" w:hAnsi="Calibri" w:cs="Calibri"/>
                <w:b/>
                <w:bCs/>
                <w:i/>
                <w:iCs/>
                <w:color w:val="000000"/>
                <w:lang w:val="es"/>
              </w:rPr>
              <w:t>. asociados:</w:t>
            </w:r>
          </w:p>
        </w:tc>
        <w:tc>
          <w:tcPr>
            <w:tcW w:w="5085" w:type="dxa"/>
            <w:tcBorders>
              <w:top w:val="single" w:sz="6" w:space="0" w:color="000000"/>
              <w:left w:val="single" w:sz="6" w:space="0" w:color="000000"/>
              <w:bottom w:val="single" w:sz="6" w:space="0" w:color="000000"/>
              <w:right w:val="single" w:sz="6" w:space="0" w:color="000000"/>
            </w:tcBorders>
          </w:tcPr>
          <w:p w14:paraId="5A808B84" w14:textId="77777777" w:rsidR="00C97571" w:rsidRDefault="00C97571" w:rsidP="00C106DC">
            <w:pPr>
              <w:rPr>
                <w:rFonts w:ascii="Calibri" w:eastAsia="Calibri" w:hAnsi="Calibri" w:cs="Calibri"/>
              </w:rPr>
            </w:pPr>
            <w:r w:rsidRPr="2BBE52DB">
              <w:rPr>
                <w:rFonts w:ascii="Calibri" w:eastAsia="Calibri" w:hAnsi="Calibri" w:cs="Calibri"/>
                <w:i/>
                <w:iCs/>
                <w:lang w:val="es"/>
              </w:rPr>
              <w:t>RF-16</w:t>
            </w:r>
          </w:p>
        </w:tc>
      </w:tr>
      <w:tr w:rsidR="00C97571" w14:paraId="7525A291"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7BBC57C8" w14:textId="77777777" w:rsidR="00C97571" w:rsidRPr="0065716A" w:rsidRDefault="00C97571" w:rsidP="00C106DC">
            <w:pPr>
              <w:rPr>
                <w:rFonts w:ascii="Calibri" w:eastAsia="Calibri" w:hAnsi="Calibri" w:cs="Calibri"/>
                <w:color w:val="000000"/>
              </w:rPr>
            </w:pPr>
            <w:r w:rsidRPr="0065716A">
              <w:rPr>
                <w:rFonts w:ascii="Calibri" w:eastAsia="Calibri" w:hAnsi="Calibri" w:cs="Calibri"/>
                <w:b/>
                <w:bCs/>
                <w:i/>
                <w:iCs/>
                <w:color w:val="000000"/>
                <w:lang w:val="es"/>
              </w:rPr>
              <w:t>CU asociados:</w:t>
            </w:r>
          </w:p>
        </w:tc>
        <w:tc>
          <w:tcPr>
            <w:tcW w:w="5085" w:type="dxa"/>
            <w:tcBorders>
              <w:top w:val="single" w:sz="6" w:space="0" w:color="000000"/>
              <w:left w:val="single" w:sz="6" w:space="0" w:color="000000"/>
              <w:bottom w:val="single" w:sz="6" w:space="0" w:color="000000"/>
              <w:right w:val="single" w:sz="6" w:space="0" w:color="000000"/>
            </w:tcBorders>
          </w:tcPr>
          <w:p w14:paraId="03808973" w14:textId="77777777" w:rsidR="00C97571" w:rsidRDefault="00C97571" w:rsidP="00C106DC">
            <w:pPr>
              <w:rPr>
                <w:rFonts w:ascii="Calibri" w:eastAsia="Calibri" w:hAnsi="Calibri" w:cs="Calibri"/>
              </w:rPr>
            </w:pPr>
            <w:r w:rsidRPr="2BBE52DB">
              <w:rPr>
                <w:rFonts w:ascii="Calibri" w:eastAsia="Calibri" w:hAnsi="Calibri" w:cs="Calibri"/>
                <w:i/>
                <w:iCs/>
                <w:lang w:val="es"/>
              </w:rPr>
              <w:t>CU-16</w:t>
            </w:r>
          </w:p>
        </w:tc>
      </w:tr>
      <w:tr w:rsidR="00C97571" w14:paraId="27FB58C3"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3FDA91CE" w14:textId="77777777" w:rsidR="00C97571" w:rsidRPr="0065716A" w:rsidRDefault="00C97571" w:rsidP="00C106DC">
            <w:pPr>
              <w:rPr>
                <w:rFonts w:ascii="Calibri" w:eastAsia="Calibri" w:hAnsi="Calibri" w:cs="Calibri"/>
                <w:color w:val="000000"/>
              </w:rPr>
            </w:pPr>
            <w:r w:rsidRPr="0065716A">
              <w:rPr>
                <w:rFonts w:ascii="Calibri" w:eastAsia="Calibri" w:hAnsi="Calibri" w:cs="Calibri"/>
                <w:b/>
                <w:bCs/>
                <w:i/>
                <w:iCs/>
                <w:color w:val="000000"/>
                <w:lang w:val="es"/>
              </w:rPr>
              <w:t>Esc. Asociados:</w:t>
            </w:r>
          </w:p>
        </w:tc>
        <w:tc>
          <w:tcPr>
            <w:tcW w:w="5085" w:type="dxa"/>
            <w:tcBorders>
              <w:top w:val="single" w:sz="6" w:space="0" w:color="000000"/>
              <w:left w:val="single" w:sz="6" w:space="0" w:color="000000"/>
              <w:bottom w:val="single" w:sz="6" w:space="0" w:color="000000"/>
              <w:right w:val="single" w:sz="6" w:space="0" w:color="000000"/>
            </w:tcBorders>
          </w:tcPr>
          <w:p w14:paraId="3F1872DD" w14:textId="77777777" w:rsidR="00C97571" w:rsidRDefault="00C97571" w:rsidP="00C106DC">
            <w:pPr>
              <w:rPr>
                <w:rFonts w:ascii="Calibri" w:eastAsia="Calibri" w:hAnsi="Calibri" w:cs="Calibri"/>
              </w:rPr>
            </w:pPr>
            <w:r w:rsidRPr="2BBE52DB">
              <w:rPr>
                <w:rFonts w:ascii="Calibri" w:eastAsia="Calibri" w:hAnsi="Calibri" w:cs="Calibri"/>
                <w:i/>
                <w:iCs/>
                <w:lang w:val="es"/>
              </w:rPr>
              <w:t>ES-16.02</w:t>
            </w:r>
          </w:p>
        </w:tc>
      </w:tr>
    </w:tbl>
    <w:p w14:paraId="7088E776" w14:textId="77777777" w:rsidR="00C97571" w:rsidRPr="0065716A" w:rsidRDefault="00C97571" w:rsidP="00C97571">
      <w:pPr>
        <w:ind w:left="993"/>
        <w:rPr>
          <w:rFonts w:ascii="Calibri" w:eastAsia="Calibri" w:hAnsi="Calibri" w:cs="Calibri"/>
          <w:color w:val="595959"/>
        </w:rPr>
      </w:pPr>
    </w:p>
    <w:p w14:paraId="4F2483AA" w14:textId="77777777" w:rsidR="00C97571" w:rsidRPr="0065716A" w:rsidRDefault="00C97571" w:rsidP="00C97571">
      <w:pPr>
        <w:ind w:left="993"/>
        <w:rPr>
          <w:color w:val="000000"/>
        </w:rPr>
      </w:pPr>
      <w:r>
        <w:rPr>
          <w:noProof/>
        </w:rPr>
        <w:drawing>
          <wp:inline distT="0" distB="0" distL="0" distR="0" wp14:anchorId="007AB2BE" wp14:editId="7E27DD64">
            <wp:extent cx="5478780" cy="3154680"/>
            <wp:effectExtent l="0" t="0" r="0" b="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8780" cy="3154680"/>
                    </a:xfrm>
                    <a:prstGeom prst="rect">
                      <a:avLst/>
                    </a:prstGeom>
                    <a:noFill/>
                    <a:ln>
                      <a:noFill/>
                    </a:ln>
                  </pic:spPr>
                </pic:pic>
              </a:graphicData>
            </a:graphic>
          </wp:inline>
        </w:drawing>
      </w:r>
    </w:p>
    <w:tbl>
      <w:tblPr>
        <w:tblW w:w="0" w:type="auto"/>
        <w:jc w:val="center"/>
        <w:tblLayout w:type="fixed"/>
        <w:tblLook w:val="04A0" w:firstRow="1" w:lastRow="0" w:firstColumn="1" w:lastColumn="0" w:noHBand="0" w:noVBand="1"/>
      </w:tblPr>
      <w:tblGrid>
        <w:gridCol w:w="1995"/>
        <w:gridCol w:w="5085"/>
      </w:tblGrid>
      <w:tr w:rsidR="00C97571" w14:paraId="74F6A152"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46DBFCE1" w14:textId="77777777" w:rsidR="00C97571" w:rsidRPr="0065716A" w:rsidRDefault="00C97571" w:rsidP="00C106DC">
            <w:pPr>
              <w:rPr>
                <w:rFonts w:ascii="Calibri" w:eastAsia="Calibri" w:hAnsi="Calibri" w:cs="Calibri"/>
                <w:color w:val="000000"/>
              </w:rPr>
            </w:pPr>
            <w:r w:rsidRPr="2BBE52DB">
              <w:rPr>
                <w:rFonts w:ascii="Calibri" w:eastAsia="Calibri" w:hAnsi="Calibri" w:cs="Calibri"/>
                <w:b/>
                <w:bCs/>
                <w:i/>
                <w:iCs/>
                <w:lang w:val="es"/>
              </w:rPr>
              <w:t xml:space="preserve">ID </w:t>
            </w:r>
            <w:proofErr w:type="spellStart"/>
            <w:r w:rsidRPr="2BBE52DB">
              <w:rPr>
                <w:rFonts w:ascii="Calibri" w:eastAsia="Calibri" w:hAnsi="Calibri" w:cs="Calibri"/>
                <w:b/>
                <w:bCs/>
                <w:i/>
                <w:iCs/>
                <w:lang w:val="es"/>
              </w:rPr>
              <w:t>Ref</w:t>
            </w:r>
            <w:proofErr w:type="spellEnd"/>
            <w:r w:rsidRPr="2BBE52DB">
              <w:rPr>
                <w:rFonts w:ascii="Calibri" w:eastAsia="Calibri" w:hAnsi="Calibri" w:cs="Calibri"/>
                <w:b/>
                <w:bCs/>
                <w:i/>
                <w:iCs/>
                <w:lang w:val="es"/>
              </w:rPr>
              <w:t>:</w:t>
            </w:r>
          </w:p>
        </w:tc>
        <w:tc>
          <w:tcPr>
            <w:tcW w:w="5085" w:type="dxa"/>
            <w:tcBorders>
              <w:top w:val="single" w:sz="6" w:space="0" w:color="000000"/>
              <w:left w:val="single" w:sz="6" w:space="0" w:color="000000"/>
              <w:bottom w:val="single" w:sz="6" w:space="0" w:color="000000"/>
              <w:right w:val="single" w:sz="6" w:space="0" w:color="000000"/>
            </w:tcBorders>
          </w:tcPr>
          <w:p w14:paraId="008121B4" w14:textId="77777777" w:rsidR="00C97571" w:rsidRDefault="00C97571" w:rsidP="00C106DC">
            <w:pPr>
              <w:rPr>
                <w:rFonts w:ascii="Calibri" w:eastAsia="Calibri" w:hAnsi="Calibri" w:cs="Calibri"/>
              </w:rPr>
            </w:pPr>
            <w:r w:rsidRPr="2BBE52DB">
              <w:rPr>
                <w:rFonts w:ascii="Calibri" w:eastAsia="Calibri" w:hAnsi="Calibri" w:cs="Calibri"/>
                <w:i/>
                <w:iCs/>
                <w:lang w:val="es"/>
              </w:rPr>
              <w:t>DG-17</w:t>
            </w:r>
          </w:p>
        </w:tc>
      </w:tr>
      <w:tr w:rsidR="00C97571" w14:paraId="476CF1E8"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3497CA11" w14:textId="77777777" w:rsidR="00C97571" w:rsidRPr="0065716A" w:rsidRDefault="00C97571" w:rsidP="00C106DC">
            <w:pPr>
              <w:rPr>
                <w:rFonts w:ascii="Calibri" w:eastAsia="Calibri" w:hAnsi="Calibri" w:cs="Calibri"/>
                <w:color w:val="000000"/>
              </w:rPr>
            </w:pPr>
            <w:r w:rsidRPr="0065716A">
              <w:rPr>
                <w:rFonts w:ascii="Calibri" w:eastAsia="Calibri" w:hAnsi="Calibri" w:cs="Calibri"/>
                <w:b/>
                <w:bCs/>
                <w:i/>
                <w:iCs/>
                <w:color w:val="000000"/>
                <w:lang w:val="es"/>
              </w:rPr>
              <w:t>Descripción:</w:t>
            </w:r>
          </w:p>
        </w:tc>
        <w:tc>
          <w:tcPr>
            <w:tcW w:w="5085" w:type="dxa"/>
            <w:tcBorders>
              <w:top w:val="single" w:sz="6" w:space="0" w:color="000000"/>
              <w:left w:val="single" w:sz="6" w:space="0" w:color="000000"/>
              <w:bottom w:val="single" w:sz="6" w:space="0" w:color="000000"/>
              <w:right w:val="single" w:sz="6" w:space="0" w:color="000000"/>
            </w:tcBorders>
          </w:tcPr>
          <w:p w14:paraId="3E2FB62F" w14:textId="77777777" w:rsidR="00C97571" w:rsidRDefault="00C97571" w:rsidP="00C106DC">
            <w:pPr>
              <w:rPr>
                <w:rFonts w:ascii="Calibri" w:eastAsia="Calibri" w:hAnsi="Calibri" w:cs="Calibri"/>
              </w:rPr>
            </w:pPr>
            <w:r w:rsidRPr="2BBE52DB">
              <w:rPr>
                <w:rFonts w:ascii="Calibri" w:eastAsia="Calibri" w:hAnsi="Calibri" w:cs="Calibri"/>
                <w:i/>
                <w:iCs/>
                <w:lang w:val="es"/>
              </w:rPr>
              <w:t>Listado de deudas no exitoso por falta de privilegio</w:t>
            </w:r>
          </w:p>
        </w:tc>
      </w:tr>
      <w:tr w:rsidR="00C97571" w14:paraId="57C7FC24"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39891A0A" w14:textId="77777777" w:rsidR="00C97571" w:rsidRPr="0065716A" w:rsidRDefault="00C97571" w:rsidP="00C106DC">
            <w:pPr>
              <w:rPr>
                <w:rFonts w:ascii="Calibri" w:eastAsia="Calibri" w:hAnsi="Calibri" w:cs="Calibri"/>
                <w:color w:val="000000"/>
              </w:rPr>
            </w:pPr>
            <w:proofErr w:type="spellStart"/>
            <w:r w:rsidRPr="0065716A">
              <w:rPr>
                <w:rFonts w:ascii="Calibri" w:eastAsia="Calibri" w:hAnsi="Calibri" w:cs="Calibri"/>
                <w:b/>
                <w:bCs/>
                <w:i/>
                <w:iCs/>
                <w:color w:val="000000"/>
                <w:lang w:val="es"/>
              </w:rPr>
              <w:t>Reqs</w:t>
            </w:r>
            <w:proofErr w:type="spellEnd"/>
            <w:r w:rsidRPr="0065716A">
              <w:rPr>
                <w:rFonts w:ascii="Calibri" w:eastAsia="Calibri" w:hAnsi="Calibri" w:cs="Calibri"/>
                <w:b/>
                <w:bCs/>
                <w:i/>
                <w:iCs/>
                <w:color w:val="000000"/>
                <w:lang w:val="es"/>
              </w:rPr>
              <w:t>. asociados:</w:t>
            </w:r>
          </w:p>
        </w:tc>
        <w:tc>
          <w:tcPr>
            <w:tcW w:w="5085" w:type="dxa"/>
            <w:tcBorders>
              <w:top w:val="single" w:sz="6" w:space="0" w:color="000000"/>
              <w:left w:val="single" w:sz="6" w:space="0" w:color="000000"/>
              <w:bottom w:val="single" w:sz="6" w:space="0" w:color="000000"/>
              <w:right w:val="single" w:sz="6" w:space="0" w:color="000000"/>
            </w:tcBorders>
          </w:tcPr>
          <w:p w14:paraId="5BB8B36B" w14:textId="77777777" w:rsidR="00C97571" w:rsidRDefault="00C97571" w:rsidP="00C106DC">
            <w:pPr>
              <w:rPr>
                <w:rFonts w:ascii="Calibri" w:eastAsia="Calibri" w:hAnsi="Calibri" w:cs="Calibri"/>
              </w:rPr>
            </w:pPr>
            <w:r w:rsidRPr="2BBE52DB">
              <w:rPr>
                <w:rFonts w:ascii="Calibri" w:eastAsia="Calibri" w:hAnsi="Calibri" w:cs="Calibri"/>
                <w:i/>
                <w:iCs/>
                <w:lang w:val="es"/>
              </w:rPr>
              <w:t>RF-17</w:t>
            </w:r>
          </w:p>
        </w:tc>
      </w:tr>
      <w:tr w:rsidR="00C97571" w14:paraId="10020E0A"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2E20DCFA" w14:textId="77777777" w:rsidR="00C97571" w:rsidRPr="0065716A" w:rsidRDefault="00C97571" w:rsidP="00C106DC">
            <w:pPr>
              <w:rPr>
                <w:rFonts w:ascii="Calibri" w:eastAsia="Calibri" w:hAnsi="Calibri" w:cs="Calibri"/>
                <w:color w:val="000000"/>
              </w:rPr>
            </w:pPr>
            <w:r w:rsidRPr="0065716A">
              <w:rPr>
                <w:rFonts w:ascii="Calibri" w:eastAsia="Calibri" w:hAnsi="Calibri" w:cs="Calibri"/>
                <w:b/>
                <w:bCs/>
                <w:i/>
                <w:iCs/>
                <w:color w:val="000000"/>
                <w:lang w:val="es"/>
              </w:rPr>
              <w:t>CU asociados:</w:t>
            </w:r>
          </w:p>
        </w:tc>
        <w:tc>
          <w:tcPr>
            <w:tcW w:w="5085" w:type="dxa"/>
            <w:tcBorders>
              <w:top w:val="single" w:sz="6" w:space="0" w:color="000000"/>
              <w:left w:val="single" w:sz="6" w:space="0" w:color="000000"/>
              <w:bottom w:val="single" w:sz="6" w:space="0" w:color="000000"/>
              <w:right w:val="single" w:sz="6" w:space="0" w:color="000000"/>
            </w:tcBorders>
          </w:tcPr>
          <w:p w14:paraId="3DCA2BE0" w14:textId="77777777" w:rsidR="00C97571" w:rsidRDefault="00C97571" w:rsidP="00C106DC">
            <w:pPr>
              <w:rPr>
                <w:rFonts w:ascii="Calibri" w:eastAsia="Calibri" w:hAnsi="Calibri" w:cs="Calibri"/>
              </w:rPr>
            </w:pPr>
            <w:r w:rsidRPr="2BBE52DB">
              <w:rPr>
                <w:rFonts w:ascii="Calibri" w:eastAsia="Calibri" w:hAnsi="Calibri" w:cs="Calibri"/>
                <w:i/>
                <w:iCs/>
                <w:lang w:val="es"/>
              </w:rPr>
              <w:t>CU-17</w:t>
            </w:r>
          </w:p>
        </w:tc>
      </w:tr>
      <w:tr w:rsidR="00C97571" w14:paraId="65BB6103"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39E14B0F" w14:textId="77777777" w:rsidR="00C97571" w:rsidRPr="0065716A" w:rsidRDefault="00C97571" w:rsidP="00C106DC">
            <w:pPr>
              <w:rPr>
                <w:rFonts w:ascii="Calibri" w:eastAsia="Calibri" w:hAnsi="Calibri" w:cs="Calibri"/>
                <w:color w:val="000000"/>
              </w:rPr>
            </w:pPr>
            <w:r w:rsidRPr="0065716A">
              <w:rPr>
                <w:rFonts w:ascii="Calibri" w:eastAsia="Calibri" w:hAnsi="Calibri" w:cs="Calibri"/>
                <w:b/>
                <w:bCs/>
                <w:i/>
                <w:iCs/>
                <w:color w:val="000000"/>
                <w:lang w:val="es"/>
              </w:rPr>
              <w:t>Esc. Asociados:</w:t>
            </w:r>
          </w:p>
        </w:tc>
        <w:tc>
          <w:tcPr>
            <w:tcW w:w="5085" w:type="dxa"/>
            <w:tcBorders>
              <w:top w:val="single" w:sz="6" w:space="0" w:color="000000"/>
              <w:left w:val="single" w:sz="6" w:space="0" w:color="000000"/>
              <w:bottom w:val="single" w:sz="6" w:space="0" w:color="000000"/>
              <w:right w:val="single" w:sz="6" w:space="0" w:color="000000"/>
            </w:tcBorders>
          </w:tcPr>
          <w:p w14:paraId="1309457C" w14:textId="77777777" w:rsidR="00C97571" w:rsidRDefault="00C97571" w:rsidP="00C106DC">
            <w:pPr>
              <w:rPr>
                <w:rFonts w:ascii="Calibri" w:eastAsia="Calibri" w:hAnsi="Calibri" w:cs="Calibri"/>
              </w:rPr>
            </w:pPr>
            <w:r w:rsidRPr="2BBE52DB">
              <w:rPr>
                <w:rFonts w:ascii="Calibri" w:eastAsia="Calibri" w:hAnsi="Calibri" w:cs="Calibri"/>
                <w:i/>
                <w:iCs/>
                <w:lang w:val="es"/>
              </w:rPr>
              <w:t>ES-17.02</w:t>
            </w:r>
          </w:p>
        </w:tc>
      </w:tr>
    </w:tbl>
    <w:p w14:paraId="6085AE6B" w14:textId="77777777" w:rsidR="00C97571" w:rsidRPr="0065716A" w:rsidRDefault="00C97571" w:rsidP="00C97571">
      <w:pPr>
        <w:ind w:left="993"/>
        <w:rPr>
          <w:color w:val="000000"/>
        </w:rPr>
      </w:pPr>
    </w:p>
    <w:p w14:paraId="03812228" w14:textId="77777777" w:rsidR="00C97571" w:rsidRPr="0065716A" w:rsidRDefault="00C97571" w:rsidP="00C97571">
      <w:pPr>
        <w:ind w:left="142"/>
        <w:jc w:val="center"/>
        <w:rPr>
          <w:color w:val="000000"/>
        </w:rPr>
      </w:pPr>
      <w:r>
        <w:rPr>
          <w:noProof/>
        </w:rPr>
        <w:drawing>
          <wp:inline distT="0" distB="0" distL="0" distR="0" wp14:anchorId="5A653246" wp14:editId="774690DA">
            <wp:extent cx="5920740" cy="2956560"/>
            <wp:effectExtent l="0" t="0" r="0" b="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0740" cy="2956560"/>
                    </a:xfrm>
                    <a:prstGeom prst="rect">
                      <a:avLst/>
                    </a:prstGeom>
                    <a:noFill/>
                    <a:ln>
                      <a:noFill/>
                    </a:ln>
                  </pic:spPr>
                </pic:pic>
              </a:graphicData>
            </a:graphic>
          </wp:inline>
        </w:drawing>
      </w:r>
    </w:p>
    <w:p w14:paraId="0C07FF7F" w14:textId="77777777" w:rsidR="00C97571" w:rsidRPr="0065716A" w:rsidRDefault="00C97571" w:rsidP="00C97571">
      <w:pPr>
        <w:ind w:left="993"/>
        <w:rPr>
          <w:color w:val="000000"/>
        </w:rPr>
      </w:pPr>
    </w:p>
    <w:tbl>
      <w:tblPr>
        <w:tblW w:w="0" w:type="auto"/>
        <w:jc w:val="center"/>
        <w:tblLayout w:type="fixed"/>
        <w:tblLook w:val="04A0" w:firstRow="1" w:lastRow="0" w:firstColumn="1" w:lastColumn="0" w:noHBand="0" w:noVBand="1"/>
      </w:tblPr>
      <w:tblGrid>
        <w:gridCol w:w="1995"/>
        <w:gridCol w:w="5085"/>
      </w:tblGrid>
      <w:tr w:rsidR="00C97571" w14:paraId="3294B5C7"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29E16FFF" w14:textId="77777777" w:rsidR="00C97571" w:rsidRPr="0065716A" w:rsidRDefault="00C97571" w:rsidP="00C106DC">
            <w:pPr>
              <w:rPr>
                <w:rFonts w:ascii="Calibri" w:eastAsia="Calibri" w:hAnsi="Calibri" w:cs="Calibri"/>
                <w:color w:val="000000"/>
              </w:rPr>
            </w:pPr>
            <w:r w:rsidRPr="2BBE52DB">
              <w:rPr>
                <w:rFonts w:ascii="Calibri" w:eastAsia="Calibri" w:hAnsi="Calibri" w:cs="Calibri"/>
                <w:b/>
                <w:bCs/>
                <w:i/>
                <w:iCs/>
                <w:lang w:val="es"/>
              </w:rPr>
              <w:lastRenderedPageBreak/>
              <w:t xml:space="preserve">ID </w:t>
            </w:r>
            <w:proofErr w:type="spellStart"/>
            <w:r w:rsidRPr="2BBE52DB">
              <w:rPr>
                <w:rFonts w:ascii="Calibri" w:eastAsia="Calibri" w:hAnsi="Calibri" w:cs="Calibri"/>
                <w:b/>
                <w:bCs/>
                <w:i/>
                <w:iCs/>
                <w:lang w:val="es"/>
              </w:rPr>
              <w:t>Ref</w:t>
            </w:r>
            <w:proofErr w:type="spellEnd"/>
            <w:r w:rsidRPr="2BBE52DB">
              <w:rPr>
                <w:rFonts w:ascii="Calibri" w:eastAsia="Calibri" w:hAnsi="Calibri" w:cs="Calibri"/>
                <w:b/>
                <w:bCs/>
                <w:i/>
                <w:iCs/>
                <w:lang w:val="es"/>
              </w:rPr>
              <w:t>:</w:t>
            </w:r>
          </w:p>
        </w:tc>
        <w:tc>
          <w:tcPr>
            <w:tcW w:w="5085" w:type="dxa"/>
            <w:tcBorders>
              <w:top w:val="single" w:sz="6" w:space="0" w:color="000000"/>
              <w:left w:val="single" w:sz="6" w:space="0" w:color="000000"/>
              <w:bottom w:val="single" w:sz="6" w:space="0" w:color="000000"/>
              <w:right w:val="single" w:sz="6" w:space="0" w:color="000000"/>
            </w:tcBorders>
          </w:tcPr>
          <w:p w14:paraId="489260B4" w14:textId="77777777" w:rsidR="00C97571" w:rsidRDefault="00C97571" w:rsidP="00C106DC">
            <w:pPr>
              <w:rPr>
                <w:rFonts w:ascii="Calibri" w:eastAsia="Calibri" w:hAnsi="Calibri" w:cs="Calibri"/>
              </w:rPr>
            </w:pPr>
            <w:r w:rsidRPr="2BBE52DB">
              <w:rPr>
                <w:rFonts w:ascii="Calibri" w:eastAsia="Calibri" w:hAnsi="Calibri" w:cs="Calibri"/>
                <w:i/>
                <w:iCs/>
                <w:lang w:val="es"/>
              </w:rPr>
              <w:t>DG-18</w:t>
            </w:r>
          </w:p>
        </w:tc>
      </w:tr>
      <w:tr w:rsidR="00C97571" w14:paraId="6CDE7AA5"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0E0E6BB6" w14:textId="77777777" w:rsidR="00C97571" w:rsidRPr="0065716A" w:rsidRDefault="00C97571" w:rsidP="00C106DC">
            <w:pPr>
              <w:rPr>
                <w:rFonts w:ascii="Calibri" w:eastAsia="Calibri" w:hAnsi="Calibri" w:cs="Calibri"/>
                <w:color w:val="000000"/>
              </w:rPr>
            </w:pPr>
            <w:r w:rsidRPr="0065716A">
              <w:rPr>
                <w:rFonts w:ascii="Calibri" w:eastAsia="Calibri" w:hAnsi="Calibri" w:cs="Calibri"/>
                <w:b/>
                <w:bCs/>
                <w:i/>
                <w:iCs/>
                <w:color w:val="000000"/>
                <w:lang w:val="es"/>
              </w:rPr>
              <w:t>Descripción:</w:t>
            </w:r>
          </w:p>
        </w:tc>
        <w:tc>
          <w:tcPr>
            <w:tcW w:w="5085" w:type="dxa"/>
            <w:tcBorders>
              <w:top w:val="single" w:sz="6" w:space="0" w:color="000000"/>
              <w:left w:val="single" w:sz="6" w:space="0" w:color="000000"/>
              <w:bottom w:val="single" w:sz="6" w:space="0" w:color="000000"/>
              <w:right w:val="single" w:sz="6" w:space="0" w:color="000000"/>
            </w:tcBorders>
          </w:tcPr>
          <w:p w14:paraId="5A46E57B" w14:textId="77777777" w:rsidR="00C97571" w:rsidRDefault="00C97571" w:rsidP="00C106DC">
            <w:pPr>
              <w:rPr>
                <w:rFonts w:ascii="Calibri" w:eastAsia="Calibri" w:hAnsi="Calibri" w:cs="Calibri"/>
              </w:rPr>
            </w:pPr>
            <w:r w:rsidRPr="2BBE52DB">
              <w:rPr>
                <w:rFonts w:ascii="Calibri" w:eastAsia="Calibri" w:hAnsi="Calibri" w:cs="Calibri"/>
                <w:i/>
                <w:iCs/>
                <w:lang w:val="es"/>
              </w:rPr>
              <w:t>Ingreso de pago en efectivo exitoso</w:t>
            </w:r>
          </w:p>
        </w:tc>
      </w:tr>
      <w:tr w:rsidR="00C97571" w14:paraId="6863DE21"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2E13F96A" w14:textId="77777777" w:rsidR="00C97571" w:rsidRPr="0065716A" w:rsidRDefault="00C97571" w:rsidP="00C106DC">
            <w:pPr>
              <w:rPr>
                <w:rFonts w:ascii="Calibri" w:eastAsia="Calibri" w:hAnsi="Calibri" w:cs="Calibri"/>
                <w:color w:val="000000"/>
              </w:rPr>
            </w:pPr>
            <w:proofErr w:type="spellStart"/>
            <w:r w:rsidRPr="0065716A">
              <w:rPr>
                <w:rFonts w:ascii="Calibri" w:eastAsia="Calibri" w:hAnsi="Calibri" w:cs="Calibri"/>
                <w:b/>
                <w:bCs/>
                <w:i/>
                <w:iCs/>
                <w:color w:val="000000"/>
                <w:lang w:val="es"/>
              </w:rPr>
              <w:t>Reqs</w:t>
            </w:r>
            <w:proofErr w:type="spellEnd"/>
            <w:r w:rsidRPr="0065716A">
              <w:rPr>
                <w:rFonts w:ascii="Calibri" w:eastAsia="Calibri" w:hAnsi="Calibri" w:cs="Calibri"/>
                <w:b/>
                <w:bCs/>
                <w:i/>
                <w:iCs/>
                <w:color w:val="000000"/>
                <w:lang w:val="es"/>
              </w:rPr>
              <w:t>. asociados:</w:t>
            </w:r>
          </w:p>
        </w:tc>
        <w:tc>
          <w:tcPr>
            <w:tcW w:w="5085" w:type="dxa"/>
            <w:tcBorders>
              <w:top w:val="single" w:sz="6" w:space="0" w:color="000000"/>
              <w:left w:val="single" w:sz="6" w:space="0" w:color="000000"/>
              <w:bottom w:val="single" w:sz="6" w:space="0" w:color="000000"/>
              <w:right w:val="single" w:sz="6" w:space="0" w:color="000000"/>
            </w:tcBorders>
          </w:tcPr>
          <w:p w14:paraId="4F541985" w14:textId="77777777" w:rsidR="00C97571" w:rsidRDefault="00C97571" w:rsidP="00C106DC">
            <w:pPr>
              <w:rPr>
                <w:rFonts w:ascii="Calibri" w:eastAsia="Calibri" w:hAnsi="Calibri" w:cs="Calibri"/>
              </w:rPr>
            </w:pPr>
            <w:r w:rsidRPr="2BBE52DB">
              <w:rPr>
                <w:rFonts w:ascii="Calibri" w:eastAsia="Calibri" w:hAnsi="Calibri" w:cs="Calibri"/>
                <w:i/>
                <w:iCs/>
                <w:lang w:val="es"/>
              </w:rPr>
              <w:t>RF-18</w:t>
            </w:r>
          </w:p>
        </w:tc>
      </w:tr>
      <w:tr w:rsidR="00C97571" w14:paraId="37BFE005"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5A4D7785" w14:textId="77777777" w:rsidR="00C97571" w:rsidRPr="0065716A" w:rsidRDefault="00C97571" w:rsidP="00C106DC">
            <w:pPr>
              <w:rPr>
                <w:rFonts w:ascii="Calibri" w:eastAsia="Calibri" w:hAnsi="Calibri" w:cs="Calibri"/>
                <w:color w:val="000000"/>
              </w:rPr>
            </w:pPr>
            <w:r w:rsidRPr="0065716A">
              <w:rPr>
                <w:rFonts w:ascii="Calibri" w:eastAsia="Calibri" w:hAnsi="Calibri" w:cs="Calibri"/>
                <w:b/>
                <w:bCs/>
                <w:i/>
                <w:iCs/>
                <w:color w:val="000000"/>
                <w:lang w:val="es"/>
              </w:rPr>
              <w:t>CU asociados:</w:t>
            </w:r>
          </w:p>
        </w:tc>
        <w:tc>
          <w:tcPr>
            <w:tcW w:w="5085" w:type="dxa"/>
            <w:tcBorders>
              <w:top w:val="single" w:sz="6" w:space="0" w:color="000000"/>
              <w:left w:val="single" w:sz="6" w:space="0" w:color="000000"/>
              <w:bottom w:val="single" w:sz="6" w:space="0" w:color="000000"/>
              <w:right w:val="single" w:sz="6" w:space="0" w:color="000000"/>
            </w:tcBorders>
          </w:tcPr>
          <w:p w14:paraId="68EF19DB" w14:textId="77777777" w:rsidR="00C97571" w:rsidRDefault="00C97571" w:rsidP="00C106DC">
            <w:pPr>
              <w:rPr>
                <w:rFonts w:ascii="Calibri" w:eastAsia="Calibri" w:hAnsi="Calibri" w:cs="Calibri"/>
              </w:rPr>
            </w:pPr>
            <w:r w:rsidRPr="2BBE52DB">
              <w:rPr>
                <w:rFonts w:ascii="Calibri" w:eastAsia="Calibri" w:hAnsi="Calibri" w:cs="Calibri"/>
                <w:i/>
                <w:iCs/>
                <w:lang w:val="es"/>
              </w:rPr>
              <w:t>CU-18</w:t>
            </w:r>
          </w:p>
        </w:tc>
      </w:tr>
      <w:tr w:rsidR="00C97571" w14:paraId="0719E32A" w14:textId="77777777" w:rsidTr="00C106DC">
        <w:trPr>
          <w:jc w:val="center"/>
        </w:trPr>
        <w:tc>
          <w:tcPr>
            <w:tcW w:w="1995" w:type="dxa"/>
            <w:tcBorders>
              <w:top w:val="single" w:sz="6" w:space="0" w:color="000000"/>
              <w:left w:val="single" w:sz="6" w:space="0" w:color="000000"/>
              <w:bottom w:val="single" w:sz="6" w:space="0" w:color="000000"/>
              <w:right w:val="single" w:sz="6" w:space="0" w:color="000000"/>
            </w:tcBorders>
            <w:shd w:val="clear" w:color="auto" w:fill="DBDBDB"/>
          </w:tcPr>
          <w:p w14:paraId="5701E426" w14:textId="77777777" w:rsidR="00C97571" w:rsidRPr="0065716A" w:rsidRDefault="00C97571" w:rsidP="00C106DC">
            <w:pPr>
              <w:rPr>
                <w:rFonts w:ascii="Calibri" w:eastAsia="Calibri" w:hAnsi="Calibri" w:cs="Calibri"/>
                <w:color w:val="000000"/>
              </w:rPr>
            </w:pPr>
            <w:r w:rsidRPr="0065716A">
              <w:rPr>
                <w:rFonts w:ascii="Calibri" w:eastAsia="Calibri" w:hAnsi="Calibri" w:cs="Calibri"/>
                <w:b/>
                <w:bCs/>
                <w:i/>
                <w:iCs/>
                <w:color w:val="000000"/>
                <w:lang w:val="es"/>
              </w:rPr>
              <w:t>Esc. Asociados:</w:t>
            </w:r>
          </w:p>
        </w:tc>
        <w:tc>
          <w:tcPr>
            <w:tcW w:w="5085" w:type="dxa"/>
            <w:tcBorders>
              <w:top w:val="single" w:sz="6" w:space="0" w:color="000000"/>
              <w:left w:val="single" w:sz="6" w:space="0" w:color="000000"/>
              <w:bottom w:val="single" w:sz="6" w:space="0" w:color="000000"/>
              <w:right w:val="single" w:sz="6" w:space="0" w:color="000000"/>
            </w:tcBorders>
          </w:tcPr>
          <w:p w14:paraId="7E9A78D1" w14:textId="77777777" w:rsidR="00C97571" w:rsidRDefault="00C97571" w:rsidP="00C106DC">
            <w:pPr>
              <w:rPr>
                <w:rFonts w:ascii="Calibri" w:eastAsia="Calibri" w:hAnsi="Calibri" w:cs="Calibri"/>
              </w:rPr>
            </w:pPr>
            <w:r w:rsidRPr="2BBE52DB">
              <w:rPr>
                <w:rFonts w:ascii="Calibri" w:eastAsia="Calibri" w:hAnsi="Calibri" w:cs="Calibri"/>
                <w:i/>
                <w:iCs/>
                <w:lang w:val="es"/>
              </w:rPr>
              <w:t>ES-18.01</w:t>
            </w:r>
          </w:p>
        </w:tc>
      </w:tr>
    </w:tbl>
    <w:p w14:paraId="072C71D7" w14:textId="77777777" w:rsidR="00C97571" w:rsidRPr="0065716A" w:rsidRDefault="00C97571" w:rsidP="00C97571">
      <w:pPr>
        <w:ind w:left="993"/>
        <w:rPr>
          <w:color w:val="000000"/>
        </w:rPr>
      </w:pPr>
    </w:p>
    <w:p w14:paraId="4F1805B1" w14:textId="77777777" w:rsidR="00C97571" w:rsidRDefault="00C97571" w:rsidP="00C97571">
      <w:pPr>
        <w:ind w:left="142"/>
        <w:rPr>
          <w:noProof/>
        </w:rPr>
      </w:pPr>
      <w:r>
        <w:rPr>
          <w:noProof/>
        </w:rPr>
        <w:drawing>
          <wp:inline distT="0" distB="0" distL="0" distR="0" wp14:anchorId="692FEAD6" wp14:editId="6E510674">
            <wp:extent cx="5646420" cy="3169920"/>
            <wp:effectExtent l="0" t="0" r="0" b="0"/>
            <wp:docPr id="28" name="Imagen 2109709328" descr="Dia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n 2109709328" descr="Diagrama&#10;&#10;Descripción generada automáticamente"/>
                    <pic:cNvPicPr>
                      <a:picLocks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6420" cy="3169920"/>
                    </a:xfrm>
                    <a:prstGeom prst="rect">
                      <a:avLst/>
                    </a:prstGeom>
                    <a:noFill/>
                    <a:ln>
                      <a:noFill/>
                    </a:ln>
                  </pic:spPr>
                </pic:pic>
              </a:graphicData>
            </a:graphic>
          </wp:inline>
        </w:drawing>
      </w:r>
    </w:p>
    <w:p w14:paraId="679F472B" w14:textId="77777777" w:rsidR="00C97571" w:rsidRPr="0065716A" w:rsidRDefault="00C97571" w:rsidP="00C97571">
      <w:pPr>
        <w:ind w:left="142"/>
      </w:pPr>
    </w:p>
    <w:tbl>
      <w:tblPr>
        <w:tblW w:w="0" w:type="auto"/>
        <w:jc w:val="center"/>
        <w:tblLayout w:type="fixed"/>
        <w:tblLook w:val="04A0" w:firstRow="1" w:lastRow="0" w:firstColumn="1" w:lastColumn="0" w:noHBand="0" w:noVBand="1"/>
      </w:tblPr>
      <w:tblGrid>
        <w:gridCol w:w="1995"/>
        <w:gridCol w:w="5085"/>
      </w:tblGrid>
      <w:tr w:rsidR="00C97571" w14:paraId="34FD6CEB"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647A1DBA" w14:textId="77777777" w:rsidR="00C97571" w:rsidRDefault="00C97571" w:rsidP="00C106DC">
            <w:r w:rsidRPr="00C47F6D">
              <w:rPr>
                <w:rFonts w:ascii="Calibri" w:eastAsia="Calibri" w:hAnsi="Calibri" w:cs="Calibri"/>
                <w:b/>
                <w:i/>
                <w:color w:val="000000"/>
                <w:lang w:val="es"/>
              </w:rPr>
              <w:t xml:space="preserve">ID </w:t>
            </w:r>
            <w:proofErr w:type="spellStart"/>
            <w:r w:rsidRPr="00C47F6D">
              <w:rPr>
                <w:rFonts w:ascii="Calibri" w:eastAsia="Calibri" w:hAnsi="Calibri" w:cs="Calibri"/>
                <w:b/>
                <w:i/>
                <w:color w:val="000000"/>
                <w:lang w:val="es"/>
              </w:rPr>
              <w:t>Ref</w:t>
            </w:r>
            <w:proofErr w:type="spellEnd"/>
            <w:r w:rsidRPr="00C47F6D">
              <w:rPr>
                <w:rFonts w:ascii="Calibri" w:eastAsia="Calibri" w:hAnsi="Calibri" w:cs="Calibri"/>
                <w:b/>
                <w:i/>
                <w:color w:val="000000"/>
                <w:lang w:val="es"/>
              </w:rPr>
              <w:t>:</w:t>
            </w:r>
          </w:p>
        </w:tc>
        <w:tc>
          <w:tcPr>
            <w:tcW w:w="5085" w:type="dxa"/>
            <w:tcBorders>
              <w:top w:val="single" w:sz="8" w:space="0" w:color="000000"/>
              <w:left w:val="single" w:sz="8" w:space="0" w:color="000000"/>
              <w:bottom w:val="single" w:sz="8" w:space="0" w:color="000000"/>
              <w:right w:val="single" w:sz="8" w:space="0" w:color="000000"/>
            </w:tcBorders>
          </w:tcPr>
          <w:p w14:paraId="3BD351FF" w14:textId="77777777" w:rsidR="00C97571" w:rsidRDefault="00C97571" w:rsidP="00C106DC">
            <w:r w:rsidRPr="5819814E">
              <w:rPr>
                <w:rFonts w:ascii="Calibri" w:eastAsia="Calibri" w:hAnsi="Calibri" w:cs="Calibri"/>
                <w:i/>
                <w:iCs/>
              </w:rPr>
              <w:t>DG-19</w:t>
            </w:r>
          </w:p>
        </w:tc>
      </w:tr>
      <w:tr w:rsidR="00C97571" w14:paraId="33D4C22C"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79483F92" w14:textId="77777777" w:rsidR="00C97571" w:rsidRDefault="00C97571" w:rsidP="00C106DC">
            <w:r w:rsidRPr="00C47F6D">
              <w:rPr>
                <w:rFonts w:ascii="Calibri" w:eastAsia="Calibri" w:hAnsi="Calibri" w:cs="Calibri"/>
                <w:b/>
                <w:i/>
                <w:color w:val="000000"/>
                <w:lang w:val="es"/>
              </w:rPr>
              <w:t>Descripción:</w:t>
            </w:r>
          </w:p>
        </w:tc>
        <w:tc>
          <w:tcPr>
            <w:tcW w:w="5085" w:type="dxa"/>
            <w:tcBorders>
              <w:top w:val="single" w:sz="8" w:space="0" w:color="000000"/>
              <w:left w:val="single" w:sz="8" w:space="0" w:color="000000"/>
              <w:bottom w:val="single" w:sz="8" w:space="0" w:color="000000"/>
              <w:right w:val="single" w:sz="8" w:space="0" w:color="000000"/>
            </w:tcBorders>
          </w:tcPr>
          <w:p w14:paraId="63BBB9D3" w14:textId="77777777" w:rsidR="00C97571" w:rsidRDefault="00C97571" w:rsidP="00C106DC">
            <w:r w:rsidRPr="5819814E">
              <w:rPr>
                <w:rFonts w:ascii="Calibri" w:eastAsia="Calibri" w:hAnsi="Calibri" w:cs="Calibri"/>
                <w:i/>
                <w:iCs/>
              </w:rPr>
              <w:t>Verificación de la transferencia exitosa.</w:t>
            </w:r>
          </w:p>
        </w:tc>
      </w:tr>
      <w:tr w:rsidR="00C97571" w14:paraId="75FF8706"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0429E8C1" w14:textId="77777777" w:rsidR="00C97571" w:rsidRDefault="00C97571" w:rsidP="00C106DC">
            <w:proofErr w:type="spellStart"/>
            <w:r w:rsidRPr="00C47F6D">
              <w:rPr>
                <w:rFonts w:ascii="Calibri" w:eastAsia="Calibri" w:hAnsi="Calibri" w:cs="Calibri"/>
                <w:b/>
                <w:i/>
                <w:color w:val="000000"/>
                <w:lang w:val="es"/>
              </w:rPr>
              <w:t>Reqs</w:t>
            </w:r>
            <w:proofErr w:type="spellEnd"/>
            <w:r w:rsidRPr="00C47F6D">
              <w:rPr>
                <w:rFonts w:ascii="Calibri" w:eastAsia="Calibri" w:hAnsi="Calibri" w:cs="Calibri"/>
                <w:b/>
                <w:i/>
                <w:color w:val="000000"/>
                <w:lang w:val="es"/>
              </w:rPr>
              <w:t>. asociados:</w:t>
            </w:r>
          </w:p>
        </w:tc>
        <w:tc>
          <w:tcPr>
            <w:tcW w:w="5085" w:type="dxa"/>
            <w:tcBorders>
              <w:top w:val="single" w:sz="8" w:space="0" w:color="000000"/>
              <w:left w:val="single" w:sz="8" w:space="0" w:color="000000"/>
              <w:bottom w:val="single" w:sz="8" w:space="0" w:color="000000"/>
              <w:right w:val="single" w:sz="8" w:space="0" w:color="000000"/>
            </w:tcBorders>
          </w:tcPr>
          <w:p w14:paraId="56D2F4A0" w14:textId="77777777" w:rsidR="00C97571" w:rsidRDefault="00C97571" w:rsidP="00C106DC">
            <w:r w:rsidRPr="5819814E">
              <w:rPr>
                <w:rFonts w:ascii="Calibri" w:eastAsia="Calibri" w:hAnsi="Calibri" w:cs="Calibri"/>
                <w:i/>
                <w:iCs/>
              </w:rPr>
              <w:t>RF-19</w:t>
            </w:r>
          </w:p>
        </w:tc>
      </w:tr>
      <w:tr w:rsidR="00C97571" w14:paraId="4566640D"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66EBD668" w14:textId="77777777" w:rsidR="00C97571" w:rsidRDefault="00C97571" w:rsidP="00C106DC">
            <w:r w:rsidRPr="00C47F6D">
              <w:rPr>
                <w:rFonts w:ascii="Calibri" w:eastAsia="Calibri" w:hAnsi="Calibri" w:cs="Calibri"/>
                <w:b/>
                <w:i/>
                <w:color w:val="000000"/>
                <w:lang w:val="es"/>
              </w:rPr>
              <w:t>CU asociados:</w:t>
            </w:r>
          </w:p>
        </w:tc>
        <w:tc>
          <w:tcPr>
            <w:tcW w:w="5085" w:type="dxa"/>
            <w:tcBorders>
              <w:top w:val="single" w:sz="8" w:space="0" w:color="000000"/>
              <w:left w:val="single" w:sz="8" w:space="0" w:color="000000"/>
              <w:bottom w:val="single" w:sz="8" w:space="0" w:color="000000"/>
              <w:right w:val="single" w:sz="8" w:space="0" w:color="000000"/>
            </w:tcBorders>
          </w:tcPr>
          <w:p w14:paraId="008D3CE9" w14:textId="77777777" w:rsidR="00C97571" w:rsidRDefault="00C97571" w:rsidP="00C106DC">
            <w:r w:rsidRPr="5819814E">
              <w:rPr>
                <w:rFonts w:ascii="Calibri" w:eastAsia="Calibri" w:hAnsi="Calibri" w:cs="Calibri"/>
                <w:i/>
                <w:iCs/>
              </w:rPr>
              <w:t>CU-19</w:t>
            </w:r>
          </w:p>
        </w:tc>
      </w:tr>
      <w:tr w:rsidR="00C97571" w14:paraId="1634F1FF"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0419236A" w14:textId="77777777" w:rsidR="00C97571" w:rsidRDefault="00C97571" w:rsidP="00C106DC">
            <w:r w:rsidRPr="00C47F6D">
              <w:rPr>
                <w:rFonts w:ascii="Calibri" w:eastAsia="Calibri" w:hAnsi="Calibri" w:cs="Calibri"/>
                <w:b/>
                <w:i/>
                <w:color w:val="000000"/>
                <w:lang w:val="es"/>
              </w:rPr>
              <w:t>Esc. Asociados:</w:t>
            </w:r>
          </w:p>
        </w:tc>
        <w:tc>
          <w:tcPr>
            <w:tcW w:w="5085" w:type="dxa"/>
            <w:tcBorders>
              <w:top w:val="single" w:sz="8" w:space="0" w:color="000000"/>
              <w:left w:val="single" w:sz="8" w:space="0" w:color="000000"/>
              <w:bottom w:val="single" w:sz="8" w:space="0" w:color="000000"/>
              <w:right w:val="single" w:sz="8" w:space="0" w:color="000000"/>
            </w:tcBorders>
          </w:tcPr>
          <w:p w14:paraId="53704C88" w14:textId="77777777" w:rsidR="00C97571" w:rsidRDefault="00C97571" w:rsidP="00C106DC">
            <w:r w:rsidRPr="5819814E">
              <w:rPr>
                <w:rFonts w:ascii="Calibri" w:eastAsia="Calibri" w:hAnsi="Calibri" w:cs="Calibri"/>
                <w:i/>
                <w:iCs/>
              </w:rPr>
              <w:t>ES-19.01</w:t>
            </w:r>
          </w:p>
        </w:tc>
      </w:tr>
    </w:tbl>
    <w:p w14:paraId="08348F65" w14:textId="77777777" w:rsidR="00C97571" w:rsidRDefault="00C97571" w:rsidP="00C97571">
      <w:pPr>
        <w:spacing w:line="257" w:lineRule="auto"/>
      </w:pPr>
    </w:p>
    <w:p w14:paraId="636DBB4E" w14:textId="77777777" w:rsidR="00C97571" w:rsidRDefault="00C97571" w:rsidP="00C97571">
      <w:pPr>
        <w:spacing w:line="257" w:lineRule="auto"/>
        <w:jc w:val="center"/>
      </w:pPr>
      <w:r>
        <w:rPr>
          <w:noProof/>
        </w:rPr>
        <w:drawing>
          <wp:inline distT="0" distB="0" distL="0" distR="0" wp14:anchorId="357193DE" wp14:editId="61426BB6">
            <wp:extent cx="5943600" cy="2834640"/>
            <wp:effectExtent l="0" t="0" r="0" b="0"/>
            <wp:docPr id="29" name="Imagen 210154368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101543687" descr="Diagrama&#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p w14:paraId="03B78039" w14:textId="77777777" w:rsidR="00C97571" w:rsidRDefault="00C97571" w:rsidP="00C97571">
      <w:pPr>
        <w:spacing w:line="257" w:lineRule="auto"/>
      </w:pPr>
    </w:p>
    <w:tbl>
      <w:tblPr>
        <w:tblW w:w="0" w:type="auto"/>
        <w:jc w:val="center"/>
        <w:tblLayout w:type="fixed"/>
        <w:tblLook w:val="04A0" w:firstRow="1" w:lastRow="0" w:firstColumn="1" w:lastColumn="0" w:noHBand="0" w:noVBand="1"/>
      </w:tblPr>
      <w:tblGrid>
        <w:gridCol w:w="1995"/>
        <w:gridCol w:w="5085"/>
      </w:tblGrid>
      <w:tr w:rsidR="00C97571" w14:paraId="718A3489"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31BEB8DD" w14:textId="77777777" w:rsidR="00C97571" w:rsidRDefault="00C97571" w:rsidP="00C106DC">
            <w:r w:rsidRPr="00C47F6D">
              <w:rPr>
                <w:rFonts w:ascii="Calibri" w:eastAsia="Calibri" w:hAnsi="Calibri" w:cs="Calibri"/>
                <w:b/>
                <w:i/>
                <w:color w:val="000000"/>
                <w:lang w:val="es"/>
              </w:rPr>
              <w:lastRenderedPageBreak/>
              <w:t xml:space="preserve">ID </w:t>
            </w:r>
            <w:proofErr w:type="spellStart"/>
            <w:r w:rsidRPr="00C47F6D">
              <w:rPr>
                <w:rFonts w:ascii="Calibri" w:eastAsia="Calibri" w:hAnsi="Calibri" w:cs="Calibri"/>
                <w:b/>
                <w:i/>
                <w:color w:val="000000"/>
                <w:lang w:val="es"/>
              </w:rPr>
              <w:t>Ref</w:t>
            </w:r>
            <w:proofErr w:type="spellEnd"/>
            <w:r w:rsidRPr="00C47F6D">
              <w:rPr>
                <w:rFonts w:ascii="Calibri" w:eastAsia="Calibri" w:hAnsi="Calibri" w:cs="Calibri"/>
                <w:b/>
                <w:i/>
                <w:color w:val="000000"/>
                <w:lang w:val="es"/>
              </w:rPr>
              <w:t>:</w:t>
            </w:r>
          </w:p>
        </w:tc>
        <w:tc>
          <w:tcPr>
            <w:tcW w:w="5085" w:type="dxa"/>
            <w:tcBorders>
              <w:top w:val="single" w:sz="8" w:space="0" w:color="000000"/>
              <w:left w:val="single" w:sz="8" w:space="0" w:color="000000"/>
              <w:bottom w:val="single" w:sz="8" w:space="0" w:color="000000"/>
              <w:right w:val="single" w:sz="8" w:space="0" w:color="000000"/>
            </w:tcBorders>
          </w:tcPr>
          <w:p w14:paraId="7CC6CBED" w14:textId="77777777" w:rsidR="00C97571" w:rsidRDefault="00C97571" w:rsidP="00C106DC">
            <w:r w:rsidRPr="5819814E">
              <w:rPr>
                <w:rFonts w:ascii="Calibri" w:eastAsia="Calibri" w:hAnsi="Calibri" w:cs="Calibri"/>
                <w:i/>
                <w:iCs/>
              </w:rPr>
              <w:t>DG-20</w:t>
            </w:r>
          </w:p>
        </w:tc>
      </w:tr>
      <w:tr w:rsidR="00C97571" w14:paraId="79C1AFCF"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5E0E6C45" w14:textId="77777777" w:rsidR="00C97571" w:rsidRDefault="00C97571" w:rsidP="00C106DC">
            <w:r w:rsidRPr="00C47F6D">
              <w:rPr>
                <w:rFonts w:ascii="Calibri" w:eastAsia="Calibri" w:hAnsi="Calibri" w:cs="Calibri"/>
                <w:b/>
                <w:i/>
                <w:color w:val="000000"/>
                <w:lang w:val="es"/>
              </w:rPr>
              <w:t>Descripción:</w:t>
            </w:r>
          </w:p>
        </w:tc>
        <w:tc>
          <w:tcPr>
            <w:tcW w:w="5085" w:type="dxa"/>
            <w:tcBorders>
              <w:top w:val="single" w:sz="8" w:space="0" w:color="000000"/>
              <w:left w:val="single" w:sz="8" w:space="0" w:color="000000"/>
              <w:bottom w:val="single" w:sz="8" w:space="0" w:color="000000"/>
              <w:right w:val="single" w:sz="8" w:space="0" w:color="000000"/>
            </w:tcBorders>
          </w:tcPr>
          <w:p w14:paraId="6A5C80AF" w14:textId="77777777" w:rsidR="00C97571" w:rsidRDefault="00C97571" w:rsidP="00C106DC">
            <w:r w:rsidRPr="5819814E">
              <w:rPr>
                <w:rFonts w:ascii="Calibri" w:eastAsia="Calibri" w:hAnsi="Calibri" w:cs="Calibri"/>
                <w:i/>
                <w:iCs/>
              </w:rPr>
              <w:t>Generación de multa fallida por error la base de datos.</w:t>
            </w:r>
          </w:p>
        </w:tc>
      </w:tr>
      <w:tr w:rsidR="00C97571" w14:paraId="4C7B8964"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16828A2B" w14:textId="77777777" w:rsidR="00C97571" w:rsidRDefault="00C97571" w:rsidP="00C106DC">
            <w:proofErr w:type="spellStart"/>
            <w:r w:rsidRPr="00C47F6D">
              <w:rPr>
                <w:rFonts w:ascii="Calibri" w:eastAsia="Calibri" w:hAnsi="Calibri" w:cs="Calibri"/>
                <w:b/>
                <w:i/>
                <w:color w:val="000000"/>
                <w:lang w:val="es"/>
              </w:rPr>
              <w:t>Reqs</w:t>
            </w:r>
            <w:proofErr w:type="spellEnd"/>
            <w:r w:rsidRPr="00C47F6D">
              <w:rPr>
                <w:rFonts w:ascii="Calibri" w:eastAsia="Calibri" w:hAnsi="Calibri" w:cs="Calibri"/>
                <w:b/>
                <w:i/>
                <w:color w:val="000000"/>
                <w:lang w:val="es"/>
              </w:rPr>
              <w:t>. asociados:</w:t>
            </w:r>
          </w:p>
        </w:tc>
        <w:tc>
          <w:tcPr>
            <w:tcW w:w="5085" w:type="dxa"/>
            <w:tcBorders>
              <w:top w:val="single" w:sz="8" w:space="0" w:color="000000"/>
              <w:left w:val="single" w:sz="8" w:space="0" w:color="000000"/>
              <w:bottom w:val="single" w:sz="8" w:space="0" w:color="000000"/>
              <w:right w:val="single" w:sz="8" w:space="0" w:color="000000"/>
            </w:tcBorders>
          </w:tcPr>
          <w:p w14:paraId="28FB51BD" w14:textId="77777777" w:rsidR="00C97571" w:rsidRDefault="00C97571" w:rsidP="00C106DC">
            <w:r w:rsidRPr="5819814E">
              <w:rPr>
                <w:rFonts w:ascii="Calibri" w:eastAsia="Calibri" w:hAnsi="Calibri" w:cs="Calibri"/>
                <w:i/>
                <w:iCs/>
              </w:rPr>
              <w:t>RF-20</w:t>
            </w:r>
          </w:p>
        </w:tc>
      </w:tr>
      <w:tr w:rsidR="00C97571" w14:paraId="23EBDF82"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3A5290FA" w14:textId="77777777" w:rsidR="00C97571" w:rsidRDefault="00C97571" w:rsidP="00C106DC">
            <w:r w:rsidRPr="00C47F6D">
              <w:rPr>
                <w:rFonts w:ascii="Calibri" w:eastAsia="Calibri" w:hAnsi="Calibri" w:cs="Calibri"/>
                <w:b/>
                <w:i/>
                <w:color w:val="000000"/>
                <w:lang w:val="es"/>
              </w:rPr>
              <w:t>CU asociados:</w:t>
            </w:r>
          </w:p>
        </w:tc>
        <w:tc>
          <w:tcPr>
            <w:tcW w:w="5085" w:type="dxa"/>
            <w:tcBorders>
              <w:top w:val="single" w:sz="8" w:space="0" w:color="000000"/>
              <w:left w:val="single" w:sz="8" w:space="0" w:color="000000"/>
              <w:bottom w:val="single" w:sz="8" w:space="0" w:color="000000"/>
              <w:right w:val="single" w:sz="8" w:space="0" w:color="000000"/>
            </w:tcBorders>
          </w:tcPr>
          <w:p w14:paraId="0C90A3E2" w14:textId="77777777" w:rsidR="00C97571" w:rsidRDefault="00C97571" w:rsidP="00C106DC">
            <w:r w:rsidRPr="5819814E">
              <w:rPr>
                <w:rFonts w:ascii="Calibri" w:eastAsia="Calibri" w:hAnsi="Calibri" w:cs="Calibri"/>
                <w:i/>
                <w:iCs/>
              </w:rPr>
              <w:t>CU-20</w:t>
            </w:r>
          </w:p>
        </w:tc>
      </w:tr>
      <w:tr w:rsidR="00C97571" w14:paraId="71AFA489"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2AEA3FDE" w14:textId="77777777" w:rsidR="00C97571" w:rsidRDefault="00C97571" w:rsidP="00C106DC">
            <w:r w:rsidRPr="00C47F6D">
              <w:rPr>
                <w:rFonts w:ascii="Calibri" w:eastAsia="Calibri" w:hAnsi="Calibri" w:cs="Calibri"/>
                <w:b/>
                <w:i/>
                <w:color w:val="000000"/>
                <w:lang w:val="es"/>
              </w:rPr>
              <w:t>Esc. Asociados:</w:t>
            </w:r>
          </w:p>
        </w:tc>
        <w:tc>
          <w:tcPr>
            <w:tcW w:w="5085" w:type="dxa"/>
            <w:tcBorders>
              <w:top w:val="single" w:sz="8" w:space="0" w:color="000000"/>
              <w:left w:val="single" w:sz="8" w:space="0" w:color="000000"/>
              <w:bottom w:val="single" w:sz="8" w:space="0" w:color="000000"/>
              <w:right w:val="single" w:sz="8" w:space="0" w:color="000000"/>
            </w:tcBorders>
          </w:tcPr>
          <w:p w14:paraId="77A0DF9E" w14:textId="77777777" w:rsidR="00C97571" w:rsidRDefault="00C97571" w:rsidP="00C106DC">
            <w:r w:rsidRPr="5819814E">
              <w:rPr>
                <w:rFonts w:ascii="Calibri" w:eastAsia="Calibri" w:hAnsi="Calibri" w:cs="Calibri"/>
                <w:i/>
                <w:iCs/>
              </w:rPr>
              <w:t>ES-20.02</w:t>
            </w:r>
          </w:p>
        </w:tc>
      </w:tr>
    </w:tbl>
    <w:p w14:paraId="7A480A96" w14:textId="77777777" w:rsidR="00C97571" w:rsidRDefault="00C97571" w:rsidP="00C97571">
      <w:pPr>
        <w:spacing w:line="257" w:lineRule="auto"/>
      </w:pPr>
    </w:p>
    <w:p w14:paraId="38CB0F35" w14:textId="77777777" w:rsidR="00C97571" w:rsidRDefault="00C97571" w:rsidP="00C97571">
      <w:pPr>
        <w:spacing w:line="257" w:lineRule="auto"/>
        <w:jc w:val="center"/>
      </w:pPr>
      <w:r>
        <w:rPr>
          <w:noProof/>
        </w:rPr>
        <w:drawing>
          <wp:inline distT="0" distB="0" distL="0" distR="0" wp14:anchorId="4C2B0A92" wp14:editId="2A415AA2">
            <wp:extent cx="5943600" cy="2895600"/>
            <wp:effectExtent l="0" t="0" r="0" b="0"/>
            <wp:docPr id="30" name="Imagen 1116333860"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116333860" descr="Gráfico, Diagrama, Gráfico de cajas y bigotes&#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611341B0" w14:textId="77777777" w:rsidR="00C97571" w:rsidRDefault="00C97571" w:rsidP="00C97571">
      <w:pPr>
        <w:spacing w:line="257" w:lineRule="auto"/>
      </w:pPr>
    </w:p>
    <w:p w14:paraId="3ACBEA2F" w14:textId="77777777" w:rsidR="00C97571" w:rsidRDefault="00C97571" w:rsidP="00C97571">
      <w:pPr>
        <w:spacing w:line="257" w:lineRule="auto"/>
      </w:pPr>
    </w:p>
    <w:tbl>
      <w:tblPr>
        <w:tblW w:w="0" w:type="auto"/>
        <w:jc w:val="center"/>
        <w:tblLayout w:type="fixed"/>
        <w:tblLook w:val="04A0" w:firstRow="1" w:lastRow="0" w:firstColumn="1" w:lastColumn="0" w:noHBand="0" w:noVBand="1"/>
      </w:tblPr>
      <w:tblGrid>
        <w:gridCol w:w="1995"/>
        <w:gridCol w:w="5085"/>
      </w:tblGrid>
      <w:tr w:rsidR="00C97571" w14:paraId="6C2E0A00"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3BE3E078" w14:textId="77777777" w:rsidR="00C97571" w:rsidRDefault="00C97571" w:rsidP="00C106DC">
            <w:r w:rsidRPr="00C47F6D">
              <w:rPr>
                <w:rFonts w:ascii="Calibri" w:eastAsia="Calibri" w:hAnsi="Calibri" w:cs="Calibri"/>
                <w:b/>
                <w:i/>
                <w:color w:val="000000"/>
                <w:lang w:val="es"/>
              </w:rPr>
              <w:t xml:space="preserve">ID </w:t>
            </w:r>
            <w:proofErr w:type="spellStart"/>
            <w:r w:rsidRPr="00C47F6D">
              <w:rPr>
                <w:rFonts w:ascii="Calibri" w:eastAsia="Calibri" w:hAnsi="Calibri" w:cs="Calibri"/>
                <w:b/>
                <w:i/>
                <w:color w:val="000000"/>
                <w:lang w:val="es"/>
              </w:rPr>
              <w:t>Ref</w:t>
            </w:r>
            <w:proofErr w:type="spellEnd"/>
            <w:r w:rsidRPr="00C47F6D">
              <w:rPr>
                <w:rFonts w:ascii="Calibri" w:eastAsia="Calibri" w:hAnsi="Calibri" w:cs="Calibri"/>
                <w:b/>
                <w:i/>
                <w:color w:val="000000"/>
                <w:lang w:val="es"/>
              </w:rPr>
              <w:t>:</w:t>
            </w:r>
          </w:p>
        </w:tc>
        <w:tc>
          <w:tcPr>
            <w:tcW w:w="5085" w:type="dxa"/>
            <w:tcBorders>
              <w:top w:val="single" w:sz="8" w:space="0" w:color="000000"/>
              <w:left w:val="single" w:sz="8" w:space="0" w:color="000000"/>
              <w:bottom w:val="single" w:sz="8" w:space="0" w:color="000000"/>
              <w:right w:val="single" w:sz="8" w:space="0" w:color="000000"/>
            </w:tcBorders>
          </w:tcPr>
          <w:p w14:paraId="30273BCE" w14:textId="77777777" w:rsidR="00C97571" w:rsidRDefault="00C97571" w:rsidP="00C106DC">
            <w:r w:rsidRPr="5819814E">
              <w:rPr>
                <w:rFonts w:ascii="Calibri" w:eastAsia="Calibri" w:hAnsi="Calibri" w:cs="Calibri"/>
                <w:i/>
                <w:iCs/>
              </w:rPr>
              <w:t>DG-21</w:t>
            </w:r>
          </w:p>
        </w:tc>
      </w:tr>
      <w:tr w:rsidR="00C97571" w14:paraId="37A3D96D"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3D429CBC" w14:textId="77777777" w:rsidR="00C97571" w:rsidRDefault="00C97571" w:rsidP="00C106DC">
            <w:r w:rsidRPr="00C47F6D">
              <w:rPr>
                <w:rFonts w:ascii="Calibri" w:eastAsia="Calibri" w:hAnsi="Calibri" w:cs="Calibri"/>
                <w:b/>
                <w:i/>
                <w:color w:val="000000"/>
                <w:lang w:val="es"/>
              </w:rPr>
              <w:t>Descripción:</w:t>
            </w:r>
          </w:p>
        </w:tc>
        <w:tc>
          <w:tcPr>
            <w:tcW w:w="5085" w:type="dxa"/>
            <w:tcBorders>
              <w:top w:val="single" w:sz="8" w:space="0" w:color="000000"/>
              <w:left w:val="single" w:sz="8" w:space="0" w:color="000000"/>
              <w:bottom w:val="single" w:sz="8" w:space="0" w:color="000000"/>
              <w:right w:val="single" w:sz="8" w:space="0" w:color="000000"/>
            </w:tcBorders>
          </w:tcPr>
          <w:p w14:paraId="3F83A027" w14:textId="77777777" w:rsidR="00C97571" w:rsidRDefault="00C97571" w:rsidP="00C106DC">
            <w:r w:rsidRPr="5819814E">
              <w:rPr>
                <w:rFonts w:ascii="Calibri" w:eastAsia="Calibri" w:hAnsi="Calibri" w:cs="Calibri"/>
                <w:i/>
                <w:iCs/>
              </w:rPr>
              <w:t>El recargo no se notificó correctamente debido a que el empleado no se autenticó correctamente.</w:t>
            </w:r>
          </w:p>
        </w:tc>
      </w:tr>
      <w:tr w:rsidR="00C97571" w14:paraId="5E9AE9B6"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23D8FB99" w14:textId="77777777" w:rsidR="00C97571" w:rsidRDefault="00C97571" w:rsidP="00C106DC">
            <w:proofErr w:type="spellStart"/>
            <w:r w:rsidRPr="00C47F6D">
              <w:rPr>
                <w:rFonts w:ascii="Calibri" w:eastAsia="Calibri" w:hAnsi="Calibri" w:cs="Calibri"/>
                <w:b/>
                <w:i/>
                <w:color w:val="000000"/>
                <w:lang w:val="es"/>
              </w:rPr>
              <w:t>Reqs</w:t>
            </w:r>
            <w:proofErr w:type="spellEnd"/>
            <w:r w:rsidRPr="00C47F6D">
              <w:rPr>
                <w:rFonts w:ascii="Calibri" w:eastAsia="Calibri" w:hAnsi="Calibri" w:cs="Calibri"/>
                <w:b/>
                <w:i/>
                <w:color w:val="000000"/>
                <w:lang w:val="es"/>
              </w:rPr>
              <w:t>. asociados:</w:t>
            </w:r>
          </w:p>
        </w:tc>
        <w:tc>
          <w:tcPr>
            <w:tcW w:w="5085" w:type="dxa"/>
            <w:tcBorders>
              <w:top w:val="single" w:sz="8" w:space="0" w:color="000000"/>
              <w:left w:val="single" w:sz="8" w:space="0" w:color="000000"/>
              <w:bottom w:val="single" w:sz="8" w:space="0" w:color="000000"/>
              <w:right w:val="single" w:sz="8" w:space="0" w:color="000000"/>
            </w:tcBorders>
          </w:tcPr>
          <w:p w14:paraId="5638DD9E" w14:textId="77777777" w:rsidR="00C97571" w:rsidRDefault="00C97571" w:rsidP="00C106DC">
            <w:r w:rsidRPr="5819814E">
              <w:rPr>
                <w:rFonts w:ascii="Calibri" w:eastAsia="Calibri" w:hAnsi="Calibri" w:cs="Calibri"/>
                <w:i/>
                <w:iCs/>
              </w:rPr>
              <w:t>RF-21</w:t>
            </w:r>
          </w:p>
        </w:tc>
      </w:tr>
      <w:tr w:rsidR="00C97571" w14:paraId="018479D0"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7804D9DC" w14:textId="77777777" w:rsidR="00C97571" w:rsidRDefault="00C97571" w:rsidP="00C106DC">
            <w:r w:rsidRPr="00C47F6D">
              <w:rPr>
                <w:rFonts w:ascii="Calibri" w:eastAsia="Calibri" w:hAnsi="Calibri" w:cs="Calibri"/>
                <w:b/>
                <w:i/>
                <w:color w:val="000000"/>
                <w:lang w:val="es"/>
              </w:rPr>
              <w:t>CU asociados:</w:t>
            </w:r>
          </w:p>
        </w:tc>
        <w:tc>
          <w:tcPr>
            <w:tcW w:w="5085" w:type="dxa"/>
            <w:tcBorders>
              <w:top w:val="single" w:sz="8" w:space="0" w:color="000000"/>
              <w:left w:val="single" w:sz="8" w:space="0" w:color="000000"/>
              <w:bottom w:val="single" w:sz="8" w:space="0" w:color="000000"/>
              <w:right w:val="single" w:sz="8" w:space="0" w:color="000000"/>
            </w:tcBorders>
          </w:tcPr>
          <w:p w14:paraId="6D26B897" w14:textId="77777777" w:rsidR="00C97571" w:rsidRDefault="00C97571" w:rsidP="00C106DC">
            <w:r w:rsidRPr="5819814E">
              <w:rPr>
                <w:rFonts w:ascii="Calibri" w:eastAsia="Calibri" w:hAnsi="Calibri" w:cs="Calibri"/>
                <w:i/>
                <w:iCs/>
              </w:rPr>
              <w:t>CU-21</w:t>
            </w:r>
          </w:p>
        </w:tc>
      </w:tr>
      <w:tr w:rsidR="00C97571" w14:paraId="66F5E846"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5241C4E7" w14:textId="77777777" w:rsidR="00C97571" w:rsidRDefault="00C97571" w:rsidP="00C106DC">
            <w:r w:rsidRPr="00C47F6D">
              <w:rPr>
                <w:rFonts w:ascii="Calibri" w:eastAsia="Calibri" w:hAnsi="Calibri" w:cs="Calibri"/>
                <w:b/>
                <w:i/>
                <w:color w:val="000000"/>
                <w:lang w:val="es"/>
              </w:rPr>
              <w:t>Esc. Asociados:</w:t>
            </w:r>
          </w:p>
        </w:tc>
        <w:tc>
          <w:tcPr>
            <w:tcW w:w="5085" w:type="dxa"/>
            <w:tcBorders>
              <w:top w:val="single" w:sz="8" w:space="0" w:color="000000"/>
              <w:left w:val="single" w:sz="8" w:space="0" w:color="000000"/>
              <w:bottom w:val="single" w:sz="8" w:space="0" w:color="000000"/>
              <w:right w:val="single" w:sz="8" w:space="0" w:color="000000"/>
            </w:tcBorders>
          </w:tcPr>
          <w:p w14:paraId="402BAF6E" w14:textId="77777777" w:rsidR="00C97571" w:rsidRDefault="00C97571" w:rsidP="00C106DC">
            <w:r w:rsidRPr="5819814E">
              <w:rPr>
                <w:rFonts w:ascii="Calibri" w:eastAsia="Calibri" w:hAnsi="Calibri" w:cs="Calibri"/>
                <w:i/>
                <w:iCs/>
              </w:rPr>
              <w:t>ES-21.02</w:t>
            </w:r>
          </w:p>
        </w:tc>
      </w:tr>
    </w:tbl>
    <w:p w14:paraId="02DCB30E" w14:textId="77777777" w:rsidR="00C97571" w:rsidRDefault="00C97571" w:rsidP="00C97571">
      <w:pPr>
        <w:spacing w:line="257" w:lineRule="auto"/>
      </w:pPr>
    </w:p>
    <w:p w14:paraId="67CDC998" w14:textId="77777777" w:rsidR="00C97571" w:rsidRDefault="00C97571" w:rsidP="00C97571">
      <w:pPr>
        <w:spacing w:line="257" w:lineRule="auto"/>
        <w:jc w:val="center"/>
      </w:pPr>
      <w:r>
        <w:rPr>
          <w:noProof/>
        </w:rPr>
        <w:drawing>
          <wp:inline distT="0" distB="0" distL="0" distR="0" wp14:anchorId="283EB94B" wp14:editId="09572DD1">
            <wp:extent cx="5913120" cy="2103120"/>
            <wp:effectExtent l="0" t="0" r="0" b="0"/>
            <wp:docPr id="31" name="Imagen 657816577"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657816577" descr="Gráfico, Diagrama&#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13120" cy="2103120"/>
                    </a:xfrm>
                    <a:prstGeom prst="rect">
                      <a:avLst/>
                    </a:prstGeom>
                    <a:noFill/>
                    <a:ln>
                      <a:noFill/>
                    </a:ln>
                  </pic:spPr>
                </pic:pic>
              </a:graphicData>
            </a:graphic>
          </wp:inline>
        </w:drawing>
      </w:r>
    </w:p>
    <w:p w14:paraId="5CBBBE30" w14:textId="77777777" w:rsidR="00C97571" w:rsidRDefault="00C97571" w:rsidP="00C97571">
      <w:pPr>
        <w:spacing w:line="257" w:lineRule="auto"/>
      </w:pPr>
    </w:p>
    <w:p w14:paraId="297C0C7C" w14:textId="77777777" w:rsidR="00C97571" w:rsidRDefault="00C97571" w:rsidP="00C97571">
      <w:pPr>
        <w:spacing w:line="257" w:lineRule="auto"/>
      </w:pPr>
    </w:p>
    <w:p w14:paraId="16F7AABF" w14:textId="77777777" w:rsidR="00C97571" w:rsidRDefault="00C97571" w:rsidP="00C97571">
      <w:pPr>
        <w:spacing w:line="257" w:lineRule="auto"/>
      </w:pPr>
    </w:p>
    <w:tbl>
      <w:tblPr>
        <w:tblW w:w="0" w:type="auto"/>
        <w:jc w:val="center"/>
        <w:tblLayout w:type="fixed"/>
        <w:tblLook w:val="04A0" w:firstRow="1" w:lastRow="0" w:firstColumn="1" w:lastColumn="0" w:noHBand="0" w:noVBand="1"/>
      </w:tblPr>
      <w:tblGrid>
        <w:gridCol w:w="1995"/>
        <w:gridCol w:w="5085"/>
      </w:tblGrid>
      <w:tr w:rsidR="00C97571" w14:paraId="35BC230C"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365E0F9E" w14:textId="77777777" w:rsidR="00C97571" w:rsidRDefault="00C97571" w:rsidP="00C106DC">
            <w:r w:rsidRPr="00C47F6D">
              <w:rPr>
                <w:rFonts w:ascii="Calibri" w:eastAsia="Calibri" w:hAnsi="Calibri" w:cs="Calibri"/>
                <w:b/>
                <w:i/>
                <w:color w:val="000000"/>
                <w:lang w:val="es"/>
              </w:rPr>
              <w:lastRenderedPageBreak/>
              <w:t xml:space="preserve">ID </w:t>
            </w:r>
            <w:proofErr w:type="spellStart"/>
            <w:r w:rsidRPr="00C47F6D">
              <w:rPr>
                <w:rFonts w:ascii="Calibri" w:eastAsia="Calibri" w:hAnsi="Calibri" w:cs="Calibri"/>
                <w:b/>
                <w:i/>
                <w:color w:val="000000"/>
                <w:lang w:val="es"/>
              </w:rPr>
              <w:t>Ref</w:t>
            </w:r>
            <w:proofErr w:type="spellEnd"/>
            <w:r w:rsidRPr="00C47F6D">
              <w:rPr>
                <w:rFonts w:ascii="Calibri" w:eastAsia="Calibri" w:hAnsi="Calibri" w:cs="Calibri"/>
                <w:b/>
                <w:i/>
                <w:color w:val="000000"/>
                <w:lang w:val="es"/>
              </w:rPr>
              <w:t>:</w:t>
            </w:r>
          </w:p>
        </w:tc>
        <w:tc>
          <w:tcPr>
            <w:tcW w:w="5085" w:type="dxa"/>
            <w:tcBorders>
              <w:top w:val="single" w:sz="8" w:space="0" w:color="000000"/>
              <w:left w:val="single" w:sz="8" w:space="0" w:color="000000"/>
              <w:bottom w:val="single" w:sz="8" w:space="0" w:color="000000"/>
              <w:right w:val="single" w:sz="8" w:space="0" w:color="000000"/>
            </w:tcBorders>
          </w:tcPr>
          <w:p w14:paraId="5189FD02" w14:textId="77777777" w:rsidR="00C97571" w:rsidRDefault="00C97571" w:rsidP="00C106DC">
            <w:r w:rsidRPr="5819814E">
              <w:rPr>
                <w:rFonts w:ascii="Calibri" w:eastAsia="Calibri" w:hAnsi="Calibri" w:cs="Calibri"/>
                <w:i/>
                <w:iCs/>
              </w:rPr>
              <w:t>DG-22</w:t>
            </w:r>
          </w:p>
        </w:tc>
      </w:tr>
      <w:tr w:rsidR="00C97571" w14:paraId="49074627"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0D995DBA" w14:textId="77777777" w:rsidR="00C97571" w:rsidRDefault="00C97571" w:rsidP="00C106DC">
            <w:r w:rsidRPr="00C47F6D">
              <w:rPr>
                <w:rFonts w:ascii="Calibri" w:eastAsia="Calibri" w:hAnsi="Calibri" w:cs="Calibri"/>
                <w:b/>
                <w:i/>
                <w:color w:val="000000"/>
                <w:lang w:val="es"/>
              </w:rPr>
              <w:t>Descripción:</w:t>
            </w:r>
          </w:p>
        </w:tc>
        <w:tc>
          <w:tcPr>
            <w:tcW w:w="5085" w:type="dxa"/>
            <w:tcBorders>
              <w:top w:val="single" w:sz="8" w:space="0" w:color="000000"/>
              <w:left w:val="single" w:sz="8" w:space="0" w:color="000000"/>
              <w:bottom w:val="single" w:sz="8" w:space="0" w:color="000000"/>
              <w:right w:val="single" w:sz="8" w:space="0" w:color="000000"/>
            </w:tcBorders>
          </w:tcPr>
          <w:p w14:paraId="4FAD5E4B" w14:textId="77777777" w:rsidR="00C97571" w:rsidRDefault="00C97571" w:rsidP="00C106DC">
            <w:r w:rsidRPr="5819814E">
              <w:rPr>
                <w:rFonts w:ascii="Calibri" w:eastAsia="Calibri" w:hAnsi="Calibri" w:cs="Calibri"/>
                <w:lang w:val="es"/>
              </w:rPr>
              <w:t>El recibo se emitió correctamente.</w:t>
            </w:r>
          </w:p>
        </w:tc>
      </w:tr>
      <w:tr w:rsidR="00C97571" w14:paraId="5B3E8590"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371B1704" w14:textId="77777777" w:rsidR="00C97571" w:rsidRDefault="00C97571" w:rsidP="00C106DC">
            <w:proofErr w:type="spellStart"/>
            <w:r w:rsidRPr="00C47F6D">
              <w:rPr>
                <w:rFonts w:ascii="Calibri" w:eastAsia="Calibri" w:hAnsi="Calibri" w:cs="Calibri"/>
                <w:b/>
                <w:i/>
                <w:color w:val="000000"/>
                <w:lang w:val="es"/>
              </w:rPr>
              <w:t>Reqs</w:t>
            </w:r>
            <w:proofErr w:type="spellEnd"/>
            <w:r w:rsidRPr="00C47F6D">
              <w:rPr>
                <w:rFonts w:ascii="Calibri" w:eastAsia="Calibri" w:hAnsi="Calibri" w:cs="Calibri"/>
                <w:b/>
                <w:i/>
                <w:color w:val="000000"/>
                <w:lang w:val="es"/>
              </w:rPr>
              <w:t>. asociados:</w:t>
            </w:r>
          </w:p>
        </w:tc>
        <w:tc>
          <w:tcPr>
            <w:tcW w:w="5085" w:type="dxa"/>
            <w:tcBorders>
              <w:top w:val="single" w:sz="8" w:space="0" w:color="000000"/>
              <w:left w:val="single" w:sz="8" w:space="0" w:color="000000"/>
              <w:bottom w:val="single" w:sz="8" w:space="0" w:color="000000"/>
              <w:right w:val="single" w:sz="8" w:space="0" w:color="000000"/>
            </w:tcBorders>
          </w:tcPr>
          <w:p w14:paraId="254ECDEB" w14:textId="77777777" w:rsidR="00C97571" w:rsidRDefault="00C97571" w:rsidP="00C106DC">
            <w:r w:rsidRPr="5819814E">
              <w:rPr>
                <w:rFonts w:ascii="Calibri" w:eastAsia="Calibri" w:hAnsi="Calibri" w:cs="Calibri"/>
                <w:i/>
                <w:iCs/>
              </w:rPr>
              <w:t>RF-22</w:t>
            </w:r>
          </w:p>
        </w:tc>
      </w:tr>
      <w:tr w:rsidR="00C97571" w14:paraId="2066B216"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0896D350" w14:textId="77777777" w:rsidR="00C97571" w:rsidRDefault="00C97571" w:rsidP="00C106DC">
            <w:r w:rsidRPr="00C47F6D">
              <w:rPr>
                <w:rFonts w:ascii="Calibri" w:eastAsia="Calibri" w:hAnsi="Calibri" w:cs="Calibri"/>
                <w:b/>
                <w:i/>
                <w:color w:val="000000"/>
                <w:lang w:val="es"/>
              </w:rPr>
              <w:t>CU asociados:</w:t>
            </w:r>
          </w:p>
        </w:tc>
        <w:tc>
          <w:tcPr>
            <w:tcW w:w="5085" w:type="dxa"/>
            <w:tcBorders>
              <w:top w:val="single" w:sz="8" w:space="0" w:color="000000"/>
              <w:left w:val="single" w:sz="8" w:space="0" w:color="000000"/>
              <w:bottom w:val="single" w:sz="8" w:space="0" w:color="000000"/>
              <w:right w:val="single" w:sz="8" w:space="0" w:color="000000"/>
            </w:tcBorders>
          </w:tcPr>
          <w:p w14:paraId="1D354A0E" w14:textId="77777777" w:rsidR="00C97571" w:rsidRDefault="00C97571" w:rsidP="00C106DC">
            <w:r w:rsidRPr="5819814E">
              <w:rPr>
                <w:rFonts w:ascii="Calibri" w:eastAsia="Calibri" w:hAnsi="Calibri" w:cs="Calibri"/>
                <w:i/>
                <w:iCs/>
              </w:rPr>
              <w:t>CU-22</w:t>
            </w:r>
          </w:p>
        </w:tc>
      </w:tr>
      <w:tr w:rsidR="00C97571" w14:paraId="6C41DDF1"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1ECAB5E9" w14:textId="77777777" w:rsidR="00C97571" w:rsidRDefault="00C97571" w:rsidP="00C106DC">
            <w:r w:rsidRPr="00C47F6D">
              <w:rPr>
                <w:rFonts w:ascii="Calibri" w:eastAsia="Calibri" w:hAnsi="Calibri" w:cs="Calibri"/>
                <w:b/>
                <w:i/>
                <w:color w:val="000000"/>
                <w:lang w:val="es"/>
              </w:rPr>
              <w:t>Esc. Asociados:</w:t>
            </w:r>
          </w:p>
        </w:tc>
        <w:tc>
          <w:tcPr>
            <w:tcW w:w="5085" w:type="dxa"/>
            <w:tcBorders>
              <w:top w:val="single" w:sz="8" w:space="0" w:color="000000"/>
              <w:left w:val="single" w:sz="8" w:space="0" w:color="000000"/>
              <w:bottom w:val="single" w:sz="8" w:space="0" w:color="000000"/>
              <w:right w:val="single" w:sz="8" w:space="0" w:color="000000"/>
            </w:tcBorders>
          </w:tcPr>
          <w:p w14:paraId="61B15CCC" w14:textId="77777777" w:rsidR="00C97571" w:rsidRDefault="00C97571" w:rsidP="00C106DC">
            <w:r w:rsidRPr="5819814E">
              <w:rPr>
                <w:rFonts w:ascii="Calibri" w:eastAsia="Calibri" w:hAnsi="Calibri" w:cs="Calibri"/>
                <w:i/>
                <w:iCs/>
              </w:rPr>
              <w:t>ES-22.01</w:t>
            </w:r>
          </w:p>
        </w:tc>
      </w:tr>
    </w:tbl>
    <w:p w14:paraId="35EC4C9B" w14:textId="77777777" w:rsidR="00C97571" w:rsidRDefault="00C97571" w:rsidP="00C97571">
      <w:pPr>
        <w:spacing w:line="257" w:lineRule="auto"/>
      </w:pPr>
    </w:p>
    <w:p w14:paraId="45439912" w14:textId="77777777" w:rsidR="00C97571" w:rsidRDefault="00C97571" w:rsidP="00C97571">
      <w:pPr>
        <w:spacing w:line="257" w:lineRule="auto"/>
        <w:jc w:val="center"/>
      </w:pPr>
      <w:r>
        <w:rPr>
          <w:noProof/>
        </w:rPr>
        <w:drawing>
          <wp:inline distT="0" distB="0" distL="0" distR="0" wp14:anchorId="70856DE9" wp14:editId="49D66C52">
            <wp:extent cx="5745480" cy="2964180"/>
            <wp:effectExtent l="0" t="0" r="0" b="0"/>
            <wp:docPr id="32" name="Imagen 183321787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1833217873" descr="Diagrama&#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5480" cy="2964180"/>
                    </a:xfrm>
                    <a:prstGeom prst="rect">
                      <a:avLst/>
                    </a:prstGeom>
                    <a:noFill/>
                    <a:ln>
                      <a:noFill/>
                    </a:ln>
                  </pic:spPr>
                </pic:pic>
              </a:graphicData>
            </a:graphic>
          </wp:inline>
        </w:drawing>
      </w:r>
    </w:p>
    <w:p w14:paraId="4D541B4F" w14:textId="77777777" w:rsidR="00C97571" w:rsidRDefault="00C97571" w:rsidP="00C97571">
      <w:pPr>
        <w:spacing w:line="257" w:lineRule="auto"/>
      </w:pPr>
    </w:p>
    <w:p w14:paraId="2EA88263" w14:textId="77777777" w:rsidR="00C97571" w:rsidRDefault="00C97571" w:rsidP="00C97571">
      <w:pPr>
        <w:spacing w:line="257" w:lineRule="auto"/>
      </w:pPr>
    </w:p>
    <w:tbl>
      <w:tblPr>
        <w:tblW w:w="0" w:type="auto"/>
        <w:jc w:val="center"/>
        <w:tblLayout w:type="fixed"/>
        <w:tblLook w:val="04A0" w:firstRow="1" w:lastRow="0" w:firstColumn="1" w:lastColumn="0" w:noHBand="0" w:noVBand="1"/>
      </w:tblPr>
      <w:tblGrid>
        <w:gridCol w:w="1995"/>
        <w:gridCol w:w="5085"/>
      </w:tblGrid>
      <w:tr w:rsidR="00C97571" w14:paraId="772D70FF"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119EDDE5" w14:textId="77777777" w:rsidR="00C97571" w:rsidRDefault="00C97571" w:rsidP="00C106DC">
            <w:r w:rsidRPr="00C47F6D">
              <w:rPr>
                <w:rFonts w:ascii="Calibri" w:eastAsia="Calibri" w:hAnsi="Calibri" w:cs="Calibri"/>
                <w:b/>
                <w:i/>
                <w:color w:val="000000"/>
                <w:lang w:val="es"/>
              </w:rPr>
              <w:t xml:space="preserve">ID </w:t>
            </w:r>
            <w:proofErr w:type="spellStart"/>
            <w:r w:rsidRPr="00C47F6D">
              <w:rPr>
                <w:rFonts w:ascii="Calibri" w:eastAsia="Calibri" w:hAnsi="Calibri" w:cs="Calibri"/>
                <w:b/>
                <w:i/>
                <w:color w:val="000000"/>
                <w:lang w:val="es"/>
              </w:rPr>
              <w:t>Ref</w:t>
            </w:r>
            <w:proofErr w:type="spellEnd"/>
            <w:r w:rsidRPr="00C47F6D">
              <w:rPr>
                <w:rFonts w:ascii="Calibri" w:eastAsia="Calibri" w:hAnsi="Calibri" w:cs="Calibri"/>
                <w:b/>
                <w:i/>
                <w:color w:val="000000"/>
                <w:lang w:val="es"/>
              </w:rPr>
              <w:t>:</w:t>
            </w:r>
          </w:p>
        </w:tc>
        <w:tc>
          <w:tcPr>
            <w:tcW w:w="5085" w:type="dxa"/>
            <w:tcBorders>
              <w:top w:val="single" w:sz="8" w:space="0" w:color="000000"/>
              <w:left w:val="single" w:sz="8" w:space="0" w:color="000000"/>
              <w:bottom w:val="single" w:sz="8" w:space="0" w:color="000000"/>
              <w:right w:val="single" w:sz="8" w:space="0" w:color="000000"/>
            </w:tcBorders>
          </w:tcPr>
          <w:p w14:paraId="16B34A13" w14:textId="77777777" w:rsidR="00C97571" w:rsidRDefault="00C97571" w:rsidP="00C106DC">
            <w:r w:rsidRPr="5819814E">
              <w:rPr>
                <w:rFonts w:ascii="Calibri" w:eastAsia="Calibri" w:hAnsi="Calibri" w:cs="Calibri"/>
                <w:i/>
                <w:iCs/>
              </w:rPr>
              <w:t>DG-23</w:t>
            </w:r>
          </w:p>
        </w:tc>
      </w:tr>
      <w:tr w:rsidR="00C97571" w14:paraId="21B10277"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2554EC63" w14:textId="77777777" w:rsidR="00C97571" w:rsidRDefault="00C97571" w:rsidP="00C106DC">
            <w:r w:rsidRPr="00C47F6D">
              <w:rPr>
                <w:rFonts w:ascii="Calibri" w:eastAsia="Calibri" w:hAnsi="Calibri" w:cs="Calibri"/>
                <w:b/>
                <w:i/>
                <w:color w:val="000000"/>
                <w:lang w:val="es"/>
              </w:rPr>
              <w:t>Descripción:</w:t>
            </w:r>
          </w:p>
        </w:tc>
        <w:tc>
          <w:tcPr>
            <w:tcW w:w="5085" w:type="dxa"/>
            <w:tcBorders>
              <w:top w:val="single" w:sz="8" w:space="0" w:color="000000"/>
              <w:left w:val="single" w:sz="8" w:space="0" w:color="000000"/>
              <w:bottom w:val="single" w:sz="8" w:space="0" w:color="000000"/>
              <w:right w:val="single" w:sz="8" w:space="0" w:color="000000"/>
            </w:tcBorders>
          </w:tcPr>
          <w:p w14:paraId="45FD4E48" w14:textId="77777777" w:rsidR="00C97571" w:rsidRDefault="00C97571" w:rsidP="00C106DC">
            <w:r w:rsidRPr="5819814E">
              <w:rPr>
                <w:rFonts w:ascii="Calibri" w:eastAsia="Calibri" w:hAnsi="Calibri" w:cs="Calibri"/>
                <w:i/>
                <w:iCs/>
              </w:rPr>
              <w:t>El recibo no se envió correctamente debido a que el empleado no se autenticó correctamente.</w:t>
            </w:r>
          </w:p>
        </w:tc>
      </w:tr>
      <w:tr w:rsidR="00C97571" w14:paraId="37CDBC7E"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1EB84EB2" w14:textId="77777777" w:rsidR="00C97571" w:rsidRDefault="00C97571" w:rsidP="00C106DC">
            <w:proofErr w:type="spellStart"/>
            <w:r w:rsidRPr="00C47F6D">
              <w:rPr>
                <w:rFonts w:ascii="Calibri" w:eastAsia="Calibri" w:hAnsi="Calibri" w:cs="Calibri"/>
                <w:b/>
                <w:i/>
                <w:color w:val="000000"/>
                <w:lang w:val="es"/>
              </w:rPr>
              <w:t>Reqs</w:t>
            </w:r>
            <w:proofErr w:type="spellEnd"/>
            <w:r w:rsidRPr="00C47F6D">
              <w:rPr>
                <w:rFonts w:ascii="Calibri" w:eastAsia="Calibri" w:hAnsi="Calibri" w:cs="Calibri"/>
                <w:b/>
                <w:i/>
                <w:color w:val="000000"/>
                <w:lang w:val="es"/>
              </w:rPr>
              <w:t>. asociados:</w:t>
            </w:r>
          </w:p>
        </w:tc>
        <w:tc>
          <w:tcPr>
            <w:tcW w:w="5085" w:type="dxa"/>
            <w:tcBorders>
              <w:top w:val="single" w:sz="8" w:space="0" w:color="000000"/>
              <w:left w:val="single" w:sz="8" w:space="0" w:color="000000"/>
              <w:bottom w:val="single" w:sz="8" w:space="0" w:color="000000"/>
              <w:right w:val="single" w:sz="8" w:space="0" w:color="000000"/>
            </w:tcBorders>
          </w:tcPr>
          <w:p w14:paraId="1FAFD6BC" w14:textId="77777777" w:rsidR="00C97571" w:rsidRDefault="00C97571" w:rsidP="00C106DC">
            <w:r w:rsidRPr="5819814E">
              <w:rPr>
                <w:rFonts w:ascii="Calibri" w:eastAsia="Calibri" w:hAnsi="Calibri" w:cs="Calibri"/>
                <w:i/>
                <w:iCs/>
              </w:rPr>
              <w:t>RF-23</w:t>
            </w:r>
          </w:p>
        </w:tc>
      </w:tr>
      <w:tr w:rsidR="00C97571" w14:paraId="2ADE73AE"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6AC51193" w14:textId="77777777" w:rsidR="00C97571" w:rsidRDefault="00C97571" w:rsidP="00C106DC">
            <w:r w:rsidRPr="00C47F6D">
              <w:rPr>
                <w:rFonts w:ascii="Calibri" w:eastAsia="Calibri" w:hAnsi="Calibri" w:cs="Calibri"/>
                <w:b/>
                <w:i/>
                <w:color w:val="000000"/>
                <w:lang w:val="es"/>
              </w:rPr>
              <w:t>CU asociados:</w:t>
            </w:r>
          </w:p>
        </w:tc>
        <w:tc>
          <w:tcPr>
            <w:tcW w:w="5085" w:type="dxa"/>
            <w:tcBorders>
              <w:top w:val="single" w:sz="8" w:space="0" w:color="000000"/>
              <w:left w:val="single" w:sz="8" w:space="0" w:color="000000"/>
              <w:bottom w:val="single" w:sz="8" w:space="0" w:color="000000"/>
              <w:right w:val="single" w:sz="8" w:space="0" w:color="000000"/>
            </w:tcBorders>
          </w:tcPr>
          <w:p w14:paraId="25403282" w14:textId="77777777" w:rsidR="00C97571" w:rsidRDefault="00C97571" w:rsidP="00C106DC">
            <w:r w:rsidRPr="5819814E">
              <w:rPr>
                <w:rFonts w:ascii="Calibri" w:eastAsia="Calibri" w:hAnsi="Calibri" w:cs="Calibri"/>
                <w:i/>
                <w:iCs/>
              </w:rPr>
              <w:t>CU-23</w:t>
            </w:r>
          </w:p>
        </w:tc>
      </w:tr>
      <w:tr w:rsidR="00C97571" w14:paraId="117E601D"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33089482" w14:textId="77777777" w:rsidR="00C97571" w:rsidRDefault="00C97571" w:rsidP="00C106DC">
            <w:r w:rsidRPr="00C47F6D">
              <w:rPr>
                <w:rFonts w:ascii="Calibri" w:eastAsia="Calibri" w:hAnsi="Calibri" w:cs="Calibri"/>
                <w:b/>
                <w:i/>
                <w:color w:val="000000"/>
                <w:lang w:val="es"/>
              </w:rPr>
              <w:t>Esc. Asociados:</w:t>
            </w:r>
          </w:p>
        </w:tc>
        <w:tc>
          <w:tcPr>
            <w:tcW w:w="5085" w:type="dxa"/>
            <w:tcBorders>
              <w:top w:val="single" w:sz="8" w:space="0" w:color="000000"/>
              <w:left w:val="single" w:sz="8" w:space="0" w:color="000000"/>
              <w:bottom w:val="single" w:sz="8" w:space="0" w:color="000000"/>
              <w:right w:val="single" w:sz="8" w:space="0" w:color="000000"/>
            </w:tcBorders>
          </w:tcPr>
          <w:p w14:paraId="6B35FED7" w14:textId="77777777" w:rsidR="00C97571" w:rsidRDefault="00C97571" w:rsidP="00C106DC">
            <w:r w:rsidRPr="5819814E">
              <w:rPr>
                <w:rFonts w:ascii="Calibri" w:eastAsia="Calibri" w:hAnsi="Calibri" w:cs="Calibri"/>
                <w:i/>
                <w:iCs/>
              </w:rPr>
              <w:t>ES-23.02</w:t>
            </w:r>
          </w:p>
        </w:tc>
      </w:tr>
    </w:tbl>
    <w:p w14:paraId="383A027D" w14:textId="77777777" w:rsidR="00C97571" w:rsidRDefault="00C97571" w:rsidP="00C97571">
      <w:pPr>
        <w:spacing w:line="257" w:lineRule="auto"/>
      </w:pPr>
    </w:p>
    <w:p w14:paraId="247E59F7" w14:textId="77777777" w:rsidR="00C97571" w:rsidRDefault="00C97571" w:rsidP="00C97571">
      <w:pPr>
        <w:spacing w:line="257" w:lineRule="auto"/>
        <w:jc w:val="center"/>
      </w:pPr>
      <w:r>
        <w:rPr>
          <w:noProof/>
        </w:rPr>
        <w:drawing>
          <wp:inline distT="0" distB="0" distL="0" distR="0" wp14:anchorId="42065630" wp14:editId="08254575">
            <wp:extent cx="6507480" cy="2148840"/>
            <wp:effectExtent l="0" t="0" r="0" b="0"/>
            <wp:docPr id="33" name="Imagen 965574079"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965574079" descr="Gráfico, Diagrama, Gráfico de cajas y bigotes&#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07480" cy="2148840"/>
                    </a:xfrm>
                    <a:prstGeom prst="rect">
                      <a:avLst/>
                    </a:prstGeom>
                    <a:noFill/>
                    <a:ln>
                      <a:noFill/>
                    </a:ln>
                  </pic:spPr>
                </pic:pic>
              </a:graphicData>
            </a:graphic>
          </wp:inline>
        </w:drawing>
      </w:r>
    </w:p>
    <w:p w14:paraId="1E4E296E" w14:textId="77777777" w:rsidR="00C97571" w:rsidRDefault="00C97571" w:rsidP="00C97571">
      <w:pPr>
        <w:spacing w:line="257" w:lineRule="auto"/>
      </w:pPr>
    </w:p>
    <w:p w14:paraId="37982C7D" w14:textId="77777777" w:rsidR="00C97571" w:rsidRDefault="00C97571" w:rsidP="00C97571">
      <w:pPr>
        <w:spacing w:line="257" w:lineRule="auto"/>
      </w:pPr>
    </w:p>
    <w:p w14:paraId="63EF94D8" w14:textId="77777777" w:rsidR="00C97571" w:rsidRDefault="00C97571" w:rsidP="00C97571">
      <w:pPr>
        <w:spacing w:line="257" w:lineRule="auto"/>
      </w:pPr>
    </w:p>
    <w:p w14:paraId="792E0FB6" w14:textId="77777777" w:rsidR="00C97571" w:rsidRDefault="00C97571" w:rsidP="00C97571">
      <w:pPr>
        <w:spacing w:line="257" w:lineRule="auto"/>
      </w:pPr>
    </w:p>
    <w:tbl>
      <w:tblPr>
        <w:tblW w:w="0" w:type="auto"/>
        <w:jc w:val="center"/>
        <w:tblLayout w:type="fixed"/>
        <w:tblLook w:val="04A0" w:firstRow="1" w:lastRow="0" w:firstColumn="1" w:lastColumn="0" w:noHBand="0" w:noVBand="1"/>
      </w:tblPr>
      <w:tblGrid>
        <w:gridCol w:w="1995"/>
        <w:gridCol w:w="5085"/>
      </w:tblGrid>
      <w:tr w:rsidR="00C97571" w14:paraId="2085E59C"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771DB2DF" w14:textId="77777777" w:rsidR="00C97571" w:rsidRDefault="00C97571" w:rsidP="00C106DC">
            <w:r w:rsidRPr="00C47F6D">
              <w:rPr>
                <w:rFonts w:ascii="Calibri" w:eastAsia="Calibri" w:hAnsi="Calibri" w:cs="Calibri"/>
                <w:b/>
                <w:i/>
                <w:color w:val="000000"/>
                <w:lang w:val="es"/>
              </w:rPr>
              <w:lastRenderedPageBreak/>
              <w:t xml:space="preserve">ID </w:t>
            </w:r>
            <w:proofErr w:type="spellStart"/>
            <w:r w:rsidRPr="00C47F6D">
              <w:rPr>
                <w:rFonts w:ascii="Calibri" w:eastAsia="Calibri" w:hAnsi="Calibri" w:cs="Calibri"/>
                <w:b/>
                <w:i/>
                <w:color w:val="000000"/>
                <w:lang w:val="es"/>
              </w:rPr>
              <w:t>Ref</w:t>
            </w:r>
            <w:proofErr w:type="spellEnd"/>
            <w:r w:rsidRPr="00C47F6D">
              <w:rPr>
                <w:rFonts w:ascii="Calibri" w:eastAsia="Calibri" w:hAnsi="Calibri" w:cs="Calibri"/>
                <w:b/>
                <w:i/>
                <w:color w:val="000000"/>
                <w:lang w:val="es"/>
              </w:rPr>
              <w:t>:</w:t>
            </w:r>
          </w:p>
        </w:tc>
        <w:tc>
          <w:tcPr>
            <w:tcW w:w="5085" w:type="dxa"/>
            <w:tcBorders>
              <w:top w:val="single" w:sz="8" w:space="0" w:color="000000"/>
              <w:left w:val="single" w:sz="8" w:space="0" w:color="000000"/>
              <w:bottom w:val="single" w:sz="8" w:space="0" w:color="000000"/>
              <w:right w:val="single" w:sz="8" w:space="0" w:color="000000"/>
            </w:tcBorders>
          </w:tcPr>
          <w:p w14:paraId="49641BA8" w14:textId="77777777" w:rsidR="00C97571" w:rsidRDefault="00C97571" w:rsidP="00C106DC">
            <w:r w:rsidRPr="5819814E">
              <w:rPr>
                <w:rFonts w:ascii="Calibri" w:eastAsia="Calibri" w:hAnsi="Calibri" w:cs="Calibri"/>
                <w:i/>
                <w:iCs/>
              </w:rPr>
              <w:t>DG-24</w:t>
            </w:r>
          </w:p>
        </w:tc>
      </w:tr>
      <w:tr w:rsidR="00C97571" w14:paraId="77476B89"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4BC64286" w14:textId="77777777" w:rsidR="00C97571" w:rsidRDefault="00C97571" w:rsidP="00C106DC">
            <w:r w:rsidRPr="00C47F6D">
              <w:rPr>
                <w:rFonts w:ascii="Calibri" w:eastAsia="Calibri" w:hAnsi="Calibri" w:cs="Calibri"/>
                <w:b/>
                <w:i/>
                <w:color w:val="000000"/>
                <w:lang w:val="es"/>
              </w:rPr>
              <w:t>Descripción:</w:t>
            </w:r>
          </w:p>
        </w:tc>
        <w:tc>
          <w:tcPr>
            <w:tcW w:w="5085" w:type="dxa"/>
            <w:tcBorders>
              <w:top w:val="single" w:sz="8" w:space="0" w:color="000000"/>
              <w:left w:val="single" w:sz="8" w:space="0" w:color="000000"/>
              <w:bottom w:val="single" w:sz="8" w:space="0" w:color="000000"/>
              <w:right w:val="single" w:sz="8" w:space="0" w:color="000000"/>
            </w:tcBorders>
          </w:tcPr>
          <w:p w14:paraId="0FF2F902" w14:textId="77777777" w:rsidR="00C97571" w:rsidRDefault="00C97571" w:rsidP="00C106DC">
            <w:r w:rsidRPr="5819814E">
              <w:rPr>
                <w:rFonts w:ascii="Calibri" w:eastAsia="Calibri" w:hAnsi="Calibri" w:cs="Calibri"/>
                <w:i/>
                <w:iCs/>
                <w:lang w:val="es"/>
              </w:rPr>
              <w:t>La tarifa se actualizó correctamente.</w:t>
            </w:r>
          </w:p>
        </w:tc>
      </w:tr>
      <w:tr w:rsidR="00C97571" w14:paraId="5E8D9B54"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09F54E40" w14:textId="77777777" w:rsidR="00C97571" w:rsidRDefault="00C97571" w:rsidP="00C106DC">
            <w:proofErr w:type="spellStart"/>
            <w:r w:rsidRPr="00C47F6D">
              <w:rPr>
                <w:rFonts w:ascii="Calibri" w:eastAsia="Calibri" w:hAnsi="Calibri" w:cs="Calibri"/>
                <w:b/>
                <w:i/>
                <w:color w:val="000000"/>
                <w:lang w:val="es"/>
              </w:rPr>
              <w:t>Reqs</w:t>
            </w:r>
            <w:proofErr w:type="spellEnd"/>
            <w:r w:rsidRPr="00C47F6D">
              <w:rPr>
                <w:rFonts w:ascii="Calibri" w:eastAsia="Calibri" w:hAnsi="Calibri" w:cs="Calibri"/>
                <w:b/>
                <w:i/>
                <w:color w:val="000000"/>
                <w:lang w:val="es"/>
              </w:rPr>
              <w:t>. asociados:</w:t>
            </w:r>
          </w:p>
        </w:tc>
        <w:tc>
          <w:tcPr>
            <w:tcW w:w="5085" w:type="dxa"/>
            <w:tcBorders>
              <w:top w:val="single" w:sz="8" w:space="0" w:color="000000"/>
              <w:left w:val="single" w:sz="8" w:space="0" w:color="000000"/>
              <w:bottom w:val="single" w:sz="8" w:space="0" w:color="000000"/>
              <w:right w:val="single" w:sz="8" w:space="0" w:color="000000"/>
            </w:tcBorders>
          </w:tcPr>
          <w:p w14:paraId="22C79AE2" w14:textId="77777777" w:rsidR="00C97571" w:rsidRDefault="00C97571" w:rsidP="00C106DC">
            <w:r w:rsidRPr="5819814E">
              <w:rPr>
                <w:rFonts w:ascii="Calibri" w:eastAsia="Calibri" w:hAnsi="Calibri" w:cs="Calibri"/>
                <w:i/>
                <w:iCs/>
              </w:rPr>
              <w:t>RF-24</w:t>
            </w:r>
          </w:p>
        </w:tc>
      </w:tr>
      <w:tr w:rsidR="00C97571" w14:paraId="3637BDEB"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798CCD70" w14:textId="77777777" w:rsidR="00C97571" w:rsidRDefault="00C97571" w:rsidP="00C106DC">
            <w:r w:rsidRPr="00C47F6D">
              <w:rPr>
                <w:rFonts w:ascii="Calibri" w:eastAsia="Calibri" w:hAnsi="Calibri" w:cs="Calibri"/>
                <w:b/>
                <w:i/>
                <w:color w:val="000000"/>
                <w:lang w:val="es"/>
              </w:rPr>
              <w:t>CU asociados:</w:t>
            </w:r>
          </w:p>
        </w:tc>
        <w:tc>
          <w:tcPr>
            <w:tcW w:w="5085" w:type="dxa"/>
            <w:tcBorders>
              <w:top w:val="single" w:sz="8" w:space="0" w:color="000000"/>
              <w:left w:val="single" w:sz="8" w:space="0" w:color="000000"/>
              <w:bottom w:val="single" w:sz="8" w:space="0" w:color="000000"/>
              <w:right w:val="single" w:sz="8" w:space="0" w:color="000000"/>
            </w:tcBorders>
          </w:tcPr>
          <w:p w14:paraId="29B23F6B" w14:textId="77777777" w:rsidR="00C97571" w:rsidRDefault="00C97571" w:rsidP="00C106DC">
            <w:r w:rsidRPr="5819814E">
              <w:rPr>
                <w:rFonts w:ascii="Calibri" w:eastAsia="Calibri" w:hAnsi="Calibri" w:cs="Calibri"/>
                <w:i/>
                <w:iCs/>
              </w:rPr>
              <w:t>CU-24</w:t>
            </w:r>
          </w:p>
        </w:tc>
      </w:tr>
      <w:tr w:rsidR="00C97571" w14:paraId="1DBBB312"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137DB63E" w14:textId="77777777" w:rsidR="00C97571" w:rsidRDefault="00C97571" w:rsidP="00C106DC">
            <w:r w:rsidRPr="00C47F6D">
              <w:rPr>
                <w:rFonts w:ascii="Calibri" w:eastAsia="Calibri" w:hAnsi="Calibri" w:cs="Calibri"/>
                <w:b/>
                <w:i/>
                <w:color w:val="000000"/>
                <w:lang w:val="es"/>
              </w:rPr>
              <w:t>Esc. Asociados:</w:t>
            </w:r>
          </w:p>
        </w:tc>
        <w:tc>
          <w:tcPr>
            <w:tcW w:w="5085" w:type="dxa"/>
            <w:tcBorders>
              <w:top w:val="single" w:sz="8" w:space="0" w:color="000000"/>
              <w:left w:val="single" w:sz="8" w:space="0" w:color="000000"/>
              <w:bottom w:val="single" w:sz="8" w:space="0" w:color="000000"/>
              <w:right w:val="single" w:sz="8" w:space="0" w:color="000000"/>
            </w:tcBorders>
          </w:tcPr>
          <w:p w14:paraId="58C52224" w14:textId="77777777" w:rsidR="00C97571" w:rsidRDefault="00C97571" w:rsidP="00C106DC">
            <w:r w:rsidRPr="5819814E">
              <w:rPr>
                <w:rFonts w:ascii="Calibri" w:eastAsia="Calibri" w:hAnsi="Calibri" w:cs="Calibri"/>
                <w:i/>
                <w:iCs/>
              </w:rPr>
              <w:t>ES-24.03</w:t>
            </w:r>
          </w:p>
        </w:tc>
      </w:tr>
    </w:tbl>
    <w:p w14:paraId="44D173E9" w14:textId="77777777" w:rsidR="00C97571" w:rsidRDefault="00C97571" w:rsidP="00C97571">
      <w:pPr>
        <w:spacing w:line="257" w:lineRule="auto"/>
      </w:pPr>
    </w:p>
    <w:p w14:paraId="3258783A" w14:textId="77777777" w:rsidR="00C97571" w:rsidRDefault="00C97571" w:rsidP="00C97571">
      <w:pPr>
        <w:spacing w:line="257" w:lineRule="auto"/>
      </w:pPr>
      <w:r>
        <w:rPr>
          <w:noProof/>
        </w:rPr>
        <w:drawing>
          <wp:inline distT="0" distB="0" distL="0" distR="0" wp14:anchorId="18E66110" wp14:editId="59266832">
            <wp:extent cx="6393180" cy="2651760"/>
            <wp:effectExtent l="0" t="0" r="0" b="0"/>
            <wp:docPr id="34" name="Imagen 186182925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1861829254" descr="Diagrama&#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93180" cy="2651760"/>
                    </a:xfrm>
                    <a:prstGeom prst="rect">
                      <a:avLst/>
                    </a:prstGeom>
                    <a:noFill/>
                    <a:ln>
                      <a:noFill/>
                    </a:ln>
                  </pic:spPr>
                </pic:pic>
              </a:graphicData>
            </a:graphic>
          </wp:inline>
        </w:drawing>
      </w:r>
    </w:p>
    <w:p w14:paraId="070926F6" w14:textId="77777777" w:rsidR="00C97571" w:rsidRDefault="00C97571" w:rsidP="00C97571">
      <w:pPr>
        <w:ind w:left="993"/>
      </w:pPr>
    </w:p>
    <w:tbl>
      <w:tblPr>
        <w:tblW w:w="0" w:type="auto"/>
        <w:jc w:val="center"/>
        <w:tblLayout w:type="fixed"/>
        <w:tblLook w:val="04A0" w:firstRow="1" w:lastRow="0" w:firstColumn="1" w:lastColumn="0" w:noHBand="0" w:noVBand="1"/>
      </w:tblPr>
      <w:tblGrid>
        <w:gridCol w:w="1995"/>
        <w:gridCol w:w="5085"/>
      </w:tblGrid>
      <w:tr w:rsidR="00C97571" w14:paraId="00C4DD1B"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05284F56" w14:textId="77777777" w:rsidR="00C97571" w:rsidRDefault="00C97571" w:rsidP="00C106DC">
            <w:r w:rsidRPr="004E1486">
              <w:rPr>
                <w:rFonts w:ascii="Calibri" w:eastAsia="Calibri" w:hAnsi="Calibri" w:cs="Calibri"/>
                <w:b/>
                <w:i/>
                <w:color w:val="000000"/>
                <w:lang w:val="es"/>
              </w:rPr>
              <w:t xml:space="preserve">ID </w:t>
            </w:r>
            <w:proofErr w:type="spellStart"/>
            <w:r w:rsidRPr="004E1486">
              <w:rPr>
                <w:rFonts w:ascii="Calibri" w:eastAsia="Calibri" w:hAnsi="Calibri" w:cs="Calibri"/>
                <w:b/>
                <w:i/>
                <w:color w:val="000000"/>
                <w:lang w:val="es"/>
              </w:rPr>
              <w:t>Ref</w:t>
            </w:r>
            <w:proofErr w:type="spellEnd"/>
            <w:r w:rsidRPr="004E1486">
              <w:rPr>
                <w:rFonts w:ascii="Calibri" w:eastAsia="Calibri" w:hAnsi="Calibri" w:cs="Calibri"/>
                <w:b/>
                <w:i/>
                <w:color w:val="000000"/>
                <w:lang w:val="es"/>
              </w:rPr>
              <w:t>:</w:t>
            </w:r>
          </w:p>
        </w:tc>
        <w:tc>
          <w:tcPr>
            <w:tcW w:w="5085" w:type="dxa"/>
            <w:tcBorders>
              <w:top w:val="single" w:sz="8" w:space="0" w:color="000000"/>
              <w:left w:val="single" w:sz="8" w:space="0" w:color="000000"/>
              <w:bottom w:val="single" w:sz="8" w:space="0" w:color="000000"/>
              <w:right w:val="single" w:sz="8" w:space="0" w:color="000000"/>
            </w:tcBorders>
          </w:tcPr>
          <w:p w14:paraId="767850E8" w14:textId="77777777" w:rsidR="00C97571" w:rsidRDefault="00C97571" w:rsidP="00C106DC">
            <w:r w:rsidRPr="004E1486">
              <w:rPr>
                <w:rFonts w:ascii="Calibri" w:eastAsia="Calibri" w:hAnsi="Calibri" w:cs="Calibri"/>
                <w:i/>
                <w:color w:val="000000"/>
                <w:lang w:val="es"/>
              </w:rPr>
              <w:t>DG-25</w:t>
            </w:r>
          </w:p>
        </w:tc>
      </w:tr>
      <w:tr w:rsidR="00C97571" w14:paraId="6A0F289F"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1B62FC00" w14:textId="77777777" w:rsidR="00C97571" w:rsidRDefault="00C97571" w:rsidP="00C106DC">
            <w:r w:rsidRPr="004E1486">
              <w:rPr>
                <w:rFonts w:ascii="Calibri" w:eastAsia="Calibri" w:hAnsi="Calibri" w:cs="Calibri"/>
                <w:b/>
                <w:i/>
                <w:color w:val="000000"/>
                <w:lang w:val="es"/>
              </w:rPr>
              <w:t>Descripción:</w:t>
            </w:r>
          </w:p>
        </w:tc>
        <w:tc>
          <w:tcPr>
            <w:tcW w:w="5085" w:type="dxa"/>
            <w:tcBorders>
              <w:top w:val="single" w:sz="8" w:space="0" w:color="000000"/>
              <w:left w:val="single" w:sz="8" w:space="0" w:color="000000"/>
              <w:bottom w:val="single" w:sz="8" w:space="0" w:color="000000"/>
              <w:right w:val="single" w:sz="8" w:space="0" w:color="000000"/>
            </w:tcBorders>
          </w:tcPr>
          <w:p w14:paraId="3F6A3F67" w14:textId="77777777" w:rsidR="00C97571" w:rsidRDefault="00C97571" w:rsidP="00C106DC">
            <w:r w:rsidRPr="004E1486">
              <w:rPr>
                <w:rFonts w:ascii="Calibri" w:eastAsia="Calibri" w:hAnsi="Calibri" w:cs="Calibri"/>
                <w:i/>
                <w:color w:val="000000"/>
              </w:rPr>
              <w:t>Tabla estadística de pagos generada exitosamente</w:t>
            </w:r>
          </w:p>
        </w:tc>
      </w:tr>
      <w:tr w:rsidR="00C97571" w14:paraId="2CA0AC00"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629647F5" w14:textId="77777777" w:rsidR="00C97571" w:rsidRDefault="00C97571" w:rsidP="00C106DC">
            <w:proofErr w:type="spellStart"/>
            <w:r w:rsidRPr="004E1486">
              <w:rPr>
                <w:rFonts w:ascii="Calibri" w:eastAsia="Calibri" w:hAnsi="Calibri" w:cs="Calibri"/>
                <w:b/>
                <w:i/>
                <w:color w:val="000000"/>
                <w:lang w:val="es"/>
              </w:rPr>
              <w:t>Reqs</w:t>
            </w:r>
            <w:proofErr w:type="spellEnd"/>
            <w:r w:rsidRPr="004E1486">
              <w:rPr>
                <w:rFonts w:ascii="Calibri" w:eastAsia="Calibri" w:hAnsi="Calibri" w:cs="Calibri"/>
                <w:b/>
                <w:i/>
                <w:color w:val="000000"/>
                <w:lang w:val="es"/>
              </w:rPr>
              <w:t>. asociados:</w:t>
            </w:r>
          </w:p>
        </w:tc>
        <w:tc>
          <w:tcPr>
            <w:tcW w:w="5085" w:type="dxa"/>
            <w:tcBorders>
              <w:top w:val="single" w:sz="8" w:space="0" w:color="000000"/>
              <w:left w:val="single" w:sz="8" w:space="0" w:color="000000"/>
              <w:bottom w:val="single" w:sz="8" w:space="0" w:color="000000"/>
              <w:right w:val="single" w:sz="8" w:space="0" w:color="000000"/>
            </w:tcBorders>
          </w:tcPr>
          <w:p w14:paraId="3A5366EF" w14:textId="77777777" w:rsidR="00C97571" w:rsidRDefault="00C97571" w:rsidP="00C106DC">
            <w:r w:rsidRPr="004E1486">
              <w:rPr>
                <w:rFonts w:ascii="Calibri" w:eastAsia="Calibri" w:hAnsi="Calibri" w:cs="Calibri"/>
                <w:i/>
                <w:color w:val="000000"/>
                <w:lang w:val="es"/>
              </w:rPr>
              <w:t>RF-25</w:t>
            </w:r>
          </w:p>
        </w:tc>
      </w:tr>
      <w:tr w:rsidR="00C97571" w14:paraId="4452B4A7"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2AF3594A" w14:textId="77777777" w:rsidR="00C97571" w:rsidRDefault="00C97571" w:rsidP="00C106DC">
            <w:r w:rsidRPr="004E1486">
              <w:rPr>
                <w:rFonts w:ascii="Calibri" w:eastAsia="Calibri" w:hAnsi="Calibri" w:cs="Calibri"/>
                <w:b/>
                <w:i/>
                <w:color w:val="000000"/>
                <w:lang w:val="es"/>
              </w:rPr>
              <w:t>CU asociados:</w:t>
            </w:r>
          </w:p>
        </w:tc>
        <w:tc>
          <w:tcPr>
            <w:tcW w:w="5085" w:type="dxa"/>
            <w:tcBorders>
              <w:top w:val="single" w:sz="8" w:space="0" w:color="000000"/>
              <w:left w:val="single" w:sz="8" w:space="0" w:color="000000"/>
              <w:bottom w:val="single" w:sz="8" w:space="0" w:color="000000"/>
              <w:right w:val="single" w:sz="8" w:space="0" w:color="000000"/>
            </w:tcBorders>
          </w:tcPr>
          <w:p w14:paraId="54B524D4" w14:textId="77777777" w:rsidR="00C97571" w:rsidRDefault="00C97571" w:rsidP="00C106DC">
            <w:r w:rsidRPr="004E1486">
              <w:rPr>
                <w:rFonts w:ascii="Calibri" w:eastAsia="Calibri" w:hAnsi="Calibri" w:cs="Calibri"/>
                <w:i/>
                <w:color w:val="000000"/>
                <w:lang w:val="es"/>
              </w:rPr>
              <w:t>CU-25</w:t>
            </w:r>
          </w:p>
        </w:tc>
      </w:tr>
      <w:tr w:rsidR="00C97571" w14:paraId="452E56BE"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33E94A21" w14:textId="77777777" w:rsidR="00C97571" w:rsidRDefault="00C97571" w:rsidP="00C106DC">
            <w:r w:rsidRPr="004E1486">
              <w:rPr>
                <w:rFonts w:ascii="Calibri" w:eastAsia="Calibri" w:hAnsi="Calibri" w:cs="Calibri"/>
                <w:b/>
                <w:i/>
                <w:color w:val="000000"/>
                <w:lang w:val="es"/>
              </w:rPr>
              <w:t>Esc. Asociados:</w:t>
            </w:r>
          </w:p>
        </w:tc>
        <w:tc>
          <w:tcPr>
            <w:tcW w:w="5085" w:type="dxa"/>
            <w:tcBorders>
              <w:top w:val="single" w:sz="8" w:space="0" w:color="000000"/>
              <w:left w:val="single" w:sz="8" w:space="0" w:color="000000"/>
              <w:bottom w:val="single" w:sz="8" w:space="0" w:color="000000"/>
              <w:right w:val="single" w:sz="8" w:space="0" w:color="000000"/>
            </w:tcBorders>
          </w:tcPr>
          <w:p w14:paraId="17CD9734" w14:textId="77777777" w:rsidR="00C97571" w:rsidRDefault="00C97571" w:rsidP="00C106DC">
            <w:r w:rsidRPr="004E1486">
              <w:rPr>
                <w:rFonts w:ascii="Calibri" w:eastAsia="Calibri" w:hAnsi="Calibri" w:cs="Calibri"/>
                <w:i/>
                <w:color w:val="000000"/>
                <w:lang w:val="es"/>
              </w:rPr>
              <w:t>ES-25.1</w:t>
            </w:r>
          </w:p>
        </w:tc>
      </w:tr>
    </w:tbl>
    <w:p w14:paraId="1DC2A159" w14:textId="77777777" w:rsidR="00C97571" w:rsidRDefault="00C97571" w:rsidP="00C97571">
      <w:pPr>
        <w:spacing w:line="360" w:lineRule="auto"/>
        <w:rPr>
          <w:noProof/>
        </w:rPr>
      </w:pPr>
    </w:p>
    <w:p w14:paraId="4EB4A381" w14:textId="77777777" w:rsidR="00C97571" w:rsidRDefault="00C97571" w:rsidP="00C97571">
      <w:pPr>
        <w:spacing w:line="360" w:lineRule="auto"/>
        <w:rPr>
          <w:noProof/>
        </w:rPr>
      </w:pPr>
      <w:r>
        <w:rPr>
          <w:noProof/>
        </w:rPr>
        <w:drawing>
          <wp:inline distT="0" distB="0" distL="0" distR="0" wp14:anchorId="317827A6" wp14:editId="6995CAD7">
            <wp:extent cx="6153150" cy="3133725"/>
            <wp:effectExtent l="0" t="0" r="0" b="0"/>
            <wp:docPr id="1123450809" name="Picture 112345080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50809" name="Picture 1123450809" descr="Diagram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6153150" cy="3133725"/>
                    </a:xfrm>
                    <a:prstGeom prst="rect">
                      <a:avLst/>
                    </a:prstGeom>
                  </pic:spPr>
                </pic:pic>
              </a:graphicData>
            </a:graphic>
          </wp:inline>
        </w:drawing>
      </w:r>
    </w:p>
    <w:p w14:paraId="02F17358" w14:textId="77777777" w:rsidR="00C97571" w:rsidRDefault="00C97571" w:rsidP="00C97571">
      <w:pPr>
        <w:spacing w:line="360" w:lineRule="auto"/>
      </w:pPr>
    </w:p>
    <w:p w14:paraId="03E2A487" w14:textId="77777777" w:rsidR="00C97571" w:rsidRDefault="00C97571" w:rsidP="00C97571">
      <w:pPr>
        <w:spacing w:line="360" w:lineRule="auto"/>
      </w:pPr>
    </w:p>
    <w:tbl>
      <w:tblPr>
        <w:tblW w:w="0" w:type="auto"/>
        <w:jc w:val="center"/>
        <w:tblLayout w:type="fixed"/>
        <w:tblLook w:val="04A0" w:firstRow="1" w:lastRow="0" w:firstColumn="1" w:lastColumn="0" w:noHBand="0" w:noVBand="1"/>
      </w:tblPr>
      <w:tblGrid>
        <w:gridCol w:w="1995"/>
        <w:gridCol w:w="5085"/>
      </w:tblGrid>
      <w:tr w:rsidR="00C97571" w14:paraId="519EFC21"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28CE934F" w14:textId="77777777" w:rsidR="00C97571" w:rsidRDefault="00C97571" w:rsidP="00C106DC">
            <w:r w:rsidRPr="004E1486">
              <w:rPr>
                <w:rFonts w:ascii="Calibri" w:eastAsia="Calibri" w:hAnsi="Calibri" w:cs="Calibri"/>
                <w:b/>
                <w:i/>
                <w:color w:val="000000"/>
                <w:lang w:val="es"/>
              </w:rPr>
              <w:t xml:space="preserve">ID </w:t>
            </w:r>
            <w:proofErr w:type="spellStart"/>
            <w:r w:rsidRPr="004E1486">
              <w:rPr>
                <w:rFonts w:ascii="Calibri" w:eastAsia="Calibri" w:hAnsi="Calibri" w:cs="Calibri"/>
                <w:b/>
                <w:i/>
                <w:color w:val="000000"/>
                <w:lang w:val="es"/>
              </w:rPr>
              <w:t>Ref</w:t>
            </w:r>
            <w:proofErr w:type="spellEnd"/>
            <w:r w:rsidRPr="004E1486">
              <w:rPr>
                <w:rFonts w:ascii="Calibri" w:eastAsia="Calibri" w:hAnsi="Calibri" w:cs="Calibri"/>
                <w:b/>
                <w:i/>
                <w:color w:val="000000"/>
                <w:lang w:val="es"/>
              </w:rPr>
              <w:t>:</w:t>
            </w:r>
          </w:p>
        </w:tc>
        <w:tc>
          <w:tcPr>
            <w:tcW w:w="5085" w:type="dxa"/>
            <w:tcBorders>
              <w:top w:val="single" w:sz="8" w:space="0" w:color="000000"/>
              <w:left w:val="single" w:sz="8" w:space="0" w:color="000000"/>
              <w:bottom w:val="single" w:sz="8" w:space="0" w:color="000000"/>
              <w:right w:val="single" w:sz="8" w:space="0" w:color="000000"/>
            </w:tcBorders>
          </w:tcPr>
          <w:p w14:paraId="17F5F404" w14:textId="77777777" w:rsidR="00C97571" w:rsidRDefault="00C97571" w:rsidP="00C106DC">
            <w:r w:rsidRPr="004E1486">
              <w:rPr>
                <w:rFonts w:ascii="Calibri" w:eastAsia="Calibri" w:hAnsi="Calibri" w:cs="Calibri"/>
                <w:i/>
                <w:color w:val="000000"/>
                <w:lang w:val="es"/>
              </w:rPr>
              <w:t>DG-26</w:t>
            </w:r>
          </w:p>
        </w:tc>
      </w:tr>
      <w:tr w:rsidR="00C97571" w14:paraId="03BB46A1"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5B3B68CC" w14:textId="77777777" w:rsidR="00C97571" w:rsidRDefault="00C97571" w:rsidP="00C106DC">
            <w:r w:rsidRPr="004E1486">
              <w:rPr>
                <w:rFonts w:ascii="Calibri" w:eastAsia="Calibri" w:hAnsi="Calibri" w:cs="Calibri"/>
                <w:b/>
                <w:i/>
                <w:color w:val="000000"/>
                <w:lang w:val="es"/>
              </w:rPr>
              <w:t>Descripción:</w:t>
            </w:r>
          </w:p>
        </w:tc>
        <w:tc>
          <w:tcPr>
            <w:tcW w:w="5085" w:type="dxa"/>
            <w:tcBorders>
              <w:top w:val="single" w:sz="8" w:space="0" w:color="000000"/>
              <w:left w:val="single" w:sz="8" w:space="0" w:color="000000"/>
              <w:bottom w:val="single" w:sz="8" w:space="0" w:color="000000"/>
              <w:right w:val="single" w:sz="8" w:space="0" w:color="000000"/>
            </w:tcBorders>
          </w:tcPr>
          <w:p w14:paraId="1130445C" w14:textId="77777777" w:rsidR="00C97571" w:rsidRDefault="00C97571" w:rsidP="00C106DC">
            <w:r w:rsidRPr="004E1486">
              <w:rPr>
                <w:rFonts w:ascii="Calibri" w:eastAsia="Calibri" w:hAnsi="Calibri" w:cs="Calibri"/>
                <w:i/>
                <w:color w:val="000000"/>
              </w:rPr>
              <w:t>Tabla estadística de deudas generada exitosamente</w:t>
            </w:r>
          </w:p>
        </w:tc>
      </w:tr>
      <w:tr w:rsidR="00C97571" w14:paraId="790DBAE4"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429153B9" w14:textId="77777777" w:rsidR="00C97571" w:rsidRDefault="00C97571" w:rsidP="00C106DC">
            <w:proofErr w:type="spellStart"/>
            <w:r w:rsidRPr="004E1486">
              <w:rPr>
                <w:rFonts w:ascii="Calibri" w:eastAsia="Calibri" w:hAnsi="Calibri" w:cs="Calibri"/>
                <w:b/>
                <w:i/>
                <w:color w:val="000000"/>
                <w:lang w:val="es"/>
              </w:rPr>
              <w:t>Reqs</w:t>
            </w:r>
            <w:proofErr w:type="spellEnd"/>
            <w:r w:rsidRPr="004E1486">
              <w:rPr>
                <w:rFonts w:ascii="Calibri" w:eastAsia="Calibri" w:hAnsi="Calibri" w:cs="Calibri"/>
                <w:b/>
                <w:i/>
                <w:color w:val="000000"/>
                <w:lang w:val="es"/>
              </w:rPr>
              <w:t>. asociados:</w:t>
            </w:r>
          </w:p>
        </w:tc>
        <w:tc>
          <w:tcPr>
            <w:tcW w:w="5085" w:type="dxa"/>
            <w:tcBorders>
              <w:top w:val="single" w:sz="8" w:space="0" w:color="000000"/>
              <w:left w:val="single" w:sz="8" w:space="0" w:color="000000"/>
              <w:bottom w:val="single" w:sz="8" w:space="0" w:color="000000"/>
              <w:right w:val="single" w:sz="8" w:space="0" w:color="000000"/>
            </w:tcBorders>
          </w:tcPr>
          <w:p w14:paraId="5C45B3C0" w14:textId="77777777" w:rsidR="00C97571" w:rsidRDefault="00C97571" w:rsidP="00C106DC">
            <w:r w:rsidRPr="004E1486">
              <w:rPr>
                <w:rFonts w:ascii="Calibri" w:eastAsia="Calibri" w:hAnsi="Calibri" w:cs="Calibri"/>
                <w:i/>
                <w:color w:val="000000"/>
                <w:lang w:val="es"/>
              </w:rPr>
              <w:t>RF-26</w:t>
            </w:r>
          </w:p>
        </w:tc>
      </w:tr>
      <w:tr w:rsidR="00C97571" w14:paraId="3DD83B5F"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1EC7BD7B" w14:textId="77777777" w:rsidR="00C97571" w:rsidRDefault="00C97571" w:rsidP="00C106DC">
            <w:r w:rsidRPr="004E1486">
              <w:rPr>
                <w:rFonts w:ascii="Calibri" w:eastAsia="Calibri" w:hAnsi="Calibri" w:cs="Calibri"/>
                <w:b/>
                <w:i/>
                <w:color w:val="000000"/>
                <w:lang w:val="es"/>
              </w:rPr>
              <w:t>CU asociados:</w:t>
            </w:r>
          </w:p>
        </w:tc>
        <w:tc>
          <w:tcPr>
            <w:tcW w:w="5085" w:type="dxa"/>
            <w:tcBorders>
              <w:top w:val="single" w:sz="8" w:space="0" w:color="000000"/>
              <w:left w:val="single" w:sz="8" w:space="0" w:color="000000"/>
              <w:bottom w:val="single" w:sz="8" w:space="0" w:color="000000"/>
              <w:right w:val="single" w:sz="8" w:space="0" w:color="000000"/>
            </w:tcBorders>
          </w:tcPr>
          <w:p w14:paraId="6FBCECE0" w14:textId="77777777" w:rsidR="00C97571" w:rsidRDefault="00C97571" w:rsidP="00C106DC">
            <w:r w:rsidRPr="004E1486">
              <w:rPr>
                <w:rFonts w:ascii="Calibri" w:eastAsia="Calibri" w:hAnsi="Calibri" w:cs="Calibri"/>
                <w:i/>
                <w:color w:val="000000"/>
                <w:lang w:val="es"/>
              </w:rPr>
              <w:t>CU-26</w:t>
            </w:r>
          </w:p>
        </w:tc>
      </w:tr>
      <w:tr w:rsidR="00C97571" w14:paraId="478E3E38"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2B6A77DD" w14:textId="77777777" w:rsidR="00C97571" w:rsidRDefault="00C97571" w:rsidP="00C106DC">
            <w:r w:rsidRPr="004E1486">
              <w:rPr>
                <w:rFonts w:ascii="Calibri" w:eastAsia="Calibri" w:hAnsi="Calibri" w:cs="Calibri"/>
                <w:b/>
                <w:i/>
                <w:color w:val="000000"/>
                <w:lang w:val="es"/>
              </w:rPr>
              <w:t>Esc. Asociados:</w:t>
            </w:r>
          </w:p>
        </w:tc>
        <w:tc>
          <w:tcPr>
            <w:tcW w:w="5085" w:type="dxa"/>
            <w:tcBorders>
              <w:top w:val="single" w:sz="8" w:space="0" w:color="000000"/>
              <w:left w:val="single" w:sz="8" w:space="0" w:color="000000"/>
              <w:bottom w:val="single" w:sz="8" w:space="0" w:color="000000"/>
              <w:right w:val="single" w:sz="8" w:space="0" w:color="000000"/>
            </w:tcBorders>
          </w:tcPr>
          <w:p w14:paraId="2E8536A6" w14:textId="77777777" w:rsidR="00C97571" w:rsidRDefault="00C97571" w:rsidP="00C106DC">
            <w:r w:rsidRPr="004E1486">
              <w:rPr>
                <w:rFonts w:ascii="Calibri" w:eastAsia="Calibri" w:hAnsi="Calibri" w:cs="Calibri"/>
                <w:i/>
                <w:color w:val="000000"/>
                <w:lang w:val="es"/>
              </w:rPr>
              <w:t>ES-26.1</w:t>
            </w:r>
          </w:p>
        </w:tc>
      </w:tr>
    </w:tbl>
    <w:p w14:paraId="36F5C1DC" w14:textId="77777777" w:rsidR="00C97571" w:rsidRDefault="00C97571" w:rsidP="00C97571">
      <w:pPr>
        <w:spacing w:line="360" w:lineRule="auto"/>
      </w:pPr>
    </w:p>
    <w:p w14:paraId="0D1AF4C2" w14:textId="77777777" w:rsidR="00C97571" w:rsidRDefault="00C97571" w:rsidP="00C97571">
      <w:pPr>
        <w:spacing w:line="360" w:lineRule="auto"/>
      </w:pPr>
      <w:r>
        <w:rPr>
          <w:noProof/>
        </w:rPr>
        <w:drawing>
          <wp:inline distT="0" distB="0" distL="0" distR="0" wp14:anchorId="32939B82" wp14:editId="63C1984D">
            <wp:extent cx="6324600" cy="3133725"/>
            <wp:effectExtent l="0" t="0" r="0" b="0"/>
            <wp:docPr id="1297578869" name="Picture 129757886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78869" name="Picture 1297578869"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6324600" cy="3133725"/>
                    </a:xfrm>
                    <a:prstGeom prst="rect">
                      <a:avLst/>
                    </a:prstGeom>
                  </pic:spPr>
                </pic:pic>
              </a:graphicData>
            </a:graphic>
          </wp:inline>
        </w:drawing>
      </w:r>
    </w:p>
    <w:p w14:paraId="5E2C762A" w14:textId="77777777" w:rsidR="00C97571" w:rsidRDefault="00C97571" w:rsidP="00C97571">
      <w:pPr>
        <w:spacing w:line="360" w:lineRule="auto"/>
      </w:pPr>
    </w:p>
    <w:p w14:paraId="6ABE123B" w14:textId="77777777" w:rsidR="00C97571" w:rsidRDefault="00C97571" w:rsidP="00C97571">
      <w:pPr>
        <w:spacing w:line="360" w:lineRule="auto"/>
      </w:pPr>
    </w:p>
    <w:p w14:paraId="18CE4DA2" w14:textId="77777777" w:rsidR="00C97571" w:rsidRDefault="00C97571" w:rsidP="00C97571">
      <w:pPr>
        <w:spacing w:line="360" w:lineRule="auto"/>
      </w:pPr>
    </w:p>
    <w:p w14:paraId="3D84FE6B" w14:textId="77777777" w:rsidR="00C97571" w:rsidRDefault="00C97571" w:rsidP="00C97571">
      <w:pPr>
        <w:spacing w:line="360" w:lineRule="auto"/>
      </w:pPr>
    </w:p>
    <w:p w14:paraId="32211C0C" w14:textId="77777777" w:rsidR="00C97571" w:rsidRDefault="00C97571" w:rsidP="00C97571">
      <w:pPr>
        <w:spacing w:line="360" w:lineRule="auto"/>
      </w:pPr>
    </w:p>
    <w:p w14:paraId="3B3DD5A5" w14:textId="77777777" w:rsidR="00C97571" w:rsidRDefault="00C97571" w:rsidP="00C97571">
      <w:pPr>
        <w:spacing w:line="360" w:lineRule="auto"/>
      </w:pPr>
    </w:p>
    <w:p w14:paraId="4E39FA40" w14:textId="77777777" w:rsidR="00C97571" w:rsidRDefault="00C97571" w:rsidP="00C97571">
      <w:pPr>
        <w:spacing w:line="360" w:lineRule="auto"/>
      </w:pPr>
    </w:p>
    <w:p w14:paraId="214244E4" w14:textId="77777777" w:rsidR="00C97571" w:rsidRDefault="00C97571" w:rsidP="00C97571">
      <w:pPr>
        <w:spacing w:line="360" w:lineRule="auto"/>
      </w:pPr>
    </w:p>
    <w:p w14:paraId="065997ED" w14:textId="77777777" w:rsidR="00C97571" w:rsidRDefault="00C97571" w:rsidP="00C97571">
      <w:pPr>
        <w:spacing w:line="360" w:lineRule="auto"/>
      </w:pPr>
    </w:p>
    <w:p w14:paraId="3626224F" w14:textId="77777777" w:rsidR="00C97571" w:rsidRDefault="00C97571" w:rsidP="00C97571">
      <w:pPr>
        <w:spacing w:line="360" w:lineRule="auto"/>
      </w:pPr>
    </w:p>
    <w:p w14:paraId="6FFF07EA" w14:textId="77777777" w:rsidR="00C97571" w:rsidRDefault="00C97571" w:rsidP="00C97571">
      <w:pPr>
        <w:spacing w:line="360" w:lineRule="auto"/>
      </w:pPr>
    </w:p>
    <w:p w14:paraId="25DF8655" w14:textId="77777777" w:rsidR="00C97571" w:rsidRDefault="00C97571" w:rsidP="00C97571">
      <w:pPr>
        <w:spacing w:line="360" w:lineRule="auto"/>
      </w:pPr>
    </w:p>
    <w:p w14:paraId="0B313B21" w14:textId="77777777" w:rsidR="00C97571" w:rsidRDefault="00C97571" w:rsidP="00C97571">
      <w:pPr>
        <w:spacing w:line="360" w:lineRule="auto"/>
      </w:pPr>
    </w:p>
    <w:tbl>
      <w:tblPr>
        <w:tblpPr w:leftFromText="141" w:rightFromText="141" w:vertAnchor="text" w:horzAnchor="margin" w:tblpXSpec="center" w:tblpY="30"/>
        <w:tblW w:w="0" w:type="auto"/>
        <w:tblLayout w:type="fixed"/>
        <w:tblLook w:val="04A0" w:firstRow="1" w:lastRow="0" w:firstColumn="1" w:lastColumn="0" w:noHBand="0" w:noVBand="1"/>
      </w:tblPr>
      <w:tblGrid>
        <w:gridCol w:w="1995"/>
        <w:gridCol w:w="5085"/>
      </w:tblGrid>
      <w:tr w:rsidR="00C97571" w14:paraId="29533951" w14:textId="77777777" w:rsidTr="00C106DC">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7AB62911" w14:textId="77777777" w:rsidR="00C97571" w:rsidRDefault="00C97571" w:rsidP="00C106DC">
            <w:r w:rsidRPr="004E1486">
              <w:rPr>
                <w:rFonts w:ascii="Calibri" w:eastAsia="Calibri" w:hAnsi="Calibri" w:cs="Calibri"/>
                <w:b/>
                <w:i/>
                <w:color w:val="000000"/>
                <w:lang w:val="es"/>
              </w:rPr>
              <w:lastRenderedPageBreak/>
              <w:t xml:space="preserve">ID </w:t>
            </w:r>
            <w:proofErr w:type="spellStart"/>
            <w:r w:rsidRPr="004E1486">
              <w:rPr>
                <w:rFonts w:ascii="Calibri" w:eastAsia="Calibri" w:hAnsi="Calibri" w:cs="Calibri"/>
                <w:b/>
                <w:i/>
                <w:color w:val="000000"/>
                <w:lang w:val="es"/>
              </w:rPr>
              <w:t>Ref</w:t>
            </w:r>
            <w:proofErr w:type="spellEnd"/>
            <w:r w:rsidRPr="004E1486">
              <w:rPr>
                <w:rFonts w:ascii="Calibri" w:eastAsia="Calibri" w:hAnsi="Calibri" w:cs="Calibri"/>
                <w:b/>
                <w:i/>
                <w:color w:val="000000"/>
                <w:lang w:val="es"/>
              </w:rPr>
              <w:t>:</w:t>
            </w:r>
          </w:p>
        </w:tc>
        <w:tc>
          <w:tcPr>
            <w:tcW w:w="5085" w:type="dxa"/>
            <w:tcBorders>
              <w:top w:val="single" w:sz="8" w:space="0" w:color="000000"/>
              <w:left w:val="single" w:sz="8" w:space="0" w:color="000000"/>
              <w:bottom w:val="single" w:sz="8" w:space="0" w:color="000000"/>
              <w:right w:val="single" w:sz="8" w:space="0" w:color="000000"/>
            </w:tcBorders>
          </w:tcPr>
          <w:p w14:paraId="39526757" w14:textId="77777777" w:rsidR="00C97571" w:rsidRDefault="00C97571" w:rsidP="00C106DC">
            <w:r w:rsidRPr="004E1486">
              <w:rPr>
                <w:rFonts w:ascii="Calibri" w:eastAsia="Calibri" w:hAnsi="Calibri" w:cs="Calibri"/>
                <w:i/>
                <w:color w:val="000000"/>
                <w:lang w:val="es"/>
              </w:rPr>
              <w:t>DG-27</w:t>
            </w:r>
          </w:p>
        </w:tc>
      </w:tr>
      <w:tr w:rsidR="00C97571" w14:paraId="17FC7AB9" w14:textId="77777777" w:rsidTr="00C106DC">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78CAA18D" w14:textId="77777777" w:rsidR="00C97571" w:rsidRDefault="00C97571" w:rsidP="00C106DC">
            <w:r w:rsidRPr="004E1486">
              <w:rPr>
                <w:rFonts w:ascii="Calibri" w:eastAsia="Calibri" w:hAnsi="Calibri" w:cs="Calibri"/>
                <w:b/>
                <w:i/>
                <w:color w:val="000000"/>
                <w:lang w:val="es"/>
              </w:rPr>
              <w:t>Descripción:</w:t>
            </w:r>
          </w:p>
        </w:tc>
        <w:tc>
          <w:tcPr>
            <w:tcW w:w="5085" w:type="dxa"/>
            <w:tcBorders>
              <w:top w:val="single" w:sz="8" w:space="0" w:color="000000"/>
              <w:left w:val="single" w:sz="8" w:space="0" w:color="000000"/>
              <w:bottom w:val="single" w:sz="8" w:space="0" w:color="000000"/>
              <w:right w:val="single" w:sz="8" w:space="0" w:color="000000"/>
            </w:tcBorders>
          </w:tcPr>
          <w:p w14:paraId="10A4A938" w14:textId="77777777" w:rsidR="00C97571" w:rsidRDefault="00C97571" w:rsidP="00C106DC">
            <w:r w:rsidRPr="004E1486">
              <w:rPr>
                <w:rFonts w:ascii="Calibri" w:eastAsia="Calibri" w:hAnsi="Calibri" w:cs="Calibri"/>
                <w:i/>
                <w:color w:val="000000"/>
              </w:rPr>
              <w:t>Generación de estadística de nuevos registros no exitosa por mala autenticación del administrador.</w:t>
            </w:r>
          </w:p>
        </w:tc>
      </w:tr>
      <w:tr w:rsidR="00C97571" w14:paraId="6C5CF606" w14:textId="77777777" w:rsidTr="00C106DC">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4BFCD995" w14:textId="77777777" w:rsidR="00C97571" w:rsidRDefault="00C97571" w:rsidP="00C106DC">
            <w:proofErr w:type="spellStart"/>
            <w:r w:rsidRPr="004E1486">
              <w:rPr>
                <w:rFonts w:ascii="Calibri" w:eastAsia="Calibri" w:hAnsi="Calibri" w:cs="Calibri"/>
                <w:b/>
                <w:i/>
                <w:color w:val="000000"/>
                <w:lang w:val="es"/>
              </w:rPr>
              <w:t>Reqs</w:t>
            </w:r>
            <w:proofErr w:type="spellEnd"/>
            <w:r w:rsidRPr="004E1486">
              <w:rPr>
                <w:rFonts w:ascii="Calibri" w:eastAsia="Calibri" w:hAnsi="Calibri" w:cs="Calibri"/>
                <w:b/>
                <w:i/>
                <w:color w:val="000000"/>
                <w:lang w:val="es"/>
              </w:rPr>
              <w:t>. asociados:</w:t>
            </w:r>
          </w:p>
        </w:tc>
        <w:tc>
          <w:tcPr>
            <w:tcW w:w="5085" w:type="dxa"/>
            <w:tcBorders>
              <w:top w:val="single" w:sz="8" w:space="0" w:color="000000"/>
              <w:left w:val="single" w:sz="8" w:space="0" w:color="000000"/>
              <w:bottom w:val="single" w:sz="8" w:space="0" w:color="000000"/>
              <w:right w:val="single" w:sz="8" w:space="0" w:color="000000"/>
            </w:tcBorders>
          </w:tcPr>
          <w:p w14:paraId="3E3402D2" w14:textId="77777777" w:rsidR="00C97571" w:rsidRDefault="00C97571" w:rsidP="00C106DC">
            <w:r w:rsidRPr="004E1486">
              <w:rPr>
                <w:rFonts w:ascii="Calibri" w:eastAsia="Calibri" w:hAnsi="Calibri" w:cs="Calibri"/>
                <w:i/>
                <w:color w:val="000000"/>
                <w:lang w:val="es"/>
              </w:rPr>
              <w:t>RF-27</w:t>
            </w:r>
          </w:p>
        </w:tc>
      </w:tr>
      <w:tr w:rsidR="00C97571" w14:paraId="63BDB44C" w14:textId="77777777" w:rsidTr="00C106DC">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455725D0" w14:textId="77777777" w:rsidR="00C97571" w:rsidRDefault="00C97571" w:rsidP="00C106DC">
            <w:r w:rsidRPr="004E1486">
              <w:rPr>
                <w:rFonts w:ascii="Calibri" w:eastAsia="Calibri" w:hAnsi="Calibri" w:cs="Calibri"/>
                <w:b/>
                <w:i/>
                <w:color w:val="000000"/>
                <w:lang w:val="es"/>
              </w:rPr>
              <w:t>CU asociados:</w:t>
            </w:r>
          </w:p>
        </w:tc>
        <w:tc>
          <w:tcPr>
            <w:tcW w:w="5085" w:type="dxa"/>
            <w:tcBorders>
              <w:top w:val="single" w:sz="8" w:space="0" w:color="000000"/>
              <w:left w:val="single" w:sz="8" w:space="0" w:color="000000"/>
              <w:bottom w:val="single" w:sz="8" w:space="0" w:color="000000"/>
              <w:right w:val="single" w:sz="8" w:space="0" w:color="000000"/>
            </w:tcBorders>
          </w:tcPr>
          <w:p w14:paraId="3B526A1D" w14:textId="77777777" w:rsidR="00C97571" w:rsidRDefault="00C97571" w:rsidP="00C106DC">
            <w:r w:rsidRPr="004E1486">
              <w:rPr>
                <w:rFonts w:ascii="Calibri" w:eastAsia="Calibri" w:hAnsi="Calibri" w:cs="Calibri"/>
                <w:i/>
                <w:color w:val="000000"/>
                <w:lang w:val="es"/>
              </w:rPr>
              <w:t>CU-27</w:t>
            </w:r>
          </w:p>
        </w:tc>
      </w:tr>
      <w:tr w:rsidR="00C97571" w14:paraId="25A07146" w14:textId="77777777" w:rsidTr="00C106DC">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7FBAB8AC" w14:textId="77777777" w:rsidR="00C97571" w:rsidRDefault="00C97571" w:rsidP="00C106DC">
            <w:r w:rsidRPr="004E1486">
              <w:rPr>
                <w:rFonts w:ascii="Calibri" w:eastAsia="Calibri" w:hAnsi="Calibri" w:cs="Calibri"/>
                <w:b/>
                <w:i/>
                <w:color w:val="000000"/>
                <w:lang w:val="es"/>
              </w:rPr>
              <w:t>Esc. Asociados:</w:t>
            </w:r>
          </w:p>
        </w:tc>
        <w:tc>
          <w:tcPr>
            <w:tcW w:w="5085" w:type="dxa"/>
            <w:tcBorders>
              <w:top w:val="single" w:sz="8" w:space="0" w:color="000000"/>
              <w:left w:val="single" w:sz="8" w:space="0" w:color="000000"/>
              <w:bottom w:val="single" w:sz="8" w:space="0" w:color="000000"/>
              <w:right w:val="single" w:sz="8" w:space="0" w:color="000000"/>
            </w:tcBorders>
          </w:tcPr>
          <w:p w14:paraId="394BA25C" w14:textId="77777777" w:rsidR="00C97571" w:rsidRDefault="00C97571" w:rsidP="00C106DC">
            <w:r w:rsidRPr="004E1486">
              <w:rPr>
                <w:rFonts w:ascii="Calibri" w:eastAsia="Calibri" w:hAnsi="Calibri" w:cs="Calibri"/>
                <w:i/>
                <w:color w:val="000000"/>
                <w:lang w:val="es"/>
              </w:rPr>
              <w:t>ES-27.2</w:t>
            </w:r>
          </w:p>
        </w:tc>
      </w:tr>
    </w:tbl>
    <w:p w14:paraId="172659B5" w14:textId="77777777" w:rsidR="00C97571" w:rsidRDefault="00C97571" w:rsidP="00C97571">
      <w:pPr>
        <w:spacing w:line="360" w:lineRule="auto"/>
      </w:pPr>
    </w:p>
    <w:p w14:paraId="354C2EF9" w14:textId="77777777" w:rsidR="00C97571" w:rsidRDefault="00C97571" w:rsidP="00C97571">
      <w:pPr>
        <w:spacing w:line="360" w:lineRule="auto"/>
      </w:pPr>
    </w:p>
    <w:p w14:paraId="46B2E577" w14:textId="77777777" w:rsidR="00C97571" w:rsidRDefault="00C97571" w:rsidP="00C97571">
      <w:pPr>
        <w:spacing w:line="360" w:lineRule="auto"/>
      </w:pPr>
    </w:p>
    <w:p w14:paraId="5819EC5B" w14:textId="77777777" w:rsidR="00C97571" w:rsidRDefault="00C97571" w:rsidP="00C97571">
      <w:pPr>
        <w:spacing w:line="360" w:lineRule="auto"/>
      </w:pPr>
    </w:p>
    <w:p w14:paraId="758D4F00" w14:textId="77777777" w:rsidR="00C97571" w:rsidRDefault="00C97571" w:rsidP="00C97571">
      <w:pPr>
        <w:spacing w:line="360" w:lineRule="auto"/>
      </w:pPr>
    </w:p>
    <w:p w14:paraId="491C9B13" w14:textId="77777777" w:rsidR="00C97571" w:rsidRDefault="00C97571" w:rsidP="00C97571">
      <w:pPr>
        <w:spacing w:line="360" w:lineRule="auto"/>
        <w:ind w:left="709" w:hanging="709"/>
      </w:pPr>
      <w:r>
        <w:rPr>
          <w:noProof/>
        </w:rPr>
        <w:drawing>
          <wp:inline distT="0" distB="0" distL="0" distR="0" wp14:anchorId="14FCA628" wp14:editId="3B7EFA63">
            <wp:extent cx="5711955" cy="2286000"/>
            <wp:effectExtent l="0" t="0" r="0" b="0"/>
            <wp:docPr id="37" name="Imagen 1430744231" descr="Gráfico, Diagrama, Gráfico de cajas y bigotes&#10;&#10;Descripción generada automáticamente con confianza m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n 1430744231" descr="Gráfico, Diagrama, Gráfico de cajas y bigotes&#10;&#10;Descripción generada automáticamente con confianza media"/>
                    <pic:cNvPicPr/>
                  </pic:nvPicPr>
                  <pic:blipFill>
                    <a:blip r:embed="rId44">
                      <a:extLst>
                        <a:ext uri="{28A0092B-C50C-407E-A947-70E740481C1C}">
                          <a14:useLocalDpi xmlns:a14="http://schemas.microsoft.com/office/drawing/2010/main" val="0"/>
                        </a:ext>
                      </a:extLst>
                    </a:blip>
                    <a:srcRect r="-21" b="-82"/>
                    <a:stretch>
                      <a:fillRect/>
                    </a:stretch>
                  </pic:blipFill>
                  <pic:spPr>
                    <a:xfrm>
                      <a:off x="0" y="0"/>
                      <a:ext cx="5711955" cy="2286000"/>
                    </a:xfrm>
                    <a:prstGeom prst="rect">
                      <a:avLst/>
                    </a:prstGeom>
                  </pic:spPr>
                </pic:pic>
              </a:graphicData>
            </a:graphic>
          </wp:inline>
        </w:drawing>
      </w:r>
    </w:p>
    <w:p w14:paraId="69760D47" w14:textId="77777777" w:rsidR="00C97571" w:rsidRDefault="00C97571" w:rsidP="00C97571">
      <w:pPr>
        <w:spacing w:line="360" w:lineRule="auto"/>
        <w:ind w:left="709" w:hanging="709"/>
      </w:pPr>
    </w:p>
    <w:tbl>
      <w:tblPr>
        <w:tblW w:w="0" w:type="auto"/>
        <w:jc w:val="center"/>
        <w:tblLayout w:type="fixed"/>
        <w:tblLook w:val="04A0" w:firstRow="1" w:lastRow="0" w:firstColumn="1" w:lastColumn="0" w:noHBand="0" w:noVBand="1"/>
      </w:tblPr>
      <w:tblGrid>
        <w:gridCol w:w="1995"/>
        <w:gridCol w:w="5085"/>
      </w:tblGrid>
      <w:tr w:rsidR="00C97571" w14:paraId="6A59F39C"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70E853C7" w14:textId="77777777" w:rsidR="00C97571" w:rsidRDefault="00C97571" w:rsidP="00C106DC">
            <w:r w:rsidRPr="004E1486">
              <w:rPr>
                <w:rFonts w:ascii="Calibri" w:eastAsia="Calibri" w:hAnsi="Calibri" w:cs="Calibri"/>
                <w:b/>
                <w:i/>
                <w:color w:val="000000"/>
                <w:lang w:val="es"/>
              </w:rPr>
              <w:t xml:space="preserve">ID </w:t>
            </w:r>
            <w:proofErr w:type="spellStart"/>
            <w:r w:rsidRPr="004E1486">
              <w:rPr>
                <w:rFonts w:ascii="Calibri" w:eastAsia="Calibri" w:hAnsi="Calibri" w:cs="Calibri"/>
                <w:b/>
                <w:i/>
                <w:color w:val="000000"/>
                <w:lang w:val="es"/>
              </w:rPr>
              <w:t>Ref</w:t>
            </w:r>
            <w:proofErr w:type="spellEnd"/>
            <w:r w:rsidRPr="004E1486">
              <w:rPr>
                <w:rFonts w:ascii="Calibri" w:eastAsia="Calibri" w:hAnsi="Calibri" w:cs="Calibri"/>
                <w:b/>
                <w:i/>
                <w:color w:val="000000"/>
                <w:lang w:val="es"/>
              </w:rPr>
              <w:t>:</w:t>
            </w:r>
          </w:p>
        </w:tc>
        <w:tc>
          <w:tcPr>
            <w:tcW w:w="5085" w:type="dxa"/>
            <w:tcBorders>
              <w:top w:val="single" w:sz="8" w:space="0" w:color="000000"/>
              <w:left w:val="single" w:sz="8" w:space="0" w:color="000000"/>
              <w:bottom w:val="single" w:sz="8" w:space="0" w:color="000000"/>
              <w:right w:val="single" w:sz="8" w:space="0" w:color="000000"/>
            </w:tcBorders>
          </w:tcPr>
          <w:p w14:paraId="1BE2E438" w14:textId="77777777" w:rsidR="00C97571" w:rsidRDefault="00C97571" w:rsidP="00C106DC">
            <w:r w:rsidRPr="004E1486">
              <w:rPr>
                <w:rFonts w:ascii="Calibri" w:eastAsia="Calibri" w:hAnsi="Calibri" w:cs="Calibri"/>
                <w:i/>
                <w:color w:val="000000"/>
                <w:lang w:val="es"/>
              </w:rPr>
              <w:t>DG-28</w:t>
            </w:r>
          </w:p>
        </w:tc>
      </w:tr>
      <w:tr w:rsidR="00C97571" w14:paraId="37417BCA"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17E39B84" w14:textId="77777777" w:rsidR="00C97571" w:rsidRDefault="00C97571" w:rsidP="00C106DC">
            <w:r w:rsidRPr="004E1486">
              <w:rPr>
                <w:rFonts w:ascii="Calibri" w:eastAsia="Calibri" w:hAnsi="Calibri" w:cs="Calibri"/>
                <w:b/>
                <w:i/>
                <w:color w:val="000000"/>
                <w:lang w:val="es"/>
              </w:rPr>
              <w:t>Descripción:</w:t>
            </w:r>
          </w:p>
        </w:tc>
        <w:tc>
          <w:tcPr>
            <w:tcW w:w="5085" w:type="dxa"/>
            <w:tcBorders>
              <w:top w:val="single" w:sz="8" w:space="0" w:color="000000"/>
              <w:left w:val="single" w:sz="8" w:space="0" w:color="000000"/>
              <w:bottom w:val="single" w:sz="8" w:space="0" w:color="000000"/>
              <w:right w:val="single" w:sz="8" w:space="0" w:color="000000"/>
            </w:tcBorders>
          </w:tcPr>
          <w:p w14:paraId="11D1C364" w14:textId="77777777" w:rsidR="00C97571" w:rsidRDefault="00C97571" w:rsidP="00C106DC">
            <w:r w:rsidRPr="004E1486">
              <w:rPr>
                <w:rFonts w:ascii="Calibri" w:eastAsia="Calibri" w:hAnsi="Calibri" w:cs="Calibri"/>
                <w:i/>
                <w:color w:val="000000"/>
              </w:rPr>
              <w:t>Ingreso de solicitud de devoluciones exitosa</w:t>
            </w:r>
          </w:p>
        </w:tc>
      </w:tr>
      <w:tr w:rsidR="00C97571" w14:paraId="7ABDBFD0"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6636D184" w14:textId="77777777" w:rsidR="00C97571" w:rsidRDefault="00C97571" w:rsidP="00C106DC">
            <w:proofErr w:type="spellStart"/>
            <w:r w:rsidRPr="004E1486">
              <w:rPr>
                <w:rFonts w:ascii="Calibri" w:eastAsia="Calibri" w:hAnsi="Calibri" w:cs="Calibri"/>
                <w:b/>
                <w:i/>
                <w:color w:val="000000"/>
                <w:lang w:val="es"/>
              </w:rPr>
              <w:t>Reqs</w:t>
            </w:r>
            <w:proofErr w:type="spellEnd"/>
            <w:r w:rsidRPr="004E1486">
              <w:rPr>
                <w:rFonts w:ascii="Calibri" w:eastAsia="Calibri" w:hAnsi="Calibri" w:cs="Calibri"/>
                <w:b/>
                <w:i/>
                <w:color w:val="000000"/>
                <w:lang w:val="es"/>
              </w:rPr>
              <w:t>. asociados:</w:t>
            </w:r>
          </w:p>
        </w:tc>
        <w:tc>
          <w:tcPr>
            <w:tcW w:w="5085" w:type="dxa"/>
            <w:tcBorders>
              <w:top w:val="single" w:sz="8" w:space="0" w:color="000000"/>
              <w:left w:val="single" w:sz="8" w:space="0" w:color="000000"/>
              <w:bottom w:val="single" w:sz="8" w:space="0" w:color="000000"/>
              <w:right w:val="single" w:sz="8" w:space="0" w:color="000000"/>
            </w:tcBorders>
          </w:tcPr>
          <w:p w14:paraId="6010ACB0" w14:textId="77777777" w:rsidR="00C97571" w:rsidRDefault="00C97571" w:rsidP="00C106DC">
            <w:r w:rsidRPr="004E1486">
              <w:rPr>
                <w:rFonts w:ascii="Calibri" w:eastAsia="Calibri" w:hAnsi="Calibri" w:cs="Calibri"/>
                <w:i/>
                <w:color w:val="000000"/>
                <w:lang w:val="es"/>
              </w:rPr>
              <w:t>RF-28</w:t>
            </w:r>
          </w:p>
        </w:tc>
      </w:tr>
      <w:tr w:rsidR="00C97571" w14:paraId="52DC3BA8"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5C7493A2" w14:textId="77777777" w:rsidR="00C97571" w:rsidRDefault="00C97571" w:rsidP="00C106DC">
            <w:r w:rsidRPr="004E1486">
              <w:rPr>
                <w:rFonts w:ascii="Calibri" w:eastAsia="Calibri" w:hAnsi="Calibri" w:cs="Calibri"/>
                <w:b/>
                <w:i/>
                <w:color w:val="000000"/>
                <w:lang w:val="es"/>
              </w:rPr>
              <w:t>CU asociados:</w:t>
            </w:r>
          </w:p>
        </w:tc>
        <w:tc>
          <w:tcPr>
            <w:tcW w:w="5085" w:type="dxa"/>
            <w:tcBorders>
              <w:top w:val="single" w:sz="8" w:space="0" w:color="000000"/>
              <w:left w:val="single" w:sz="8" w:space="0" w:color="000000"/>
              <w:bottom w:val="single" w:sz="8" w:space="0" w:color="000000"/>
              <w:right w:val="single" w:sz="8" w:space="0" w:color="000000"/>
            </w:tcBorders>
          </w:tcPr>
          <w:p w14:paraId="7F509E77" w14:textId="77777777" w:rsidR="00C97571" w:rsidRDefault="00C97571" w:rsidP="00C106DC">
            <w:r w:rsidRPr="004E1486">
              <w:rPr>
                <w:rFonts w:ascii="Calibri" w:eastAsia="Calibri" w:hAnsi="Calibri" w:cs="Calibri"/>
                <w:i/>
                <w:color w:val="000000"/>
                <w:lang w:val="es"/>
              </w:rPr>
              <w:t>CU-28</w:t>
            </w:r>
          </w:p>
        </w:tc>
      </w:tr>
      <w:tr w:rsidR="00C97571" w14:paraId="19D7E129"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65E982C2" w14:textId="77777777" w:rsidR="00C97571" w:rsidRDefault="00C97571" w:rsidP="00C106DC">
            <w:r w:rsidRPr="004E1486">
              <w:rPr>
                <w:rFonts w:ascii="Calibri" w:eastAsia="Calibri" w:hAnsi="Calibri" w:cs="Calibri"/>
                <w:b/>
                <w:i/>
                <w:color w:val="000000"/>
                <w:lang w:val="es"/>
              </w:rPr>
              <w:t>Esc. Asociados:</w:t>
            </w:r>
          </w:p>
        </w:tc>
        <w:tc>
          <w:tcPr>
            <w:tcW w:w="5085" w:type="dxa"/>
            <w:tcBorders>
              <w:top w:val="single" w:sz="8" w:space="0" w:color="000000"/>
              <w:left w:val="single" w:sz="8" w:space="0" w:color="000000"/>
              <w:bottom w:val="single" w:sz="8" w:space="0" w:color="000000"/>
              <w:right w:val="single" w:sz="8" w:space="0" w:color="000000"/>
            </w:tcBorders>
          </w:tcPr>
          <w:p w14:paraId="4A4A2770" w14:textId="77777777" w:rsidR="00C97571" w:rsidRDefault="00C97571" w:rsidP="00C106DC">
            <w:r w:rsidRPr="004E1486">
              <w:rPr>
                <w:rFonts w:ascii="Calibri" w:eastAsia="Calibri" w:hAnsi="Calibri" w:cs="Calibri"/>
                <w:i/>
                <w:color w:val="000000"/>
                <w:lang w:val="es"/>
              </w:rPr>
              <w:t>ES-28.1</w:t>
            </w:r>
          </w:p>
        </w:tc>
      </w:tr>
    </w:tbl>
    <w:p w14:paraId="09E5A3D6" w14:textId="77777777" w:rsidR="00C97571" w:rsidRDefault="00C97571" w:rsidP="00C97571">
      <w:pPr>
        <w:spacing w:line="360" w:lineRule="auto"/>
      </w:pPr>
    </w:p>
    <w:p w14:paraId="49CAF639" w14:textId="77777777" w:rsidR="00C97571" w:rsidRDefault="00C97571" w:rsidP="00C97571">
      <w:pPr>
        <w:spacing w:line="360" w:lineRule="auto"/>
        <w:ind w:left="709" w:hanging="709"/>
      </w:pPr>
      <w:r>
        <w:rPr>
          <w:noProof/>
        </w:rPr>
        <w:drawing>
          <wp:inline distT="0" distB="0" distL="0" distR="0" wp14:anchorId="1158881A" wp14:editId="0C6A02A6">
            <wp:extent cx="6086475" cy="3343275"/>
            <wp:effectExtent l="0" t="0" r="9525" b="9525"/>
            <wp:docPr id="261596685" name="Picture 26159668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96685" name="Picture 261596685" descr="Diagram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6086475" cy="3343275"/>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1995"/>
        <w:gridCol w:w="5085"/>
      </w:tblGrid>
      <w:tr w:rsidR="00C97571" w14:paraId="567ED879"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0A54CC5E" w14:textId="77777777" w:rsidR="00C97571" w:rsidRDefault="00C97571" w:rsidP="00C106DC">
            <w:r w:rsidRPr="004E1486">
              <w:rPr>
                <w:rFonts w:ascii="Calibri" w:eastAsia="Calibri" w:hAnsi="Calibri" w:cs="Calibri"/>
                <w:b/>
                <w:i/>
                <w:color w:val="000000"/>
                <w:lang w:val="es"/>
              </w:rPr>
              <w:lastRenderedPageBreak/>
              <w:t xml:space="preserve">ID </w:t>
            </w:r>
            <w:proofErr w:type="spellStart"/>
            <w:r w:rsidRPr="004E1486">
              <w:rPr>
                <w:rFonts w:ascii="Calibri" w:eastAsia="Calibri" w:hAnsi="Calibri" w:cs="Calibri"/>
                <w:b/>
                <w:i/>
                <w:color w:val="000000"/>
                <w:lang w:val="es"/>
              </w:rPr>
              <w:t>Ref</w:t>
            </w:r>
            <w:proofErr w:type="spellEnd"/>
            <w:r w:rsidRPr="004E1486">
              <w:rPr>
                <w:rFonts w:ascii="Calibri" w:eastAsia="Calibri" w:hAnsi="Calibri" w:cs="Calibri"/>
                <w:b/>
                <w:i/>
                <w:color w:val="000000"/>
                <w:lang w:val="es"/>
              </w:rPr>
              <w:t>:</w:t>
            </w:r>
          </w:p>
        </w:tc>
        <w:tc>
          <w:tcPr>
            <w:tcW w:w="5085" w:type="dxa"/>
            <w:tcBorders>
              <w:top w:val="single" w:sz="8" w:space="0" w:color="000000"/>
              <w:left w:val="single" w:sz="8" w:space="0" w:color="000000"/>
              <w:bottom w:val="single" w:sz="8" w:space="0" w:color="000000"/>
              <w:right w:val="single" w:sz="8" w:space="0" w:color="000000"/>
            </w:tcBorders>
          </w:tcPr>
          <w:p w14:paraId="7230D596" w14:textId="77777777" w:rsidR="00C97571" w:rsidRDefault="00C97571" w:rsidP="00C106DC">
            <w:r w:rsidRPr="004E1486">
              <w:rPr>
                <w:rFonts w:ascii="Calibri" w:eastAsia="Calibri" w:hAnsi="Calibri" w:cs="Calibri"/>
                <w:i/>
                <w:color w:val="000000"/>
                <w:lang w:val="es"/>
              </w:rPr>
              <w:t>DG-29</w:t>
            </w:r>
          </w:p>
        </w:tc>
      </w:tr>
      <w:tr w:rsidR="00C97571" w14:paraId="002F1D5D"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5B4372E5" w14:textId="77777777" w:rsidR="00C97571" w:rsidRDefault="00C97571" w:rsidP="00C106DC">
            <w:r w:rsidRPr="004E1486">
              <w:rPr>
                <w:rFonts w:ascii="Calibri" w:eastAsia="Calibri" w:hAnsi="Calibri" w:cs="Calibri"/>
                <w:b/>
                <w:i/>
                <w:color w:val="000000"/>
                <w:lang w:val="es"/>
              </w:rPr>
              <w:t>Descripción:</w:t>
            </w:r>
          </w:p>
        </w:tc>
        <w:tc>
          <w:tcPr>
            <w:tcW w:w="5085" w:type="dxa"/>
            <w:tcBorders>
              <w:top w:val="single" w:sz="8" w:space="0" w:color="000000"/>
              <w:left w:val="single" w:sz="8" w:space="0" w:color="000000"/>
              <w:bottom w:val="single" w:sz="8" w:space="0" w:color="000000"/>
              <w:right w:val="single" w:sz="8" w:space="0" w:color="000000"/>
            </w:tcBorders>
          </w:tcPr>
          <w:p w14:paraId="459BAC55" w14:textId="77777777" w:rsidR="00C97571" w:rsidRDefault="00C97571" w:rsidP="00C106DC">
            <w:r w:rsidRPr="004E1486">
              <w:rPr>
                <w:rFonts w:ascii="Calibri" w:eastAsia="Calibri" w:hAnsi="Calibri" w:cs="Calibri"/>
                <w:i/>
                <w:color w:val="000000"/>
              </w:rPr>
              <w:t>Ingreso de solicitud de convenio exitosa</w:t>
            </w:r>
          </w:p>
        </w:tc>
      </w:tr>
      <w:tr w:rsidR="00C97571" w14:paraId="7FB4E45F"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2A861C27" w14:textId="77777777" w:rsidR="00C97571" w:rsidRDefault="00C97571" w:rsidP="00C106DC">
            <w:proofErr w:type="spellStart"/>
            <w:r w:rsidRPr="004E1486">
              <w:rPr>
                <w:rFonts w:ascii="Calibri" w:eastAsia="Calibri" w:hAnsi="Calibri" w:cs="Calibri"/>
                <w:b/>
                <w:i/>
                <w:color w:val="000000"/>
                <w:lang w:val="es"/>
              </w:rPr>
              <w:t>Reqs</w:t>
            </w:r>
            <w:proofErr w:type="spellEnd"/>
            <w:r w:rsidRPr="004E1486">
              <w:rPr>
                <w:rFonts w:ascii="Calibri" w:eastAsia="Calibri" w:hAnsi="Calibri" w:cs="Calibri"/>
                <w:b/>
                <w:i/>
                <w:color w:val="000000"/>
                <w:lang w:val="es"/>
              </w:rPr>
              <w:t>. asociados:</w:t>
            </w:r>
          </w:p>
        </w:tc>
        <w:tc>
          <w:tcPr>
            <w:tcW w:w="5085" w:type="dxa"/>
            <w:tcBorders>
              <w:top w:val="single" w:sz="8" w:space="0" w:color="000000"/>
              <w:left w:val="single" w:sz="8" w:space="0" w:color="000000"/>
              <w:bottom w:val="single" w:sz="8" w:space="0" w:color="000000"/>
              <w:right w:val="single" w:sz="8" w:space="0" w:color="000000"/>
            </w:tcBorders>
          </w:tcPr>
          <w:p w14:paraId="75F2D3D1" w14:textId="77777777" w:rsidR="00C97571" w:rsidRDefault="00C97571" w:rsidP="00C106DC">
            <w:r w:rsidRPr="004E1486">
              <w:rPr>
                <w:rFonts w:ascii="Calibri" w:eastAsia="Calibri" w:hAnsi="Calibri" w:cs="Calibri"/>
                <w:i/>
                <w:color w:val="000000"/>
                <w:lang w:val="es"/>
              </w:rPr>
              <w:t>RF-29</w:t>
            </w:r>
          </w:p>
        </w:tc>
      </w:tr>
      <w:tr w:rsidR="00C97571" w14:paraId="6487CCBA"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59A9FCA2" w14:textId="77777777" w:rsidR="00C97571" w:rsidRDefault="00C97571" w:rsidP="00C106DC">
            <w:r w:rsidRPr="004E1486">
              <w:rPr>
                <w:rFonts w:ascii="Calibri" w:eastAsia="Calibri" w:hAnsi="Calibri" w:cs="Calibri"/>
                <w:b/>
                <w:i/>
                <w:color w:val="000000"/>
                <w:lang w:val="es"/>
              </w:rPr>
              <w:t>CU asociados:</w:t>
            </w:r>
          </w:p>
        </w:tc>
        <w:tc>
          <w:tcPr>
            <w:tcW w:w="5085" w:type="dxa"/>
            <w:tcBorders>
              <w:top w:val="single" w:sz="8" w:space="0" w:color="000000"/>
              <w:left w:val="single" w:sz="8" w:space="0" w:color="000000"/>
              <w:bottom w:val="single" w:sz="8" w:space="0" w:color="000000"/>
              <w:right w:val="single" w:sz="8" w:space="0" w:color="000000"/>
            </w:tcBorders>
          </w:tcPr>
          <w:p w14:paraId="694DB0E2" w14:textId="77777777" w:rsidR="00C97571" w:rsidRDefault="00C97571" w:rsidP="00C106DC">
            <w:r w:rsidRPr="004E1486">
              <w:rPr>
                <w:rFonts w:ascii="Calibri" w:eastAsia="Calibri" w:hAnsi="Calibri" w:cs="Calibri"/>
                <w:i/>
                <w:color w:val="000000"/>
                <w:lang w:val="es"/>
              </w:rPr>
              <w:t>CU-29</w:t>
            </w:r>
          </w:p>
        </w:tc>
      </w:tr>
      <w:tr w:rsidR="00C97571" w14:paraId="53089EDD"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48C5FAB9" w14:textId="77777777" w:rsidR="00C97571" w:rsidRDefault="00C97571" w:rsidP="00C106DC">
            <w:r w:rsidRPr="004E1486">
              <w:rPr>
                <w:rFonts w:ascii="Calibri" w:eastAsia="Calibri" w:hAnsi="Calibri" w:cs="Calibri"/>
                <w:b/>
                <w:i/>
                <w:color w:val="000000"/>
                <w:lang w:val="es"/>
              </w:rPr>
              <w:t>Esc. Asociados:</w:t>
            </w:r>
          </w:p>
        </w:tc>
        <w:tc>
          <w:tcPr>
            <w:tcW w:w="5085" w:type="dxa"/>
            <w:tcBorders>
              <w:top w:val="single" w:sz="8" w:space="0" w:color="000000"/>
              <w:left w:val="single" w:sz="8" w:space="0" w:color="000000"/>
              <w:bottom w:val="single" w:sz="8" w:space="0" w:color="000000"/>
              <w:right w:val="single" w:sz="8" w:space="0" w:color="000000"/>
            </w:tcBorders>
          </w:tcPr>
          <w:p w14:paraId="6E306E69" w14:textId="77777777" w:rsidR="00C97571" w:rsidRDefault="00C97571" w:rsidP="00C106DC">
            <w:r w:rsidRPr="004E1486">
              <w:rPr>
                <w:rFonts w:ascii="Calibri" w:eastAsia="Calibri" w:hAnsi="Calibri" w:cs="Calibri"/>
                <w:i/>
                <w:color w:val="000000"/>
                <w:lang w:val="es"/>
              </w:rPr>
              <w:t>ES-29.1</w:t>
            </w:r>
          </w:p>
        </w:tc>
      </w:tr>
    </w:tbl>
    <w:p w14:paraId="0CC373B5" w14:textId="77777777" w:rsidR="00C97571" w:rsidRDefault="00C97571" w:rsidP="00C97571">
      <w:pPr>
        <w:spacing w:line="360" w:lineRule="auto"/>
      </w:pPr>
    </w:p>
    <w:p w14:paraId="413A9E0D" w14:textId="77777777" w:rsidR="00C97571" w:rsidRDefault="00C97571" w:rsidP="00C97571">
      <w:pPr>
        <w:spacing w:line="360" w:lineRule="auto"/>
        <w:ind w:left="567" w:hanging="567"/>
      </w:pPr>
      <w:r>
        <w:rPr>
          <w:noProof/>
        </w:rPr>
        <w:drawing>
          <wp:inline distT="0" distB="0" distL="0" distR="0" wp14:anchorId="59F44C6E" wp14:editId="0C2505A9">
            <wp:extent cx="6219825" cy="3114675"/>
            <wp:effectExtent l="0" t="0" r="9525" b="9525"/>
            <wp:docPr id="688057063" name="Picture 68805706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57063" name="Picture 688057063" descr="Diagram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6219825" cy="3114675"/>
                    </a:xfrm>
                    <a:prstGeom prst="rect">
                      <a:avLst/>
                    </a:prstGeom>
                  </pic:spPr>
                </pic:pic>
              </a:graphicData>
            </a:graphic>
          </wp:inline>
        </w:drawing>
      </w:r>
    </w:p>
    <w:p w14:paraId="00CE3484" w14:textId="77777777" w:rsidR="00C97571" w:rsidRDefault="00C97571" w:rsidP="00C97571">
      <w:pPr>
        <w:spacing w:line="360" w:lineRule="auto"/>
        <w:ind w:left="567" w:hanging="567"/>
      </w:pPr>
    </w:p>
    <w:tbl>
      <w:tblPr>
        <w:tblW w:w="0" w:type="auto"/>
        <w:jc w:val="center"/>
        <w:tblLayout w:type="fixed"/>
        <w:tblLook w:val="04A0" w:firstRow="1" w:lastRow="0" w:firstColumn="1" w:lastColumn="0" w:noHBand="0" w:noVBand="1"/>
      </w:tblPr>
      <w:tblGrid>
        <w:gridCol w:w="1995"/>
        <w:gridCol w:w="5085"/>
      </w:tblGrid>
      <w:tr w:rsidR="00C97571" w14:paraId="3424E92F"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01C14CA0" w14:textId="77777777" w:rsidR="00C97571" w:rsidRDefault="00C97571" w:rsidP="00C106DC">
            <w:r w:rsidRPr="004E1486">
              <w:rPr>
                <w:rFonts w:ascii="Calibri" w:eastAsia="Calibri" w:hAnsi="Calibri" w:cs="Calibri"/>
                <w:b/>
                <w:i/>
                <w:color w:val="000000"/>
                <w:lang w:val="es"/>
              </w:rPr>
              <w:t xml:space="preserve">ID </w:t>
            </w:r>
            <w:proofErr w:type="spellStart"/>
            <w:r w:rsidRPr="004E1486">
              <w:rPr>
                <w:rFonts w:ascii="Calibri" w:eastAsia="Calibri" w:hAnsi="Calibri" w:cs="Calibri"/>
                <w:b/>
                <w:i/>
                <w:color w:val="000000"/>
                <w:lang w:val="es"/>
              </w:rPr>
              <w:t>Ref</w:t>
            </w:r>
            <w:proofErr w:type="spellEnd"/>
            <w:r w:rsidRPr="004E1486">
              <w:rPr>
                <w:rFonts w:ascii="Calibri" w:eastAsia="Calibri" w:hAnsi="Calibri" w:cs="Calibri"/>
                <w:b/>
                <w:i/>
                <w:color w:val="000000"/>
                <w:lang w:val="es"/>
              </w:rPr>
              <w:t>:</w:t>
            </w:r>
          </w:p>
        </w:tc>
        <w:tc>
          <w:tcPr>
            <w:tcW w:w="5085" w:type="dxa"/>
            <w:tcBorders>
              <w:top w:val="single" w:sz="8" w:space="0" w:color="000000"/>
              <w:left w:val="single" w:sz="8" w:space="0" w:color="000000"/>
              <w:bottom w:val="single" w:sz="8" w:space="0" w:color="000000"/>
              <w:right w:val="single" w:sz="8" w:space="0" w:color="000000"/>
            </w:tcBorders>
          </w:tcPr>
          <w:p w14:paraId="6FA55118" w14:textId="77777777" w:rsidR="00C97571" w:rsidRDefault="00C97571" w:rsidP="00C106DC">
            <w:r w:rsidRPr="004E1486">
              <w:rPr>
                <w:rFonts w:ascii="Calibri" w:eastAsia="Calibri" w:hAnsi="Calibri" w:cs="Calibri"/>
                <w:i/>
                <w:color w:val="000000"/>
                <w:lang w:val="es"/>
              </w:rPr>
              <w:t>DG-30</w:t>
            </w:r>
          </w:p>
        </w:tc>
      </w:tr>
      <w:tr w:rsidR="00C97571" w14:paraId="6F3135D9"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07128B1E" w14:textId="77777777" w:rsidR="00C97571" w:rsidRDefault="00C97571" w:rsidP="00C106DC">
            <w:r w:rsidRPr="004E1486">
              <w:rPr>
                <w:rFonts w:ascii="Calibri" w:eastAsia="Calibri" w:hAnsi="Calibri" w:cs="Calibri"/>
                <w:b/>
                <w:i/>
                <w:color w:val="000000"/>
                <w:lang w:val="es"/>
              </w:rPr>
              <w:t>Descripción:</w:t>
            </w:r>
          </w:p>
        </w:tc>
        <w:tc>
          <w:tcPr>
            <w:tcW w:w="5085" w:type="dxa"/>
            <w:tcBorders>
              <w:top w:val="single" w:sz="8" w:space="0" w:color="000000"/>
              <w:left w:val="single" w:sz="8" w:space="0" w:color="000000"/>
              <w:bottom w:val="single" w:sz="8" w:space="0" w:color="000000"/>
              <w:right w:val="single" w:sz="8" w:space="0" w:color="000000"/>
            </w:tcBorders>
          </w:tcPr>
          <w:p w14:paraId="6D6FA59C" w14:textId="77777777" w:rsidR="00C97571" w:rsidRDefault="00C97571" w:rsidP="00C106DC">
            <w:r w:rsidRPr="004E1486">
              <w:rPr>
                <w:rFonts w:ascii="Calibri" w:eastAsia="Calibri" w:hAnsi="Calibri" w:cs="Calibri"/>
                <w:i/>
                <w:color w:val="000000"/>
              </w:rPr>
              <w:t>Listado de solicitudes exitosa</w:t>
            </w:r>
          </w:p>
        </w:tc>
      </w:tr>
      <w:tr w:rsidR="00C97571" w14:paraId="2286F2E7"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4DEBC07D" w14:textId="77777777" w:rsidR="00C97571" w:rsidRDefault="00C97571" w:rsidP="00C106DC">
            <w:proofErr w:type="spellStart"/>
            <w:r w:rsidRPr="004E1486">
              <w:rPr>
                <w:rFonts w:ascii="Calibri" w:eastAsia="Calibri" w:hAnsi="Calibri" w:cs="Calibri"/>
                <w:b/>
                <w:i/>
                <w:color w:val="000000"/>
                <w:lang w:val="es"/>
              </w:rPr>
              <w:t>Reqs</w:t>
            </w:r>
            <w:proofErr w:type="spellEnd"/>
            <w:r w:rsidRPr="004E1486">
              <w:rPr>
                <w:rFonts w:ascii="Calibri" w:eastAsia="Calibri" w:hAnsi="Calibri" w:cs="Calibri"/>
                <w:b/>
                <w:i/>
                <w:color w:val="000000"/>
                <w:lang w:val="es"/>
              </w:rPr>
              <w:t>. asociados:</w:t>
            </w:r>
          </w:p>
        </w:tc>
        <w:tc>
          <w:tcPr>
            <w:tcW w:w="5085" w:type="dxa"/>
            <w:tcBorders>
              <w:top w:val="single" w:sz="8" w:space="0" w:color="000000"/>
              <w:left w:val="single" w:sz="8" w:space="0" w:color="000000"/>
              <w:bottom w:val="single" w:sz="8" w:space="0" w:color="000000"/>
              <w:right w:val="single" w:sz="8" w:space="0" w:color="000000"/>
            </w:tcBorders>
          </w:tcPr>
          <w:p w14:paraId="68446296" w14:textId="77777777" w:rsidR="00C97571" w:rsidRDefault="00C97571" w:rsidP="00C106DC">
            <w:r w:rsidRPr="004E1486">
              <w:rPr>
                <w:rFonts w:ascii="Calibri" w:eastAsia="Calibri" w:hAnsi="Calibri" w:cs="Calibri"/>
                <w:i/>
                <w:color w:val="000000"/>
                <w:lang w:val="es"/>
              </w:rPr>
              <w:t>RF-30</w:t>
            </w:r>
          </w:p>
        </w:tc>
      </w:tr>
      <w:tr w:rsidR="00C97571" w14:paraId="224067A2"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2E215CAA" w14:textId="77777777" w:rsidR="00C97571" w:rsidRDefault="00C97571" w:rsidP="00C106DC">
            <w:r w:rsidRPr="004E1486">
              <w:rPr>
                <w:rFonts w:ascii="Calibri" w:eastAsia="Calibri" w:hAnsi="Calibri" w:cs="Calibri"/>
                <w:b/>
                <w:i/>
                <w:color w:val="000000"/>
                <w:lang w:val="es"/>
              </w:rPr>
              <w:t>CU asociados:</w:t>
            </w:r>
          </w:p>
        </w:tc>
        <w:tc>
          <w:tcPr>
            <w:tcW w:w="5085" w:type="dxa"/>
            <w:tcBorders>
              <w:top w:val="single" w:sz="8" w:space="0" w:color="000000"/>
              <w:left w:val="single" w:sz="8" w:space="0" w:color="000000"/>
              <w:bottom w:val="single" w:sz="8" w:space="0" w:color="000000"/>
              <w:right w:val="single" w:sz="8" w:space="0" w:color="000000"/>
            </w:tcBorders>
          </w:tcPr>
          <w:p w14:paraId="50ECA9F1" w14:textId="77777777" w:rsidR="00C97571" w:rsidRDefault="00C97571" w:rsidP="00C106DC">
            <w:r w:rsidRPr="004E1486">
              <w:rPr>
                <w:rFonts w:ascii="Calibri" w:eastAsia="Calibri" w:hAnsi="Calibri" w:cs="Calibri"/>
                <w:i/>
                <w:color w:val="000000"/>
                <w:lang w:val="es"/>
              </w:rPr>
              <w:t>CU-30</w:t>
            </w:r>
          </w:p>
        </w:tc>
      </w:tr>
      <w:tr w:rsidR="00C97571" w14:paraId="0EC027F9"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1BD4669B" w14:textId="77777777" w:rsidR="00C97571" w:rsidRDefault="00C97571" w:rsidP="00C106DC">
            <w:r w:rsidRPr="004E1486">
              <w:rPr>
                <w:rFonts w:ascii="Calibri" w:eastAsia="Calibri" w:hAnsi="Calibri" w:cs="Calibri"/>
                <w:b/>
                <w:i/>
                <w:color w:val="000000"/>
                <w:lang w:val="es"/>
              </w:rPr>
              <w:t>Esc. Asociados:</w:t>
            </w:r>
          </w:p>
        </w:tc>
        <w:tc>
          <w:tcPr>
            <w:tcW w:w="5085" w:type="dxa"/>
            <w:tcBorders>
              <w:top w:val="single" w:sz="8" w:space="0" w:color="000000"/>
              <w:left w:val="single" w:sz="8" w:space="0" w:color="000000"/>
              <w:bottom w:val="single" w:sz="8" w:space="0" w:color="000000"/>
              <w:right w:val="single" w:sz="8" w:space="0" w:color="000000"/>
            </w:tcBorders>
          </w:tcPr>
          <w:p w14:paraId="3E70F6FD" w14:textId="77777777" w:rsidR="00C97571" w:rsidRDefault="00C97571" w:rsidP="00C106DC">
            <w:r w:rsidRPr="004E1486">
              <w:rPr>
                <w:rFonts w:ascii="Calibri" w:eastAsia="Calibri" w:hAnsi="Calibri" w:cs="Calibri"/>
                <w:i/>
                <w:color w:val="000000"/>
                <w:lang w:val="es"/>
              </w:rPr>
              <w:t>ES-30.1</w:t>
            </w:r>
          </w:p>
        </w:tc>
      </w:tr>
    </w:tbl>
    <w:p w14:paraId="7CCA29AF" w14:textId="77777777" w:rsidR="00C97571" w:rsidRDefault="00C97571" w:rsidP="00C97571">
      <w:pPr>
        <w:spacing w:line="360" w:lineRule="auto"/>
      </w:pPr>
    </w:p>
    <w:p w14:paraId="72AE218C" w14:textId="77777777" w:rsidR="00C97571" w:rsidRDefault="00C97571" w:rsidP="00C97571">
      <w:pPr>
        <w:spacing w:line="360" w:lineRule="auto"/>
        <w:ind w:left="567" w:hanging="567"/>
      </w:pPr>
      <w:r>
        <w:rPr>
          <w:noProof/>
        </w:rPr>
        <w:drawing>
          <wp:inline distT="0" distB="0" distL="0" distR="0" wp14:anchorId="0356D4E1" wp14:editId="35315CDC">
            <wp:extent cx="6238875" cy="2533650"/>
            <wp:effectExtent l="0" t="0" r="9525" b="0"/>
            <wp:docPr id="715629473" name="Picture 71562947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29473" name="Picture 715629473" descr="Diagram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6238875" cy="2533650"/>
                    </a:xfrm>
                    <a:prstGeom prst="rect">
                      <a:avLst/>
                    </a:prstGeom>
                  </pic:spPr>
                </pic:pic>
              </a:graphicData>
            </a:graphic>
          </wp:inline>
        </w:drawing>
      </w:r>
    </w:p>
    <w:p w14:paraId="1D49E52F" w14:textId="77777777" w:rsidR="00C97571" w:rsidRDefault="00C97571" w:rsidP="00C97571">
      <w:pPr>
        <w:spacing w:line="360" w:lineRule="auto"/>
      </w:pPr>
    </w:p>
    <w:p w14:paraId="36E9F026" w14:textId="77777777" w:rsidR="00C97571" w:rsidRDefault="00C97571" w:rsidP="00C97571">
      <w:pPr>
        <w:spacing w:line="360" w:lineRule="auto"/>
      </w:pPr>
    </w:p>
    <w:tbl>
      <w:tblPr>
        <w:tblW w:w="0" w:type="auto"/>
        <w:jc w:val="center"/>
        <w:tblLayout w:type="fixed"/>
        <w:tblLook w:val="04A0" w:firstRow="1" w:lastRow="0" w:firstColumn="1" w:lastColumn="0" w:noHBand="0" w:noVBand="1"/>
      </w:tblPr>
      <w:tblGrid>
        <w:gridCol w:w="1995"/>
        <w:gridCol w:w="5085"/>
      </w:tblGrid>
      <w:tr w:rsidR="00C97571" w14:paraId="537E92FA"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47AEC4DC" w14:textId="77777777" w:rsidR="00C97571" w:rsidRDefault="00C97571" w:rsidP="00C106DC">
            <w:r w:rsidRPr="004E1486">
              <w:rPr>
                <w:rFonts w:ascii="Calibri" w:eastAsia="Calibri" w:hAnsi="Calibri" w:cs="Calibri"/>
                <w:b/>
                <w:i/>
                <w:color w:val="000000"/>
                <w:lang w:val="es"/>
              </w:rPr>
              <w:t xml:space="preserve">ID </w:t>
            </w:r>
            <w:proofErr w:type="spellStart"/>
            <w:r w:rsidRPr="004E1486">
              <w:rPr>
                <w:rFonts w:ascii="Calibri" w:eastAsia="Calibri" w:hAnsi="Calibri" w:cs="Calibri"/>
                <w:b/>
                <w:i/>
                <w:color w:val="000000"/>
                <w:lang w:val="es"/>
              </w:rPr>
              <w:t>Ref</w:t>
            </w:r>
            <w:proofErr w:type="spellEnd"/>
            <w:r w:rsidRPr="004E1486">
              <w:rPr>
                <w:rFonts w:ascii="Calibri" w:eastAsia="Calibri" w:hAnsi="Calibri" w:cs="Calibri"/>
                <w:b/>
                <w:i/>
                <w:color w:val="000000"/>
                <w:lang w:val="es"/>
              </w:rPr>
              <w:t>:</w:t>
            </w:r>
          </w:p>
        </w:tc>
        <w:tc>
          <w:tcPr>
            <w:tcW w:w="5085" w:type="dxa"/>
            <w:tcBorders>
              <w:top w:val="single" w:sz="8" w:space="0" w:color="000000"/>
              <w:left w:val="single" w:sz="8" w:space="0" w:color="000000"/>
              <w:bottom w:val="single" w:sz="8" w:space="0" w:color="000000"/>
              <w:right w:val="single" w:sz="8" w:space="0" w:color="000000"/>
            </w:tcBorders>
          </w:tcPr>
          <w:p w14:paraId="16C30AB6" w14:textId="77777777" w:rsidR="00C97571" w:rsidRDefault="00C97571" w:rsidP="00C106DC">
            <w:r w:rsidRPr="004E1486">
              <w:rPr>
                <w:rFonts w:ascii="Calibri" w:eastAsia="Calibri" w:hAnsi="Calibri" w:cs="Calibri"/>
                <w:i/>
                <w:color w:val="000000"/>
                <w:lang w:val="es"/>
              </w:rPr>
              <w:t>DG-31</w:t>
            </w:r>
          </w:p>
        </w:tc>
      </w:tr>
      <w:tr w:rsidR="00C97571" w14:paraId="4434FE40"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39D956C4" w14:textId="77777777" w:rsidR="00C97571" w:rsidRDefault="00C97571" w:rsidP="00C106DC">
            <w:r w:rsidRPr="004E1486">
              <w:rPr>
                <w:rFonts w:ascii="Calibri" w:eastAsia="Calibri" w:hAnsi="Calibri" w:cs="Calibri"/>
                <w:b/>
                <w:i/>
                <w:color w:val="000000"/>
                <w:lang w:val="es"/>
              </w:rPr>
              <w:t>Descripción:</w:t>
            </w:r>
          </w:p>
        </w:tc>
        <w:tc>
          <w:tcPr>
            <w:tcW w:w="5085" w:type="dxa"/>
            <w:tcBorders>
              <w:top w:val="single" w:sz="8" w:space="0" w:color="000000"/>
              <w:left w:val="single" w:sz="8" w:space="0" w:color="000000"/>
              <w:bottom w:val="single" w:sz="8" w:space="0" w:color="000000"/>
              <w:right w:val="single" w:sz="8" w:space="0" w:color="000000"/>
            </w:tcBorders>
          </w:tcPr>
          <w:p w14:paraId="61E25DCA" w14:textId="77777777" w:rsidR="00C97571" w:rsidRDefault="00C97571" w:rsidP="00C106DC">
            <w:r w:rsidRPr="004E1486">
              <w:rPr>
                <w:rFonts w:ascii="Calibri" w:eastAsia="Calibri" w:hAnsi="Calibri" w:cs="Calibri"/>
                <w:i/>
                <w:color w:val="000000"/>
              </w:rPr>
              <w:t>Cambio de estado de solicitudes exitosa</w:t>
            </w:r>
          </w:p>
        </w:tc>
      </w:tr>
      <w:tr w:rsidR="00C97571" w14:paraId="5D416853"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400ABE5B" w14:textId="77777777" w:rsidR="00C97571" w:rsidRDefault="00C97571" w:rsidP="00C106DC">
            <w:proofErr w:type="spellStart"/>
            <w:r w:rsidRPr="004E1486">
              <w:rPr>
                <w:rFonts w:ascii="Calibri" w:eastAsia="Calibri" w:hAnsi="Calibri" w:cs="Calibri"/>
                <w:b/>
                <w:i/>
                <w:color w:val="000000"/>
                <w:lang w:val="es"/>
              </w:rPr>
              <w:t>Reqs</w:t>
            </w:r>
            <w:proofErr w:type="spellEnd"/>
            <w:r w:rsidRPr="004E1486">
              <w:rPr>
                <w:rFonts w:ascii="Calibri" w:eastAsia="Calibri" w:hAnsi="Calibri" w:cs="Calibri"/>
                <w:b/>
                <w:i/>
                <w:color w:val="000000"/>
                <w:lang w:val="es"/>
              </w:rPr>
              <w:t>. asociados:</w:t>
            </w:r>
          </w:p>
        </w:tc>
        <w:tc>
          <w:tcPr>
            <w:tcW w:w="5085" w:type="dxa"/>
            <w:tcBorders>
              <w:top w:val="single" w:sz="8" w:space="0" w:color="000000"/>
              <w:left w:val="single" w:sz="8" w:space="0" w:color="000000"/>
              <w:bottom w:val="single" w:sz="8" w:space="0" w:color="000000"/>
              <w:right w:val="single" w:sz="8" w:space="0" w:color="000000"/>
            </w:tcBorders>
          </w:tcPr>
          <w:p w14:paraId="7735927B" w14:textId="77777777" w:rsidR="00C97571" w:rsidRDefault="00C97571" w:rsidP="00C106DC">
            <w:r w:rsidRPr="004E1486">
              <w:rPr>
                <w:rFonts w:ascii="Calibri" w:eastAsia="Calibri" w:hAnsi="Calibri" w:cs="Calibri"/>
                <w:i/>
                <w:color w:val="000000"/>
                <w:lang w:val="es"/>
              </w:rPr>
              <w:t>RF-31</w:t>
            </w:r>
          </w:p>
        </w:tc>
      </w:tr>
      <w:tr w:rsidR="00C97571" w14:paraId="19AA8702"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314C2ADE" w14:textId="77777777" w:rsidR="00C97571" w:rsidRDefault="00C97571" w:rsidP="00C106DC">
            <w:r w:rsidRPr="004E1486">
              <w:rPr>
                <w:rFonts w:ascii="Calibri" w:eastAsia="Calibri" w:hAnsi="Calibri" w:cs="Calibri"/>
                <w:b/>
                <w:i/>
                <w:color w:val="000000"/>
                <w:lang w:val="es"/>
              </w:rPr>
              <w:t>CU asociados:</w:t>
            </w:r>
          </w:p>
        </w:tc>
        <w:tc>
          <w:tcPr>
            <w:tcW w:w="5085" w:type="dxa"/>
            <w:tcBorders>
              <w:top w:val="single" w:sz="8" w:space="0" w:color="000000"/>
              <w:left w:val="single" w:sz="8" w:space="0" w:color="000000"/>
              <w:bottom w:val="single" w:sz="8" w:space="0" w:color="000000"/>
              <w:right w:val="single" w:sz="8" w:space="0" w:color="000000"/>
            </w:tcBorders>
          </w:tcPr>
          <w:p w14:paraId="52156402" w14:textId="77777777" w:rsidR="00C97571" w:rsidRDefault="00C97571" w:rsidP="00C106DC">
            <w:r w:rsidRPr="004E1486">
              <w:rPr>
                <w:rFonts w:ascii="Calibri" w:eastAsia="Calibri" w:hAnsi="Calibri" w:cs="Calibri"/>
                <w:i/>
                <w:color w:val="000000"/>
                <w:lang w:val="es"/>
              </w:rPr>
              <w:t>CU-31</w:t>
            </w:r>
          </w:p>
        </w:tc>
      </w:tr>
      <w:tr w:rsidR="00C97571" w14:paraId="7B41EA17"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3E0A08E1" w14:textId="77777777" w:rsidR="00C97571" w:rsidRDefault="00C97571" w:rsidP="00C106DC">
            <w:r w:rsidRPr="004E1486">
              <w:rPr>
                <w:rFonts w:ascii="Calibri" w:eastAsia="Calibri" w:hAnsi="Calibri" w:cs="Calibri"/>
                <w:b/>
                <w:i/>
                <w:color w:val="000000"/>
                <w:lang w:val="es"/>
              </w:rPr>
              <w:t>Esc. Asociados:</w:t>
            </w:r>
          </w:p>
        </w:tc>
        <w:tc>
          <w:tcPr>
            <w:tcW w:w="5085" w:type="dxa"/>
            <w:tcBorders>
              <w:top w:val="single" w:sz="8" w:space="0" w:color="000000"/>
              <w:left w:val="single" w:sz="8" w:space="0" w:color="000000"/>
              <w:bottom w:val="single" w:sz="8" w:space="0" w:color="000000"/>
              <w:right w:val="single" w:sz="8" w:space="0" w:color="000000"/>
            </w:tcBorders>
          </w:tcPr>
          <w:p w14:paraId="22037F93" w14:textId="77777777" w:rsidR="00C97571" w:rsidRDefault="00C97571" w:rsidP="00C106DC">
            <w:r w:rsidRPr="004E1486">
              <w:rPr>
                <w:rFonts w:ascii="Calibri" w:eastAsia="Calibri" w:hAnsi="Calibri" w:cs="Calibri"/>
                <w:i/>
                <w:color w:val="000000"/>
                <w:lang w:val="es"/>
              </w:rPr>
              <w:t>ES-31.1</w:t>
            </w:r>
          </w:p>
        </w:tc>
      </w:tr>
    </w:tbl>
    <w:p w14:paraId="2ABE5D55" w14:textId="77777777" w:rsidR="00C97571" w:rsidRDefault="00C97571" w:rsidP="00C97571">
      <w:pPr>
        <w:spacing w:line="360" w:lineRule="auto"/>
      </w:pPr>
    </w:p>
    <w:p w14:paraId="640F4BC9" w14:textId="77777777" w:rsidR="00C97571" w:rsidRDefault="00C97571" w:rsidP="00C97571">
      <w:pPr>
        <w:spacing w:line="360" w:lineRule="auto"/>
        <w:ind w:left="709" w:hanging="709"/>
      </w:pPr>
      <w:r>
        <w:rPr>
          <w:noProof/>
        </w:rPr>
        <w:drawing>
          <wp:inline distT="0" distB="0" distL="0" distR="0" wp14:anchorId="41C42256" wp14:editId="1C6622D9">
            <wp:extent cx="6238875" cy="4829175"/>
            <wp:effectExtent l="0" t="0" r="0" b="0"/>
            <wp:docPr id="234253524" name="Picture 2342535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53524" name="Picture 234253524" descr="Diagram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6238875" cy="4829175"/>
                    </a:xfrm>
                    <a:prstGeom prst="rect">
                      <a:avLst/>
                    </a:prstGeom>
                  </pic:spPr>
                </pic:pic>
              </a:graphicData>
            </a:graphic>
          </wp:inline>
        </w:drawing>
      </w:r>
    </w:p>
    <w:p w14:paraId="39DB49EB" w14:textId="77777777" w:rsidR="00C97571" w:rsidRDefault="00C97571" w:rsidP="00C97571">
      <w:pPr>
        <w:spacing w:line="360" w:lineRule="auto"/>
      </w:pPr>
    </w:p>
    <w:p w14:paraId="2CAF856D" w14:textId="77777777" w:rsidR="00C97571" w:rsidRDefault="00C97571" w:rsidP="00C97571">
      <w:pPr>
        <w:spacing w:line="360" w:lineRule="auto"/>
      </w:pPr>
    </w:p>
    <w:p w14:paraId="649E8442" w14:textId="77777777" w:rsidR="00C97571" w:rsidRDefault="00C97571" w:rsidP="00C97571">
      <w:pPr>
        <w:spacing w:line="360" w:lineRule="auto"/>
      </w:pPr>
    </w:p>
    <w:p w14:paraId="3044B3C4" w14:textId="77777777" w:rsidR="00C97571" w:rsidRDefault="00C97571" w:rsidP="00C97571">
      <w:pPr>
        <w:spacing w:line="360" w:lineRule="auto"/>
      </w:pPr>
    </w:p>
    <w:p w14:paraId="56B12D3C" w14:textId="77777777" w:rsidR="00C97571" w:rsidRDefault="00C97571" w:rsidP="00C97571">
      <w:pPr>
        <w:spacing w:line="360" w:lineRule="auto"/>
      </w:pPr>
    </w:p>
    <w:p w14:paraId="66213820" w14:textId="77777777" w:rsidR="00C97571" w:rsidRDefault="00C97571" w:rsidP="00C97571">
      <w:pPr>
        <w:spacing w:line="360" w:lineRule="auto"/>
      </w:pPr>
    </w:p>
    <w:p w14:paraId="237321F5" w14:textId="77777777" w:rsidR="00C97571" w:rsidRDefault="00C97571" w:rsidP="00C97571">
      <w:pPr>
        <w:spacing w:line="360" w:lineRule="auto"/>
      </w:pPr>
    </w:p>
    <w:p w14:paraId="12EA70EC" w14:textId="77777777" w:rsidR="00C97571" w:rsidRDefault="00C97571" w:rsidP="00C97571">
      <w:pPr>
        <w:spacing w:line="360" w:lineRule="auto"/>
      </w:pPr>
    </w:p>
    <w:p w14:paraId="46FADB0F" w14:textId="77777777" w:rsidR="00C97571" w:rsidRDefault="00C97571" w:rsidP="00C97571">
      <w:pPr>
        <w:spacing w:line="360" w:lineRule="auto"/>
      </w:pPr>
    </w:p>
    <w:tbl>
      <w:tblPr>
        <w:tblW w:w="0" w:type="auto"/>
        <w:jc w:val="center"/>
        <w:tblLayout w:type="fixed"/>
        <w:tblLook w:val="04A0" w:firstRow="1" w:lastRow="0" w:firstColumn="1" w:lastColumn="0" w:noHBand="0" w:noVBand="1"/>
      </w:tblPr>
      <w:tblGrid>
        <w:gridCol w:w="1995"/>
        <w:gridCol w:w="5085"/>
      </w:tblGrid>
      <w:tr w:rsidR="00C97571" w14:paraId="595F479C"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20B2B9AD" w14:textId="77777777" w:rsidR="00C97571" w:rsidRDefault="00C97571" w:rsidP="00C106DC">
            <w:r w:rsidRPr="004E1486">
              <w:rPr>
                <w:rFonts w:ascii="Calibri" w:eastAsia="Calibri" w:hAnsi="Calibri" w:cs="Calibri"/>
                <w:b/>
                <w:i/>
                <w:color w:val="000000"/>
                <w:lang w:val="es"/>
              </w:rPr>
              <w:lastRenderedPageBreak/>
              <w:t xml:space="preserve">ID </w:t>
            </w:r>
            <w:proofErr w:type="spellStart"/>
            <w:r w:rsidRPr="004E1486">
              <w:rPr>
                <w:rFonts w:ascii="Calibri" w:eastAsia="Calibri" w:hAnsi="Calibri" w:cs="Calibri"/>
                <w:b/>
                <w:i/>
                <w:color w:val="000000"/>
                <w:lang w:val="es"/>
              </w:rPr>
              <w:t>Ref</w:t>
            </w:r>
            <w:proofErr w:type="spellEnd"/>
            <w:r w:rsidRPr="004E1486">
              <w:rPr>
                <w:rFonts w:ascii="Calibri" w:eastAsia="Calibri" w:hAnsi="Calibri" w:cs="Calibri"/>
                <w:b/>
                <w:i/>
                <w:color w:val="000000"/>
                <w:lang w:val="es"/>
              </w:rPr>
              <w:t>:</w:t>
            </w:r>
          </w:p>
        </w:tc>
        <w:tc>
          <w:tcPr>
            <w:tcW w:w="5085" w:type="dxa"/>
            <w:tcBorders>
              <w:top w:val="single" w:sz="8" w:space="0" w:color="000000"/>
              <w:left w:val="single" w:sz="8" w:space="0" w:color="000000"/>
              <w:bottom w:val="single" w:sz="8" w:space="0" w:color="000000"/>
              <w:right w:val="single" w:sz="8" w:space="0" w:color="000000"/>
            </w:tcBorders>
          </w:tcPr>
          <w:p w14:paraId="0389D28E" w14:textId="77777777" w:rsidR="00C97571" w:rsidRDefault="00C97571" w:rsidP="00C106DC">
            <w:r w:rsidRPr="004E1486">
              <w:rPr>
                <w:rFonts w:ascii="Calibri" w:eastAsia="Calibri" w:hAnsi="Calibri" w:cs="Calibri"/>
                <w:i/>
                <w:color w:val="000000"/>
                <w:lang w:val="es"/>
              </w:rPr>
              <w:t>DG-32</w:t>
            </w:r>
          </w:p>
        </w:tc>
      </w:tr>
      <w:tr w:rsidR="00C97571" w14:paraId="1F50BBCF"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374B0417" w14:textId="77777777" w:rsidR="00C97571" w:rsidRDefault="00C97571" w:rsidP="00C106DC">
            <w:r w:rsidRPr="004E1486">
              <w:rPr>
                <w:rFonts w:ascii="Calibri" w:eastAsia="Calibri" w:hAnsi="Calibri" w:cs="Calibri"/>
                <w:b/>
                <w:i/>
                <w:color w:val="000000"/>
                <w:lang w:val="es"/>
              </w:rPr>
              <w:t>Descripción:</w:t>
            </w:r>
          </w:p>
        </w:tc>
        <w:tc>
          <w:tcPr>
            <w:tcW w:w="5085" w:type="dxa"/>
            <w:tcBorders>
              <w:top w:val="single" w:sz="8" w:space="0" w:color="000000"/>
              <w:left w:val="single" w:sz="8" w:space="0" w:color="000000"/>
              <w:bottom w:val="single" w:sz="8" w:space="0" w:color="000000"/>
              <w:right w:val="single" w:sz="8" w:space="0" w:color="000000"/>
            </w:tcBorders>
          </w:tcPr>
          <w:p w14:paraId="53E8A6B8" w14:textId="77777777" w:rsidR="00C97571" w:rsidRDefault="00C97571" w:rsidP="00C106DC">
            <w:r w:rsidRPr="004E1486">
              <w:rPr>
                <w:rFonts w:ascii="Calibri" w:eastAsia="Calibri" w:hAnsi="Calibri" w:cs="Calibri"/>
                <w:i/>
                <w:color w:val="000000"/>
              </w:rPr>
              <w:t>Verificación de estado de solicitudes exitosa</w:t>
            </w:r>
          </w:p>
        </w:tc>
      </w:tr>
      <w:tr w:rsidR="00C97571" w14:paraId="484F4C0F"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7741BB4E" w14:textId="77777777" w:rsidR="00C97571" w:rsidRDefault="00C97571" w:rsidP="00C106DC">
            <w:proofErr w:type="spellStart"/>
            <w:r w:rsidRPr="004E1486">
              <w:rPr>
                <w:rFonts w:ascii="Calibri" w:eastAsia="Calibri" w:hAnsi="Calibri" w:cs="Calibri"/>
                <w:b/>
                <w:i/>
                <w:color w:val="000000"/>
                <w:lang w:val="es"/>
              </w:rPr>
              <w:t>Reqs</w:t>
            </w:r>
            <w:proofErr w:type="spellEnd"/>
            <w:r w:rsidRPr="004E1486">
              <w:rPr>
                <w:rFonts w:ascii="Calibri" w:eastAsia="Calibri" w:hAnsi="Calibri" w:cs="Calibri"/>
                <w:b/>
                <w:i/>
                <w:color w:val="000000"/>
                <w:lang w:val="es"/>
              </w:rPr>
              <w:t>. asociados:</w:t>
            </w:r>
          </w:p>
        </w:tc>
        <w:tc>
          <w:tcPr>
            <w:tcW w:w="5085" w:type="dxa"/>
            <w:tcBorders>
              <w:top w:val="single" w:sz="8" w:space="0" w:color="000000"/>
              <w:left w:val="single" w:sz="8" w:space="0" w:color="000000"/>
              <w:bottom w:val="single" w:sz="8" w:space="0" w:color="000000"/>
              <w:right w:val="single" w:sz="8" w:space="0" w:color="000000"/>
            </w:tcBorders>
          </w:tcPr>
          <w:p w14:paraId="2FBB87A3" w14:textId="77777777" w:rsidR="00C97571" w:rsidRDefault="00C97571" w:rsidP="00C106DC">
            <w:r w:rsidRPr="004E1486">
              <w:rPr>
                <w:rFonts w:ascii="Calibri" w:eastAsia="Calibri" w:hAnsi="Calibri" w:cs="Calibri"/>
                <w:i/>
                <w:color w:val="000000"/>
                <w:lang w:val="es"/>
              </w:rPr>
              <w:t>RF-32</w:t>
            </w:r>
          </w:p>
        </w:tc>
      </w:tr>
      <w:tr w:rsidR="00C97571" w14:paraId="7985B5A6"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2525BF1B" w14:textId="77777777" w:rsidR="00C97571" w:rsidRDefault="00C97571" w:rsidP="00C106DC">
            <w:r w:rsidRPr="004E1486">
              <w:rPr>
                <w:rFonts w:ascii="Calibri" w:eastAsia="Calibri" w:hAnsi="Calibri" w:cs="Calibri"/>
                <w:b/>
                <w:i/>
                <w:color w:val="000000"/>
                <w:lang w:val="es"/>
              </w:rPr>
              <w:t>CU asociados:</w:t>
            </w:r>
          </w:p>
        </w:tc>
        <w:tc>
          <w:tcPr>
            <w:tcW w:w="5085" w:type="dxa"/>
            <w:tcBorders>
              <w:top w:val="single" w:sz="8" w:space="0" w:color="000000"/>
              <w:left w:val="single" w:sz="8" w:space="0" w:color="000000"/>
              <w:bottom w:val="single" w:sz="8" w:space="0" w:color="000000"/>
              <w:right w:val="single" w:sz="8" w:space="0" w:color="000000"/>
            </w:tcBorders>
          </w:tcPr>
          <w:p w14:paraId="3421389D" w14:textId="77777777" w:rsidR="00C97571" w:rsidRDefault="00C97571" w:rsidP="00C106DC">
            <w:r w:rsidRPr="004E1486">
              <w:rPr>
                <w:rFonts w:ascii="Calibri" w:eastAsia="Calibri" w:hAnsi="Calibri" w:cs="Calibri"/>
                <w:i/>
                <w:color w:val="000000"/>
                <w:lang w:val="es"/>
              </w:rPr>
              <w:t>CU-32</w:t>
            </w:r>
          </w:p>
        </w:tc>
      </w:tr>
      <w:tr w:rsidR="00C97571" w14:paraId="010A3F22" w14:textId="77777777" w:rsidTr="00C106DC">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BDBDB"/>
          </w:tcPr>
          <w:p w14:paraId="1996A09C" w14:textId="77777777" w:rsidR="00C97571" w:rsidRDefault="00C97571" w:rsidP="00C106DC">
            <w:r w:rsidRPr="004E1486">
              <w:rPr>
                <w:rFonts w:ascii="Calibri" w:eastAsia="Calibri" w:hAnsi="Calibri" w:cs="Calibri"/>
                <w:b/>
                <w:i/>
                <w:color w:val="000000"/>
                <w:lang w:val="es"/>
              </w:rPr>
              <w:t>Esc. Asociados:</w:t>
            </w:r>
          </w:p>
        </w:tc>
        <w:tc>
          <w:tcPr>
            <w:tcW w:w="5085" w:type="dxa"/>
            <w:tcBorders>
              <w:top w:val="single" w:sz="8" w:space="0" w:color="000000"/>
              <w:left w:val="single" w:sz="8" w:space="0" w:color="000000"/>
              <w:bottom w:val="single" w:sz="8" w:space="0" w:color="000000"/>
              <w:right w:val="single" w:sz="8" w:space="0" w:color="000000"/>
            </w:tcBorders>
          </w:tcPr>
          <w:p w14:paraId="429C4B87" w14:textId="77777777" w:rsidR="00C97571" w:rsidRDefault="00C97571" w:rsidP="00C106DC">
            <w:r w:rsidRPr="004E1486">
              <w:rPr>
                <w:rFonts w:ascii="Calibri" w:eastAsia="Calibri" w:hAnsi="Calibri" w:cs="Calibri"/>
                <w:i/>
                <w:color w:val="000000"/>
                <w:lang w:val="es"/>
              </w:rPr>
              <w:t>ES-32.1</w:t>
            </w:r>
          </w:p>
        </w:tc>
      </w:tr>
    </w:tbl>
    <w:p w14:paraId="01249A9A" w14:textId="77777777" w:rsidR="00C97571" w:rsidRDefault="00C97571" w:rsidP="00C97571">
      <w:pPr>
        <w:spacing w:line="360" w:lineRule="auto"/>
      </w:pPr>
    </w:p>
    <w:p w14:paraId="744BAF9B" w14:textId="77777777" w:rsidR="00C97571" w:rsidRDefault="00C97571" w:rsidP="00C97571">
      <w:pPr>
        <w:spacing w:line="360" w:lineRule="auto"/>
        <w:ind w:left="426" w:hanging="426"/>
      </w:pPr>
      <w:r>
        <w:rPr>
          <w:noProof/>
        </w:rPr>
        <w:drawing>
          <wp:inline distT="0" distB="0" distL="0" distR="0" wp14:anchorId="15539E00" wp14:editId="43E11E32">
            <wp:extent cx="6086475" cy="3343275"/>
            <wp:effectExtent l="0" t="0" r="0" b="0"/>
            <wp:docPr id="797354908" name="Picture 79735490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54908" name="Picture 797354908"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6086475" cy="3343275"/>
                    </a:xfrm>
                    <a:prstGeom prst="rect">
                      <a:avLst/>
                    </a:prstGeom>
                  </pic:spPr>
                </pic:pic>
              </a:graphicData>
            </a:graphic>
          </wp:inline>
        </w:drawing>
      </w:r>
    </w:p>
    <w:p w14:paraId="169CB25A" w14:textId="77777777" w:rsidR="00C97571" w:rsidRDefault="00C97571" w:rsidP="00C97571">
      <w:pPr>
        <w:spacing w:line="360" w:lineRule="auto"/>
        <w:ind w:left="426" w:hanging="426"/>
      </w:pPr>
    </w:p>
    <w:p w14:paraId="52D21545" w14:textId="77777777" w:rsidR="00C97571" w:rsidRPr="00C97571" w:rsidRDefault="00C97571" w:rsidP="00C97571"/>
    <w:p w14:paraId="30E5EF59" w14:textId="2194065D" w:rsidR="00944810" w:rsidRDefault="00944810" w:rsidP="00944810">
      <w:pPr>
        <w:pStyle w:val="Ttulo3"/>
        <w:numPr>
          <w:ilvl w:val="2"/>
          <w:numId w:val="2"/>
        </w:numPr>
        <w:ind w:left="1701"/>
        <w:rPr>
          <w:rFonts w:ascii="Calibri" w:hAnsi="Calibri" w:cs="Calibri"/>
          <w:sz w:val="24"/>
          <w:szCs w:val="24"/>
        </w:rPr>
      </w:pPr>
      <w:bookmarkStart w:id="71" w:name="_Toc98101176"/>
      <w:bookmarkEnd w:id="70"/>
      <w:r w:rsidRPr="00944810">
        <w:rPr>
          <w:rFonts w:ascii="Calibri" w:hAnsi="Calibri" w:cs="Calibri"/>
          <w:sz w:val="24"/>
          <w:szCs w:val="24"/>
        </w:rPr>
        <w:t>Interfaces con el usuario</w:t>
      </w:r>
      <w:bookmarkEnd w:id="71"/>
    </w:p>
    <w:p w14:paraId="46C4F3BA" w14:textId="0CC70D86" w:rsidR="00C97571" w:rsidRDefault="00C97571" w:rsidP="00C97571"/>
    <w:p w14:paraId="41891CFF" w14:textId="77777777" w:rsidR="00C97571" w:rsidRPr="00607DE9" w:rsidRDefault="00C97571" w:rsidP="00C97571">
      <w:pPr>
        <w:ind w:left="993"/>
        <w:jc w:val="both"/>
        <w:rPr>
          <w:rFonts w:ascii="Calibri" w:hAnsi="Calibri" w:cs="Book Antiqua"/>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C97571" w:rsidRPr="00B75B4C" w14:paraId="249AD290" w14:textId="77777777" w:rsidTr="00C106DC">
        <w:trPr>
          <w:jc w:val="center"/>
        </w:trPr>
        <w:tc>
          <w:tcPr>
            <w:tcW w:w="2001" w:type="dxa"/>
            <w:shd w:val="clear" w:color="auto" w:fill="DBDBDB" w:themeFill="accent3" w:themeFillTint="66"/>
          </w:tcPr>
          <w:p w14:paraId="442A2ED7"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2153BD88" w14:textId="77777777" w:rsidR="00C97571" w:rsidRPr="004A43F6" w:rsidRDefault="00C97571" w:rsidP="00C106DC">
            <w:pPr>
              <w:ind w:left="13"/>
              <w:jc w:val="both"/>
              <w:rPr>
                <w:rFonts w:ascii="Calibri" w:hAnsi="Calibri" w:cs="Book Antiqua"/>
                <w:i/>
              </w:rPr>
            </w:pPr>
            <w:r>
              <w:rPr>
                <w:rFonts w:ascii="Calibri" w:hAnsi="Calibri" w:cs="Book Antiqua"/>
                <w:i/>
              </w:rPr>
              <w:t>UI-01</w:t>
            </w:r>
          </w:p>
        </w:tc>
      </w:tr>
      <w:tr w:rsidR="00C97571" w:rsidRPr="00B75B4C" w14:paraId="1917F8FB" w14:textId="77777777" w:rsidTr="00C106DC">
        <w:trPr>
          <w:jc w:val="center"/>
        </w:trPr>
        <w:tc>
          <w:tcPr>
            <w:tcW w:w="2001" w:type="dxa"/>
            <w:shd w:val="clear" w:color="auto" w:fill="DBDBDB" w:themeFill="accent3" w:themeFillTint="66"/>
          </w:tcPr>
          <w:p w14:paraId="628CB514"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Descripción:</w:t>
            </w:r>
          </w:p>
        </w:tc>
        <w:tc>
          <w:tcPr>
            <w:tcW w:w="5087" w:type="dxa"/>
          </w:tcPr>
          <w:p w14:paraId="4B0BA724" w14:textId="77777777" w:rsidR="00C97571" w:rsidRPr="004A43F6" w:rsidRDefault="00C97571" w:rsidP="00C106DC">
            <w:pPr>
              <w:ind w:left="13"/>
              <w:jc w:val="both"/>
              <w:rPr>
                <w:rFonts w:ascii="Calibri" w:eastAsia="Calibri" w:hAnsi="Calibri" w:cs="Calibri"/>
                <w:i/>
                <w:iCs/>
                <w:color w:val="000000" w:themeColor="text1"/>
                <w:lang w:val="es"/>
              </w:rPr>
            </w:pPr>
            <w:r w:rsidRPr="5D74698F">
              <w:rPr>
                <w:rFonts w:ascii="Calibri" w:eastAsia="Calibri" w:hAnsi="Calibri" w:cs="Calibri"/>
                <w:i/>
                <w:iCs/>
                <w:color w:val="000000" w:themeColor="text1"/>
                <w:lang w:val="es"/>
              </w:rPr>
              <w:t>Autenticar usuario</w:t>
            </w:r>
          </w:p>
        </w:tc>
      </w:tr>
      <w:tr w:rsidR="00C97571" w:rsidRPr="00B75B4C" w14:paraId="6A005DF2" w14:textId="77777777" w:rsidTr="00C106DC">
        <w:trPr>
          <w:jc w:val="center"/>
        </w:trPr>
        <w:tc>
          <w:tcPr>
            <w:tcW w:w="2001" w:type="dxa"/>
            <w:shd w:val="clear" w:color="auto" w:fill="DBDBDB" w:themeFill="accent3" w:themeFillTint="66"/>
          </w:tcPr>
          <w:p w14:paraId="47B7740C" w14:textId="77777777" w:rsidR="00C97571" w:rsidRPr="004A43F6" w:rsidRDefault="00C97571" w:rsidP="00C106DC">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63EBD968" w14:textId="77777777" w:rsidR="00C97571" w:rsidRPr="004A43F6" w:rsidRDefault="00C97571" w:rsidP="00C106DC">
            <w:pPr>
              <w:ind w:left="13"/>
              <w:jc w:val="both"/>
              <w:rPr>
                <w:rFonts w:ascii="Calibri" w:eastAsia="Calibri" w:hAnsi="Calibri" w:cs="Calibri"/>
                <w:i/>
                <w:iCs/>
                <w:color w:val="000000" w:themeColor="text1"/>
                <w:lang w:val="es"/>
              </w:rPr>
            </w:pPr>
            <w:r w:rsidRPr="5D74698F">
              <w:rPr>
                <w:rFonts w:ascii="Calibri" w:eastAsia="Calibri" w:hAnsi="Calibri" w:cs="Calibri"/>
                <w:i/>
                <w:iCs/>
                <w:color w:val="000000" w:themeColor="text1"/>
                <w:lang w:val="es"/>
              </w:rPr>
              <w:t>RF-01</w:t>
            </w:r>
          </w:p>
        </w:tc>
      </w:tr>
      <w:tr w:rsidR="00C97571" w:rsidRPr="00B75B4C" w14:paraId="7B99AF3D" w14:textId="77777777" w:rsidTr="00C106DC">
        <w:trPr>
          <w:jc w:val="center"/>
        </w:trPr>
        <w:tc>
          <w:tcPr>
            <w:tcW w:w="2001" w:type="dxa"/>
            <w:shd w:val="clear" w:color="auto" w:fill="DBDBDB" w:themeFill="accent3" w:themeFillTint="66"/>
          </w:tcPr>
          <w:p w14:paraId="2B20EDB9"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CU asociados:</w:t>
            </w:r>
          </w:p>
        </w:tc>
        <w:tc>
          <w:tcPr>
            <w:tcW w:w="5087" w:type="dxa"/>
          </w:tcPr>
          <w:p w14:paraId="294C9FC2" w14:textId="77777777" w:rsidR="00C97571" w:rsidRPr="004A43F6" w:rsidRDefault="00C97571" w:rsidP="00C106DC">
            <w:pPr>
              <w:ind w:left="13"/>
              <w:jc w:val="both"/>
              <w:rPr>
                <w:rFonts w:ascii="Calibri" w:hAnsi="Calibri" w:cs="Book Antiqua"/>
                <w:i/>
              </w:rPr>
            </w:pPr>
            <w:r>
              <w:rPr>
                <w:rFonts w:ascii="Calibri" w:hAnsi="Calibri" w:cs="Book Antiqua"/>
                <w:i/>
              </w:rPr>
              <w:t>CU-01</w:t>
            </w:r>
          </w:p>
        </w:tc>
      </w:tr>
      <w:tr w:rsidR="00C97571" w:rsidRPr="00B75B4C" w14:paraId="199E7FDA" w14:textId="77777777" w:rsidTr="00C106DC">
        <w:trPr>
          <w:jc w:val="center"/>
        </w:trPr>
        <w:tc>
          <w:tcPr>
            <w:tcW w:w="2001" w:type="dxa"/>
            <w:shd w:val="clear" w:color="auto" w:fill="DBDBDB" w:themeFill="accent3" w:themeFillTint="66"/>
          </w:tcPr>
          <w:p w14:paraId="51E4A83A"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Esc. Asociados:</w:t>
            </w:r>
          </w:p>
        </w:tc>
        <w:tc>
          <w:tcPr>
            <w:tcW w:w="5087" w:type="dxa"/>
          </w:tcPr>
          <w:p w14:paraId="4C1696A8" w14:textId="77777777" w:rsidR="00C97571" w:rsidRPr="004A43F6" w:rsidRDefault="00C97571" w:rsidP="00C106DC">
            <w:pPr>
              <w:ind w:left="13"/>
              <w:jc w:val="both"/>
              <w:rPr>
                <w:rFonts w:ascii="Calibri" w:hAnsi="Calibri" w:cs="Book Antiqua"/>
                <w:i/>
              </w:rPr>
            </w:pPr>
            <w:r>
              <w:rPr>
                <w:rFonts w:ascii="Calibri" w:hAnsi="Calibri" w:cs="Book Antiqua"/>
                <w:i/>
              </w:rPr>
              <w:t>ES-1.1</w:t>
            </w:r>
          </w:p>
        </w:tc>
      </w:tr>
    </w:tbl>
    <w:p w14:paraId="709B9959" w14:textId="77777777" w:rsidR="00C97571" w:rsidRDefault="00C97571" w:rsidP="00C97571">
      <w:pPr>
        <w:ind w:left="720"/>
        <w:jc w:val="both"/>
        <w:rPr>
          <w:rFonts w:ascii="Calibri" w:hAnsi="Calibri"/>
          <w:i/>
          <w:color w:val="0000FF"/>
        </w:rPr>
      </w:pPr>
    </w:p>
    <w:p w14:paraId="1C56CC4B" w14:textId="77777777" w:rsidR="00C97571" w:rsidRDefault="00C97571" w:rsidP="00C97571">
      <w:pPr>
        <w:ind w:left="142" w:hanging="11"/>
        <w:jc w:val="center"/>
        <w:rPr>
          <w:rFonts w:ascii="Calibri" w:hAnsi="Calibri"/>
          <w:i/>
          <w:color w:val="0000FF"/>
        </w:rPr>
      </w:pPr>
      <w:r>
        <w:rPr>
          <w:rFonts w:ascii="Calibri" w:hAnsi="Calibri"/>
          <w:i/>
          <w:noProof/>
          <w:color w:val="0000FF"/>
        </w:rPr>
        <w:lastRenderedPageBreak/>
        <w:drawing>
          <wp:inline distT="0" distB="0" distL="0" distR="0" wp14:anchorId="1ED29306" wp14:editId="0F5F0095">
            <wp:extent cx="5295900" cy="2903220"/>
            <wp:effectExtent l="0" t="0" r="0" b="0"/>
            <wp:docPr id="6" name="Imagen 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27306" cy="2920437"/>
                    </a:xfrm>
                    <a:prstGeom prst="rect">
                      <a:avLst/>
                    </a:prstGeom>
                  </pic:spPr>
                </pic:pic>
              </a:graphicData>
            </a:graphic>
          </wp:inline>
        </w:drawing>
      </w:r>
    </w:p>
    <w:p w14:paraId="48E80E85" w14:textId="77777777" w:rsidR="00C97571" w:rsidRDefault="00C97571" w:rsidP="00C97571">
      <w:pPr>
        <w:ind w:left="142" w:hanging="11"/>
        <w:jc w:val="center"/>
        <w:rPr>
          <w:rFonts w:ascii="Calibri" w:hAnsi="Calibri"/>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C97571" w:rsidRPr="00B75B4C" w14:paraId="04488815" w14:textId="77777777" w:rsidTr="00C106DC">
        <w:trPr>
          <w:jc w:val="center"/>
        </w:trPr>
        <w:tc>
          <w:tcPr>
            <w:tcW w:w="2001" w:type="dxa"/>
            <w:shd w:val="clear" w:color="auto" w:fill="DBDBDB" w:themeFill="accent3" w:themeFillTint="66"/>
          </w:tcPr>
          <w:p w14:paraId="0981E3C7"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570C0C81" w14:textId="77777777" w:rsidR="00C97571" w:rsidRPr="004A43F6" w:rsidRDefault="00C97571" w:rsidP="00C106DC">
            <w:pPr>
              <w:ind w:left="13"/>
              <w:jc w:val="both"/>
              <w:rPr>
                <w:rFonts w:ascii="Calibri" w:hAnsi="Calibri" w:cs="Book Antiqua"/>
                <w:i/>
              </w:rPr>
            </w:pPr>
            <w:r>
              <w:rPr>
                <w:rFonts w:ascii="Calibri" w:hAnsi="Calibri" w:cs="Book Antiqua"/>
                <w:i/>
              </w:rPr>
              <w:t>UI-02</w:t>
            </w:r>
          </w:p>
        </w:tc>
      </w:tr>
      <w:tr w:rsidR="00C97571" w:rsidRPr="00B75B4C" w14:paraId="66E19A2B" w14:textId="77777777" w:rsidTr="00C106DC">
        <w:trPr>
          <w:jc w:val="center"/>
        </w:trPr>
        <w:tc>
          <w:tcPr>
            <w:tcW w:w="2001" w:type="dxa"/>
            <w:shd w:val="clear" w:color="auto" w:fill="DBDBDB" w:themeFill="accent3" w:themeFillTint="66"/>
          </w:tcPr>
          <w:p w14:paraId="6D995196"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Descripción:</w:t>
            </w:r>
          </w:p>
        </w:tc>
        <w:tc>
          <w:tcPr>
            <w:tcW w:w="5087" w:type="dxa"/>
          </w:tcPr>
          <w:p w14:paraId="2DDBDE08" w14:textId="77777777" w:rsidR="00C97571" w:rsidRPr="004A43F6" w:rsidRDefault="00C97571" w:rsidP="00C106DC">
            <w:pPr>
              <w:ind w:left="13"/>
              <w:jc w:val="both"/>
              <w:rPr>
                <w:rFonts w:ascii="Calibri" w:eastAsia="Calibri" w:hAnsi="Calibri" w:cs="Calibri"/>
                <w:i/>
                <w:iCs/>
                <w:color w:val="000000" w:themeColor="text1"/>
                <w:lang w:val="es"/>
              </w:rPr>
            </w:pPr>
            <w:r w:rsidRPr="5D74698F">
              <w:rPr>
                <w:rFonts w:ascii="Calibri" w:eastAsia="Calibri" w:hAnsi="Calibri" w:cs="Calibri"/>
                <w:i/>
                <w:iCs/>
                <w:color w:val="000000" w:themeColor="text1"/>
                <w:lang w:val="es"/>
              </w:rPr>
              <w:t>Recuperar Clave</w:t>
            </w:r>
          </w:p>
        </w:tc>
      </w:tr>
      <w:tr w:rsidR="00C97571" w:rsidRPr="00B75B4C" w14:paraId="39E12EE6" w14:textId="77777777" w:rsidTr="00C106DC">
        <w:trPr>
          <w:jc w:val="center"/>
        </w:trPr>
        <w:tc>
          <w:tcPr>
            <w:tcW w:w="2001" w:type="dxa"/>
            <w:shd w:val="clear" w:color="auto" w:fill="DBDBDB" w:themeFill="accent3" w:themeFillTint="66"/>
          </w:tcPr>
          <w:p w14:paraId="77E44579" w14:textId="77777777" w:rsidR="00C97571" w:rsidRPr="004A43F6" w:rsidRDefault="00C97571" w:rsidP="00C106DC">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0B4A3BB4" w14:textId="77777777" w:rsidR="00C97571" w:rsidRPr="004A43F6" w:rsidRDefault="00C97571" w:rsidP="00C106DC">
            <w:pPr>
              <w:ind w:left="13"/>
              <w:jc w:val="both"/>
              <w:rPr>
                <w:rFonts w:ascii="Calibri" w:eastAsia="Calibri" w:hAnsi="Calibri" w:cs="Calibri"/>
                <w:i/>
                <w:iCs/>
                <w:color w:val="000000" w:themeColor="text1"/>
                <w:lang w:val="es"/>
              </w:rPr>
            </w:pPr>
            <w:r w:rsidRPr="5D74698F">
              <w:rPr>
                <w:rFonts w:ascii="Calibri" w:eastAsia="Calibri" w:hAnsi="Calibri" w:cs="Calibri"/>
                <w:i/>
                <w:iCs/>
                <w:color w:val="000000" w:themeColor="text1"/>
                <w:lang w:val="es"/>
              </w:rPr>
              <w:t>RF-02</w:t>
            </w:r>
          </w:p>
        </w:tc>
      </w:tr>
      <w:tr w:rsidR="00C97571" w:rsidRPr="00B75B4C" w14:paraId="7B09CA6F" w14:textId="77777777" w:rsidTr="00C106DC">
        <w:trPr>
          <w:jc w:val="center"/>
        </w:trPr>
        <w:tc>
          <w:tcPr>
            <w:tcW w:w="2001" w:type="dxa"/>
            <w:shd w:val="clear" w:color="auto" w:fill="DBDBDB" w:themeFill="accent3" w:themeFillTint="66"/>
          </w:tcPr>
          <w:p w14:paraId="0ED1047A"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CU asociados:</w:t>
            </w:r>
          </w:p>
        </w:tc>
        <w:tc>
          <w:tcPr>
            <w:tcW w:w="5087" w:type="dxa"/>
          </w:tcPr>
          <w:p w14:paraId="03A56469" w14:textId="77777777" w:rsidR="00C97571" w:rsidRPr="004A43F6" w:rsidRDefault="00C97571" w:rsidP="00C106DC">
            <w:pPr>
              <w:ind w:left="13"/>
              <w:jc w:val="both"/>
              <w:rPr>
                <w:rFonts w:ascii="Calibri" w:hAnsi="Calibri" w:cs="Book Antiqua"/>
                <w:i/>
              </w:rPr>
            </w:pPr>
            <w:r>
              <w:rPr>
                <w:rFonts w:ascii="Calibri" w:hAnsi="Calibri" w:cs="Book Antiqua"/>
                <w:i/>
              </w:rPr>
              <w:t>CU-02</w:t>
            </w:r>
          </w:p>
        </w:tc>
      </w:tr>
      <w:tr w:rsidR="00C97571" w:rsidRPr="00B75B4C" w14:paraId="3A62A807" w14:textId="77777777" w:rsidTr="00C106DC">
        <w:trPr>
          <w:jc w:val="center"/>
        </w:trPr>
        <w:tc>
          <w:tcPr>
            <w:tcW w:w="2001" w:type="dxa"/>
            <w:shd w:val="clear" w:color="auto" w:fill="DBDBDB" w:themeFill="accent3" w:themeFillTint="66"/>
          </w:tcPr>
          <w:p w14:paraId="41A810AA"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Esc. Asociados:</w:t>
            </w:r>
          </w:p>
        </w:tc>
        <w:tc>
          <w:tcPr>
            <w:tcW w:w="5087" w:type="dxa"/>
          </w:tcPr>
          <w:p w14:paraId="67942BD6" w14:textId="77777777" w:rsidR="00C97571" w:rsidRPr="004A43F6" w:rsidRDefault="00C97571" w:rsidP="00C106DC">
            <w:pPr>
              <w:ind w:left="13"/>
              <w:jc w:val="both"/>
              <w:rPr>
                <w:rFonts w:ascii="Calibri" w:hAnsi="Calibri" w:cs="Book Antiqua"/>
                <w:i/>
              </w:rPr>
            </w:pPr>
            <w:r>
              <w:rPr>
                <w:rFonts w:ascii="Calibri" w:hAnsi="Calibri" w:cs="Book Antiqua"/>
                <w:i/>
              </w:rPr>
              <w:t>ES-2.1</w:t>
            </w:r>
          </w:p>
        </w:tc>
      </w:tr>
    </w:tbl>
    <w:p w14:paraId="75D4F4F9" w14:textId="77777777" w:rsidR="00C97571" w:rsidRDefault="00C97571" w:rsidP="00C97571">
      <w:pPr>
        <w:ind w:left="142" w:hanging="11"/>
        <w:jc w:val="center"/>
        <w:rPr>
          <w:rFonts w:ascii="Calibri" w:hAnsi="Calibri"/>
          <w:i/>
          <w:color w:val="0000FF"/>
        </w:rPr>
      </w:pPr>
    </w:p>
    <w:p w14:paraId="05C6EBE6" w14:textId="77777777" w:rsidR="00C97571" w:rsidRDefault="00C97571" w:rsidP="00C97571">
      <w:pPr>
        <w:ind w:left="142" w:hanging="11"/>
        <w:jc w:val="center"/>
        <w:rPr>
          <w:rFonts w:ascii="Calibri" w:hAnsi="Calibri"/>
          <w:i/>
          <w:color w:val="0000FF"/>
        </w:rPr>
      </w:pPr>
      <w:r>
        <w:rPr>
          <w:rFonts w:ascii="Calibri" w:hAnsi="Calibri"/>
          <w:i/>
          <w:noProof/>
          <w:color w:val="0000FF"/>
        </w:rPr>
        <w:drawing>
          <wp:inline distT="0" distB="0" distL="0" distR="0" wp14:anchorId="4AA61ED5" wp14:editId="61F9AEE3">
            <wp:extent cx="5324475" cy="2994810"/>
            <wp:effectExtent l="0" t="0" r="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10;&#10;Descripción generada automá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340831" cy="3004009"/>
                    </a:xfrm>
                    <a:prstGeom prst="rect">
                      <a:avLst/>
                    </a:prstGeom>
                  </pic:spPr>
                </pic:pic>
              </a:graphicData>
            </a:graphic>
          </wp:inline>
        </w:drawing>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C97571" w:rsidRPr="00B75B4C" w14:paraId="502B36F5" w14:textId="77777777" w:rsidTr="00C106DC">
        <w:trPr>
          <w:jc w:val="center"/>
        </w:trPr>
        <w:tc>
          <w:tcPr>
            <w:tcW w:w="2001" w:type="dxa"/>
            <w:shd w:val="clear" w:color="auto" w:fill="DBDBDB" w:themeFill="accent3" w:themeFillTint="66"/>
          </w:tcPr>
          <w:p w14:paraId="3B547859"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3299C51A" w14:textId="77777777" w:rsidR="00C97571" w:rsidRPr="004A43F6" w:rsidRDefault="00C97571" w:rsidP="00C106DC">
            <w:pPr>
              <w:ind w:left="13"/>
              <w:jc w:val="both"/>
              <w:rPr>
                <w:rFonts w:ascii="Calibri" w:hAnsi="Calibri" w:cs="Book Antiqua"/>
                <w:i/>
              </w:rPr>
            </w:pPr>
            <w:r>
              <w:rPr>
                <w:rFonts w:ascii="Calibri" w:hAnsi="Calibri" w:cs="Book Antiqua"/>
                <w:i/>
              </w:rPr>
              <w:t>UI-03</w:t>
            </w:r>
          </w:p>
        </w:tc>
      </w:tr>
      <w:tr w:rsidR="00C97571" w:rsidRPr="00B75B4C" w14:paraId="7B27F07D" w14:textId="77777777" w:rsidTr="00C106DC">
        <w:trPr>
          <w:jc w:val="center"/>
        </w:trPr>
        <w:tc>
          <w:tcPr>
            <w:tcW w:w="2001" w:type="dxa"/>
            <w:shd w:val="clear" w:color="auto" w:fill="DBDBDB" w:themeFill="accent3" w:themeFillTint="66"/>
          </w:tcPr>
          <w:p w14:paraId="24E83DE8"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Descripción:</w:t>
            </w:r>
          </w:p>
        </w:tc>
        <w:tc>
          <w:tcPr>
            <w:tcW w:w="5087" w:type="dxa"/>
          </w:tcPr>
          <w:p w14:paraId="7C9BAC25" w14:textId="77777777" w:rsidR="00C97571" w:rsidRPr="004A43F6" w:rsidRDefault="00C97571" w:rsidP="00C106DC">
            <w:pPr>
              <w:ind w:left="13"/>
              <w:jc w:val="both"/>
              <w:rPr>
                <w:rFonts w:ascii="Calibri" w:eastAsia="Calibri" w:hAnsi="Calibri" w:cs="Calibri"/>
                <w:i/>
                <w:iCs/>
                <w:color w:val="000000" w:themeColor="text1"/>
                <w:lang w:val="es"/>
              </w:rPr>
            </w:pPr>
            <w:r w:rsidRPr="5D74698F">
              <w:rPr>
                <w:rFonts w:ascii="Calibri" w:eastAsia="Calibri" w:hAnsi="Calibri" w:cs="Calibri"/>
                <w:i/>
                <w:iCs/>
                <w:color w:val="000000" w:themeColor="text1"/>
                <w:lang w:val="es"/>
              </w:rPr>
              <w:t>Registrar empleado</w:t>
            </w:r>
          </w:p>
        </w:tc>
      </w:tr>
      <w:tr w:rsidR="00C97571" w:rsidRPr="00B75B4C" w14:paraId="6E602ED1" w14:textId="77777777" w:rsidTr="00C106DC">
        <w:trPr>
          <w:jc w:val="center"/>
        </w:trPr>
        <w:tc>
          <w:tcPr>
            <w:tcW w:w="2001" w:type="dxa"/>
            <w:shd w:val="clear" w:color="auto" w:fill="DBDBDB" w:themeFill="accent3" w:themeFillTint="66"/>
          </w:tcPr>
          <w:p w14:paraId="4641DEBA" w14:textId="77777777" w:rsidR="00C97571" w:rsidRPr="004A43F6" w:rsidRDefault="00C97571" w:rsidP="00C106DC">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680A4E06" w14:textId="77777777" w:rsidR="00C97571" w:rsidRPr="004A43F6" w:rsidRDefault="00C97571" w:rsidP="00C106DC">
            <w:pPr>
              <w:ind w:left="13"/>
              <w:jc w:val="both"/>
              <w:rPr>
                <w:rFonts w:ascii="Calibri" w:eastAsia="Calibri" w:hAnsi="Calibri" w:cs="Calibri"/>
                <w:i/>
                <w:iCs/>
                <w:color w:val="000000" w:themeColor="text1"/>
                <w:lang w:val="es"/>
              </w:rPr>
            </w:pPr>
            <w:r w:rsidRPr="5D74698F">
              <w:rPr>
                <w:rFonts w:ascii="Calibri" w:eastAsia="Calibri" w:hAnsi="Calibri" w:cs="Calibri"/>
                <w:i/>
                <w:iCs/>
                <w:color w:val="000000" w:themeColor="text1"/>
                <w:lang w:val="es"/>
              </w:rPr>
              <w:t>RF-03</w:t>
            </w:r>
          </w:p>
        </w:tc>
      </w:tr>
      <w:tr w:rsidR="00C97571" w:rsidRPr="00B75B4C" w14:paraId="350F24C3" w14:textId="77777777" w:rsidTr="00C106DC">
        <w:trPr>
          <w:jc w:val="center"/>
        </w:trPr>
        <w:tc>
          <w:tcPr>
            <w:tcW w:w="2001" w:type="dxa"/>
            <w:shd w:val="clear" w:color="auto" w:fill="DBDBDB" w:themeFill="accent3" w:themeFillTint="66"/>
          </w:tcPr>
          <w:p w14:paraId="7AF104AE"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CU asociados:</w:t>
            </w:r>
          </w:p>
        </w:tc>
        <w:tc>
          <w:tcPr>
            <w:tcW w:w="5087" w:type="dxa"/>
          </w:tcPr>
          <w:p w14:paraId="0B4D71B0" w14:textId="77777777" w:rsidR="00C97571" w:rsidRPr="004A43F6" w:rsidRDefault="00C97571" w:rsidP="00C106DC">
            <w:pPr>
              <w:ind w:left="13"/>
              <w:jc w:val="both"/>
              <w:rPr>
                <w:rFonts w:ascii="Calibri" w:hAnsi="Calibri" w:cs="Book Antiqua"/>
                <w:i/>
              </w:rPr>
            </w:pPr>
            <w:r>
              <w:rPr>
                <w:rFonts w:ascii="Calibri" w:hAnsi="Calibri" w:cs="Book Antiqua"/>
                <w:i/>
              </w:rPr>
              <w:t>CU-03</w:t>
            </w:r>
          </w:p>
        </w:tc>
      </w:tr>
      <w:tr w:rsidR="00C97571" w:rsidRPr="00B75B4C" w14:paraId="1F73D96F" w14:textId="77777777" w:rsidTr="00C106DC">
        <w:trPr>
          <w:jc w:val="center"/>
        </w:trPr>
        <w:tc>
          <w:tcPr>
            <w:tcW w:w="2001" w:type="dxa"/>
            <w:shd w:val="clear" w:color="auto" w:fill="DBDBDB" w:themeFill="accent3" w:themeFillTint="66"/>
          </w:tcPr>
          <w:p w14:paraId="21020CAE"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Esc. Asociados:</w:t>
            </w:r>
          </w:p>
        </w:tc>
        <w:tc>
          <w:tcPr>
            <w:tcW w:w="5087" w:type="dxa"/>
          </w:tcPr>
          <w:p w14:paraId="66AD3FC2" w14:textId="77777777" w:rsidR="00C97571" w:rsidRPr="004A43F6" w:rsidRDefault="00C97571" w:rsidP="00C106DC">
            <w:pPr>
              <w:ind w:left="13"/>
              <w:jc w:val="both"/>
              <w:rPr>
                <w:rFonts w:ascii="Calibri" w:hAnsi="Calibri" w:cs="Book Antiqua"/>
                <w:i/>
              </w:rPr>
            </w:pPr>
            <w:r>
              <w:rPr>
                <w:rFonts w:ascii="Calibri" w:hAnsi="Calibri" w:cs="Book Antiqua"/>
                <w:i/>
              </w:rPr>
              <w:t>ES-3.1</w:t>
            </w:r>
          </w:p>
        </w:tc>
      </w:tr>
    </w:tbl>
    <w:p w14:paraId="3A6936A4" w14:textId="77777777" w:rsidR="00C97571" w:rsidRDefault="00C97571" w:rsidP="00C97571">
      <w:pPr>
        <w:ind w:left="142" w:hanging="11"/>
        <w:jc w:val="center"/>
        <w:rPr>
          <w:rFonts w:ascii="Calibri" w:hAnsi="Calibri"/>
          <w:i/>
          <w:noProof/>
          <w:color w:val="0000FF"/>
        </w:rPr>
      </w:pPr>
    </w:p>
    <w:p w14:paraId="7161F7B5" w14:textId="77777777" w:rsidR="00C97571" w:rsidRDefault="00C97571" w:rsidP="00C97571">
      <w:pPr>
        <w:ind w:left="142" w:hanging="11"/>
        <w:jc w:val="center"/>
        <w:rPr>
          <w:rFonts w:ascii="Calibri" w:hAnsi="Calibri"/>
          <w:i/>
          <w:noProof/>
          <w:color w:val="0000FF"/>
        </w:rPr>
      </w:pPr>
      <w:r>
        <w:rPr>
          <w:rFonts w:ascii="Calibri" w:hAnsi="Calibri"/>
          <w:i/>
          <w:noProof/>
          <w:color w:val="0000FF"/>
        </w:rPr>
        <w:lastRenderedPageBreak/>
        <w:drawing>
          <wp:inline distT="0" distB="0" distL="0" distR="0" wp14:anchorId="42B72EAE" wp14:editId="0886987D">
            <wp:extent cx="5476875" cy="3080529"/>
            <wp:effectExtent l="0" t="0" r="0" b="5715"/>
            <wp:docPr id="8" name="Imagen 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10;&#10;Descripción generada automáticamente con confianza media"/>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96017" cy="3091296"/>
                    </a:xfrm>
                    <a:prstGeom prst="rect">
                      <a:avLst/>
                    </a:prstGeom>
                  </pic:spPr>
                </pic:pic>
              </a:graphicData>
            </a:graphic>
          </wp:inline>
        </w:drawing>
      </w:r>
    </w:p>
    <w:p w14:paraId="5668DB8E" w14:textId="77777777" w:rsidR="00C97571" w:rsidRDefault="00C97571" w:rsidP="00C97571">
      <w:pPr>
        <w:ind w:left="142" w:hanging="11"/>
        <w:jc w:val="center"/>
        <w:rPr>
          <w:rFonts w:ascii="Calibri" w:hAnsi="Calibri"/>
          <w:i/>
          <w:noProof/>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C97571" w:rsidRPr="00B75B4C" w14:paraId="6DE0D5E5" w14:textId="77777777" w:rsidTr="00C106DC">
        <w:trPr>
          <w:jc w:val="center"/>
        </w:trPr>
        <w:tc>
          <w:tcPr>
            <w:tcW w:w="2001" w:type="dxa"/>
            <w:shd w:val="clear" w:color="auto" w:fill="DBDBDB" w:themeFill="accent3" w:themeFillTint="66"/>
          </w:tcPr>
          <w:p w14:paraId="0FBBB9B8"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2FD0873C" w14:textId="77777777" w:rsidR="00C97571" w:rsidRPr="004A43F6" w:rsidRDefault="00C97571" w:rsidP="00C106DC">
            <w:pPr>
              <w:ind w:left="13"/>
              <w:jc w:val="both"/>
              <w:rPr>
                <w:rFonts w:ascii="Calibri" w:hAnsi="Calibri" w:cs="Book Antiqua"/>
                <w:i/>
              </w:rPr>
            </w:pPr>
            <w:r>
              <w:rPr>
                <w:rFonts w:ascii="Calibri" w:hAnsi="Calibri" w:cs="Book Antiqua"/>
                <w:i/>
              </w:rPr>
              <w:t>UI-04</w:t>
            </w:r>
          </w:p>
        </w:tc>
      </w:tr>
      <w:tr w:rsidR="00C97571" w:rsidRPr="00B75B4C" w14:paraId="6C4CBE50" w14:textId="77777777" w:rsidTr="00C106DC">
        <w:trPr>
          <w:jc w:val="center"/>
        </w:trPr>
        <w:tc>
          <w:tcPr>
            <w:tcW w:w="2001" w:type="dxa"/>
            <w:shd w:val="clear" w:color="auto" w:fill="DBDBDB" w:themeFill="accent3" w:themeFillTint="66"/>
          </w:tcPr>
          <w:p w14:paraId="657AAEDF"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Descripción:</w:t>
            </w:r>
          </w:p>
        </w:tc>
        <w:tc>
          <w:tcPr>
            <w:tcW w:w="5087" w:type="dxa"/>
          </w:tcPr>
          <w:p w14:paraId="2E938471" w14:textId="77777777" w:rsidR="00C97571" w:rsidRPr="004A43F6" w:rsidRDefault="00C97571" w:rsidP="00C106DC">
            <w:pPr>
              <w:ind w:left="13"/>
              <w:jc w:val="both"/>
              <w:rPr>
                <w:rFonts w:ascii="Calibri" w:eastAsia="Calibri" w:hAnsi="Calibri" w:cs="Calibri"/>
                <w:i/>
                <w:iCs/>
                <w:color w:val="000000" w:themeColor="text1"/>
                <w:lang w:val="es"/>
              </w:rPr>
            </w:pPr>
            <w:r w:rsidRPr="5D74698F">
              <w:rPr>
                <w:rFonts w:ascii="Calibri" w:eastAsia="Calibri" w:hAnsi="Calibri" w:cs="Calibri"/>
                <w:i/>
                <w:iCs/>
                <w:color w:val="000000" w:themeColor="text1"/>
                <w:lang w:val="es"/>
              </w:rPr>
              <w:t>Modificar empleado</w:t>
            </w:r>
          </w:p>
        </w:tc>
      </w:tr>
      <w:tr w:rsidR="00C97571" w:rsidRPr="00B75B4C" w14:paraId="05D7DFC8" w14:textId="77777777" w:rsidTr="00C106DC">
        <w:trPr>
          <w:jc w:val="center"/>
        </w:trPr>
        <w:tc>
          <w:tcPr>
            <w:tcW w:w="2001" w:type="dxa"/>
            <w:shd w:val="clear" w:color="auto" w:fill="DBDBDB" w:themeFill="accent3" w:themeFillTint="66"/>
          </w:tcPr>
          <w:p w14:paraId="572DE60B" w14:textId="77777777" w:rsidR="00C97571" w:rsidRPr="004A43F6" w:rsidRDefault="00C97571" w:rsidP="00C106DC">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16DF0BE4" w14:textId="77777777" w:rsidR="00C97571" w:rsidRPr="004A43F6" w:rsidRDefault="00C97571" w:rsidP="00C106DC">
            <w:pPr>
              <w:ind w:left="13"/>
              <w:jc w:val="both"/>
              <w:rPr>
                <w:rFonts w:ascii="Calibri" w:hAnsi="Calibri" w:cs="Book Antiqua"/>
                <w:i/>
                <w:iCs/>
              </w:rPr>
            </w:pPr>
            <w:r w:rsidRPr="5D74698F">
              <w:rPr>
                <w:rFonts w:ascii="Calibri" w:hAnsi="Calibri" w:cs="Book Antiqua"/>
                <w:i/>
                <w:iCs/>
              </w:rPr>
              <w:t>RF-04</w:t>
            </w:r>
          </w:p>
        </w:tc>
      </w:tr>
      <w:tr w:rsidR="00C97571" w:rsidRPr="00B75B4C" w14:paraId="1469D4D1" w14:textId="77777777" w:rsidTr="00C106DC">
        <w:trPr>
          <w:jc w:val="center"/>
        </w:trPr>
        <w:tc>
          <w:tcPr>
            <w:tcW w:w="2001" w:type="dxa"/>
            <w:shd w:val="clear" w:color="auto" w:fill="DBDBDB" w:themeFill="accent3" w:themeFillTint="66"/>
          </w:tcPr>
          <w:p w14:paraId="45B0A6BD"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CU asociados:</w:t>
            </w:r>
          </w:p>
        </w:tc>
        <w:tc>
          <w:tcPr>
            <w:tcW w:w="5087" w:type="dxa"/>
          </w:tcPr>
          <w:p w14:paraId="24F98B83" w14:textId="77777777" w:rsidR="00C97571" w:rsidRPr="004A43F6" w:rsidRDefault="00C97571" w:rsidP="00C106DC">
            <w:pPr>
              <w:ind w:left="13"/>
              <w:jc w:val="both"/>
              <w:rPr>
                <w:rFonts w:ascii="Calibri" w:hAnsi="Calibri" w:cs="Book Antiqua"/>
                <w:i/>
              </w:rPr>
            </w:pPr>
            <w:r>
              <w:rPr>
                <w:rFonts w:ascii="Calibri" w:hAnsi="Calibri" w:cs="Book Antiqua"/>
                <w:i/>
              </w:rPr>
              <w:t>CU-04</w:t>
            </w:r>
          </w:p>
        </w:tc>
      </w:tr>
      <w:tr w:rsidR="00C97571" w:rsidRPr="00B75B4C" w14:paraId="20E9C9F6" w14:textId="77777777" w:rsidTr="00C106DC">
        <w:trPr>
          <w:jc w:val="center"/>
        </w:trPr>
        <w:tc>
          <w:tcPr>
            <w:tcW w:w="2001" w:type="dxa"/>
            <w:shd w:val="clear" w:color="auto" w:fill="DBDBDB" w:themeFill="accent3" w:themeFillTint="66"/>
          </w:tcPr>
          <w:p w14:paraId="3B16208E"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Esc. Asociados:</w:t>
            </w:r>
          </w:p>
        </w:tc>
        <w:tc>
          <w:tcPr>
            <w:tcW w:w="5087" w:type="dxa"/>
          </w:tcPr>
          <w:p w14:paraId="5AEBBE20" w14:textId="77777777" w:rsidR="00C97571" w:rsidRPr="004A43F6" w:rsidRDefault="00C97571" w:rsidP="00C106DC">
            <w:pPr>
              <w:ind w:left="13"/>
              <w:jc w:val="both"/>
              <w:rPr>
                <w:rFonts w:ascii="Calibri" w:hAnsi="Calibri" w:cs="Book Antiqua"/>
                <w:i/>
              </w:rPr>
            </w:pPr>
            <w:r>
              <w:rPr>
                <w:rFonts w:ascii="Calibri" w:hAnsi="Calibri" w:cs="Book Antiqua"/>
                <w:i/>
              </w:rPr>
              <w:t>ES-4.1</w:t>
            </w:r>
          </w:p>
        </w:tc>
      </w:tr>
    </w:tbl>
    <w:p w14:paraId="43F5B144" w14:textId="77777777" w:rsidR="00C97571" w:rsidRDefault="00C97571" w:rsidP="00C97571">
      <w:pPr>
        <w:ind w:left="142" w:hanging="11"/>
        <w:jc w:val="center"/>
        <w:rPr>
          <w:rFonts w:ascii="Calibri" w:hAnsi="Calibri"/>
          <w:i/>
          <w:color w:val="0000FF"/>
        </w:rPr>
      </w:pPr>
    </w:p>
    <w:p w14:paraId="439E61CF" w14:textId="77777777" w:rsidR="00C97571" w:rsidRDefault="00C97571" w:rsidP="00C97571">
      <w:pPr>
        <w:ind w:left="142" w:hanging="11"/>
        <w:jc w:val="center"/>
        <w:rPr>
          <w:rFonts w:ascii="Calibri" w:hAnsi="Calibri"/>
          <w:i/>
          <w:color w:val="0000FF"/>
        </w:rPr>
      </w:pPr>
      <w:r>
        <w:rPr>
          <w:rFonts w:ascii="Calibri" w:hAnsi="Calibri"/>
          <w:i/>
          <w:noProof/>
          <w:color w:val="0000FF"/>
        </w:rPr>
        <w:drawing>
          <wp:inline distT="0" distB="0" distL="0" distR="0" wp14:anchorId="2E94ADA1" wp14:editId="18D5D880">
            <wp:extent cx="5679833" cy="3194685"/>
            <wp:effectExtent l="0" t="0" r="0" b="5715"/>
            <wp:docPr id="58" name="Imagen 5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10;&#10;Descripción generada automáticament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95896" cy="3203720"/>
                    </a:xfrm>
                    <a:prstGeom prst="rect">
                      <a:avLst/>
                    </a:prstGeom>
                  </pic:spPr>
                </pic:pic>
              </a:graphicData>
            </a:graphic>
          </wp:inline>
        </w:drawing>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C97571" w:rsidRPr="00B75B4C" w14:paraId="4C117518" w14:textId="77777777" w:rsidTr="00C106DC">
        <w:trPr>
          <w:jc w:val="center"/>
        </w:trPr>
        <w:tc>
          <w:tcPr>
            <w:tcW w:w="2001" w:type="dxa"/>
            <w:shd w:val="clear" w:color="auto" w:fill="DBDBDB" w:themeFill="accent3" w:themeFillTint="66"/>
          </w:tcPr>
          <w:p w14:paraId="2E1B0F74"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5F2C9308" w14:textId="77777777" w:rsidR="00C97571" w:rsidRPr="004A43F6" w:rsidRDefault="00C97571" w:rsidP="00C106DC">
            <w:pPr>
              <w:ind w:left="13"/>
              <w:jc w:val="both"/>
              <w:rPr>
                <w:rFonts w:ascii="Calibri" w:hAnsi="Calibri" w:cs="Book Antiqua"/>
                <w:i/>
              </w:rPr>
            </w:pPr>
            <w:r>
              <w:rPr>
                <w:rFonts w:ascii="Calibri" w:hAnsi="Calibri" w:cs="Book Antiqua"/>
                <w:i/>
              </w:rPr>
              <w:t>UI-05</w:t>
            </w:r>
          </w:p>
        </w:tc>
      </w:tr>
      <w:tr w:rsidR="00C97571" w:rsidRPr="00B75B4C" w14:paraId="0ABC59FC" w14:textId="77777777" w:rsidTr="00C106DC">
        <w:trPr>
          <w:jc w:val="center"/>
        </w:trPr>
        <w:tc>
          <w:tcPr>
            <w:tcW w:w="2001" w:type="dxa"/>
            <w:shd w:val="clear" w:color="auto" w:fill="DBDBDB" w:themeFill="accent3" w:themeFillTint="66"/>
          </w:tcPr>
          <w:p w14:paraId="54C5F5BB"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Descripción:</w:t>
            </w:r>
          </w:p>
        </w:tc>
        <w:tc>
          <w:tcPr>
            <w:tcW w:w="5087" w:type="dxa"/>
          </w:tcPr>
          <w:p w14:paraId="4970E2DF" w14:textId="77777777" w:rsidR="00C97571" w:rsidRPr="004A43F6" w:rsidRDefault="00C97571" w:rsidP="00C106DC">
            <w:pPr>
              <w:ind w:left="13"/>
              <w:jc w:val="both"/>
              <w:rPr>
                <w:rFonts w:ascii="Calibri" w:eastAsia="Calibri" w:hAnsi="Calibri" w:cs="Calibri"/>
                <w:i/>
                <w:iCs/>
                <w:color w:val="000000" w:themeColor="text1"/>
              </w:rPr>
            </w:pPr>
            <w:r w:rsidRPr="5D74698F">
              <w:rPr>
                <w:rFonts w:ascii="Calibri" w:eastAsia="Calibri" w:hAnsi="Calibri" w:cs="Calibri"/>
                <w:i/>
                <w:iCs/>
                <w:color w:val="000000" w:themeColor="text1"/>
              </w:rPr>
              <w:t>Consultar empleado</w:t>
            </w:r>
          </w:p>
        </w:tc>
      </w:tr>
      <w:tr w:rsidR="00C97571" w:rsidRPr="00B75B4C" w14:paraId="454308AE" w14:textId="77777777" w:rsidTr="00C106DC">
        <w:trPr>
          <w:jc w:val="center"/>
        </w:trPr>
        <w:tc>
          <w:tcPr>
            <w:tcW w:w="2001" w:type="dxa"/>
            <w:shd w:val="clear" w:color="auto" w:fill="DBDBDB" w:themeFill="accent3" w:themeFillTint="66"/>
          </w:tcPr>
          <w:p w14:paraId="76D4CB45" w14:textId="77777777" w:rsidR="00C97571" w:rsidRPr="004A43F6" w:rsidRDefault="00C97571" w:rsidP="00C106DC">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5C871525" w14:textId="77777777" w:rsidR="00C97571" w:rsidRPr="004A43F6" w:rsidRDefault="00C97571" w:rsidP="00C106DC">
            <w:pPr>
              <w:ind w:left="13"/>
              <w:jc w:val="both"/>
              <w:rPr>
                <w:rFonts w:ascii="Calibri" w:eastAsia="Calibri" w:hAnsi="Calibri" w:cs="Calibri"/>
                <w:i/>
                <w:iCs/>
                <w:color w:val="0D0D0D" w:themeColor="text1" w:themeTint="F2"/>
              </w:rPr>
            </w:pPr>
            <w:r w:rsidRPr="5D74698F">
              <w:rPr>
                <w:rFonts w:ascii="Calibri" w:eastAsia="Calibri" w:hAnsi="Calibri" w:cs="Calibri"/>
                <w:i/>
                <w:iCs/>
                <w:color w:val="0D0D0D" w:themeColor="text1" w:themeTint="F2"/>
              </w:rPr>
              <w:t>RF-05</w:t>
            </w:r>
          </w:p>
        </w:tc>
      </w:tr>
      <w:tr w:rsidR="00C97571" w:rsidRPr="00B75B4C" w14:paraId="0446A180" w14:textId="77777777" w:rsidTr="00C106DC">
        <w:trPr>
          <w:jc w:val="center"/>
        </w:trPr>
        <w:tc>
          <w:tcPr>
            <w:tcW w:w="2001" w:type="dxa"/>
            <w:shd w:val="clear" w:color="auto" w:fill="DBDBDB" w:themeFill="accent3" w:themeFillTint="66"/>
          </w:tcPr>
          <w:p w14:paraId="37B0C5B1"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CU asociados:</w:t>
            </w:r>
          </w:p>
        </w:tc>
        <w:tc>
          <w:tcPr>
            <w:tcW w:w="5087" w:type="dxa"/>
          </w:tcPr>
          <w:p w14:paraId="139CDFE9" w14:textId="77777777" w:rsidR="00C97571" w:rsidRPr="004A43F6" w:rsidRDefault="00C97571" w:rsidP="00C106DC">
            <w:pPr>
              <w:ind w:left="13"/>
              <w:jc w:val="both"/>
              <w:rPr>
                <w:rFonts w:ascii="Calibri" w:hAnsi="Calibri" w:cs="Book Antiqua"/>
                <w:i/>
              </w:rPr>
            </w:pPr>
            <w:r>
              <w:rPr>
                <w:rFonts w:ascii="Calibri" w:hAnsi="Calibri" w:cs="Book Antiqua"/>
                <w:i/>
              </w:rPr>
              <w:t>CU-05</w:t>
            </w:r>
          </w:p>
        </w:tc>
      </w:tr>
      <w:tr w:rsidR="00C97571" w:rsidRPr="00B75B4C" w14:paraId="6A792A38" w14:textId="77777777" w:rsidTr="00C106DC">
        <w:trPr>
          <w:jc w:val="center"/>
        </w:trPr>
        <w:tc>
          <w:tcPr>
            <w:tcW w:w="2001" w:type="dxa"/>
            <w:shd w:val="clear" w:color="auto" w:fill="DBDBDB" w:themeFill="accent3" w:themeFillTint="66"/>
          </w:tcPr>
          <w:p w14:paraId="24AE534A"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Esc. Asociados:</w:t>
            </w:r>
          </w:p>
        </w:tc>
        <w:tc>
          <w:tcPr>
            <w:tcW w:w="5087" w:type="dxa"/>
          </w:tcPr>
          <w:p w14:paraId="4EBE02AB" w14:textId="77777777" w:rsidR="00C97571" w:rsidRPr="004A43F6" w:rsidRDefault="00C97571" w:rsidP="00C106DC">
            <w:pPr>
              <w:ind w:left="13"/>
              <w:jc w:val="both"/>
              <w:rPr>
                <w:rFonts w:ascii="Calibri" w:hAnsi="Calibri" w:cs="Book Antiqua"/>
                <w:i/>
              </w:rPr>
            </w:pPr>
            <w:r>
              <w:rPr>
                <w:rFonts w:ascii="Calibri" w:hAnsi="Calibri" w:cs="Book Antiqua"/>
                <w:i/>
              </w:rPr>
              <w:t>ES-5.1</w:t>
            </w:r>
          </w:p>
        </w:tc>
      </w:tr>
    </w:tbl>
    <w:p w14:paraId="455586DA" w14:textId="77777777" w:rsidR="00C97571" w:rsidRDefault="00C97571" w:rsidP="00C97571">
      <w:pPr>
        <w:ind w:left="142" w:hanging="11"/>
        <w:jc w:val="center"/>
        <w:rPr>
          <w:rFonts w:ascii="Calibri" w:hAnsi="Calibri"/>
          <w:i/>
          <w:color w:val="0000FF"/>
        </w:rPr>
      </w:pPr>
    </w:p>
    <w:p w14:paraId="7D23313C" w14:textId="77777777" w:rsidR="00C97571" w:rsidRDefault="00C97571" w:rsidP="00C97571">
      <w:pPr>
        <w:ind w:left="142" w:hanging="11"/>
        <w:jc w:val="center"/>
        <w:rPr>
          <w:rFonts w:ascii="Calibri" w:hAnsi="Calibri"/>
          <w:i/>
          <w:color w:val="0000FF"/>
        </w:rPr>
      </w:pPr>
      <w:r>
        <w:rPr>
          <w:rFonts w:ascii="Calibri" w:hAnsi="Calibri"/>
          <w:i/>
          <w:noProof/>
          <w:color w:val="0000FF"/>
        </w:rPr>
        <w:lastRenderedPageBreak/>
        <w:drawing>
          <wp:inline distT="0" distB="0" distL="0" distR="0" wp14:anchorId="5EDF6643" wp14:editId="3B630849">
            <wp:extent cx="5632393" cy="3168000"/>
            <wp:effectExtent l="0" t="0" r="6985" b="0"/>
            <wp:docPr id="59" name="Imagen 5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10;&#10;Descripción generada automáticament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32393" cy="3168000"/>
                    </a:xfrm>
                    <a:prstGeom prst="rect">
                      <a:avLst/>
                    </a:prstGeom>
                  </pic:spPr>
                </pic:pic>
              </a:graphicData>
            </a:graphic>
          </wp:inline>
        </w:drawing>
      </w:r>
    </w:p>
    <w:p w14:paraId="4A24B50B" w14:textId="77777777" w:rsidR="00C97571" w:rsidRDefault="00C97571" w:rsidP="00C97571">
      <w:pPr>
        <w:ind w:left="142" w:hanging="11"/>
        <w:jc w:val="center"/>
        <w:rPr>
          <w:rFonts w:ascii="Calibri" w:hAnsi="Calibri"/>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C97571" w:rsidRPr="00B75B4C" w14:paraId="6EB23B1E" w14:textId="77777777" w:rsidTr="00C106DC">
        <w:trPr>
          <w:jc w:val="center"/>
        </w:trPr>
        <w:tc>
          <w:tcPr>
            <w:tcW w:w="2001" w:type="dxa"/>
            <w:shd w:val="clear" w:color="auto" w:fill="DBDBDB" w:themeFill="accent3" w:themeFillTint="66"/>
          </w:tcPr>
          <w:p w14:paraId="7D4256B6"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75057DA6" w14:textId="77777777" w:rsidR="00C97571" w:rsidRPr="004A43F6" w:rsidRDefault="00C97571" w:rsidP="00C106DC">
            <w:pPr>
              <w:ind w:left="13"/>
              <w:jc w:val="both"/>
              <w:rPr>
                <w:rFonts w:ascii="Calibri" w:hAnsi="Calibri" w:cs="Book Antiqua"/>
                <w:i/>
              </w:rPr>
            </w:pPr>
            <w:r>
              <w:rPr>
                <w:rFonts w:ascii="Calibri" w:hAnsi="Calibri" w:cs="Book Antiqua"/>
                <w:i/>
              </w:rPr>
              <w:t>UI-06</w:t>
            </w:r>
          </w:p>
        </w:tc>
      </w:tr>
      <w:tr w:rsidR="00C97571" w:rsidRPr="00B75B4C" w14:paraId="6C495DF8" w14:textId="77777777" w:rsidTr="00C106DC">
        <w:trPr>
          <w:jc w:val="center"/>
        </w:trPr>
        <w:tc>
          <w:tcPr>
            <w:tcW w:w="2001" w:type="dxa"/>
            <w:shd w:val="clear" w:color="auto" w:fill="DBDBDB" w:themeFill="accent3" w:themeFillTint="66"/>
          </w:tcPr>
          <w:p w14:paraId="4692EACE"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Descripción:</w:t>
            </w:r>
          </w:p>
        </w:tc>
        <w:tc>
          <w:tcPr>
            <w:tcW w:w="5087" w:type="dxa"/>
          </w:tcPr>
          <w:p w14:paraId="0D46B2E3" w14:textId="77777777" w:rsidR="00C97571" w:rsidRPr="004A43F6" w:rsidRDefault="00C97571" w:rsidP="00C106DC">
            <w:pPr>
              <w:rPr>
                <w:rFonts w:ascii="Calibri" w:eastAsia="Calibri" w:hAnsi="Calibri" w:cs="Calibri"/>
                <w:color w:val="0D0D0D" w:themeColor="text1" w:themeTint="F2"/>
              </w:rPr>
            </w:pPr>
            <w:r w:rsidRPr="5D74698F">
              <w:rPr>
                <w:rFonts w:ascii="Calibri" w:eastAsia="Calibri" w:hAnsi="Calibri" w:cs="Calibri"/>
                <w:i/>
                <w:iCs/>
                <w:color w:val="0D0D0D" w:themeColor="text1" w:themeTint="F2"/>
              </w:rPr>
              <w:t>Listar empleados</w:t>
            </w:r>
          </w:p>
        </w:tc>
      </w:tr>
      <w:tr w:rsidR="00C97571" w:rsidRPr="00B75B4C" w14:paraId="1EF9B26F" w14:textId="77777777" w:rsidTr="00C106DC">
        <w:trPr>
          <w:jc w:val="center"/>
        </w:trPr>
        <w:tc>
          <w:tcPr>
            <w:tcW w:w="2001" w:type="dxa"/>
            <w:shd w:val="clear" w:color="auto" w:fill="DBDBDB" w:themeFill="accent3" w:themeFillTint="66"/>
          </w:tcPr>
          <w:p w14:paraId="55A6D313" w14:textId="77777777" w:rsidR="00C97571" w:rsidRPr="004A43F6" w:rsidRDefault="00C97571" w:rsidP="00C106DC">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7BFC73F7" w14:textId="77777777" w:rsidR="00C97571" w:rsidRPr="004A43F6" w:rsidRDefault="00C97571" w:rsidP="00C106DC">
            <w:pPr>
              <w:ind w:left="13"/>
              <w:jc w:val="both"/>
              <w:rPr>
                <w:rFonts w:ascii="Calibri" w:eastAsia="Calibri" w:hAnsi="Calibri" w:cs="Calibri"/>
                <w:i/>
                <w:iCs/>
                <w:color w:val="0D0D0D" w:themeColor="text1" w:themeTint="F2"/>
              </w:rPr>
            </w:pPr>
            <w:r w:rsidRPr="5D74698F">
              <w:rPr>
                <w:rFonts w:ascii="Calibri" w:eastAsia="Calibri" w:hAnsi="Calibri" w:cs="Calibri"/>
                <w:i/>
                <w:iCs/>
                <w:color w:val="0D0D0D" w:themeColor="text1" w:themeTint="F2"/>
              </w:rPr>
              <w:t>RF-06</w:t>
            </w:r>
          </w:p>
        </w:tc>
      </w:tr>
      <w:tr w:rsidR="00C97571" w:rsidRPr="00B75B4C" w14:paraId="581B781D" w14:textId="77777777" w:rsidTr="00C106DC">
        <w:trPr>
          <w:jc w:val="center"/>
        </w:trPr>
        <w:tc>
          <w:tcPr>
            <w:tcW w:w="2001" w:type="dxa"/>
            <w:shd w:val="clear" w:color="auto" w:fill="DBDBDB" w:themeFill="accent3" w:themeFillTint="66"/>
          </w:tcPr>
          <w:p w14:paraId="6C3F0EC9"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CU asociados:</w:t>
            </w:r>
          </w:p>
        </w:tc>
        <w:tc>
          <w:tcPr>
            <w:tcW w:w="5087" w:type="dxa"/>
          </w:tcPr>
          <w:p w14:paraId="4A271347" w14:textId="77777777" w:rsidR="00C97571" w:rsidRPr="004A43F6" w:rsidRDefault="00C97571" w:rsidP="00C106DC">
            <w:pPr>
              <w:ind w:left="13"/>
              <w:jc w:val="both"/>
              <w:rPr>
                <w:rFonts w:ascii="Calibri" w:hAnsi="Calibri" w:cs="Book Antiqua"/>
                <w:i/>
              </w:rPr>
            </w:pPr>
            <w:r>
              <w:rPr>
                <w:rFonts w:ascii="Calibri" w:hAnsi="Calibri" w:cs="Book Antiqua"/>
                <w:i/>
              </w:rPr>
              <w:t>CU-06</w:t>
            </w:r>
          </w:p>
        </w:tc>
      </w:tr>
      <w:tr w:rsidR="00C97571" w:rsidRPr="00B75B4C" w14:paraId="585C377B" w14:textId="77777777" w:rsidTr="00C106DC">
        <w:trPr>
          <w:jc w:val="center"/>
        </w:trPr>
        <w:tc>
          <w:tcPr>
            <w:tcW w:w="2001" w:type="dxa"/>
            <w:shd w:val="clear" w:color="auto" w:fill="DBDBDB" w:themeFill="accent3" w:themeFillTint="66"/>
          </w:tcPr>
          <w:p w14:paraId="30DBCAE6"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Esc. Asociados:</w:t>
            </w:r>
          </w:p>
        </w:tc>
        <w:tc>
          <w:tcPr>
            <w:tcW w:w="5087" w:type="dxa"/>
          </w:tcPr>
          <w:p w14:paraId="7B03B5A3" w14:textId="77777777" w:rsidR="00C97571" w:rsidRPr="004A43F6" w:rsidRDefault="00C97571" w:rsidP="00C106DC">
            <w:pPr>
              <w:ind w:left="13"/>
              <w:jc w:val="both"/>
              <w:rPr>
                <w:rFonts w:ascii="Calibri" w:hAnsi="Calibri" w:cs="Book Antiqua"/>
                <w:i/>
              </w:rPr>
            </w:pPr>
            <w:r>
              <w:rPr>
                <w:rFonts w:ascii="Calibri" w:hAnsi="Calibri" w:cs="Book Antiqua"/>
                <w:i/>
              </w:rPr>
              <w:t>ES.6.1</w:t>
            </w:r>
          </w:p>
        </w:tc>
      </w:tr>
    </w:tbl>
    <w:p w14:paraId="64C960E5" w14:textId="77777777" w:rsidR="00C97571" w:rsidRDefault="00C97571" w:rsidP="00C97571">
      <w:pPr>
        <w:ind w:left="142" w:hanging="11"/>
        <w:jc w:val="center"/>
        <w:rPr>
          <w:rFonts w:ascii="Calibri" w:hAnsi="Calibri"/>
          <w:i/>
          <w:color w:val="0000FF"/>
        </w:rPr>
      </w:pPr>
    </w:p>
    <w:p w14:paraId="1C970AA9" w14:textId="77777777" w:rsidR="00C97571" w:rsidRDefault="00C97571" w:rsidP="00C97571">
      <w:pPr>
        <w:ind w:left="142" w:hanging="11"/>
        <w:jc w:val="center"/>
        <w:rPr>
          <w:rFonts w:ascii="Calibri" w:hAnsi="Calibri"/>
          <w:i/>
          <w:color w:val="0000FF"/>
        </w:rPr>
      </w:pPr>
      <w:r>
        <w:rPr>
          <w:rFonts w:ascii="Calibri" w:hAnsi="Calibri"/>
          <w:i/>
          <w:noProof/>
          <w:color w:val="0000FF"/>
        </w:rPr>
        <w:drawing>
          <wp:inline distT="0" distB="0" distL="0" distR="0" wp14:anchorId="61419A3B" wp14:editId="2CC6AEBD">
            <wp:extent cx="5632393" cy="3168000"/>
            <wp:effectExtent l="0" t="0" r="6985" b="0"/>
            <wp:docPr id="60" name="Imagen 6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abla&#10;&#10;Descripción generada automáticament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632393" cy="3168000"/>
                    </a:xfrm>
                    <a:prstGeom prst="rect">
                      <a:avLst/>
                    </a:prstGeom>
                  </pic:spPr>
                </pic:pic>
              </a:graphicData>
            </a:graphic>
          </wp:inline>
        </w:drawing>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C97571" w:rsidRPr="00B75B4C" w14:paraId="4CD921BE" w14:textId="77777777" w:rsidTr="00C106DC">
        <w:trPr>
          <w:jc w:val="center"/>
        </w:trPr>
        <w:tc>
          <w:tcPr>
            <w:tcW w:w="2001" w:type="dxa"/>
            <w:shd w:val="clear" w:color="auto" w:fill="DBDBDB" w:themeFill="accent3" w:themeFillTint="66"/>
          </w:tcPr>
          <w:p w14:paraId="6980A439"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07290CB5" w14:textId="77777777" w:rsidR="00C97571" w:rsidRPr="004A43F6" w:rsidRDefault="00C97571" w:rsidP="00C106DC">
            <w:pPr>
              <w:ind w:left="13"/>
              <w:jc w:val="both"/>
              <w:rPr>
                <w:rFonts w:ascii="Calibri" w:hAnsi="Calibri" w:cs="Book Antiqua"/>
                <w:i/>
              </w:rPr>
            </w:pPr>
            <w:r>
              <w:rPr>
                <w:rFonts w:ascii="Calibri" w:hAnsi="Calibri" w:cs="Book Antiqua"/>
                <w:i/>
              </w:rPr>
              <w:t>UI-07</w:t>
            </w:r>
          </w:p>
        </w:tc>
      </w:tr>
      <w:tr w:rsidR="00C97571" w:rsidRPr="00B75B4C" w14:paraId="6349DB41" w14:textId="77777777" w:rsidTr="00C106DC">
        <w:trPr>
          <w:jc w:val="center"/>
        </w:trPr>
        <w:tc>
          <w:tcPr>
            <w:tcW w:w="2001" w:type="dxa"/>
            <w:shd w:val="clear" w:color="auto" w:fill="DBDBDB" w:themeFill="accent3" w:themeFillTint="66"/>
          </w:tcPr>
          <w:p w14:paraId="40F05362"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Descripción:</w:t>
            </w:r>
          </w:p>
        </w:tc>
        <w:tc>
          <w:tcPr>
            <w:tcW w:w="5087" w:type="dxa"/>
          </w:tcPr>
          <w:p w14:paraId="5EBBBCE1" w14:textId="77777777" w:rsidR="00C97571" w:rsidRPr="004A43F6" w:rsidRDefault="00C97571" w:rsidP="00C106DC">
            <w:pPr>
              <w:ind w:left="13"/>
              <w:jc w:val="both"/>
              <w:rPr>
                <w:rFonts w:ascii="Calibri" w:eastAsia="Calibri" w:hAnsi="Calibri" w:cs="Calibri"/>
                <w:i/>
                <w:iCs/>
                <w:color w:val="000000" w:themeColor="text1"/>
                <w:lang w:val="es"/>
              </w:rPr>
            </w:pPr>
            <w:r w:rsidRPr="5D74698F">
              <w:rPr>
                <w:rFonts w:ascii="Calibri" w:eastAsia="Calibri" w:hAnsi="Calibri" w:cs="Calibri"/>
                <w:i/>
                <w:iCs/>
                <w:color w:val="000000" w:themeColor="text1"/>
                <w:lang w:val="es"/>
              </w:rPr>
              <w:t>Eliminar empleado</w:t>
            </w:r>
          </w:p>
        </w:tc>
      </w:tr>
      <w:tr w:rsidR="00C97571" w:rsidRPr="00B75B4C" w14:paraId="26787935" w14:textId="77777777" w:rsidTr="00C106DC">
        <w:trPr>
          <w:jc w:val="center"/>
        </w:trPr>
        <w:tc>
          <w:tcPr>
            <w:tcW w:w="2001" w:type="dxa"/>
            <w:shd w:val="clear" w:color="auto" w:fill="DBDBDB" w:themeFill="accent3" w:themeFillTint="66"/>
          </w:tcPr>
          <w:p w14:paraId="236D2C73" w14:textId="77777777" w:rsidR="00C97571" w:rsidRPr="004A43F6" w:rsidRDefault="00C97571" w:rsidP="00C106DC">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2E4EF778" w14:textId="77777777" w:rsidR="00C97571" w:rsidRPr="004A43F6" w:rsidRDefault="00C97571" w:rsidP="00C106DC">
            <w:pPr>
              <w:ind w:left="13"/>
              <w:jc w:val="both"/>
              <w:rPr>
                <w:rFonts w:ascii="Calibri" w:eastAsia="Calibri" w:hAnsi="Calibri" w:cs="Calibri"/>
                <w:i/>
                <w:iCs/>
                <w:color w:val="000000" w:themeColor="text1"/>
              </w:rPr>
            </w:pPr>
            <w:r w:rsidRPr="5D74698F">
              <w:rPr>
                <w:rFonts w:ascii="Calibri" w:eastAsia="Calibri" w:hAnsi="Calibri" w:cs="Calibri"/>
                <w:i/>
                <w:iCs/>
                <w:color w:val="000000" w:themeColor="text1"/>
              </w:rPr>
              <w:t>RF-07</w:t>
            </w:r>
          </w:p>
        </w:tc>
      </w:tr>
      <w:tr w:rsidR="00C97571" w:rsidRPr="00B75B4C" w14:paraId="0872A6FD" w14:textId="77777777" w:rsidTr="00C106DC">
        <w:trPr>
          <w:jc w:val="center"/>
        </w:trPr>
        <w:tc>
          <w:tcPr>
            <w:tcW w:w="2001" w:type="dxa"/>
            <w:shd w:val="clear" w:color="auto" w:fill="DBDBDB" w:themeFill="accent3" w:themeFillTint="66"/>
          </w:tcPr>
          <w:p w14:paraId="76CEAC16"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CU asociados:</w:t>
            </w:r>
          </w:p>
        </w:tc>
        <w:tc>
          <w:tcPr>
            <w:tcW w:w="5087" w:type="dxa"/>
          </w:tcPr>
          <w:p w14:paraId="71ACACEB" w14:textId="77777777" w:rsidR="00C97571" w:rsidRPr="004A43F6" w:rsidRDefault="00C97571" w:rsidP="00C106DC">
            <w:pPr>
              <w:ind w:left="13"/>
              <w:jc w:val="both"/>
              <w:rPr>
                <w:rFonts w:ascii="Calibri" w:hAnsi="Calibri" w:cs="Book Antiqua"/>
                <w:i/>
              </w:rPr>
            </w:pPr>
            <w:r>
              <w:rPr>
                <w:rFonts w:ascii="Calibri" w:hAnsi="Calibri" w:cs="Book Antiqua"/>
                <w:i/>
              </w:rPr>
              <w:t>CU-07</w:t>
            </w:r>
          </w:p>
        </w:tc>
      </w:tr>
      <w:tr w:rsidR="00C97571" w:rsidRPr="00B75B4C" w14:paraId="47105D4C" w14:textId="77777777" w:rsidTr="00C106DC">
        <w:trPr>
          <w:jc w:val="center"/>
        </w:trPr>
        <w:tc>
          <w:tcPr>
            <w:tcW w:w="2001" w:type="dxa"/>
            <w:shd w:val="clear" w:color="auto" w:fill="DBDBDB" w:themeFill="accent3" w:themeFillTint="66"/>
          </w:tcPr>
          <w:p w14:paraId="317CF5E1"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Esc. Asociados:</w:t>
            </w:r>
          </w:p>
        </w:tc>
        <w:tc>
          <w:tcPr>
            <w:tcW w:w="5087" w:type="dxa"/>
          </w:tcPr>
          <w:p w14:paraId="21F17489" w14:textId="77777777" w:rsidR="00C97571" w:rsidRPr="004A43F6" w:rsidRDefault="00C97571" w:rsidP="00C106DC">
            <w:pPr>
              <w:ind w:left="13"/>
              <w:jc w:val="both"/>
              <w:rPr>
                <w:rFonts w:ascii="Calibri" w:hAnsi="Calibri" w:cs="Book Antiqua"/>
                <w:i/>
              </w:rPr>
            </w:pPr>
            <w:r>
              <w:rPr>
                <w:rFonts w:ascii="Calibri" w:hAnsi="Calibri" w:cs="Book Antiqua"/>
                <w:i/>
              </w:rPr>
              <w:t>ES-7.1</w:t>
            </w:r>
          </w:p>
        </w:tc>
      </w:tr>
    </w:tbl>
    <w:p w14:paraId="59D808EB" w14:textId="77777777" w:rsidR="00C97571" w:rsidRDefault="00C97571" w:rsidP="00C97571">
      <w:pPr>
        <w:ind w:left="142" w:hanging="11"/>
        <w:jc w:val="center"/>
        <w:rPr>
          <w:rFonts w:ascii="Calibri" w:hAnsi="Calibri"/>
          <w:i/>
          <w:color w:val="0000FF"/>
        </w:rPr>
      </w:pPr>
    </w:p>
    <w:p w14:paraId="4FDB172E" w14:textId="77777777" w:rsidR="00C97571" w:rsidRDefault="00C97571" w:rsidP="00C97571">
      <w:pPr>
        <w:ind w:left="142" w:hanging="11"/>
        <w:jc w:val="center"/>
        <w:rPr>
          <w:rFonts w:ascii="Calibri" w:hAnsi="Calibri"/>
          <w:i/>
          <w:color w:val="0000FF"/>
        </w:rPr>
      </w:pPr>
      <w:r>
        <w:rPr>
          <w:rFonts w:ascii="Calibri" w:hAnsi="Calibri"/>
          <w:i/>
          <w:noProof/>
          <w:color w:val="0000FF"/>
        </w:rPr>
        <w:lastRenderedPageBreak/>
        <w:drawing>
          <wp:inline distT="0" distB="0" distL="0" distR="0" wp14:anchorId="5D2A5250" wp14:editId="3BA4B61B">
            <wp:extent cx="5632393" cy="3168000"/>
            <wp:effectExtent l="0" t="0" r="6985" b="0"/>
            <wp:docPr id="61" name="Imagen 6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10;&#10;Descripción generada automáticamente con confianza media"/>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632393" cy="3168000"/>
                    </a:xfrm>
                    <a:prstGeom prst="rect">
                      <a:avLst/>
                    </a:prstGeom>
                  </pic:spPr>
                </pic:pic>
              </a:graphicData>
            </a:graphic>
          </wp:inline>
        </w:drawing>
      </w:r>
    </w:p>
    <w:p w14:paraId="23152A90" w14:textId="77777777" w:rsidR="00C97571" w:rsidRDefault="00C97571" w:rsidP="00C97571">
      <w:pPr>
        <w:ind w:left="142" w:hanging="11"/>
        <w:jc w:val="center"/>
        <w:rPr>
          <w:rFonts w:ascii="Calibri" w:hAnsi="Calibri"/>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C97571" w:rsidRPr="00B75B4C" w14:paraId="196F0162" w14:textId="77777777" w:rsidTr="00C106DC">
        <w:trPr>
          <w:jc w:val="center"/>
        </w:trPr>
        <w:tc>
          <w:tcPr>
            <w:tcW w:w="2001" w:type="dxa"/>
            <w:shd w:val="clear" w:color="auto" w:fill="DBDBDB" w:themeFill="accent3" w:themeFillTint="66"/>
          </w:tcPr>
          <w:p w14:paraId="7E0E8A89"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0EE59AC4" w14:textId="77777777" w:rsidR="00C97571" w:rsidRPr="004A43F6" w:rsidRDefault="00C97571" w:rsidP="00C106DC">
            <w:pPr>
              <w:ind w:left="13"/>
              <w:jc w:val="both"/>
              <w:rPr>
                <w:rFonts w:ascii="Calibri" w:hAnsi="Calibri" w:cs="Book Antiqua"/>
                <w:i/>
              </w:rPr>
            </w:pPr>
            <w:r>
              <w:rPr>
                <w:rFonts w:ascii="Calibri" w:hAnsi="Calibri" w:cs="Book Antiqua"/>
                <w:i/>
              </w:rPr>
              <w:t>UI-08</w:t>
            </w:r>
          </w:p>
        </w:tc>
      </w:tr>
      <w:tr w:rsidR="00C97571" w:rsidRPr="00B75B4C" w14:paraId="034C7A15" w14:textId="77777777" w:rsidTr="00C106DC">
        <w:trPr>
          <w:jc w:val="center"/>
        </w:trPr>
        <w:tc>
          <w:tcPr>
            <w:tcW w:w="2001" w:type="dxa"/>
            <w:shd w:val="clear" w:color="auto" w:fill="DBDBDB" w:themeFill="accent3" w:themeFillTint="66"/>
          </w:tcPr>
          <w:p w14:paraId="5294DE93"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Descripción:</w:t>
            </w:r>
          </w:p>
        </w:tc>
        <w:tc>
          <w:tcPr>
            <w:tcW w:w="5087" w:type="dxa"/>
          </w:tcPr>
          <w:p w14:paraId="342B7C4E" w14:textId="77777777" w:rsidR="00C97571" w:rsidRPr="004A43F6" w:rsidRDefault="00C97571" w:rsidP="00C106DC">
            <w:pPr>
              <w:ind w:left="13"/>
              <w:jc w:val="both"/>
              <w:rPr>
                <w:rFonts w:ascii="Calibri" w:eastAsia="Calibri" w:hAnsi="Calibri" w:cs="Calibri"/>
                <w:i/>
                <w:iCs/>
                <w:color w:val="000000" w:themeColor="text1"/>
              </w:rPr>
            </w:pPr>
            <w:r w:rsidRPr="5D74698F">
              <w:rPr>
                <w:rFonts w:ascii="Calibri" w:eastAsia="Calibri" w:hAnsi="Calibri" w:cs="Calibri"/>
                <w:i/>
                <w:iCs/>
                <w:color w:val="000000" w:themeColor="text1"/>
              </w:rPr>
              <w:t>Registrar propietario de vehículo</w:t>
            </w:r>
          </w:p>
        </w:tc>
      </w:tr>
      <w:tr w:rsidR="00C97571" w:rsidRPr="00B75B4C" w14:paraId="4A4CED72" w14:textId="77777777" w:rsidTr="00C106DC">
        <w:trPr>
          <w:jc w:val="center"/>
        </w:trPr>
        <w:tc>
          <w:tcPr>
            <w:tcW w:w="2001" w:type="dxa"/>
            <w:shd w:val="clear" w:color="auto" w:fill="DBDBDB" w:themeFill="accent3" w:themeFillTint="66"/>
          </w:tcPr>
          <w:p w14:paraId="27F41E85" w14:textId="77777777" w:rsidR="00C97571" w:rsidRPr="004A43F6" w:rsidRDefault="00C97571" w:rsidP="00C106DC">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5B439235" w14:textId="77777777" w:rsidR="00C97571" w:rsidRPr="004A43F6" w:rsidRDefault="00C97571" w:rsidP="00C106DC">
            <w:pPr>
              <w:ind w:left="13"/>
              <w:jc w:val="both"/>
              <w:rPr>
                <w:rFonts w:ascii="Calibri" w:eastAsia="Calibri" w:hAnsi="Calibri" w:cs="Calibri"/>
                <w:i/>
                <w:iCs/>
                <w:color w:val="000000" w:themeColor="text1"/>
              </w:rPr>
            </w:pPr>
            <w:r w:rsidRPr="5D74698F">
              <w:rPr>
                <w:rFonts w:ascii="Calibri" w:eastAsia="Calibri" w:hAnsi="Calibri" w:cs="Calibri"/>
                <w:i/>
                <w:iCs/>
                <w:color w:val="000000" w:themeColor="text1"/>
              </w:rPr>
              <w:t>RF-08</w:t>
            </w:r>
          </w:p>
        </w:tc>
      </w:tr>
      <w:tr w:rsidR="00C97571" w:rsidRPr="00B75B4C" w14:paraId="42D1F6F8" w14:textId="77777777" w:rsidTr="00C106DC">
        <w:trPr>
          <w:jc w:val="center"/>
        </w:trPr>
        <w:tc>
          <w:tcPr>
            <w:tcW w:w="2001" w:type="dxa"/>
            <w:shd w:val="clear" w:color="auto" w:fill="DBDBDB" w:themeFill="accent3" w:themeFillTint="66"/>
          </w:tcPr>
          <w:p w14:paraId="043E015D"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CU asociados:</w:t>
            </w:r>
          </w:p>
        </w:tc>
        <w:tc>
          <w:tcPr>
            <w:tcW w:w="5087" w:type="dxa"/>
          </w:tcPr>
          <w:p w14:paraId="59C7032F" w14:textId="77777777" w:rsidR="00C97571" w:rsidRPr="004A43F6" w:rsidRDefault="00C97571" w:rsidP="00C106DC">
            <w:pPr>
              <w:ind w:left="13"/>
              <w:jc w:val="both"/>
              <w:rPr>
                <w:rFonts w:ascii="Calibri" w:hAnsi="Calibri" w:cs="Book Antiqua"/>
                <w:i/>
              </w:rPr>
            </w:pPr>
            <w:r>
              <w:rPr>
                <w:rFonts w:ascii="Calibri" w:hAnsi="Calibri" w:cs="Book Antiqua"/>
                <w:i/>
              </w:rPr>
              <w:t>CU-08</w:t>
            </w:r>
          </w:p>
        </w:tc>
      </w:tr>
      <w:tr w:rsidR="00C97571" w:rsidRPr="00B75B4C" w14:paraId="714749C9" w14:textId="77777777" w:rsidTr="00C106DC">
        <w:trPr>
          <w:jc w:val="center"/>
        </w:trPr>
        <w:tc>
          <w:tcPr>
            <w:tcW w:w="2001" w:type="dxa"/>
            <w:shd w:val="clear" w:color="auto" w:fill="DBDBDB" w:themeFill="accent3" w:themeFillTint="66"/>
          </w:tcPr>
          <w:p w14:paraId="0BFC5A38"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Esc. Asociados:</w:t>
            </w:r>
          </w:p>
        </w:tc>
        <w:tc>
          <w:tcPr>
            <w:tcW w:w="5087" w:type="dxa"/>
          </w:tcPr>
          <w:p w14:paraId="6B1DCCD0" w14:textId="77777777" w:rsidR="00C97571" w:rsidRPr="004A43F6" w:rsidRDefault="00C97571" w:rsidP="00C106DC">
            <w:pPr>
              <w:ind w:left="13"/>
              <w:jc w:val="both"/>
              <w:rPr>
                <w:rFonts w:ascii="Calibri" w:hAnsi="Calibri" w:cs="Book Antiqua"/>
                <w:i/>
              </w:rPr>
            </w:pPr>
            <w:r>
              <w:rPr>
                <w:rFonts w:ascii="Calibri" w:hAnsi="Calibri" w:cs="Book Antiqua"/>
                <w:i/>
              </w:rPr>
              <w:t>ES-8.1</w:t>
            </w:r>
          </w:p>
        </w:tc>
      </w:tr>
    </w:tbl>
    <w:p w14:paraId="56E69888" w14:textId="77777777" w:rsidR="00C97571" w:rsidRDefault="00C97571" w:rsidP="00C97571">
      <w:pPr>
        <w:ind w:left="142" w:hanging="11"/>
        <w:jc w:val="center"/>
        <w:rPr>
          <w:rFonts w:ascii="Calibri" w:hAnsi="Calibri"/>
          <w:i/>
          <w:color w:val="0000FF"/>
        </w:rPr>
      </w:pPr>
    </w:p>
    <w:p w14:paraId="677684A0" w14:textId="77777777" w:rsidR="00C97571" w:rsidRDefault="00C97571" w:rsidP="00C97571">
      <w:pPr>
        <w:ind w:left="142" w:hanging="11"/>
        <w:jc w:val="center"/>
        <w:rPr>
          <w:rFonts w:ascii="Calibri" w:hAnsi="Calibri"/>
          <w:i/>
          <w:color w:val="0000FF"/>
        </w:rPr>
      </w:pPr>
      <w:r>
        <w:rPr>
          <w:rFonts w:ascii="Calibri" w:hAnsi="Calibri"/>
          <w:i/>
          <w:noProof/>
          <w:color w:val="0000FF"/>
        </w:rPr>
        <w:drawing>
          <wp:inline distT="0" distB="0" distL="0" distR="0" wp14:anchorId="38EB0AFE" wp14:editId="2C117C4E">
            <wp:extent cx="5632393" cy="3168000"/>
            <wp:effectExtent l="0" t="0" r="6985" b="0"/>
            <wp:docPr id="62" name="Imagen 6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Aplicación&#10;&#10;Descripción generada automáticament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632393" cy="3168000"/>
                    </a:xfrm>
                    <a:prstGeom prst="rect">
                      <a:avLst/>
                    </a:prstGeom>
                  </pic:spPr>
                </pic:pic>
              </a:graphicData>
            </a:graphic>
          </wp:inline>
        </w:drawing>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C97571" w:rsidRPr="00B75B4C" w14:paraId="539C62DF" w14:textId="77777777" w:rsidTr="00C106DC">
        <w:trPr>
          <w:jc w:val="center"/>
        </w:trPr>
        <w:tc>
          <w:tcPr>
            <w:tcW w:w="2001" w:type="dxa"/>
            <w:shd w:val="clear" w:color="auto" w:fill="DBDBDB" w:themeFill="accent3" w:themeFillTint="66"/>
          </w:tcPr>
          <w:p w14:paraId="48CAEB8E"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2BBB82F9" w14:textId="77777777" w:rsidR="00C97571" w:rsidRPr="004A43F6" w:rsidRDefault="00C97571" w:rsidP="00C106DC">
            <w:pPr>
              <w:ind w:left="13"/>
              <w:jc w:val="both"/>
              <w:rPr>
                <w:rFonts w:ascii="Calibri" w:hAnsi="Calibri" w:cs="Book Antiqua"/>
                <w:i/>
              </w:rPr>
            </w:pPr>
            <w:r>
              <w:rPr>
                <w:rFonts w:ascii="Calibri" w:hAnsi="Calibri" w:cs="Book Antiqua"/>
                <w:i/>
              </w:rPr>
              <w:t>UI-09</w:t>
            </w:r>
          </w:p>
        </w:tc>
      </w:tr>
      <w:tr w:rsidR="00C97571" w:rsidRPr="00B75B4C" w14:paraId="22909D3C" w14:textId="77777777" w:rsidTr="00C106DC">
        <w:trPr>
          <w:jc w:val="center"/>
        </w:trPr>
        <w:tc>
          <w:tcPr>
            <w:tcW w:w="2001" w:type="dxa"/>
            <w:shd w:val="clear" w:color="auto" w:fill="DBDBDB" w:themeFill="accent3" w:themeFillTint="66"/>
          </w:tcPr>
          <w:p w14:paraId="3189EBBD"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Descripción:</w:t>
            </w:r>
          </w:p>
        </w:tc>
        <w:tc>
          <w:tcPr>
            <w:tcW w:w="5087" w:type="dxa"/>
          </w:tcPr>
          <w:p w14:paraId="13258CA0" w14:textId="77777777" w:rsidR="00C97571" w:rsidRPr="004A43F6" w:rsidRDefault="00C97571" w:rsidP="00C106DC">
            <w:pPr>
              <w:ind w:left="13"/>
              <w:jc w:val="both"/>
              <w:rPr>
                <w:rFonts w:ascii="Calibri" w:eastAsia="Calibri" w:hAnsi="Calibri" w:cs="Calibri"/>
                <w:i/>
                <w:iCs/>
                <w:color w:val="000000" w:themeColor="text1"/>
              </w:rPr>
            </w:pPr>
            <w:r w:rsidRPr="5D74698F">
              <w:rPr>
                <w:rFonts w:ascii="Calibri" w:eastAsia="Calibri" w:hAnsi="Calibri" w:cs="Calibri"/>
                <w:i/>
                <w:iCs/>
                <w:color w:val="000000" w:themeColor="text1"/>
              </w:rPr>
              <w:t>Modificar propietario de vehículo</w:t>
            </w:r>
          </w:p>
        </w:tc>
      </w:tr>
      <w:tr w:rsidR="00C97571" w:rsidRPr="00B75B4C" w14:paraId="708850BB" w14:textId="77777777" w:rsidTr="00C106DC">
        <w:trPr>
          <w:jc w:val="center"/>
        </w:trPr>
        <w:tc>
          <w:tcPr>
            <w:tcW w:w="2001" w:type="dxa"/>
            <w:shd w:val="clear" w:color="auto" w:fill="DBDBDB" w:themeFill="accent3" w:themeFillTint="66"/>
          </w:tcPr>
          <w:p w14:paraId="20ECC8BC" w14:textId="77777777" w:rsidR="00C97571" w:rsidRPr="004A43F6" w:rsidRDefault="00C97571" w:rsidP="00C106DC">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36DDA824" w14:textId="77777777" w:rsidR="00C97571" w:rsidRPr="004A43F6" w:rsidRDefault="00C97571" w:rsidP="00C106DC">
            <w:pPr>
              <w:ind w:left="13"/>
              <w:jc w:val="both"/>
              <w:rPr>
                <w:rFonts w:ascii="Calibri" w:eastAsia="Calibri" w:hAnsi="Calibri" w:cs="Calibri"/>
                <w:i/>
                <w:iCs/>
                <w:color w:val="000000" w:themeColor="text1"/>
              </w:rPr>
            </w:pPr>
            <w:r w:rsidRPr="5D74698F">
              <w:rPr>
                <w:rFonts w:ascii="Calibri" w:eastAsia="Calibri" w:hAnsi="Calibri" w:cs="Calibri"/>
                <w:i/>
                <w:iCs/>
                <w:color w:val="000000" w:themeColor="text1"/>
              </w:rPr>
              <w:t>RF-09</w:t>
            </w:r>
          </w:p>
        </w:tc>
      </w:tr>
      <w:tr w:rsidR="00C97571" w:rsidRPr="00B75B4C" w14:paraId="27FF20A0" w14:textId="77777777" w:rsidTr="00C106DC">
        <w:trPr>
          <w:jc w:val="center"/>
        </w:trPr>
        <w:tc>
          <w:tcPr>
            <w:tcW w:w="2001" w:type="dxa"/>
            <w:shd w:val="clear" w:color="auto" w:fill="DBDBDB" w:themeFill="accent3" w:themeFillTint="66"/>
          </w:tcPr>
          <w:p w14:paraId="388E061A"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CU asociados:</w:t>
            </w:r>
          </w:p>
        </w:tc>
        <w:tc>
          <w:tcPr>
            <w:tcW w:w="5087" w:type="dxa"/>
          </w:tcPr>
          <w:p w14:paraId="3B8CEA23" w14:textId="77777777" w:rsidR="00C97571" w:rsidRPr="004A43F6" w:rsidRDefault="00C97571" w:rsidP="00C106DC">
            <w:pPr>
              <w:ind w:left="13"/>
              <w:jc w:val="both"/>
              <w:rPr>
                <w:rFonts w:ascii="Calibri" w:hAnsi="Calibri" w:cs="Book Antiqua"/>
                <w:i/>
              </w:rPr>
            </w:pPr>
            <w:r>
              <w:rPr>
                <w:rFonts w:ascii="Calibri" w:hAnsi="Calibri" w:cs="Book Antiqua"/>
                <w:i/>
              </w:rPr>
              <w:t>CU-09</w:t>
            </w:r>
          </w:p>
        </w:tc>
      </w:tr>
      <w:tr w:rsidR="00C97571" w:rsidRPr="00B75B4C" w14:paraId="011710CE" w14:textId="77777777" w:rsidTr="00C106DC">
        <w:trPr>
          <w:jc w:val="center"/>
        </w:trPr>
        <w:tc>
          <w:tcPr>
            <w:tcW w:w="2001" w:type="dxa"/>
            <w:shd w:val="clear" w:color="auto" w:fill="DBDBDB" w:themeFill="accent3" w:themeFillTint="66"/>
          </w:tcPr>
          <w:p w14:paraId="019360C9"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Esc. Asociados:</w:t>
            </w:r>
          </w:p>
        </w:tc>
        <w:tc>
          <w:tcPr>
            <w:tcW w:w="5087" w:type="dxa"/>
          </w:tcPr>
          <w:p w14:paraId="0DF4BD83" w14:textId="77777777" w:rsidR="00C97571" w:rsidRPr="004A43F6" w:rsidRDefault="00C97571" w:rsidP="00C106DC">
            <w:pPr>
              <w:ind w:left="13"/>
              <w:jc w:val="both"/>
              <w:rPr>
                <w:rFonts w:ascii="Calibri" w:hAnsi="Calibri" w:cs="Book Antiqua"/>
                <w:i/>
              </w:rPr>
            </w:pPr>
            <w:r>
              <w:rPr>
                <w:rFonts w:ascii="Calibri" w:hAnsi="Calibri" w:cs="Book Antiqua"/>
                <w:i/>
              </w:rPr>
              <w:t>ES-9.1</w:t>
            </w:r>
          </w:p>
        </w:tc>
      </w:tr>
    </w:tbl>
    <w:p w14:paraId="6CEC4F04" w14:textId="77777777" w:rsidR="00C97571" w:rsidRDefault="00C97571" w:rsidP="00C97571">
      <w:pPr>
        <w:ind w:left="142" w:hanging="11"/>
        <w:jc w:val="center"/>
        <w:rPr>
          <w:rFonts w:ascii="Calibri" w:hAnsi="Calibri"/>
          <w:i/>
          <w:color w:val="0000FF"/>
        </w:rPr>
      </w:pPr>
    </w:p>
    <w:p w14:paraId="40A03A0A" w14:textId="77777777" w:rsidR="00C97571" w:rsidRDefault="00C97571" w:rsidP="00C97571">
      <w:pPr>
        <w:ind w:left="142" w:hanging="11"/>
        <w:jc w:val="center"/>
        <w:rPr>
          <w:rFonts w:ascii="Calibri" w:hAnsi="Calibri"/>
          <w:i/>
          <w:color w:val="0000FF"/>
        </w:rPr>
      </w:pPr>
      <w:r>
        <w:rPr>
          <w:rFonts w:ascii="Calibri" w:hAnsi="Calibri"/>
          <w:i/>
          <w:noProof/>
          <w:color w:val="0000FF"/>
        </w:rPr>
        <w:lastRenderedPageBreak/>
        <w:drawing>
          <wp:inline distT="0" distB="0" distL="0" distR="0" wp14:anchorId="35DA817F" wp14:editId="1AA6B1B7">
            <wp:extent cx="5632393" cy="3168000"/>
            <wp:effectExtent l="0" t="0" r="6985" b="0"/>
            <wp:docPr id="63" name="Imagen 6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Aplicación&#10;&#10;Descripción generada automáticament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632393" cy="3168000"/>
                    </a:xfrm>
                    <a:prstGeom prst="rect">
                      <a:avLst/>
                    </a:prstGeom>
                  </pic:spPr>
                </pic:pic>
              </a:graphicData>
            </a:graphic>
          </wp:inline>
        </w:drawing>
      </w:r>
    </w:p>
    <w:p w14:paraId="5DDF5657" w14:textId="77777777" w:rsidR="00C97571" w:rsidRDefault="00C97571" w:rsidP="00C97571">
      <w:pPr>
        <w:ind w:left="142" w:hanging="11"/>
        <w:jc w:val="center"/>
        <w:rPr>
          <w:rFonts w:ascii="Calibri" w:hAnsi="Calibri"/>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C97571" w:rsidRPr="00B75B4C" w14:paraId="562B83C8" w14:textId="77777777" w:rsidTr="00C106DC">
        <w:trPr>
          <w:jc w:val="center"/>
        </w:trPr>
        <w:tc>
          <w:tcPr>
            <w:tcW w:w="2001" w:type="dxa"/>
            <w:shd w:val="clear" w:color="auto" w:fill="DBDBDB" w:themeFill="accent3" w:themeFillTint="66"/>
          </w:tcPr>
          <w:p w14:paraId="5C003719"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0F4E9EB7" w14:textId="77777777" w:rsidR="00C97571" w:rsidRPr="004A43F6" w:rsidRDefault="00C97571" w:rsidP="00C106DC">
            <w:pPr>
              <w:ind w:left="13"/>
              <w:jc w:val="both"/>
              <w:rPr>
                <w:rFonts w:ascii="Calibri" w:hAnsi="Calibri" w:cs="Book Antiqua"/>
                <w:i/>
              </w:rPr>
            </w:pPr>
            <w:r>
              <w:rPr>
                <w:rFonts w:ascii="Calibri" w:hAnsi="Calibri" w:cs="Book Antiqua"/>
                <w:i/>
              </w:rPr>
              <w:t>UI-10</w:t>
            </w:r>
          </w:p>
        </w:tc>
      </w:tr>
      <w:tr w:rsidR="00C97571" w:rsidRPr="00B75B4C" w14:paraId="0AF82B82" w14:textId="77777777" w:rsidTr="00C106DC">
        <w:trPr>
          <w:jc w:val="center"/>
        </w:trPr>
        <w:tc>
          <w:tcPr>
            <w:tcW w:w="2001" w:type="dxa"/>
            <w:shd w:val="clear" w:color="auto" w:fill="DBDBDB" w:themeFill="accent3" w:themeFillTint="66"/>
          </w:tcPr>
          <w:p w14:paraId="5E6B7D6D"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Descripción:</w:t>
            </w:r>
          </w:p>
        </w:tc>
        <w:tc>
          <w:tcPr>
            <w:tcW w:w="5087" w:type="dxa"/>
          </w:tcPr>
          <w:p w14:paraId="5CB79C68" w14:textId="77777777" w:rsidR="00C97571" w:rsidRPr="004A43F6" w:rsidRDefault="00C97571" w:rsidP="00C106DC">
            <w:pPr>
              <w:ind w:left="13"/>
              <w:jc w:val="both"/>
              <w:rPr>
                <w:rFonts w:ascii="Calibri" w:eastAsia="Calibri" w:hAnsi="Calibri" w:cs="Calibri"/>
                <w:i/>
                <w:iCs/>
                <w:color w:val="000000" w:themeColor="text1"/>
              </w:rPr>
            </w:pPr>
            <w:r w:rsidRPr="5D74698F">
              <w:rPr>
                <w:rFonts w:ascii="Calibri" w:eastAsia="Calibri" w:hAnsi="Calibri" w:cs="Calibri"/>
                <w:i/>
                <w:iCs/>
                <w:color w:val="000000" w:themeColor="text1"/>
              </w:rPr>
              <w:t>Consultar propietario de vehículo</w:t>
            </w:r>
          </w:p>
        </w:tc>
      </w:tr>
      <w:tr w:rsidR="00C97571" w:rsidRPr="00B75B4C" w14:paraId="55D968C4" w14:textId="77777777" w:rsidTr="00C106DC">
        <w:trPr>
          <w:jc w:val="center"/>
        </w:trPr>
        <w:tc>
          <w:tcPr>
            <w:tcW w:w="2001" w:type="dxa"/>
            <w:shd w:val="clear" w:color="auto" w:fill="DBDBDB" w:themeFill="accent3" w:themeFillTint="66"/>
          </w:tcPr>
          <w:p w14:paraId="6DA9D904" w14:textId="77777777" w:rsidR="00C97571" w:rsidRPr="004A43F6" w:rsidRDefault="00C97571" w:rsidP="00C106DC">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27F75089" w14:textId="77777777" w:rsidR="00C97571" w:rsidRPr="004A43F6" w:rsidRDefault="00C97571" w:rsidP="00C106DC">
            <w:pPr>
              <w:ind w:left="13"/>
              <w:jc w:val="both"/>
              <w:rPr>
                <w:rFonts w:ascii="Calibri" w:eastAsia="Calibri" w:hAnsi="Calibri" w:cs="Calibri"/>
                <w:i/>
                <w:iCs/>
                <w:color w:val="000000" w:themeColor="text1"/>
              </w:rPr>
            </w:pPr>
            <w:r w:rsidRPr="5D74698F">
              <w:rPr>
                <w:rFonts w:ascii="Calibri" w:eastAsia="Calibri" w:hAnsi="Calibri" w:cs="Calibri"/>
                <w:i/>
                <w:iCs/>
                <w:color w:val="000000" w:themeColor="text1"/>
              </w:rPr>
              <w:t>RF-10</w:t>
            </w:r>
          </w:p>
        </w:tc>
      </w:tr>
      <w:tr w:rsidR="00C97571" w:rsidRPr="00B75B4C" w14:paraId="52955BB8" w14:textId="77777777" w:rsidTr="00C106DC">
        <w:trPr>
          <w:jc w:val="center"/>
        </w:trPr>
        <w:tc>
          <w:tcPr>
            <w:tcW w:w="2001" w:type="dxa"/>
            <w:shd w:val="clear" w:color="auto" w:fill="DBDBDB" w:themeFill="accent3" w:themeFillTint="66"/>
          </w:tcPr>
          <w:p w14:paraId="10950E9B"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CU asociados:</w:t>
            </w:r>
          </w:p>
        </w:tc>
        <w:tc>
          <w:tcPr>
            <w:tcW w:w="5087" w:type="dxa"/>
          </w:tcPr>
          <w:p w14:paraId="415E1D43" w14:textId="77777777" w:rsidR="00C97571" w:rsidRPr="004A43F6" w:rsidRDefault="00C97571" w:rsidP="00C106DC">
            <w:pPr>
              <w:ind w:left="13"/>
              <w:jc w:val="both"/>
              <w:rPr>
                <w:rFonts w:ascii="Calibri" w:hAnsi="Calibri" w:cs="Book Antiqua"/>
                <w:i/>
              </w:rPr>
            </w:pPr>
            <w:r>
              <w:rPr>
                <w:rFonts w:ascii="Calibri" w:hAnsi="Calibri" w:cs="Book Antiqua"/>
                <w:i/>
              </w:rPr>
              <w:t>CU-10</w:t>
            </w:r>
          </w:p>
        </w:tc>
      </w:tr>
      <w:tr w:rsidR="00C97571" w:rsidRPr="00B75B4C" w14:paraId="54D94E41" w14:textId="77777777" w:rsidTr="00C106DC">
        <w:trPr>
          <w:jc w:val="center"/>
        </w:trPr>
        <w:tc>
          <w:tcPr>
            <w:tcW w:w="2001" w:type="dxa"/>
            <w:shd w:val="clear" w:color="auto" w:fill="DBDBDB" w:themeFill="accent3" w:themeFillTint="66"/>
          </w:tcPr>
          <w:p w14:paraId="46EC8D84"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Esc. Asociados:</w:t>
            </w:r>
          </w:p>
        </w:tc>
        <w:tc>
          <w:tcPr>
            <w:tcW w:w="5087" w:type="dxa"/>
          </w:tcPr>
          <w:p w14:paraId="7BFDDB77" w14:textId="77777777" w:rsidR="00C97571" w:rsidRPr="004A43F6" w:rsidRDefault="00C97571" w:rsidP="00C106DC">
            <w:pPr>
              <w:ind w:left="13"/>
              <w:jc w:val="both"/>
              <w:rPr>
                <w:rFonts w:ascii="Calibri" w:hAnsi="Calibri" w:cs="Book Antiqua"/>
                <w:i/>
              </w:rPr>
            </w:pPr>
            <w:r>
              <w:rPr>
                <w:rFonts w:ascii="Calibri" w:hAnsi="Calibri" w:cs="Book Antiqua"/>
                <w:i/>
              </w:rPr>
              <w:t>ES-10.1</w:t>
            </w:r>
          </w:p>
        </w:tc>
      </w:tr>
    </w:tbl>
    <w:p w14:paraId="2F9BEE5A" w14:textId="77777777" w:rsidR="00C97571" w:rsidRDefault="00C97571" w:rsidP="00C97571">
      <w:pPr>
        <w:ind w:left="142" w:hanging="11"/>
        <w:jc w:val="center"/>
        <w:rPr>
          <w:rFonts w:ascii="Calibri" w:hAnsi="Calibri"/>
          <w:i/>
          <w:color w:val="0000FF"/>
        </w:rPr>
      </w:pPr>
    </w:p>
    <w:p w14:paraId="0C13CB44" w14:textId="77777777" w:rsidR="00C97571" w:rsidRDefault="00C97571" w:rsidP="00C97571">
      <w:pPr>
        <w:ind w:left="142" w:hanging="11"/>
        <w:jc w:val="center"/>
        <w:rPr>
          <w:rFonts w:ascii="Calibri" w:hAnsi="Calibri"/>
          <w:i/>
          <w:color w:val="0000FF"/>
        </w:rPr>
      </w:pPr>
      <w:r>
        <w:rPr>
          <w:rFonts w:ascii="Calibri" w:hAnsi="Calibri"/>
          <w:i/>
          <w:noProof/>
          <w:color w:val="0000FF"/>
        </w:rPr>
        <w:drawing>
          <wp:inline distT="0" distB="0" distL="0" distR="0" wp14:anchorId="07FC8563" wp14:editId="7D95DA83">
            <wp:extent cx="5632390" cy="3168000"/>
            <wp:effectExtent l="0" t="0" r="6985" b="0"/>
            <wp:docPr id="64" name="Imagen 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 Correo electrónico&#10;&#10;Descripción generada automáticament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632390" cy="3168000"/>
                    </a:xfrm>
                    <a:prstGeom prst="rect">
                      <a:avLst/>
                    </a:prstGeom>
                  </pic:spPr>
                </pic:pic>
              </a:graphicData>
            </a:graphic>
          </wp:inline>
        </w:drawing>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C97571" w:rsidRPr="00B75B4C" w14:paraId="5334EED4" w14:textId="77777777" w:rsidTr="00C106DC">
        <w:trPr>
          <w:jc w:val="center"/>
        </w:trPr>
        <w:tc>
          <w:tcPr>
            <w:tcW w:w="2001" w:type="dxa"/>
            <w:shd w:val="clear" w:color="auto" w:fill="DBDBDB" w:themeFill="accent3" w:themeFillTint="66"/>
          </w:tcPr>
          <w:p w14:paraId="6E6997A3"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63EB414C" w14:textId="77777777" w:rsidR="00C97571" w:rsidRPr="004A43F6" w:rsidRDefault="00C97571" w:rsidP="00C106DC">
            <w:pPr>
              <w:ind w:left="13"/>
              <w:jc w:val="both"/>
              <w:rPr>
                <w:rFonts w:ascii="Calibri" w:hAnsi="Calibri" w:cs="Book Antiqua"/>
                <w:i/>
              </w:rPr>
            </w:pPr>
            <w:r>
              <w:rPr>
                <w:rFonts w:ascii="Calibri" w:hAnsi="Calibri" w:cs="Book Antiqua"/>
                <w:i/>
              </w:rPr>
              <w:t>UI-11</w:t>
            </w:r>
          </w:p>
        </w:tc>
      </w:tr>
      <w:tr w:rsidR="00C97571" w:rsidRPr="00B75B4C" w14:paraId="32BD8F00" w14:textId="77777777" w:rsidTr="00C106DC">
        <w:trPr>
          <w:jc w:val="center"/>
        </w:trPr>
        <w:tc>
          <w:tcPr>
            <w:tcW w:w="2001" w:type="dxa"/>
            <w:shd w:val="clear" w:color="auto" w:fill="DBDBDB" w:themeFill="accent3" w:themeFillTint="66"/>
          </w:tcPr>
          <w:p w14:paraId="30BB1C46"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Descripción:</w:t>
            </w:r>
          </w:p>
        </w:tc>
        <w:tc>
          <w:tcPr>
            <w:tcW w:w="5087" w:type="dxa"/>
          </w:tcPr>
          <w:p w14:paraId="15387A6E" w14:textId="77777777" w:rsidR="00C97571" w:rsidRPr="004A43F6" w:rsidRDefault="00C97571" w:rsidP="00C106DC">
            <w:pPr>
              <w:ind w:left="13"/>
              <w:jc w:val="both"/>
              <w:rPr>
                <w:rFonts w:ascii="Calibri" w:eastAsia="Calibri" w:hAnsi="Calibri" w:cs="Calibri"/>
                <w:i/>
                <w:iCs/>
                <w:color w:val="000000" w:themeColor="text1"/>
              </w:rPr>
            </w:pPr>
            <w:r w:rsidRPr="5D74698F">
              <w:rPr>
                <w:rFonts w:ascii="Calibri" w:eastAsia="Calibri" w:hAnsi="Calibri" w:cs="Calibri"/>
                <w:i/>
                <w:iCs/>
                <w:color w:val="000000" w:themeColor="text1"/>
              </w:rPr>
              <w:t>Eliminar propietario de vehículo</w:t>
            </w:r>
          </w:p>
        </w:tc>
      </w:tr>
      <w:tr w:rsidR="00C97571" w:rsidRPr="00B75B4C" w14:paraId="2544F77E" w14:textId="77777777" w:rsidTr="00C106DC">
        <w:trPr>
          <w:jc w:val="center"/>
        </w:trPr>
        <w:tc>
          <w:tcPr>
            <w:tcW w:w="2001" w:type="dxa"/>
            <w:shd w:val="clear" w:color="auto" w:fill="DBDBDB" w:themeFill="accent3" w:themeFillTint="66"/>
          </w:tcPr>
          <w:p w14:paraId="2D23BFF4" w14:textId="77777777" w:rsidR="00C97571" w:rsidRPr="004A43F6" w:rsidRDefault="00C97571" w:rsidP="00C106DC">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4F87BC05" w14:textId="77777777" w:rsidR="00C97571" w:rsidRPr="004A43F6" w:rsidRDefault="00C97571" w:rsidP="00C106DC">
            <w:pPr>
              <w:ind w:left="13"/>
              <w:jc w:val="both"/>
              <w:rPr>
                <w:rFonts w:ascii="Calibri" w:eastAsia="Calibri" w:hAnsi="Calibri" w:cs="Calibri"/>
                <w:i/>
                <w:iCs/>
                <w:color w:val="000000" w:themeColor="text1"/>
              </w:rPr>
            </w:pPr>
            <w:r w:rsidRPr="5D74698F">
              <w:rPr>
                <w:rFonts w:ascii="Calibri" w:eastAsia="Calibri" w:hAnsi="Calibri" w:cs="Calibri"/>
                <w:i/>
                <w:iCs/>
                <w:color w:val="000000" w:themeColor="text1"/>
              </w:rPr>
              <w:t>RF-10</w:t>
            </w:r>
          </w:p>
        </w:tc>
      </w:tr>
      <w:tr w:rsidR="00C97571" w:rsidRPr="00B75B4C" w14:paraId="1E5B8824" w14:textId="77777777" w:rsidTr="00C106DC">
        <w:trPr>
          <w:jc w:val="center"/>
        </w:trPr>
        <w:tc>
          <w:tcPr>
            <w:tcW w:w="2001" w:type="dxa"/>
            <w:shd w:val="clear" w:color="auto" w:fill="DBDBDB" w:themeFill="accent3" w:themeFillTint="66"/>
          </w:tcPr>
          <w:p w14:paraId="61D750EC"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CU asociados:</w:t>
            </w:r>
          </w:p>
        </w:tc>
        <w:tc>
          <w:tcPr>
            <w:tcW w:w="5087" w:type="dxa"/>
          </w:tcPr>
          <w:p w14:paraId="1C4857C3" w14:textId="77777777" w:rsidR="00C97571" w:rsidRPr="004A43F6" w:rsidRDefault="00C97571" w:rsidP="00C106DC">
            <w:pPr>
              <w:ind w:left="13"/>
              <w:jc w:val="both"/>
              <w:rPr>
                <w:rFonts w:ascii="Calibri" w:hAnsi="Calibri" w:cs="Book Antiqua"/>
                <w:i/>
              </w:rPr>
            </w:pPr>
            <w:r>
              <w:rPr>
                <w:rFonts w:ascii="Calibri" w:hAnsi="Calibri" w:cs="Book Antiqua"/>
                <w:i/>
              </w:rPr>
              <w:t>CU-11</w:t>
            </w:r>
          </w:p>
        </w:tc>
      </w:tr>
      <w:tr w:rsidR="00C97571" w:rsidRPr="00B75B4C" w14:paraId="67B89A69" w14:textId="77777777" w:rsidTr="00C106DC">
        <w:trPr>
          <w:jc w:val="center"/>
        </w:trPr>
        <w:tc>
          <w:tcPr>
            <w:tcW w:w="2001" w:type="dxa"/>
            <w:shd w:val="clear" w:color="auto" w:fill="DBDBDB" w:themeFill="accent3" w:themeFillTint="66"/>
          </w:tcPr>
          <w:p w14:paraId="38829EAD"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Esc. Asociados:</w:t>
            </w:r>
          </w:p>
        </w:tc>
        <w:tc>
          <w:tcPr>
            <w:tcW w:w="5087" w:type="dxa"/>
          </w:tcPr>
          <w:p w14:paraId="060E2546" w14:textId="77777777" w:rsidR="00C97571" w:rsidRPr="004A43F6" w:rsidRDefault="00C97571" w:rsidP="00C106DC">
            <w:pPr>
              <w:ind w:left="13"/>
              <w:jc w:val="both"/>
              <w:rPr>
                <w:rFonts w:ascii="Calibri" w:hAnsi="Calibri" w:cs="Book Antiqua"/>
                <w:i/>
              </w:rPr>
            </w:pPr>
            <w:r>
              <w:rPr>
                <w:rFonts w:ascii="Calibri" w:hAnsi="Calibri" w:cs="Book Antiqua"/>
                <w:i/>
              </w:rPr>
              <w:t>ES-11.1</w:t>
            </w:r>
          </w:p>
        </w:tc>
      </w:tr>
    </w:tbl>
    <w:p w14:paraId="30089FE3" w14:textId="77777777" w:rsidR="00C97571" w:rsidRDefault="00C97571" w:rsidP="00C97571">
      <w:pPr>
        <w:ind w:left="142" w:hanging="11"/>
        <w:jc w:val="center"/>
        <w:rPr>
          <w:rFonts w:ascii="Calibri" w:hAnsi="Calibri"/>
          <w:i/>
          <w:color w:val="0000FF"/>
        </w:rPr>
      </w:pPr>
    </w:p>
    <w:p w14:paraId="55EA96F6" w14:textId="77777777" w:rsidR="00C97571" w:rsidRDefault="00C97571" w:rsidP="00C97571">
      <w:pPr>
        <w:ind w:left="142" w:hanging="11"/>
        <w:jc w:val="center"/>
        <w:rPr>
          <w:rFonts w:ascii="Calibri" w:hAnsi="Calibri"/>
          <w:i/>
          <w:color w:val="0000FF"/>
        </w:rPr>
      </w:pPr>
      <w:r>
        <w:rPr>
          <w:rFonts w:ascii="Calibri" w:hAnsi="Calibri"/>
          <w:i/>
          <w:noProof/>
          <w:color w:val="0000FF"/>
        </w:rPr>
        <w:lastRenderedPageBreak/>
        <w:drawing>
          <wp:inline distT="0" distB="0" distL="0" distR="0" wp14:anchorId="78ECD297" wp14:editId="3057E690">
            <wp:extent cx="5632390" cy="3168000"/>
            <wp:effectExtent l="0" t="0" r="6985" b="0"/>
            <wp:docPr id="66" name="Imagen 6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10;&#10;Descripción generada automáticament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632390" cy="3168000"/>
                    </a:xfrm>
                    <a:prstGeom prst="rect">
                      <a:avLst/>
                    </a:prstGeom>
                  </pic:spPr>
                </pic:pic>
              </a:graphicData>
            </a:graphic>
          </wp:inline>
        </w:drawing>
      </w:r>
    </w:p>
    <w:p w14:paraId="23AE50DB" w14:textId="77777777" w:rsidR="00C97571" w:rsidRDefault="00C97571" w:rsidP="00C97571">
      <w:pPr>
        <w:ind w:left="142" w:hanging="11"/>
        <w:jc w:val="center"/>
        <w:rPr>
          <w:rFonts w:ascii="Calibri" w:hAnsi="Calibri"/>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C97571" w:rsidRPr="00B75B4C" w14:paraId="39D4489B" w14:textId="77777777" w:rsidTr="00C106DC">
        <w:trPr>
          <w:jc w:val="center"/>
        </w:trPr>
        <w:tc>
          <w:tcPr>
            <w:tcW w:w="2001" w:type="dxa"/>
            <w:shd w:val="clear" w:color="auto" w:fill="DBDBDB" w:themeFill="accent3" w:themeFillTint="66"/>
          </w:tcPr>
          <w:p w14:paraId="7160B434"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25EE1625" w14:textId="77777777" w:rsidR="00C97571" w:rsidRPr="004A43F6" w:rsidRDefault="00C97571" w:rsidP="00C106DC">
            <w:pPr>
              <w:ind w:left="13"/>
              <w:jc w:val="both"/>
              <w:rPr>
                <w:rFonts w:ascii="Calibri" w:hAnsi="Calibri" w:cs="Book Antiqua"/>
                <w:i/>
              </w:rPr>
            </w:pPr>
            <w:r>
              <w:rPr>
                <w:rFonts w:ascii="Calibri" w:hAnsi="Calibri" w:cs="Book Antiqua"/>
                <w:i/>
              </w:rPr>
              <w:t>UI-12</w:t>
            </w:r>
          </w:p>
        </w:tc>
      </w:tr>
      <w:tr w:rsidR="00C97571" w:rsidRPr="00B75B4C" w14:paraId="031BE3D3" w14:textId="77777777" w:rsidTr="00C106DC">
        <w:trPr>
          <w:jc w:val="center"/>
        </w:trPr>
        <w:tc>
          <w:tcPr>
            <w:tcW w:w="2001" w:type="dxa"/>
            <w:shd w:val="clear" w:color="auto" w:fill="DBDBDB" w:themeFill="accent3" w:themeFillTint="66"/>
          </w:tcPr>
          <w:p w14:paraId="1FF240DF"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Descripción:</w:t>
            </w:r>
          </w:p>
        </w:tc>
        <w:tc>
          <w:tcPr>
            <w:tcW w:w="5087" w:type="dxa"/>
          </w:tcPr>
          <w:p w14:paraId="2BAF6755" w14:textId="77777777" w:rsidR="00C97571" w:rsidRPr="004A43F6" w:rsidRDefault="00C97571" w:rsidP="00C106DC">
            <w:pPr>
              <w:rPr>
                <w:rFonts w:ascii="Calibri" w:eastAsia="Calibri" w:hAnsi="Calibri" w:cs="Calibri"/>
                <w:color w:val="000000" w:themeColor="text1"/>
              </w:rPr>
            </w:pPr>
            <w:r w:rsidRPr="5D74698F">
              <w:rPr>
                <w:rFonts w:ascii="Calibri" w:eastAsia="Calibri" w:hAnsi="Calibri" w:cs="Calibri"/>
                <w:i/>
                <w:iCs/>
                <w:color w:val="000000" w:themeColor="text1"/>
                <w:lang w:val="es"/>
              </w:rPr>
              <w:t>Consultar división de censados</w:t>
            </w:r>
          </w:p>
        </w:tc>
      </w:tr>
      <w:tr w:rsidR="00C97571" w:rsidRPr="00B75B4C" w14:paraId="2DC81A4B" w14:textId="77777777" w:rsidTr="00C106DC">
        <w:trPr>
          <w:jc w:val="center"/>
        </w:trPr>
        <w:tc>
          <w:tcPr>
            <w:tcW w:w="2001" w:type="dxa"/>
            <w:shd w:val="clear" w:color="auto" w:fill="DBDBDB" w:themeFill="accent3" w:themeFillTint="66"/>
          </w:tcPr>
          <w:p w14:paraId="5FFFD51D" w14:textId="77777777" w:rsidR="00C97571" w:rsidRPr="004A43F6" w:rsidRDefault="00C97571" w:rsidP="00C106DC">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749FB3F8" w14:textId="77777777" w:rsidR="00C97571" w:rsidRPr="004A43F6" w:rsidRDefault="00C97571" w:rsidP="00C106DC">
            <w:pPr>
              <w:ind w:left="13"/>
              <w:jc w:val="both"/>
              <w:rPr>
                <w:rFonts w:ascii="Calibri" w:hAnsi="Calibri" w:cs="Book Antiqua"/>
                <w:i/>
                <w:iCs/>
              </w:rPr>
            </w:pPr>
            <w:r w:rsidRPr="5D74698F">
              <w:rPr>
                <w:rFonts w:ascii="Calibri" w:hAnsi="Calibri" w:cs="Book Antiqua"/>
                <w:i/>
                <w:iCs/>
              </w:rPr>
              <w:t>RF-12</w:t>
            </w:r>
          </w:p>
        </w:tc>
      </w:tr>
      <w:tr w:rsidR="00C97571" w:rsidRPr="00B75B4C" w14:paraId="5EB963FC" w14:textId="77777777" w:rsidTr="00C106DC">
        <w:trPr>
          <w:jc w:val="center"/>
        </w:trPr>
        <w:tc>
          <w:tcPr>
            <w:tcW w:w="2001" w:type="dxa"/>
            <w:shd w:val="clear" w:color="auto" w:fill="DBDBDB" w:themeFill="accent3" w:themeFillTint="66"/>
          </w:tcPr>
          <w:p w14:paraId="70A589FB"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CU asociados:</w:t>
            </w:r>
          </w:p>
        </w:tc>
        <w:tc>
          <w:tcPr>
            <w:tcW w:w="5087" w:type="dxa"/>
          </w:tcPr>
          <w:p w14:paraId="19AB611D" w14:textId="77777777" w:rsidR="00C97571" w:rsidRPr="004A43F6" w:rsidRDefault="00C97571" w:rsidP="00C106DC">
            <w:pPr>
              <w:ind w:left="13"/>
              <w:jc w:val="both"/>
              <w:rPr>
                <w:rFonts w:ascii="Calibri" w:hAnsi="Calibri" w:cs="Book Antiqua"/>
                <w:i/>
              </w:rPr>
            </w:pPr>
            <w:r>
              <w:rPr>
                <w:rFonts w:ascii="Calibri" w:hAnsi="Calibri" w:cs="Book Antiqua"/>
                <w:i/>
              </w:rPr>
              <w:t>CU-12</w:t>
            </w:r>
          </w:p>
        </w:tc>
      </w:tr>
      <w:tr w:rsidR="00C97571" w:rsidRPr="00B75B4C" w14:paraId="659FC9A7" w14:textId="77777777" w:rsidTr="00C106DC">
        <w:trPr>
          <w:jc w:val="center"/>
        </w:trPr>
        <w:tc>
          <w:tcPr>
            <w:tcW w:w="2001" w:type="dxa"/>
            <w:shd w:val="clear" w:color="auto" w:fill="DBDBDB" w:themeFill="accent3" w:themeFillTint="66"/>
          </w:tcPr>
          <w:p w14:paraId="093D9B35"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Esc. Asociados:</w:t>
            </w:r>
          </w:p>
        </w:tc>
        <w:tc>
          <w:tcPr>
            <w:tcW w:w="5087" w:type="dxa"/>
          </w:tcPr>
          <w:p w14:paraId="1B77FFDF" w14:textId="77777777" w:rsidR="00C97571" w:rsidRPr="004A43F6" w:rsidRDefault="00C97571" w:rsidP="00C106DC">
            <w:pPr>
              <w:ind w:left="13"/>
              <w:jc w:val="both"/>
              <w:rPr>
                <w:rFonts w:ascii="Calibri" w:hAnsi="Calibri" w:cs="Book Antiqua"/>
                <w:i/>
              </w:rPr>
            </w:pPr>
            <w:r>
              <w:rPr>
                <w:rFonts w:ascii="Calibri" w:hAnsi="Calibri" w:cs="Book Antiqua"/>
                <w:i/>
              </w:rPr>
              <w:t>ES-12.1</w:t>
            </w:r>
          </w:p>
        </w:tc>
      </w:tr>
    </w:tbl>
    <w:p w14:paraId="3E07FBFC" w14:textId="77777777" w:rsidR="00C97571" w:rsidRDefault="00C97571" w:rsidP="00C97571">
      <w:pPr>
        <w:ind w:left="142" w:hanging="11"/>
        <w:jc w:val="center"/>
        <w:rPr>
          <w:rFonts w:ascii="Calibri" w:hAnsi="Calibri"/>
          <w:i/>
          <w:color w:val="0000FF"/>
        </w:rPr>
      </w:pPr>
    </w:p>
    <w:p w14:paraId="535AD71A" w14:textId="77777777" w:rsidR="00C97571" w:rsidRDefault="00C97571" w:rsidP="00C97571">
      <w:pPr>
        <w:ind w:left="142" w:hanging="11"/>
        <w:jc w:val="center"/>
        <w:rPr>
          <w:rFonts w:ascii="Calibri" w:hAnsi="Calibri"/>
          <w:i/>
          <w:color w:val="0000FF"/>
        </w:rPr>
      </w:pPr>
      <w:r>
        <w:rPr>
          <w:rFonts w:ascii="Calibri" w:hAnsi="Calibri"/>
          <w:i/>
          <w:noProof/>
          <w:color w:val="0000FF"/>
        </w:rPr>
        <w:drawing>
          <wp:inline distT="0" distB="0" distL="0" distR="0" wp14:anchorId="3734F7F5" wp14:editId="06193D16">
            <wp:extent cx="5632390" cy="3168000"/>
            <wp:effectExtent l="0" t="0" r="6985" b="0"/>
            <wp:docPr id="67" name="Imagen 6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Tabla&#10;&#10;Descripción generada automáticament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632390" cy="3168000"/>
                    </a:xfrm>
                    <a:prstGeom prst="rect">
                      <a:avLst/>
                    </a:prstGeom>
                  </pic:spPr>
                </pic:pic>
              </a:graphicData>
            </a:graphic>
          </wp:inline>
        </w:drawing>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C97571" w:rsidRPr="00B75B4C" w14:paraId="57DA5E87" w14:textId="77777777" w:rsidTr="00C106DC">
        <w:trPr>
          <w:jc w:val="center"/>
        </w:trPr>
        <w:tc>
          <w:tcPr>
            <w:tcW w:w="2001" w:type="dxa"/>
            <w:shd w:val="clear" w:color="auto" w:fill="DBDBDB" w:themeFill="accent3" w:themeFillTint="66"/>
          </w:tcPr>
          <w:p w14:paraId="5EFAD124"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573643F8" w14:textId="77777777" w:rsidR="00C97571" w:rsidRPr="004A43F6" w:rsidRDefault="00C97571" w:rsidP="00C106DC">
            <w:pPr>
              <w:ind w:left="13"/>
              <w:jc w:val="both"/>
              <w:rPr>
                <w:rFonts w:ascii="Calibri" w:hAnsi="Calibri" w:cs="Book Antiqua"/>
                <w:i/>
              </w:rPr>
            </w:pPr>
            <w:r>
              <w:rPr>
                <w:rFonts w:ascii="Calibri" w:hAnsi="Calibri" w:cs="Book Antiqua"/>
                <w:i/>
              </w:rPr>
              <w:t>UI-13</w:t>
            </w:r>
          </w:p>
        </w:tc>
      </w:tr>
      <w:tr w:rsidR="00C97571" w:rsidRPr="00B75B4C" w14:paraId="69C7C413" w14:textId="77777777" w:rsidTr="00C106DC">
        <w:trPr>
          <w:jc w:val="center"/>
        </w:trPr>
        <w:tc>
          <w:tcPr>
            <w:tcW w:w="2001" w:type="dxa"/>
            <w:shd w:val="clear" w:color="auto" w:fill="DBDBDB" w:themeFill="accent3" w:themeFillTint="66"/>
          </w:tcPr>
          <w:p w14:paraId="6F694E49"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Descripción:</w:t>
            </w:r>
          </w:p>
        </w:tc>
        <w:tc>
          <w:tcPr>
            <w:tcW w:w="5087" w:type="dxa"/>
          </w:tcPr>
          <w:p w14:paraId="35ED4047" w14:textId="77777777" w:rsidR="00C97571" w:rsidRPr="004A43F6" w:rsidRDefault="00C97571" w:rsidP="00C106DC">
            <w:pPr>
              <w:ind w:left="13"/>
              <w:jc w:val="both"/>
              <w:rPr>
                <w:rFonts w:ascii="Calibri" w:hAnsi="Calibri" w:cs="Book Antiqua"/>
                <w:i/>
              </w:rPr>
            </w:pPr>
            <w:r w:rsidRPr="5CFF2DB6">
              <w:rPr>
                <w:rFonts w:ascii="Calibri" w:hAnsi="Calibri" w:cs="Book Antiqua"/>
                <w:i/>
                <w:iCs/>
              </w:rPr>
              <w:t>Emisión de aviso de pago</w:t>
            </w:r>
          </w:p>
        </w:tc>
      </w:tr>
      <w:tr w:rsidR="00C97571" w:rsidRPr="00B75B4C" w14:paraId="73637133" w14:textId="77777777" w:rsidTr="00C106DC">
        <w:trPr>
          <w:jc w:val="center"/>
        </w:trPr>
        <w:tc>
          <w:tcPr>
            <w:tcW w:w="2001" w:type="dxa"/>
            <w:shd w:val="clear" w:color="auto" w:fill="DBDBDB" w:themeFill="accent3" w:themeFillTint="66"/>
          </w:tcPr>
          <w:p w14:paraId="2FB9F667" w14:textId="77777777" w:rsidR="00C97571" w:rsidRPr="004A43F6" w:rsidRDefault="00C97571" w:rsidP="00C106DC">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0C2E9DAB" w14:textId="77777777" w:rsidR="00C97571" w:rsidRPr="004A43F6" w:rsidRDefault="00C97571" w:rsidP="00C106DC">
            <w:pPr>
              <w:ind w:left="13"/>
              <w:jc w:val="both"/>
              <w:rPr>
                <w:rFonts w:ascii="Calibri" w:hAnsi="Calibri" w:cs="Book Antiqua"/>
                <w:i/>
              </w:rPr>
            </w:pPr>
            <w:r w:rsidRPr="5CFF2DB6">
              <w:rPr>
                <w:rFonts w:ascii="Calibri" w:hAnsi="Calibri" w:cs="Book Antiqua"/>
                <w:i/>
                <w:iCs/>
              </w:rPr>
              <w:t>RF-13</w:t>
            </w:r>
          </w:p>
        </w:tc>
      </w:tr>
      <w:tr w:rsidR="00C97571" w:rsidRPr="00B75B4C" w14:paraId="408D9A38" w14:textId="77777777" w:rsidTr="00C106DC">
        <w:trPr>
          <w:jc w:val="center"/>
        </w:trPr>
        <w:tc>
          <w:tcPr>
            <w:tcW w:w="2001" w:type="dxa"/>
            <w:shd w:val="clear" w:color="auto" w:fill="DBDBDB" w:themeFill="accent3" w:themeFillTint="66"/>
          </w:tcPr>
          <w:p w14:paraId="48FAA7B0"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CU asociados:</w:t>
            </w:r>
          </w:p>
        </w:tc>
        <w:tc>
          <w:tcPr>
            <w:tcW w:w="5087" w:type="dxa"/>
          </w:tcPr>
          <w:p w14:paraId="52FFF602" w14:textId="77777777" w:rsidR="00C97571" w:rsidRPr="004A43F6" w:rsidRDefault="00C97571" w:rsidP="00C106DC">
            <w:pPr>
              <w:ind w:left="13"/>
              <w:jc w:val="both"/>
              <w:rPr>
                <w:rFonts w:ascii="Calibri" w:hAnsi="Calibri" w:cs="Book Antiqua"/>
                <w:i/>
              </w:rPr>
            </w:pPr>
            <w:r>
              <w:rPr>
                <w:rFonts w:ascii="Calibri" w:hAnsi="Calibri" w:cs="Book Antiqua"/>
                <w:i/>
              </w:rPr>
              <w:t>CU-13</w:t>
            </w:r>
          </w:p>
        </w:tc>
      </w:tr>
      <w:tr w:rsidR="00C97571" w:rsidRPr="00B75B4C" w14:paraId="712BA507" w14:textId="77777777" w:rsidTr="00C106DC">
        <w:trPr>
          <w:jc w:val="center"/>
        </w:trPr>
        <w:tc>
          <w:tcPr>
            <w:tcW w:w="2001" w:type="dxa"/>
            <w:shd w:val="clear" w:color="auto" w:fill="DBDBDB" w:themeFill="accent3" w:themeFillTint="66"/>
          </w:tcPr>
          <w:p w14:paraId="13623AFA"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Esc. Asociados:</w:t>
            </w:r>
          </w:p>
        </w:tc>
        <w:tc>
          <w:tcPr>
            <w:tcW w:w="5087" w:type="dxa"/>
          </w:tcPr>
          <w:p w14:paraId="3A7D3A20" w14:textId="77777777" w:rsidR="00C97571" w:rsidRPr="004A43F6" w:rsidRDefault="00C97571" w:rsidP="00C106DC">
            <w:pPr>
              <w:ind w:left="13"/>
              <w:jc w:val="both"/>
              <w:rPr>
                <w:rFonts w:ascii="Calibri" w:hAnsi="Calibri" w:cs="Book Antiqua"/>
                <w:i/>
              </w:rPr>
            </w:pPr>
            <w:r>
              <w:rPr>
                <w:rFonts w:ascii="Calibri" w:hAnsi="Calibri" w:cs="Book Antiqua"/>
                <w:i/>
              </w:rPr>
              <w:t>ES-13.1</w:t>
            </w:r>
          </w:p>
        </w:tc>
      </w:tr>
    </w:tbl>
    <w:p w14:paraId="326701B8" w14:textId="77777777" w:rsidR="00C97571" w:rsidRDefault="00C97571" w:rsidP="00C97571">
      <w:pPr>
        <w:ind w:left="142" w:hanging="11"/>
        <w:jc w:val="center"/>
        <w:rPr>
          <w:rFonts w:ascii="Calibri" w:hAnsi="Calibri"/>
          <w:i/>
          <w:color w:val="0000FF"/>
        </w:rPr>
      </w:pPr>
    </w:p>
    <w:p w14:paraId="34B9B335" w14:textId="77777777" w:rsidR="00C97571" w:rsidRDefault="00C97571" w:rsidP="00C97571">
      <w:pPr>
        <w:ind w:left="142" w:hanging="11"/>
        <w:jc w:val="center"/>
        <w:rPr>
          <w:rFonts w:ascii="Calibri" w:hAnsi="Calibri"/>
          <w:i/>
          <w:color w:val="0000FF"/>
        </w:rPr>
      </w:pPr>
      <w:r>
        <w:rPr>
          <w:rFonts w:ascii="Calibri" w:hAnsi="Calibri"/>
          <w:i/>
          <w:noProof/>
          <w:color w:val="0000FF"/>
        </w:rPr>
        <w:lastRenderedPageBreak/>
        <w:drawing>
          <wp:inline distT="0" distB="0" distL="0" distR="0" wp14:anchorId="1149289F" wp14:editId="3EA81502">
            <wp:extent cx="5632390" cy="3168000"/>
            <wp:effectExtent l="0" t="0" r="6985" b="0"/>
            <wp:docPr id="68" name="Imagen 6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Interfaz de usuario gráfica, Texto, Aplicación, Correo electrónico&#10;&#10;Descripción generada automáticament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632390" cy="3168000"/>
                    </a:xfrm>
                    <a:prstGeom prst="rect">
                      <a:avLst/>
                    </a:prstGeom>
                  </pic:spPr>
                </pic:pic>
              </a:graphicData>
            </a:graphic>
          </wp:inline>
        </w:drawing>
      </w:r>
    </w:p>
    <w:p w14:paraId="531CB70B" w14:textId="77777777" w:rsidR="00C97571" w:rsidRDefault="00C97571" w:rsidP="00C97571">
      <w:pPr>
        <w:ind w:left="142" w:hanging="11"/>
        <w:jc w:val="center"/>
        <w:rPr>
          <w:rFonts w:ascii="Calibri" w:hAnsi="Calibri"/>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C97571" w:rsidRPr="00B75B4C" w14:paraId="1D0AFCDF" w14:textId="77777777" w:rsidTr="00C106DC">
        <w:trPr>
          <w:jc w:val="center"/>
        </w:trPr>
        <w:tc>
          <w:tcPr>
            <w:tcW w:w="2001" w:type="dxa"/>
            <w:shd w:val="clear" w:color="auto" w:fill="DBDBDB" w:themeFill="accent3" w:themeFillTint="66"/>
          </w:tcPr>
          <w:p w14:paraId="0FA70315"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152DE731" w14:textId="77777777" w:rsidR="00C97571" w:rsidRPr="004A43F6" w:rsidRDefault="00C97571" w:rsidP="00C106DC">
            <w:pPr>
              <w:ind w:left="13"/>
              <w:jc w:val="both"/>
              <w:rPr>
                <w:rFonts w:ascii="Calibri" w:hAnsi="Calibri" w:cs="Book Antiqua"/>
                <w:i/>
              </w:rPr>
            </w:pPr>
            <w:r>
              <w:rPr>
                <w:rFonts w:ascii="Calibri" w:hAnsi="Calibri" w:cs="Book Antiqua"/>
                <w:i/>
              </w:rPr>
              <w:t>UI-14</w:t>
            </w:r>
          </w:p>
        </w:tc>
      </w:tr>
      <w:tr w:rsidR="00C97571" w:rsidRPr="00B75B4C" w14:paraId="6A8C14D4" w14:textId="77777777" w:rsidTr="00C106DC">
        <w:trPr>
          <w:jc w:val="center"/>
        </w:trPr>
        <w:tc>
          <w:tcPr>
            <w:tcW w:w="2001" w:type="dxa"/>
            <w:shd w:val="clear" w:color="auto" w:fill="DBDBDB" w:themeFill="accent3" w:themeFillTint="66"/>
          </w:tcPr>
          <w:p w14:paraId="4993C815"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Descripción:</w:t>
            </w:r>
          </w:p>
        </w:tc>
        <w:tc>
          <w:tcPr>
            <w:tcW w:w="5087" w:type="dxa"/>
          </w:tcPr>
          <w:p w14:paraId="456FBC00" w14:textId="77777777" w:rsidR="00C97571" w:rsidRPr="004A43F6" w:rsidRDefault="00C97571" w:rsidP="00C106DC">
            <w:pPr>
              <w:ind w:left="13"/>
              <w:jc w:val="both"/>
              <w:rPr>
                <w:rFonts w:ascii="Calibri" w:hAnsi="Calibri" w:cs="Book Antiqua"/>
                <w:i/>
              </w:rPr>
            </w:pPr>
            <w:r w:rsidRPr="5CFF2DB6">
              <w:rPr>
                <w:rFonts w:ascii="Calibri" w:hAnsi="Calibri" w:cs="Book Antiqua"/>
                <w:i/>
                <w:iCs/>
              </w:rPr>
              <w:t>Emisión de aviso de cobro</w:t>
            </w:r>
          </w:p>
        </w:tc>
      </w:tr>
      <w:tr w:rsidR="00C97571" w:rsidRPr="00B75B4C" w14:paraId="4003D2C6" w14:textId="77777777" w:rsidTr="00C106DC">
        <w:trPr>
          <w:jc w:val="center"/>
        </w:trPr>
        <w:tc>
          <w:tcPr>
            <w:tcW w:w="2001" w:type="dxa"/>
            <w:shd w:val="clear" w:color="auto" w:fill="DBDBDB" w:themeFill="accent3" w:themeFillTint="66"/>
          </w:tcPr>
          <w:p w14:paraId="1B07F823" w14:textId="77777777" w:rsidR="00C97571" w:rsidRPr="004A43F6" w:rsidRDefault="00C97571" w:rsidP="00C106DC">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1BC71881" w14:textId="77777777" w:rsidR="00C97571" w:rsidRPr="004A43F6" w:rsidRDefault="00C97571" w:rsidP="00C106DC">
            <w:pPr>
              <w:ind w:left="13"/>
              <w:jc w:val="both"/>
              <w:rPr>
                <w:rFonts w:ascii="Calibri" w:hAnsi="Calibri" w:cs="Book Antiqua"/>
                <w:i/>
              </w:rPr>
            </w:pPr>
            <w:r w:rsidRPr="5CFF2DB6">
              <w:rPr>
                <w:rFonts w:ascii="Calibri" w:hAnsi="Calibri" w:cs="Book Antiqua"/>
                <w:i/>
                <w:iCs/>
              </w:rPr>
              <w:t>RF-14</w:t>
            </w:r>
          </w:p>
        </w:tc>
      </w:tr>
      <w:tr w:rsidR="00C97571" w:rsidRPr="00B75B4C" w14:paraId="4B8E0741" w14:textId="77777777" w:rsidTr="00C106DC">
        <w:trPr>
          <w:jc w:val="center"/>
        </w:trPr>
        <w:tc>
          <w:tcPr>
            <w:tcW w:w="2001" w:type="dxa"/>
            <w:shd w:val="clear" w:color="auto" w:fill="DBDBDB" w:themeFill="accent3" w:themeFillTint="66"/>
          </w:tcPr>
          <w:p w14:paraId="6DB9BB76"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CU asociados:</w:t>
            </w:r>
          </w:p>
        </w:tc>
        <w:tc>
          <w:tcPr>
            <w:tcW w:w="5087" w:type="dxa"/>
          </w:tcPr>
          <w:p w14:paraId="09598D4A" w14:textId="77777777" w:rsidR="00C97571" w:rsidRPr="004A43F6" w:rsidRDefault="00C97571" w:rsidP="00C106DC">
            <w:pPr>
              <w:ind w:left="13"/>
              <w:jc w:val="both"/>
              <w:rPr>
                <w:rFonts w:ascii="Calibri" w:hAnsi="Calibri" w:cs="Book Antiqua"/>
                <w:i/>
              </w:rPr>
            </w:pPr>
            <w:r>
              <w:rPr>
                <w:rFonts w:ascii="Calibri" w:hAnsi="Calibri" w:cs="Book Antiqua"/>
                <w:i/>
              </w:rPr>
              <w:t>CU-14</w:t>
            </w:r>
          </w:p>
        </w:tc>
      </w:tr>
      <w:tr w:rsidR="00C97571" w:rsidRPr="00B75B4C" w14:paraId="02E776F2" w14:textId="77777777" w:rsidTr="00C106DC">
        <w:trPr>
          <w:jc w:val="center"/>
        </w:trPr>
        <w:tc>
          <w:tcPr>
            <w:tcW w:w="2001" w:type="dxa"/>
            <w:shd w:val="clear" w:color="auto" w:fill="DBDBDB" w:themeFill="accent3" w:themeFillTint="66"/>
          </w:tcPr>
          <w:p w14:paraId="22B92B5F"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Esc. Asociados:</w:t>
            </w:r>
          </w:p>
        </w:tc>
        <w:tc>
          <w:tcPr>
            <w:tcW w:w="5087" w:type="dxa"/>
          </w:tcPr>
          <w:p w14:paraId="34C19E6C" w14:textId="77777777" w:rsidR="00C97571" w:rsidRPr="004A43F6" w:rsidRDefault="00C97571" w:rsidP="00C106DC">
            <w:pPr>
              <w:ind w:left="13"/>
              <w:jc w:val="both"/>
              <w:rPr>
                <w:rFonts w:ascii="Calibri" w:hAnsi="Calibri" w:cs="Book Antiqua"/>
                <w:i/>
              </w:rPr>
            </w:pPr>
            <w:r>
              <w:rPr>
                <w:rFonts w:ascii="Calibri" w:hAnsi="Calibri" w:cs="Book Antiqua"/>
                <w:i/>
              </w:rPr>
              <w:t>ES-14.1</w:t>
            </w:r>
          </w:p>
        </w:tc>
      </w:tr>
    </w:tbl>
    <w:p w14:paraId="04CAD000" w14:textId="77777777" w:rsidR="00C97571" w:rsidRDefault="00C97571" w:rsidP="00C97571">
      <w:pPr>
        <w:ind w:left="142" w:hanging="11"/>
        <w:jc w:val="center"/>
        <w:rPr>
          <w:rFonts w:ascii="Calibri" w:hAnsi="Calibri"/>
          <w:i/>
          <w:color w:val="0000FF"/>
        </w:rPr>
      </w:pPr>
    </w:p>
    <w:p w14:paraId="739A3850" w14:textId="77777777" w:rsidR="00C97571" w:rsidRDefault="00C97571" w:rsidP="00C97571">
      <w:pPr>
        <w:ind w:left="142" w:hanging="11"/>
        <w:jc w:val="center"/>
        <w:rPr>
          <w:rFonts w:ascii="Calibri" w:hAnsi="Calibri"/>
          <w:i/>
          <w:color w:val="0000FF"/>
        </w:rPr>
      </w:pPr>
      <w:r>
        <w:rPr>
          <w:rFonts w:ascii="Calibri" w:hAnsi="Calibri"/>
          <w:i/>
          <w:noProof/>
          <w:color w:val="0000FF"/>
        </w:rPr>
        <w:drawing>
          <wp:inline distT="0" distB="0" distL="0" distR="0" wp14:anchorId="513ABEE0" wp14:editId="55B96659">
            <wp:extent cx="5632390" cy="3168000"/>
            <wp:effectExtent l="0" t="0" r="6985" b="0"/>
            <wp:docPr id="69" name="Imagen 6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Interfaz de usuario gráfica, Texto, Aplicación&#10;&#10;Descripción generada automáticament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632390" cy="3168000"/>
                    </a:xfrm>
                    <a:prstGeom prst="rect">
                      <a:avLst/>
                    </a:prstGeom>
                  </pic:spPr>
                </pic:pic>
              </a:graphicData>
            </a:graphic>
          </wp:inline>
        </w:drawing>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C97571" w:rsidRPr="00B75B4C" w14:paraId="37B809D5" w14:textId="77777777" w:rsidTr="00C106DC">
        <w:trPr>
          <w:jc w:val="center"/>
        </w:trPr>
        <w:tc>
          <w:tcPr>
            <w:tcW w:w="2001" w:type="dxa"/>
            <w:shd w:val="clear" w:color="auto" w:fill="DBDBDB" w:themeFill="accent3" w:themeFillTint="66"/>
          </w:tcPr>
          <w:p w14:paraId="7E6F3B40"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0C411464" w14:textId="77777777" w:rsidR="00C97571" w:rsidRPr="004A43F6" w:rsidRDefault="00C97571" w:rsidP="00C106DC">
            <w:pPr>
              <w:ind w:left="13"/>
              <w:jc w:val="both"/>
              <w:rPr>
                <w:rFonts w:ascii="Calibri" w:hAnsi="Calibri" w:cs="Book Antiqua"/>
                <w:i/>
              </w:rPr>
            </w:pPr>
            <w:r>
              <w:rPr>
                <w:rFonts w:ascii="Calibri" w:hAnsi="Calibri" w:cs="Book Antiqua"/>
                <w:i/>
              </w:rPr>
              <w:t>UI-15</w:t>
            </w:r>
          </w:p>
        </w:tc>
      </w:tr>
      <w:tr w:rsidR="00C97571" w:rsidRPr="00B75B4C" w14:paraId="07AC0A3E" w14:textId="77777777" w:rsidTr="00C106DC">
        <w:trPr>
          <w:jc w:val="center"/>
        </w:trPr>
        <w:tc>
          <w:tcPr>
            <w:tcW w:w="2001" w:type="dxa"/>
            <w:shd w:val="clear" w:color="auto" w:fill="DBDBDB" w:themeFill="accent3" w:themeFillTint="66"/>
          </w:tcPr>
          <w:p w14:paraId="2A5E117D"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Descripción:</w:t>
            </w:r>
          </w:p>
        </w:tc>
        <w:tc>
          <w:tcPr>
            <w:tcW w:w="5087" w:type="dxa"/>
          </w:tcPr>
          <w:p w14:paraId="75D1AB78" w14:textId="77777777" w:rsidR="00C97571" w:rsidRPr="004A43F6" w:rsidRDefault="00C97571" w:rsidP="00C106DC">
            <w:pPr>
              <w:ind w:left="13"/>
              <w:jc w:val="both"/>
              <w:rPr>
                <w:rFonts w:ascii="Calibri" w:hAnsi="Calibri" w:cs="Book Antiqua"/>
                <w:i/>
              </w:rPr>
            </w:pPr>
            <w:r w:rsidRPr="5CFF2DB6">
              <w:rPr>
                <w:rFonts w:ascii="Calibri" w:hAnsi="Calibri" w:cs="Book Antiqua"/>
                <w:i/>
                <w:iCs/>
              </w:rPr>
              <w:t>Control de pagos</w:t>
            </w:r>
          </w:p>
        </w:tc>
      </w:tr>
      <w:tr w:rsidR="00C97571" w:rsidRPr="00B75B4C" w14:paraId="1B48B8B5" w14:textId="77777777" w:rsidTr="00C106DC">
        <w:trPr>
          <w:jc w:val="center"/>
        </w:trPr>
        <w:tc>
          <w:tcPr>
            <w:tcW w:w="2001" w:type="dxa"/>
            <w:shd w:val="clear" w:color="auto" w:fill="DBDBDB" w:themeFill="accent3" w:themeFillTint="66"/>
          </w:tcPr>
          <w:p w14:paraId="6E119282" w14:textId="77777777" w:rsidR="00C97571" w:rsidRPr="004A43F6" w:rsidRDefault="00C97571" w:rsidP="00C106DC">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332E88F4" w14:textId="77777777" w:rsidR="00C97571" w:rsidRPr="004A43F6" w:rsidRDefault="00C97571" w:rsidP="00C106DC">
            <w:pPr>
              <w:ind w:left="13"/>
              <w:jc w:val="both"/>
              <w:rPr>
                <w:rFonts w:ascii="Calibri" w:hAnsi="Calibri" w:cs="Book Antiqua"/>
                <w:i/>
              </w:rPr>
            </w:pPr>
            <w:r w:rsidRPr="5CFF2DB6">
              <w:rPr>
                <w:rFonts w:ascii="Calibri" w:hAnsi="Calibri" w:cs="Book Antiqua"/>
                <w:i/>
                <w:iCs/>
              </w:rPr>
              <w:t>RF-15</w:t>
            </w:r>
          </w:p>
        </w:tc>
      </w:tr>
      <w:tr w:rsidR="00C97571" w:rsidRPr="00B75B4C" w14:paraId="13DEAA41" w14:textId="77777777" w:rsidTr="00C106DC">
        <w:trPr>
          <w:jc w:val="center"/>
        </w:trPr>
        <w:tc>
          <w:tcPr>
            <w:tcW w:w="2001" w:type="dxa"/>
            <w:shd w:val="clear" w:color="auto" w:fill="DBDBDB" w:themeFill="accent3" w:themeFillTint="66"/>
          </w:tcPr>
          <w:p w14:paraId="4FE2B6D8"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CU asociados:</w:t>
            </w:r>
          </w:p>
        </w:tc>
        <w:tc>
          <w:tcPr>
            <w:tcW w:w="5087" w:type="dxa"/>
          </w:tcPr>
          <w:p w14:paraId="478D540F" w14:textId="77777777" w:rsidR="00C97571" w:rsidRPr="004A43F6" w:rsidRDefault="00C97571" w:rsidP="00C106DC">
            <w:pPr>
              <w:ind w:left="13"/>
              <w:jc w:val="both"/>
              <w:rPr>
                <w:rFonts w:ascii="Calibri" w:hAnsi="Calibri" w:cs="Book Antiqua"/>
                <w:i/>
              </w:rPr>
            </w:pPr>
            <w:r>
              <w:rPr>
                <w:rFonts w:ascii="Calibri" w:hAnsi="Calibri" w:cs="Book Antiqua"/>
                <w:i/>
              </w:rPr>
              <w:t>CU-15</w:t>
            </w:r>
          </w:p>
        </w:tc>
      </w:tr>
      <w:tr w:rsidR="00C97571" w:rsidRPr="00B75B4C" w14:paraId="7AF8511F" w14:textId="77777777" w:rsidTr="00C106DC">
        <w:trPr>
          <w:jc w:val="center"/>
        </w:trPr>
        <w:tc>
          <w:tcPr>
            <w:tcW w:w="2001" w:type="dxa"/>
            <w:shd w:val="clear" w:color="auto" w:fill="DBDBDB" w:themeFill="accent3" w:themeFillTint="66"/>
          </w:tcPr>
          <w:p w14:paraId="60363B2E"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Esc. Asociados:</w:t>
            </w:r>
          </w:p>
        </w:tc>
        <w:tc>
          <w:tcPr>
            <w:tcW w:w="5087" w:type="dxa"/>
          </w:tcPr>
          <w:p w14:paraId="1B893D10" w14:textId="77777777" w:rsidR="00C97571" w:rsidRPr="004A43F6" w:rsidRDefault="00C97571" w:rsidP="00C106DC">
            <w:pPr>
              <w:ind w:left="13"/>
              <w:jc w:val="both"/>
              <w:rPr>
                <w:rFonts w:ascii="Calibri" w:hAnsi="Calibri" w:cs="Book Antiqua"/>
                <w:i/>
              </w:rPr>
            </w:pPr>
            <w:r>
              <w:rPr>
                <w:rFonts w:ascii="Calibri" w:hAnsi="Calibri" w:cs="Book Antiqua"/>
                <w:i/>
              </w:rPr>
              <w:t>ES-15.1</w:t>
            </w:r>
          </w:p>
        </w:tc>
      </w:tr>
    </w:tbl>
    <w:p w14:paraId="234D08F3" w14:textId="77777777" w:rsidR="00C97571" w:rsidRDefault="00C97571" w:rsidP="00C97571">
      <w:pPr>
        <w:ind w:left="142" w:hanging="11"/>
        <w:jc w:val="center"/>
        <w:rPr>
          <w:rFonts w:ascii="Calibri" w:hAnsi="Calibri"/>
          <w:i/>
          <w:color w:val="0000FF"/>
        </w:rPr>
      </w:pPr>
    </w:p>
    <w:p w14:paraId="5D5D2153" w14:textId="77777777" w:rsidR="00C97571" w:rsidRDefault="00C97571" w:rsidP="00C97571">
      <w:pPr>
        <w:ind w:left="142" w:hanging="11"/>
        <w:jc w:val="center"/>
        <w:rPr>
          <w:rFonts w:ascii="Calibri" w:hAnsi="Calibri"/>
          <w:i/>
          <w:color w:val="0000FF"/>
        </w:rPr>
      </w:pPr>
      <w:r>
        <w:rPr>
          <w:rFonts w:ascii="Calibri" w:hAnsi="Calibri"/>
          <w:i/>
          <w:noProof/>
          <w:color w:val="0000FF"/>
        </w:rPr>
        <w:lastRenderedPageBreak/>
        <w:drawing>
          <wp:inline distT="0" distB="0" distL="0" distR="0" wp14:anchorId="44984F68" wp14:editId="222B11EA">
            <wp:extent cx="5632390" cy="3168000"/>
            <wp:effectExtent l="0" t="0" r="6985" b="0"/>
            <wp:docPr id="70" name="Imagen 7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10;&#10;Descripción generada automáticament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632390" cy="3168000"/>
                    </a:xfrm>
                    <a:prstGeom prst="rect">
                      <a:avLst/>
                    </a:prstGeom>
                  </pic:spPr>
                </pic:pic>
              </a:graphicData>
            </a:graphic>
          </wp:inline>
        </w:drawing>
      </w:r>
    </w:p>
    <w:p w14:paraId="58D45F31" w14:textId="77777777" w:rsidR="00C97571" w:rsidRDefault="00C97571" w:rsidP="00C97571">
      <w:pPr>
        <w:ind w:left="142" w:hanging="11"/>
        <w:jc w:val="center"/>
        <w:rPr>
          <w:rFonts w:ascii="Calibri" w:hAnsi="Calibri"/>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C97571" w:rsidRPr="00B75B4C" w14:paraId="7E6C400D" w14:textId="77777777" w:rsidTr="00C106DC">
        <w:trPr>
          <w:jc w:val="center"/>
        </w:trPr>
        <w:tc>
          <w:tcPr>
            <w:tcW w:w="2001" w:type="dxa"/>
            <w:shd w:val="clear" w:color="auto" w:fill="DBDBDB" w:themeFill="accent3" w:themeFillTint="66"/>
          </w:tcPr>
          <w:p w14:paraId="6654C62C"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5D436AFC" w14:textId="77777777" w:rsidR="00C97571" w:rsidRPr="004A43F6" w:rsidRDefault="00C97571" w:rsidP="00C106DC">
            <w:pPr>
              <w:ind w:left="13"/>
              <w:jc w:val="both"/>
              <w:rPr>
                <w:rFonts w:ascii="Calibri" w:hAnsi="Calibri" w:cs="Book Antiqua"/>
                <w:i/>
              </w:rPr>
            </w:pPr>
            <w:r>
              <w:rPr>
                <w:rFonts w:ascii="Calibri" w:hAnsi="Calibri" w:cs="Book Antiqua"/>
                <w:i/>
              </w:rPr>
              <w:t>UI-16</w:t>
            </w:r>
          </w:p>
        </w:tc>
      </w:tr>
      <w:tr w:rsidR="00C97571" w:rsidRPr="00B75B4C" w14:paraId="676688AE" w14:textId="77777777" w:rsidTr="00C106DC">
        <w:trPr>
          <w:jc w:val="center"/>
        </w:trPr>
        <w:tc>
          <w:tcPr>
            <w:tcW w:w="2001" w:type="dxa"/>
            <w:shd w:val="clear" w:color="auto" w:fill="DBDBDB" w:themeFill="accent3" w:themeFillTint="66"/>
          </w:tcPr>
          <w:p w14:paraId="19E23241"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Descripción:</w:t>
            </w:r>
          </w:p>
        </w:tc>
        <w:tc>
          <w:tcPr>
            <w:tcW w:w="5087" w:type="dxa"/>
          </w:tcPr>
          <w:p w14:paraId="15AEA116" w14:textId="77777777" w:rsidR="00C97571" w:rsidRPr="004A43F6" w:rsidRDefault="00C97571" w:rsidP="00C106DC">
            <w:pPr>
              <w:ind w:left="13"/>
              <w:jc w:val="both"/>
              <w:rPr>
                <w:rFonts w:ascii="Calibri" w:hAnsi="Calibri" w:cs="Book Antiqua"/>
                <w:i/>
              </w:rPr>
            </w:pPr>
            <w:r w:rsidRPr="5CFF2DB6">
              <w:rPr>
                <w:rFonts w:ascii="Calibri" w:hAnsi="Calibri" w:cs="Book Antiqua"/>
                <w:i/>
                <w:iCs/>
              </w:rPr>
              <w:t>Lista de pagos de propietarios</w:t>
            </w:r>
          </w:p>
        </w:tc>
      </w:tr>
      <w:tr w:rsidR="00C97571" w:rsidRPr="00B75B4C" w14:paraId="3CEA7AFF" w14:textId="77777777" w:rsidTr="00C106DC">
        <w:trPr>
          <w:jc w:val="center"/>
        </w:trPr>
        <w:tc>
          <w:tcPr>
            <w:tcW w:w="2001" w:type="dxa"/>
            <w:shd w:val="clear" w:color="auto" w:fill="DBDBDB" w:themeFill="accent3" w:themeFillTint="66"/>
          </w:tcPr>
          <w:p w14:paraId="6396642F" w14:textId="77777777" w:rsidR="00C97571" w:rsidRPr="004A43F6" w:rsidRDefault="00C97571" w:rsidP="00C106DC">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1B8E4B46" w14:textId="77777777" w:rsidR="00C97571" w:rsidRPr="004A43F6" w:rsidRDefault="00C97571" w:rsidP="00C106DC">
            <w:pPr>
              <w:ind w:left="13"/>
              <w:jc w:val="both"/>
              <w:rPr>
                <w:rFonts w:ascii="Calibri" w:hAnsi="Calibri" w:cs="Book Antiqua"/>
                <w:i/>
              </w:rPr>
            </w:pPr>
            <w:r w:rsidRPr="5CFF2DB6">
              <w:rPr>
                <w:rFonts w:ascii="Calibri" w:hAnsi="Calibri" w:cs="Book Antiqua"/>
                <w:i/>
                <w:iCs/>
              </w:rPr>
              <w:t>RF-16</w:t>
            </w:r>
          </w:p>
        </w:tc>
      </w:tr>
      <w:tr w:rsidR="00C97571" w:rsidRPr="00B75B4C" w14:paraId="32850924" w14:textId="77777777" w:rsidTr="00C106DC">
        <w:trPr>
          <w:jc w:val="center"/>
        </w:trPr>
        <w:tc>
          <w:tcPr>
            <w:tcW w:w="2001" w:type="dxa"/>
            <w:shd w:val="clear" w:color="auto" w:fill="DBDBDB" w:themeFill="accent3" w:themeFillTint="66"/>
          </w:tcPr>
          <w:p w14:paraId="0A7D55D1"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CU asociados:</w:t>
            </w:r>
          </w:p>
        </w:tc>
        <w:tc>
          <w:tcPr>
            <w:tcW w:w="5087" w:type="dxa"/>
          </w:tcPr>
          <w:p w14:paraId="0551E9DA" w14:textId="77777777" w:rsidR="00C97571" w:rsidRPr="004A43F6" w:rsidRDefault="00C97571" w:rsidP="00C106DC">
            <w:pPr>
              <w:ind w:left="13"/>
              <w:jc w:val="both"/>
              <w:rPr>
                <w:rFonts w:ascii="Calibri" w:hAnsi="Calibri" w:cs="Book Antiqua"/>
                <w:i/>
              </w:rPr>
            </w:pPr>
            <w:r>
              <w:rPr>
                <w:rFonts w:ascii="Calibri" w:hAnsi="Calibri" w:cs="Book Antiqua"/>
                <w:i/>
              </w:rPr>
              <w:t>CU-16</w:t>
            </w:r>
          </w:p>
        </w:tc>
      </w:tr>
      <w:tr w:rsidR="00C97571" w:rsidRPr="00B75B4C" w14:paraId="452B8CC3" w14:textId="77777777" w:rsidTr="00C106DC">
        <w:trPr>
          <w:jc w:val="center"/>
        </w:trPr>
        <w:tc>
          <w:tcPr>
            <w:tcW w:w="2001" w:type="dxa"/>
            <w:shd w:val="clear" w:color="auto" w:fill="DBDBDB" w:themeFill="accent3" w:themeFillTint="66"/>
          </w:tcPr>
          <w:p w14:paraId="34BC85B7"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Esc. Asociados:</w:t>
            </w:r>
          </w:p>
        </w:tc>
        <w:tc>
          <w:tcPr>
            <w:tcW w:w="5087" w:type="dxa"/>
          </w:tcPr>
          <w:p w14:paraId="3F629CF1" w14:textId="77777777" w:rsidR="00C97571" w:rsidRPr="004A43F6" w:rsidRDefault="00C97571" w:rsidP="00C106DC">
            <w:pPr>
              <w:ind w:left="13"/>
              <w:jc w:val="both"/>
              <w:rPr>
                <w:rFonts w:ascii="Calibri" w:hAnsi="Calibri" w:cs="Book Antiqua"/>
                <w:i/>
              </w:rPr>
            </w:pPr>
            <w:r>
              <w:rPr>
                <w:rFonts w:ascii="Calibri" w:hAnsi="Calibri" w:cs="Book Antiqua"/>
                <w:i/>
              </w:rPr>
              <w:t>ES-16.1</w:t>
            </w:r>
          </w:p>
        </w:tc>
      </w:tr>
    </w:tbl>
    <w:p w14:paraId="32C3EC0F" w14:textId="77777777" w:rsidR="00C97571" w:rsidRDefault="00C97571" w:rsidP="00C97571">
      <w:pPr>
        <w:ind w:left="142" w:hanging="11"/>
        <w:jc w:val="center"/>
        <w:rPr>
          <w:rFonts w:ascii="Calibri" w:hAnsi="Calibri"/>
          <w:i/>
          <w:color w:val="0000FF"/>
        </w:rPr>
      </w:pPr>
    </w:p>
    <w:p w14:paraId="2143BF69" w14:textId="77777777" w:rsidR="00C97571" w:rsidRDefault="00C97571" w:rsidP="00C97571">
      <w:pPr>
        <w:ind w:left="142" w:hanging="11"/>
        <w:jc w:val="center"/>
        <w:rPr>
          <w:rFonts w:ascii="Calibri" w:hAnsi="Calibri"/>
          <w:i/>
          <w:color w:val="0000FF"/>
        </w:rPr>
      </w:pPr>
      <w:r>
        <w:rPr>
          <w:rFonts w:ascii="Calibri" w:hAnsi="Calibri"/>
          <w:i/>
          <w:noProof/>
          <w:color w:val="0000FF"/>
        </w:rPr>
        <w:drawing>
          <wp:inline distT="0" distB="0" distL="0" distR="0" wp14:anchorId="695AFC45" wp14:editId="628CE118">
            <wp:extent cx="5632390" cy="3168000"/>
            <wp:effectExtent l="0" t="0" r="6985" b="0"/>
            <wp:docPr id="71" name="Imagen 7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Tabla&#10;&#10;Descripción generada automáticament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632390" cy="3168000"/>
                    </a:xfrm>
                    <a:prstGeom prst="rect">
                      <a:avLst/>
                    </a:prstGeom>
                  </pic:spPr>
                </pic:pic>
              </a:graphicData>
            </a:graphic>
          </wp:inline>
        </w:drawing>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C97571" w:rsidRPr="00B75B4C" w14:paraId="7C14BAD6" w14:textId="77777777" w:rsidTr="00C106DC">
        <w:trPr>
          <w:jc w:val="center"/>
        </w:trPr>
        <w:tc>
          <w:tcPr>
            <w:tcW w:w="2001" w:type="dxa"/>
            <w:shd w:val="clear" w:color="auto" w:fill="DBDBDB" w:themeFill="accent3" w:themeFillTint="66"/>
          </w:tcPr>
          <w:p w14:paraId="3F12EF51"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5473DDE7" w14:textId="77777777" w:rsidR="00C97571" w:rsidRPr="004A43F6" w:rsidRDefault="00C97571" w:rsidP="00C106DC">
            <w:pPr>
              <w:ind w:left="13"/>
              <w:jc w:val="both"/>
              <w:rPr>
                <w:rFonts w:ascii="Calibri" w:hAnsi="Calibri" w:cs="Book Antiqua"/>
                <w:i/>
              </w:rPr>
            </w:pPr>
            <w:r>
              <w:rPr>
                <w:rFonts w:ascii="Calibri" w:hAnsi="Calibri" w:cs="Book Antiqua"/>
                <w:i/>
              </w:rPr>
              <w:t>UI-17</w:t>
            </w:r>
          </w:p>
        </w:tc>
      </w:tr>
      <w:tr w:rsidR="00C97571" w:rsidRPr="00B75B4C" w14:paraId="6C88AF3D" w14:textId="77777777" w:rsidTr="00C106DC">
        <w:trPr>
          <w:jc w:val="center"/>
        </w:trPr>
        <w:tc>
          <w:tcPr>
            <w:tcW w:w="2001" w:type="dxa"/>
            <w:shd w:val="clear" w:color="auto" w:fill="DBDBDB" w:themeFill="accent3" w:themeFillTint="66"/>
          </w:tcPr>
          <w:p w14:paraId="42508E5E"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Descripción:</w:t>
            </w:r>
          </w:p>
        </w:tc>
        <w:tc>
          <w:tcPr>
            <w:tcW w:w="5087" w:type="dxa"/>
          </w:tcPr>
          <w:p w14:paraId="277271E9" w14:textId="77777777" w:rsidR="00C97571" w:rsidRPr="004A43F6" w:rsidRDefault="00C97571" w:rsidP="00C106DC">
            <w:pPr>
              <w:ind w:left="13"/>
              <w:jc w:val="both"/>
              <w:rPr>
                <w:rFonts w:ascii="Calibri" w:hAnsi="Calibri" w:cs="Book Antiqua"/>
                <w:i/>
              </w:rPr>
            </w:pPr>
            <w:r w:rsidRPr="5CFF2DB6">
              <w:rPr>
                <w:rFonts w:ascii="Calibri" w:hAnsi="Calibri" w:cs="Book Antiqua"/>
                <w:i/>
                <w:iCs/>
              </w:rPr>
              <w:t>Lista de deudas de propietarios</w:t>
            </w:r>
          </w:p>
        </w:tc>
      </w:tr>
      <w:tr w:rsidR="00C97571" w:rsidRPr="00B75B4C" w14:paraId="6E7DE63A" w14:textId="77777777" w:rsidTr="00C106DC">
        <w:trPr>
          <w:jc w:val="center"/>
        </w:trPr>
        <w:tc>
          <w:tcPr>
            <w:tcW w:w="2001" w:type="dxa"/>
            <w:shd w:val="clear" w:color="auto" w:fill="DBDBDB" w:themeFill="accent3" w:themeFillTint="66"/>
          </w:tcPr>
          <w:p w14:paraId="52B7AED2" w14:textId="77777777" w:rsidR="00C97571" w:rsidRPr="004A43F6" w:rsidRDefault="00C97571" w:rsidP="00C106DC">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6BBA8B46" w14:textId="77777777" w:rsidR="00C97571" w:rsidRPr="004A43F6" w:rsidRDefault="00C97571" w:rsidP="00C106DC">
            <w:pPr>
              <w:ind w:left="13"/>
              <w:jc w:val="both"/>
              <w:rPr>
                <w:rFonts w:ascii="Calibri" w:hAnsi="Calibri" w:cs="Book Antiqua"/>
                <w:i/>
              </w:rPr>
            </w:pPr>
            <w:r w:rsidRPr="5CFF2DB6">
              <w:rPr>
                <w:rFonts w:ascii="Calibri" w:hAnsi="Calibri" w:cs="Book Antiqua"/>
                <w:i/>
                <w:iCs/>
              </w:rPr>
              <w:t>RF-17</w:t>
            </w:r>
          </w:p>
        </w:tc>
      </w:tr>
      <w:tr w:rsidR="00C97571" w:rsidRPr="00B75B4C" w14:paraId="6368EE15" w14:textId="77777777" w:rsidTr="00C106DC">
        <w:trPr>
          <w:jc w:val="center"/>
        </w:trPr>
        <w:tc>
          <w:tcPr>
            <w:tcW w:w="2001" w:type="dxa"/>
            <w:shd w:val="clear" w:color="auto" w:fill="DBDBDB" w:themeFill="accent3" w:themeFillTint="66"/>
          </w:tcPr>
          <w:p w14:paraId="6EF62B30"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CU asociados:</w:t>
            </w:r>
          </w:p>
        </w:tc>
        <w:tc>
          <w:tcPr>
            <w:tcW w:w="5087" w:type="dxa"/>
          </w:tcPr>
          <w:p w14:paraId="74E3D4D5" w14:textId="77777777" w:rsidR="00C97571" w:rsidRPr="004A43F6" w:rsidRDefault="00C97571" w:rsidP="00C106DC">
            <w:pPr>
              <w:ind w:left="13"/>
              <w:jc w:val="both"/>
              <w:rPr>
                <w:rFonts w:ascii="Calibri" w:hAnsi="Calibri" w:cs="Book Antiqua"/>
                <w:i/>
              </w:rPr>
            </w:pPr>
            <w:r>
              <w:rPr>
                <w:rFonts w:ascii="Calibri" w:hAnsi="Calibri" w:cs="Book Antiqua"/>
                <w:i/>
              </w:rPr>
              <w:t>CU-17</w:t>
            </w:r>
          </w:p>
        </w:tc>
      </w:tr>
      <w:tr w:rsidR="00C97571" w:rsidRPr="00B75B4C" w14:paraId="62857758" w14:textId="77777777" w:rsidTr="00C106DC">
        <w:trPr>
          <w:jc w:val="center"/>
        </w:trPr>
        <w:tc>
          <w:tcPr>
            <w:tcW w:w="2001" w:type="dxa"/>
            <w:shd w:val="clear" w:color="auto" w:fill="DBDBDB" w:themeFill="accent3" w:themeFillTint="66"/>
          </w:tcPr>
          <w:p w14:paraId="4B827B76"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Esc. Asociados:</w:t>
            </w:r>
          </w:p>
        </w:tc>
        <w:tc>
          <w:tcPr>
            <w:tcW w:w="5087" w:type="dxa"/>
          </w:tcPr>
          <w:p w14:paraId="67C743EB" w14:textId="77777777" w:rsidR="00C97571" w:rsidRPr="004A43F6" w:rsidRDefault="00C97571" w:rsidP="00C106DC">
            <w:pPr>
              <w:ind w:left="13"/>
              <w:jc w:val="both"/>
              <w:rPr>
                <w:rFonts w:ascii="Calibri" w:hAnsi="Calibri" w:cs="Book Antiqua"/>
                <w:i/>
              </w:rPr>
            </w:pPr>
            <w:r>
              <w:rPr>
                <w:rFonts w:ascii="Calibri" w:hAnsi="Calibri" w:cs="Book Antiqua"/>
                <w:i/>
              </w:rPr>
              <w:t>ES-17.1</w:t>
            </w:r>
          </w:p>
        </w:tc>
      </w:tr>
    </w:tbl>
    <w:p w14:paraId="3540572B" w14:textId="77777777" w:rsidR="00C97571" w:rsidRDefault="00C97571" w:rsidP="00C97571">
      <w:pPr>
        <w:ind w:left="142" w:hanging="11"/>
        <w:jc w:val="center"/>
        <w:rPr>
          <w:rFonts w:ascii="Calibri" w:hAnsi="Calibri"/>
          <w:i/>
          <w:color w:val="0000FF"/>
        </w:rPr>
      </w:pPr>
    </w:p>
    <w:p w14:paraId="005CCB31" w14:textId="77777777" w:rsidR="00C97571" w:rsidRDefault="00C97571" w:rsidP="00C97571">
      <w:pPr>
        <w:ind w:left="142" w:hanging="11"/>
        <w:jc w:val="center"/>
        <w:rPr>
          <w:rFonts w:ascii="Calibri" w:hAnsi="Calibri"/>
          <w:i/>
          <w:color w:val="0000FF"/>
        </w:rPr>
      </w:pPr>
      <w:r>
        <w:rPr>
          <w:rFonts w:ascii="Calibri" w:hAnsi="Calibri"/>
          <w:i/>
          <w:noProof/>
          <w:color w:val="0000FF"/>
        </w:rPr>
        <w:lastRenderedPageBreak/>
        <w:drawing>
          <wp:inline distT="0" distB="0" distL="0" distR="0" wp14:anchorId="51A4437D" wp14:editId="25BDF039">
            <wp:extent cx="5632390" cy="3168000"/>
            <wp:effectExtent l="0" t="0" r="6985" b="0"/>
            <wp:docPr id="72" name="Imagen 7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Tabla&#10;&#10;Descripción generada automáticament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632390" cy="3168000"/>
                    </a:xfrm>
                    <a:prstGeom prst="rect">
                      <a:avLst/>
                    </a:prstGeom>
                  </pic:spPr>
                </pic:pic>
              </a:graphicData>
            </a:graphic>
          </wp:inline>
        </w:drawing>
      </w:r>
    </w:p>
    <w:p w14:paraId="02EBBD9E" w14:textId="77777777" w:rsidR="00C97571" w:rsidRDefault="00C97571" w:rsidP="00C97571">
      <w:pPr>
        <w:ind w:left="142" w:hanging="11"/>
        <w:jc w:val="center"/>
        <w:rPr>
          <w:rFonts w:ascii="Calibri" w:hAnsi="Calibri"/>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C97571" w:rsidRPr="00B75B4C" w14:paraId="7C1B28E8" w14:textId="77777777" w:rsidTr="00C106DC">
        <w:trPr>
          <w:jc w:val="center"/>
        </w:trPr>
        <w:tc>
          <w:tcPr>
            <w:tcW w:w="2001" w:type="dxa"/>
            <w:shd w:val="clear" w:color="auto" w:fill="DBDBDB" w:themeFill="accent3" w:themeFillTint="66"/>
          </w:tcPr>
          <w:p w14:paraId="28D60D53"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36C9F079" w14:textId="77777777" w:rsidR="00C97571" w:rsidRPr="004A43F6" w:rsidRDefault="00C97571" w:rsidP="00C106DC">
            <w:pPr>
              <w:ind w:left="13"/>
              <w:jc w:val="both"/>
              <w:rPr>
                <w:rFonts w:ascii="Calibri" w:hAnsi="Calibri" w:cs="Book Antiqua"/>
                <w:i/>
              </w:rPr>
            </w:pPr>
            <w:r>
              <w:rPr>
                <w:rFonts w:ascii="Calibri" w:hAnsi="Calibri" w:cs="Book Antiqua"/>
                <w:i/>
              </w:rPr>
              <w:t>UI-18</w:t>
            </w:r>
          </w:p>
        </w:tc>
      </w:tr>
      <w:tr w:rsidR="00C97571" w:rsidRPr="00B75B4C" w14:paraId="1E3F5B78" w14:textId="77777777" w:rsidTr="00C106DC">
        <w:trPr>
          <w:jc w:val="center"/>
        </w:trPr>
        <w:tc>
          <w:tcPr>
            <w:tcW w:w="2001" w:type="dxa"/>
            <w:shd w:val="clear" w:color="auto" w:fill="DBDBDB" w:themeFill="accent3" w:themeFillTint="66"/>
          </w:tcPr>
          <w:p w14:paraId="38FD57CC"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Descripción:</w:t>
            </w:r>
          </w:p>
        </w:tc>
        <w:tc>
          <w:tcPr>
            <w:tcW w:w="5087" w:type="dxa"/>
          </w:tcPr>
          <w:p w14:paraId="6A1E0F57" w14:textId="77777777" w:rsidR="00C97571" w:rsidRPr="004A43F6" w:rsidRDefault="00C97571" w:rsidP="00C106DC">
            <w:pPr>
              <w:ind w:left="13"/>
              <w:jc w:val="both"/>
              <w:rPr>
                <w:rFonts w:ascii="Calibri" w:hAnsi="Calibri" w:cs="Book Antiqua"/>
                <w:i/>
              </w:rPr>
            </w:pPr>
            <w:r w:rsidRPr="5CFF2DB6">
              <w:rPr>
                <w:rFonts w:ascii="Calibri" w:hAnsi="Calibri" w:cs="Book Antiqua"/>
                <w:i/>
                <w:iCs/>
              </w:rPr>
              <w:t>Ingreso de pagos en efectivo</w:t>
            </w:r>
          </w:p>
        </w:tc>
      </w:tr>
      <w:tr w:rsidR="00C97571" w:rsidRPr="00B75B4C" w14:paraId="5DE1F969" w14:textId="77777777" w:rsidTr="00C106DC">
        <w:trPr>
          <w:jc w:val="center"/>
        </w:trPr>
        <w:tc>
          <w:tcPr>
            <w:tcW w:w="2001" w:type="dxa"/>
            <w:shd w:val="clear" w:color="auto" w:fill="DBDBDB" w:themeFill="accent3" w:themeFillTint="66"/>
          </w:tcPr>
          <w:p w14:paraId="7FA4BC6B" w14:textId="77777777" w:rsidR="00C97571" w:rsidRPr="004A43F6" w:rsidRDefault="00C97571" w:rsidP="00C106DC">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6DDD4D0E" w14:textId="77777777" w:rsidR="00C97571" w:rsidRPr="004A43F6" w:rsidRDefault="00C97571" w:rsidP="00C106DC">
            <w:pPr>
              <w:ind w:left="13"/>
              <w:jc w:val="both"/>
              <w:rPr>
                <w:rFonts w:ascii="Calibri" w:hAnsi="Calibri" w:cs="Book Antiqua"/>
                <w:i/>
              </w:rPr>
            </w:pPr>
            <w:r w:rsidRPr="5CFF2DB6">
              <w:rPr>
                <w:rFonts w:ascii="Calibri" w:hAnsi="Calibri" w:cs="Book Antiqua"/>
                <w:i/>
                <w:iCs/>
              </w:rPr>
              <w:t>RF-18</w:t>
            </w:r>
          </w:p>
        </w:tc>
      </w:tr>
      <w:tr w:rsidR="00C97571" w:rsidRPr="00B75B4C" w14:paraId="7C2DCD9D" w14:textId="77777777" w:rsidTr="00C106DC">
        <w:trPr>
          <w:jc w:val="center"/>
        </w:trPr>
        <w:tc>
          <w:tcPr>
            <w:tcW w:w="2001" w:type="dxa"/>
            <w:shd w:val="clear" w:color="auto" w:fill="DBDBDB" w:themeFill="accent3" w:themeFillTint="66"/>
          </w:tcPr>
          <w:p w14:paraId="412A1D91"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CU asociados:</w:t>
            </w:r>
          </w:p>
        </w:tc>
        <w:tc>
          <w:tcPr>
            <w:tcW w:w="5087" w:type="dxa"/>
          </w:tcPr>
          <w:p w14:paraId="07BD1726" w14:textId="77777777" w:rsidR="00C97571" w:rsidRPr="004A43F6" w:rsidRDefault="00C97571" w:rsidP="00C106DC">
            <w:pPr>
              <w:ind w:left="13"/>
              <w:jc w:val="both"/>
              <w:rPr>
                <w:rFonts w:ascii="Calibri" w:hAnsi="Calibri" w:cs="Book Antiqua"/>
                <w:i/>
              </w:rPr>
            </w:pPr>
            <w:r>
              <w:rPr>
                <w:rFonts w:ascii="Calibri" w:hAnsi="Calibri" w:cs="Book Antiqua"/>
                <w:i/>
              </w:rPr>
              <w:t>CU-18</w:t>
            </w:r>
          </w:p>
        </w:tc>
      </w:tr>
      <w:tr w:rsidR="00C97571" w:rsidRPr="00B75B4C" w14:paraId="27B2011A" w14:textId="77777777" w:rsidTr="00C106DC">
        <w:trPr>
          <w:jc w:val="center"/>
        </w:trPr>
        <w:tc>
          <w:tcPr>
            <w:tcW w:w="2001" w:type="dxa"/>
            <w:shd w:val="clear" w:color="auto" w:fill="DBDBDB" w:themeFill="accent3" w:themeFillTint="66"/>
          </w:tcPr>
          <w:p w14:paraId="043604D0"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Esc. Asociados:</w:t>
            </w:r>
          </w:p>
        </w:tc>
        <w:tc>
          <w:tcPr>
            <w:tcW w:w="5087" w:type="dxa"/>
          </w:tcPr>
          <w:p w14:paraId="27634DF2" w14:textId="77777777" w:rsidR="00C97571" w:rsidRPr="004A43F6" w:rsidRDefault="00C97571" w:rsidP="00C106DC">
            <w:pPr>
              <w:ind w:left="13"/>
              <w:jc w:val="both"/>
              <w:rPr>
                <w:rFonts w:ascii="Calibri" w:hAnsi="Calibri" w:cs="Book Antiqua"/>
                <w:i/>
              </w:rPr>
            </w:pPr>
            <w:r>
              <w:rPr>
                <w:rFonts w:ascii="Calibri" w:hAnsi="Calibri" w:cs="Book Antiqua"/>
                <w:i/>
              </w:rPr>
              <w:t>ES-18.1</w:t>
            </w:r>
          </w:p>
        </w:tc>
      </w:tr>
    </w:tbl>
    <w:p w14:paraId="72E10128" w14:textId="77777777" w:rsidR="00C97571" w:rsidRDefault="00C97571" w:rsidP="00C97571">
      <w:pPr>
        <w:ind w:left="142" w:hanging="11"/>
        <w:jc w:val="center"/>
        <w:rPr>
          <w:rFonts w:ascii="Calibri" w:hAnsi="Calibri"/>
          <w:i/>
          <w:color w:val="0000FF"/>
        </w:rPr>
      </w:pPr>
    </w:p>
    <w:p w14:paraId="3CF65D02" w14:textId="77777777" w:rsidR="00C97571" w:rsidRDefault="00C97571" w:rsidP="00C97571">
      <w:pPr>
        <w:ind w:left="142" w:hanging="11"/>
        <w:jc w:val="center"/>
        <w:rPr>
          <w:rFonts w:ascii="Calibri" w:hAnsi="Calibri"/>
          <w:i/>
          <w:color w:val="0000FF"/>
        </w:rPr>
      </w:pPr>
      <w:r>
        <w:rPr>
          <w:rFonts w:ascii="Calibri" w:hAnsi="Calibri"/>
          <w:i/>
          <w:noProof/>
          <w:color w:val="0000FF"/>
        </w:rPr>
        <w:drawing>
          <wp:inline distT="0" distB="0" distL="0" distR="0" wp14:anchorId="02B57E12" wp14:editId="07B23755">
            <wp:extent cx="5632390" cy="3168000"/>
            <wp:effectExtent l="0" t="0" r="6985" b="0"/>
            <wp:docPr id="73" name="Imagen 7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Interfaz de usuario gráfica&#10;&#10;Descripción generada automáticament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632390" cy="3168000"/>
                    </a:xfrm>
                    <a:prstGeom prst="rect">
                      <a:avLst/>
                    </a:prstGeom>
                  </pic:spPr>
                </pic:pic>
              </a:graphicData>
            </a:graphic>
          </wp:inline>
        </w:drawing>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C97571" w:rsidRPr="00B75B4C" w14:paraId="22AD39B9" w14:textId="77777777" w:rsidTr="00C106DC">
        <w:trPr>
          <w:jc w:val="center"/>
        </w:trPr>
        <w:tc>
          <w:tcPr>
            <w:tcW w:w="2001" w:type="dxa"/>
            <w:shd w:val="clear" w:color="auto" w:fill="DBDBDB"/>
          </w:tcPr>
          <w:p w14:paraId="525AEAC5"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04ED67A1" w14:textId="77777777" w:rsidR="00C97571" w:rsidRPr="004A43F6" w:rsidRDefault="00C97571" w:rsidP="00C106DC">
            <w:pPr>
              <w:ind w:left="13"/>
              <w:jc w:val="both"/>
              <w:rPr>
                <w:rFonts w:ascii="Calibri" w:hAnsi="Calibri" w:cs="Book Antiqua"/>
                <w:i/>
              </w:rPr>
            </w:pPr>
            <w:r>
              <w:rPr>
                <w:rFonts w:ascii="Calibri" w:hAnsi="Calibri" w:cs="Book Antiqua"/>
                <w:i/>
              </w:rPr>
              <w:t>UI-19</w:t>
            </w:r>
          </w:p>
        </w:tc>
      </w:tr>
      <w:tr w:rsidR="00C97571" w:rsidRPr="00B75B4C" w14:paraId="6F77803A" w14:textId="77777777" w:rsidTr="00C106DC">
        <w:trPr>
          <w:jc w:val="center"/>
        </w:trPr>
        <w:tc>
          <w:tcPr>
            <w:tcW w:w="2001" w:type="dxa"/>
            <w:shd w:val="clear" w:color="auto" w:fill="DBDBDB"/>
          </w:tcPr>
          <w:p w14:paraId="6A8C2474"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Descripción:</w:t>
            </w:r>
          </w:p>
        </w:tc>
        <w:tc>
          <w:tcPr>
            <w:tcW w:w="5087" w:type="dxa"/>
          </w:tcPr>
          <w:p w14:paraId="1D5F6377" w14:textId="77777777" w:rsidR="00C97571" w:rsidRPr="004A43F6" w:rsidRDefault="00C97571" w:rsidP="00C106DC">
            <w:pPr>
              <w:ind w:left="13"/>
              <w:jc w:val="both"/>
              <w:rPr>
                <w:rFonts w:ascii="Calibri" w:hAnsi="Calibri" w:cs="Book Antiqua"/>
                <w:i/>
              </w:rPr>
            </w:pPr>
            <w:r>
              <w:rPr>
                <w:rFonts w:ascii="Calibri" w:hAnsi="Calibri" w:cs="Book Antiqua"/>
                <w:i/>
              </w:rPr>
              <w:t>Verificar Transferencia Bancaria</w:t>
            </w:r>
          </w:p>
        </w:tc>
      </w:tr>
      <w:tr w:rsidR="00C97571" w:rsidRPr="00B75B4C" w14:paraId="3490336D" w14:textId="77777777" w:rsidTr="00C106DC">
        <w:trPr>
          <w:jc w:val="center"/>
        </w:trPr>
        <w:tc>
          <w:tcPr>
            <w:tcW w:w="2001" w:type="dxa"/>
            <w:shd w:val="clear" w:color="auto" w:fill="DBDBDB"/>
          </w:tcPr>
          <w:p w14:paraId="567F3385" w14:textId="77777777" w:rsidR="00C97571" w:rsidRPr="004A43F6" w:rsidRDefault="00C97571" w:rsidP="00C106DC">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68E8584B" w14:textId="77777777" w:rsidR="00C97571" w:rsidRPr="004A43F6" w:rsidRDefault="00C97571" w:rsidP="00C106DC">
            <w:pPr>
              <w:ind w:left="13"/>
              <w:jc w:val="both"/>
              <w:rPr>
                <w:rFonts w:ascii="Calibri" w:hAnsi="Calibri" w:cs="Book Antiqua"/>
                <w:i/>
              </w:rPr>
            </w:pPr>
            <w:r>
              <w:rPr>
                <w:rFonts w:ascii="Calibri" w:hAnsi="Calibri" w:cs="Book Antiqua"/>
                <w:i/>
              </w:rPr>
              <w:t>RF-19</w:t>
            </w:r>
          </w:p>
        </w:tc>
      </w:tr>
      <w:tr w:rsidR="00C97571" w:rsidRPr="00B75B4C" w14:paraId="1F7CA960" w14:textId="77777777" w:rsidTr="00C106DC">
        <w:trPr>
          <w:jc w:val="center"/>
        </w:trPr>
        <w:tc>
          <w:tcPr>
            <w:tcW w:w="2001" w:type="dxa"/>
            <w:shd w:val="clear" w:color="auto" w:fill="DBDBDB"/>
          </w:tcPr>
          <w:p w14:paraId="1B11B1F2"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CU asociados:</w:t>
            </w:r>
          </w:p>
        </w:tc>
        <w:tc>
          <w:tcPr>
            <w:tcW w:w="5087" w:type="dxa"/>
          </w:tcPr>
          <w:p w14:paraId="10E4401F" w14:textId="77777777" w:rsidR="00C97571" w:rsidRPr="004A43F6" w:rsidRDefault="00C97571" w:rsidP="00C106DC">
            <w:pPr>
              <w:ind w:left="13"/>
              <w:jc w:val="both"/>
              <w:rPr>
                <w:rFonts w:ascii="Calibri" w:hAnsi="Calibri" w:cs="Book Antiqua"/>
                <w:i/>
              </w:rPr>
            </w:pPr>
            <w:r>
              <w:rPr>
                <w:rFonts w:ascii="Calibri" w:hAnsi="Calibri" w:cs="Book Antiqua"/>
                <w:i/>
              </w:rPr>
              <w:t>CU-19</w:t>
            </w:r>
          </w:p>
        </w:tc>
      </w:tr>
      <w:tr w:rsidR="00C97571" w:rsidRPr="00B75B4C" w14:paraId="66E46C4E" w14:textId="77777777" w:rsidTr="00C106DC">
        <w:trPr>
          <w:jc w:val="center"/>
        </w:trPr>
        <w:tc>
          <w:tcPr>
            <w:tcW w:w="2001" w:type="dxa"/>
            <w:shd w:val="clear" w:color="auto" w:fill="DBDBDB"/>
          </w:tcPr>
          <w:p w14:paraId="0C7A7FA0"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Esc. Asociados:</w:t>
            </w:r>
          </w:p>
        </w:tc>
        <w:tc>
          <w:tcPr>
            <w:tcW w:w="5087" w:type="dxa"/>
          </w:tcPr>
          <w:p w14:paraId="527ED5FF" w14:textId="77777777" w:rsidR="00C97571" w:rsidRPr="004A43F6" w:rsidRDefault="00C97571" w:rsidP="00C106DC">
            <w:pPr>
              <w:ind w:left="13"/>
              <w:jc w:val="both"/>
              <w:rPr>
                <w:rFonts w:ascii="Calibri" w:hAnsi="Calibri" w:cs="Book Antiqua"/>
                <w:i/>
              </w:rPr>
            </w:pPr>
            <w:r>
              <w:rPr>
                <w:rFonts w:ascii="Calibri" w:hAnsi="Calibri" w:cs="Book Antiqua"/>
                <w:i/>
              </w:rPr>
              <w:t>ES-19.1</w:t>
            </w:r>
          </w:p>
        </w:tc>
      </w:tr>
    </w:tbl>
    <w:p w14:paraId="641BCFEA" w14:textId="77777777" w:rsidR="00C97571" w:rsidRDefault="00C97571" w:rsidP="00C97571">
      <w:pPr>
        <w:ind w:left="142" w:hanging="11"/>
        <w:jc w:val="center"/>
        <w:rPr>
          <w:rFonts w:ascii="Calibri" w:hAnsi="Calibri"/>
          <w:i/>
          <w:color w:val="0000FF"/>
        </w:rPr>
      </w:pPr>
    </w:p>
    <w:p w14:paraId="1A042D36" w14:textId="77777777" w:rsidR="00C97571" w:rsidRDefault="00C97571" w:rsidP="00C97571">
      <w:pPr>
        <w:ind w:left="142" w:hanging="11"/>
        <w:jc w:val="center"/>
        <w:rPr>
          <w:rFonts w:ascii="Calibri" w:hAnsi="Calibri"/>
          <w:i/>
          <w:color w:val="0000FF"/>
        </w:rPr>
      </w:pPr>
      <w:r>
        <w:rPr>
          <w:rFonts w:ascii="Calibri" w:hAnsi="Calibri"/>
          <w:i/>
          <w:noProof/>
          <w:color w:val="0000FF"/>
        </w:rPr>
        <w:lastRenderedPageBreak/>
        <w:drawing>
          <wp:inline distT="0" distB="0" distL="0" distR="0" wp14:anchorId="5B017399" wp14:editId="61BC9C7F">
            <wp:extent cx="5632390" cy="3168000"/>
            <wp:effectExtent l="0" t="0" r="6985" b="0"/>
            <wp:docPr id="74" name="Imagen 74"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Interfaz de usuario gráfica, Tabla&#10;&#10;Descripción generada automáticament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632390" cy="3168000"/>
                    </a:xfrm>
                    <a:prstGeom prst="rect">
                      <a:avLst/>
                    </a:prstGeom>
                  </pic:spPr>
                </pic:pic>
              </a:graphicData>
            </a:graphic>
          </wp:inline>
        </w:drawing>
      </w:r>
    </w:p>
    <w:p w14:paraId="2D4724FE" w14:textId="77777777" w:rsidR="00C97571" w:rsidRDefault="00C97571" w:rsidP="00C97571">
      <w:pPr>
        <w:ind w:left="142" w:hanging="11"/>
        <w:jc w:val="center"/>
        <w:rPr>
          <w:rFonts w:ascii="Calibri" w:hAnsi="Calibri"/>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C97571" w:rsidRPr="00B75B4C" w14:paraId="541F7280" w14:textId="77777777" w:rsidTr="00C106DC">
        <w:trPr>
          <w:jc w:val="center"/>
        </w:trPr>
        <w:tc>
          <w:tcPr>
            <w:tcW w:w="2001" w:type="dxa"/>
            <w:shd w:val="clear" w:color="auto" w:fill="DBDBDB"/>
          </w:tcPr>
          <w:p w14:paraId="1D62FCD7"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798A9267" w14:textId="77777777" w:rsidR="00C97571" w:rsidRPr="004A43F6" w:rsidRDefault="00C97571" w:rsidP="00C106DC">
            <w:pPr>
              <w:ind w:left="13"/>
              <w:jc w:val="both"/>
              <w:rPr>
                <w:rFonts w:ascii="Calibri" w:hAnsi="Calibri" w:cs="Book Antiqua"/>
                <w:i/>
              </w:rPr>
            </w:pPr>
            <w:r>
              <w:rPr>
                <w:rFonts w:ascii="Calibri" w:hAnsi="Calibri" w:cs="Book Antiqua"/>
                <w:i/>
              </w:rPr>
              <w:t>UI-20</w:t>
            </w:r>
          </w:p>
        </w:tc>
      </w:tr>
      <w:tr w:rsidR="00C97571" w:rsidRPr="00B75B4C" w14:paraId="0A8A1072" w14:textId="77777777" w:rsidTr="00C106DC">
        <w:trPr>
          <w:jc w:val="center"/>
        </w:trPr>
        <w:tc>
          <w:tcPr>
            <w:tcW w:w="2001" w:type="dxa"/>
            <w:shd w:val="clear" w:color="auto" w:fill="DBDBDB"/>
          </w:tcPr>
          <w:p w14:paraId="557886B8"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Descripción:</w:t>
            </w:r>
          </w:p>
        </w:tc>
        <w:tc>
          <w:tcPr>
            <w:tcW w:w="5087" w:type="dxa"/>
          </w:tcPr>
          <w:p w14:paraId="0BD5221B" w14:textId="77777777" w:rsidR="00C97571" w:rsidRPr="004A43F6" w:rsidRDefault="00C97571" w:rsidP="00C106DC">
            <w:pPr>
              <w:ind w:left="13"/>
              <w:jc w:val="both"/>
              <w:rPr>
                <w:rFonts w:ascii="Calibri" w:hAnsi="Calibri" w:cs="Book Antiqua"/>
                <w:i/>
              </w:rPr>
            </w:pPr>
            <w:r>
              <w:rPr>
                <w:rFonts w:ascii="Calibri" w:hAnsi="Calibri" w:cs="Book Antiqua"/>
                <w:i/>
              </w:rPr>
              <w:t>Generar Multa</w:t>
            </w:r>
          </w:p>
        </w:tc>
      </w:tr>
      <w:tr w:rsidR="00C97571" w:rsidRPr="00B75B4C" w14:paraId="2C9ECA2D" w14:textId="77777777" w:rsidTr="00C106DC">
        <w:trPr>
          <w:jc w:val="center"/>
        </w:trPr>
        <w:tc>
          <w:tcPr>
            <w:tcW w:w="2001" w:type="dxa"/>
            <w:shd w:val="clear" w:color="auto" w:fill="DBDBDB"/>
          </w:tcPr>
          <w:p w14:paraId="6DA5A673" w14:textId="77777777" w:rsidR="00C97571" w:rsidRPr="004A43F6" w:rsidRDefault="00C97571" w:rsidP="00C106DC">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06EF7D19" w14:textId="77777777" w:rsidR="00C97571" w:rsidRPr="004A43F6" w:rsidRDefault="00C97571" w:rsidP="00C106DC">
            <w:pPr>
              <w:ind w:left="13"/>
              <w:jc w:val="both"/>
              <w:rPr>
                <w:rFonts w:ascii="Calibri" w:hAnsi="Calibri" w:cs="Book Antiqua"/>
                <w:i/>
              </w:rPr>
            </w:pPr>
            <w:r>
              <w:rPr>
                <w:rFonts w:ascii="Calibri" w:hAnsi="Calibri" w:cs="Book Antiqua"/>
                <w:i/>
              </w:rPr>
              <w:t>RF-20</w:t>
            </w:r>
          </w:p>
        </w:tc>
      </w:tr>
      <w:tr w:rsidR="00C97571" w:rsidRPr="00B75B4C" w14:paraId="7E838E59" w14:textId="77777777" w:rsidTr="00C106DC">
        <w:trPr>
          <w:jc w:val="center"/>
        </w:trPr>
        <w:tc>
          <w:tcPr>
            <w:tcW w:w="2001" w:type="dxa"/>
            <w:shd w:val="clear" w:color="auto" w:fill="DBDBDB"/>
          </w:tcPr>
          <w:p w14:paraId="62BEEC9F"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CU asociados:</w:t>
            </w:r>
          </w:p>
        </w:tc>
        <w:tc>
          <w:tcPr>
            <w:tcW w:w="5087" w:type="dxa"/>
          </w:tcPr>
          <w:p w14:paraId="51888C84" w14:textId="77777777" w:rsidR="00C97571" w:rsidRPr="004A43F6" w:rsidRDefault="00C97571" w:rsidP="00C106DC">
            <w:pPr>
              <w:ind w:left="13"/>
              <w:jc w:val="both"/>
              <w:rPr>
                <w:rFonts w:ascii="Calibri" w:hAnsi="Calibri" w:cs="Book Antiqua"/>
                <w:i/>
              </w:rPr>
            </w:pPr>
            <w:r>
              <w:rPr>
                <w:rFonts w:ascii="Calibri" w:hAnsi="Calibri" w:cs="Book Antiqua"/>
                <w:i/>
              </w:rPr>
              <w:t>CU-20</w:t>
            </w:r>
          </w:p>
        </w:tc>
      </w:tr>
      <w:tr w:rsidR="00C97571" w:rsidRPr="00B75B4C" w14:paraId="143A6540" w14:textId="77777777" w:rsidTr="00C106DC">
        <w:trPr>
          <w:jc w:val="center"/>
        </w:trPr>
        <w:tc>
          <w:tcPr>
            <w:tcW w:w="2001" w:type="dxa"/>
            <w:shd w:val="clear" w:color="auto" w:fill="DBDBDB"/>
          </w:tcPr>
          <w:p w14:paraId="17F8E9D7"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Esc. Asociados:</w:t>
            </w:r>
          </w:p>
        </w:tc>
        <w:tc>
          <w:tcPr>
            <w:tcW w:w="5087" w:type="dxa"/>
          </w:tcPr>
          <w:p w14:paraId="432F9A2C" w14:textId="77777777" w:rsidR="00C97571" w:rsidRPr="004A43F6" w:rsidRDefault="00C97571" w:rsidP="00C106DC">
            <w:pPr>
              <w:ind w:left="13"/>
              <w:jc w:val="both"/>
              <w:rPr>
                <w:rFonts w:ascii="Calibri" w:hAnsi="Calibri" w:cs="Book Antiqua"/>
                <w:i/>
              </w:rPr>
            </w:pPr>
            <w:r>
              <w:rPr>
                <w:rFonts w:ascii="Calibri" w:hAnsi="Calibri" w:cs="Book Antiqua"/>
                <w:i/>
              </w:rPr>
              <w:t>ES-20.1</w:t>
            </w:r>
          </w:p>
        </w:tc>
      </w:tr>
    </w:tbl>
    <w:p w14:paraId="1F4B04DF" w14:textId="77777777" w:rsidR="00C97571" w:rsidRDefault="00C97571" w:rsidP="00C97571">
      <w:pPr>
        <w:ind w:left="142" w:hanging="11"/>
        <w:jc w:val="center"/>
        <w:rPr>
          <w:rFonts w:ascii="Calibri" w:hAnsi="Calibri"/>
          <w:i/>
          <w:color w:val="0000FF"/>
        </w:rPr>
      </w:pPr>
    </w:p>
    <w:p w14:paraId="1C069078" w14:textId="77777777" w:rsidR="00C97571" w:rsidRDefault="00C97571" w:rsidP="00C97571">
      <w:pPr>
        <w:ind w:left="142" w:hanging="11"/>
        <w:jc w:val="center"/>
        <w:rPr>
          <w:rFonts w:ascii="Calibri" w:hAnsi="Calibri"/>
          <w:i/>
          <w:color w:val="0000FF"/>
        </w:rPr>
      </w:pPr>
      <w:r>
        <w:rPr>
          <w:rFonts w:ascii="Calibri" w:hAnsi="Calibri"/>
          <w:i/>
          <w:noProof/>
          <w:color w:val="0000FF"/>
        </w:rPr>
        <w:drawing>
          <wp:inline distT="0" distB="0" distL="0" distR="0" wp14:anchorId="1BCCA295" wp14:editId="1485FDEE">
            <wp:extent cx="5632390" cy="3168000"/>
            <wp:effectExtent l="0" t="0" r="6985" b="0"/>
            <wp:docPr id="75" name="Imagen 7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Interfaz de usuario gráfica, Texto, Aplicación, Correo electrónico&#10;&#10;Descripción generada automáticament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632390" cy="3168000"/>
                    </a:xfrm>
                    <a:prstGeom prst="rect">
                      <a:avLst/>
                    </a:prstGeom>
                  </pic:spPr>
                </pic:pic>
              </a:graphicData>
            </a:graphic>
          </wp:inline>
        </w:drawing>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C97571" w:rsidRPr="00B75B4C" w14:paraId="44BA4A91" w14:textId="77777777" w:rsidTr="00C106DC">
        <w:trPr>
          <w:jc w:val="center"/>
        </w:trPr>
        <w:tc>
          <w:tcPr>
            <w:tcW w:w="2001" w:type="dxa"/>
            <w:shd w:val="clear" w:color="auto" w:fill="DBDBDB"/>
          </w:tcPr>
          <w:p w14:paraId="42E0FA93"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4BF9AEF8" w14:textId="77777777" w:rsidR="00C97571" w:rsidRPr="004A43F6" w:rsidRDefault="00C97571" w:rsidP="00C106DC">
            <w:pPr>
              <w:ind w:left="13"/>
              <w:jc w:val="both"/>
              <w:rPr>
                <w:rFonts w:ascii="Calibri" w:hAnsi="Calibri" w:cs="Book Antiqua"/>
                <w:i/>
              </w:rPr>
            </w:pPr>
            <w:r>
              <w:rPr>
                <w:rFonts w:ascii="Calibri" w:hAnsi="Calibri" w:cs="Book Antiqua"/>
                <w:i/>
              </w:rPr>
              <w:t>UI-21</w:t>
            </w:r>
          </w:p>
        </w:tc>
      </w:tr>
      <w:tr w:rsidR="00C97571" w:rsidRPr="00B75B4C" w14:paraId="7B3DA247" w14:textId="77777777" w:rsidTr="00C106DC">
        <w:trPr>
          <w:jc w:val="center"/>
        </w:trPr>
        <w:tc>
          <w:tcPr>
            <w:tcW w:w="2001" w:type="dxa"/>
            <w:shd w:val="clear" w:color="auto" w:fill="DBDBDB"/>
          </w:tcPr>
          <w:p w14:paraId="39CB7AC9"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Descripción:</w:t>
            </w:r>
          </w:p>
        </w:tc>
        <w:tc>
          <w:tcPr>
            <w:tcW w:w="5087" w:type="dxa"/>
          </w:tcPr>
          <w:p w14:paraId="4E325041" w14:textId="77777777" w:rsidR="00C97571" w:rsidRPr="004A43F6" w:rsidRDefault="00C97571" w:rsidP="00C106DC">
            <w:pPr>
              <w:ind w:left="13"/>
              <w:jc w:val="both"/>
              <w:rPr>
                <w:rFonts w:ascii="Calibri" w:hAnsi="Calibri" w:cs="Book Antiqua"/>
                <w:i/>
              </w:rPr>
            </w:pPr>
            <w:r>
              <w:rPr>
                <w:rFonts w:ascii="Calibri" w:hAnsi="Calibri" w:cs="Book Antiqua"/>
                <w:i/>
              </w:rPr>
              <w:t>Notificar Recargo</w:t>
            </w:r>
          </w:p>
        </w:tc>
      </w:tr>
      <w:tr w:rsidR="00C97571" w:rsidRPr="00B75B4C" w14:paraId="7A4162BE" w14:textId="77777777" w:rsidTr="00C106DC">
        <w:trPr>
          <w:jc w:val="center"/>
        </w:trPr>
        <w:tc>
          <w:tcPr>
            <w:tcW w:w="2001" w:type="dxa"/>
            <w:shd w:val="clear" w:color="auto" w:fill="DBDBDB"/>
          </w:tcPr>
          <w:p w14:paraId="068787BD" w14:textId="77777777" w:rsidR="00C97571" w:rsidRPr="004A43F6" w:rsidRDefault="00C97571" w:rsidP="00C106DC">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186F2093" w14:textId="77777777" w:rsidR="00C97571" w:rsidRPr="004A43F6" w:rsidRDefault="00C97571" w:rsidP="00C106DC">
            <w:pPr>
              <w:ind w:left="13"/>
              <w:jc w:val="both"/>
              <w:rPr>
                <w:rFonts w:ascii="Calibri" w:hAnsi="Calibri" w:cs="Book Antiqua"/>
                <w:i/>
              </w:rPr>
            </w:pPr>
            <w:r>
              <w:rPr>
                <w:rFonts w:ascii="Calibri" w:hAnsi="Calibri" w:cs="Book Antiqua"/>
                <w:i/>
              </w:rPr>
              <w:t>RF-21</w:t>
            </w:r>
          </w:p>
        </w:tc>
      </w:tr>
      <w:tr w:rsidR="00C97571" w:rsidRPr="00B75B4C" w14:paraId="16368F29" w14:textId="77777777" w:rsidTr="00C106DC">
        <w:trPr>
          <w:jc w:val="center"/>
        </w:trPr>
        <w:tc>
          <w:tcPr>
            <w:tcW w:w="2001" w:type="dxa"/>
            <w:shd w:val="clear" w:color="auto" w:fill="DBDBDB"/>
          </w:tcPr>
          <w:p w14:paraId="39760DD5"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CU asociados:</w:t>
            </w:r>
          </w:p>
        </w:tc>
        <w:tc>
          <w:tcPr>
            <w:tcW w:w="5087" w:type="dxa"/>
          </w:tcPr>
          <w:p w14:paraId="00FD7322" w14:textId="77777777" w:rsidR="00C97571" w:rsidRPr="004A43F6" w:rsidRDefault="00C97571" w:rsidP="00C106DC">
            <w:pPr>
              <w:ind w:left="13"/>
              <w:jc w:val="both"/>
              <w:rPr>
                <w:rFonts w:ascii="Calibri" w:hAnsi="Calibri" w:cs="Book Antiqua"/>
                <w:i/>
              </w:rPr>
            </w:pPr>
            <w:r>
              <w:rPr>
                <w:rFonts w:ascii="Calibri" w:hAnsi="Calibri" w:cs="Book Antiqua"/>
                <w:i/>
              </w:rPr>
              <w:t>CU-21</w:t>
            </w:r>
          </w:p>
        </w:tc>
      </w:tr>
      <w:tr w:rsidR="00C97571" w:rsidRPr="00B75B4C" w14:paraId="3CCD9BEB" w14:textId="77777777" w:rsidTr="00C106DC">
        <w:trPr>
          <w:jc w:val="center"/>
        </w:trPr>
        <w:tc>
          <w:tcPr>
            <w:tcW w:w="2001" w:type="dxa"/>
            <w:shd w:val="clear" w:color="auto" w:fill="DBDBDB"/>
          </w:tcPr>
          <w:p w14:paraId="461EC707"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Esc. Asociados:</w:t>
            </w:r>
          </w:p>
        </w:tc>
        <w:tc>
          <w:tcPr>
            <w:tcW w:w="5087" w:type="dxa"/>
          </w:tcPr>
          <w:p w14:paraId="25C62030" w14:textId="77777777" w:rsidR="00C97571" w:rsidRPr="004A43F6" w:rsidRDefault="00C97571" w:rsidP="00C106DC">
            <w:pPr>
              <w:ind w:left="13"/>
              <w:jc w:val="both"/>
              <w:rPr>
                <w:rFonts w:ascii="Calibri" w:hAnsi="Calibri" w:cs="Book Antiqua"/>
                <w:i/>
              </w:rPr>
            </w:pPr>
            <w:r>
              <w:rPr>
                <w:rFonts w:ascii="Calibri" w:hAnsi="Calibri" w:cs="Book Antiqua"/>
                <w:i/>
              </w:rPr>
              <w:t>ES-21.1</w:t>
            </w:r>
          </w:p>
        </w:tc>
      </w:tr>
    </w:tbl>
    <w:p w14:paraId="36E34EFA" w14:textId="77777777" w:rsidR="00C97571" w:rsidRDefault="00C97571" w:rsidP="00C97571">
      <w:pPr>
        <w:ind w:left="142" w:hanging="11"/>
        <w:jc w:val="center"/>
        <w:rPr>
          <w:rFonts w:ascii="Calibri" w:hAnsi="Calibri"/>
          <w:i/>
          <w:color w:val="0000FF"/>
        </w:rPr>
      </w:pPr>
    </w:p>
    <w:p w14:paraId="4959A709" w14:textId="77777777" w:rsidR="00C97571" w:rsidRDefault="00C97571" w:rsidP="00C97571">
      <w:pPr>
        <w:ind w:left="142" w:hanging="11"/>
        <w:jc w:val="center"/>
        <w:rPr>
          <w:rFonts w:ascii="Calibri" w:hAnsi="Calibri"/>
          <w:i/>
          <w:color w:val="0000FF"/>
        </w:rPr>
      </w:pPr>
      <w:r>
        <w:rPr>
          <w:rFonts w:ascii="Calibri" w:hAnsi="Calibri"/>
          <w:i/>
          <w:noProof/>
          <w:color w:val="0000FF"/>
        </w:rPr>
        <w:lastRenderedPageBreak/>
        <w:drawing>
          <wp:inline distT="0" distB="0" distL="0" distR="0" wp14:anchorId="736B5818" wp14:editId="781F793E">
            <wp:extent cx="5632390" cy="3168000"/>
            <wp:effectExtent l="0" t="0" r="6985" b="0"/>
            <wp:docPr id="76" name="Imagen 7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Interfaz de usuario gráfica, Texto, Aplicación&#10;&#10;Descripción generada automáticament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632390" cy="3168000"/>
                    </a:xfrm>
                    <a:prstGeom prst="rect">
                      <a:avLst/>
                    </a:prstGeom>
                  </pic:spPr>
                </pic:pic>
              </a:graphicData>
            </a:graphic>
          </wp:inline>
        </w:drawing>
      </w:r>
    </w:p>
    <w:p w14:paraId="0F69D26C" w14:textId="77777777" w:rsidR="00C97571" w:rsidRDefault="00C97571" w:rsidP="00C97571">
      <w:pPr>
        <w:ind w:left="142" w:hanging="11"/>
        <w:jc w:val="center"/>
        <w:rPr>
          <w:rFonts w:ascii="Calibri" w:hAnsi="Calibri"/>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C97571" w:rsidRPr="00B75B4C" w14:paraId="37579284" w14:textId="77777777" w:rsidTr="00C106DC">
        <w:trPr>
          <w:jc w:val="center"/>
        </w:trPr>
        <w:tc>
          <w:tcPr>
            <w:tcW w:w="2001" w:type="dxa"/>
            <w:shd w:val="clear" w:color="auto" w:fill="DBDBDB"/>
          </w:tcPr>
          <w:p w14:paraId="69BA3E04"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28EA15EB" w14:textId="77777777" w:rsidR="00C97571" w:rsidRPr="004A43F6" w:rsidRDefault="00C97571" w:rsidP="00C106DC">
            <w:pPr>
              <w:ind w:left="13"/>
              <w:jc w:val="both"/>
              <w:rPr>
                <w:rFonts w:ascii="Calibri" w:hAnsi="Calibri" w:cs="Book Antiqua"/>
                <w:i/>
              </w:rPr>
            </w:pPr>
            <w:r>
              <w:rPr>
                <w:rFonts w:ascii="Calibri" w:hAnsi="Calibri" w:cs="Book Antiqua"/>
                <w:i/>
              </w:rPr>
              <w:t>UI-22</w:t>
            </w:r>
          </w:p>
        </w:tc>
      </w:tr>
      <w:tr w:rsidR="00C97571" w:rsidRPr="00B75B4C" w14:paraId="658760E2" w14:textId="77777777" w:rsidTr="00C106DC">
        <w:trPr>
          <w:jc w:val="center"/>
        </w:trPr>
        <w:tc>
          <w:tcPr>
            <w:tcW w:w="2001" w:type="dxa"/>
            <w:shd w:val="clear" w:color="auto" w:fill="DBDBDB"/>
          </w:tcPr>
          <w:p w14:paraId="359CA9FF"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Descripción:</w:t>
            </w:r>
          </w:p>
        </w:tc>
        <w:tc>
          <w:tcPr>
            <w:tcW w:w="5087" w:type="dxa"/>
          </w:tcPr>
          <w:p w14:paraId="56325F85" w14:textId="77777777" w:rsidR="00C97571" w:rsidRPr="004A43F6" w:rsidRDefault="00C97571" w:rsidP="00C106DC">
            <w:pPr>
              <w:ind w:left="13"/>
              <w:jc w:val="both"/>
              <w:rPr>
                <w:rFonts w:ascii="Calibri" w:hAnsi="Calibri" w:cs="Book Antiqua"/>
                <w:i/>
              </w:rPr>
            </w:pPr>
            <w:r>
              <w:rPr>
                <w:rFonts w:ascii="Calibri" w:hAnsi="Calibri" w:cs="Book Antiqua"/>
                <w:i/>
              </w:rPr>
              <w:t>Emitir Recibo</w:t>
            </w:r>
          </w:p>
        </w:tc>
      </w:tr>
      <w:tr w:rsidR="00C97571" w:rsidRPr="00B75B4C" w14:paraId="12F3CE30" w14:textId="77777777" w:rsidTr="00C106DC">
        <w:trPr>
          <w:jc w:val="center"/>
        </w:trPr>
        <w:tc>
          <w:tcPr>
            <w:tcW w:w="2001" w:type="dxa"/>
            <w:shd w:val="clear" w:color="auto" w:fill="DBDBDB"/>
          </w:tcPr>
          <w:p w14:paraId="159CA9B4" w14:textId="77777777" w:rsidR="00C97571" w:rsidRPr="004A43F6" w:rsidRDefault="00C97571" w:rsidP="00C106DC">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36270B93" w14:textId="77777777" w:rsidR="00C97571" w:rsidRPr="004A43F6" w:rsidRDefault="00C97571" w:rsidP="00C106DC">
            <w:pPr>
              <w:ind w:left="13"/>
              <w:jc w:val="both"/>
              <w:rPr>
                <w:rFonts w:ascii="Calibri" w:hAnsi="Calibri" w:cs="Book Antiqua"/>
                <w:i/>
              </w:rPr>
            </w:pPr>
            <w:r>
              <w:rPr>
                <w:rFonts w:ascii="Calibri" w:hAnsi="Calibri" w:cs="Book Antiqua"/>
                <w:i/>
              </w:rPr>
              <w:t>RF-22</w:t>
            </w:r>
          </w:p>
        </w:tc>
      </w:tr>
      <w:tr w:rsidR="00C97571" w:rsidRPr="00B75B4C" w14:paraId="5C638BF1" w14:textId="77777777" w:rsidTr="00C106DC">
        <w:trPr>
          <w:jc w:val="center"/>
        </w:trPr>
        <w:tc>
          <w:tcPr>
            <w:tcW w:w="2001" w:type="dxa"/>
            <w:shd w:val="clear" w:color="auto" w:fill="DBDBDB"/>
          </w:tcPr>
          <w:p w14:paraId="2E39BB5D"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CU asociados:</w:t>
            </w:r>
          </w:p>
        </w:tc>
        <w:tc>
          <w:tcPr>
            <w:tcW w:w="5087" w:type="dxa"/>
          </w:tcPr>
          <w:p w14:paraId="77D5B3E7" w14:textId="77777777" w:rsidR="00C97571" w:rsidRPr="004A43F6" w:rsidRDefault="00C97571" w:rsidP="00C106DC">
            <w:pPr>
              <w:ind w:left="13"/>
              <w:jc w:val="both"/>
              <w:rPr>
                <w:rFonts w:ascii="Calibri" w:hAnsi="Calibri" w:cs="Book Antiqua"/>
                <w:i/>
              </w:rPr>
            </w:pPr>
            <w:r>
              <w:rPr>
                <w:rFonts w:ascii="Calibri" w:hAnsi="Calibri" w:cs="Book Antiqua"/>
                <w:i/>
              </w:rPr>
              <w:t>CU-22</w:t>
            </w:r>
          </w:p>
        </w:tc>
      </w:tr>
      <w:tr w:rsidR="00C97571" w:rsidRPr="00B75B4C" w14:paraId="23C9D31E" w14:textId="77777777" w:rsidTr="00C106DC">
        <w:trPr>
          <w:jc w:val="center"/>
        </w:trPr>
        <w:tc>
          <w:tcPr>
            <w:tcW w:w="2001" w:type="dxa"/>
            <w:shd w:val="clear" w:color="auto" w:fill="DBDBDB"/>
          </w:tcPr>
          <w:p w14:paraId="71FC9376"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Esc. Asociados:</w:t>
            </w:r>
          </w:p>
        </w:tc>
        <w:tc>
          <w:tcPr>
            <w:tcW w:w="5087" w:type="dxa"/>
          </w:tcPr>
          <w:p w14:paraId="01B1F9D3" w14:textId="77777777" w:rsidR="00C97571" w:rsidRPr="004A43F6" w:rsidRDefault="00C97571" w:rsidP="00C106DC">
            <w:pPr>
              <w:ind w:left="13"/>
              <w:jc w:val="both"/>
              <w:rPr>
                <w:rFonts w:ascii="Calibri" w:hAnsi="Calibri" w:cs="Book Antiqua"/>
                <w:i/>
              </w:rPr>
            </w:pPr>
            <w:r>
              <w:rPr>
                <w:rFonts w:ascii="Calibri" w:hAnsi="Calibri" w:cs="Book Antiqua"/>
                <w:i/>
              </w:rPr>
              <w:t>ES-22.1</w:t>
            </w:r>
          </w:p>
        </w:tc>
      </w:tr>
    </w:tbl>
    <w:p w14:paraId="10B4F9F9" w14:textId="77777777" w:rsidR="00C97571" w:rsidRDefault="00C97571" w:rsidP="00C97571">
      <w:pPr>
        <w:ind w:left="142" w:hanging="11"/>
        <w:jc w:val="center"/>
        <w:rPr>
          <w:rFonts w:ascii="Calibri" w:hAnsi="Calibri"/>
          <w:i/>
          <w:color w:val="0000FF"/>
        </w:rPr>
      </w:pPr>
    </w:p>
    <w:p w14:paraId="09E6884C" w14:textId="77777777" w:rsidR="00C97571" w:rsidRDefault="00C97571" w:rsidP="00C97571">
      <w:pPr>
        <w:ind w:left="142" w:hanging="11"/>
        <w:jc w:val="center"/>
        <w:rPr>
          <w:rFonts w:ascii="Calibri" w:hAnsi="Calibri"/>
          <w:i/>
          <w:color w:val="0000FF"/>
        </w:rPr>
      </w:pPr>
      <w:r>
        <w:rPr>
          <w:rFonts w:ascii="Calibri" w:hAnsi="Calibri"/>
          <w:i/>
          <w:noProof/>
          <w:color w:val="0000FF"/>
        </w:rPr>
        <w:drawing>
          <wp:inline distT="0" distB="0" distL="0" distR="0" wp14:anchorId="6A7B2859" wp14:editId="11C7BCAB">
            <wp:extent cx="5632390" cy="3168000"/>
            <wp:effectExtent l="0" t="0" r="6985" b="0"/>
            <wp:docPr id="77" name="Imagen 7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Interfaz de usuario gráfica&#10;&#10;Descripción generada automáticamente con confianza media"/>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632390" cy="3168000"/>
                    </a:xfrm>
                    <a:prstGeom prst="rect">
                      <a:avLst/>
                    </a:prstGeom>
                  </pic:spPr>
                </pic:pic>
              </a:graphicData>
            </a:graphic>
          </wp:inline>
        </w:drawing>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C97571" w:rsidRPr="00B75B4C" w14:paraId="1B4189FD" w14:textId="77777777" w:rsidTr="00C106DC">
        <w:trPr>
          <w:jc w:val="center"/>
        </w:trPr>
        <w:tc>
          <w:tcPr>
            <w:tcW w:w="2001" w:type="dxa"/>
            <w:shd w:val="clear" w:color="auto" w:fill="DBDBDB"/>
          </w:tcPr>
          <w:p w14:paraId="6C077FFB"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76C5BF1C" w14:textId="77777777" w:rsidR="00C97571" w:rsidRPr="004A43F6" w:rsidRDefault="00C97571" w:rsidP="00C106DC">
            <w:pPr>
              <w:ind w:left="13"/>
              <w:jc w:val="both"/>
              <w:rPr>
                <w:rFonts w:ascii="Calibri" w:hAnsi="Calibri" w:cs="Book Antiqua"/>
                <w:i/>
              </w:rPr>
            </w:pPr>
            <w:r>
              <w:rPr>
                <w:rFonts w:ascii="Calibri" w:hAnsi="Calibri" w:cs="Book Antiqua"/>
                <w:i/>
              </w:rPr>
              <w:t>UI-23</w:t>
            </w:r>
          </w:p>
        </w:tc>
      </w:tr>
      <w:tr w:rsidR="00C97571" w:rsidRPr="00B75B4C" w14:paraId="323EF18C" w14:textId="77777777" w:rsidTr="00C106DC">
        <w:trPr>
          <w:jc w:val="center"/>
        </w:trPr>
        <w:tc>
          <w:tcPr>
            <w:tcW w:w="2001" w:type="dxa"/>
            <w:shd w:val="clear" w:color="auto" w:fill="DBDBDB"/>
          </w:tcPr>
          <w:p w14:paraId="3C576948"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Descripción:</w:t>
            </w:r>
          </w:p>
        </w:tc>
        <w:tc>
          <w:tcPr>
            <w:tcW w:w="5087" w:type="dxa"/>
          </w:tcPr>
          <w:p w14:paraId="006EB5BE" w14:textId="77777777" w:rsidR="00C97571" w:rsidRPr="004A43F6" w:rsidRDefault="00C97571" w:rsidP="00C106DC">
            <w:pPr>
              <w:ind w:left="13"/>
              <w:jc w:val="both"/>
              <w:rPr>
                <w:rFonts w:ascii="Calibri" w:hAnsi="Calibri" w:cs="Book Antiqua"/>
                <w:i/>
              </w:rPr>
            </w:pPr>
            <w:r>
              <w:rPr>
                <w:rFonts w:ascii="Calibri" w:hAnsi="Calibri" w:cs="Book Antiqua"/>
                <w:i/>
              </w:rPr>
              <w:t>Enviar Recibo</w:t>
            </w:r>
          </w:p>
        </w:tc>
      </w:tr>
      <w:tr w:rsidR="00C97571" w:rsidRPr="00B75B4C" w14:paraId="6F460632" w14:textId="77777777" w:rsidTr="00C106DC">
        <w:trPr>
          <w:jc w:val="center"/>
        </w:trPr>
        <w:tc>
          <w:tcPr>
            <w:tcW w:w="2001" w:type="dxa"/>
            <w:shd w:val="clear" w:color="auto" w:fill="DBDBDB"/>
          </w:tcPr>
          <w:p w14:paraId="33C55231" w14:textId="77777777" w:rsidR="00C97571" w:rsidRPr="004A43F6" w:rsidRDefault="00C97571" w:rsidP="00C106DC">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33EEE7F9" w14:textId="77777777" w:rsidR="00C97571" w:rsidRPr="004A43F6" w:rsidRDefault="00C97571" w:rsidP="00C106DC">
            <w:pPr>
              <w:ind w:left="13"/>
              <w:jc w:val="both"/>
              <w:rPr>
                <w:rFonts w:ascii="Calibri" w:hAnsi="Calibri" w:cs="Book Antiqua"/>
                <w:i/>
              </w:rPr>
            </w:pPr>
            <w:r>
              <w:rPr>
                <w:rFonts w:ascii="Calibri" w:hAnsi="Calibri" w:cs="Book Antiqua"/>
                <w:i/>
              </w:rPr>
              <w:t>RF-23</w:t>
            </w:r>
          </w:p>
        </w:tc>
      </w:tr>
      <w:tr w:rsidR="00C97571" w:rsidRPr="00B75B4C" w14:paraId="0846351D" w14:textId="77777777" w:rsidTr="00C106DC">
        <w:trPr>
          <w:jc w:val="center"/>
        </w:trPr>
        <w:tc>
          <w:tcPr>
            <w:tcW w:w="2001" w:type="dxa"/>
            <w:shd w:val="clear" w:color="auto" w:fill="DBDBDB"/>
          </w:tcPr>
          <w:p w14:paraId="6C68A057"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CU asociados:</w:t>
            </w:r>
          </w:p>
        </w:tc>
        <w:tc>
          <w:tcPr>
            <w:tcW w:w="5087" w:type="dxa"/>
          </w:tcPr>
          <w:p w14:paraId="04DC08B2" w14:textId="77777777" w:rsidR="00C97571" w:rsidRPr="004A43F6" w:rsidRDefault="00C97571" w:rsidP="00C106DC">
            <w:pPr>
              <w:ind w:left="13"/>
              <w:jc w:val="both"/>
              <w:rPr>
                <w:rFonts w:ascii="Calibri" w:hAnsi="Calibri" w:cs="Book Antiqua"/>
                <w:i/>
              </w:rPr>
            </w:pPr>
            <w:r>
              <w:rPr>
                <w:rFonts w:ascii="Calibri" w:hAnsi="Calibri" w:cs="Book Antiqua"/>
                <w:i/>
              </w:rPr>
              <w:t>CU-23</w:t>
            </w:r>
          </w:p>
        </w:tc>
      </w:tr>
      <w:tr w:rsidR="00C97571" w:rsidRPr="00B75B4C" w14:paraId="47DD30CD" w14:textId="77777777" w:rsidTr="00C106DC">
        <w:trPr>
          <w:jc w:val="center"/>
        </w:trPr>
        <w:tc>
          <w:tcPr>
            <w:tcW w:w="2001" w:type="dxa"/>
            <w:shd w:val="clear" w:color="auto" w:fill="DBDBDB"/>
          </w:tcPr>
          <w:p w14:paraId="08703F9A"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Esc. Asociados:</w:t>
            </w:r>
          </w:p>
        </w:tc>
        <w:tc>
          <w:tcPr>
            <w:tcW w:w="5087" w:type="dxa"/>
          </w:tcPr>
          <w:p w14:paraId="5544B4E9" w14:textId="77777777" w:rsidR="00C97571" w:rsidRPr="004A43F6" w:rsidRDefault="00C97571" w:rsidP="00C106DC">
            <w:pPr>
              <w:ind w:left="13"/>
              <w:jc w:val="both"/>
              <w:rPr>
                <w:rFonts w:ascii="Calibri" w:hAnsi="Calibri" w:cs="Book Antiqua"/>
                <w:i/>
              </w:rPr>
            </w:pPr>
            <w:r>
              <w:rPr>
                <w:rFonts w:ascii="Calibri" w:hAnsi="Calibri" w:cs="Book Antiqua"/>
                <w:i/>
              </w:rPr>
              <w:t>ES-23.1</w:t>
            </w:r>
          </w:p>
        </w:tc>
      </w:tr>
    </w:tbl>
    <w:p w14:paraId="0BA6005E" w14:textId="77777777" w:rsidR="00C97571" w:rsidRDefault="00C97571" w:rsidP="00C97571">
      <w:pPr>
        <w:ind w:left="142" w:hanging="11"/>
        <w:jc w:val="center"/>
        <w:rPr>
          <w:rFonts w:ascii="Calibri" w:hAnsi="Calibri"/>
          <w:i/>
          <w:color w:val="0000FF"/>
        </w:rPr>
      </w:pPr>
    </w:p>
    <w:p w14:paraId="7A68CC18" w14:textId="77777777" w:rsidR="00C97571" w:rsidRDefault="00C97571" w:rsidP="00C97571">
      <w:pPr>
        <w:ind w:left="142" w:hanging="11"/>
        <w:jc w:val="center"/>
        <w:rPr>
          <w:rFonts w:ascii="Calibri" w:hAnsi="Calibri"/>
          <w:i/>
          <w:color w:val="0000FF"/>
        </w:rPr>
      </w:pPr>
      <w:r>
        <w:rPr>
          <w:rFonts w:ascii="Calibri" w:hAnsi="Calibri"/>
          <w:i/>
          <w:noProof/>
          <w:color w:val="0000FF"/>
        </w:rPr>
        <w:lastRenderedPageBreak/>
        <w:drawing>
          <wp:inline distT="0" distB="0" distL="0" distR="0" wp14:anchorId="369DB9E6" wp14:editId="5BF174DC">
            <wp:extent cx="5632390" cy="3168000"/>
            <wp:effectExtent l="0" t="0" r="6985" b="0"/>
            <wp:docPr id="78" name="Imagen 7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Interfaz de usuario gráfica, Aplicación&#10;&#10;Descripción generada automáticament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632390" cy="3168000"/>
                    </a:xfrm>
                    <a:prstGeom prst="rect">
                      <a:avLst/>
                    </a:prstGeom>
                  </pic:spPr>
                </pic:pic>
              </a:graphicData>
            </a:graphic>
          </wp:inline>
        </w:drawing>
      </w:r>
    </w:p>
    <w:p w14:paraId="216AAC88" w14:textId="77777777" w:rsidR="00C97571" w:rsidRDefault="00C97571" w:rsidP="00C97571">
      <w:pPr>
        <w:ind w:left="142" w:hanging="11"/>
        <w:jc w:val="center"/>
        <w:rPr>
          <w:rFonts w:ascii="Calibri" w:hAnsi="Calibri"/>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C97571" w:rsidRPr="00B75B4C" w14:paraId="06027765" w14:textId="77777777" w:rsidTr="00C106DC">
        <w:trPr>
          <w:jc w:val="center"/>
        </w:trPr>
        <w:tc>
          <w:tcPr>
            <w:tcW w:w="2001" w:type="dxa"/>
            <w:shd w:val="clear" w:color="auto" w:fill="DBDBDB"/>
          </w:tcPr>
          <w:p w14:paraId="1469A1F8"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3377624A" w14:textId="77777777" w:rsidR="00C97571" w:rsidRPr="004A43F6" w:rsidRDefault="00C97571" w:rsidP="00C106DC">
            <w:pPr>
              <w:ind w:left="13"/>
              <w:jc w:val="both"/>
              <w:rPr>
                <w:rFonts w:ascii="Calibri" w:hAnsi="Calibri" w:cs="Book Antiqua"/>
                <w:i/>
              </w:rPr>
            </w:pPr>
            <w:r>
              <w:rPr>
                <w:rFonts w:ascii="Calibri" w:hAnsi="Calibri" w:cs="Book Antiqua"/>
                <w:i/>
              </w:rPr>
              <w:t>UI-24</w:t>
            </w:r>
          </w:p>
        </w:tc>
      </w:tr>
      <w:tr w:rsidR="00C97571" w:rsidRPr="00B75B4C" w14:paraId="202CA4E7" w14:textId="77777777" w:rsidTr="00C106DC">
        <w:trPr>
          <w:jc w:val="center"/>
        </w:trPr>
        <w:tc>
          <w:tcPr>
            <w:tcW w:w="2001" w:type="dxa"/>
            <w:shd w:val="clear" w:color="auto" w:fill="DBDBDB"/>
          </w:tcPr>
          <w:p w14:paraId="27AB0E3F"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Descripción:</w:t>
            </w:r>
          </w:p>
        </w:tc>
        <w:tc>
          <w:tcPr>
            <w:tcW w:w="5087" w:type="dxa"/>
          </w:tcPr>
          <w:p w14:paraId="684E5556" w14:textId="77777777" w:rsidR="00C97571" w:rsidRPr="004A43F6" w:rsidRDefault="00C97571" w:rsidP="00C106DC">
            <w:pPr>
              <w:ind w:left="13"/>
              <w:jc w:val="both"/>
              <w:rPr>
                <w:rFonts w:ascii="Calibri" w:hAnsi="Calibri" w:cs="Book Antiqua"/>
                <w:i/>
              </w:rPr>
            </w:pPr>
            <w:r>
              <w:rPr>
                <w:rFonts w:ascii="Calibri" w:hAnsi="Calibri" w:cs="Book Antiqua"/>
                <w:i/>
              </w:rPr>
              <w:t>Actualizar Tarifas</w:t>
            </w:r>
          </w:p>
        </w:tc>
      </w:tr>
      <w:tr w:rsidR="00C97571" w:rsidRPr="00B75B4C" w14:paraId="45FC3C76" w14:textId="77777777" w:rsidTr="00C106DC">
        <w:trPr>
          <w:jc w:val="center"/>
        </w:trPr>
        <w:tc>
          <w:tcPr>
            <w:tcW w:w="2001" w:type="dxa"/>
            <w:shd w:val="clear" w:color="auto" w:fill="DBDBDB"/>
          </w:tcPr>
          <w:p w14:paraId="6BBEF188" w14:textId="77777777" w:rsidR="00C97571" w:rsidRPr="004A43F6" w:rsidRDefault="00C97571" w:rsidP="00C106DC">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1744D06A" w14:textId="77777777" w:rsidR="00C97571" w:rsidRPr="004A43F6" w:rsidRDefault="00C97571" w:rsidP="00C106DC">
            <w:pPr>
              <w:ind w:left="13"/>
              <w:jc w:val="both"/>
              <w:rPr>
                <w:rFonts w:ascii="Calibri" w:hAnsi="Calibri" w:cs="Book Antiqua"/>
                <w:i/>
              </w:rPr>
            </w:pPr>
            <w:r>
              <w:rPr>
                <w:rFonts w:ascii="Calibri" w:hAnsi="Calibri" w:cs="Book Antiqua"/>
                <w:i/>
              </w:rPr>
              <w:t>RF-24</w:t>
            </w:r>
          </w:p>
        </w:tc>
      </w:tr>
      <w:tr w:rsidR="00C97571" w:rsidRPr="00B75B4C" w14:paraId="2DE8D66E" w14:textId="77777777" w:rsidTr="00C106DC">
        <w:trPr>
          <w:jc w:val="center"/>
        </w:trPr>
        <w:tc>
          <w:tcPr>
            <w:tcW w:w="2001" w:type="dxa"/>
            <w:shd w:val="clear" w:color="auto" w:fill="DBDBDB"/>
          </w:tcPr>
          <w:p w14:paraId="78A85F6B"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CU asociados:</w:t>
            </w:r>
          </w:p>
        </w:tc>
        <w:tc>
          <w:tcPr>
            <w:tcW w:w="5087" w:type="dxa"/>
          </w:tcPr>
          <w:p w14:paraId="6E6182EE" w14:textId="77777777" w:rsidR="00C97571" w:rsidRPr="004A43F6" w:rsidRDefault="00C97571" w:rsidP="00C106DC">
            <w:pPr>
              <w:ind w:left="13"/>
              <w:jc w:val="both"/>
              <w:rPr>
                <w:rFonts w:ascii="Calibri" w:hAnsi="Calibri" w:cs="Book Antiqua"/>
                <w:i/>
              </w:rPr>
            </w:pPr>
            <w:r>
              <w:rPr>
                <w:rFonts w:ascii="Calibri" w:hAnsi="Calibri" w:cs="Book Antiqua"/>
                <w:i/>
              </w:rPr>
              <w:t>CU-24</w:t>
            </w:r>
          </w:p>
        </w:tc>
      </w:tr>
      <w:tr w:rsidR="00C97571" w:rsidRPr="00B75B4C" w14:paraId="1A1F664A" w14:textId="77777777" w:rsidTr="00C106DC">
        <w:trPr>
          <w:jc w:val="center"/>
        </w:trPr>
        <w:tc>
          <w:tcPr>
            <w:tcW w:w="2001" w:type="dxa"/>
            <w:shd w:val="clear" w:color="auto" w:fill="DBDBDB"/>
          </w:tcPr>
          <w:p w14:paraId="5876F813"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Esc. Asociados:</w:t>
            </w:r>
          </w:p>
        </w:tc>
        <w:tc>
          <w:tcPr>
            <w:tcW w:w="5087" w:type="dxa"/>
          </w:tcPr>
          <w:p w14:paraId="6717E0FE" w14:textId="77777777" w:rsidR="00C97571" w:rsidRPr="004A43F6" w:rsidRDefault="00C97571" w:rsidP="00C106DC">
            <w:pPr>
              <w:ind w:left="13"/>
              <w:jc w:val="both"/>
              <w:rPr>
                <w:rFonts w:ascii="Calibri" w:hAnsi="Calibri" w:cs="Book Antiqua"/>
                <w:i/>
              </w:rPr>
            </w:pPr>
            <w:r>
              <w:rPr>
                <w:rFonts w:ascii="Calibri" w:hAnsi="Calibri" w:cs="Book Antiqua"/>
                <w:i/>
              </w:rPr>
              <w:t>ES-24.1</w:t>
            </w:r>
          </w:p>
        </w:tc>
      </w:tr>
    </w:tbl>
    <w:p w14:paraId="41A3DB95" w14:textId="77777777" w:rsidR="00C97571" w:rsidRDefault="00C97571" w:rsidP="00C97571">
      <w:pPr>
        <w:ind w:left="142" w:hanging="11"/>
        <w:jc w:val="center"/>
        <w:rPr>
          <w:rFonts w:ascii="Calibri" w:hAnsi="Calibri"/>
          <w:i/>
          <w:color w:val="0000FF"/>
        </w:rPr>
      </w:pPr>
    </w:p>
    <w:p w14:paraId="462BAD88" w14:textId="77777777" w:rsidR="00C97571" w:rsidRDefault="00C97571" w:rsidP="00C97571">
      <w:pPr>
        <w:ind w:left="142" w:hanging="11"/>
        <w:jc w:val="center"/>
        <w:rPr>
          <w:rFonts w:ascii="Calibri" w:hAnsi="Calibri"/>
          <w:i/>
          <w:color w:val="0000FF"/>
        </w:rPr>
      </w:pPr>
      <w:r>
        <w:rPr>
          <w:rFonts w:ascii="Calibri" w:hAnsi="Calibri"/>
          <w:i/>
          <w:noProof/>
          <w:color w:val="0000FF"/>
        </w:rPr>
        <w:drawing>
          <wp:inline distT="0" distB="0" distL="0" distR="0" wp14:anchorId="591D00A0" wp14:editId="48ADD8C2">
            <wp:extent cx="5632390" cy="3168000"/>
            <wp:effectExtent l="0" t="0" r="6985" b="0"/>
            <wp:docPr id="79" name="Imagen 7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Interfaz de usuario gráfica, Texto, Aplicación&#10;&#10;Descripción generada automáticament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632390" cy="3168000"/>
                    </a:xfrm>
                    <a:prstGeom prst="rect">
                      <a:avLst/>
                    </a:prstGeom>
                  </pic:spPr>
                </pic:pic>
              </a:graphicData>
            </a:graphic>
          </wp:inline>
        </w:drawing>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C97571" w:rsidRPr="00B75B4C" w14:paraId="19A922AD" w14:textId="77777777" w:rsidTr="00C106DC">
        <w:trPr>
          <w:jc w:val="center"/>
        </w:trPr>
        <w:tc>
          <w:tcPr>
            <w:tcW w:w="2001" w:type="dxa"/>
            <w:shd w:val="clear" w:color="auto" w:fill="DBDBDB" w:themeFill="accent3" w:themeFillTint="66"/>
          </w:tcPr>
          <w:p w14:paraId="14AD2269"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510DCE1E" w14:textId="77777777" w:rsidR="00C97571" w:rsidRPr="004A43F6" w:rsidRDefault="00C97571" w:rsidP="00C106DC">
            <w:pPr>
              <w:ind w:left="13"/>
              <w:jc w:val="both"/>
              <w:rPr>
                <w:rFonts w:ascii="Calibri" w:hAnsi="Calibri" w:cs="Book Antiqua"/>
                <w:i/>
              </w:rPr>
            </w:pPr>
            <w:r>
              <w:rPr>
                <w:rFonts w:ascii="Calibri" w:hAnsi="Calibri" w:cs="Book Antiqua"/>
                <w:i/>
              </w:rPr>
              <w:t>UI-25</w:t>
            </w:r>
          </w:p>
        </w:tc>
      </w:tr>
      <w:tr w:rsidR="00C97571" w:rsidRPr="00B75B4C" w14:paraId="51C75CA5" w14:textId="77777777" w:rsidTr="00C106DC">
        <w:trPr>
          <w:jc w:val="center"/>
        </w:trPr>
        <w:tc>
          <w:tcPr>
            <w:tcW w:w="2001" w:type="dxa"/>
            <w:shd w:val="clear" w:color="auto" w:fill="DBDBDB" w:themeFill="accent3" w:themeFillTint="66"/>
          </w:tcPr>
          <w:p w14:paraId="08A40F28"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Descripción:</w:t>
            </w:r>
          </w:p>
        </w:tc>
        <w:tc>
          <w:tcPr>
            <w:tcW w:w="5087" w:type="dxa"/>
          </w:tcPr>
          <w:p w14:paraId="18E62FE0" w14:textId="77777777" w:rsidR="00C97571" w:rsidRPr="004A43F6" w:rsidRDefault="00C97571" w:rsidP="00C106DC">
            <w:pPr>
              <w:ind w:left="13"/>
              <w:jc w:val="both"/>
              <w:rPr>
                <w:rFonts w:ascii="Calibri" w:hAnsi="Calibri" w:cs="Book Antiqua"/>
                <w:i/>
                <w:iCs/>
              </w:rPr>
            </w:pPr>
            <w:r w:rsidRPr="6D058ADD">
              <w:rPr>
                <w:rFonts w:ascii="Calibri" w:hAnsi="Calibri" w:cs="Book Antiqua"/>
                <w:i/>
                <w:iCs/>
              </w:rPr>
              <w:t>Generar estadísticas pagos</w:t>
            </w:r>
          </w:p>
        </w:tc>
      </w:tr>
      <w:tr w:rsidR="00C97571" w:rsidRPr="00B75B4C" w14:paraId="1F764FD6" w14:textId="77777777" w:rsidTr="00C106DC">
        <w:trPr>
          <w:jc w:val="center"/>
        </w:trPr>
        <w:tc>
          <w:tcPr>
            <w:tcW w:w="2001" w:type="dxa"/>
            <w:shd w:val="clear" w:color="auto" w:fill="DBDBDB" w:themeFill="accent3" w:themeFillTint="66"/>
          </w:tcPr>
          <w:p w14:paraId="683A0F97" w14:textId="77777777" w:rsidR="00C97571" w:rsidRPr="004A43F6" w:rsidRDefault="00C97571" w:rsidP="00C106DC">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1674F20B" w14:textId="77777777" w:rsidR="00C97571" w:rsidRPr="004A43F6" w:rsidRDefault="00C97571" w:rsidP="00C106DC">
            <w:pPr>
              <w:ind w:left="13"/>
              <w:jc w:val="both"/>
              <w:rPr>
                <w:rFonts w:ascii="Calibri" w:hAnsi="Calibri" w:cs="Book Antiqua"/>
                <w:i/>
                <w:iCs/>
              </w:rPr>
            </w:pPr>
            <w:r w:rsidRPr="6D058ADD">
              <w:rPr>
                <w:rFonts w:ascii="Calibri" w:hAnsi="Calibri" w:cs="Book Antiqua"/>
                <w:i/>
                <w:iCs/>
              </w:rPr>
              <w:t>RF-25</w:t>
            </w:r>
          </w:p>
        </w:tc>
      </w:tr>
      <w:tr w:rsidR="00C97571" w:rsidRPr="00B75B4C" w14:paraId="411DC66C" w14:textId="77777777" w:rsidTr="00C106DC">
        <w:trPr>
          <w:jc w:val="center"/>
        </w:trPr>
        <w:tc>
          <w:tcPr>
            <w:tcW w:w="2001" w:type="dxa"/>
            <w:shd w:val="clear" w:color="auto" w:fill="DBDBDB" w:themeFill="accent3" w:themeFillTint="66"/>
          </w:tcPr>
          <w:p w14:paraId="18E1954B"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CU asociados:</w:t>
            </w:r>
          </w:p>
        </w:tc>
        <w:tc>
          <w:tcPr>
            <w:tcW w:w="5087" w:type="dxa"/>
          </w:tcPr>
          <w:p w14:paraId="21291BD7" w14:textId="77777777" w:rsidR="00C97571" w:rsidRPr="004A43F6" w:rsidRDefault="00C97571" w:rsidP="00C106DC">
            <w:pPr>
              <w:ind w:left="13"/>
              <w:jc w:val="both"/>
              <w:rPr>
                <w:rFonts w:ascii="Calibri" w:hAnsi="Calibri" w:cs="Book Antiqua"/>
                <w:i/>
              </w:rPr>
            </w:pPr>
            <w:r>
              <w:rPr>
                <w:rFonts w:ascii="Calibri" w:hAnsi="Calibri" w:cs="Book Antiqua"/>
                <w:i/>
              </w:rPr>
              <w:t>CU-25</w:t>
            </w:r>
          </w:p>
        </w:tc>
      </w:tr>
      <w:tr w:rsidR="00C97571" w:rsidRPr="00B75B4C" w14:paraId="236EC88D" w14:textId="77777777" w:rsidTr="00C106DC">
        <w:trPr>
          <w:jc w:val="center"/>
        </w:trPr>
        <w:tc>
          <w:tcPr>
            <w:tcW w:w="2001" w:type="dxa"/>
            <w:shd w:val="clear" w:color="auto" w:fill="DBDBDB" w:themeFill="accent3" w:themeFillTint="66"/>
          </w:tcPr>
          <w:p w14:paraId="2E51E35E"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Esc. Asociados:</w:t>
            </w:r>
          </w:p>
        </w:tc>
        <w:tc>
          <w:tcPr>
            <w:tcW w:w="5087" w:type="dxa"/>
          </w:tcPr>
          <w:p w14:paraId="168C6797" w14:textId="77777777" w:rsidR="00C97571" w:rsidRPr="004A43F6" w:rsidRDefault="00C97571" w:rsidP="00C106DC">
            <w:pPr>
              <w:ind w:left="13"/>
              <w:jc w:val="both"/>
              <w:rPr>
                <w:rFonts w:ascii="Calibri" w:hAnsi="Calibri" w:cs="Book Antiqua"/>
                <w:i/>
              </w:rPr>
            </w:pPr>
            <w:r>
              <w:rPr>
                <w:rFonts w:ascii="Calibri" w:hAnsi="Calibri" w:cs="Book Antiqua"/>
                <w:i/>
              </w:rPr>
              <w:t>ES-25.1</w:t>
            </w:r>
          </w:p>
        </w:tc>
      </w:tr>
    </w:tbl>
    <w:p w14:paraId="6C1081A4" w14:textId="77777777" w:rsidR="00C97571" w:rsidRDefault="00C97571" w:rsidP="00C97571">
      <w:pPr>
        <w:ind w:left="142" w:hanging="11"/>
        <w:jc w:val="center"/>
        <w:rPr>
          <w:rFonts w:ascii="Calibri" w:hAnsi="Calibri"/>
          <w:i/>
          <w:color w:val="0000FF"/>
        </w:rPr>
      </w:pPr>
    </w:p>
    <w:p w14:paraId="504A682A" w14:textId="77777777" w:rsidR="00C97571" w:rsidRDefault="00C97571" w:rsidP="00C97571">
      <w:pPr>
        <w:ind w:left="142" w:hanging="11"/>
        <w:jc w:val="center"/>
        <w:rPr>
          <w:rFonts w:ascii="Calibri" w:hAnsi="Calibri"/>
          <w:i/>
          <w:color w:val="0000FF"/>
        </w:rPr>
      </w:pPr>
      <w:r>
        <w:rPr>
          <w:rFonts w:ascii="Calibri" w:hAnsi="Calibri"/>
          <w:i/>
          <w:noProof/>
          <w:color w:val="0000FF"/>
        </w:rPr>
        <w:lastRenderedPageBreak/>
        <w:drawing>
          <wp:inline distT="0" distB="0" distL="0" distR="0" wp14:anchorId="50617420" wp14:editId="45B0CDCF">
            <wp:extent cx="5632390" cy="3168000"/>
            <wp:effectExtent l="0" t="0" r="6985" b="0"/>
            <wp:docPr id="80" name="Imagen 80"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Interfaz de usuario gráfica, Tabla&#10;&#10;Descripción generada automáticament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632390" cy="3168000"/>
                    </a:xfrm>
                    <a:prstGeom prst="rect">
                      <a:avLst/>
                    </a:prstGeom>
                  </pic:spPr>
                </pic:pic>
              </a:graphicData>
            </a:graphic>
          </wp:inline>
        </w:drawing>
      </w:r>
    </w:p>
    <w:p w14:paraId="518AE933" w14:textId="77777777" w:rsidR="00C97571" w:rsidRDefault="00C97571" w:rsidP="00C97571">
      <w:pPr>
        <w:ind w:left="142" w:hanging="11"/>
        <w:jc w:val="center"/>
        <w:rPr>
          <w:rFonts w:ascii="Calibri" w:hAnsi="Calibri"/>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C97571" w:rsidRPr="00B75B4C" w14:paraId="633A1A8B" w14:textId="77777777" w:rsidTr="00C106DC">
        <w:trPr>
          <w:jc w:val="center"/>
        </w:trPr>
        <w:tc>
          <w:tcPr>
            <w:tcW w:w="2001" w:type="dxa"/>
            <w:shd w:val="clear" w:color="auto" w:fill="DBDBDB" w:themeFill="accent3" w:themeFillTint="66"/>
          </w:tcPr>
          <w:p w14:paraId="5921307A"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694DA830" w14:textId="77777777" w:rsidR="00C97571" w:rsidRPr="004A43F6" w:rsidRDefault="00C97571" w:rsidP="00C106DC">
            <w:pPr>
              <w:ind w:left="13"/>
              <w:jc w:val="both"/>
              <w:rPr>
                <w:rFonts w:ascii="Calibri" w:hAnsi="Calibri" w:cs="Book Antiqua"/>
                <w:i/>
              </w:rPr>
            </w:pPr>
            <w:r>
              <w:rPr>
                <w:rFonts w:ascii="Calibri" w:hAnsi="Calibri" w:cs="Book Antiqua"/>
                <w:i/>
              </w:rPr>
              <w:t>UI-26</w:t>
            </w:r>
          </w:p>
        </w:tc>
      </w:tr>
      <w:tr w:rsidR="00C97571" w:rsidRPr="00B75B4C" w14:paraId="1CCE77A8" w14:textId="77777777" w:rsidTr="00C106DC">
        <w:trPr>
          <w:jc w:val="center"/>
        </w:trPr>
        <w:tc>
          <w:tcPr>
            <w:tcW w:w="2001" w:type="dxa"/>
            <w:shd w:val="clear" w:color="auto" w:fill="DBDBDB" w:themeFill="accent3" w:themeFillTint="66"/>
          </w:tcPr>
          <w:p w14:paraId="47192FEC"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Descripción:</w:t>
            </w:r>
          </w:p>
        </w:tc>
        <w:tc>
          <w:tcPr>
            <w:tcW w:w="5087" w:type="dxa"/>
          </w:tcPr>
          <w:p w14:paraId="2C503A04" w14:textId="77777777" w:rsidR="00C97571" w:rsidRPr="004A43F6" w:rsidRDefault="00C97571" w:rsidP="00C106DC">
            <w:pPr>
              <w:ind w:left="13"/>
              <w:jc w:val="both"/>
              <w:rPr>
                <w:rFonts w:ascii="Calibri" w:hAnsi="Calibri" w:cs="Book Antiqua"/>
                <w:i/>
                <w:iCs/>
              </w:rPr>
            </w:pPr>
            <w:r w:rsidRPr="6D058ADD">
              <w:rPr>
                <w:rFonts w:ascii="Calibri" w:hAnsi="Calibri" w:cs="Book Antiqua"/>
                <w:i/>
                <w:iCs/>
              </w:rPr>
              <w:t>Generar estadísticas deudas</w:t>
            </w:r>
          </w:p>
        </w:tc>
      </w:tr>
      <w:tr w:rsidR="00C97571" w:rsidRPr="00B75B4C" w14:paraId="46E86929" w14:textId="77777777" w:rsidTr="00C106DC">
        <w:trPr>
          <w:jc w:val="center"/>
        </w:trPr>
        <w:tc>
          <w:tcPr>
            <w:tcW w:w="2001" w:type="dxa"/>
            <w:shd w:val="clear" w:color="auto" w:fill="DBDBDB" w:themeFill="accent3" w:themeFillTint="66"/>
          </w:tcPr>
          <w:p w14:paraId="37D13775" w14:textId="77777777" w:rsidR="00C97571" w:rsidRPr="004A43F6" w:rsidRDefault="00C97571" w:rsidP="00C106DC">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70494BA8" w14:textId="77777777" w:rsidR="00C97571" w:rsidRPr="004A43F6" w:rsidRDefault="00C97571" w:rsidP="00C106DC">
            <w:pPr>
              <w:ind w:left="13"/>
              <w:jc w:val="both"/>
              <w:rPr>
                <w:rFonts w:ascii="Calibri" w:hAnsi="Calibri" w:cs="Book Antiqua"/>
                <w:i/>
                <w:iCs/>
              </w:rPr>
            </w:pPr>
            <w:r w:rsidRPr="6D058ADD">
              <w:rPr>
                <w:rFonts w:ascii="Calibri" w:hAnsi="Calibri" w:cs="Book Antiqua"/>
                <w:i/>
                <w:iCs/>
              </w:rPr>
              <w:t>RF-26</w:t>
            </w:r>
          </w:p>
        </w:tc>
      </w:tr>
      <w:tr w:rsidR="00C97571" w:rsidRPr="00B75B4C" w14:paraId="280E343E" w14:textId="77777777" w:rsidTr="00C106DC">
        <w:trPr>
          <w:jc w:val="center"/>
        </w:trPr>
        <w:tc>
          <w:tcPr>
            <w:tcW w:w="2001" w:type="dxa"/>
            <w:shd w:val="clear" w:color="auto" w:fill="DBDBDB" w:themeFill="accent3" w:themeFillTint="66"/>
          </w:tcPr>
          <w:p w14:paraId="5D1730EB"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CU asociados:</w:t>
            </w:r>
          </w:p>
        </w:tc>
        <w:tc>
          <w:tcPr>
            <w:tcW w:w="5087" w:type="dxa"/>
          </w:tcPr>
          <w:p w14:paraId="5DBC9E35" w14:textId="77777777" w:rsidR="00C97571" w:rsidRPr="004A43F6" w:rsidRDefault="00C97571" w:rsidP="00C106DC">
            <w:pPr>
              <w:ind w:left="13"/>
              <w:jc w:val="both"/>
              <w:rPr>
                <w:rFonts w:ascii="Calibri" w:hAnsi="Calibri" w:cs="Book Antiqua"/>
                <w:i/>
                <w:iCs/>
              </w:rPr>
            </w:pPr>
            <w:r w:rsidRPr="6D058ADD">
              <w:rPr>
                <w:rFonts w:ascii="Calibri" w:hAnsi="Calibri" w:cs="Book Antiqua"/>
                <w:i/>
                <w:iCs/>
              </w:rPr>
              <w:t>CU-26</w:t>
            </w:r>
          </w:p>
        </w:tc>
      </w:tr>
      <w:tr w:rsidR="00C97571" w:rsidRPr="00B75B4C" w14:paraId="561C1996" w14:textId="77777777" w:rsidTr="00C106DC">
        <w:trPr>
          <w:jc w:val="center"/>
        </w:trPr>
        <w:tc>
          <w:tcPr>
            <w:tcW w:w="2001" w:type="dxa"/>
            <w:shd w:val="clear" w:color="auto" w:fill="DBDBDB" w:themeFill="accent3" w:themeFillTint="66"/>
          </w:tcPr>
          <w:p w14:paraId="43F6F1F6"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Esc. Asociados:</w:t>
            </w:r>
          </w:p>
        </w:tc>
        <w:tc>
          <w:tcPr>
            <w:tcW w:w="5087" w:type="dxa"/>
          </w:tcPr>
          <w:p w14:paraId="73AD301F" w14:textId="77777777" w:rsidR="00C97571" w:rsidRPr="004A43F6" w:rsidRDefault="00C97571" w:rsidP="00C106DC">
            <w:pPr>
              <w:ind w:left="13"/>
              <w:jc w:val="both"/>
              <w:rPr>
                <w:rFonts w:ascii="Calibri" w:hAnsi="Calibri" w:cs="Book Antiqua"/>
                <w:i/>
              </w:rPr>
            </w:pPr>
            <w:r>
              <w:rPr>
                <w:rFonts w:ascii="Calibri" w:hAnsi="Calibri" w:cs="Book Antiqua"/>
                <w:i/>
              </w:rPr>
              <w:t>ES-26.1</w:t>
            </w:r>
          </w:p>
        </w:tc>
      </w:tr>
    </w:tbl>
    <w:p w14:paraId="0F0E60F1" w14:textId="77777777" w:rsidR="00C97571" w:rsidRDefault="00C97571" w:rsidP="00C97571">
      <w:pPr>
        <w:ind w:left="142" w:hanging="11"/>
        <w:jc w:val="center"/>
        <w:rPr>
          <w:rFonts w:ascii="Calibri" w:hAnsi="Calibri"/>
          <w:i/>
          <w:color w:val="0000FF"/>
        </w:rPr>
      </w:pPr>
    </w:p>
    <w:p w14:paraId="35A9C209" w14:textId="77777777" w:rsidR="00C97571" w:rsidRDefault="00C97571" w:rsidP="00C97571">
      <w:pPr>
        <w:ind w:left="142" w:hanging="11"/>
        <w:jc w:val="center"/>
        <w:rPr>
          <w:rFonts w:ascii="Calibri" w:hAnsi="Calibri"/>
          <w:i/>
          <w:color w:val="0000FF"/>
        </w:rPr>
      </w:pPr>
      <w:r>
        <w:rPr>
          <w:rFonts w:ascii="Calibri" w:hAnsi="Calibri"/>
          <w:i/>
          <w:noProof/>
          <w:color w:val="0000FF"/>
        </w:rPr>
        <w:drawing>
          <wp:inline distT="0" distB="0" distL="0" distR="0" wp14:anchorId="2AD46467" wp14:editId="311C93F8">
            <wp:extent cx="5632390" cy="3168000"/>
            <wp:effectExtent l="0" t="0" r="6985" b="0"/>
            <wp:docPr id="81" name="Imagen 8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Interfaz de usuario gráfica, Tabla&#10;&#10;Descripción generada automáticament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632390" cy="3168000"/>
                    </a:xfrm>
                    <a:prstGeom prst="rect">
                      <a:avLst/>
                    </a:prstGeom>
                  </pic:spPr>
                </pic:pic>
              </a:graphicData>
            </a:graphic>
          </wp:inline>
        </w:drawing>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C97571" w:rsidRPr="00B75B4C" w14:paraId="1E3B46C4" w14:textId="77777777" w:rsidTr="00C106DC">
        <w:trPr>
          <w:jc w:val="center"/>
        </w:trPr>
        <w:tc>
          <w:tcPr>
            <w:tcW w:w="2001" w:type="dxa"/>
            <w:shd w:val="clear" w:color="auto" w:fill="DBDBDB" w:themeFill="accent3" w:themeFillTint="66"/>
          </w:tcPr>
          <w:p w14:paraId="4C85ADDB"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3F6B9B8D" w14:textId="77777777" w:rsidR="00C97571" w:rsidRPr="004A43F6" w:rsidRDefault="00C97571" w:rsidP="00C106DC">
            <w:pPr>
              <w:ind w:left="13"/>
              <w:jc w:val="both"/>
              <w:rPr>
                <w:rFonts w:ascii="Calibri" w:hAnsi="Calibri" w:cs="Book Antiqua"/>
                <w:i/>
              </w:rPr>
            </w:pPr>
            <w:r>
              <w:rPr>
                <w:rFonts w:ascii="Calibri" w:hAnsi="Calibri" w:cs="Book Antiqua"/>
                <w:i/>
              </w:rPr>
              <w:t>UI-27</w:t>
            </w:r>
          </w:p>
        </w:tc>
      </w:tr>
      <w:tr w:rsidR="00C97571" w:rsidRPr="00B75B4C" w14:paraId="794464FD" w14:textId="77777777" w:rsidTr="00C106DC">
        <w:trPr>
          <w:jc w:val="center"/>
        </w:trPr>
        <w:tc>
          <w:tcPr>
            <w:tcW w:w="2001" w:type="dxa"/>
            <w:shd w:val="clear" w:color="auto" w:fill="DBDBDB" w:themeFill="accent3" w:themeFillTint="66"/>
          </w:tcPr>
          <w:p w14:paraId="63169F2C"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Descripción:</w:t>
            </w:r>
          </w:p>
        </w:tc>
        <w:tc>
          <w:tcPr>
            <w:tcW w:w="5087" w:type="dxa"/>
          </w:tcPr>
          <w:p w14:paraId="75E5503F" w14:textId="77777777" w:rsidR="00C97571" w:rsidRPr="004A43F6" w:rsidRDefault="00C97571" w:rsidP="00C106DC">
            <w:pPr>
              <w:ind w:left="13"/>
              <w:jc w:val="both"/>
              <w:rPr>
                <w:rFonts w:ascii="Calibri" w:hAnsi="Calibri" w:cs="Book Antiqua"/>
                <w:i/>
                <w:iCs/>
              </w:rPr>
            </w:pPr>
            <w:r w:rsidRPr="6D058ADD">
              <w:rPr>
                <w:rFonts w:ascii="Calibri" w:hAnsi="Calibri" w:cs="Book Antiqua"/>
                <w:i/>
                <w:iCs/>
              </w:rPr>
              <w:t>Generar estadísticas nuevos registros</w:t>
            </w:r>
          </w:p>
        </w:tc>
      </w:tr>
      <w:tr w:rsidR="00C97571" w:rsidRPr="00B75B4C" w14:paraId="5E8C1CE2" w14:textId="77777777" w:rsidTr="00C106DC">
        <w:trPr>
          <w:jc w:val="center"/>
        </w:trPr>
        <w:tc>
          <w:tcPr>
            <w:tcW w:w="2001" w:type="dxa"/>
            <w:shd w:val="clear" w:color="auto" w:fill="DBDBDB" w:themeFill="accent3" w:themeFillTint="66"/>
          </w:tcPr>
          <w:p w14:paraId="4FE33186" w14:textId="77777777" w:rsidR="00C97571" w:rsidRPr="004A43F6" w:rsidRDefault="00C97571" w:rsidP="00C106DC">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59EFC602" w14:textId="77777777" w:rsidR="00C97571" w:rsidRPr="004A43F6" w:rsidRDefault="00C97571" w:rsidP="00C106DC">
            <w:pPr>
              <w:ind w:left="13"/>
              <w:jc w:val="both"/>
              <w:rPr>
                <w:rFonts w:ascii="Calibri" w:hAnsi="Calibri" w:cs="Book Antiqua"/>
                <w:i/>
                <w:iCs/>
              </w:rPr>
            </w:pPr>
            <w:r w:rsidRPr="6D058ADD">
              <w:rPr>
                <w:rFonts w:ascii="Calibri" w:hAnsi="Calibri" w:cs="Book Antiqua"/>
                <w:i/>
                <w:iCs/>
              </w:rPr>
              <w:t>RF-27</w:t>
            </w:r>
          </w:p>
        </w:tc>
      </w:tr>
      <w:tr w:rsidR="00C97571" w:rsidRPr="00B75B4C" w14:paraId="4C94B0F0" w14:textId="77777777" w:rsidTr="00C106DC">
        <w:trPr>
          <w:jc w:val="center"/>
        </w:trPr>
        <w:tc>
          <w:tcPr>
            <w:tcW w:w="2001" w:type="dxa"/>
            <w:shd w:val="clear" w:color="auto" w:fill="DBDBDB" w:themeFill="accent3" w:themeFillTint="66"/>
          </w:tcPr>
          <w:p w14:paraId="403CE1FE"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CU asociados:</w:t>
            </w:r>
          </w:p>
        </w:tc>
        <w:tc>
          <w:tcPr>
            <w:tcW w:w="5087" w:type="dxa"/>
          </w:tcPr>
          <w:p w14:paraId="7AB6A995" w14:textId="77777777" w:rsidR="00C97571" w:rsidRPr="004A43F6" w:rsidRDefault="00C97571" w:rsidP="00C106DC">
            <w:pPr>
              <w:ind w:left="13"/>
              <w:jc w:val="both"/>
              <w:rPr>
                <w:rFonts w:ascii="Calibri" w:hAnsi="Calibri" w:cs="Book Antiqua"/>
                <w:i/>
              </w:rPr>
            </w:pPr>
            <w:r>
              <w:rPr>
                <w:rFonts w:ascii="Calibri" w:hAnsi="Calibri" w:cs="Book Antiqua"/>
                <w:i/>
              </w:rPr>
              <w:t>CU-27</w:t>
            </w:r>
          </w:p>
        </w:tc>
      </w:tr>
      <w:tr w:rsidR="00C97571" w:rsidRPr="00B75B4C" w14:paraId="3FD19597" w14:textId="77777777" w:rsidTr="00C106DC">
        <w:trPr>
          <w:jc w:val="center"/>
        </w:trPr>
        <w:tc>
          <w:tcPr>
            <w:tcW w:w="2001" w:type="dxa"/>
            <w:shd w:val="clear" w:color="auto" w:fill="DBDBDB" w:themeFill="accent3" w:themeFillTint="66"/>
          </w:tcPr>
          <w:p w14:paraId="7F54D21B"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Esc. Asociados:</w:t>
            </w:r>
          </w:p>
        </w:tc>
        <w:tc>
          <w:tcPr>
            <w:tcW w:w="5087" w:type="dxa"/>
          </w:tcPr>
          <w:p w14:paraId="740D5DBA" w14:textId="77777777" w:rsidR="00C97571" w:rsidRPr="004A43F6" w:rsidRDefault="00C97571" w:rsidP="00C106DC">
            <w:pPr>
              <w:ind w:left="13"/>
              <w:jc w:val="both"/>
              <w:rPr>
                <w:rFonts w:ascii="Calibri" w:hAnsi="Calibri" w:cs="Book Antiqua"/>
                <w:i/>
              </w:rPr>
            </w:pPr>
            <w:r>
              <w:rPr>
                <w:rFonts w:ascii="Calibri" w:hAnsi="Calibri" w:cs="Book Antiqua"/>
                <w:i/>
              </w:rPr>
              <w:t>ES-27.1</w:t>
            </w:r>
          </w:p>
        </w:tc>
      </w:tr>
    </w:tbl>
    <w:p w14:paraId="6664A6C8" w14:textId="77777777" w:rsidR="00C97571" w:rsidRDefault="00C97571" w:rsidP="00C97571">
      <w:pPr>
        <w:ind w:left="142" w:hanging="11"/>
        <w:jc w:val="center"/>
        <w:rPr>
          <w:rFonts w:ascii="Calibri" w:hAnsi="Calibri"/>
          <w:i/>
          <w:color w:val="0000FF"/>
        </w:rPr>
      </w:pPr>
    </w:p>
    <w:p w14:paraId="3E5F3A32" w14:textId="77777777" w:rsidR="00C97571" w:rsidRDefault="00C97571" w:rsidP="00C97571">
      <w:pPr>
        <w:ind w:left="142" w:hanging="11"/>
        <w:jc w:val="center"/>
        <w:rPr>
          <w:rFonts w:ascii="Calibri" w:hAnsi="Calibri"/>
          <w:i/>
          <w:color w:val="0000FF"/>
        </w:rPr>
      </w:pPr>
      <w:r>
        <w:rPr>
          <w:rFonts w:ascii="Calibri" w:hAnsi="Calibri"/>
          <w:i/>
          <w:noProof/>
          <w:color w:val="0000FF"/>
        </w:rPr>
        <w:lastRenderedPageBreak/>
        <w:drawing>
          <wp:inline distT="0" distB="0" distL="0" distR="0" wp14:anchorId="30654EB0" wp14:editId="39887541">
            <wp:extent cx="5631288" cy="2847975"/>
            <wp:effectExtent l="0" t="0" r="7620" b="0"/>
            <wp:docPr id="82" name="Imagen 8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nterfaz de usuario gráfica&#10;&#10;Descripción generada automáticamente con confianza media"/>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633254" cy="2848969"/>
                    </a:xfrm>
                    <a:prstGeom prst="rect">
                      <a:avLst/>
                    </a:prstGeom>
                  </pic:spPr>
                </pic:pic>
              </a:graphicData>
            </a:graphic>
          </wp:inline>
        </w:drawing>
      </w:r>
    </w:p>
    <w:p w14:paraId="66486D73" w14:textId="77777777" w:rsidR="00C97571" w:rsidRDefault="00C97571" w:rsidP="00C97571">
      <w:pPr>
        <w:ind w:left="142" w:hanging="11"/>
        <w:jc w:val="center"/>
        <w:rPr>
          <w:rFonts w:ascii="Calibri" w:hAnsi="Calibri"/>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C97571" w:rsidRPr="00B75B4C" w14:paraId="6AF17EF2" w14:textId="77777777" w:rsidTr="00C106DC">
        <w:trPr>
          <w:jc w:val="center"/>
        </w:trPr>
        <w:tc>
          <w:tcPr>
            <w:tcW w:w="2001" w:type="dxa"/>
            <w:shd w:val="clear" w:color="auto" w:fill="DBDBDB" w:themeFill="accent3" w:themeFillTint="66"/>
          </w:tcPr>
          <w:p w14:paraId="039BB417"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07588BA2" w14:textId="77777777" w:rsidR="00C97571" w:rsidRPr="004A43F6" w:rsidRDefault="00C97571" w:rsidP="00C106DC">
            <w:pPr>
              <w:ind w:left="13"/>
              <w:jc w:val="both"/>
              <w:rPr>
                <w:rFonts w:ascii="Calibri" w:hAnsi="Calibri" w:cs="Book Antiqua"/>
                <w:i/>
              </w:rPr>
            </w:pPr>
            <w:r>
              <w:rPr>
                <w:rFonts w:ascii="Calibri" w:hAnsi="Calibri" w:cs="Book Antiqua"/>
                <w:i/>
              </w:rPr>
              <w:t>UI-28</w:t>
            </w:r>
          </w:p>
        </w:tc>
      </w:tr>
      <w:tr w:rsidR="00C97571" w:rsidRPr="00B75B4C" w14:paraId="7B489951" w14:textId="77777777" w:rsidTr="00C106DC">
        <w:trPr>
          <w:jc w:val="center"/>
        </w:trPr>
        <w:tc>
          <w:tcPr>
            <w:tcW w:w="2001" w:type="dxa"/>
            <w:shd w:val="clear" w:color="auto" w:fill="DBDBDB" w:themeFill="accent3" w:themeFillTint="66"/>
          </w:tcPr>
          <w:p w14:paraId="4D9FF37D"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Descripción:</w:t>
            </w:r>
          </w:p>
        </w:tc>
        <w:tc>
          <w:tcPr>
            <w:tcW w:w="5087" w:type="dxa"/>
          </w:tcPr>
          <w:p w14:paraId="0C4CD9B5" w14:textId="77777777" w:rsidR="00C97571" w:rsidRPr="004A43F6" w:rsidRDefault="00C97571" w:rsidP="00C106DC">
            <w:pPr>
              <w:ind w:left="13"/>
              <w:jc w:val="both"/>
              <w:rPr>
                <w:rFonts w:ascii="Calibri" w:hAnsi="Calibri" w:cs="Book Antiqua"/>
                <w:i/>
                <w:iCs/>
              </w:rPr>
            </w:pPr>
            <w:r w:rsidRPr="6D058ADD">
              <w:rPr>
                <w:rFonts w:ascii="Calibri" w:hAnsi="Calibri" w:cs="Book Antiqua"/>
                <w:i/>
                <w:iCs/>
              </w:rPr>
              <w:t>Ingresar solicitud devoluciones, Ingresar solicitud convenio</w:t>
            </w:r>
          </w:p>
        </w:tc>
      </w:tr>
      <w:tr w:rsidR="00C97571" w:rsidRPr="00B75B4C" w14:paraId="5E582445" w14:textId="77777777" w:rsidTr="00C106DC">
        <w:trPr>
          <w:jc w:val="center"/>
        </w:trPr>
        <w:tc>
          <w:tcPr>
            <w:tcW w:w="2001" w:type="dxa"/>
            <w:shd w:val="clear" w:color="auto" w:fill="DBDBDB" w:themeFill="accent3" w:themeFillTint="66"/>
          </w:tcPr>
          <w:p w14:paraId="2B2EAAD8" w14:textId="77777777" w:rsidR="00C97571" w:rsidRPr="004A43F6" w:rsidRDefault="00C97571" w:rsidP="00C106DC">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385CE208" w14:textId="77777777" w:rsidR="00C97571" w:rsidRPr="004A43F6" w:rsidRDefault="00C97571" w:rsidP="00C106DC">
            <w:pPr>
              <w:ind w:left="13"/>
              <w:jc w:val="both"/>
              <w:rPr>
                <w:rFonts w:ascii="Calibri" w:hAnsi="Calibri" w:cs="Book Antiqua"/>
                <w:i/>
                <w:iCs/>
              </w:rPr>
            </w:pPr>
            <w:r w:rsidRPr="6D058ADD">
              <w:rPr>
                <w:rFonts w:ascii="Calibri" w:hAnsi="Calibri" w:cs="Book Antiqua"/>
                <w:i/>
                <w:iCs/>
              </w:rPr>
              <w:t>RF-28, RF-29</w:t>
            </w:r>
          </w:p>
        </w:tc>
      </w:tr>
      <w:tr w:rsidR="00C97571" w:rsidRPr="00B75B4C" w14:paraId="02C1DEA5" w14:textId="77777777" w:rsidTr="00C106DC">
        <w:trPr>
          <w:jc w:val="center"/>
        </w:trPr>
        <w:tc>
          <w:tcPr>
            <w:tcW w:w="2001" w:type="dxa"/>
            <w:shd w:val="clear" w:color="auto" w:fill="DBDBDB" w:themeFill="accent3" w:themeFillTint="66"/>
          </w:tcPr>
          <w:p w14:paraId="76746353"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CU asociados:</w:t>
            </w:r>
          </w:p>
        </w:tc>
        <w:tc>
          <w:tcPr>
            <w:tcW w:w="5087" w:type="dxa"/>
          </w:tcPr>
          <w:p w14:paraId="6A135572" w14:textId="77777777" w:rsidR="00C97571" w:rsidRPr="004A43F6" w:rsidRDefault="00C97571" w:rsidP="00C106DC">
            <w:pPr>
              <w:ind w:left="13"/>
              <w:jc w:val="both"/>
              <w:rPr>
                <w:rFonts w:ascii="Calibri" w:hAnsi="Calibri" w:cs="Book Antiqua"/>
                <w:i/>
              </w:rPr>
            </w:pPr>
            <w:r>
              <w:rPr>
                <w:rFonts w:ascii="Calibri" w:hAnsi="Calibri" w:cs="Book Antiqua"/>
                <w:i/>
              </w:rPr>
              <w:t>CU-28, CU-29</w:t>
            </w:r>
          </w:p>
        </w:tc>
      </w:tr>
      <w:tr w:rsidR="00C97571" w:rsidRPr="00B75B4C" w14:paraId="797852CD" w14:textId="77777777" w:rsidTr="00C106DC">
        <w:trPr>
          <w:jc w:val="center"/>
        </w:trPr>
        <w:tc>
          <w:tcPr>
            <w:tcW w:w="2001" w:type="dxa"/>
            <w:shd w:val="clear" w:color="auto" w:fill="DBDBDB" w:themeFill="accent3" w:themeFillTint="66"/>
          </w:tcPr>
          <w:p w14:paraId="62870674"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Esc. Asociados:</w:t>
            </w:r>
          </w:p>
        </w:tc>
        <w:tc>
          <w:tcPr>
            <w:tcW w:w="5087" w:type="dxa"/>
          </w:tcPr>
          <w:p w14:paraId="710F77EA" w14:textId="77777777" w:rsidR="00C97571" w:rsidRPr="004A43F6" w:rsidRDefault="00C97571" w:rsidP="00C106DC">
            <w:pPr>
              <w:ind w:left="13"/>
              <w:jc w:val="both"/>
              <w:rPr>
                <w:rFonts w:ascii="Calibri" w:hAnsi="Calibri" w:cs="Book Antiqua"/>
                <w:i/>
              </w:rPr>
            </w:pPr>
            <w:r>
              <w:rPr>
                <w:rFonts w:ascii="Calibri" w:hAnsi="Calibri" w:cs="Book Antiqua"/>
                <w:i/>
              </w:rPr>
              <w:t>ES-28.1, ES-29.1</w:t>
            </w:r>
          </w:p>
        </w:tc>
      </w:tr>
    </w:tbl>
    <w:p w14:paraId="180D79FC" w14:textId="77777777" w:rsidR="00C97571" w:rsidRDefault="00C97571" w:rsidP="00C97571">
      <w:pPr>
        <w:ind w:left="142" w:hanging="11"/>
        <w:jc w:val="center"/>
        <w:rPr>
          <w:rFonts w:ascii="Calibri" w:hAnsi="Calibri"/>
          <w:i/>
          <w:color w:val="0000FF"/>
        </w:rPr>
      </w:pPr>
    </w:p>
    <w:p w14:paraId="580D8798" w14:textId="77777777" w:rsidR="00C97571" w:rsidRDefault="00C97571" w:rsidP="00C97571">
      <w:pPr>
        <w:ind w:left="142" w:hanging="11"/>
        <w:jc w:val="center"/>
        <w:rPr>
          <w:rFonts w:ascii="Calibri" w:hAnsi="Calibri"/>
          <w:i/>
          <w:color w:val="0000FF"/>
        </w:rPr>
      </w:pPr>
      <w:r>
        <w:rPr>
          <w:rFonts w:ascii="Calibri" w:hAnsi="Calibri"/>
          <w:i/>
          <w:noProof/>
          <w:color w:val="0000FF"/>
        </w:rPr>
        <w:drawing>
          <wp:inline distT="0" distB="0" distL="0" distR="0" wp14:anchorId="430704BF" wp14:editId="7F4DEDD2">
            <wp:extent cx="5632390" cy="3168000"/>
            <wp:effectExtent l="0" t="0" r="6985" b="0"/>
            <wp:docPr id="83" name="Imagen 8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Interfaz de usuario gráfica, Texto, Aplicación&#10;&#10;Descripción generada automáticament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632390" cy="3168000"/>
                    </a:xfrm>
                    <a:prstGeom prst="rect">
                      <a:avLst/>
                    </a:prstGeom>
                  </pic:spPr>
                </pic:pic>
              </a:graphicData>
            </a:graphic>
          </wp:inline>
        </w:drawing>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C97571" w:rsidRPr="00B75B4C" w14:paraId="197A5257" w14:textId="77777777" w:rsidTr="00C106DC">
        <w:trPr>
          <w:jc w:val="center"/>
        </w:trPr>
        <w:tc>
          <w:tcPr>
            <w:tcW w:w="2001" w:type="dxa"/>
            <w:shd w:val="clear" w:color="auto" w:fill="DBDBDB" w:themeFill="accent3" w:themeFillTint="66"/>
          </w:tcPr>
          <w:p w14:paraId="1A17C443"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1CD1035A" w14:textId="77777777" w:rsidR="00C97571" w:rsidRPr="004A43F6" w:rsidRDefault="00C97571" w:rsidP="00C106DC">
            <w:pPr>
              <w:ind w:left="13"/>
              <w:jc w:val="both"/>
              <w:rPr>
                <w:rFonts w:ascii="Calibri" w:hAnsi="Calibri" w:cs="Book Antiqua"/>
                <w:i/>
                <w:iCs/>
              </w:rPr>
            </w:pPr>
            <w:r w:rsidRPr="6D058ADD">
              <w:rPr>
                <w:rFonts w:ascii="Calibri" w:hAnsi="Calibri" w:cs="Book Antiqua"/>
                <w:i/>
                <w:iCs/>
              </w:rPr>
              <w:t>UI-29</w:t>
            </w:r>
          </w:p>
        </w:tc>
      </w:tr>
      <w:tr w:rsidR="00C97571" w:rsidRPr="00B75B4C" w14:paraId="01D9ADAD" w14:textId="77777777" w:rsidTr="00C106DC">
        <w:trPr>
          <w:jc w:val="center"/>
        </w:trPr>
        <w:tc>
          <w:tcPr>
            <w:tcW w:w="2001" w:type="dxa"/>
            <w:shd w:val="clear" w:color="auto" w:fill="DBDBDB" w:themeFill="accent3" w:themeFillTint="66"/>
          </w:tcPr>
          <w:p w14:paraId="04B58164"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Descripción:</w:t>
            </w:r>
          </w:p>
        </w:tc>
        <w:tc>
          <w:tcPr>
            <w:tcW w:w="5087" w:type="dxa"/>
          </w:tcPr>
          <w:p w14:paraId="42318C21" w14:textId="77777777" w:rsidR="00C97571" w:rsidRPr="004A43F6" w:rsidRDefault="00C97571" w:rsidP="00C106DC">
            <w:pPr>
              <w:ind w:left="13"/>
              <w:jc w:val="both"/>
              <w:rPr>
                <w:rFonts w:ascii="Calibri" w:hAnsi="Calibri" w:cs="Book Antiqua"/>
                <w:i/>
                <w:iCs/>
              </w:rPr>
            </w:pPr>
            <w:r w:rsidRPr="6D058ADD">
              <w:rPr>
                <w:rFonts w:ascii="Calibri" w:hAnsi="Calibri" w:cs="Book Antiqua"/>
                <w:i/>
                <w:iCs/>
              </w:rPr>
              <w:t>Listar solicitudes</w:t>
            </w:r>
          </w:p>
        </w:tc>
      </w:tr>
      <w:tr w:rsidR="00C97571" w:rsidRPr="00B75B4C" w14:paraId="2F87A990" w14:textId="77777777" w:rsidTr="00C106DC">
        <w:trPr>
          <w:jc w:val="center"/>
        </w:trPr>
        <w:tc>
          <w:tcPr>
            <w:tcW w:w="2001" w:type="dxa"/>
            <w:shd w:val="clear" w:color="auto" w:fill="DBDBDB" w:themeFill="accent3" w:themeFillTint="66"/>
          </w:tcPr>
          <w:p w14:paraId="16E8779A" w14:textId="77777777" w:rsidR="00C97571" w:rsidRPr="004A43F6" w:rsidRDefault="00C97571" w:rsidP="00C106DC">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6F4119CC" w14:textId="77777777" w:rsidR="00C97571" w:rsidRPr="004A43F6" w:rsidRDefault="00C97571" w:rsidP="00C106DC">
            <w:pPr>
              <w:ind w:left="13"/>
              <w:jc w:val="both"/>
              <w:rPr>
                <w:rFonts w:ascii="Calibri" w:hAnsi="Calibri" w:cs="Book Antiqua"/>
                <w:i/>
                <w:iCs/>
              </w:rPr>
            </w:pPr>
            <w:r w:rsidRPr="6D058ADD">
              <w:rPr>
                <w:rFonts w:ascii="Calibri" w:hAnsi="Calibri" w:cs="Book Antiqua"/>
                <w:i/>
                <w:iCs/>
              </w:rPr>
              <w:t>RF-30</w:t>
            </w:r>
          </w:p>
        </w:tc>
      </w:tr>
      <w:tr w:rsidR="00C97571" w:rsidRPr="00B75B4C" w14:paraId="36B1D024" w14:textId="77777777" w:rsidTr="00C106DC">
        <w:trPr>
          <w:jc w:val="center"/>
        </w:trPr>
        <w:tc>
          <w:tcPr>
            <w:tcW w:w="2001" w:type="dxa"/>
            <w:shd w:val="clear" w:color="auto" w:fill="DBDBDB" w:themeFill="accent3" w:themeFillTint="66"/>
          </w:tcPr>
          <w:p w14:paraId="0280B5EF"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CU asociados:</w:t>
            </w:r>
          </w:p>
        </w:tc>
        <w:tc>
          <w:tcPr>
            <w:tcW w:w="5087" w:type="dxa"/>
          </w:tcPr>
          <w:p w14:paraId="1ED04347" w14:textId="77777777" w:rsidR="00C97571" w:rsidRPr="004A43F6" w:rsidRDefault="00C97571" w:rsidP="00C106DC">
            <w:pPr>
              <w:ind w:left="13"/>
              <w:jc w:val="both"/>
              <w:rPr>
                <w:rFonts w:ascii="Calibri" w:hAnsi="Calibri" w:cs="Book Antiqua"/>
                <w:i/>
              </w:rPr>
            </w:pPr>
            <w:r>
              <w:rPr>
                <w:rFonts w:ascii="Calibri" w:hAnsi="Calibri" w:cs="Book Antiqua"/>
                <w:i/>
              </w:rPr>
              <w:t>CU-30</w:t>
            </w:r>
          </w:p>
        </w:tc>
      </w:tr>
      <w:tr w:rsidR="00C97571" w:rsidRPr="00B75B4C" w14:paraId="27D92309" w14:textId="77777777" w:rsidTr="00C106DC">
        <w:trPr>
          <w:jc w:val="center"/>
        </w:trPr>
        <w:tc>
          <w:tcPr>
            <w:tcW w:w="2001" w:type="dxa"/>
            <w:shd w:val="clear" w:color="auto" w:fill="DBDBDB" w:themeFill="accent3" w:themeFillTint="66"/>
          </w:tcPr>
          <w:p w14:paraId="5E8ABB49"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Esc. Asociados:</w:t>
            </w:r>
          </w:p>
        </w:tc>
        <w:tc>
          <w:tcPr>
            <w:tcW w:w="5087" w:type="dxa"/>
          </w:tcPr>
          <w:p w14:paraId="0B3FC0EE" w14:textId="77777777" w:rsidR="00C97571" w:rsidRPr="004A43F6" w:rsidRDefault="00C97571" w:rsidP="00C106DC">
            <w:pPr>
              <w:ind w:left="13"/>
              <w:jc w:val="both"/>
              <w:rPr>
                <w:rFonts w:ascii="Calibri" w:hAnsi="Calibri" w:cs="Book Antiqua"/>
                <w:i/>
              </w:rPr>
            </w:pPr>
            <w:r>
              <w:rPr>
                <w:rFonts w:ascii="Calibri" w:hAnsi="Calibri" w:cs="Book Antiqua"/>
                <w:i/>
              </w:rPr>
              <w:t>ES-30.1</w:t>
            </w:r>
          </w:p>
        </w:tc>
      </w:tr>
    </w:tbl>
    <w:p w14:paraId="5021C911" w14:textId="77777777" w:rsidR="00C97571" w:rsidRDefault="00C97571" w:rsidP="00C97571">
      <w:pPr>
        <w:ind w:left="142" w:hanging="11"/>
        <w:jc w:val="center"/>
        <w:rPr>
          <w:rFonts w:ascii="Calibri" w:hAnsi="Calibri"/>
          <w:i/>
          <w:color w:val="0000FF"/>
        </w:rPr>
      </w:pPr>
    </w:p>
    <w:p w14:paraId="3B2B5EE1" w14:textId="77777777" w:rsidR="00C97571" w:rsidRDefault="00C97571" w:rsidP="00C97571">
      <w:pPr>
        <w:ind w:left="142" w:hanging="11"/>
        <w:jc w:val="center"/>
        <w:rPr>
          <w:rFonts w:ascii="Calibri" w:hAnsi="Calibri"/>
          <w:i/>
          <w:color w:val="0000FF"/>
        </w:rPr>
      </w:pPr>
      <w:r>
        <w:rPr>
          <w:rFonts w:ascii="Calibri" w:hAnsi="Calibri"/>
          <w:i/>
          <w:noProof/>
          <w:color w:val="0000FF"/>
        </w:rPr>
        <w:lastRenderedPageBreak/>
        <w:drawing>
          <wp:inline distT="0" distB="0" distL="0" distR="0" wp14:anchorId="6BA99AB5" wp14:editId="64A0F0B0">
            <wp:extent cx="5632390" cy="3168000"/>
            <wp:effectExtent l="0" t="0" r="6985" b="0"/>
            <wp:docPr id="84" name="Imagen 8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Tabla&#10;&#10;Descripción generada automáticament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632390" cy="3168000"/>
                    </a:xfrm>
                    <a:prstGeom prst="rect">
                      <a:avLst/>
                    </a:prstGeom>
                  </pic:spPr>
                </pic:pic>
              </a:graphicData>
            </a:graphic>
          </wp:inline>
        </w:drawing>
      </w:r>
    </w:p>
    <w:p w14:paraId="09E39F14" w14:textId="77777777" w:rsidR="00C97571" w:rsidRDefault="00C97571" w:rsidP="00C97571">
      <w:pPr>
        <w:ind w:left="142" w:hanging="11"/>
        <w:jc w:val="center"/>
        <w:rPr>
          <w:rFonts w:ascii="Calibri" w:hAnsi="Calibri"/>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C97571" w:rsidRPr="00B75B4C" w14:paraId="778CFF55" w14:textId="77777777" w:rsidTr="00C106DC">
        <w:trPr>
          <w:jc w:val="center"/>
        </w:trPr>
        <w:tc>
          <w:tcPr>
            <w:tcW w:w="2001" w:type="dxa"/>
            <w:shd w:val="clear" w:color="auto" w:fill="DBDBDB" w:themeFill="accent3" w:themeFillTint="66"/>
          </w:tcPr>
          <w:p w14:paraId="7C5A84B9"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37A2B1D5" w14:textId="77777777" w:rsidR="00C97571" w:rsidRPr="004A43F6" w:rsidRDefault="00C97571" w:rsidP="00C106DC">
            <w:pPr>
              <w:ind w:left="13"/>
              <w:jc w:val="both"/>
              <w:rPr>
                <w:rFonts w:ascii="Calibri" w:hAnsi="Calibri" w:cs="Book Antiqua"/>
                <w:i/>
                <w:iCs/>
              </w:rPr>
            </w:pPr>
            <w:r w:rsidRPr="6D058ADD">
              <w:rPr>
                <w:rFonts w:ascii="Calibri" w:hAnsi="Calibri" w:cs="Book Antiqua"/>
                <w:i/>
                <w:iCs/>
              </w:rPr>
              <w:t>UI-30</w:t>
            </w:r>
          </w:p>
        </w:tc>
      </w:tr>
      <w:tr w:rsidR="00C97571" w:rsidRPr="00B75B4C" w14:paraId="4739236A" w14:textId="77777777" w:rsidTr="00C106DC">
        <w:trPr>
          <w:jc w:val="center"/>
        </w:trPr>
        <w:tc>
          <w:tcPr>
            <w:tcW w:w="2001" w:type="dxa"/>
            <w:shd w:val="clear" w:color="auto" w:fill="DBDBDB" w:themeFill="accent3" w:themeFillTint="66"/>
          </w:tcPr>
          <w:p w14:paraId="772C609A"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Descripción:</w:t>
            </w:r>
          </w:p>
        </w:tc>
        <w:tc>
          <w:tcPr>
            <w:tcW w:w="5087" w:type="dxa"/>
          </w:tcPr>
          <w:p w14:paraId="7C82F68B" w14:textId="77777777" w:rsidR="00C97571" w:rsidRPr="004A43F6" w:rsidRDefault="00C97571" w:rsidP="00C106DC">
            <w:pPr>
              <w:ind w:left="13"/>
              <w:jc w:val="both"/>
              <w:rPr>
                <w:rFonts w:ascii="Calibri" w:hAnsi="Calibri" w:cs="Book Antiqua"/>
                <w:i/>
                <w:iCs/>
              </w:rPr>
            </w:pPr>
            <w:r w:rsidRPr="6D058ADD">
              <w:rPr>
                <w:rFonts w:ascii="Calibri" w:hAnsi="Calibri" w:cs="Book Antiqua"/>
                <w:i/>
                <w:iCs/>
              </w:rPr>
              <w:t>Modificar estado solicitudes</w:t>
            </w:r>
          </w:p>
        </w:tc>
      </w:tr>
      <w:tr w:rsidR="00C97571" w:rsidRPr="00B75B4C" w14:paraId="64E691C5" w14:textId="77777777" w:rsidTr="00C106DC">
        <w:trPr>
          <w:jc w:val="center"/>
        </w:trPr>
        <w:tc>
          <w:tcPr>
            <w:tcW w:w="2001" w:type="dxa"/>
            <w:shd w:val="clear" w:color="auto" w:fill="DBDBDB" w:themeFill="accent3" w:themeFillTint="66"/>
          </w:tcPr>
          <w:p w14:paraId="76106927" w14:textId="77777777" w:rsidR="00C97571" w:rsidRPr="004A43F6" w:rsidRDefault="00C97571" w:rsidP="00C106DC">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6E9F0097" w14:textId="77777777" w:rsidR="00C97571" w:rsidRPr="004A43F6" w:rsidRDefault="00C97571" w:rsidP="00C106DC">
            <w:pPr>
              <w:ind w:left="13"/>
              <w:jc w:val="both"/>
              <w:rPr>
                <w:rFonts w:ascii="Calibri" w:hAnsi="Calibri" w:cs="Book Antiqua"/>
                <w:i/>
                <w:iCs/>
              </w:rPr>
            </w:pPr>
            <w:r w:rsidRPr="6D058ADD">
              <w:rPr>
                <w:rFonts w:ascii="Calibri" w:hAnsi="Calibri" w:cs="Book Antiqua"/>
                <w:i/>
                <w:iCs/>
              </w:rPr>
              <w:t>RF-31</w:t>
            </w:r>
          </w:p>
        </w:tc>
      </w:tr>
      <w:tr w:rsidR="00C97571" w:rsidRPr="00B75B4C" w14:paraId="3D559992" w14:textId="77777777" w:rsidTr="00C106DC">
        <w:trPr>
          <w:jc w:val="center"/>
        </w:trPr>
        <w:tc>
          <w:tcPr>
            <w:tcW w:w="2001" w:type="dxa"/>
            <w:shd w:val="clear" w:color="auto" w:fill="DBDBDB" w:themeFill="accent3" w:themeFillTint="66"/>
          </w:tcPr>
          <w:p w14:paraId="7C732893"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CU asociados:</w:t>
            </w:r>
          </w:p>
        </w:tc>
        <w:tc>
          <w:tcPr>
            <w:tcW w:w="5087" w:type="dxa"/>
          </w:tcPr>
          <w:p w14:paraId="68E892D3" w14:textId="77777777" w:rsidR="00C97571" w:rsidRPr="004A43F6" w:rsidRDefault="00C97571" w:rsidP="00C106DC">
            <w:pPr>
              <w:ind w:left="13"/>
              <w:jc w:val="both"/>
              <w:rPr>
                <w:rFonts w:ascii="Calibri" w:hAnsi="Calibri" w:cs="Book Antiqua"/>
                <w:i/>
              </w:rPr>
            </w:pPr>
            <w:r>
              <w:rPr>
                <w:rFonts w:ascii="Calibri" w:hAnsi="Calibri" w:cs="Book Antiqua"/>
                <w:i/>
              </w:rPr>
              <w:t>CU-31</w:t>
            </w:r>
          </w:p>
        </w:tc>
      </w:tr>
      <w:tr w:rsidR="00C97571" w:rsidRPr="00B75B4C" w14:paraId="4475B683" w14:textId="77777777" w:rsidTr="00C106DC">
        <w:trPr>
          <w:jc w:val="center"/>
        </w:trPr>
        <w:tc>
          <w:tcPr>
            <w:tcW w:w="2001" w:type="dxa"/>
            <w:shd w:val="clear" w:color="auto" w:fill="DBDBDB" w:themeFill="accent3" w:themeFillTint="66"/>
          </w:tcPr>
          <w:p w14:paraId="17F1459E"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Esc. Asociados:</w:t>
            </w:r>
          </w:p>
        </w:tc>
        <w:tc>
          <w:tcPr>
            <w:tcW w:w="5087" w:type="dxa"/>
          </w:tcPr>
          <w:p w14:paraId="1E086E21" w14:textId="77777777" w:rsidR="00C97571" w:rsidRPr="004A43F6" w:rsidRDefault="00C97571" w:rsidP="00C106DC">
            <w:pPr>
              <w:ind w:left="13"/>
              <w:jc w:val="both"/>
              <w:rPr>
                <w:rFonts w:ascii="Calibri" w:hAnsi="Calibri" w:cs="Book Antiqua"/>
                <w:i/>
              </w:rPr>
            </w:pPr>
            <w:r>
              <w:rPr>
                <w:rFonts w:ascii="Calibri" w:hAnsi="Calibri" w:cs="Book Antiqua"/>
                <w:i/>
              </w:rPr>
              <w:t>ES-31.1</w:t>
            </w:r>
          </w:p>
        </w:tc>
      </w:tr>
    </w:tbl>
    <w:p w14:paraId="72E7A736" w14:textId="77777777" w:rsidR="00C97571" w:rsidRDefault="00C97571" w:rsidP="00C97571">
      <w:pPr>
        <w:ind w:left="142" w:hanging="11"/>
        <w:jc w:val="center"/>
        <w:rPr>
          <w:rFonts w:ascii="Calibri" w:hAnsi="Calibri"/>
          <w:i/>
          <w:color w:val="0000FF"/>
        </w:rPr>
      </w:pPr>
    </w:p>
    <w:p w14:paraId="3C06CAD6" w14:textId="77777777" w:rsidR="00C97571" w:rsidRDefault="00C97571" w:rsidP="00C97571">
      <w:pPr>
        <w:ind w:left="142" w:hanging="11"/>
        <w:jc w:val="center"/>
        <w:rPr>
          <w:rFonts w:ascii="Calibri" w:hAnsi="Calibri"/>
          <w:i/>
          <w:color w:val="0000FF"/>
        </w:rPr>
      </w:pPr>
      <w:r>
        <w:rPr>
          <w:rFonts w:ascii="Calibri" w:hAnsi="Calibri"/>
          <w:i/>
          <w:noProof/>
          <w:color w:val="0000FF"/>
        </w:rPr>
        <w:drawing>
          <wp:inline distT="0" distB="0" distL="0" distR="0" wp14:anchorId="0D3E6F2D" wp14:editId="2F3BBFA8">
            <wp:extent cx="5632390" cy="3168000"/>
            <wp:effectExtent l="0" t="0" r="6985" b="0"/>
            <wp:docPr id="85" name="Imagen 8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Interfaz de usuario gráfica, Texto, Aplicación&#10;&#10;Descripción generada automáticament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632390" cy="3168000"/>
                    </a:xfrm>
                    <a:prstGeom prst="rect">
                      <a:avLst/>
                    </a:prstGeom>
                  </pic:spPr>
                </pic:pic>
              </a:graphicData>
            </a:graphic>
          </wp:inline>
        </w:drawing>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C97571" w:rsidRPr="00B75B4C" w14:paraId="730B7353" w14:textId="77777777" w:rsidTr="00C106DC">
        <w:trPr>
          <w:jc w:val="center"/>
        </w:trPr>
        <w:tc>
          <w:tcPr>
            <w:tcW w:w="2001" w:type="dxa"/>
            <w:shd w:val="clear" w:color="auto" w:fill="DBDBDB" w:themeFill="accent3" w:themeFillTint="66"/>
          </w:tcPr>
          <w:p w14:paraId="6BA05645"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011A8FCE" w14:textId="77777777" w:rsidR="00C97571" w:rsidRPr="004A43F6" w:rsidRDefault="00C97571" w:rsidP="00C106DC">
            <w:pPr>
              <w:ind w:left="13"/>
              <w:jc w:val="both"/>
              <w:rPr>
                <w:rFonts w:ascii="Calibri" w:hAnsi="Calibri" w:cs="Book Antiqua"/>
                <w:i/>
                <w:iCs/>
              </w:rPr>
            </w:pPr>
            <w:r w:rsidRPr="6D058ADD">
              <w:rPr>
                <w:rFonts w:ascii="Calibri" w:hAnsi="Calibri" w:cs="Book Antiqua"/>
                <w:i/>
                <w:iCs/>
              </w:rPr>
              <w:t>UI-31</w:t>
            </w:r>
          </w:p>
        </w:tc>
      </w:tr>
      <w:tr w:rsidR="00C97571" w:rsidRPr="00B75B4C" w14:paraId="20ACD196" w14:textId="77777777" w:rsidTr="00C106DC">
        <w:trPr>
          <w:jc w:val="center"/>
        </w:trPr>
        <w:tc>
          <w:tcPr>
            <w:tcW w:w="2001" w:type="dxa"/>
            <w:shd w:val="clear" w:color="auto" w:fill="DBDBDB" w:themeFill="accent3" w:themeFillTint="66"/>
          </w:tcPr>
          <w:p w14:paraId="19543EC7"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Descripción:</w:t>
            </w:r>
          </w:p>
        </w:tc>
        <w:tc>
          <w:tcPr>
            <w:tcW w:w="5087" w:type="dxa"/>
          </w:tcPr>
          <w:p w14:paraId="4FF90E77" w14:textId="77777777" w:rsidR="00C97571" w:rsidRPr="004A43F6" w:rsidRDefault="00C97571" w:rsidP="00C106DC">
            <w:pPr>
              <w:ind w:left="13"/>
              <w:jc w:val="both"/>
              <w:rPr>
                <w:rFonts w:ascii="Calibri" w:hAnsi="Calibri" w:cs="Book Antiqua"/>
                <w:i/>
                <w:iCs/>
              </w:rPr>
            </w:pPr>
            <w:r w:rsidRPr="6D058ADD">
              <w:rPr>
                <w:rFonts w:ascii="Calibri" w:hAnsi="Calibri" w:cs="Book Antiqua"/>
                <w:i/>
                <w:iCs/>
              </w:rPr>
              <w:t>Verificar estado solicitudes</w:t>
            </w:r>
          </w:p>
        </w:tc>
      </w:tr>
      <w:tr w:rsidR="00C97571" w:rsidRPr="00B75B4C" w14:paraId="602176D0" w14:textId="77777777" w:rsidTr="00C106DC">
        <w:trPr>
          <w:jc w:val="center"/>
        </w:trPr>
        <w:tc>
          <w:tcPr>
            <w:tcW w:w="2001" w:type="dxa"/>
            <w:shd w:val="clear" w:color="auto" w:fill="DBDBDB" w:themeFill="accent3" w:themeFillTint="66"/>
          </w:tcPr>
          <w:p w14:paraId="20F11F9E" w14:textId="77777777" w:rsidR="00C97571" w:rsidRPr="004A43F6" w:rsidRDefault="00C97571" w:rsidP="00C106DC">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5D56A5BF" w14:textId="77777777" w:rsidR="00C97571" w:rsidRPr="004A43F6" w:rsidRDefault="00C97571" w:rsidP="00C106DC">
            <w:pPr>
              <w:ind w:left="13"/>
              <w:jc w:val="both"/>
              <w:rPr>
                <w:rFonts w:ascii="Calibri" w:hAnsi="Calibri" w:cs="Book Antiqua"/>
                <w:i/>
                <w:iCs/>
              </w:rPr>
            </w:pPr>
            <w:r w:rsidRPr="6D058ADD">
              <w:rPr>
                <w:rFonts w:ascii="Calibri" w:hAnsi="Calibri" w:cs="Book Antiqua"/>
                <w:i/>
                <w:iCs/>
              </w:rPr>
              <w:t>RF-32</w:t>
            </w:r>
          </w:p>
        </w:tc>
      </w:tr>
      <w:tr w:rsidR="00C97571" w:rsidRPr="00B75B4C" w14:paraId="41B440DF" w14:textId="77777777" w:rsidTr="00C106DC">
        <w:trPr>
          <w:jc w:val="center"/>
        </w:trPr>
        <w:tc>
          <w:tcPr>
            <w:tcW w:w="2001" w:type="dxa"/>
            <w:shd w:val="clear" w:color="auto" w:fill="DBDBDB" w:themeFill="accent3" w:themeFillTint="66"/>
          </w:tcPr>
          <w:p w14:paraId="7ED7EF03"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CU asociados:</w:t>
            </w:r>
          </w:p>
        </w:tc>
        <w:tc>
          <w:tcPr>
            <w:tcW w:w="5087" w:type="dxa"/>
          </w:tcPr>
          <w:p w14:paraId="3CF9440B" w14:textId="77777777" w:rsidR="00C97571" w:rsidRPr="004A43F6" w:rsidRDefault="00C97571" w:rsidP="00C106DC">
            <w:pPr>
              <w:ind w:left="13"/>
              <w:jc w:val="both"/>
              <w:rPr>
                <w:rFonts w:ascii="Calibri" w:hAnsi="Calibri" w:cs="Book Antiqua"/>
                <w:i/>
              </w:rPr>
            </w:pPr>
            <w:r>
              <w:rPr>
                <w:rFonts w:ascii="Calibri" w:hAnsi="Calibri" w:cs="Book Antiqua"/>
                <w:i/>
              </w:rPr>
              <w:t>CU-32</w:t>
            </w:r>
          </w:p>
        </w:tc>
      </w:tr>
      <w:tr w:rsidR="00C97571" w:rsidRPr="00B75B4C" w14:paraId="6671F20F" w14:textId="77777777" w:rsidTr="00C106DC">
        <w:trPr>
          <w:jc w:val="center"/>
        </w:trPr>
        <w:tc>
          <w:tcPr>
            <w:tcW w:w="2001" w:type="dxa"/>
            <w:shd w:val="clear" w:color="auto" w:fill="DBDBDB" w:themeFill="accent3" w:themeFillTint="66"/>
          </w:tcPr>
          <w:p w14:paraId="3B2993E9" w14:textId="77777777" w:rsidR="00C97571" w:rsidRPr="004A43F6" w:rsidRDefault="00C97571" w:rsidP="00C106DC">
            <w:pPr>
              <w:ind w:left="-59"/>
              <w:jc w:val="both"/>
              <w:rPr>
                <w:rFonts w:ascii="Calibri" w:hAnsi="Calibri" w:cs="Book Antiqua"/>
                <w:b/>
                <w:i/>
              </w:rPr>
            </w:pPr>
            <w:r w:rsidRPr="004A43F6">
              <w:rPr>
                <w:rFonts w:ascii="Calibri" w:hAnsi="Calibri" w:cs="Book Antiqua"/>
                <w:b/>
                <w:i/>
              </w:rPr>
              <w:t>Esc. Asociados:</w:t>
            </w:r>
          </w:p>
        </w:tc>
        <w:tc>
          <w:tcPr>
            <w:tcW w:w="5087" w:type="dxa"/>
          </w:tcPr>
          <w:p w14:paraId="451C36DF" w14:textId="77777777" w:rsidR="00C97571" w:rsidRPr="004A43F6" w:rsidRDefault="00C97571" w:rsidP="00C106DC">
            <w:pPr>
              <w:ind w:left="13"/>
              <w:jc w:val="both"/>
              <w:rPr>
                <w:rFonts w:ascii="Calibri" w:hAnsi="Calibri" w:cs="Book Antiqua"/>
                <w:i/>
              </w:rPr>
            </w:pPr>
            <w:r>
              <w:rPr>
                <w:rFonts w:ascii="Calibri" w:hAnsi="Calibri" w:cs="Book Antiqua"/>
                <w:i/>
              </w:rPr>
              <w:t>ES-32.1</w:t>
            </w:r>
          </w:p>
        </w:tc>
      </w:tr>
    </w:tbl>
    <w:p w14:paraId="3C601C9D" w14:textId="77777777" w:rsidR="00C97571" w:rsidRDefault="00C97571" w:rsidP="00C97571">
      <w:pPr>
        <w:ind w:left="142" w:hanging="11"/>
        <w:jc w:val="center"/>
        <w:rPr>
          <w:rFonts w:ascii="Calibri" w:hAnsi="Calibri"/>
          <w:i/>
          <w:color w:val="0000FF"/>
        </w:rPr>
      </w:pPr>
    </w:p>
    <w:p w14:paraId="4E3693D8" w14:textId="77777777" w:rsidR="00C97571" w:rsidRPr="001E64B0" w:rsidRDefault="00C97571" w:rsidP="00C97571">
      <w:pPr>
        <w:ind w:left="142" w:hanging="11"/>
        <w:jc w:val="center"/>
        <w:rPr>
          <w:rFonts w:ascii="Calibri" w:hAnsi="Calibri"/>
          <w:i/>
          <w:color w:val="0000FF"/>
        </w:rPr>
      </w:pPr>
      <w:r>
        <w:rPr>
          <w:rFonts w:ascii="Calibri" w:hAnsi="Calibri"/>
          <w:i/>
          <w:noProof/>
          <w:color w:val="0000FF"/>
        </w:rPr>
        <w:lastRenderedPageBreak/>
        <w:drawing>
          <wp:inline distT="0" distB="0" distL="0" distR="0" wp14:anchorId="22344D40" wp14:editId="4B845316">
            <wp:extent cx="5632390" cy="3168000"/>
            <wp:effectExtent l="0" t="0" r="6985" b="0"/>
            <wp:docPr id="86" name="Imagen 8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Tabla&#10;&#10;Descripción generada automáticament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632390" cy="3168000"/>
                    </a:xfrm>
                    <a:prstGeom prst="rect">
                      <a:avLst/>
                    </a:prstGeom>
                  </pic:spPr>
                </pic:pic>
              </a:graphicData>
            </a:graphic>
          </wp:inline>
        </w:drawing>
      </w:r>
    </w:p>
    <w:p w14:paraId="4B5E972F" w14:textId="77777777" w:rsidR="00C97571" w:rsidRPr="00C97571" w:rsidRDefault="00C97571" w:rsidP="00C97571"/>
    <w:p w14:paraId="09569C90" w14:textId="77777777" w:rsidR="00C67250" w:rsidRPr="00C95560" w:rsidRDefault="00C67250" w:rsidP="00C67250">
      <w:pPr>
        <w:pStyle w:val="Ttulo2"/>
        <w:numPr>
          <w:ilvl w:val="1"/>
          <w:numId w:val="2"/>
        </w:numPr>
        <w:tabs>
          <w:tab w:val="num" w:pos="792"/>
        </w:tabs>
        <w:ind w:left="1418"/>
        <w:rPr>
          <w:rFonts w:ascii="Calibri" w:hAnsi="Calibri" w:cs="Book Antiqua"/>
          <w:i w:val="0"/>
          <w:sz w:val="24"/>
        </w:rPr>
      </w:pPr>
      <w:bookmarkStart w:id="72" w:name="_Toc34121080"/>
      <w:bookmarkStart w:id="73" w:name="_Toc44907579"/>
      <w:bookmarkStart w:id="74" w:name="_Toc202244546"/>
      <w:bookmarkStart w:id="75" w:name="_Toc391994529"/>
      <w:bookmarkStart w:id="76" w:name="_Toc98101177"/>
      <w:r w:rsidRPr="00C95560">
        <w:rPr>
          <w:rFonts w:ascii="Calibri" w:hAnsi="Calibri" w:cs="Book Antiqua"/>
          <w:i w:val="0"/>
          <w:sz w:val="24"/>
        </w:rPr>
        <w:t>Vista Lógica</w:t>
      </w:r>
      <w:bookmarkEnd w:id="72"/>
      <w:bookmarkEnd w:id="73"/>
      <w:bookmarkEnd w:id="74"/>
      <w:bookmarkEnd w:id="75"/>
      <w:bookmarkEnd w:id="76"/>
      <w:r w:rsidRPr="00C95560">
        <w:rPr>
          <w:rFonts w:ascii="Calibri" w:hAnsi="Calibri" w:cs="Book Antiqua"/>
          <w:i w:val="0"/>
          <w:sz w:val="24"/>
        </w:rPr>
        <w:t xml:space="preserve"> </w:t>
      </w:r>
    </w:p>
    <w:p w14:paraId="3A40BC6E" w14:textId="0ECA1731" w:rsidR="00C67250" w:rsidRDefault="00C67250" w:rsidP="00E63BA5">
      <w:pPr>
        <w:pStyle w:val="Ttulo3"/>
        <w:numPr>
          <w:ilvl w:val="2"/>
          <w:numId w:val="2"/>
        </w:numPr>
        <w:ind w:left="1701"/>
        <w:rPr>
          <w:rFonts w:ascii="Calibri" w:hAnsi="Calibri" w:cs="Calibri"/>
          <w:sz w:val="24"/>
          <w:szCs w:val="24"/>
        </w:rPr>
      </w:pPr>
      <w:bookmarkStart w:id="77" w:name="_Toc34121081"/>
      <w:bookmarkStart w:id="78" w:name="_Toc44907580"/>
      <w:bookmarkStart w:id="79" w:name="_Toc202244547"/>
      <w:bookmarkStart w:id="80" w:name="_Toc391994530"/>
      <w:bookmarkStart w:id="81" w:name="_Toc98101178"/>
      <w:r w:rsidRPr="00A96743">
        <w:rPr>
          <w:rFonts w:ascii="Calibri" w:hAnsi="Calibri" w:cs="Calibri"/>
          <w:sz w:val="24"/>
          <w:szCs w:val="24"/>
        </w:rPr>
        <w:t>Descripción</w:t>
      </w:r>
      <w:bookmarkEnd w:id="77"/>
      <w:bookmarkEnd w:id="78"/>
      <w:bookmarkEnd w:id="79"/>
      <w:bookmarkEnd w:id="80"/>
      <w:bookmarkEnd w:id="81"/>
    </w:p>
    <w:p w14:paraId="79E87EED" w14:textId="675A38EA" w:rsidR="00C97571" w:rsidRPr="00C97571" w:rsidRDefault="00C97571" w:rsidP="00C97571">
      <w:pPr>
        <w:rPr>
          <w:i/>
          <w:iCs/>
        </w:rPr>
      </w:pPr>
    </w:p>
    <w:p w14:paraId="1F45ED0B" w14:textId="77777777" w:rsidR="00C97571" w:rsidRPr="00C97571" w:rsidRDefault="00C97571" w:rsidP="00C97571">
      <w:pPr>
        <w:pStyle w:val="Prrafodelista"/>
        <w:ind w:left="981"/>
        <w:jc w:val="both"/>
        <w:rPr>
          <w:rFonts w:ascii="Calibri" w:hAnsi="Calibri" w:cs="Calibri"/>
          <w:i/>
          <w:iCs/>
        </w:rPr>
      </w:pPr>
      <w:r w:rsidRPr="00C97571">
        <w:rPr>
          <w:rFonts w:ascii="Calibri" w:hAnsi="Calibri" w:cs="Calibri"/>
          <w:i/>
          <w:iCs/>
        </w:rPr>
        <w:t xml:space="preserve">El proyecto Cobros S.A.  se basa en el diseño de arquitectura orientada a capas jerárquicas, haciendo uso </w:t>
      </w:r>
      <w:proofErr w:type="gramStart"/>
      <w:r w:rsidRPr="00C97571">
        <w:rPr>
          <w:rFonts w:ascii="Calibri" w:hAnsi="Calibri" w:cs="Calibri"/>
          <w:i/>
          <w:iCs/>
        </w:rPr>
        <w:t>del modelo vista</w:t>
      </w:r>
      <w:proofErr w:type="gramEnd"/>
      <w:r w:rsidRPr="00C97571">
        <w:rPr>
          <w:rFonts w:ascii="Calibri" w:hAnsi="Calibri" w:cs="Calibri"/>
          <w:i/>
          <w:iCs/>
        </w:rPr>
        <w:t xml:space="preserve"> controlador (MVC) debido a que se realizará mediante una aplicación web compuesta por:</w:t>
      </w:r>
    </w:p>
    <w:p w14:paraId="58A37192" w14:textId="7DC5ED63" w:rsidR="00C97571" w:rsidRPr="00C97571" w:rsidRDefault="00C97571" w:rsidP="00C97571">
      <w:pPr>
        <w:pStyle w:val="Prrafodelista"/>
        <w:numPr>
          <w:ilvl w:val="1"/>
          <w:numId w:val="124"/>
        </w:numPr>
        <w:ind w:left="1701"/>
        <w:jc w:val="both"/>
        <w:rPr>
          <w:rFonts w:ascii="Calibri" w:hAnsi="Calibri" w:cs="Calibri"/>
          <w:i/>
          <w:iCs/>
        </w:rPr>
      </w:pPr>
      <w:r w:rsidRPr="00C97571">
        <w:rPr>
          <w:rFonts w:ascii="Calibri" w:hAnsi="Calibri" w:cs="Calibri"/>
          <w:i/>
          <w:iCs/>
        </w:rPr>
        <w:t>Capa de datos (MODELO), la cual se encarga de la gestión y/o almacén de toda la información, para tener disponible cualquier solicitud que haga la aplicación.</w:t>
      </w:r>
    </w:p>
    <w:p w14:paraId="1148DF2F" w14:textId="59E8C5CF" w:rsidR="00C97571" w:rsidRPr="00C97571" w:rsidRDefault="00C97571" w:rsidP="00C97571">
      <w:pPr>
        <w:pStyle w:val="Prrafodelista"/>
        <w:numPr>
          <w:ilvl w:val="1"/>
          <w:numId w:val="124"/>
        </w:numPr>
        <w:ind w:left="1701"/>
        <w:jc w:val="both"/>
        <w:rPr>
          <w:rFonts w:ascii="Calibri" w:hAnsi="Calibri" w:cs="Calibri"/>
          <w:i/>
          <w:iCs/>
        </w:rPr>
      </w:pPr>
      <w:r w:rsidRPr="00C97571">
        <w:rPr>
          <w:rFonts w:ascii="Calibri" w:hAnsi="Calibri" w:cs="Calibri"/>
          <w:i/>
          <w:iCs/>
        </w:rPr>
        <w:t>Capa de lógica de negocios (CONTROLADOR), que se encargará del procesamiento de las reglas de negocios.</w:t>
      </w:r>
    </w:p>
    <w:p w14:paraId="48687953" w14:textId="77777777" w:rsidR="00CB1059" w:rsidRDefault="00C97571" w:rsidP="00C97571">
      <w:pPr>
        <w:pStyle w:val="Prrafodelista"/>
        <w:numPr>
          <w:ilvl w:val="1"/>
          <w:numId w:val="124"/>
        </w:numPr>
        <w:ind w:left="1701"/>
        <w:jc w:val="both"/>
        <w:rPr>
          <w:rFonts w:ascii="Calibri" w:hAnsi="Calibri" w:cs="Calibri"/>
          <w:i/>
          <w:iCs/>
        </w:rPr>
      </w:pPr>
      <w:r w:rsidRPr="00C97571">
        <w:rPr>
          <w:rFonts w:ascii="Calibri" w:hAnsi="Calibri" w:cs="Calibri"/>
          <w:i/>
          <w:iCs/>
        </w:rPr>
        <w:t>Capa de presentación (), cuya funcionalidad está relacionada con la interfaz de usuario.</w:t>
      </w:r>
      <w:r w:rsidR="00CB1059" w:rsidRPr="00CB1059">
        <w:rPr>
          <w:rFonts w:ascii="Calibri" w:hAnsi="Calibri" w:cs="Calibri"/>
          <w:i/>
          <w:iCs/>
          <w:noProof/>
        </w:rPr>
        <w:t xml:space="preserve"> </w:t>
      </w:r>
    </w:p>
    <w:p w14:paraId="0B465BBA" w14:textId="124050CD" w:rsidR="00C97571" w:rsidRPr="00C97571" w:rsidRDefault="00CB1059" w:rsidP="00CB1059">
      <w:pPr>
        <w:pStyle w:val="Prrafodelista"/>
        <w:numPr>
          <w:ilvl w:val="1"/>
          <w:numId w:val="124"/>
        </w:numPr>
        <w:ind w:left="1701"/>
        <w:jc w:val="center"/>
        <w:rPr>
          <w:rFonts w:ascii="Calibri" w:hAnsi="Calibri" w:cs="Calibri"/>
          <w:i/>
          <w:iCs/>
        </w:rPr>
      </w:pPr>
      <w:r>
        <w:rPr>
          <w:rFonts w:ascii="Calibri" w:hAnsi="Calibri" w:cs="Calibri"/>
          <w:i/>
          <w:iCs/>
          <w:noProof/>
        </w:rPr>
        <w:lastRenderedPageBreak/>
        <w:drawing>
          <wp:anchor distT="0" distB="0" distL="114300" distR="114300" simplePos="0" relativeHeight="251658240" behindDoc="0" locked="0" layoutInCell="1" allowOverlap="1" wp14:anchorId="0A9C6FCB" wp14:editId="30950A37">
            <wp:simplePos x="0" y="0"/>
            <wp:positionH relativeFrom="margin">
              <wp:align>left</wp:align>
            </wp:positionH>
            <wp:positionV relativeFrom="margin">
              <wp:posOffset>2540</wp:posOffset>
            </wp:positionV>
            <wp:extent cx="6532245" cy="6979920"/>
            <wp:effectExtent l="0" t="0" r="1905" b="0"/>
            <wp:wrapSquare wrapText="bothSides"/>
            <wp:docPr id="797354887" name="Imagen 79735488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54887" name="Imagen 797354887" descr="Diagrama&#10;&#10;Descripción generada automáticament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532245" cy="6979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F42272" w14:textId="210B6F7F" w:rsidR="002E42BE" w:rsidRDefault="002E42BE" w:rsidP="00C67250">
      <w:pPr>
        <w:ind w:left="993"/>
        <w:jc w:val="both"/>
        <w:rPr>
          <w:rFonts w:ascii="Calibri" w:hAnsi="Calibri" w:cs="Book Antiqua"/>
          <w:i/>
          <w:color w:val="595959"/>
        </w:rPr>
      </w:pPr>
    </w:p>
    <w:p w14:paraId="12FD908E" w14:textId="045D31F4" w:rsidR="002E42BE" w:rsidRPr="00C95560" w:rsidRDefault="002E42BE" w:rsidP="007C6908">
      <w:pPr>
        <w:jc w:val="center"/>
        <w:rPr>
          <w:rFonts w:ascii="Calibri" w:hAnsi="Calibri" w:cs="Book Antiqua"/>
          <w:i/>
          <w:color w:val="595959"/>
        </w:rPr>
      </w:pPr>
    </w:p>
    <w:p w14:paraId="249F4CDD" w14:textId="77777777" w:rsidR="00C67250" w:rsidRPr="00A96743" w:rsidRDefault="00C67250" w:rsidP="00E63BA5">
      <w:pPr>
        <w:pStyle w:val="Ttulo3"/>
        <w:numPr>
          <w:ilvl w:val="2"/>
          <w:numId w:val="2"/>
        </w:numPr>
        <w:ind w:left="1701"/>
        <w:rPr>
          <w:rFonts w:ascii="Calibri" w:hAnsi="Calibri" w:cs="Calibri"/>
          <w:sz w:val="24"/>
          <w:szCs w:val="24"/>
        </w:rPr>
      </w:pPr>
      <w:bookmarkStart w:id="82" w:name="_Toc34121082"/>
      <w:bookmarkStart w:id="83" w:name="_Toc44907581"/>
      <w:bookmarkStart w:id="84" w:name="_Toc202244548"/>
      <w:bookmarkStart w:id="85" w:name="_Toc391994531"/>
      <w:bookmarkStart w:id="86" w:name="_Toc98101179"/>
      <w:r w:rsidRPr="00A96743">
        <w:rPr>
          <w:rFonts w:ascii="Calibri" w:hAnsi="Calibri" w:cs="Calibri"/>
          <w:sz w:val="24"/>
          <w:szCs w:val="24"/>
        </w:rPr>
        <w:lastRenderedPageBreak/>
        <w:t>Paquetes de Diseño Arquitectónicamente Significativos</w:t>
      </w:r>
      <w:bookmarkEnd w:id="82"/>
      <w:bookmarkEnd w:id="83"/>
      <w:bookmarkEnd w:id="84"/>
      <w:bookmarkEnd w:id="85"/>
      <w:bookmarkEnd w:id="86"/>
    </w:p>
    <w:p w14:paraId="0E547362" w14:textId="065F0267" w:rsidR="00C67250" w:rsidRDefault="00816F6E" w:rsidP="00C67250">
      <w:pPr>
        <w:rPr>
          <w:rFonts w:ascii="Calibri" w:hAnsi="Calibri"/>
        </w:rPr>
      </w:pPr>
      <w:r>
        <w:rPr>
          <w:rFonts w:ascii="Calibri" w:hAnsi="Calibri"/>
          <w:noProof/>
        </w:rPr>
        <w:drawing>
          <wp:inline distT="0" distB="0" distL="0" distR="0" wp14:anchorId="05EBD601" wp14:editId="011662B6">
            <wp:extent cx="6120130" cy="5568315"/>
            <wp:effectExtent l="0" t="0" r="0" b="0"/>
            <wp:docPr id="797354881" name="Imagen 79735488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54881" name="Imagen 797354881" descr="Diagrama&#10;&#10;Descripción generada automáticamente"/>
                    <pic:cNvPicPr/>
                  </pic:nvPicPr>
                  <pic:blipFill>
                    <a:blip r:embed="rId82">
                      <a:extLst>
                        <a:ext uri="{28A0092B-C50C-407E-A947-70E740481C1C}">
                          <a14:useLocalDpi xmlns:a14="http://schemas.microsoft.com/office/drawing/2010/main" val="0"/>
                        </a:ext>
                      </a:extLst>
                    </a:blip>
                    <a:stretch>
                      <a:fillRect/>
                    </a:stretch>
                  </pic:blipFill>
                  <pic:spPr>
                    <a:xfrm>
                      <a:off x="0" y="0"/>
                      <a:ext cx="6120130" cy="5568315"/>
                    </a:xfrm>
                    <a:prstGeom prst="rect">
                      <a:avLst/>
                    </a:prstGeom>
                  </pic:spPr>
                </pic:pic>
              </a:graphicData>
            </a:graphic>
          </wp:inline>
        </w:drawing>
      </w:r>
    </w:p>
    <w:p w14:paraId="3D47416F" w14:textId="23B02283" w:rsidR="00816F6E" w:rsidRPr="00C95560" w:rsidRDefault="00816F6E" w:rsidP="00C67250">
      <w:pPr>
        <w:rPr>
          <w:rFonts w:ascii="Calibri" w:hAnsi="Calibri"/>
        </w:rPr>
      </w:pPr>
    </w:p>
    <w:p w14:paraId="45C7012D" w14:textId="77777777" w:rsidR="00C67250" w:rsidRPr="00A96743" w:rsidRDefault="00C67250" w:rsidP="00E63BA5">
      <w:pPr>
        <w:pStyle w:val="Ttulo3"/>
        <w:numPr>
          <w:ilvl w:val="2"/>
          <w:numId w:val="2"/>
        </w:numPr>
        <w:ind w:left="1701"/>
        <w:rPr>
          <w:rFonts w:ascii="Calibri" w:hAnsi="Calibri" w:cs="Calibri"/>
          <w:sz w:val="24"/>
          <w:szCs w:val="24"/>
        </w:rPr>
      </w:pPr>
      <w:bookmarkStart w:id="87" w:name="_Toc202244549"/>
      <w:bookmarkStart w:id="88" w:name="_Toc391994532"/>
      <w:bookmarkStart w:id="89" w:name="_Toc98101180"/>
      <w:r w:rsidRPr="00A96743">
        <w:rPr>
          <w:rFonts w:ascii="Calibri" w:hAnsi="Calibri" w:cs="Calibri"/>
          <w:sz w:val="24"/>
          <w:szCs w:val="24"/>
        </w:rPr>
        <w:lastRenderedPageBreak/>
        <w:t>Vista de Implementación - Componentes</w:t>
      </w:r>
      <w:bookmarkEnd w:id="87"/>
      <w:bookmarkEnd w:id="88"/>
      <w:bookmarkEnd w:id="89"/>
      <w:r w:rsidRPr="00A96743">
        <w:rPr>
          <w:rFonts w:ascii="Calibri" w:hAnsi="Calibri" w:cs="Calibri"/>
          <w:sz w:val="24"/>
          <w:szCs w:val="24"/>
        </w:rPr>
        <w:t xml:space="preserve">  </w:t>
      </w:r>
    </w:p>
    <w:p w14:paraId="0EEAE597" w14:textId="2A219558" w:rsidR="00C67250" w:rsidRDefault="00A80F24" w:rsidP="002A4A5C">
      <w:pPr>
        <w:jc w:val="both"/>
        <w:rPr>
          <w:rFonts w:ascii="Calibri" w:hAnsi="Calibri" w:cs="Book Antiqua"/>
          <w:i/>
          <w:color w:val="0000FF"/>
        </w:rPr>
      </w:pPr>
      <w:r>
        <w:rPr>
          <w:rFonts w:ascii="Calibri" w:hAnsi="Calibri" w:cs="Book Antiqua"/>
          <w:i/>
          <w:noProof/>
          <w:color w:val="0000FF"/>
        </w:rPr>
        <w:drawing>
          <wp:inline distT="0" distB="0" distL="0" distR="0" wp14:anchorId="656B0D22" wp14:editId="6F52CC4C">
            <wp:extent cx="6614160" cy="2933700"/>
            <wp:effectExtent l="0" t="0" r="0" b="0"/>
            <wp:docPr id="797354884" name="Imagen 79735488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54884" name="Imagen 797354884" descr="Diagrama, Esquemático&#10;&#10;Descripción generada automáticamente"/>
                    <pic:cNvPicPr/>
                  </pic:nvPicPr>
                  <pic:blipFill>
                    <a:blip r:embed="rId83">
                      <a:extLst>
                        <a:ext uri="{28A0092B-C50C-407E-A947-70E740481C1C}">
                          <a14:useLocalDpi xmlns:a14="http://schemas.microsoft.com/office/drawing/2010/main" val="0"/>
                        </a:ext>
                      </a:extLst>
                    </a:blip>
                    <a:stretch>
                      <a:fillRect/>
                    </a:stretch>
                  </pic:blipFill>
                  <pic:spPr>
                    <a:xfrm>
                      <a:off x="0" y="0"/>
                      <a:ext cx="6614160" cy="2933700"/>
                    </a:xfrm>
                    <a:prstGeom prst="rect">
                      <a:avLst/>
                    </a:prstGeom>
                  </pic:spPr>
                </pic:pic>
              </a:graphicData>
            </a:graphic>
          </wp:inline>
        </w:drawing>
      </w:r>
    </w:p>
    <w:p w14:paraId="4316FABF" w14:textId="4B730E07" w:rsidR="00BD78AB" w:rsidRPr="00C95560" w:rsidRDefault="00BD78AB" w:rsidP="00BD78AB">
      <w:pPr>
        <w:jc w:val="center"/>
        <w:rPr>
          <w:rFonts w:ascii="Calibri" w:hAnsi="Calibri" w:cs="Book Antiqua"/>
          <w:i/>
          <w:color w:val="0000FF"/>
        </w:rPr>
      </w:pPr>
    </w:p>
    <w:p w14:paraId="647686AE" w14:textId="77777777" w:rsidR="00C67250" w:rsidRPr="008549D5" w:rsidRDefault="00C67250" w:rsidP="008549D5">
      <w:pPr>
        <w:pStyle w:val="Ttulo2"/>
        <w:numPr>
          <w:ilvl w:val="1"/>
          <w:numId w:val="2"/>
        </w:numPr>
        <w:tabs>
          <w:tab w:val="num" w:pos="792"/>
        </w:tabs>
        <w:ind w:left="1418"/>
        <w:rPr>
          <w:rFonts w:ascii="Calibri" w:hAnsi="Calibri" w:cs="Book Antiqua"/>
          <w:i w:val="0"/>
          <w:sz w:val="24"/>
        </w:rPr>
      </w:pPr>
      <w:bookmarkStart w:id="90" w:name="VistadeDespliegue"/>
      <w:bookmarkStart w:id="91" w:name="_Toc34121084"/>
      <w:bookmarkStart w:id="92" w:name="_Toc44907583"/>
      <w:bookmarkStart w:id="93" w:name="_Toc202244550"/>
      <w:bookmarkStart w:id="94" w:name="_Toc391994533"/>
      <w:bookmarkStart w:id="95" w:name="_Toc98101181"/>
      <w:r w:rsidRPr="00C95560">
        <w:rPr>
          <w:rFonts w:ascii="Calibri" w:hAnsi="Calibri" w:cs="Book Antiqua"/>
          <w:i w:val="0"/>
          <w:sz w:val="24"/>
        </w:rPr>
        <w:t xml:space="preserve">Vista de Despliegue </w:t>
      </w:r>
      <w:bookmarkEnd w:id="90"/>
      <w:r w:rsidRPr="00C95560">
        <w:rPr>
          <w:rFonts w:ascii="Calibri" w:hAnsi="Calibri" w:cs="Book Antiqua"/>
          <w:i w:val="0"/>
          <w:sz w:val="24"/>
        </w:rPr>
        <w:t>- Ambiente Físico</w:t>
      </w:r>
      <w:bookmarkEnd w:id="91"/>
      <w:bookmarkEnd w:id="92"/>
      <w:bookmarkEnd w:id="93"/>
      <w:bookmarkEnd w:id="94"/>
      <w:bookmarkEnd w:id="95"/>
      <w:r w:rsidRPr="00C95560">
        <w:rPr>
          <w:rFonts w:ascii="Calibri" w:hAnsi="Calibri" w:cs="Book Antiqua"/>
          <w:i w:val="0"/>
          <w:sz w:val="24"/>
        </w:rPr>
        <w:t xml:space="preserve">  </w:t>
      </w:r>
    </w:p>
    <w:p w14:paraId="37047A04" w14:textId="41C9C478" w:rsidR="00B467EB" w:rsidRDefault="00B467EB" w:rsidP="00B467EB">
      <w:pPr>
        <w:jc w:val="both"/>
        <w:rPr>
          <w:rFonts w:ascii="Calibri" w:hAnsi="Calibri" w:cs="Book Antiqua"/>
          <w:i/>
          <w:color w:val="0000FF"/>
        </w:rPr>
      </w:pPr>
    </w:p>
    <w:p w14:paraId="74830156" w14:textId="02C8CD39" w:rsidR="00B467EB" w:rsidRDefault="00B467EB" w:rsidP="00B467EB">
      <w:pPr>
        <w:jc w:val="both"/>
        <w:rPr>
          <w:rFonts w:ascii="Calibri" w:hAnsi="Calibri" w:cs="Book Antiqua"/>
          <w:i/>
          <w:color w:val="595959"/>
        </w:rPr>
      </w:pPr>
      <w:r>
        <w:rPr>
          <w:rFonts w:ascii="Calibri" w:hAnsi="Calibri" w:cs="Book Antiqua"/>
          <w:i/>
          <w:noProof/>
          <w:color w:val="595959"/>
        </w:rPr>
        <w:drawing>
          <wp:inline distT="0" distB="0" distL="0" distR="0" wp14:anchorId="097F9B48" wp14:editId="0723AE1F">
            <wp:extent cx="6120130" cy="3825875"/>
            <wp:effectExtent l="0" t="0" r="0" b="3175"/>
            <wp:docPr id="797354883" name="Imagen 79735488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54883" name="Imagen 797354883" descr="Diagrama&#10;&#10;Descripción generada automáticamente"/>
                    <pic:cNvPicPr/>
                  </pic:nvPicPr>
                  <pic:blipFill>
                    <a:blip r:embed="rId84">
                      <a:extLst>
                        <a:ext uri="{28A0092B-C50C-407E-A947-70E740481C1C}">
                          <a14:useLocalDpi xmlns:a14="http://schemas.microsoft.com/office/drawing/2010/main" val="0"/>
                        </a:ext>
                      </a:extLst>
                    </a:blip>
                    <a:stretch>
                      <a:fillRect/>
                    </a:stretch>
                  </pic:blipFill>
                  <pic:spPr>
                    <a:xfrm>
                      <a:off x="0" y="0"/>
                      <a:ext cx="6120130" cy="3825875"/>
                    </a:xfrm>
                    <a:prstGeom prst="rect">
                      <a:avLst/>
                    </a:prstGeom>
                  </pic:spPr>
                </pic:pic>
              </a:graphicData>
            </a:graphic>
          </wp:inline>
        </w:drawing>
      </w:r>
    </w:p>
    <w:p w14:paraId="6C75BFCC" w14:textId="77777777" w:rsidR="00EB59F7" w:rsidRDefault="00EB59F7" w:rsidP="00B467EB">
      <w:pPr>
        <w:jc w:val="both"/>
        <w:rPr>
          <w:rFonts w:ascii="Calibri" w:hAnsi="Calibri" w:cs="Book Antiqua"/>
          <w:i/>
          <w:color w:val="595959"/>
        </w:rPr>
      </w:pPr>
    </w:p>
    <w:p w14:paraId="7EF83100" w14:textId="77777777" w:rsidR="00C67250" w:rsidRPr="00FE0DBE" w:rsidRDefault="00C67250" w:rsidP="008549D5">
      <w:pPr>
        <w:pStyle w:val="Ttulo2"/>
        <w:numPr>
          <w:ilvl w:val="1"/>
          <w:numId w:val="2"/>
        </w:numPr>
        <w:tabs>
          <w:tab w:val="num" w:pos="792"/>
        </w:tabs>
        <w:ind w:left="1418"/>
        <w:rPr>
          <w:rFonts w:ascii="Calibri" w:hAnsi="Calibri" w:cs="Book Antiqua"/>
          <w:i w:val="0"/>
          <w:sz w:val="24"/>
        </w:rPr>
      </w:pPr>
      <w:bookmarkStart w:id="96" w:name="_Toc391994534"/>
      <w:bookmarkStart w:id="97" w:name="_Toc98101182"/>
      <w:r w:rsidRPr="00FE0DBE">
        <w:rPr>
          <w:rFonts w:ascii="Calibri" w:hAnsi="Calibri" w:cs="Book Antiqua"/>
          <w:i w:val="0"/>
          <w:sz w:val="24"/>
        </w:rPr>
        <w:lastRenderedPageBreak/>
        <w:t>Vista de Datos</w:t>
      </w:r>
      <w:bookmarkEnd w:id="96"/>
      <w:bookmarkEnd w:id="97"/>
    </w:p>
    <w:p w14:paraId="127CC0FE" w14:textId="77777777" w:rsidR="00C67250" w:rsidRPr="00A96743" w:rsidRDefault="00C67250" w:rsidP="000F2051">
      <w:pPr>
        <w:pStyle w:val="Ttulo3"/>
        <w:numPr>
          <w:ilvl w:val="2"/>
          <w:numId w:val="2"/>
        </w:numPr>
        <w:ind w:left="1560"/>
        <w:rPr>
          <w:rFonts w:ascii="Calibri" w:hAnsi="Calibri" w:cs="Calibri"/>
          <w:sz w:val="24"/>
          <w:szCs w:val="24"/>
        </w:rPr>
      </w:pPr>
      <w:bookmarkStart w:id="98" w:name="_Toc391994535"/>
      <w:bookmarkStart w:id="99" w:name="_Toc98101183"/>
      <w:r w:rsidRPr="00A96743">
        <w:rPr>
          <w:rFonts w:ascii="Calibri" w:hAnsi="Calibri" w:cs="Calibri"/>
          <w:sz w:val="24"/>
          <w:szCs w:val="24"/>
        </w:rPr>
        <w:t>Definiciones</w:t>
      </w:r>
      <w:bookmarkEnd w:id="98"/>
      <w:bookmarkEnd w:id="99"/>
    </w:p>
    <w:p w14:paraId="18480C91" w14:textId="1978903E" w:rsidR="00B23E8F" w:rsidRDefault="00B23E8F" w:rsidP="008549D5">
      <w:pPr>
        <w:ind w:left="851"/>
        <w:jc w:val="both"/>
        <w:rPr>
          <w:rFonts w:ascii="Calibri" w:hAnsi="Calibri" w:cs="Book Antiqua"/>
          <w:i/>
          <w:color w:val="0000FF"/>
        </w:rPr>
      </w:pPr>
    </w:p>
    <w:p w14:paraId="2B9F7AAB" w14:textId="77777777" w:rsidR="00EB59F7" w:rsidRPr="005E4A0D" w:rsidRDefault="00EB59F7" w:rsidP="00EB59F7">
      <w:pPr>
        <w:rPr>
          <w:rFonts w:ascii="Calibri" w:hAnsi="Calibri" w:cs="Calibri"/>
          <w:color w:val="0D0D0D" w:themeColor="text1" w:themeTint="F2"/>
        </w:rPr>
      </w:pPr>
      <w:r w:rsidRPr="00B23E8F">
        <w:rPr>
          <w:rFonts w:ascii="Calibri" w:hAnsi="Calibri" w:cs="Calibri"/>
        </w:rPr>
        <w:t xml:space="preserve">NOMBRE OBJETO: </w:t>
      </w:r>
      <w:r>
        <w:rPr>
          <w:rFonts w:ascii="Calibri" w:hAnsi="Calibri" w:cs="Calibri"/>
          <w:iCs/>
          <w:color w:val="0D0D0D" w:themeColor="text1" w:themeTint="F2"/>
        </w:rPr>
        <w:t>Usuarios</w:t>
      </w:r>
    </w:p>
    <w:p w14:paraId="2031BCD4" w14:textId="77777777" w:rsidR="00EB59F7" w:rsidRDefault="00EB59F7" w:rsidP="00EB59F7">
      <w:pPr>
        <w:rPr>
          <w:rFonts w:ascii="Calibri" w:hAnsi="Calibri" w:cs="Calibri"/>
          <w:color w:val="0D0D0D" w:themeColor="text1" w:themeTint="F2"/>
        </w:rPr>
      </w:pPr>
      <w:r w:rsidRPr="005E4A0D">
        <w:rPr>
          <w:rFonts w:ascii="Calibri" w:hAnsi="Calibri" w:cs="Calibri"/>
          <w:color w:val="0D0D0D" w:themeColor="text1" w:themeTint="F2"/>
        </w:rPr>
        <w:t xml:space="preserve">DESCRIPCION:    </w:t>
      </w:r>
      <w:r>
        <w:rPr>
          <w:rFonts w:ascii="Calibri" w:hAnsi="Calibri" w:cs="Calibri"/>
          <w:color w:val="0D0D0D" w:themeColor="text1" w:themeTint="F2"/>
        </w:rPr>
        <w:t xml:space="preserve">Almacena los datos de los Usuarios. </w:t>
      </w:r>
    </w:p>
    <w:p w14:paraId="2F25C82A" w14:textId="77777777" w:rsidR="00EB59F7" w:rsidRPr="005E4A0D" w:rsidRDefault="00EB59F7" w:rsidP="00EB59F7">
      <w:pPr>
        <w:rPr>
          <w:rFonts w:ascii="Calibri" w:hAnsi="Calibri" w:cs="Calibri"/>
          <w:color w:val="0D0D0D" w:themeColor="text1" w:themeTint="F2"/>
        </w:rPr>
      </w:pPr>
    </w:p>
    <w:p w14:paraId="577CC11B" w14:textId="77777777" w:rsidR="00EB59F7" w:rsidRDefault="00EB59F7" w:rsidP="00EB59F7">
      <w:pPr>
        <w:rPr>
          <w:rFonts w:ascii="Calibri" w:hAnsi="Calibri" w:cs="Calibri"/>
          <w:b/>
        </w:rPr>
      </w:pPr>
      <w:r w:rsidRPr="00B23E8F">
        <w:rPr>
          <w:rFonts w:ascii="Calibri" w:hAnsi="Calibri" w:cs="Calibri"/>
          <w:b/>
        </w:rPr>
        <w:t>Columnas:</w:t>
      </w:r>
    </w:p>
    <w:p w14:paraId="68091E72" w14:textId="77777777" w:rsidR="00EB59F7" w:rsidRPr="00B23E8F" w:rsidRDefault="00EB59F7" w:rsidP="00EB59F7">
      <w:pPr>
        <w:rPr>
          <w:rFonts w:ascii="Calibri" w:hAnsi="Calibri" w:cs="Calibri"/>
          <w:b/>
        </w:rPr>
      </w:pPr>
    </w:p>
    <w:tbl>
      <w:tblPr>
        <w:tblW w:w="10312" w:type="dxa"/>
        <w:tblInd w:w="-60" w:type="dxa"/>
        <w:tblLayout w:type="fixed"/>
        <w:tblCellMar>
          <w:left w:w="60" w:type="dxa"/>
          <w:right w:w="60" w:type="dxa"/>
        </w:tblCellMar>
        <w:tblLook w:val="0000" w:firstRow="0" w:lastRow="0" w:firstColumn="0" w:lastColumn="0" w:noHBand="0" w:noVBand="0"/>
      </w:tblPr>
      <w:tblGrid>
        <w:gridCol w:w="474"/>
        <w:gridCol w:w="2078"/>
        <w:gridCol w:w="908"/>
        <w:gridCol w:w="793"/>
        <w:gridCol w:w="992"/>
        <w:gridCol w:w="1213"/>
        <w:gridCol w:w="1134"/>
        <w:gridCol w:w="850"/>
        <w:gridCol w:w="993"/>
        <w:gridCol w:w="877"/>
      </w:tblGrid>
      <w:tr w:rsidR="00EB59F7" w:rsidRPr="00B23E8F" w14:paraId="27380655" w14:textId="77777777" w:rsidTr="00EF4B1B">
        <w:trPr>
          <w:trHeight w:val="228"/>
        </w:trPr>
        <w:tc>
          <w:tcPr>
            <w:tcW w:w="474" w:type="dxa"/>
            <w:tcBorders>
              <w:top w:val="single" w:sz="2" w:space="0" w:color="auto"/>
              <w:left w:val="single" w:sz="2" w:space="0" w:color="auto"/>
              <w:bottom w:val="single" w:sz="2" w:space="0" w:color="auto"/>
              <w:right w:val="single" w:sz="2" w:space="0" w:color="auto"/>
            </w:tcBorders>
            <w:shd w:val="clear" w:color="auto" w:fill="E6E6E6"/>
          </w:tcPr>
          <w:p w14:paraId="40E1DBFF"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PK</w:t>
            </w:r>
          </w:p>
        </w:tc>
        <w:tc>
          <w:tcPr>
            <w:tcW w:w="2078" w:type="dxa"/>
            <w:tcBorders>
              <w:top w:val="single" w:sz="2" w:space="0" w:color="auto"/>
              <w:left w:val="single" w:sz="2" w:space="0" w:color="auto"/>
              <w:bottom w:val="single" w:sz="2" w:space="0" w:color="auto"/>
              <w:right w:val="single" w:sz="2" w:space="0" w:color="auto"/>
            </w:tcBorders>
            <w:shd w:val="clear" w:color="auto" w:fill="E6E6E6"/>
          </w:tcPr>
          <w:p w14:paraId="33C1A4A6"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908" w:type="dxa"/>
            <w:tcBorders>
              <w:top w:val="single" w:sz="2" w:space="0" w:color="auto"/>
              <w:left w:val="single" w:sz="2" w:space="0" w:color="auto"/>
              <w:bottom w:val="single" w:sz="2" w:space="0" w:color="auto"/>
              <w:right w:val="single" w:sz="2" w:space="0" w:color="auto"/>
            </w:tcBorders>
            <w:shd w:val="clear" w:color="auto" w:fill="E6E6E6"/>
          </w:tcPr>
          <w:p w14:paraId="26D63412"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793" w:type="dxa"/>
            <w:tcBorders>
              <w:top w:val="single" w:sz="2" w:space="0" w:color="auto"/>
              <w:left w:val="single" w:sz="2" w:space="0" w:color="auto"/>
              <w:bottom w:val="single" w:sz="2" w:space="0" w:color="auto"/>
              <w:right w:val="single" w:sz="2" w:space="0" w:color="auto"/>
            </w:tcBorders>
            <w:shd w:val="clear" w:color="auto" w:fill="E6E6E6"/>
          </w:tcPr>
          <w:p w14:paraId="0298601F" w14:textId="77777777" w:rsidR="00EB59F7" w:rsidRPr="00B23E8F" w:rsidRDefault="00EB59F7" w:rsidP="00EF4B1B">
            <w:pPr>
              <w:rPr>
                <w:rFonts w:ascii="Calibri" w:hAnsi="Calibri" w:cs="Calibri"/>
                <w:b/>
                <w:bCs/>
                <w:lang w:val="en-US"/>
              </w:rPr>
            </w:pPr>
            <w:r w:rsidRPr="00B23E8F">
              <w:rPr>
                <w:rFonts w:ascii="Calibri" w:hAnsi="Calibri" w:cs="Calibri"/>
                <w:b/>
                <w:bCs/>
              </w:rPr>
              <w:t>Nulo</w:t>
            </w:r>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2AAC46FA" w14:textId="77777777" w:rsidR="00EB59F7" w:rsidRPr="00B23E8F" w:rsidRDefault="00EB59F7" w:rsidP="00EF4B1B">
            <w:pPr>
              <w:rPr>
                <w:rFonts w:ascii="Calibri" w:hAnsi="Calibri" w:cs="Calibri"/>
                <w:b/>
                <w:bCs/>
                <w:lang w:val="en-US"/>
              </w:rPr>
            </w:pPr>
            <w:r w:rsidRPr="00B23E8F">
              <w:rPr>
                <w:rFonts w:ascii="Calibri" w:hAnsi="Calibri" w:cs="Calibri"/>
                <w:b/>
                <w:bCs/>
              </w:rPr>
              <w:t>Único</w:t>
            </w:r>
          </w:p>
        </w:tc>
        <w:tc>
          <w:tcPr>
            <w:tcW w:w="1213" w:type="dxa"/>
            <w:tcBorders>
              <w:top w:val="single" w:sz="2" w:space="0" w:color="auto"/>
              <w:left w:val="single" w:sz="2" w:space="0" w:color="auto"/>
              <w:bottom w:val="single" w:sz="2" w:space="0" w:color="auto"/>
              <w:right w:val="single" w:sz="2" w:space="0" w:color="auto"/>
            </w:tcBorders>
            <w:shd w:val="clear" w:color="auto" w:fill="E6E6E6"/>
          </w:tcPr>
          <w:p w14:paraId="2E2BA3C4"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5B36507F"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Pre</w:t>
            </w:r>
            <w:r w:rsidRPr="00B23E8F">
              <w:rPr>
                <w:rFonts w:ascii="Calibri" w:hAnsi="Calibri" w:cs="Calibri"/>
                <w:b/>
                <w:bCs/>
              </w:rPr>
              <w:t>cisión</w:t>
            </w:r>
          </w:p>
        </w:tc>
        <w:tc>
          <w:tcPr>
            <w:tcW w:w="850" w:type="dxa"/>
            <w:tcBorders>
              <w:top w:val="single" w:sz="2" w:space="0" w:color="auto"/>
              <w:left w:val="single" w:sz="2" w:space="0" w:color="auto"/>
              <w:bottom w:val="single" w:sz="2" w:space="0" w:color="auto"/>
              <w:right w:val="single" w:sz="2" w:space="0" w:color="auto"/>
            </w:tcBorders>
            <w:shd w:val="clear" w:color="auto" w:fill="E6E6E6"/>
          </w:tcPr>
          <w:p w14:paraId="4DBAFE1D" w14:textId="77777777" w:rsidR="00EB59F7" w:rsidRPr="00B23E8F" w:rsidRDefault="00EB59F7" w:rsidP="00EF4B1B">
            <w:pPr>
              <w:rPr>
                <w:rFonts w:ascii="Calibri" w:hAnsi="Calibri" w:cs="Calibri"/>
                <w:b/>
                <w:bCs/>
                <w:lang w:val="en-US"/>
              </w:rPr>
            </w:pPr>
            <w:r w:rsidRPr="00B23E8F">
              <w:rPr>
                <w:rFonts w:ascii="Calibri" w:hAnsi="Calibri" w:cs="Calibri"/>
                <w:b/>
                <w:bCs/>
              </w:rPr>
              <w:t>Escala</w:t>
            </w:r>
          </w:p>
        </w:tc>
        <w:tc>
          <w:tcPr>
            <w:tcW w:w="993" w:type="dxa"/>
            <w:tcBorders>
              <w:top w:val="single" w:sz="2" w:space="0" w:color="auto"/>
              <w:left w:val="single" w:sz="2" w:space="0" w:color="auto"/>
              <w:bottom w:val="single" w:sz="2" w:space="0" w:color="auto"/>
              <w:right w:val="single" w:sz="2" w:space="0" w:color="auto"/>
            </w:tcBorders>
            <w:shd w:val="clear" w:color="auto" w:fill="E6E6E6"/>
          </w:tcPr>
          <w:p w14:paraId="19B3808B" w14:textId="77777777" w:rsidR="00EB59F7" w:rsidRPr="00B23E8F" w:rsidRDefault="00EB59F7" w:rsidP="00EF4B1B">
            <w:pPr>
              <w:rPr>
                <w:rFonts w:ascii="Calibri" w:hAnsi="Calibri" w:cs="Calibri"/>
                <w:b/>
                <w:bCs/>
                <w:lang w:val="en-US"/>
              </w:rPr>
            </w:pPr>
            <w:r w:rsidRPr="00B23E8F">
              <w:rPr>
                <w:rFonts w:ascii="Calibri" w:hAnsi="Calibri" w:cs="Calibri"/>
                <w:b/>
                <w:bCs/>
              </w:rPr>
              <w:t>Inicial</w:t>
            </w:r>
          </w:p>
        </w:tc>
        <w:tc>
          <w:tcPr>
            <w:tcW w:w="877" w:type="dxa"/>
            <w:tcBorders>
              <w:top w:val="single" w:sz="2" w:space="0" w:color="auto"/>
              <w:left w:val="single" w:sz="2" w:space="0" w:color="auto"/>
              <w:bottom w:val="single" w:sz="2" w:space="0" w:color="auto"/>
              <w:right w:val="single" w:sz="2" w:space="0" w:color="auto"/>
            </w:tcBorders>
            <w:shd w:val="clear" w:color="auto" w:fill="E6E6E6"/>
          </w:tcPr>
          <w:p w14:paraId="16571E74"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EB59F7" w:rsidRPr="00B23E8F" w14:paraId="58B5063C" w14:textId="77777777" w:rsidTr="00EF4B1B">
        <w:trPr>
          <w:trHeight w:val="254"/>
        </w:trPr>
        <w:tc>
          <w:tcPr>
            <w:tcW w:w="474" w:type="dxa"/>
            <w:tcBorders>
              <w:top w:val="single" w:sz="2" w:space="0" w:color="auto"/>
              <w:left w:val="single" w:sz="2" w:space="0" w:color="auto"/>
              <w:bottom w:val="single" w:sz="2" w:space="0" w:color="auto"/>
              <w:right w:val="single" w:sz="2" w:space="0" w:color="auto"/>
            </w:tcBorders>
          </w:tcPr>
          <w:p w14:paraId="2B57BB94" w14:textId="77777777" w:rsidR="00EB59F7" w:rsidRPr="00B23E8F" w:rsidRDefault="00EB59F7" w:rsidP="00EF4B1B">
            <w:pPr>
              <w:rPr>
                <w:rFonts w:ascii="Calibri" w:hAnsi="Calibri" w:cs="Calibri"/>
              </w:rPr>
            </w:pPr>
            <w:r>
              <w:rPr>
                <w:rFonts w:ascii="Calibri" w:hAnsi="Calibri" w:cs="Calibri"/>
              </w:rPr>
              <w:t>*</w:t>
            </w:r>
            <w:r w:rsidRPr="00B23E8F">
              <w:rPr>
                <w:rFonts w:ascii="Calibri" w:hAnsi="Calibri" w:cs="Calibri"/>
              </w:rPr>
              <w:fldChar w:fldCharType="begin" w:fldLock="1"/>
            </w:r>
            <w:r w:rsidRPr="00B23E8F">
              <w:rPr>
                <w:rFonts w:ascii="Calibri" w:hAnsi="Calibri" w:cs="Calibri"/>
              </w:rPr>
              <w:instrText>MERGEFIELD Att.PK</w:instrText>
            </w:r>
            <w:r w:rsidRPr="00B23E8F">
              <w:rPr>
                <w:rFonts w:ascii="Calibri" w:hAnsi="Calibri" w:cs="Calibri"/>
              </w:rPr>
              <w:fldChar w:fldCharType="end"/>
            </w:r>
          </w:p>
        </w:tc>
        <w:tc>
          <w:tcPr>
            <w:tcW w:w="2078" w:type="dxa"/>
            <w:tcBorders>
              <w:top w:val="single" w:sz="2" w:space="0" w:color="auto"/>
              <w:left w:val="single" w:sz="2" w:space="0" w:color="auto"/>
              <w:bottom w:val="single" w:sz="2" w:space="0" w:color="auto"/>
              <w:right w:val="single" w:sz="2" w:space="0" w:color="auto"/>
            </w:tcBorders>
          </w:tcPr>
          <w:p w14:paraId="5FC3E84B" w14:textId="77777777" w:rsidR="00EB59F7" w:rsidRPr="00B23E8F" w:rsidRDefault="00EB59F7" w:rsidP="00EF4B1B">
            <w:pPr>
              <w:rPr>
                <w:rFonts w:ascii="Calibri" w:hAnsi="Calibri" w:cs="Calibri"/>
              </w:rPr>
            </w:pPr>
            <w:r>
              <w:rPr>
                <w:rFonts w:ascii="Calibri" w:hAnsi="Calibri" w:cs="Calibri"/>
              </w:rPr>
              <w:t>Cedula</w:t>
            </w:r>
          </w:p>
        </w:tc>
        <w:tc>
          <w:tcPr>
            <w:tcW w:w="908" w:type="dxa"/>
            <w:tcBorders>
              <w:top w:val="single" w:sz="2" w:space="0" w:color="auto"/>
              <w:left w:val="single" w:sz="2" w:space="0" w:color="auto"/>
              <w:bottom w:val="single" w:sz="2" w:space="0" w:color="auto"/>
              <w:right w:val="single" w:sz="2" w:space="0" w:color="auto"/>
            </w:tcBorders>
          </w:tcPr>
          <w:p w14:paraId="79B362AE" w14:textId="77777777" w:rsidR="00EB59F7" w:rsidRPr="00B23E8F" w:rsidRDefault="00EB59F7" w:rsidP="00EF4B1B">
            <w:pPr>
              <w:rPr>
                <w:rFonts w:ascii="Calibri" w:hAnsi="Calibri" w:cs="Calibri"/>
              </w:rPr>
            </w:pPr>
            <w:proofErr w:type="spellStart"/>
            <w:r>
              <w:rPr>
                <w:rFonts w:ascii="Calibri" w:hAnsi="Calibri" w:cs="Calibri"/>
              </w:rPr>
              <w:t>Int</w:t>
            </w:r>
            <w:proofErr w:type="spellEnd"/>
          </w:p>
        </w:tc>
        <w:tc>
          <w:tcPr>
            <w:tcW w:w="793" w:type="dxa"/>
            <w:tcBorders>
              <w:top w:val="single" w:sz="2" w:space="0" w:color="auto"/>
              <w:left w:val="single" w:sz="2" w:space="0" w:color="auto"/>
              <w:bottom w:val="single" w:sz="2" w:space="0" w:color="auto"/>
              <w:right w:val="single" w:sz="2" w:space="0" w:color="auto"/>
            </w:tcBorders>
          </w:tcPr>
          <w:p w14:paraId="71DD9A74" w14:textId="77777777" w:rsidR="00EB59F7" w:rsidRPr="00B23E8F" w:rsidRDefault="00EB59F7" w:rsidP="00EF4B1B">
            <w:pPr>
              <w:rPr>
                <w:rFonts w:ascii="Calibri" w:hAnsi="Calibri" w:cs="Calibri"/>
              </w:rPr>
            </w:pPr>
            <w:r>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5D7B4E0C" w14:textId="77777777" w:rsidR="00EB59F7" w:rsidRPr="00B23E8F" w:rsidRDefault="00EB59F7" w:rsidP="00EF4B1B">
            <w:pPr>
              <w:rPr>
                <w:rFonts w:ascii="Calibri" w:hAnsi="Calibri" w:cs="Calibri"/>
              </w:rPr>
            </w:pPr>
            <w:r>
              <w:rPr>
                <w:rFonts w:ascii="Calibri" w:hAnsi="Calibri" w:cs="Calibri"/>
              </w:rPr>
              <w:t>Si</w:t>
            </w:r>
          </w:p>
        </w:tc>
        <w:tc>
          <w:tcPr>
            <w:tcW w:w="1213" w:type="dxa"/>
            <w:tcBorders>
              <w:top w:val="single" w:sz="2" w:space="0" w:color="auto"/>
              <w:left w:val="single" w:sz="2" w:space="0" w:color="auto"/>
              <w:bottom w:val="single" w:sz="2" w:space="0" w:color="auto"/>
              <w:right w:val="single" w:sz="2" w:space="0" w:color="auto"/>
            </w:tcBorders>
          </w:tcPr>
          <w:p w14:paraId="5E6E1094" w14:textId="77777777" w:rsidR="00EB59F7" w:rsidRPr="00B23E8F" w:rsidRDefault="00EB59F7" w:rsidP="00EF4B1B">
            <w:pPr>
              <w:rPr>
                <w:rFonts w:ascii="Calibri" w:hAnsi="Calibri" w:cs="Calibri"/>
              </w:rPr>
            </w:pPr>
            <w:r>
              <w:rPr>
                <w:rFonts w:ascii="Calibri" w:hAnsi="Calibri" w:cs="Calibri"/>
              </w:rPr>
              <w:t>10</w:t>
            </w:r>
          </w:p>
        </w:tc>
        <w:tc>
          <w:tcPr>
            <w:tcW w:w="1134" w:type="dxa"/>
            <w:tcBorders>
              <w:top w:val="single" w:sz="2" w:space="0" w:color="auto"/>
              <w:left w:val="single" w:sz="2" w:space="0" w:color="auto"/>
              <w:bottom w:val="single" w:sz="2" w:space="0" w:color="auto"/>
              <w:right w:val="single" w:sz="2" w:space="0" w:color="auto"/>
            </w:tcBorders>
          </w:tcPr>
          <w:p w14:paraId="3F7EDF06" w14:textId="77777777" w:rsidR="00EB59F7" w:rsidRPr="00B23E8F" w:rsidRDefault="00EB59F7" w:rsidP="00EF4B1B">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013EBA2E" w14:textId="77777777" w:rsidR="00EB59F7" w:rsidRPr="00B23E8F" w:rsidRDefault="00EB59F7" w:rsidP="00EF4B1B">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5E7937BF"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6B5C8DB3" w14:textId="77777777" w:rsidR="00EB59F7" w:rsidRPr="00B23E8F" w:rsidRDefault="00EB59F7" w:rsidP="00EF4B1B">
            <w:pPr>
              <w:rPr>
                <w:rFonts w:ascii="Calibri" w:hAnsi="Calibri" w:cs="Calibri"/>
              </w:rPr>
            </w:pPr>
          </w:p>
        </w:tc>
      </w:tr>
      <w:tr w:rsidR="00EB59F7" w:rsidRPr="00B23E8F" w14:paraId="53B82BB5" w14:textId="77777777" w:rsidTr="00EF4B1B">
        <w:trPr>
          <w:trHeight w:val="223"/>
        </w:trPr>
        <w:tc>
          <w:tcPr>
            <w:tcW w:w="474" w:type="dxa"/>
            <w:tcBorders>
              <w:top w:val="single" w:sz="2" w:space="0" w:color="auto"/>
              <w:left w:val="single" w:sz="2" w:space="0" w:color="auto"/>
              <w:bottom w:val="single" w:sz="2" w:space="0" w:color="auto"/>
              <w:right w:val="single" w:sz="2" w:space="0" w:color="auto"/>
            </w:tcBorders>
          </w:tcPr>
          <w:p w14:paraId="33BD0F87" w14:textId="77777777" w:rsidR="00EB59F7" w:rsidRPr="00B23E8F" w:rsidRDefault="00EB59F7" w:rsidP="00EF4B1B">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77097ED0" w14:textId="77777777" w:rsidR="00EB59F7" w:rsidRPr="00B23E8F" w:rsidRDefault="00EB59F7" w:rsidP="00EF4B1B">
            <w:pPr>
              <w:rPr>
                <w:rFonts w:ascii="Calibri" w:hAnsi="Calibri" w:cs="Calibri"/>
              </w:rPr>
            </w:pPr>
            <w:r>
              <w:rPr>
                <w:rFonts w:ascii="Calibri" w:hAnsi="Calibri" w:cs="Calibri"/>
              </w:rPr>
              <w:t>Nombre</w:t>
            </w:r>
          </w:p>
        </w:tc>
        <w:tc>
          <w:tcPr>
            <w:tcW w:w="908" w:type="dxa"/>
            <w:tcBorders>
              <w:top w:val="single" w:sz="2" w:space="0" w:color="auto"/>
              <w:left w:val="single" w:sz="2" w:space="0" w:color="auto"/>
              <w:bottom w:val="single" w:sz="2" w:space="0" w:color="auto"/>
              <w:right w:val="single" w:sz="2" w:space="0" w:color="auto"/>
            </w:tcBorders>
          </w:tcPr>
          <w:p w14:paraId="4252EA6C" w14:textId="77777777" w:rsidR="00EB59F7" w:rsidRPr="00B23E8F" w:rsidRDefault="00EB59F7" w:rsidP="00EF4B1B">
            <w:pPr>
              <w:rPr>
                <w:rFonts w:ascii="Calibri" w:hAnsi="Calibri" w:cs="Calibri"/>
              </w:rPr>
            </w:pPr>
            <w:proofErr w:type="spellStart"/>
            <w:r>
              <w:rPr>
                <w:rFonts w:ascii="Calibri" w:hAnsi="Calibri" w:cs="Calibri"/>
              </w:rPr>
              <w:t>Varchar</w:t>
            </w:r>
            <w:proofErr w:type="spellEnd"/>
          </w:p>
        </w:tc>
        <w:tc>
          <w:tcPr>
            <w:tcW w:w="793" w:type="dxa"/>
            <w:tcBorders>
              <w:top w:val="single" w:sz="2" w:space="0" w:color="auto"/>
              <w:left w:val="single" w:sz="2" w:space="0" w:color="auto"/>
              <w:bottom w:val="single" w:sz="2" w:space="0" w:color="auto"/>
              <w:right w:val="single" w:sz="2" w:space="0" w:color="auto"/>
            </w:tcBorders>
          </w:tcPr>
          <w:p w14:paraId="01F80AA1" w14:textId="77777777" w:rsidR="00EB59F7" w:rsidRPr="00B23E8F" w:rsidRDefault="00EB59F7" w:rsidP="00EF4B1B">
            <w:pPr>
              <w:rPr>
                <w:rFonts w:ascii="Calibri" w:hAnsi="Calibri" w:cs="Calibri"/>
              </w:rPr>
            </w:pPr>
            <w:r w:rsidRPr="00770F8F">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23BC6A5A" w14:textId="77777777" w:rsidR="00EB59F7" w:rsidRPr="00B23E8F" w:rsidRDefault="00EB59F7" w:rsidP="00EF4B1B">
            <w:pPr>
              <w:rPr>
                <w:rFonts w:ascii="Calibri" w:hAnsi="Calibri" w:cs="Calibri"/>
              </w:rPr>
            </w:pPr>
            <w:r>
              <w:rPr>
                <w:rFonts w:ascii="Calibri" w:hAnsi="Calibri" w:cs="Calibri"/>
              </w:rPr>
              <w:t>Si</w:t>
            </w:r>
          </w:p>
        </w:tc>
        <w:tc>
          <w:tcPr>
            <w:tcW w:w="1213" w:type="dxa"/>
            <w:tcBorders>
              <w:top w:val="single" w:sz="2" w:space="0" w:color="auto"/>
              <w:left w:val="single" w:sz="2" w:space="0" w:color="auto"/>
              <w:bottom w:val="single" w:sz="2" w:space="0" w:color="auto"/>
              <w:right w:val="single" w:sz="2" w:space="0" w:color="auto"/>
            </w:tcBorders>
          </w:tcPr>
          <w:p w14:paraId="0E48CA74" w14:textId="77777777" w:rsidR="00EB59F7" w:rsidRPr="00B23E8F" w:rsidRDefault="00EB59F7" w:rsidP="00EF4B1B">
            <w:pPr>
              <w:rPr>
                <w:rFonts w:ascii="Calibri" w:hAnsi="Calibri" w:cs="Calibri"/>
              </w:rPr>
            </w:pPr>
            <w:r>
              <w:rPr>
                <w:rFonts w:ascii="Calibri" w:hAnsi="Calibri" w:cs="Calibri"/>
              </w:rPr>
              <w:t>30</w:t>
            </w:r>
          </w:p>
        </w:tc>
        <w:tc>
          <w:tcPr>
            <w:tcW w:w="1134" w:type="dxa"/>
            <w:tcBorders>
              <w:top w:val="single" w:sz="2" w:space="0" w:color="auto"/>
              <w:left w:val="single" w:sz="2" w:space="0" w:color="auto"/>
              <w:bottom w:val="single" w:sz="2" w:space="0" w:color="auto"/>
              <w:right w:val="single" w:sz="2" w:space="0" w:color="auto"/>
            </w:tcBorders>
          </w:tcPr>
          <w:p w14:paraId="198B80C3" w14:textId="77777777" w:rsidR="00EB59F7" w:rsidRPr="00B23E8F" w:rsidRDefault="00EB59F7" w:rsidP="00EF4B1B">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17D76A4C" w14:textId="77777777" w:rsidR="00EB59F7" w:rsidRPr="00B23E8F" w:rsidRDefault="00EB59F7" w:rsidP="00EF4B1B">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3E159497"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5CF23A6C" w14:textId="77777777" w:rsidR="00EB59F7" w:rsidRPr="00B23E8F" w:rsidRDefault="00EB59F7" w:rsidP="00EF4B1B">
            <w:pPr>
              <w:rPr>
                <w:rFonts w:ascii="Calibri" w:hAnsi="Calibri" w:cs="Calibri"/>
              </w:rPr>
            </w:pPr>
          </w:p>
        </w:tc>
      </w:tr>
      <w:tr w:rsidR="00EB59F7" w:rsidRPr="00B23E8F" w14:paraId="2EC1FA88" w14:textId="77777777" w:rsidTr="00EF4B1B">
        <w:trPr>
          <w:trHeight w:val="223"/>
        </w:trPr>
        <w:tc>
          <w:tcPr>
            <w:tcW w:w="474" w:type="dxa"/>
            <w:tcBorders>
              <w:top w:val="single" w:sz="2" w:space="0" w:color="auto"/>
              <w:left w:val="single" w:sz="2" w:space="0" w:color="auto"/>
              <w:bottom w:val="single" w:sz="2" w:space="0" w:color="auto"/>
              <w:right w:val="single" w:sz="2" w:space="0" w:color="auto"/>
            </w:tcBorders>
          </w:tcPr>
          <w:p w14:paraId="5B719CDD" w14:textId="77777777" w:rsidR="00EB59F7" w:rsidRPr="00B23E8F" w:rsidRDefault="00EB59F7" w:rsidP="00EF4B1B">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309BA985" w14:textId="77777777" w:rsidR="00EB59F7" w:rsidRDefault="00EB59F7" w:rsidP="00EF4B1B">
            <w:pPr>
              <w:rPr>
                <w:rFonts w:ascii="Calibri" w:hAnsi="Calibri" w:cs="Calibri"/>
              </w:rPr>
            </w:pPr>
            <w:r>
              <w:rPr>
                <w:rFonts w:ascii="Calibri" w:hAnsi="Calibri" w:cs="Calibri"/>
              </w:rPr>
              <w:t>Teléfono</w:t>
            </w:r>
          </w:p>
        </w:tc>
        <w:tc>
          <w:tcPr>
            <w:tcW w:w="908" w:type="dxa"/>
            <w:tcBorders>
              <w:top w:val="single" w:sz="2" w:space="0" w:color="auto"/>
              <w:left w:val="single" w:sz="2" w:space="0" w:color="auto"/>
              <w:bottom w:val="single" w:sz="2" w:space="0" w:color="auto"/>
              <w:right w:val="single" w:sz="2" w:space="0" w:color="auto"/>
            </w:tcBorders>
          </w:tcPr>
          <w:p w14:paraId="5EC327FC" w14:textId="77777777" w:rsidR="00EB59F7" w:rsidRPr="00B23E8F" w:rsidRDefault="00EB59F7" w:rsidP="00EF4B1B">
            <w:pPr>
              <w:rPr>
                <w:rFonts w:ascii="Calibri" w:hAnsi="Calibri" w:cs="Calibri"/>
              </w:rPr>
            </w:pPr>
            <w:proofErr w:type="spellStart"/>
            <w:r>
              <w:rPr>
                <w:rFonts w:ascii="Calibri" w:hAnsi="Calibri" w:cs="Calibri"/>
              </w:rPr>
              <w:t>Int</w:t>
            </w:r>
            <w:proofErr w:type="spellEnd"/>
          </w:p>
        </w:tc>
        <w:tc>
          <w:tcPr>
            <w:tcW w:w="793" w:type="dxa"/>
            <w:tcBorders>
              <w:top w:val="single" w:sz="2" w:space="0" w:color="auto"/>
              <w:left w:val="single" w:sz="2" w:space="0" w:color="auto"/>
              <w:bottom w:val="single" w:sz="2" w:space="0" w:color="auto"/>
              <w:right w:val="single" w:sz="2" w:space="0" w:color="auto"/>
            </w:tcBorders>
          </w:tcPr>
          <w:p w14:paraId="7FE1D21F" w14:textId="77777777" w:rsidR="00EB59F7" w:rsidRPr="00B23E8F" w:rsidRDefault="00EB59F7" w:rsidP="00EF4B1B">
            <w:pPr>
              <w:rPr>
                <w:rFonts w:ascii="Calibri" w:hAnsi="Calibri" w:cs="Calibri"/>
              </w:rPr>
            </w:pPr>
            <w:r w:rsidRPr="00770F8F">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1546FED4" w14:textId="77777777" w:rsidR="00EB59F7" w:rsidRPr="00B23E8F" w:rsidRDefault="00EB59F7" w:rsidP="00EF4B1B">
            <w:pPr>
              <w:rPr>
                <w:rFonts w:ascii="Calibri" w:hAnsi="Calibri" w:cs="Calibri"/>
              </w:rPr>
            </w:pPr>
            <w:r>
              <w:rPr>
                <w:rFonts w:ascii="Calibri" w:hAnsi="Calibri" w:cs="Calibri"/>
              </w:rPr>
              <w:t>Si</w:t>
            </w:r>
          </w:p>
        </w:tc>
        <w:tc>
          <w:tcPr>
            <w:tcW w:w="1213" w:type="dxa"/>
            <w:tcBorders>
              <w:top w:val="single" w:sz="2" w:space="0" w:color="auto"/>
              <w:left w:val="single" w:sz="2" w:space="0" w:color="auto"/>
              <w:bottom w:val="single" w:sz="2" w:space="0" w:color="auto"/>
              <w:right w:val="single" w:sz="2" w:space="0" w:color="auto"/>
            </w:tcBorders>
          </w:tcPr>
          <w:p w14:paraId="5FAABF64" w14:textId="77777777" w:rsidR="00EB59F7" w:rsidRPr="00B23E8F" w:rsidRDefault="00EB59F7" w:rsidP="00EF4B1B">
            <w:pPr>
              <w:rPr>
                <w:rFonts w:ascii="Calibri" w:hAnsi="Calibri" w:cs="Calibri"/>
              </w:rPr>
            </w:pPr>
            <w:r>
              <w:rPr>
                <w:rFonts w:ascii="Calibri" w:hAnsi="Calibri" w:cs="Calibri"/>
              </w:rPr>
              <w:t>10</w:t>
            </w:r>
          </w:p>
        </w:tc>
        <w:tc>
          <w:tcPr>
            <w:tcW w:w="1134" w:type="dxa"/>
            <w:tcBorders>
              <w:top w:val="single" w:sz="2" w:space="0" w:color="auto"/>
              <w:left w:val="single" w:sz="2" w:space="0" w:color="auto"/>
              <w:bottom w:val="single" w:sz="2" w:space="0" w:color="auto"/>
              <w:right w:val="single" w:sz="2" w:space="0" w:color="auto"/>
            </w:tcBorders>
          </w:tcPr>
          <w:p w14:paraId="347D37E5" w14:textId="77777777" w:rsidR="00EB59F7" w:rsidRPr="00B23E8F" w:rsidRDefault="00EB59F7" w:rsidP="00EF4B1B">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42D61A7E" w14:textId="77777777" w:rsidR="00EB59F7" w:rsidRPr="00B23E8F" w:rsidRDefault="00EB59F7" w:rsidP="00EF4B1B">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2AC3267F"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1BA89DFF" w14:textId="77777777" w:rsidR="00EB59F7" w:rsidRPr="00B23E8F" w:rsidRDefault="00EB59F7" w:rsidP="00EF4B1B">
            <w:pPr>
              <w:rPr>
                <w:rFonts w:ascii="Calibri" w:hAnsi="Calibri" w:cs="Calibri"/>
              </w:rPr>
            </w:pPr>
          </w:p>
        </w:tc>
      </w:tr>
      <w:tr w:rsidR="00EB59F7" w:rsidRPr="00B23E8F" w14:paraId="09385FD3" w14:textId="77777777" w:rsidTr="00EF4B1B">
        <w:trPr>
          <w:trHeight w:val="223"/>
        </w:trPr>
        <w:tc>
          <w:tcPr>
            <w:tcW w:w="474" w:type="dxa"/>
            <w:tcBorders>
              <w:top w:val="single" w:sz="2" w:space="0" w:color="auto"/>
              <w:left w:val="single" w:sz="2" w:space="0" w:color="auto"/>
              <w:bottom w:val="single" w:sz="2" w:space="0" w:color="auto"/>
              <w:right w:val="single" w:sz="2" w:space="0" w:color="auto"/>
            </w:tcBorders>
          </w:tcPr>
          <w:p w14:paraId="62B50467" w14:textId="77777777" w:rsidR="00EB59F7" w:rsidRPr="00B23E8F" w:rsidRDefault="00EB59F7" w:rsidP="00EF4B1B">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5576CAD1" w14:textId="77777777" w:rsidR="00EB59F7" w:rsidRDefault="00EB59F7" w:rsidP="00EF4B1B">
            <w:pPr>
              <w:rPr>
                <w:rFonts w:ascii="Calibri" w:hAnsi="Calibri" w:cs="Calibri"/>
              </w:rPr>
            </w:pPr>
            <w:r>
              <w:rPr>
                <w:rFonts w:ascii="Calibri" w:hAnsi="Calibri" w:cs="Calibri"/>
              </w:rPr>
              <w:t>Correo</w:t>
            </w:r>
          </w:p>
        </w:tc>
        <w:tc>
          <w:tcPr>
            <w:tcW w:w="908" w:type="dxa"/>
            <w:tcBorders>
              <w:top w:val="single" w:sz="2" w:space="0" w:color="auto"/>
              <w:left w:val="single" w:sz="2" w:space="0" w:color="auto"/>
              <w:bottom w:val="single" w:sz="2" w:space="0" w:color="auto"/>
              <w:right w:val="single" w:sz="2" w:space="0" w:color="auto"/>
            </w:tcBorders>
          </w:tcPr>
          <w:p w14:paraId="494FA73D" w14:textId="77777777" w:rsidR="00EB59F7" w:rsidRPr="00B23E8F" w:rsidRDefault="00EB59F7" w:rsidP="00EF4B1B">
            <w:pPr>
              <w:rPr>
                <w:rFonts w:ascii="Calibri" w:hAnsi="Calibri" w:cs="Calibri"/>
              </w:rPr>
            </w:pPr>
            <w:proofErr w:type="spellStart"/>
            <w:r>
              <w:rPr>
                <w:rFonts w:ascii="Calibri" w:hAnsi="Calibri" w:cs="Calibri"/>
              </w:rPr>
              <w:t>Varchar</w:t>
            </w:r>
            <w:proofErr w:type="spellEnd"/>
          </w:p>
        </w:tc>
        <w:tc>
          <w:tcPr>
            <w:tcW w:w="793" w:type="dxa"/>
            <w:tcBorders>
              <w:top w:val="single" w:sz="2" w:space="0" w:color="auto"/>
              <w:left w:val="single" w:sz="2" w:space="0" w:color="auto"/>
              <w:bottom w:val="single" w:sz="2" w:space="0" w:color="auto"/>
              <w:right w:val="single" w:sz="2" w:space="0" w:color="auto"/>
            </w:tcBorders>
          </w:tcPr>
          <w:p w14:paraId="0FCFBDE8" w14:textId="77777777" w:rsidR="00EB59F7" w:rsidRPr="00B23E8F" w:rsidRDefault="00EB59F7" w:rsidP="00EF4B1B">
            <w:pPr>
              <w:rPr>
                <w:rFonts w:ascii="Calibri" w:hAnsi="Calibri" w:cs="Calibri"/>
              </w:rPr>
            </w:pPr>
            <w:r w:rsidRPr="00770F8F">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2FB53297" w14:textId="77777777" w:rsidR="00EB59F7" w:rsidRPr="00B23E8F" w:rsidRDefault="00EB59F7" w:rsidP="00EF4B1B">
            <w:pPr>
              <w:rPr>
                <w:rFonts w:ascii="Calibri" w:hAnsi="Calibri" w:cs="Calibri"/>
              </w:rPr>
            </w:pPr>
            <w:r>
              <w:rPr>
                <w:rFonts w:ascii="Calibri" w:hAnsi="Calibri" w:cs="Calibri"/>
              </w:rPr>
              <w:t>Si</w:t>
            </w:r>
          </w:p>
        </w:tc>
        <w:tc>
          <w:tcPr>
            <w:tcW w:w="1213" w:type="dxa"/>
            <w:tcBorders>
              <w:top w:val="single" w:sz="2" w:space="0" w:color="auto"/>
              <w:left w:val="single" w:sz="2" w:space="0" w:color="auto"/>
              <w:bottom w:val="single" w:sz="2" w:space="0" w:color="auto"/>
              <w:right w:val="single" w:sz="2" w:space="0" w:color="auto"/>
            </w:tcBorders>
          </w:tcPr>
          <w:p w14:paraId="5562A55E" w14:textId="77777777" w:rsidR="00EB59F7" w:rsidRPr="00B23E8F" w:rsidRDefault="00EB59F7" w:rsidP="00EF4B1B">
            <w:pPr>
              <w:rPr>
                <w:rFonts w:ascii="Calibri" w:hAnsi="Calibri" w:cs="Calibri"/>
              </w:rPr>
            </w:pPr>
            <w:r>
              <w:rPr>
                <w:rFonts w:ascii="Calibri" w:hAnsi="Calibri" w:cs="Calibri"/>
              </w:rPr>
              <w:t>30</w:t>
            </w:r>
          </w:p>
        </w:tc>
        <w:tc>
          <w:tcPr>
            <w:tcW w:w="1134" w:type="dxa"/>
            <w:tcBorders>
              <w:top w:val="single" w:sz="2" w:space="0" w:color="auto"/>
              <w:left w:val="single" w:sz="2" w:space="0" w:color="auto"/>
              <w:bottom w:val="single" w:sz="2" w:space="0" w:color="auto"/>
              <w:right w:val="single" w:sz="2" w:space="0" w:color="auto"/>
            </w:tcBorders>
          </w:tcPr>
          <w:p w14:paraId="446EF12C" w14:textId="77777777" w:rsidR="00EB59F7" w:rsidRPr="00B23E8F" w:rsidRDefault="00EB59F7" w:rsidP="00EF4B1B">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6F26FFA5" w14:textId="77777777" w:rsidR="00EB59F7" w:rsidRPr="00B23E8F" w:rsidRDefault="00EB59F7" w:rsidP="00EF4B1B">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462A54E7"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6107F46A" w14:textId="77777777" w:rsidR="00EB59F7" w:rsidRPr="00B23E8F" w:rsidRDefault="00EB59F7" w:rsidP="00EF4B1B">
            <w:pPr>
              <w:rPr>
                <w:rFonts w:ascii="Calibri" w:hAnsi="Calibri" w:cs="Calibri"/>
              </w:rPr>
            </w:pPr>
          </w:p>
        </w:tc>
      </w:tr>
      <w:tr w:rsidR="00EB59F7" w:rsidRPr="00B23E8F" w14:paraId="6AE12232" w14:textId="77777777" w:rsidTr="00EF4B1B">
        <w:trPr>
          <w:trHeight w:val="223"/>
        </w:trPr>
        <w:tc>
          <w:tcPr>
            <w:tcW w:w="474" w:type="dxa"/>
            <w:tcBorders>
              <w:top w:val="single" w:sz="2" w:space="0" w:color="auto"/>
              <w:left w:val="single" w:sz="2" w:space="0" w:color="auto"/>
              <w:bottom w:val="single" w:sz="2" w:space="0" w:color="auto"/>
              <w:right w:val="single" w:sz="2" w:space="0" w:color="auto"/>
            </w:tcBorders>
          </w:tcPr>
          <w:p w14:paraId="52C0E8E9" w14:textId="77777777" w:rsidR="00EB59F7" w:rsidRPr="00B23E8F" w:rsidRDefault="00EB59F7" w:rsidP="00EF4B1B">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4DB40285" w14:textId="77777777" w:rsidR="00EB59F7" w:rsidRDefault="00EB59F7" w:rsidP="00EF4B1B">
            <w:pPr>
              <w:rPr>
                <w:rFonts w:ascii="Calibri" w:hAnsi="Calibri" w:cs="Calibri"/>
              </w:rPr>
            </w:pPr>
            <w:proofErr w:type="spellStart"/>
            <w:r>
              <w:rPr>
                <w:rFonts w:ascii="Calibri" w:hAnsi="Calibri" w:cs="Calibri"/>
              </w:rPr>
              <w:t>Fecha_Nacimiento</w:t>
            </w:r>
            <w:proofErr w:type="spellEnd"/>
          </w:p>
        </w:tc>
        <w:tc>
          <w:tcPr>
            <w:tcW w:w="908" w:type="dxa"/>
            <w:tcBorders>
              <w:top w:val="single" w:sz="2" w:space="0" w:color="auto"/>
              <w:left w:val="single" w:sz="2" w:space="0" w:color="auto"/>
              <w:bottom w:val="single" w:sz="2" w:space="0" w:color="auto"/>
              <w:right w:val="single" w:sz="2" w:space="0" w:color="auto"/>
            </w:tcBorders>
          </w:tcPr>
          <w:p w14:paraId="0DD173EC" w14:textId="77777777" w:rsidR="00EB59F7" w:rsidRPr="00B23E8F" w:rsidRDefault="00EB59F7" w:rsidP="00EF4B1B">
            <w:pPr>
              <w:rPr>
                <w:rFonts w:ascii="Calibri" w:hAnsi="Calibri" w:cs="Calibri"/>
              </w:rPr>
            </w:pPr>
            <w:r>
              <w:rPr>
                <w:rFonts w:ascii="Calibri" w:hAnsi="Calibri" w:cs="Calibri"/>
              </w:rPr>
              <w:t>Date</w:t>
            </w:r>
          </w:p>
        </w:tc>
        <w:tc>
          <w:tcPr>
            <w:tcW w:w="793" w:type="dxa"/>
            <w:tcBorders>
              <w:top w:val="single" w:sz="2" w:space="0" w:color="auto"/>
              <w:left w:val="single" w:sz="2" w:space="0" w:color="auto"/>
              <w:bottom w:val="single" w:sz="2" w:space="0" w:color="auto"/>
              <w:right w:val="single" w:sz="2" w:space="0" w:color="auto"/>
            </w:tcBorders>
          </w:tcPr>
          <w:p w14:paraId="3758E2C7" w14:textId="77777777" w:rsidR="00EB59F7" w:rsidRPr="00B23E8F" w:rsidRDefault="00EB59F7" w:rsidP="00EF4B1B">
            <w:pPr>
              <w:rPr>
                <w:rFonts w:ascii="Calibri" w:hAnsi="Calibri" w:cs="Calibri"/>
              </w:rPr>
            </w:pPr>
            <w:r w:rsidRPr="00770F8F">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6800AF0D" w14:textId="77777777" w:rsidR="00EB59F7" w:rsidRPr="00B23E8F" w:rsidRDefault="00EB59F7" w:rsidP="00EF4B1B">
            <w:pPr>
              <w:rPr>
                <w:rFonts w:ascii="Calibri" w:hAnsi="Calibri" w:cs="Calibri"/>
              </w:rPr>
            </w:pPr>
            <w:r>
              <w:rPr>
                <w:rFonts w:ascii="Calibri" w:hAnsi="Calibri" w:cs="Calibri"/>
              </w:rPr>
              <w:t>No</w:t>
            </w:r>
          </w:p>
        </w:tc>
        <w:tc>
          <w:tcPr>
            <w:tcW w:w="1213" w:type="dxa"/>
            <w:tcBorders>
              <w:top w:val="single" w:sz="2" w:space="0" w:color="auto"/>
              <w:left w:val="single" w:sz="2" w:space="0" w:color="auto"/>
              <w:bottom w:val="single" w:sz="2" w:space="0" w:color="auto"/>
              <w:right w:val="single" w:sz="2" w:space="0" w:color="auto"/>
            </w:tcBorders>
          </w:tcPr>
          <w:p w14:paraId="7D487FDA" w14:textId="77777777" w:rsidR="00EB59F7" w:rsidRPr="00B23E8F" w:rsidRDefault="00EB59F7" w:rsidP="00EF4B1B">
            <w:pPr>
              <w:rPr>
                <w:rFonts w:ascii="Calibri" w:hAnsi="Calibri" w:cs="Calibri"/>
              </w:rPr>
            </w:pPr>
          </w:p>
        </w:tc>
        <w:tc>
          <w:tcPr>
            <w:tcW w:w="1134" w:type="dxa"/>
            <w:tcBorders>
              <w:top w:val="single" w:sz="2" w:space="0" w:color="auto"/>
              <w:left w:val="single" w:sz="2" w:space="0" w:color="auto"/>
              <w:bottom w:val="single" w:sz="2" w:space="0" w:color="auto"/>
              <w:right w:val="single" w:sz="2" w:space="0" w:color="auto"/>
            </w:tcBorders>
          </w:tcPr>
          <w:p w14:paraId="615DD13E" w14:textId="77777777" w:rsidR="00EB59F7" w:rsidRPr="00B23E8F" w:rsidRDefault="00EB59F7" w:rsidP="00EF4B1B">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67312BE3" w14:textId="77777777" w:rsidR="00EB59F7" w:rsidRPr="00B23E8F" w:rsidRDefault="00EB59F7" w:rsidP="00EF4B1B">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646D80AC"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57EE4530" w14:textId="77777777" w:rsidR="00EB59F7" w:rsidRPr="00B23E8F" w:rsidRDefault="00EB59F7" w:rsidP="00EF4B1B">
            <w:pPr>
              <w:rPr>
                <w:rFonts w:ascii="Calibri" w:hAnsi="Calibri" w:cs="Calibri"/>
              </w:rPr>
            </w:pPr>
          </w:p>
        </w:tc>
      </w:tr>
      <w:tr w:rsidR="00EB59F7" w:rsidRPr="00B23E8F" w14:paraId="5007234E" w14:textId="77777777" w:rsidTr="00EF4B1B">
        <w:trPr>
          <w:trHeight w:val="223"/>
        </w:trPr>
        <w:tc>
          <w:tcPr>
            <w:tcW w:w="474" w:type="dxa"/>
            <w:tcBorders>
              <w:top w:val="single" w:sz="2" w:space="0" w:color="auto"/>
              <w:left w:val="single" w:sz="2" w:space="0" w:color="auto"/>
              <w:bottom w:val="single" w:sz="2" w:space="0" w:color="auto"/>
              <w:right w:val="single" w:sz="2" w:space="0" w:color="auto"/>
            </w:tcBorders>
          </w:tcPr>
          <w:p w14:paraId="59E9B73F" w14:textId="77777777" w:rsidR="00EB59F7" w:rsidRPr="00B23E8F" w:rsidRDefault="00EB59F7" w:rsidP="00EF4B1B">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7627D90E" w14:textId="77777777" w:rsidR="00EB59F7" w:rsidRDefault="00EB59F7" w:rsidP="00EF4B1B">
            <w:pPr>
              <w:rPr>
                <w:rFonts w:ascii="Calibri" w:hAnsi="Calibri" w:cs="Calibri"/>
              </w:rPr>
            </w:pPr>
            <w:r>
              <w:rPr>
                <w:rFonts w:ascii="Calibri" w:hAnsi="Calibri" w:cs="Calibri"/>
              </w:rPr>
              <w:t>Dirección</w:t>
            </w:r>
          </w:p>
        </w:tc>
        <w:tc>
          <w:tcPr>
            <w:tcW w:w="908" w:type="dxa"/>
            <w:tcBorders>
              <w:top w:val="single" w:sz="2" w:space="0" w:color="auto"/>
              <w:left w:val="single" w:sz="2" w:space="0" w:color="auto"/>
              <w:bottom w:val="single" w:sz="2" w:space="0" w:color="auto"/>
              <w:right w:val="single" w:sz="2" w:space="0" w:color="auto"/>
            </w:tcBorders>
          </w:tcPr>
          <w:p w14:paraId="71BEE0E0" w14:textId="77777777" w:rsidR="00EB59F7" w:rsidRPr="00B23E8F" w:rsidRDefault="00EB59F7" w:rsidP="00EF4B1B">
            <w:pPr>
              <w:rPr>
                <w:rFonts w:ascii="Calibri" w:hAnsi="Calibri" w:cs="Calibri"/>
              </w:rPr>
            </w:pPr>
            <w:proofErr w:type="spellStart"/>
            <w:r>
              <w:rPr>
                <w:rFonts w:ascii="Calibri" w:hAnsi="Calibri" w:cs="Calibri"/>
              </w:rPr>
              <w:t>Varchar</w:t>
            </w:r>
            <w:proofErr w:type="spellEnd"/>
          </w:p>
        </w:tc>
        <w:tc>
          <w:tcPr>
            <w:tcW w:w="793" w:type="dxa"/>
            <w:tcBorders>
              <w:top w:val="single" w:sz="2" w:space="0" w:color="auto"/>
              <w:left w:val="single" w:sz="2" w:space="0" w:color="auto"/>
              <w:bottom w:val="single" w:sz="2" w:space="0" w:color="auto"/>
              <w:right w:val="single" w:sz="2" w:space="0" w:color="auto"/>
            </w:tcBorders>
          </w:tcPr>
          <w:p w14:paraId="42C5D5B4" w14:textId="77777777" w:rsidR="00EB59F7" w:rsidRPr="00B23E8F" w:rsidRDefault="00EB59F7" w:rsidP="00EF4B1B">
            <w:pPr>
              <w:rPr>
                <w:rFonts w:ascii="Calibri" w:hAnsi="Calibri" w:cs="Calibri"/>
              </w:rPr>
            </w:pPr>
            <w:r w:rsidRPr="00770F8F">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3AA43C9F" w14:textId="77777777" w:rsidR="00EB59F7" w:rsidRPr="00B23E8F" w:rsidRDefault="00EB59F7" w:rsidP="00EF4B1B">
            <w:pPr>
              <w:rPr>
                <w:rFonts w:ascii="Calibri" w:hAnsi="Calibri" w:cs="Calibri"/>
              </w:rPr>
            </w:pPr>
            <w:r>
              <w:rPr>
                <w:rFonts w:ascii="Calibri" w:hAnsi="Calibri" w:cs="Calibri"/>
              </w:rPr>
              <w:t>No</w:t>
            </w:r>
          </w:p>
        </w:tc>
        <w:tc>
          <w:tcPr>
            <w:tcW w:w="1213" w:type="dxa"/>
            <w:tcBorders>
              <w:top w:val="single" w:sz="2" w:space="0" w:color="auto"/>
              <w:left w:val="single" w:sz="2" w:space="0" w:color="auto"/>
              <w:bottom w:val="single" w:sz="2" w:space="0" w:color="auto"/>
              <w:right w:val="single" w:sz="2" w:space="0" w:color="auto"/>
            </w:tcBorders>
          </w:tcPr>
          <w:p w14:paraId="49B67E9F" w14:textId="77777777" w:rsidR="00EB59F7" w:rsidRPr="00B23E8F" w:rsidRDefault="00EB59F7" w:rsidP="00EF4B1B">
            <w:pPr>
              <w:rPr>
                <w:rFonts w:ascii="Calibri" w:hAnsi="Calibri" w:cs="Calibri"/>
              </w:rPr>
            </w:pPr>
            <w:r>
              <w:rPr>
                <w:rFonts w:ascii="Calibri" w:hAnsi="Calibri" w:cs="Calibri"/>
              </w:rPr>
              <w:t>50</w:t>
            </w:r>
          </w:p>
        </w:tc>
        <w:tc>
          <w:tcPr>
            <w:tcW w:w="1134" w:type="dxa"/>
            <w:tcBorders>
              <w:top w:val="single" w:sz="2" w:space="0" w:color="auto"/>
              <w:left w:val="single" w:sz="2" w:space="0" w:color="auto"/>
              <w:bottom w:val="single" w:sz="2" w:space="0" w:color="auto"/>
              <w:right w:val="single" w:sz="2" w:space="0" w:color="auto"/>
            </w:tcBorders>
          </w:tcPr>
          <w:p w14:paraId="792471F3" w14:textId="77777777" w:rsidR="00EB59F7" w:rsidRPr="00B23E8F" w:rsidRDefault="00EB59F7" w:rsidP="00EF4B1B">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06346F77" w14:textId="77777777" w:rsidR="00EB59F7" w:rsidRPr="00B23E8F" w:rsidRDefault="00EB59F7" w:rsidP="00EF4B1B">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24A4E932"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6592E925" w14:textId="77777777" w:rsidR="00EB59F7" w:rsidRPr="00B23E8F" w:rsidRDefault="00EB59F7" w:rsidP="00EF4B1B">
            <w:pPr>
              <w:rPr>
                <w:rFonts w:ascii="Calibri" w:hAnsi="Calibri" w:cs="Calibri"/>
              </w:rPr>
            </w:pPr>
          </w:p>
        </w:tc>
      </w:tr>
      <w:tr w:rsidR="00EB59F7" w:rsidRPr="00B23E8F" w14:paraId="43F8CE02" w14:textId="77777777" w:rsidTr="00EF4B1B">
        <w:trPr>
          <w:trHeight w:val="223"/>
        </w:trPr>
        <w:tc>
          <w:tcPr>
            <w:tcW w:w="474" w:type="dxa"/>
            <w:tcBorders>
              <w:top w:val="single" w:sz="2" w:space="0" w:color="auto"/>
              <w:left w:val="single" w:sz="2" w:space="0" w:color="auto"/>
              <w:bottom w:val="single" w:sz="2" w:space="0" w:color="auto"/>
              <w:right w:val="single" w:sz="2" w:space="0" w:color="auto"/>
            </w:tcBorders>
          </w:tcPr>
          <w:p w14:paraId="3CE252A2" w14:textId="77777777" w:rsidR="00EB59F7" w:rsidRPr="00B23E8F" w:rsidRDefault="00EB59F7" w:rsidP="00EF4B1B">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5188EEE3" w14:textId="77777777" w:rsidR="00EB59F7" w:rsidRDefault="00EB59F7" w:rsidP="00EF4B1B">
            <w:pPr>
              <w:rPr>
                <w:rFonts w:ascii="Calibri" w:hAnsi="Calibri" w:cs="Calibri"/>
              </w:rPr>
            </w:pPr>
            <w:r>
              <w:rPr>
                <w:rFonts w:ascii="Calibri" w:hAnsi="Calibri" w:cs="Calibri"/>
              </w:rPr>
              <w:t>Contraseña</w:t>
            </w:r>
          </w:p>
        </w:tc>
        <w:tc>
          <w:tcPr>
            <w:tcW w:w="908" w:type="dxa"/>
            <w:tcBorders>
              <w:top w:val="single" w:sz="2" w:space="0" w:color="auto"/>
              <w:left w:val="single" w:sz="2" w:space="0" w:color="auto"/>
              <w:bottom w:val="single" w:sz="2" w:space="0" w:color="auto"/>
              <w:right w:val="single" w:sz="2" w:space="0" w:color="auto"/>
            </w:tcBorders>
          </w:tcPr>
          <w:p w14:paraId="0D4152BC" w14:textId="77777777" w:rsidR="00EB59F7" w:rsidRDefault="00EB59F7" w:rsidP="00EF4B1B">
            <w:pPr>
              <w:rPr>
                <w:rFonts w:ascii="Calibri" w:hAnsi="Calibri" w:cs="Calibri"/>
              </w:rPr>
            </w:pPr>
            <w:proofErr w:type="spellStart"/>
            <w:r>
              <w:rPr>
                <w:rFonts w:ascii="Calibri" w:hAnsi="Calibri" w:cs="Calibri"/>
              </w:rPr>
              <w:t>Varchar</w:t>
            </w:r>
            <w:proofErr w:type="spellEnd"/>
          </w:p>
        </w:tc>
        <w:tc>
          <w:tcPr>
            <w:tcW w:w="793" w:type="dxa"/>
            <w:tcBorders>
              <w:top w:val="single" w:sz="2" w:space="0" w:color="auto"/>
              <w:left w:val="single" w:sz="2" w:space="0" w:color="auto"/>
              <w:bottom w:val="single" w:sz="2" w:space="0" w:color="auto"/>
              <w:right w:val="single" w:sz="2" w:space="0" w:color="auto"/>
            </w:tcBorders>
          </w:tcPr>
          <w:p w14:paraId="1E0FA8BA" w14:textId="77777777" w:rsidR="00EB59F7" w:rsidRPr="00B23E8F" w:rsidRDefault="00EB59F7" w:rsidP="00EF4B1B">
            <w:pPr>
              <w:rPr>
                <w:rFonts w:ascii="Calibri" w:hAnsi="Calibri" w:cs="Calibri"/>
              </w:rPr>
            </w:pPr>
            <w:r w:rsidRPr="00770F8F">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59C8A469" w14:textId="77777777" w:rsidR="00EB59F7" w:rsidRPr="00B23E8F" w:rsidRDefault="00EB59F7" w:rsidP="00EF4B1B">
            <w:pPr>
              <w:rPr>
                <w:rFonts w:ascii="Calibri" w:hAnsi="Calibri" w:cs="Calibri"/>
              </w:rPr>
            </w:pPr>
            <w:r>
              <w:rPr>
                <w:rFonts w:ascii="Calibri" w:hAnsi="Calibri" w:cs="Calibri"/>
              </w:rPr>
              <w:t>No</w:t>
            </w:r>
          </w:p>
        </w:tc>
        <w:tc>
          <w:tcPr>
            <w:tcW w:w="1213" w:type="dxa"/>
            <w:tcBorders>
              <w:top w:val="single" w:sz="2" w:space="0" w:color="auto"/>
              <w:left w:val="single" w:sz="2" w:space="0" w:color="auto"/>
              <w:bottom w:val="single" w:sz="2" w:space="0" w:color="auto"/>
              <w:right w:val="single" w:sz="2" w:space="0" w:color="auto"/>
            </w:tcBorders>
          </w:tcPr>
          <w:p w14:paraId="01583CDF" w14:textId="77777777" w:rsidR="00EB59F7" w:rsidRDefault="00EB59F7" w:rsidP="00EF4B1B">
            <w:pPr>
              <w:rPr>
                <w:rFonts w:ascii="Calibri" w:hAnsi="Calibri" w:cs="Calibri"/>
              </w:rPr>
            </w:pPr>
            <w:r>
              <w:rPr>
                <w:rFonts w:ascii="Calibri" w:hAnsi="Calibri" w:cs="Calibri"/>
              </w:rPr>
              <w:t>20</w:t>
            </w:r>
          </w:p>
        </w:tc>
        <w:tc>
          <w:tcPr>
            <w:tcW w:w="1134" w:type="dxa"/>
            <w:tcBorders>
              <w:top w:val="single" w:sz="2" w:space="0" w:color="auto"/>
              <w:left w:val="single" w:sz="2" w:space="0" w:color="auto"/>
              <w:bottom w:val="single" w:sz="2" w:space="0" w:color="auto"/>
              <w:right w:val="single" w:sz="2" w:space="0" w:color="auto"/>
            </w:tcBorders>
          </w:tcPr>
          <w:p w14:paraId="3123D9A1" w14:textId="77777777" w:rsidR="00EB59F7" w:rsidRPr="00B23E8F" w:rsidRDefault="00EB59F7" w:rsidP="00EF4B1B">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4760CC2E" w14:textId="77777777" w:rsidR="00EB59F7" w:rsidRPr="00B23E8F" w:rsidRDefault="00EB59F7" w:rsidP="00EF4B1B">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6785EC1E"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17C03688" w14:textId="77777777" w:rsidR="00EB59F7" w:rsidRPr="00B23E8F" w:rsidRDefault="00EB59F7" w:rsidP="00EF4B1B">
            <w:pPr>
              <w:rPr>
                <w:rFonts w:ascii="Calibri" w:hAnsi="Calibri" w:cs="Calibri"/>
              </w:rPr>
            </w:pPr>
          </w:p>
        </w:tc>
      </w:tr>
      <w:tr w:rsidR="00EB59F7" w:rsidRPr="00B23E8F" w14:paraId="6FD7DB29" w14:textId="77777777" w:rsidTr="00EF4B1B">
        <w:trPr>
          <w:trHeight w:val="223"/>
        </w:trPr>
        <w:tc>
          <w:tcPr>
            <w:tcW w:w="474" w:type="dxa"/>
            <w:tcBorders>
              <w:top w:val="single" w:sz="2" w:space="0" w:color="auto"/>
              <w:left w:val="single" w:sz="2" w:space="0" w:color="auto"/>
              <w:bottom w:val="single" w:sz="2" w:space="0" w:color="auto"/>
              <w:right w:val="single" w:sz="2" w:space="0" w:color="auto"/>
            </w:tcBorders>
          </w:tcPr>
          <w:p w14:paraId="3B03EAF5" w14:textId="77777777" w:rsidR="00EB59F7" w:rsidRPr="00B23E8F" w:rsidRDefault="00EB59F7" w:rsidP="00EF4B1B">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205996BE" w14:textId="77777777" w:rsidR="00EB59F7" w:rsidRDefault="00EB59F7" w:rsidP="00EF4B1B">
            <w:pPr>
              <w:rPr>
                <w:rFonts w:ascii="Calibri" w:hAnsi="Calibri" w:cs="Calibri"/>
              </w:rPr>
            </w:pPr>
            <w:proofErr w:type="spellStart"/>
            <w:r>
              <w:rPr>
                <w:rFonts w:ascii="Calibri" w:hAnsi="Calibri" w:cs="Calibri"/>
              </w:rPr>
              <w:t>Clientes_Cedula</w:t>
            </w:r>
            <w:proofErr w:type="spellEnd"/>
          </w:p>
        </w:tc>
        <w:tc>
          <w:tcPr>
            <w:tcW w:w="908" w:type="dxa"/>
            <w:tcBorders>
              <w:top w:val="single" w:sz="2" w:space="0" w:color="auto"/>
              <w:left w:val="single" w:sz="2" w:space="0" w:color="auto"/>
              <w:bottom w:val="single" w:sz="2" w:space="0" w:color="auto"/>
              <w:right w:val="single" w:sz="2" w:space="0" w:color="auto"/>
            </w:tcBorders>
          </w:tcPr>
          <w:p w14:paraId="27F8B36B" w14:textId="77777777" w:rsidR="00EB59F7" w:rsidRDefault="00EB59F7" w:rsidP="00EF4B1B">
            <w:pPr>
              <w:rPr>
                <w:rFonts w:ascii="Calibri" w:hAnsi="Calibri" w:cs="Calibri"/>
              </w:rPr>
            </w:pPr>
            <w:proofErr w:type="spellStart"/>
            <w:r>
              <w:rPr>
                <w:rFonts w:ascii="Calibri" w:hAnsi="Calibri" w:cs="Calibri"/>
              </w:rPr>
              <w:t>Int</w:t>
            </w:r>
            <w:proofErr w:type="spellEnd"/>
          </w:p>
        </w:tc>
        <w:tc>
          <w:tcPr>
            <w:tcW w:w="793" w:type="dxa"/>
            <w:tcBorders>
              <w:top w:val="single" w:sz="2" w:space="0" w:color="auto"/>
              <w:left w:val="single" w:sz="2" w:space="0" w:color="auto"/>
              <w:bottom w:val="single" w:sz="2" w:space="0" w:color="auto"/>
              <w:right w:val="single" w:sz="2" w:space="0" w:color="auto"/>
            </w:tcBorders>
          </w:tcPr>
          <w:p w14:paraId="0B07D2C9" w14:textId="77777777" w:rsidR="00EB59F7" w:rsidRPr="00770F8F" w:rsidRDefault="00EB59F7" w:rsidP="00EF4B1B">
            <w:pPr>
              <w:rPr>
                <w:rFonts w:ascii="Calibri" w:hAnsi="Calibri" w:cs="Calibri"/>
              </w:rPr>
            </w:pPr>
            <w:r>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462E245D" w14:textId="77777777" w:rsidR="00EB59F7" w:rsidRDefault="00EB59F7" w:rsidP="00EF4B1B">
            <w:pPr>
              <w:rPr>
                <w:rFonts w:ascii="Calibri" w:hAnsi="Calibri" w:cs="Calibri"/>
              </w:rPr>
            </w:pPr>
            <w:r>
              <w:rPr>
                <w:rFonts w:ascii="Calibri" w:hAnsi="Calibri" w:cs="Calibri"/>
              </w:rPr>
              <w:t>Si</w:t>
            </w:r>
          </w:p>
        </w:tc>
        <w:tc>
          <w:tcPr>
            <w:tcW w:w="1213" w:type="dxa"/>
            <w:tcBorders>
              <w:top w:val="single" w:sz="2" w:space="0" w:color="auto"/>
              <w:left w:val="single" w:sz="2" w:space="0" w:color="auto"/>
              <w:bottom w:val="single" w:sz="2" w:space="0" w:color="auto"/>
              <w:right w:val="single" w:sz="2" w:space="0" w:color="auto"/>
            </w:tcBorders>
          </w:tcPr>
          <w:p w14:paraId="7335D83A" w14:textId="77777777" w:rsidR="00EB59F7" w:rsidRDefault="00EB59F7" w:rsidP="00EF4B1B">
            <w:pPr>
              <w:rPr>
                <w:rFonts w:ascii="Calibri" w:hAnsi="Calibri" w:cs="Calibri"/>
              </w:rPr>
            </w:pPr>
            <w:r>
              <w:rPr>
                <w:rFonts w:ascii="Calibri" w:hAnsi="Calibri" w:cs="Calibri"/>
              </w:rPr>
              <w:t>10</w:t>
            </w:r>
          </w:p>
        </w:tc>
        <w:tc>
          <w:tcPr>
            <w:tcW w:w="1134" w:type="dxa"/>
            <w:tcBorders>
              <w:top w:val="single" w:sz="2" w:space="0" w:color="auto"/>
              <w:left w:val="single" w:sz="2" w:space="0" w:color="auto"/>
              <w:bottom w:val="single" w:sz="2" w:space="0" w:color="auto"/>
              <w:right w:val="single" w:sz="2" w:space="0" w:color="auto"/>
            </w:tcBorders>
          </w:tcPr>
          <w:p w14:paraId="73B51E1B" w14:textId="77777777" w:rsidR="00EB59F7" w:rsidRPr="00B23E8F" w:rsidRDefault="00EB59F7" w:rsidP="00EF4B1B">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0650E786" w14:textId="77777777" w:rsidR="00EB59F7" w:rsidRPr="00B23E8F" w:rsidRDefault="00EB59F7" w:rsidP="00EF4B1B">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68CEC0F1"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5ECCBF68" w14:textId="77777777" w:rsidR="00EB59F7" w:rsidRPr="00B23E8F" w:rsidRDefault="00EB59F7" w:rsidP="00EF4B1B">
            <w:pPr>
              <w:rPr>
                <w:rFonts w:ascii="Calibri" w:hAnsi="Calibri" w:cs="Calibri"/>
              </w:rPr>
            </w:pPr>
          </w:p>
        </w:tc>
      </w:tr>
    </w:tbl>
    <w:p w14:paraId="46FFA0B1" w14:textId="77777777" w:rsidR="00EB59F7" w:rsidRPr="00B23E8F" w:rsidRDefault="00EB59F7" w:rsidP="00EB59F7">
      <w:pPr>
        <w:ind w:left="851"/>
        <w:rPr>
          <w:rFonts w:ascii="Calibri" w:hAnsi="Calibri" w:cs="Calibri"/>
        </w:rPr>
      </w:pPr>
    </w:p>
    <w:p w14:paraId="57C47640" w14:textId="77777777" w:rsidR="00EB59F7" w:rsidRDefault="00EB59F7" w:rsidP="00EB59F7">
      <w:pPr>
        <w:pStyle w:val="ListHeader"/>
        <w:shd w:val="clear" w:color="auto" w:fill="auto"/>
        <w:rPr>
          <w:rFonts w:ascii="Calibri" w:hAnsi="Calibri" w:cs="Calibri"/>
          <w:bCs w:val="0"/>
          <w:i w:val="0"/>
          <w:color w:val="auto"/>
          <w:sz w:val="24"/>
          <w:szCs w:val="24"/>
          <w:lang w:val="es-CO" w:eastAsia="en-US"/>
        </w:rPr>
      </w:pPr>
      <w:r w:rsidRPr="00B23E8F">
        <w:rPr>
          <w:rFonts w:ascii="Calibri" w:hAnsi="Calibri" w:cs="Calibri"/>
          <w:bCs w:val="0"/>
          <w:i w:val="0"/>
          <w:color w:val="auto"/>
          <w:sz w:val="24"/>
          <w:szCs w:val="24"/>
          <w:lang w:val="es-CO" w:eastAsia="en-US"/>
        </w:rPr>
        <w:t>Relaciones:</w:t>
      </w:r>
    </w:p>
    <w:p w14:paraId="26F947D3" w14:textId="77777777" w:rsidR="00EB59F7" w:rsidRPr="00476296" w:rsidRDefault="00EB59F7" w:rsidP="00EB59F7">
      <w:pPr>
        <w:ind w:left="851"/>
        <w:rPr>
          <w:lang w:val="es-CO" w:eastAsia="en-US"/>
        </w:rPr>
      </w:pPr>
    </w:p>
    <w:tbl>
      <w:tblPr>
        <w:tblW w:w="9420" w:type="dxa"/>
        <w:tblInd w:w="-69" w:type="dxa"/>
        <w:tblLayout w:type="fixed"/>
        <w:tblCellMar>
          <w:left w:w="60" w:type="dxa"/>
          <w:right w:w="60" w:type="dxa"/>
        </w:tblCellMar>
        <w:tblLook w:val="0000" w:firstRow="0" w:lastRow="0" w:firstColumn="0" w:lastColumn="0" w:noHBand="0" w:noVBand="0"/>
      </w:tblPr>
      <w:tblGrid>
        <w:gridCol w:w="2291"/>
        <w:gridCol w:w="3345"/>
        <w:gridCol w:w="3784"/>
      </w:tblGrid>
      <w:tr w:rsidR="00EB59F7" w:rsidRPr="00B23E8F" w14:paraId="541E86AF" w14:textId="77777777" w:rsidTr="00EF4B1B">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44452392"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2B72818A" w14:textId="77777777" w:rsidR="00EB59F7" w:rsidRPr="00B23E8F" w:rsidRDefault="00EB59F7" w:rsidP="00EF4B1B">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62E05B61"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EB59F7" w:rsidRPr="00B23E8F" w14:paraId="585CD780" w14:textId="77777777" w:rsidTr="00EF4B1B">
        <w:trPr>
          <w:trHeight w:val="338"/>
        </w:trPr>
        <w:tc>
          <w:tcPr>
            <w:tcW w:w="2291" w:type="dxa"/>
            <w:tcBorders>
              <w:top w:val="single" w:sz="2" w:space="0" w:color="auto"/>
              <w:left w:val="single" w:sz="2" w:space="0" w:color="auto"/>
              <w:bottom w:val="single" w:sz="2" w:space="0" w:color="auto"/>
              <w:right w:val="single" w:sz="2" w:space="0" w:color="auto"/>
            </w:tcBorders>
          </w:tcPr>
          <w:p w14:paraId="3221B760" w14:textId="77777777" w:rsidR="00EB59F7" w:rsidRPr="00B23E8F" w:rsidRDefault="00EB59F7" w:rsidP="00EF4B1B">
            <w:pPr>
              <w:rPr>
                <w:rFonts w:ascii="Calibri" w:hAnsi="Calibri" w:cs="Calibri"/>
                <w:lang w:val="en-US"/>
              </w:rPr>
            </w:pPr>
            <w:r>
              <w:rPr>
                <w:rFonts w:ascii="Calibri" w:hAnsi="Calibri" w:cs="Calibri"/>
                <w:lang w:val="en-US"/>
              </w:rPr>
              <w:t>Cedula</w:t>
            </w:r>
          </w:p>
        </w:tc>
        <w:tc>
          <w:tcPr>
            <w:tcW w:w="3345" w:type="dxa"/>
            <w:tcBorders>
              <w:top w:val="single" w:sz="2" w:space="0" w:color="auto"/>
              <w:left w:val="single" w:sz="2" w:space="0" w:color="auto"/>
              <w:bottom w:val="single" w:sz="2" w:space="0" w:color="auto"/>
              <w:right w:val="single" w:sz="2" w:space="0" w:color="auto"/>
            </w:tcBorders>
          </w:tcPr>
          <w:p w14:paraId="5284A282" w14:textId="77777777" w:rsidR="00EB59F7" w:rsidRPr="00B23E8F" w:rsidRDefault="00EB59F7" w:rsidP="00EF4B1B">
            <w:pPr>
              <w:rPr>
                <w:rFonts w:ascii="Calibri" w:hAnsi="Calibri" w:cs="Calibri"/>
                <w:lang w:val="en-US"/>
              </w:rPr>
            </w:pPr>
            <w:proofErr w:type="spellStart"/>
            <w:r>
              <w:rPr>
                <w:rFonts w:ascii="Calibri" w:hAnsi="Calibri" w:cs="Calibri"/>
                <w:lang w:val="en-US"/>
              </w:rPr>
              <w:t>Usuarios_PK</w:t>
            </w:r>
            <w:proofErr w:type="spellEnd"/>
          </w:p>
        </w:tc>
        <w:tc>
          <w:tcPr>
            <w:tcW w:w="3784" w:type="dxa"/>
            <w:tcBorders>
              <w:top w:val="single" w:sz="2" w:space="0" w:color="auto"/>
              <w:left w:val="single" w:sz="2" w:space="0" w:color="auto"/>
              <w:bottom w:val="single" w:sz="2" w:space="0" w:color="auto"/>
              <w:right w:val="single" w:sz="2" w:space="0" w:color="auto"/>
            </w:tcBorders>
          </w:tcPr>
          <w:p w14:paraId="455B3DC0" w14:textId="77777777" w:rsidR="00EB59F7" w:rsidRPr="00B23E8F" w:rsidRDefault="00EB59F7" w:rsidP="00EF4B1B">
            <w:pPr>
              <w:jc w:val="both"/>
              <w:rPr>
                <w:rFonts w:ascii="Calibri" w:hAnsi="Calibri" w:cs="Calibri"/>
              </w:rPr>
            </w:pPr>
          </w:p>
        </w:tc>
      </w:tr>
      <w:tr w:rsidR="00EB59F7" w:rsidRPr="00B23E8F" w14:paraId="46303D68" w14:textId="77777777" w:rsidTr="00EF4B1B">
        <w:trPr>
          <w:trHeight w:val="338"/>
        </w:trPr>
        <w:tc>
          <w:tcPr>
            <w:tcW w:w="2291" w:type="dxa"/>
            <w:tcBorders>
              <w:top w:val="single" w:sz="2" w:space="0" w:color="auto"/>
              <w:left w:val="single" w:sz="2" w:space="0" w:color="auto"/>
              <w:bottom w:val="single" w:sz="2" w:space="0" w:color="auto"/>
              <w:right w:val="single" w:sz="2" w:space="0" w:color="auto"/>
            </w:tcBorders>
          </w:tcPr>
          <w:p w14:paraId="7CC420CA" w14:textId="762FA516" w:rsidR="00EB59F7" w:rsidRDefault="00EB59F7" w:rsidP="00EF4B1B">
            <w:pPr>
              <w:rPr>
                <w:rFonts w:ascii="Calibri" w:hAnsi="Calibri" w:cs="Calibri"/>
                <w:lang w:val="en-US"/>
              </w:rPr>
            </w:pPr>
            <w:proofErr w:type="spellStart"/>
            <w:r>
              <w:rPr>
                <w:rFonts w:ascii="Calibri" w:hAnsi="Calibri" w:cs="Calibri"/>
                <w:lang w:val="en-US"/>
              </w:rPr>
              <w:t>Propietario</w:t>
            </w:r>
            <w:r w:rsidR="000A25CB">
              <w:rPr>
                <w:rFonts w:ascii="Calibri" w:hAnsi="Calibri" w:cs="Calibri"/>
                <w:lang w:val="en-US"/>
              </w:rPr>
              <w:t>s</w:t>
            </w:r>
            <w:r>
              <w:rPr>
                <w:rFonts w:ascii="Calibri" w:hAnsi="Calibri" w:cs="Calibri"/>
                <w:lang w:val="en-US"/>
              </w:rPr>
              <w:t>_Cedula</w:t>
            </w:r>
            <w:proofErr w:type="spellEnd"/>
          </w:p>
        </w:tc>
        <w:tc>
          <w:tcPr>
            <w:tcW w:w="3345" w:type="dxa"/>
            <w:tcBorders>
              <w:top w:val="single" w:sz="2" w:space="0" w:color="auto"/>
              <w:left w:val="single" w:sz="2" w:space="0" w:color="auto"/>
              <w:bottom w:val="single" w:sz="2" w:space="0" w:color="auto"/>
              <w:right w:val="single" w:sz="2" w:space="0" w:color="auto"/>
            </w:tcBorders>
          </w:tcPr>
          <w:p w14:paraId="0B2AD6AE" w14:textId="33343DB2" w:rsidR="00EB59F7" w:rsidRDefault="000A25CB" w:rsidP="00EF4B1B">
            <w:pPr>
              <w:rPr>
                <w:rFonts w:ascii="Calibri" w:hAnsi="Calibri" w:cs="Calibri"/>
                <w:lang w:val="en-US"/>
              </w:rPr>
            </w:pPr>
            <w:proofErr w:type="spellStart"/>
            <w:r>
              <w:rPr>
                <w:rFonts w:ascii="Calibri" w:hAnsi="Calibri" w:cs="Calibri"/>
                <w:lang w:val="en-US"/>
              </w:rPr>
              <w:t>Propietarios</w:t>
            </w:r>
            <w:r w:rsidR="00EB59F7">
              <w:rPr>
                <w:rFonts w:ascii="Calibri" w:hAnsi="Calibri" w:cs="Calibri"/>
                <w:lang w:val="en-US"/>
              </w:rPr>
              <w:t>_Usuarios_FK</w:t>
            </w:r>
            <w:proofErr w:type="spellEnd"/>
          </w:p>
        </w:tc>
        <w:tc>
          <w:tcPr>
            <w:tcW w:w="3784" w:type="dxa"/>
            <w:tcBorders>
              <w:top w:val="single" w:sz="2" w:space="0" w:color="auto"/>
              <w:left w:val="single" w:sz="2" w:space="0" w:color="auto"/>
              <w:bottom w:val="single" w:sz="2" w:space="0" w:color="auto"/>
              <w:right w:val="single" w:sz="2" w:space="0" w:color="auto"/>
            </w:tcBorders>
          </w:tcPr>
          <w:p w14:paraId="057A76E7" w14:textId="77777777" w:rsidR="00EB59F7" w:rsidRPr="00B23E8F" w:rsidRDefault="00EB59F7" w:rsidP="00EF4B1B">
            <w:pPr>
              <w:jc w:val="both"/>
              <w:rPr>
                <w:rFonts w:ascii="Calibri" w:hAnsi="Calibri" w:cs="Calibri"/>
              </w:rPr>
            </w:pPr>
          </w:p>
        </w:tc>
      </w:tr>
    </w:tbl>
    <w:p w14:paraId="43B08F2E" w14:textId="77777777" w:rsidR="00EB59F7" w:rsidRDefault="00EB59F7" w:rsidP="00EB59F7">
      <w:pPr>
        <w:ind w:left="851"/>
        <w:rPr>
          <w:rFonts w:ascii="Calibri" w:hAnsi="Calibri" w:cs="Calibri"/>
        </w:rPr>
      </w:pPr>
    </w:p>
    <w:p w14:paraId="6771ADBA" w14:textId="77777777" w:rsidR="00EB59F7" w:rsidRPr="00B23E8F" w:rsidRDefault="00EB59F7" w:rsidP="00EB59F7">
      <w:pPr>
        <w:ind w:left="851"/>
        <w:rPr>
          <w:rFonts w:ascii="Calibri" w:hAnsi="Calibri" w:cs="Calibri"/>
        </w:rPr>
      </w:pPr>
    </w:p>
    <w:p w14:paraId="0F22A67E" w14:textId="3D68E15C" w:rsidR="00EB59F7" w:rsidRPr="005E4A0D" w:rsidRDefault="00EB59F7" w:rsidP="00EB59F7">
      <w:pPr>
        <w:rPr>
          <w:rFonts w:ascii="Calibri" w:hAnsi="Calibri" w:cs="Calibri"/>
          <w:color w:val="0D0D0D" w:themeColor="text1" w:themeTint="F2"/>
        </w:rPr>
      </w:pPr>
      <w:r w:rsidRPr="00B23E8F">
        <w:rPr>
          <w:rFonts w:ascii="Calibri" w:hAnsi="Calibri" w:cs="Calibri"/>
        </w:rPr>
        <w:t xml:space="preserve">NOMBRE OBJETO: </w:t>
      </w:r>
      <w:r>
        <w:rPr>
          <w:rFonts w:ascii="Calibri" w:hAnsi="Calibri" w:cs="Calibri"/>
          <w:iCs/>
          <w:color w:val="0D0D0D" w:themeColor="text1" w:themeTint="F2"/>
        </w:rPr>
        <w:t>Propietarios</w:t>
      </w:r>
    </w:p>
    <w:p w14:paraId="3F59F528" w14:textId="3DF1B852" w:rsidR="00EB59F7" w:rsidRDefault="00EB59F7" w:rsidP="00EB59F7">
      <w:pPr>
        <w:rPr>
          <w:rFonts w:ascii="Calibri" w:hAnsi="Calibri" w:cs="Calibri"/>
          <w:color w:val="0D0D0D" w:themeColor="text1" w:themeTint="F2"/>
        </w:rPr>
      </w:pPr>
      <w:r w:rsidRPr="005E4A0D">
        <w:rPr>
          <w:rFonts w:ascii="Calibri" w:hAnsi="Calibri" w:cs="Calibri"/>
          <w:color w:val="0D0D0D" w:themeColor="text1" w:themeTint="F2"/>
        </w:rPr>
        <w:t xml:space="preserve">DESCRIPCION:    </w:t>
      </w:r>
      <w:r>
        <w:rPr>
          <w:rFonts w:ascii="Calibri" w:hAnsi="Calibri" w:cs="Calibri"/>
          <w:color w:val="0D0D0D" w:themeColor="text1" w:themeTint="F2"/>
        </w:rPr>
        <w:t xml:space="preserve">Almacena los datos de los propietarios </w:t>
      </w:r>
    </w:p>
    <w:p w14:paraId="791EE103" w14:textId="77777777" w:rsidR="00EB59F7" w:rsidRPr="005E4A0D" w:rsidRDefault="00EB59F7" w:rsidP="00EB59F7">
      <w:pPr>
        <w:rPr>
          <w:rFonts w:ascii="Calibri" w:hAnsi="Calibri" w:cs="Calibri"/>
          <w:color w:val="0D0D0D" w:themeColor="text1" w:themeTint="F2"/>
        </w:rPr>
      </w:pPr>
    </w:p>
    <w:p w14:paraId="30AB15FE" w14:textId="77777777" w:rsidR="00EB59F7" w:rsidRDefault="00EB59F7" w:rsidP="00EB59F7">
      <w:pPr>
        <w:rPr>
          <w:rFonts w:ascii="Calibri" w:hAnsi="Calibri" w:cs="Calibri"/>
          <w:b/>
        </w:rPr>
      </w:pPr>
      <w:r w:rsidRPr="00B23E8F">
        <w:rPr>
          <w:rFonts w:ascii="Calibri" w:hAnsi="Calibri" w:cs="Calibri"/>
          <w:b/>
        </w:rPr>
        <w:t>Columnas:</w:t>
      </w:r>
    </w:p>
    <w:p w14:paraId="2E778C50" w14:textId="77777777" w:rsidR="00EB59F7" w:rsidRPr="00B23E8F" w:rsidRDefault="00EB59F7" w:rsidP="00EB59F7">
      <w:pPr>
        <w:rPr>
          <w:rFonts w:ascii="Calibri" w:hAnsi="Calibri" w:cs="Calibri"/>
          <w:b/>
        </w:rPr>
      </w:pPr>
    </w:p>
    <w:tbl>
      <w:tblPr>
        <w:tblW w:w="10312" w:type="dxa"/>
        <w:tblInd w:w="-60" w:type="dxa"/>
        <w:tblLayout w:type="fixed"/>
        <w:tblCellMar>
          <w:left w:w="60" w:type="dxa"/>
          <w:right w:w="60" w:type="dxa"/>
        </w:tblCellMar>
        <w:tblLook w:val="0000" w:firstRow="0" w:lastRow="0" w:firstColumn="0" w:lastColumn="0" w:noHBand="0" w:noVBand="0"/>
      </w:tblPr>
      <w:tblGrid>
        <w:gridCol w:w="474"/>
        <w:gridCol w:w="2078"/>
        <w:gridCol w:w="908"/>
        <w:gridCol w:w="793"/>
        <w:gridCol w:w="992"/>
        <w:gridCol w:w="1213"/>
        <w:gridCol w:w="1134"/>
        <w:gridCol w:w="850"/>
        <w:gridCol w:w="993"/>
        <w:gridCol w:w="877"/>
      </w:tblGrid>
      <w:tr w:rsidR="00EB59F7" w:rsidRPr="00B23E8F" w14:paraId="21ACC483" w14:textId="77777777" w:rsidTr="00EF4B1B">
        <w:trPr>
          <w:trHeight w:val="228"/>
        </w:trPr>
        <w:tc>
          <w:tcPr>
            <w:tcW w:w="474" w:type="dxa"/>
            <w:tcBorders>
              <w:top w:val="single" w:sz="2" w:space="0" w:color="auto"/>
              <w:left w:val="single" w:sz="2" w:space="0" w:color="auto"/>
              <w:bottom w:val="single" w:sz="2" w:space="0" w:color="auto"/>
              <w:right w:val="single" w:sz="2" w:space="0" w:color="auto"/>
            </w:tcBorders>
            <w:shd w:val="clear" w:color="auto" w:fill="E6E6E6"/>
          </w:tcPr>
          <w:p w14:paraId="3B4EA723"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PK</w:t>
            </w:r>
          </w:p>
        </w:tc>
        <w:tc>
          <w:tcPr>
            <w:tcW w:w="2078" w:type="dxa"/>
            <w:tcBorders>
              <w:top w:val="single" w:sz="2" w:space="0" w:color="auto"/>
              <w:left w:val="single" w:sz="2" w:space="0" w:color="auto"/>
              <w:bottom w:val="single" w:sz="2" w:space="0" w:color="auto"/>
              <w:right w:val="single" w:sz="2" w:space="0" w:color="auto"/>
            </w:tcBorders>
            <w:shd w:val="clear" w:color="auto" w:fill="E6E6E6"/>
          </w:tcPr>
          <w:p w14:paraId="536ECDE5"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908" w:type="dxa"/>
            <w:tcBorders>
              <w:top w:val="single" w:sz="2" w:space="0" w:color="auto"/>
              <w:left w:val="single" w:sz="2" w:space="0" w:color="auto"/>
              <w:bottom w:val="single" w:sz="2" w:space="0" w:color="auto"/>
              <w:right w:val="single" w:sz="2" w:space="0" w:color="auto"/>
            </w:tcBorders>
            <w:shd w:val="clear" w:color="auto" w:fill="E6E6E6"/>
          </w:tcPr>
          <w:p w14:paraId="5CDD9E69"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793" w:type="dxa"/>
            <w:tcBorders>
              <w:top w:val="single" w:sz="2" w:space="0" w:color="auto"/>
              <w:left w:val="single" w:sz="2" w:space="0" w:color="auto"/>
              <w:bottom w:val="single" w:sz="2" w:space="0" w:color="auto"/>
              <w:right w:val="single" w:sz="2" w:space="0" w:color="auto"/>
            </w:tcBorders>
            <w:shd w:val="clear" w:color="auto" w:fill="E6E6E6"/>
          </w:tcPr>
          <w:p w14:paraId="3D130247" w14:textId="77777777" w:rsidR="00EB59F7" w:rsidRPr="00B23E8F" w:rsidRDefault="00EB59F7" w:rsidP="00EF4B1B">
            <w:pPr>
              <w:rPr>
                <w:rFonts w:ascii="Calibri" w:hAnsi="Calibri" w:cs="Calibri"/>
                <w:b/>
                <w:bCs/>
                <w:lang w:val="en-US"/>
              </w:rPr>
            </w:pPr>
            <w:r w:rsidRPr="00B23E8F">
              <w:rPr>
                <w:rFonts w:ascii="Calibri" w:hAnsi="Calibri" w:cs="Calibri"/>
                <w:b/>
                <w:bCs/>
              </w:rPr>
              <w:t>Nulo</w:t>
            </w:r>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1D4B395C" w14:textId="77777777" w:rsidR="00EB59F7" w:rsidRPr="00B23E8F" w:rsidRDefault="00EB59F7" w:rsidP="00EF4B1B">
            <w:pPr>
              <w:rPr>
                <w:rFonts w:ascii="Calibri" w:hAnsi="Calibri" w:cs="Calibri"/>
                <w:b/>
                <w:bCs/>
                <w:lang w:val="en-US"/>
              </w:rPr>
            </w:pPr>
            <w:r w:rsidRPr="00B23E8F">
              <w:rPr>
                <w:rFonts w:ascii="Calibri" w:hAnsi="Calibri" w:cs="Calibri"/>
                <w:b/>
                <w:bCs/>
              </w:rPr>
              <w:t>Único</w:t>
            </w:r>
          </w:p>
        </w:tc>
        <w:tc>
          <w:tcPr>
            <w:tcW w:w="1213" w:type="dxa"/>
            <w:tcBorders>
              <w:top w:val="single" w:sz="2" w:space="0" w:color="auto"/>
              <w:left w:val="single" w:sz="2" w:space="0" w:color="auto"/>
              <w:bottom w:val="single" w:sz="2" w:space="0" w:color="auto"/>
              <w:right w:val="single" w:sz="2" w:space="0" w:color="auto"/>
            </w:tcBorders>
            <w:shd w:val="clear" w:color="auto" w:fill="E6E6E6"/>
          </w:tcPr>
          <w:p w14:paraId="69E4308C"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7227588D"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Pre</w:t>
            </w:r>
            <w:r w:rsidRPr="00B23E8F">
              <w:rPr>
                <w:rFonts w:ascii="Calibri" w:hAnsi="Calibri" w:cs="Calibri"/>
                <w:b/>
                <w:bCs/>
              </w:rPr>
              <w:t>cisión</w:t>
            </w:r>
          </w:p>
        </w:tc>
        <w:tc>
          <w:tcPr>
            <w:tcW w:w="850" w:type="dxa"/>
            <w:tcBorders>
              <w:top w:val="single" w:sz="2" w:space="0" w:color="auto"/>
              <w:left w:val="single" w:sz="2" w:space="0" w:color="auto"/>
              <w:bottom w:val="single" w:sz="2" w:space="0" w:color="auto"/>
              <w:right w:val="single" w:sz="2" w:space="0" w:color="auto"/>
            </w:tcBorders>
            <w:shd w:val="clear" w:color="auto" w:fill="E6E6E6"/>
          </w:tcPr>
          <w:p w14:paraId="6A7D166D" w14:textId="77777777" w:rsidR="00EB59F7" w:rsidRPr="00B23E8F" w:rsidRDefault="00EB59F7" w:rsidP="00EF4B1B">
            <w:pPr>
              <w:rPr>
                <w:rFonts w:ascii="Calibri" w:hAnsi="Calibri" w:cs="Calibri"/>
                <w:b/>
                <w:bCs/>
                <w:lang w:val="en-US"/>
              </w:rPr>
            </w:pPr>
            <w:r w:rsidRPr="00B23E8F">
              <w:rPr>
                <w:rFonts w:ascii="Calibri" w:hAnsi="Calibri" w:cs="Calibri"/>
                <w:b/>
                <w:bCs/>
              </w:rPr>
              <w:t>Escala</w:t>
            </w:r>
          </w:p>
        </w:tc>
        <w:tc>
          <w:tcPr>
            <w:tcW w:w="993" w:type="dxa"/>
            <w:tcBorders>
              <w:top w:val="single" w:sz="2" w:space="0" w:color="auto"/>
              <w:left w:val="single" w:sz="2" w:space="0" w:color="auto"/>
              <w:bottom w:val="single" w:sz="2" w:space="0" w:color="auto"/>
              <w:right w:val="single" w:sz="2" w:space="0" w:color="auto"/>
            </w:tcBorders>
            <w:shd w:val="clear" w:color="auto" w:fill="E6E6E6"/>
          </w:tcPr>
          <w:p w14:paraId="5BD24184" w14:textId="77777777" w:rsidR="00EB59F7" w:rsidRPr="00B23E8F" w:rsidRDefault="00EB59F7" w:rsidP="00EF4B1B">
            <w:pPr>
              <w:rPr>
                <w:rFonts w:ascii="Calibri" w:hAnsi="Calibri" w:cs="Calibri"/>
                <w:b/>
                <w:bCs/>
                <w:lang w:val="en-US"/>
              </w:rPr>
            </w:pPr>
            <w:r w:rsidRPr="00B23E8F">
              <w:rPr>
                <w:rFonts w:ascii="Calibri" w:hAnsi="Calibri" w:cs="Calibri"/>
                <w:b/>
                <w:bCs/>
              </w:rPr>
              <w:t>Inicial</w:t>
            </w:r>
          </w:p>
        </w:tc>
        <w:tc>
          <w:tcPr>
            <w:tcW w:w="877" w:type="dxa"/>
            <w:tcBorders>
              <w:top w:val="single" w:sz="2" w:space="0" w:color="auto"/>
              <w:left w:val="single" w:sz="2" w:space="0" w:color="auto"/>
              <w:bottom w:val="single" w:sz="2" w:space="0" w:color="auto"/>
              <w:right w:val="single" w:sz="2" w:space="0" w:color="auto"/>
            </w:tcBorders>
            <w:shd w:val="clear" w:color="auto" w:fill="E6E6E6"/>
          </w:tcPr>
          <w:p w14:paraId="2C2850B4"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EB59F7" w:rsidRPr="00B23E8F" w14:paraId="0DB93299" w14:textId="77777777" w:rsidTr="00EF4B1B">
        <w:trPr>
          <w:trHeight w:val="254"/>
        </w:trPr>
        <w:tc>
          <w:tcPr>
            <w:tcW w:w="474" w:type="dxa"/>
            <w:tcBorders>
              <w:top w:val="single" w:sz="2" w:space="0" w:color="auto"/>
              <w:left w:val="single" w:sz="2" w:space="0" w:color="auto"/>
              <w:bottom w:val="single" w:sz="2" w:space="0" w:color="auto"/>
              <w:right w:val="single" w:sz="2" w:space="0" w:color="auto"/>
            </w:tcBorders>
          </w:tcPr>
          <w:p w14:paraId="7BFB9520" w14:textId="77777777" w:rsidR="00EB59F7" w:rsidRPr="00B23E8F" w:rsidRDefault="00EB59F7" w:rsidP="00EF4B1B">
            <w:pPr>
              <w:rPr>
                <w:rFonts w:ascii="Calibri" w:hAnsi="Calibri" w:cs="Calibri"/>
              </w:rPr>
            </w:pPr>
            <w:r>
              <w:rPr>
                <w:rFonts w:ascii="Calibri" w:hAnsi="Calibri" w:cs="Calibri"/>
              </w:rPr>
              <w:t>*</w:t>
            </w:r>
            <w:r w:rsidRPr="00B23E8F">
              <w:rPr>
                <w:rFonts w:ascii="Calibri" w:hAnsi="Calibri" w:cs="Calibri"/>
              </w:rPr>
              <w:fldChar w:fldCharType="begin" w:fldLock="1"/>
            </w:r>
            <w:r w:rsidRPr="00B23E8F">
              <w:rPr>
                <w:rFonts w:ascii="Calibri" w:hAnsi="Calibri" w:cs="Calibri"/>
              </w:rPr>
              <w:instrText>MERGEFIELD Att.PK</w:instrText>
            </w:r>
            <w:r w:rsidRPr="00B23E8F">
              <w:rPr>
                <w:rFonts w:ascii="Calibri" w:hAnsi="Calibri" w:cs="Calibri"/>
              </w:rPr>
              <w:fldChar w:fldCharType="end"/>
            </w:r>
          </w:p>
        </w:tc>
        <w:tc>
          <w:tcPr>
            <w:tcW w:w="2078" w:type="dxa"/>
            <w:tcBorders>
              <w:top w:val="single" w:sz="2" w:space="0" w:color="auto"/>
              <w:left w:val="single" w:sz="2" w:space="0" w:color="auto"/>
              <w:bottom w:val="single" w:sz="2" w:space="0" w:color="auto"/>
              <w:right w:val="single" w:sz="2" w:space="0" w:color="auto"/>
            </w:tcBorders>
          </w:tcPr>
          <w:p w14:paraId="7D94EE06" w14:textId="77777777" w:rsidR="00EB59F7" w:rsidRPr="00B23E8F" w:rsidRDefault="00EB59F7" w:rsidP="00EF4B1B">
            <w:pPr>
              <w:rPr>
                <w:rFonts w:ascii="Calibri" w:hAnsi="Calibri" w:cs="Calibri"/>
              </w:rPr>
            </w:pPr>
            <w:r>
              <w:rPr>
                <w:rFonts w:ascii="Calibri" w:hAnsi="Calibri" w:cs="Calibri"/>
              </w:rPr>
              <w:t>Cédula</w:t>
            </w:r>
          </w:p>
        </w:tc>
        <w:tc>
          <w:tcPr>
            <w:tcW w:w="908" w:type="dxa"/>
            <w:tcBorders>
              <w:top w:val="single" w:sz="2" w:space="0" w:color="auto"/>
              <w:left w:val="single" w:sz="2" w:space="0" w:color="auto"/>
              <w:bottom w:val="single" w:sz="2" w:space="0" w:color="auto"/>
              <w:right w:val="single" w:sz="2" w:space="0" w:color="auto"/>
            </w:tcBorders>
          </w:tcPr>
          <w:p w14:paraId="557C50B1" w14:textId="77777777" w:rsidR="00EB59F7" w:rsidRPr="00B23E8F" w:rsidRDefault="00EB59F7" w:rsidP="00EF4B1B">
            <w:pPr>
              <w:rPr>
                <w:rFonts w:ascii="Calibri" w:hAnsi="Calibri" w:cs="Calibri"/>
              </w:rPr>
            </w:pPr>
            <w:proofErr w:type="spellStart"/>
            <w:r>
              <w:rPr>
                <w:rFonts w:ascii="Calibri" w:hAnsi="Calibri" w:cs="Calibri"/>
              </w:rPr>
              <w:t>Int</w:t>
            </w:r>
            <w:proofErr w:type="spellEnd"/>
          </w:p>
        </w:tc>
        <w:tc>
          <w:tcPr>
            <w:tcW w:w="793" w:type="dxa"/>
            <w:tcBorders>
              <w:top w:val="single" w:sz="2" w:space="0" w:color="auto"/>
              <w:left w:val="single" w:sz="2" w:space="0" w:color="auto"/>
              <w:bottom w:val="single" w:sz="2" w:space="0" w:color="auto"/>
              <w:right w:val="single" w:sz="2" w:space="0" w:color="auto"/>
            </w:tcBorders>
          </w:tcPr>
          <w:p w14:paraId="1D308187" w14:textId="77777777" w:rsidR="00EB59F7" w:rsidRPr="00B23E8F" w:rsidRDefault="00EB59F7" w:rsidP="00EF4B1B">
            <w:pPr>
              <w:rPr>
                <w:rFonts w:ascii="Calibri" w:hAnsi="Calibri" w:cs="Calibri"/>
              </w:rPr>
            </w:pPr>
            <w:r w:rsidRPr="00527432">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68E5C8BF" w14:textId="77777777" w:rsidR="00EB59F7" w:rsidRPr="00B23E8F" w:rsidRDefault="00EB59F7" w:rsidP="00EF4B1B">
            <w:pPr>
              <w:rPr>
                <w:rFonts w:ascii="Calibri" w:hAnsi="Calibri" w:cs="Calibri"/>
              </w:rPr>
            </w:pPr>
            <w:r>
              <w:rPr>
                <w:rFonts w:ascii="Calibri" w:hAnsi="Calibri" w:cs="Calibri"/>
              </w:rPr>
              <w:t>Si</w:t>
            </w:r>
          </w:p>
        </w:tc>
        <w:tc>
          <w:tcPr>
            <w:tcW w:w="1213" w:type="dxa"/>
            <w:tcBorders>
              <w:top w:val="single" w:sz="2" w:space="0" w:color="auto"/>
              <w:left w:val="single" w:sz="2" w:space="0" w:color="auto"/>
              <w:bottom w:val="single" w:sz="2" w:space="0" w:color="auto"/>
              <w:right w:val="single" w:sz="2" w:space="0" w:color="auto"/>
            </w:tcBorders>
          </w:tcPr>
          <w:p w14:paraId="525323C6" w14:textId="77777777" w:rsidR="00EB59F7" w:rsidRPr="00B23E8F" w:rsidRDefault="00EB59F7" w:rsidP="00EF4B1B">
            <w:pPr>
              <w:rPr>
                <w:rFonts w:ascii="Calibri" w:hAnsi="Calibri" w:cs="Calibri"/>
              </w:rPr>
            </w:pPr>
            <w:r>
              <w:rPr>
                <w:rFonts w:ascii="Calibri" w:hAnsi="Calibri" w:cs="Calibri"/>
              </w:rPr>
              <w:t>10</w:t>
            </w:r>
          </w:p>
        </w:tc>
        <w:tc>
          <w:tcPr>
            <w:tcW w:w="1134" w:type="dxa"/>
            <w:tcBorders>
              <w:top w:val="single" w:sz="2" w:space="0" w:color="auto"/>
              <w:left w:val="single" w:sz="2" w:space="0" w:color="auto"/>
              <w:bottom w:val="single" w:sz="2" w:space="0" w:color="auto"/>
              <w:right w:val="single" w:sz="2" w:space="0" w:color="auto"/>
            </w:tcBorders>
          </w:tcPr>
          <w:p w14:paraId="5A903B58" w14:textId="77777777" w:rsidR="00EB59F7" w:rsidRPr="00B23E8F" w:rsidRDefault="00EB59F7" w:rsidP="00EF4B1B">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6A4185B1" w14:textId="77777777" w:rsidR="00EB59F7" w:rsidRPr="00B23E8F" w:rsidRDefault="00EB59F7" w:rsidP="00EF4B1B">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6EB2D8A0"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5E2D5F98" w14:textId="77777777" w:rsidR="00EB59F7" w:rsidRPr="00B23E8F" w:rsidRDefault="00EB59F7" w:rsidP="00EF4B1B">
            <w:pPr>
              <w:rPr>
                <w:rFonts w:ascii="Calibri" w:hAnsi="Calibri" w:cs="Calibri"/>
              </w:rPr>
            </w:pPr>
          </w:p>
        </w:tc>
      </w:tr>
      <w:tr w:rsidR="00EB59F7" w:rsidRPr="00B23E8F" w14:paraId="0145BFF7" w14:textId="77777777" w:rsidTr="00EF4B1B">
        <w:trPr>
          <w:trHeight w:val="223"/>
        </w:trPr>
        <w:tc>
          <w:tcPr>
            <w:tcW w:w="474" w:type="dxa"/>
            <w:tcBorders>
              <w:top w:val="single" w:sz="2" w:space="0" w:color="auto"/>
              <w:left w:val="single" w:sz="2" w:space="0" w:color="auto"/>
              <w:bottom w:val="single" w:sz="2" w:space="0" w:color="auto"/>
              <w:right w:val="single" w:sz="2" w:space="0" w:color="auto"/>
            </w:tcBorders>
          </w:tcPr>
          <w:p w14:paraId="14D6CC09" w14:textId="77777777" w:rsidR="00EB59F7" w:rsidRPr="00B23E8F" w:rsidRDefault="00EB59F7" w:rsidP="00EF4B1B">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0F5E2E71" w14:textId="77777777" w:rsidR="00EB59F7" w:rsidRPr="00B23E8F" w:rsidRDefault="00EB59F7" w:rsidP="00EF4B1B">
            <w:pPr>
              <w:rPr>
                <w:rFonts w:ascii="Calibri" w:hAnsi="Calibri" w:cs="Calibri"/>
              </w:rPr>
            </w:pPr>
            <w:proofErr w:type="spellStart"/>
            <w:r>
              <w:rPr>
                <w:rFonts w:ascii="Calibri" w:hAnsi="Calibri" w:cs="Calibri"/>
              </w:rPr>
              <w:t>Nombre_Completo</w:t>
            </w:r>
            <w:proofErr w:type="spellEnd"/>
          </w:p>
        </w:tc>
        <w:tc>
          <w:tcPr>
            <w:tcW w:w="908" w:type="dxa"/>
            <w:tcBorders>
              <w:top w:val="single" w:sz="2" w:space="0" w:color="auto"/>
              <w:left w:val="single" w:sz="2" w:space="0" w:color="auto"/>
              <w:bottom w:val="single" w:sz="2" w:space="0" w:color="auto"/>
              <w:right w:val="single" w:sz="2" w:space="0" w:color="auto"/>
            </w:tcBorders>
          </w:tcPr>
          <w:p w14:paraId="2B286F3B" w14:textId="77777777" w:rsidR="00EB59F7" w:rsidRPr="00B23E8F" w:rsidRDefault="00EB59F7" w:rsidP="00EF4B1B">
            <w:pPr>
              <w:rPr>
                <w:rFonts w:ascii="Calibri" w:hAnsi="Calibri" w:cs="Calibri"/>
              </w:rPr>
            </w:pPr>
            <w:proofErr w:type="spellStart"/>
            <w:r>
              <w:rPr>
                <w:rFonts w:ascii="Calibri" w:hAnsi="Calibri" w:cs="Calibri"/>
              </w:rPr>
              <w:t>Varchar</w:t>
            </w:r>
            <w:proofErr w:type="spellEnd"/>
          </w:p>
        </w:tc>
        <w:tc>
          <w:tcPr>
            <w:tcW w:w="793" w:type="dxa"/>
            <w:tcBorders>
              <w:top w:val="single" w:sz="2" w:space="0" w:color="auto"/>
              <w:left w:val="single" w:sz="2" w:space="0" w:color="auto"/>
              <w:bottom w:val="single" w:sz="2" w:space="0" w:color="auto"/>
              <w:right w:val="single" w:sz="2" w:space="0" w:color="auto"/>
            </w:tcBorders>
          </w:tcPr>
          <w:p w14:paraId="493FFD87" w14:textId="77777777" w:rsidR="00EB59F7" w:rsidRPr="00B23E8F" w:rsidRDefault="00EB59F7" w:rsidP="00EF4B1B">
            <w:pPr>
              <w:rPr>
                <w:rFonts w:ascii="Calibri" w:hAnsi="Calibri" w:cs="Calibri"/>
              </w:rPr>
            </w:pPr>
            <w:r w:rsidRPr="00527432">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36EE0EBE" w14:textId="77777777" w:rsidR="00EB59F7" w:rsidRPr="00B23E8F" w:rsidRDefault="00EB59F7" w:rsidP="00EF4B1B">
            <w:pPr>
              <w:rPr>
                <w:rFonts w:ascii="Calibri" w:hAnsi="Calibri" w:cs="Calibri"/>
              </w:rPr>
            </w:pPr>
            <w:r>
              <w:rPr>
                <w:rFonts w:ascii="Calibri" w:hAnsi="Calibri" w:cs="Calibri"/>
              </w:rPr>
              <w:t>Si</w:t>
            </w:r>
          </w:p>
        </w:tc>
        <w:tc>
          <w:tcPr>
            <w:tcW w:w="1213" w:type="dxa"/>
            <w:tcBorders>
              <w:top w:val="single" w:sz="2" w:space="0" w:color="auto"/>
              <w:left w:val="single" w:sz="2" w:space="0" w:color="auto"/>
              <w:bottom w:val="single" w:sz="2" w:space="0" w:color="auto"/>
              <w:right w:val="single" w:sz="2" w:space="0" w:color="auto"/>
            </w:tcBorders>
          </w:tcPr>
          <w:p w14:paraId="65B85BAC" w14:textId="77777777" w:rsidR="00EB59F7" w:rsidRPr="00B23E8F" w:rsidRDefault="00EB59F7" w:rsidP="00EF4B1B">
            <w:pPr>
              <w:rPr>
                <w:rFonts w:ascii="Calibri" w:hAnsi="Calibri" w:cs="Calibri"/>
              </w:rPr>
            </w:pPr>
            <w:r>
              <w:rPr>
                <w:rFonts w:ascii="Calibri" w:hAnsi="Calibri" w:cs="Calibri"/>
              </w:rPr>
              <w:t>30</w:t>
            </w:r>
          </w:p>
        </w:tc>
        <w:tc>
          <w:tcPr>
            <w:tcW w:w="1134" w:type="dxa"/>
            <w:tcBorders>
              <w:top w:val="single" w:sz="2" w:space="0" w:color="auto"/>
              <w:left w:val="single" w:sz="2" w:space="0" w:color="auto"/>
              <w:bottom w:val="single" w:sz="2" w:space="0" w:color="auto"/>
              <w:right w:val="single" w:sz="2" w:space="0" w:color="auto"/>
            </w:tcBorders>
          </w:tcPr>
          <w:p w14:paraId="6CA1CEB7" w14:textId="77777777" w:rsidR="00EB59F7" w:rsidRPr="00B23E8F" w:rsidRDefault="00EB59F7" w:rsidP="00EF4B1B">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16843EA4" w14:textId="77777777" w:rsidR="00EB59F7" w:rsidRPr="00B23E8F" w:rsidRDefault="00EB59F7" w:rsidP="00EF4B1B">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6A63CC4D"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11A1A50E" w14:textId="77777777" w:rsidR="00EB59F7" w:rsidRPr="00B23E8F" w:rsidRDefault="00EB59F7" w:rsidP="00EF4B1B">
            <w:pPr>
              <w:rPr>
                <w:rFonts w:ascii="Calibri" w:hAnsi="Calibri" w:cs="Calibri"/>
              </w:rPr>
            </w:pPr>
          </w:p>
        </w:tc>
      </w:tr>
      <w:tr w:rsidR="00EB59F7" w:rsidRPr="00B23E8F" w14:paraId="09D935FC" w14:textId="77777777" w:rsidTr="00EF4B1B">
        <w:trPr>
          <w:trHeight w:val="223"/>
        </w:trPr>
        <w:tc>
          <w:tcPr>
            <w:tcW w:w="474" w:type="dxa"/>
            <w:tcBorders>
              <w:top w:val="single" w:sz="2" w:space="0" w:color="auto"/>
              <w:left w:val="single" w:sz="2" w:space="0" w:color="auto"/>
              <w:bottom w:val="single" w:sz="2" w:space="0" w:color="auto"/>
              <w:right w:val="single" w:sz="2" w:space="0" w:color="auto"/>
            </w:tcBorders>
          </w:tcPr>
          <w:p w14:paraId="6BE20AD8" w14:textId="77777777" w:rsidR="00EB59F7" w:rsidRPr="00B23E8F" w:rsidRDefault="00EB59F7" w:rsidP="00EF4B1B">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59C6EF70" w14:textId="77777777" w:rsidR="00EB59F7" w:rsidRDefault="00EB59F7" w:rsidP="00EF4B1B">
            <w:pPr>
              <w:rPr>
                <w:rFonts w:ascii="Calibri" w:hAnsi="Calibri" w:cs="Calibri"/>
              </w:rPr>
            </w:pPr>
            <w:r>
              <w:rPr>
                <w:rFonts w:ascii="Calibri" w:hAnsi="Calibri" w:cs="Calibri"/>
              </w:rPr>
              <w:t>Teléfono</w:t>
            </w:r>
          </w:p>
        </w:tc>
        <w:tc>
          <w:tcPr>
            <w:tcW w:w="908" w:type="dxa"/>
            <w:tcBorders>
              <w:top w:val="single" w:sz="2" w:space="0" w:color="auto"/>
              <w:left w:val="single" w:sz="2" w:space="0" w:color="auto"/>
              <w:bottom w:val="single" w:sz="2" w:space="0" w:color="auto"/>
              <w:right w:val="single" w:sz="2" w:space="0" w:color="auto"/>
            </w:tcBorders>
          </w:tcPr>
          <w:p w14:paraId="3FDC8184" w14:textId="77777777" w:rsidR="00EB59F7" w:rsidRPr="00B23E8F" w:rsidRDefault="00EB59F7" w:rsidP="00EF4B1B">
            <w:pPr>
              <w:rPr>
                <w:rFonts w:ascii="Calibri" w:hAnsi="Calibri" w:cs="Calibri"/>
              </w:rPr>
            </w:pPr>
            <w:proofErr w:type="spellStart"/>
            <w:r>
              <w:rPr>
                <w:rFonts w:ascii="Calibri" w:hAnsi="Calibri" w:cs="Calibri"/>
              </w:rPr>
              <w:t>Int</w:t>
            </w:r>
            <w:proofErr w:type="spellEnd"/>
          </w:p>
        </w:tc>
        <w:tc>
          <w:tcPr>
            <w:tcW w:w="793" w:type="dxa"/>
            <w:tcBorders>
              <w:top w:val="single" w:sz="2" w:space="0" w:color="auto"/>
              <w:left w:val="single" w:sz="2" w:space="0" w:color="auto"/>
              <w:bottom w:val="single" w:sz="2" w:space="0" w:color="auto"/>
              <w:right w:val="single" w:sz="2" w:space="0" w:color="auto"/>
            </w:tcBorders>
          </w:tcPr>
          <w:p w14:paraId="09617907" w14:textId="77777777" w:rsidR="00EB59F7" w:rsidRPr="00B23E8F" w:rsidRDefault="00EB59F7" w:rsidP="00EF4B1B">
            <w:pPr>
              <w:rPr>
                <w:rFonts w:ascii="Calibri" w:hAnsi="Calibri" w:cs="Calibri"/>
              </w:rPr>
            </w:pPr>
            <w:r w:rsidRPr="00527432">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7B6CAD5F" w14:textId="77777777" w:rsidR="00EB59F7" w:rsidRPr="00B23E8F" w:rsidRDefault="00EB59F7" w:rsidP="00EF4B1B">
            <w:pPr>
              <w:rPr>
                <w:rFonts w:ascii="Calibri" w:hAnsi="Calibri" w:cs="Calibri"/>
              </w:rPr>
            </w:pPr>
            <w:r>
              <w:rPr>
                <w:rFonts w:ascii="Calibri" w:hAnsi="Calibri" w:cs="Calibri"/>
              </w:rPr>
              <w:t>Si</w:t>
            </w:r>
          </w:p>
        </w:tc>
        <w:tc>
          <w:tcPr>
            <w:tcW w:w="1213" w:type="dxa"/>
            <w:tcBorders>
              <w:top w:val="single" w:sz="2" w:space="0" w:color="auto"/>
              <w:left w:val="single" w:sz="2" w:space="0" w:color="auto"/>
              <w:bottom w:val="single" w:sz="2" w:space="0" w:color="auto"/>
              <w:right w:val="single" w:sz="2" w:space="0" w:color="auto"/>
            </w:tcBorders>
          </w:tcPr>
          <w:p w14:paraId="13441FAF" w14:textId="77777777" w:rsidR="00EB59F7" w:rsidRPr="00B23E8F" w:rsidRDefault="00EB59F7" w:rsidP="00EF4B1B">
            <w:pPr>
              <w:rPr>
                <w:rFonts w:ascii="Calibri" w:hAnsi="Calibri" w:cs="Calibri"/>
              </w:rPr>
            </w:pPr>
            <w:r>
              <w:rPr>
                <w:rFonts w:ascii="Calibri" w:hAnsi="Calibri" w:cs="Calibri"/>
              </w:rPr>
              <w:t>10</w:t>
            </w:r>
          </w:p>
        </w:tc>
        <w:tc>
          <w:tcPr>
            <w:tcW w:w="1134" w:type="dxa"/>
            <w:tcBorders>
              <w:top w:val="single" w:sz="2" w:space="0" w:color="auto"/>
              <w:left w:val="single" w:sz="2" w:space="0" w:color="auto"/>
              <w:bottom w:val="single" w:sz="2" w:space="0" w:color="auto"/>
              <w:right w:val="single" w:sz="2" w:space="0" w:color="auto"/>
            </w:tcBorders>
          </w:tcPr>
          <w:p w14:paraId="37802DF4" w14:textId="77777777" w:rsidR="00EB59F7" w:rsidRPr="00B23E8F" w:rsidRDefault="00EB59F7" w:rsidP="00EF4B1B">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4B6FB804" w14:textId="77777777" w:rsidR="00EB59F7" w:rsidRPr="00B23E8F" w:rsidRDefault="00EB59F7" w:rsidP="00EF4B1B">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17F34B25"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6B968E2D" w14:textId="77777777" w:rsidR="00EB59F7" w:rsidRPr="00B23E8F" w:rsidRDefault="00EB59F7" w:rsidP="00EF4B1B">
            <w:pPr>
              <w:rPr>
                <w:rFonts w:ascii="Calibri" w:hAnsi="Calibri" w:cs="Calibri"/>
              </w:rPr>
            </w:pPr>
          </w:p>
        </w:tc>
      </w:tr>
      <w:tr w:rsidR="00EB59F7" w:rsidRPr="00B23E8F" w14:paraId="2348F18A" w14:textId="77777777" w:rsidTr="00EF4B1B">
        <w:trPr>
          <w:trHeight w:val="223"/>
        </w:trPr>
        <w:tc>
          <w:tcPr>
            <w:tcW w:w="474" w:type="dxa"/>
            <w:tcBorders>
              <w:top w:val="single" w:sz="2" w:space="0" w:color="auto"/>
              <w:left w:val="single" w:sz="2" w:space="0" w:color="auto"/>
              <w:bottom w:val="single" w:sz="2" w:space="0" w:color="auto"/>
              <w:right w:val="single" w:sz="2" w:space="0" w:color="auto"/>
            </w:tcBorders>
          </w:tcPr>
          <w:p w14:paraId="6CF8ABBB" w14:textId="77777777" w:rsidR="00EB59F7" w:rsidRPr="00B23E8F" w:rsidRDefault="00EB59F7" w:rsidP="00EF4B1B">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1AE12510" w14:textId="77777777" w:rsidR="00EB59F7" w:rsidRDefault="00EB59F7" w:rsidP="00EF4B1B">
            <w:pPr>
              <w:rPr>
                <w:rFonts w:ascii="Calibri" w:hAnsi="Calibri" w:cs="Calibri"/>
              </w:rPr>
            </w:pPr>
            <w:r>
              <w:rPr>
                <w:rFonts w:ascii="Calibri" w:hAnsi="Calibri" w:cs="Calibri"/>
              </w:rPr>
              <w:t>Correo</w:t>
            </w:r>
          </w:p>
        </w:tc>
        <w:tc>
          <w:tcPr>
            <w:tcW w:w="908" w:type="dxa"/>
            <w:tcBorders>
              <w:top w:val="single" w:sz="2" w:space="0" w:color="auto"/>
              <w:left w:val="single" w:sz="2" w:space="0" w:color="auto"/>
              <w:bottom w:val="single" w:sz="2" w:space="0" w:color="auto"/>
              <w:right w:val="single" w:sz="2" w:space="0" w:color="auto"/>
            </w:tcBorders>
          </w:tcPr>
          <w:p w14:paraId="4A57A1AA" w14:textId="77777777" w:rsidR="00EB59F7" w:rsidRPr="00B23E8F" w:rsidRDefault="00EB59F7" w:rsidP="00EF4B1B">
            <w:pPr>
              <w:rPr>
                <w:rFonts w:ascii="Calibri" w:hAnsi="Calibri" w:cs="Calibri"/>
              </w:rPr>
            </w:pPr>
            <w:proofErr w:type="spellStart"/>
            <w:r>
              <w:rPr>
                <w:rFonts w:ascii="Calibri" w:hAnsi="Calibri" w:cs="Calibri"/>
              </w:rPr>
              <w:t>Varchar</w:t>
            </w:r>
            <w:proofErr w:type="spellEnd"/>
          </w:p>
        </w:tc>
        <w:tc>
          <w:tcPr>
            <w:tcW w:w="793" w:type="dxa"/>
            <w:tcBorders>
              <w:top w:val="single" w:sz="2" w:space="0" w:color="auto"/>
              <w:left w:val="single" w:sz="2" w:space="0" w:color="auto"/>
              <w:bottom w:val="single" w:sz="2" w:space="0" w:color="auto"/>
              <w:right w:val="single" w:sz="2" w:space="0" w:color="auto"/>
            </w:tcBorders>
          </w:tcPr>
          <w:p w14:paraId="1EE1E235" w14:textId="77777777" w:rsidR="00EB59F7" w:rsidRPr="00B23E8F" w:rsidRDefault="00EB59F7" w:rsidP="00EF4B1B">
            <w:pPr>
              <w:rPr>
                <w:rFonts w:ascii="Calibri" w:hAnsi="Calibri" w:cs="Calibri"/>
              </w:rPr>
            </w:pPr>
            <w:r w:rsidRPr="00527432">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5AAFD0DC" w14:textId="77777777" w:rsidR="00EB59F7" w:rsidRPr="00B23E8F" w:rsidRDefault="00EB59F7" w:rsidP="00EF4B1B">
            <w:pPr>
              <w:rPr>
                <w:rFonts w:ascii="Calibri" w:hAnsi="Calibri" w:cs="Calibri"/>
              </w:rPr>
            </w:pPr>
            <w:r>
              <w:rPr>
                <w:rFonts w:ascii="Calibri" w:hAnsi="Calibri" w:cs="Calibri"/>
              </w:rPr>
              <w:t>Si</w:t>
            </w:r>
          </w:p>
        </w:tc>
        <w:tc>
          <w:tcPr>
            <w:tcW w:w="1213" w:type="dxa"/>
            <w:tcBorders>
              <w:top w:val="single" w:sz="2" w:space="0" w:color="auto"/>
              <w:left w:val="single" w:sz="2" w:space="0" w:color="auto"/>
              <w:bottom w:val="single" w:sz="2" w:space="0" w:color="auto"/>
              <w:right w:val="single" w:sz="2" w:space="0" w:color="auto"/>
            </w:tcBorders>
          </w:tcPr>
          <w:p w14:paraId="25EC7E4F" w14:textId="77777777" w:rsidR="00EB59F7" w:rsidRPr="00B23E8F" w:rsidRDefault="00EB59F7" w:rsidP="00EF4B1B">
            <w:pPr>
              <w:rPr>
                <w:rFonts w:ascii="Calibri" w:hAnsi="Calibri" w:cs="Calibri"/>
              </w:rPr>
            </w:pPr>
            <w:r>
              <w:rPr>
                <w:rFonts w:ascii="Calibri" w:hAnsi="Calibri" w:cs="Calibri"/>
              </w:rPr>
              <w:t>30</w:t>
            </w:r>
          </w:p>
        </w:tc>
        <w:tc>
          <w:tcPr>
            <w:tcW w:w="1134" w:type="dxa"/>
            <w:tcBorders>
              <w:top w:val="single" w:sz="2" w:space="0" w:color="auto"/>
              <w:left w:val="single" w:sz="2" w:space="0" w:color="auto"/>
              <w:bottom w:val="single" w:sz="2" w:space="0" w:color="auto"/>
              <w:right w:val="single" w:sz="2" w:space="0" w:color="auto"/>
            </w:tcBorders>
          </w:tcPr>
          <w:p w14:paraId="7CB6763C" w14:textId="77777777" w:rsidR="00EB59F7" w:rsidRPr="00B23E8F" w:rsidRDefault="00EB59F7" w:rsidP="00EF4B1B">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7EE2DE52" w14:textId="77777777" w:rsidR="00EB59F7" w:rsidRPr="00B23E8F" w:rsidRDefault="00EB59F7" w:rsidP="00EF4B1B">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6077D9D0"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70EBDB4C" w14:textId="77777777" w:rsidR="00EB59F7" w:rsidRPr="00B23E8F" w:rsidRDefault="00EB59F7" w:rsidP="00EF4B1B">
            <w:pPr>
              <w:rPr>
                <w:rFonts w:ascii="Calibri" w:hAnsi="Calibri" w:cs="Calibri"/>
              </w:rPr>
            </w:pPr>
          </w:p>
        </w:tc>
      </w:tr>
      <w:tr w:rsidR="00EB59F7" w:rsidRPr="00B23E8F" w14:paraId="4C2E6708" w14:textId="77777777" w:rsidTr="00EF4B1B">
        <w:trPr>
          <w:trHeight w:val="223"/>
        </w:trPr>
        <w:tc>
          <w:tcPr>
            <w:tcW w:w="474" w:type="dxa"/>
            <w:tcBorders>
              <w:top w:val="single" w:sz="2" w:space="0" w:color="auto"/>
              <w:left w:val="single" w:sz="2" w:space="0" w:color="auto"/>
              <w:bottom w:val="single" w:sz="2" w:space="0" w:color="auto"/>
              <w:right w:val="single" w:sz="2" w:space="0" w:color="auto"/>
            </w:tcBorders>
          </w:tcPr>
          <w:p w14:paraId="40670995" w14:textId="77777777" w:rsidR="00EB59F7" w:rsidRPr="00B23E8F" w:rsidRDefault="00EB59F7" w:rsidP="00EF4B1B">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4BE779C9" w14:textId="77777777" w:rsidR="00EB59F7" w:rsidRDefault="00EB59F7" w:rsidP="00EF4B1B">
            <w:pPr>
              <w:rPr>
                <w:rFonts w:ascii="Calibri" w:hAnsi="Calibri" w:cs="Calibri"/>
              </w:rPr>
            </w:pPr>
            <w:proofErr w:type="spellStart"/>
            <w:r>
              <w:rPr>
                <w:rFonts w:ascii="Calibri" w:hAnsi="Calibri" w:cs="Calibri"/>
              </w:rPr>
              <w:t>Fecha_Nacimiento</w:t>
            </w:r>
            <w:proofErr w:type="spellEnd"/>
          </w:p>
        </w:tc>
        <w:tc>
          <w:tcPr>
            <w:tcW w:w="908" w:type="dxa"/>
            <w:tcBorders>
              <w:top w:val="single" w:sz="2" w:space="0" w:color="auto"/>
              <w:left w:val="single" w:sz="2" w:space="0" w:color="auto"/>
              <w:bottom w:val="single" w:sz="2" w:space="0" w:color="auto"/>
              <w:right w:val="single" w:sz="2" w:space="0" w:color="auto"/>
            </w:tcBorders>
          </w:tcPr>
          <w:p w14:paraId="0A37FA00" w14:textId="77777777" w:rsidR="00EB59F7" w:rsidRPr="00B23E8F" w:rsidRDefault="00EB59F7" w:rsidP="00EF4B1B">
            <w:pPr>
              <w:rPr>
                <w:rFonts w:ascii="Calibri" w:hAnsi="Calibri" w:cs="Calibri"/>
              </w:rPr>
            </w:pPr>
            <w:r>
              <w:rPr>
                <w:rFonts w:ascii="Calibri" w:hAnsi="Calibri" w:cs="Calibri"/>
              </w:rPr>
              <w:t>Date</w:t>
            </w:r>
          </w:p>
        </w:tc>
        <w:tc>
          <w:tcPr>
            <w:tcW w:w="793" w:type="dxa"/>
            <w:tcBorders>
              <w:top w:val="single" w:sz="2" w:space="0" w:color="auto"/>
              <w:left w:val="single" w:sz="2" w:space="0" w:color="auto"/>
              <w:bottom w:val="single" w:sz="2" w:space="0" w:color="auto"/>
              <w:right w:val="single" w:sz="2" w:space="0" w:color="auto"/>
            </w:tcBorders>
          </w:tcPr>
          <w:p w14:paraId="207E8DA5" w14:textId="77777777" w:rsidR="00EB59F7" w:rsidRPr="00B23E8F" w:rsidRDefault="00EB59F7" w:rsidP="00EF4B1B">
            <w:pPr>
              <w:rPr>
                <w:rFonts w:ascii="Calibri" w:hAnsi="Calibri" w:cs="Calibri"/>
              </w:rPr>
            </w:pPr>
            <w:r w:rsidRPr="00527432">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320CBCE6" w14:textId="77777777" w:rsidR="00EB59F7" w:rsidRPr="00B23E8F" w:rsidRDefault="00EB59F7" w:rsidP="00EF4B1B">
            <w:pPr>
              <w:rPr>
                <w:rFonts w:ascii="Calibri" w:hAnsi="Calibri" w:cs="Calibri"/>
              </w:rPr>
            </w:pPr>
            <w:r>
              <w:rPr>
                <w:rFonts w:ascii="Calibri" w:hAnsi="Calibri" w:cs="Calibri"/>
              </w:rPr>
              <w:t>No</w:t>
            </w:r>
          </w:p>
        </w:tc>
        <w:tc>
          <w:tcPr>
            <w:tcW w:w="1213" w:type="dxa"/>
            <w:tcBorders>
              <w:top w:val="single" w:sz="2" w:space="0" w:color="auto"/>
              <w:left w:val="single" w:sz="2" w:space="0" w:color="auto"/>
              <w:bottom w:val="single" w:sz="2" w:space="0" w:color="auto"/>
              <w:right w:val="single" w:sz="2" w:space="0" w:color="auto"/>
            </w:tcBorders>
          </w:tcPr>
          <w:p w14:paraId="2DB781BF" w14:textId="77777777" w:rsidR="00EB59F7" w:rsidRPr="00B23E8F" w:rsidRDefault="00EB59F7" w:rsidP="00EF4B1B">
            <w:pPr>
              <w:rPr>
                <w:rFonts w:ascii="Calibri" w:hAnsi="Calibri" w:cs="Calibri"/>
              </w:rPr>
            </w:pPr>
          </w:p>
        </w:tc>
        <w:tc>
          <w:tcPr>
            <w:tcW w:w="1134" w:type="dxa"/>
            <w:tcBorders>
              <w:top w:val="single" w:sz="2" w:space="0" w:color="auto"/>
              <w:left w:val="single" w:sz="2" w:space="0" w:color="auto"/>
              <w:bottom w:val="single" w:sz="2" w:space="0" w:color="auto"/>
              <w:right w:val="single" w:sz="2" w:space="0" w:color="auto"/>
            </w:tcBorders>
          </w:tcPr>
          <w:p w14:paraId="73F94D15" w14:textId="77777777" w:rsidR="00EB59F7" w:rsidRPr="00B23E8F" w:rsidRDefault="00EB59F7" w:rsidP="00EF4B1B">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3E0F1085" w14:textId="77777777" w:rsidR="00EB59F7" w:rsidRPr="00B23E8F" w:rsidRDefault="00EB59F7" w:rsidP="00EF4B1B">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62F99BC0"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1CD901FF" w14:textId="77777777" w:rsidR="00EB59F7" w:rsidRPr="00B23E8F" w:rsidRDefault="00EB59F7" w:rsidP="00EF4B1B">
            <w:pPr>
              <w:rPr>
                <w:rFonts w:ascii="Calibri" w:hAnsi="Calibri" w:cs="Calibri"/>
              </w:rPr>
            </w:pPr>
          </w:p>
        </w:tc>
      </w:tr>
      <w:tr w:rsidR="00EB59F7" w:rsidRPr="00B23E8F" w14:paraId="18A516CC" w14:textId="77777777" w:rsidTr="00EF4B1B">
        <w:trPr>
          <w:trHeight w:val="223"/>
        </w:trPr>
        <w:tc>
          <w:tcPr>
            <w:tcW w:w="474" w:type="dxa"/>
            <w:tcBorders>
              <w:top w:val="single" w:sz="2" w:space="0" w:color="auto"/>
              <w:left w:val="single" w:sz="2" w:space="0" w:color="auto"/>
              <w:bottom w:val="single" w:sz="2" w:space="0" w:color="auto"/>
              <w:right w:val="single" w:sz="2" w:space="0" w:color="auto"/>
            </w:tcBorders>
          </w:tcPr>
          <w:p w14:paraId="2B337E1E" w14:textId="77777777" w:rsidR="00EB59F7" w:rsidRPr="00B23E8F" w:rsidRDefault="00EB59F7" w:rsidP="00EF4B1B">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717A0110" w14:textId="77777777" w:rsidR="00EB59F7" w:rsidRDefault="00EB59F7" w:rsidP="00EF4B1B">
            <w:pPr>
              <w:rPr>
                <w:rFonts w:ascii="Calibri" w:hAnsi="Calibri" w:cs="Calibri"/>
              </w:rPr>
            </w:pPr>
            <w:proofErr w:type="spellStart"/>
            <w:r>
              <w:rPr>
                <w:rFonts w:ascii="Calibri" w:hAnsi="Calibri" w:cs="Calibri"/>
              </w:rPr>
              <w:t>Dirección_Domicilio</w:t>
            </w:r>
            <w:proofErr w:type="spellEnd"/>
          </w:p>
        </w:tc>
        <w:tc>
          <w:tcPr>
            <w:tcW w:w="908" w:type="dxa"/>
            <w:tcBorders>
              <w:top w:val="single" w:sz="2" w:space="0" w:color="auto"/>
              <w:left w:val="single" w:sz="2" w:space="0" w:color="auto"/>
              <w:bottom w:val="single" w:sz="2" w:space="0" w:color="auto"/>
              <w:right w:val="single" w:sz="2" w:space="0" w:color="auto"/>
            </w:tcBorders>
          </w:tcPr>
          <w:p w14:paraId="7087BD8B" w14:textId="77777777" w:rsidR="00EB59F7" w:rsidRPr="00B23E8F" w:rsidRDefault="00EB59F7" w:rsidP="00EF4B1B">
            <w:pPr>
              <w:rPr>
                <w:rFonts w:ascii="Calibri" w:hAnsi="Calibri" w:cs="Calibri"/>
              </w:rPr>
            </w:pPr>
            <w:proofErr w:type="spellStart"/>
            <w:r>
              <w:rPr>
                <w:rFonts w:ascii="Calibri" w:hAnsi="Calibri" w:cs="Calibri"/>
              </w:rPr>
              <w:t>Varchar</w:t>
            </w:r>
            <w:proofErr w:type="spellEnd"/>
          </w:p>
        </w:tc>
        <w:tc>
          <w:tcPr>
            <w:tcW w:w="793" w:type="dxa"/>
            <w:tcBorders>
              <w:top w:val="single" w:sz="2" w:space="0" w:color="auto"/>
              <w:left w:val="single" w:sz="2" w:space="0" w:color="auto"/>
              <w:bottom w:val="single" w:sz="2" w:space="0" w:color="auto"/>
              <w:right w:val="single" w:sz="2" w:space="0" w:color="auto"/>
            </w:tcBorders>
          </w:tcPr>
          <w:p w14:paraId="227F6BB8" w14:textId="77777777" w:rsidR="00EB59F7" w:rsidRPr="00B23E8F" w:rsidRDefault="00EB59F7" w:rsidP="00EF4B1B">
            <w:pPr>
              <w:rPr>
                <w:rFonts w:ascii="Calibri" w:hAnsi="Calibri" w:cs="Calibri"/>
              </w:rPr>
            </w:pPr>
            <w:r w:rsidRPr="00527432">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0D542CD1" w14:textId="77777777" w:rsidR="00EB59F7" w:rsidRPr="00B23E8F" w:rsidRDefault="00EB59F7" w:rsidP="00EF4B1B">
            <w:pPr>
              <w:rPr>
                <w:rFonts w:ascii="Calibri" w:hAnsi="Calibri" w:cs="Calibri"/>
              </w:rPr>
            </w:pPr>
            <w:r>
              <w:rPr>
                <w:rFonts w:ascii="Calibri" w:hAnsi="Calibri" w:cs="Calibri"/>
              </w:rPr>
              <w:t>No</w:t>
            </w:r>
          </w:p>
        </w:tc>
        <w:tc>
          <w:tcPr>
            <w:tcW w:w="1213" w:type="dxa"/>
            <w:tcBorders>
              <w:top w:val="single" w:sz="2" w:space="0" w:color="auto"/>
              <w:left w:val="single" w:sz="2" w:space="0" w:color="auto"/>
              <w:bottom w:val="single" w:sz="2" w:space="0" w:color="auto"/>
              <w:right w:val="single" w:sz="2" w:space="0" w:color="auto"/>
            </w:tcBorders>
          </w:tcPr>
          <w:p w14:paraId="7147FF87" w14:textId="77777777" w:rsidR="00EB59F7" w:rsidRPr="00B23E8F" w:rsidRDefault="00EB59F7" w:rsidP="00EF4B1B">
            <w:pPr>
              <w:rPr>
                <w:rFonts w:ascii="Calibri" w:hAnsi="Calibri" w:cs="Calibri"/>
              </w:rPr>
            </w:pPr>
            <w:r>
              <w:rPr>
                <w:rFonts w:ascii="Calibri" w:hAnsi="Calibri" w:cs="Calibri"/>
              </w:rPr>
              <w:t>50</w:t>
            </w:r>
          </w:p>
        </w:tc>
        <w:tc>
          <w:tcPr>
            <w:tcW w:w="1134" w:type="dxa"/>
            <w:tcBorders>
              <w:top w:val="single" w:sz="2" w:space="0" w:color="auto"/>
              <w:left w:val="single" w:sz="2" w:space="0" w:color="auto"/>
              <w:bottom w:val="single" w:sz="2" w:space="0" w:color="auto"/>
              <w:right w:val="single" w:sz="2" w:space="0" w:color="auto"/>
            </w:tcBorders>
          </w:tcPr>
          <w:p w14:paraId="7222C152" w14:textId="77777777" w:rsidR="00EB59F7" w:rsidRPr="00B23E8F" w:rsidRDefault="00EB59F7" w:rsidP="00EF4B1B">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3A5F5A8E" w14:textId="77777777" w:rsidR="00EB59F7" w:rsidRPr="00B23E8F" w:rsidRDefault="00EB59F7" w:rsidP="00EF4B1B">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7721C57C"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65A22652" w14:textId="77777777" w:rsidR="00EB59F7" w:rsidRPr="00B23E8F" w:rsidRDefault="00EB59F7" w:rsidP="00EF4B1B">
            <w:pPr>
              <w:rPr>
                <w:rFonts w:ascii="Calibri" w:hAnsi="Calibri" w:cs="Calibri"/>
              </w:rPr>
            </w:pPr>
          </w:p>
        </w:tc>
      </w:tr>
      <w:tr w:rsidR="00EB59F7" w:rsidRPr="00B23E8F" w14:paraId="13622FFD" w14:textId="77777777" w:rsidTr="00EF4B1B">
        <w:trPr>
          <w:trHeight w:val="223"/>
        </w:trPr>
        <w:tc>
          <w:tcPr>
            <w:tcW w:w="474" w:type="dxa"/>
            <w:tcBorders>
              <w:top w:val="single" w:sz="2" w:space="0" w:color="auto"/>
              <w:left w:val="single" w:sz="2" w:space="0" w:color="auto"/>
              <w:bottom w:val="single" w:sz="2" w:space="0" w:color="auto"/>
              <w:right w:val="single" w:sz="2" w:space="0" w:color="auto"/>
            </w:tcBorders>
          </w:tcPr>
          <w:p w14:paraId="10683F05" w14:textId="77777777" w:rsidR="00EB59F7" w:rsidRPr="00B23E8F" w:rsidRDefault="00EB59F7" w:rsidP="00EF4B1B">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0A464B0E" w14:textId="77777777" w:rsidR="00EB59F7" w:rsidRDefault="00EB59F7" w:rsidP="00EF4B1B">
            <w:pPr>
              <w:rPr>
                <w:rFonts w:ascii="Calibri" w:hAnsi="Calibri" w:cs="Calibri"/>
              </w:rPr>
            </w:pPr>
            <w:proofErr w:type="spellStart"/>
            <w:r>
              <w:rPr>
                <w:rFonts w:ascii="Calibri" w:hAnsi="Calibri" w:cs="Calibri"/>
              </w:rPr>
              <w:t>Vehículo_Placa</w:t>
            </w:r>
            <w:proofErr w:type="spellEnd"/>
          </w:p>
        </w:tc>
        <w:tc>
          <w:tcPr>
            <w:tcW w:w="908" w:type="dxa"/>
            <w:tcBorders>
              <w:top w:val="single" w:sz="2" w:space="0" w:color="auto"/>
              <w:left w:val="single" w:sz="2" w:space="0" w:color="auto"/>
              <w:bottom w:val="single" w:sz="2" w:space="0" w:color="auto"/>
              <w:right w:val="single" w:sz="2" w:space="0" w:color="auto"/>
            </w:tcBorders>
          </w:tcPr>
          <w:p w14:paraId="45BA2051" w14:textId="77777777" w:rsidR="00EB59F7" w:rsidRDefault="00EB59F7" w:rsidP="00EF4B1B">
            <w:pPr>
              <w:rPr>
                <w:rFonts w:ascii="Calibri" w:hAnsi="Calibri" w:cs="Calibri"/>
              </w:rPr>
            </w:pPr>
            <w:proofErr w:type="spellStart"/>
            <w:r>
              <w:rPr>
                <w:rFonts w:ascii="Calibri" w:hAnsi="Calibri" w:cs="Calibri"/>
              </w:rPr>
              <w:t>Varchar</w:t>
            </w:r>
            <w:proofErr w:type="spellEnd"/>
          </w:p>
        </w:tc>
        <w:tc>
          <w:tcPr>
            <w:tcW w:w="793" w:type="dxa"/>
            <w:tcBorders>
              <w:top w:val="single" w:sz="2" w:space="0" w:color="auto"/>
              <w:left w:val="single" w:sz="2" w:space="0" w:color="auto"/>
              <w:bottom w:val="single" w:sz="2" w:space="0" w:color="auto"/>
              <w:right w:val="single" w:sz="2" w:space="0" w:color="auto"/>
            </w:tcBorders>
          </w:tcPr>
          <w:p w14:paraId="1076A12A" w14:textId="77777777" w:rsidR="00EB59F7" w:rsidRPr="00B23E8F" w:rsidRDefault="00EB59F7" w:rsidP="00EF4B1B">
            <w:pPr>
              <w:rPr>
                <w:rFonts w:ascii="Calibri" w:hAnsi="Calibri" w:cs="Calibri"/>
              </w:rPr>
            </w:pPr>
            <w:r w:rsidRPr="00527432">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321184A7" w14:textId="77777777" w:rsidR="00EB59F7" w:rsidRPr="00B23E8F" w:rsidRDefault="00EB59F7" w:rsidP="00EF4B1B">
            <w:pPr>
              <w:rPr>
                <w:rFonts w:ascii="Calibri" w:hAnsi="Calibri" w:cs="Calibri"/>
              </w:rPr>
            </w:pPr>
            <w:r>
              <w:rPr>
                <w:rFonts w:ascii="Calibri" w:hAnsi="Calibri" w:cs="Calibri"/>
              </w:rPr>
              <w:t>Si</w:t>
            </w:r>
          </w:p>
        </w:tc>
        <w:tc>
          <w:tcPr>
            <w:tcW w:w="1213" w:type="dxa"/>
            <w:tcBorders>
              <w:top w:val="single" w:sz="2" w:space="0" w:color="auto"/>
              <w:left w:val="single" w:sz="2" w:space="0" w:color="auto"/>
              <w:bottom w:val="single" w:sz="2" w:space="0" w:color="auto"/>
              <w:right w:val="single" w:sz="2" w:space="0" w:color="auto"/>
            </w:tcBorders>
          </w:tcPr>
          <w:p w14:paraId="651ABD94" w14:textId="77777777" w:rsidR="00EB59F7" w:rsidRPr="00B23E8F" w:rsidRDefault="00EB59F7" w:rsidP="00EF4B1B">
            <w:pPr>
              <w:rPr>
                <w:rFonts w:ascii="Calibri" w:hAnsi="Calibri" w:cs="Calibri"/>
              </w:rPr>
            </w:pPr>
            <w:r>
              <w:rPr>
                <w:rFonts w:ascii="Calibri" w:hAnsi="Calibri" w:cs="Calibri"/>
              </w:rPr>
              <w:t>9</w:t>
            </w:r>
          </w:p>
        </w:tc>
        <w:tc>
          <w:tcPr>
            <w:tcW w:w="1134" w:type="dxa"/>
            <w:tcBorders>
              <w:top w:val="single" w:sz="2" w:space="0" w:color="auto"/>
              <w:left w:val="single" w:sz="2" w:space="0" w:color="auto"/>
              <w:bottom w:val="single" w:sz="2" w:space="0" w:color="auto"/>
              <w:right w:val="single" w:sz="2" w:space="0" w:color="auto"/>
            </w:tcBorders>
          </w:tcPr>
          <w:p w14:paraId="4DE7B879" w14:textId="77777777" w:rsidR="00EB59F7" w:rsidRPr="00B23E8F" w:rsidRDefault="00EB59F7" w:rsidP="00EF4B1B">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4D9CCE67" w14:textId="77777777" w:rsidR="00EB59F7" w:rsidRPr="00B23E8F" w:rsidRDefault="00EB59F7" w:rsidP="00EF4B1B">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13A71419"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0BBAABEC" w14:textId="77777777" w:rsidR="00EB59F7" w:rsidRPr="00B23E8F" w:rsidRDefault="00EB59F7" w:rsidP="00EF4B1B">
            <w:pPr>
              <w:rPr>
                <w:rFonts w:ascii="Calibri" w:hAnsi="Calibri" w:cs="Calibri"/>
              </w:rPr>
            </w:pPr>
          </w:p>
        </w:tc>
      </w:tr>
      <w:tr w:rsidR="00EB59F7" w:rsidRPr="00B23E8F" w14:paraId="697C0967" w14:textId="77777777" w:rsidTr="00EF4B1B">
        <w:trPr>
          <w:trHeight w:val="223"/>
        </w:trPr>
        <w:tc>
          <w:tcPr>
            <w:tcW w:w="474" w:type="dxa"/>
            <w:tcBorders>
              <w:top w:val="single" w:sz="2" w:space="0" w:color="auto"/>
              <w:left w:val="single" w:sz="2" w:space="0" w:color="auto"/>
              <w:bottom w:val="single" w:sz="2" w:space="0" w:color="auto"/>
              <w:right w:val="single" w:sz="2" w:space="0" w:color="auto"/>
            </w:tcBorders>
          </w:tcPr>
          <w:p w14:paraId="38D7B9AE" w14:textId="77777777" w:rsidR="00EB59F7" w:rsidRPr="00B23E8F" w:rsidRDefault="00EB59F7" w:rsidP="00EF4B1B">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46FB079A" w14:textId="77777777" w:rsidR="00EB59F7" w:rsidRDefault="00EB59F7" w:rsidP="00EF4B1B">
            <w:pPr>
              <w:rPr>
                <w:rFonts w:ascii="Calibri" w:hAnsi="Calibri" w:cs="Calibri"/>
              </w:rPr>
            </w:pPr>
            <w:proofErr w:type="spellStart"/>
            <w:r>
              <w:rPr>
                <w:rFonts w:ascii="Calibri" w:hAnsi="Calibri" w:cs="Calibri"/>
              </w:rPr>
              <w:t>Pago_Id_Pago</w:t>
            </w:r>
            <w:proofErr w:type="spellEnd"/>
          </w:p>
        </w:tc>
        <w:tc>
          <w:tcPr>
            <w:tcW w:w="908" w:type="dxa"/>
            <w:tcBorders>
              <w:top w:val="single" w:sz="2" w:space="0" w:color="auto"/>
              <w:left w:val="single" w:sz="2" w:space="0" w:color="auto"/>
              <w:bottom w:val="single" w:sz="2" w:space="0" w:color="auto"/>
              <w:right w:val="single" w:sz="2" w:space="0" w:color="auto"/>
            </w:tcBorders>
          </w:tcPr>
          <w:p w14:paraId="275F6C0C" w14:textId="77777777" w:rsidR="00EB59F7" w:rsidRDefault="00EB59F7" w:rsidP="00EF4B1B">
            <w:pPr>
              <w:rPr>
                <w:rFonts w:ascii="Calibri" w:hAnsi="Calibri" w:cs="Calibri"/>
              </w:rPr>
            </w:pPr>
            <w:proofErr w:type="spellStart"/>
            <w:r>
              <w:rPr>
                <w:rFonts w:ascii="Calibri" w:hAnsi="Calibri" w:cs="Calibri"/>
              </w:rPr>
              <w:t>Int</w:t>
            </w:r>
            <w:proofErr w:type="spellEnd"/>
          </w:p>
        </w:tc>
        <w:tc>
          <w:tcPr>
            <w:tcW w:w="793" w:type="dxa"/>
            <w:tcBorders>
              <w:top w:val="single" w:sz="2" w:space="0" w:color="auto"/>
              <w:left w:val="single" w:sz="2" w:space="0" w:color="auto"/>
              <w:bottom w:val="single" w:sz="2" w:space="0" w:color="auto"/>
              <w:right w:val="single" w:sz="2" w:space="0" w:color="auto"/>
            </w:tcBorders>
          </w:tcPr>
          <w:p w14:paraId="12C0DEAE" w14:textId="77777777" w:rsidR="00EB59F7" w:rsidRPr="00B23E8F" w:rsidRDefault="00EB59F7" w:rsidP="00EF4B1B">
            <w:pPr>
              <w:rPr>
                <w:rFonts w:ascii="Calibri" w:hAnsi="Calibri" w:cs="Calibri"/>
              </w:rPr>
            </w:pPr>
            <w:r w:rsidRPr="00527432">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0C2B7648" w14:textId="77777777" w:rsidR="00EB59F7" w:rsidRPr="00B23E8F" w:rsidRDefault="00EB59F7" w:rsidP="00EF4B1B">
            <w:pPr>
              <w:rPr>
                <w:rFonts w:ascii="Calibri" w:hAnsi="Calibri" w:cs="Calibri"/>
              </w:rPr>
            </w:pPr>
            <w:r>
              <w:rPr>
                <w:rFonts w:ascii="Calibri" w:hAnsi="Calibri" w:cs="Calibri"/>
              </w:rPr>
              <w:t>Si</w:t>
            </w:r>
          </w:p>
        </w:tc>
        <w:tc>
          <w:tcPr>
            <w:tcW w:w="1213" w:type="dxa"/>
            <w:tcBorders>
              <w:top w:val="single" w:sz="2" w:space="0" w:color="auto"/>
              <w:left w:val="single" w:sz="2" w:space="0" w:color="auto"/>
              <w:bottom w:val="single" w:sz="2" w:space="0" w:color="auto"/>
              <w:right w:val="single" w:sz="2" w:space="0" w:color="auto"/>
            </w:tcBorders>
          </w:tcPr>
          <w:p w14:paraId="7A655D0D" w14:textId="77777777" w:rsidR="00EB59F7" w:rsidRPr="00B23E8F" w:rsidRDefault="00EB59F7" w:rsidP="00EF4B1B">
            <w:pPr>
              <w:rPr>
                <w:rFonts w:ascii="Calibri" w:hAnsi="Calibri" w:cs="Calibri"/>
              </w:rPr>
            </w:pPr>
            <w:r>
              <w:rPr>
                <w:rFonts w:ascii="Calibri" w:hAnsi="Calibri" w:cs="Calibri"/>
              </w:rPr>
              <w:t>6</w:t>
            </w:r>
          </w:p>
        </w:tc>
        <w:tc>
          <w:tcPr>
            <w:tcW w:w="1134" w:type="dxa"/>
            <w:tcBorders>
              <w:top w:val="single" w:sz="2" w:space="0" w:color="auto"/>
              <w:left w:val="single" w:sz="2" w:space="0" w:color="auto"/>
              <w:bottom w:val="single" w:sz="2" w:space="0" w:color="auto"/>
              <w:right w:val="single" w:sz="2" w:space="0" w:color="auto"/>
            </w:tcBorders>
          </w:tcPr>
          <w:p w14:paraId="1DAFC512" w14:textId="77777777" w:rsidR="00EB59F7" w:rsidRPr="00B23E8F" w:rsidRDefault="00EB59F7" w:rsidP="00EF4B1B">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7B27F510" w14:textId="77777777" w:rsidR="00EB59F7" w:rsidRPr="00B23E8F" w:rsidRDefault="00EB59F7" w:rsidP="00EF4B1B">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46F1697D"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3668B1DC" w14:textId="77777777" w:rsidR="00EB59F7" w:rsidRPr="00B23E8F" w:rsidRDefault="00EB59F7" w:rsidP="00EF4B1B">
            <w:pPr>
              <w:rPr>
                <w:rFonts w:ascii="Calibri" w:hAnsi="Calibri" w:cs="Calibri"/>
              </w:rPr>
            </w:pPr>
          </w:p>
        </w:tc>
      </w:tr>
    </w:tbl>
    <w:p w14:paraId="5681B55E" w14:textId="77777777" w:rsidR="00EB59F7" w:rsidRPr="00B23E8F" w:rsidRDefault="00EB59F7" w:rsidP="00EB59F7">
      <w:pPr>
        <w:ind w:left="851"/>
        <w:rPr>
          <w:rFonts w:ascii="Calibri" w:hAnsi="Calibri" w:cs="Calibri"/>
        </w:rPr>
      </w:pPr>
    </w:p>
    <w:p w14:paraId="4917C824" w14:textId="77777777" w:rsidR="00EB59F7" w:rsidRDefault="00EB59F7" w:rsidP="00EB59F7">
      <w:pPr>
        <w:pStyle w:val="ListHeader"/>
        <w:shd w:val="clear" w:color="auto" w:fill="auto"/>
        <w:rPr>
          <w:rFonts w:ascii="Calibri" w:hAnsi="Calibri" w:cs="Calibri"/>
          <w:bCs w:val="0"/>
          <w:i w:val="0"/>
          <w:color w:val="auto"/>
          <w:sz w:val="24"/>
          <w:szCs w:val="24"/>
          <w:lang w:val="es-CO" w:eastAsia="en-US"/>
        </w:rPr>
      </w:pPr>
      <w:r w:rsidRPr="00B23E8F">
        <w:rPr>
          <w:rFonts w:ascii="Calibri" w:hAnsi="Calibri" w:cs="Calibri"/>
          <w:bCs w:val="0"/>
          <w:i w:val="0"/>
          <w:color w:val="auto"/>
          <w:sz w:val="24"/>
          <w:szCs w:val="24"/>
          <w:lang w:val="es-CO" w:eastAsia="en-US"/>
        </w:rPr>
        <w:t>Relaciones:</w:t>
      </w:r>
    </w:p>
    <w:p w14:paraId="3065E39F" w14:textId="77777777" w:rsidR="00EB59F7" w:rsidRPr="00476296" w:rsidRDefault="00EB59F7" w:rsidP="00EB59F7">
      <w:pPr>
        <w:ind w:left="851"/>
        <w:rPr>
          <w:lang w:val="es-CO" w:eastAsia="en-US"/>
        </w:rPr>
      </w:pPr>
    </w:p>
    <w:tbl>
      <w:tblPr>
        <w:tblW w:w="9420" w:type="dxa"/>
        <w:tblInd w:w="-69" w:type="dxa"/>
        <w:tblLayout w:type="fixed"/>
        <w:tblCellMar>
          <w:left w:w="60" w:type="dxa"/>
          <w:right w:w="60" w:type="dxa"/>
        </w:tblCellMar>
        <w:tblLook w:val="0000" w:firstRow="0" w:lastRow="0" w:firstColumn="0" w:lastColumn="0" w:noHBand="0" w:noVBand="0"/>
      </w:tblPr>
      <w:tblGrid>
        <w:gridCol w:w="2291"/>
        <w:gridCol w:w="3345"/>
        <w:gridCol w:w="3784"/>
      </w:tblGrid>
      <w:tr w:rsidR="00EB59F7" w:rsidRPr="00B23E8F" w14:paraId="5AA95D51" w14:textId="77777777" w:rsidTr="00EF4B1B">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4FDA1CBC"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7D8D2731" w14:textId="77777777" w:rsidR="00EB59F7" w:rsidRPr="00B23E8F" w:rsidRDefault="00EB59F7" w:rsidP="00EF4B1B">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2B258D45"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EB59F7" w:rsidRPr="00B23E8F" w14:paraId="65B2C71C" w14:textId="77777777" w:rsidTr="00EF4B1B">
        <w:trPr>
          <w:trHeight w:val="338"/>
        </w:trPr>
        <w:tc>
          <w:tcPr>
            <w:tcW w:w="2291" w:type="dxa"/>
            <w:tcBorders>
              <w:top w:val="single" w:sz="2" w:space="0" w:color="auto"/>
              <w:left w:val="single" w:sz="2" w:space="0" w:color="auto"/>
              <w:bottom w:val="single" w:sz="2" w:space="0" w:color="auto"/>
              <w:right w:val="single" w:sz="2" w:space="0" w:color="auto"/>
            </w:tcBorders>
          </w:tcPr>
          <w:p w14:paraId="2E6DD0AE" w14:textId="77777777" w:rsidR="00EB59F7" w:rsidRPr="00B23E8F" w:rsidRDefault="00EB59F7" w:rsidP="00EF4B1B">
            <w:pPr>
              <w:rPr>
                <w:rFonts w:ascii="Calibri" w:hAnsi="Calibri" w:cs="Calibri"/>
                <w:lang w:val="en-US"/>
              </w:rPr>
            </w:pPr>
            <w:r>
              <w:rPr>
                <w:rFonts w:ascii="Calibri" w:hAnsi="Calibri" w:cs="Calibri"/>
                <w:lang w:val="en-US"/>
              </w:rPr>
              <w:t>Cédula</w:t>
            </w:r>
          </w:p>
        </w:tc>
        <w:tc>
          <w:tcPr>
            <w:tcW w:w="3345" w:type="dxa"/>
            <w:tcBorders>
              <w:top w:val="single" w:sz="2" w:space="0" w:color="auto"/>
              <w:left w:val="single" w:sz="2" w:space="0" w:color="auto"/>
              <w:bottom w:val="single" w:sz="2" w:space="0" w:color="auto"/>
              <w:right w:val="single" w:sz="2" w:space="0" w:color="auto"/>
            </w:tcBorders>
          </w:tcPr>
          <w:p w14:paraId="45EB7E66" w14:textId="1CE5F6E0" w:rsidR="00EB59F7" w:rsidRPr="00B23E8F" w:rsidRDefault="000A25CB" w:rsidP="00EF4B1B">
            <w:pPr>
              <w:rPr>
                <w:rFonts w:ascii="Calibri" w:hAnsi="Calibri" w:cs="Calibri"/>
                <w:lang w:val="en-US"/>
              </w:rPr>
            </w:pPr>
            <w:proofErr w:type="spellStart"/>
            <w:r>
              <w:rPr>
                <w:rFonts w:ascii="Calibri" w:hAnsi="Calibri" w:cs="Calibri"/>
                <w:lang w:val="en-US"/>
              </w:rPr>
              <w:t>Propietarios</w:t>
            </w:r>
            <w:r w:rsidR="00EB59F7">
              <w:rPr>
                <w:rFonts w:ascii="Calibri" w:hAnsi="Calibri" w:cs="Calibri"/>
                <w:lang w:val="en-US"/>
              </w:rPr>
              <w:t>_PK</w:t>
            </w:r>
            <w:proofErr w:type="spellEnd"/>
          </w:p>
        </w:tc>
        <w:tc>
          <w:tcPr>
            <w:tcW w:w="3784" w:type="dxa"/>
            <w:tcBorders>
              <w:top w:val="single" w:sz="2" w:space="0" w:color="auto"/>
              <w:left w:val="single" w:sz="2" w:space="0" w:color="auto"/>
              <w:bottom w:val="single" w:sz="2" w:space="0" w:color="auto"/>
              <w:right w:val="single" w:sz="2" w:space="0" w:color="auto"/>
            </w:tcBorders>
          </w:tcPr>
          <w:p w14:paraId="765CEB10" w14:textId="77777777" w:rsidR="00EB59F7" w:rsidRPr="00B23E8F" w:rsidRDefault="00EB59F7" w:rsidP="00EF4B1B">
            <w:pPr>
              <w:jc w:val="both"/>
              <w:rPr>
                <w:rFonts w:ascii="Calibri" w:hAnsi="Calibri" w:cs="Calibri"/>
              </w:rPr>
            </w:pPr>
          </w:p>
        </w:tc>
      </w:tr>
      <w:tr w:rsidR="00EB59F7" w:rsidRPr="00B23E8F" w14:paraId="53EFA17F" w14:textId="77777777" w:rsidTr="00EF4B1B">
        <w:trPr>
          <w:trHeight w:val="338"/>
        </w:trPr>
        <w:tc>
          <w:tcPr>
            <w:tcW w:w="2291" w:type="dxa"/>
            <w:tcBorders>
              <w:top w:val="single" w:sz="2" w:space="0" w:color="auto"/>
              <w:left w:val="single" w:sz="2" w:space="0" w:color="auto"/>
              <w:bottom w:val="single" w:sz="2" w:space="0" w:color="auto"/>
              <w:right w:val="single" w:sz="2" w:space="0" w:color="auto"/>
            </w:tcBorders>
          </w:tcPr>
          <w:p w14:paraId="168D7895" w14:textId="77777777" w:rsidR="00EB59F7" w:rsidRDefault="00EB59F7" w:rsidP="00EF4B1B">
            <w:pPr>
              <w:rPr>
                <w:rFonts w:ascii="Calibri" w:hAnsi="Calibri" w:cs="Calibri"/>
                <w:lang w:val="en-US"/>
              </w:rPr>
            </w:pPr>
            <w:proofErr w:type="spellStart"/>
            <w:r>
              <w:rPr>
                <w:rFonts w:ascii="Calibri" w:hAnsi="Calibri" w:cs="Calibri"/>
                <w:lang w:val="en-US"/>
              </w:rPr>
              <w:t>Vehículo_Placa</w:t>
            </w:r>
            <w:proofErr w:type="spellEnd"/>
          </w:p>
        </w:tc>
        <w:tc>
          <w:tcPr>
            <w:tcW w:w="3345" w:type="dxa"/>
            <w:tcBorders>
              <w:top w:val="single" w:sz="2" w:space="0" w:color="auto"/>
              <w:left w:val="single" w:sz="2" w:space="0" w:color="auto"/>
              <w:bottom w:val="single" w:sz="2" w:space="0" w:color="auto"/>
              <w:right w:val="single" w:sz="2" w:space="0" w:color="auto"/>
            </w:tcBorders>
          </w:tcPr>
          <w:p w14:paraId="4C57A5D3" w14:textId="15B794AA" w:rsidR="00EB59F7" w:rsidRPr="00B23E8F" w:rsidRDefault="000A25CB" w:rsidP="00EF4B1B">
            <w:pPr>
              <w:rPr>
                <w:rFonts w:ascii="Calibri" w:hAnsi="Calibri" w:cs="Calibri"/>
                <w:lang w:val="en-US"/>
              </w:rPr>
            </w:pPr>
            <w:proofErr w:type="spellStart"/>
            <w:r>
              <w:rPr>
                <w:rFonts w:ascii="Calibri" w:hAnsi="Calibri" w:cs="Calibri"/>
                <w:lang w:val="en-US"/>
              </w:rPr>
              <w:t>Propietarios</w:t>
            </w:r>
            <w:proofErr w:type="spellEnd"/>
            <w:r>
              <w:rPr>
                <w:rFonts w:ascii="Calibri" w:hAnsi="Calibri" w:cs="Calibri"/>
                <w:lang w:val="en-US"/>
              </w:rPr>
              <w:t xml:space="preserve"> </w:t>
            </w:r>
            <w:r w:rsidR="00EB59F7">
              <w:rPr>
                <w:rFonts w:ascii="Calibri" w:hAnsi="Calibri" w:cs="Calibri"/>
                <w:lang w:val="en-US"/>
              </w:rPr>
              <w:t>_</w:t>
            </w:r>
            <w:proofErr w:type="spellStart"/>
            <w:r w:rsidR="00EB59F7">
              <w:rPr>
                <w:rFonts w:ascii="Calibri" w:hAnsi="Calibri" w:cs="Calibri"/>
                <w:lang w:val="en-US"/>
              </w:rPr>
              <w:t>Vehículo_FK</w:t>
            </w:r>
            <w:proofErr w:type="spellEnd"/>
          </w:p>
        </w:tc>
        <w:tc>
          <w:tcPr>
            <w:tcW w:w="3784" w:type="dxa"/>
            <w:tcBorders>
              <w:top w:val="single" w:sz="2" w:space="0" w:color="auto"/>
              <w:left w:val="single" w:sz="2" w:space="0" w:color="auto"/>
              <w:bottom w:val="single" w:sz="2" w:space="0" w:color="auto"/>
              <w:right w:val="single" w:sz="2" w:space="0" w:color="auto"/>
            </w:tcBorders>
          </w:tcPr>
          <w:p w14:paraId="5981643F" w14:textId="77777777" w:rsidR="00EB59F7" w:rsidRPr="00B23E8F" w:rsidRDefault="00EB59F7" w:rsidP="00EF4B1B">
            <w:pPr>
              <w:jc w:val="both"/>
              <w:rPr>
                <w:rFonts w:ascii="Calibri" w:hAnsi="Calibri" w:cs="Calibri"/>
              </w:rPr>
            </w:pPr>
          </w:p>
        </w:tc>
      </w:tr>
      <w:tr w:rsidR="00EB59F7" w:rsidRPr="00B23E8F" w14:paraId="2950DB34" w14:textId="77777777" w:rsidTr="00EF4B1B">
        <w:trPr>
          <w:trHeight w:val="338"/>
        </w:trPr>
        <w:tc>
          <w:tcPr>
            <w:tcW w:w="2291" w:type="dxa"/>
            <w:tcBorders>
              <w:top w:val="single" w:sz="2" w:space="0" w:color="auto"/>
              <w:left w:val="single" w:sz="2" w:space="0" w:color="auto"/>
              <w:bottom w:val="single" w:sz="2" w:space="0" w:color="auto"/>
              <w:right w:val="single" w:sz="2" w:space="0" w:color="auto"/>
            </w:tcBorders>
          </w:tcPr>
          <w:p w14:paraId="2B137275" w14:textId="77777777" w:rsidR="00EB59F7" w:rsidRDefault="00EB59F7" w:rsidP="00EF4B1B">
            <w:pPr>
              <w:rPr>
                <w:rFonts w:ascii="Calibri" w:hAnsi="Calibri" w:cs="Calibri"/>
                <w:lang w:val="en-US"/>
              </w:rPr>
            </w:pPr>
            <w:proofErr w:type="spellStart"/>
            <w:r>
              <w:rPr>
                <w:rFonts w:ascii="Calibri" w:hAnsi="Calibri" w:cs="Calibri"/>
                <w:lang w:val="en-US"/>
              </w:rPr>
              <w:lastRenderedPageBreak/>
              <w:t>Pago_Id_Pago</w:t>
            </w:r>
            <w:proofErr w:type="spellEnd"/>
          </w:p>
        </w:tc>
        <w:tc>
          <w:tcPr>
            <w:tcW w:w="3345" w:type="dxa"/>
            <w:tcBorders>
              <w:top w:val="single" w:sz="2" w:space="0" w:color="auto"/>
              <w:left w:val="single" w:sz="2" w:space="0" w:color="auto"/>
              <w:bottom w:val="single" w:sz="2" w:space="0" w:color="auto"/>
              <w:right w:val="single" w:sz="2" w:space="0" w:color="auto"/>
            </w:tcBorders>
          </w:tcPr>
          <w:p w14:paraId="241ACCDF" w14:textId="379B70E6" w:rsidR="00EB59F7" w:rsidRPr="00B23E8F" w:rsidRDefault="000A25CB" w:rsidP="00EF4B1B">
            <w:pPr>
              <w:rPr>
                <w:rFonts w:ascii="Calibri" w:hAnsi="Calibri" w:cs="Calibri"/>
                <w:lang w:val="en-US"/>
              </w:rPr>
            </w:pPr>
            <w:proofErr w:type="spellStart"/>
            <w:r>
              <w:rPr>
                <w:rFonts w:ascii="Calibri" w:hAnsi="Calibri" w:cs="Calibri"/>
                <w:lang w:val="en-US"/>
              </w:rPr>
              <w:t>Propietarios</w:t>
            </w:r>
            <w:proofErr w:type="spellEnd"/>
            <w:r>
              <w:rPr>
                <w:rFonts w:ascii="Calibri" w:hAnsi="Calibri" w:cs="Calibri"/>
                <w:lang w:val="en-US"/>
              </w:rPr>
              <w:t xml:space="preserve"> </w:t>
            </w:r>
            <w:r w:rsidR="00EB59F7">
              <w:rPr>
                <w:rFonts w:ascii="Calibri" w:hAnsi="Calibri" w:cs="Calibri"/>
                <w:lang w:val="en-US"/>
              </w:rPr>
              <w:t>_</w:t>
            </w:r>
            <w:proofErr w:type="spellStart"/>
            <w:r w:rsidR="00EB59F7">
              <w:rPr>
                <w:rFonts w:ascii="Calibri" w:hAnsi="Calibri" w:cs="Calibri"/>
                <w:lang w:val="en-US"/>
              </w:rPr>
              <w:t>Pago_FK</w:t>
            </w:r>
            <w:proofErr w:type="spellEnd"/>
          </w:p>
        </w:tc>
        <w:tc>
          <w:tcPr>
            <w:tcW w:w="3784" w:type="dxa"/>
            <w:tcBorders>
              <w:top w:val="single" w:sz="2" w:space="0" w:color="auto"/>
              <w:left w:val="single" w:sz="2" w:space="0" w:color="auto"/>
              <w:bottom w:val="single" w:sz="2" w:space="0" w:color="auto"/>
              <w:right w:val="single" w:sz="2" w:space="0" w:color="auto"/>
            </w:tcBorders>
          </w:tcPr>
          <w:p w14:paraId="33323CBD" w14:textId="77777777" w:rsidR="00EB59F7" w:rsidRPr="00B23E8F" w:rsidRDefault="00EB59F7" w:rsidP="00EF4B1B">
            <w:pPr>
              <w:jc w:val="both"/>
              <w:rPr>
                <w:rFonts w:ascii="Calibri" w:hAnsi="Calibri" w:cs="Calibri"/>
              </w:rPr>
            </w:pPr>
          </w:p>
        </w:tc>
      </w:tr>
    </w:tbl>
    <w:p w14:paraId="1DF62ABE" w14:textId="77777777" w:rsidR="00EB59F7" w:rsidRDefault="00EB59F7" w:rsidP="00EB59F7"/>
    <w:p w14:paraId="07D26E21" w14:textId="77777777" w:rsidR="00EB59F7" w:rsidRPr="005E4A0D" w:rsidRDefault="00EB59F7" w:rsidP="00EB59F7">
      <w:pPr>
        <w:rPr>
          <w:rFonts w:ascii="Calibri" w:hAnsi="Calibri" w:cs="Calibri"/>
          <w:color w:val="0D0D0D" w:themeColor="text1" w:themeTint="F2"/>
        </w:rPr>
      </w:pPr>
      <w:r w:rsidRPr="00B23E8F">
        <w:rPr>
          <w:rFonts w:ascii="Calibri" w:hAnsi="Calibri" w:cs="Calibri"/>
        </w:rPr>
        <w:t xml:space="preserve">NOMBRE OBJETO: </w:t>
      </w:r>
      <w:r>
        <w:rPr>
          <w:rFonts w:ascii="Calibri" w:hAnsi="Calibri" w:cs="Calibri"/>
          <w:iCs/>
          <w:color w:val="0D0D0D" w:themeColor="text1" w:themeTint="F2"/>
        </w:rPr>
        <w:t>Vehículo</w:t>
      </w:r>
    </w:p>
    <w:p w14:paraId="2ED796D2" w14:textId="77777777" w:rsidR="00EB59F7" w:rsidRDefault="00EB59F7" w:rsidP="00EB59F7">
      <w:pPr>
        <w:rPr>
          <w:rFonts w:ascii="Calibri" w:hAnsi="Calibri" w:cs="Calibri"/>
          <w:color w:val="0D0D0D" w:themeColor="text1" w:themeTint="F2"/>
        </w:rPr>
      </w:pPr>
      <w:r w:rsidRPr="005E4A0D">
        <w:rPr>
          <w:rFonts w:ascii="Calibri" w:hAnsi="Calibri" w:cs="Calibri"/>
          <w:color w:val="0D0D0D" w:themeColor="text1" w:themeTint="F2"/>
        </w:rPr>
        <w:t xml:space="preserve">DESCRIPCION:    </w:t>
      </w:r>
      <w:r>
        <w:rPr>
          <w:rFonts w:ascii="Calibri" w:hAnsi="Calibri" w:cs="Calibri"/>
          <w:color w:val="0D0D0D" w:themeColor="text1" w:themeTint="F2"/>
        </w:rPr>
        <w:t>Almacena los datos del Vehículo</w:t>
      </w:r>
    </w:p>
    <w:p w14:paraId="1FC1BDEC" w14:textId="77777777" w:rsidR="00EB59F7" w:rsidRPr="005E4A0D" w:rsidRDefault="00EB59F7" w:rsidP="00EB59F7">
      <w:pPr>
        <w:rPr>
          <w:rFonts w:ascii="Calibri" w:hAnsi="Calibri" w:cs="Calibri"/>
          <w:color w:val="0D0D0D" w:themeColor="text1" w:themeTint="F2"/>
        </w:rPr>
      </w:pPr>
    </w:p>
    <w:p w14:paraId="669FD316" w14:textId="77777777" w:rsidR="00EB59F7" w:rsidRDefault="00EB59F7" w:rsidP="00EB59F7">
      <w:pPr>
        <w:rPr>
          <w:rFonts w:ascii="Calibri" w:hAnsi="Calibri" w:cs="Calibri"/>
          <w:b/>
        </w:rPr>
      </w:pPr>
      <w:r w:rsidRPr="00B23E8F">
        <w:rPr>
          <w:rFonts w:ascii="Calibri" w:hAnsi="Calibri" w:cs="Calibri"/>
          <w:b/>
        </w:rPr>
        <w:t>Columnas:</w:t>
      </w:r>
    </w:p>
    <w:p w14:paraId="1C71D05B" w14:textId="77777777" w:rsidR="00EB59F7" w:rsidRPr="00B23E8F" w:rsidRDefault="00EB59F7" w:rsidP="00EB59F7">
      <w:pPr>
        <w:rPr>
          <w:rFonts w:ascii="Calibri" w:hAnsi="Calibri" w:cs="Calibri"/>
          <w:b/>
        </w:rPr>
      </w:pPr>
    </w:p>
    <w:tbl>
      <w:tblPr>
        <w:tblW w:w="10312" w:type="dxa"/>
        <w:tblInd w:w="-60" w:type="dxa"/>
        <w:tblLayout w:type="fixed"/>
        <w:tblCellMar>
          <w:left w:w="60" w:type="dxa"/>
          <w:right w:w="60" w:type="dxa"/>
        </w:tblCellMar>
        <w:tblLook w:val="0000" w:firstRow="0" w:lastRow="0" w:firstColumn="0" w:lastColumn="0" w:noHBand="0" w:noVBand="0"/>
      </w:tblPr>
      <w:tblGrid>
        <w:gridCol w:w="474"/>
        <w:gridCol w:w="2078"/>
        <w:gridCol w:w="908"/>
        <w:gridCol w:w="793"/>
        <w:gridCol w:w="992"/>
        <w:gridCol w:w="1213"/>
        <w:gridCol w:w="1134"/>
        <w:gridCol w:w="850"/>
        <w:gridCol w:w="993"/>
        <w:gridCol w:w="877"/>
      </w:tblGrid>
      <w:tr w:rsidR="00EB59F7" w:rsidRPr="00B23E8F" w14:paraId="481B9B0C" w14:textId="77777777" w:rsidTr="00EF4B1B">
        <w:trPr>
          <w:trHeight w:val="228"/>
        </w:trPr>
        <w:tc>
          <w:tcPr>
            <w:tcW w:w="474" w:type="dxa"/>
            <w:tcBorders>
              <w:top w:val="single" w:sz="2" w:space="0" w:color="auto"/>
              <w:left w:val="single" w:sz="2" w:space="0" w:color="auto"/>
              <w:bottom w:val="single" w:sz="2" w:space="0" w:color="auto"/>
              <w:right w:val="single" w:sz="2" w:space="0" w:color="auto"/>
            </w:tcBorders>
            <w:shd w:val="clear" w:color="auto" w:fill="E6E6E6"/>
          </w:tcPr>
          <w:p w14:paraId="5552F2F9"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PK</w:t>
            </w:r>
          </w:p>
        </w:tc>
        <w:tc>
          <w:tcPr>
            <w:tcW w:w="2078" w:type="dxa"/>
            <w:tcBorders>
              <w:top w:val="single" w:sz="2" w:space="0" w:color="auto"/>
              <w:left w:val="single" w:sz="2" w:space="0" w:color="auto"/>
              <w:bottom w:val="single" w:sz="2" w:space="0" w:color="auto"/>
              <w:right w:val="single" w:sz="2" w:space="0" w:color="auto"/>
            </w:tcBorders>
            <w:shd w:val="clear" w:color="auto" w:fill="E6E6E6"/>
          </w:tcPr>
          <w:p w14:paraId="6A4011F9"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908" w:type="dxa"/>
            <w:tcBorders>
              <w:top w:val="single" w:sz="2" w:space="0" w:color="auto"/>
              <w:left w:val="single" w:sz="2" w:space="0" w:color="auto"/>
              <w:bottom w:val="single" w:sz="2" w:space="0" w:color="auto"/>
              <w:right w:val="single" w:sz="2" w:space="0" w:color="auto"/>
            </w:tcBorders>
            <w:shd w:val="clear" w:color="auto" w:fill="E6E6E6"/>
          </w:tcPr>
          <w:p w14:paraId="36FE5D4B"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793" w:type="dxa"/>
            <w:tcBorders>
              <w:top w:val="single" w:sz="2" w:space="0" w:color="auto"/>
              <w:left w:val="single" w:sz="2" w:space="0" w:color="auto"/>
              <w:bottom w:val="single" w:sz="2" w:space="0" w:color="auto"/>
              <w:right w:val="single" w:sz="2" w:space="0" w:color="auto"/>
            </w:tcBorders>
            <w:shd w:val="clear" w:color="auto" w:fill="E6E6E6"/>
          </w:tcPr>
          <w:p w14:paraId="574DC5EF" w14:textId="77777777" w:rsidR="00EB59F7" w:rsidRPr="00B23E8F" w:rsidRDefault="00EB59F7" w:rsidP="00EF4B1B">
            <w:pPr>
              <w:rPr>
                <w:rFonts w:ascii="Calibri" w:hAnsi="Calibri" w:cs="Calibri"/>
                <w:b/>
                <w:bCs/>
                <w:lang w:val="en-US"/>
              </w:rPr>
            </w:pPr>
            <w:r w:rsidRPr="00B23E8F">
              <w:rPr>
                <w:rFonts w:ascii="Calibri" w:hAnsi="Calibri" w:cs="Calibri"/>
                <w:b/>
                <w:bCs/>
              </w:rPr>
              <w:t>Nulo</w:t>
            </w:r>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5DAF4ACC" w14:textId="77777777" w:rsidR="00EB59F7" w:rsidRPr="00B23E8F" w:rsidRDefault="00EB59F7" w:rsidP="00EF4B1B">
            <w:pPr>
              <w:rPr>
                <w:rFonts w:ascii="Calibri" w:hAnsi="Calibri" w:cs="Calibri"/>
                <w:b/>
                <w:bCs/>
                <w:lang w:val="en-US"/>
              </w:rPr>
            </w:pPr>
            <w:r w:rsidRPr="00B23E8F">
              <w:rPr>
                <w:rFonts w:ascii="Calibri" w:hAnsi="Calibri" w:cs="Calibri"/>
                <w:b/>
                <w:bCs/>
              </w:rPr>
              <w:t>Único</w:t>
            </w:r>
          </w:p>
        </w:tc>
        <w:tc>
          <w:tcPr>
            <w:tcW w:w="1213" w:type="dxa"/>
            <w:tcBorders>
              <w:top w:val="single" w:sz="2" w:space="0" w:color="auto"/>
              <w:left w:val="single" w:sz="2" w:space="0" w:color="auto"/>
              <w:bottom w:val="single" w:sz="2" w:space="0" w:color="auto"/>
              <w:right w:val="single" w:sz="2" w:space="0" w:color="auto"/>
            </w:tcBorders>
            <w:shd w:val="clear" w:color="auto" w:fill="E6E6E6"/>
          </w:tcPr>
          <w:p w14:paraId="28D5604F"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1CDC7544"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Pre</w:t>
            </w:r>
            <w:r w:rsidRPr="00B23E8F">
              <w:rPr>
                <w:rFonts w:ascii="Calibri" w:hAnsi="Calibri" w:cs="Calibri"/>
                <w:b/>
                <w:bCs/>
              </w:rPr>
              <w:t>cisión</w:t>
            </w:r>
          </w:p>
        </w:tc>
        <w:tc>
          <w:tcPr>
            <w:tcW w:w="850" w:type="dxa"/>
            <w:tcBorders>
              <w:top w:val="single" w:sz="2" w:space="0" w:color="auto"/>
              <w:left w:val="single" w:sz="2" w:space="0" w:color="auto"/>
              <w:bottom w:val="single" w:sz="2" w:space="0" w:color="auto"/>
              <w:right w:val="single" w:sz="2" w:space="0" w:color="auto"/>
            </w:tcBorders>
            <w:shd w:val="clear" w:color="auto" w:fill="E6E6E6"/>
          </w:tcPr>
          <w:p w14:paraId="508B7EE1" w14:textId="77777777" w:rsidR="00EB59F7" w:rsidRPr="00B23E8F" w:rsidRDefault="00EB59F7" w:rsidP="00EF4B1B">
            <w:pPr>
              <w:rPr>
                <w:rFonts w:ascii="Calibri" w:hAnsi="Calibri" w:cs="Calibri"/>
                <w:b/>
                <w:bCs/>
                <w:lang w:val="en-US"/>
              </w:rPr>
            </w:pPr>
            <w:r w:rsidRPr="00B23E8F">
              <w:rPr>
                <w:rFonts w:ascii="Calibri" w:hAnsi="Calibri" w:cs="Calibri"/>
                <w:b/>
                <w:bCs/>
              </w:rPr>
              <w:t>Escala</w:t>
            </w:r>
          </w:p>
        </w:tc>
        <w:tc>
          <w:tcPr>
            <w:tcW w:w="993" w:type="dxa"/>
            <w:tcBorders>
              <w:top w:val="single" w:sz="2" w:space="0" w:color="auto"/>
              <w:left w:val="single" w:sz="2" w:space="0" w:color="auto"/>
              <w:bottom w:val="single" w:sz="2" w:space="0" w:color="auto"/>
              <w:right w:val="single" w:sz="2" w:space="0" w:color="auto"/>
            </w:tcBorders>
            <w:shd w:val="clear" w:color="auto" w:fill="E6E6E6"/>
          </w:tcPr>
          <w:p w14:paraId="128F5B07" w14:textId="77777777" w:rsidR="00EB59F7" w:rsidRPr="00B23E8F" w:rsidRDefault="00EB59F7" w:rsidP="00EF4B1B">
            <w:pPr>
              <w:rPr>
                <w:rFonts w:ascii="Calibri" w:hAnsi="Calibri" w:cs="Calibri"/>
                <w:b/>
                <w:bCs/>
                <w:lang w:val="en-US"/>
              </w:rPr>
            </w:pPr>
            <w:r w:rsidRPr="00B23E8F">
              <w:rPr>
                <w:rFonts w:ascii="Calibri" w:hAnsi="Calibri" w:cs="Calibri"/>
                <w:b/>
                <w:bCs/>
              </w:rPr>
              <w:t>Inicial</w:t>
            </w:r>
          </w:p>
        </w:tc>
        <w:tc>
          <w:tcPr>
            <w:tcW w:w="877" w:type="dxa"/>
            <w:tcBorders>
              <w:top w:val="single" w:sz="2" w:space="0" w:color="auto"/>
              <w:left w:val="single" w:sz="2" w:space="0" w:color="auto"/>
              <w:bottom w:val="single" w:sz="2" w:space="0" w:color="auto"/>
              <w:right w:val="single" w:sz="2" w:space="0" w:color="auto"/>
            </w:tcBorders>
            <w:shd w:val="clear" w:color="auto" w:fill="E6E6E6"/>
          </w:tcPr>
          <w:p w14:paraId="20A3D47E"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EB59F7" w:rsidRPr="00B23E8F" w14:paraId="37B5649D" w14:textId="77777777" w:rsidTr="00EF4B1B">
        <w:trPr>
          <w:trHeight w:val="254"/>
        </w:trPr>
        <w:tc>
          <w:tcPr>
            <w:tcW w:w="474" w:type="dxa"/>
            <w:tcBorders>
              <w:top w:val="single" w:sz="2" w:space="0" w:color="auto"/>
              <w:left w:val="single" w:sz="2" w:space="0" w:color="auto"/>
              <w:bottom w:val="single" w:sz="2" w:space="0" w:color="auto"/>
              <w:right w:val="single" w:sz="2" w:space="0" w:color="auto"/>
            </w:tcBorders>
          </w:tcPr>
          <w:p w14:paraId="6617FAD1" w14:textId="77777777" w:rsidR="00EB59F7" w:rsidRPr="00B23E8F" w:rsidRDefault="00EB59F7" w:rsidP="00EF4B1B">
            <w:pPr>
              <w:rPr>
                <w:rFonts w:ascii="Calibri" w:hAnsi="Calibri" w:cs="Calibri"/>
              </w:rPr>
            </w:pPr>
            <w:r>
              <w:rPr>
                <w:rFonts w:ascii="Calibri" w:hAnsi="Calibri" w:cs="Calibri"/>
              </w:rPr>
              <w:t>*</w:t>
            </w:r>
            <w:r w:rsidRPr="00B23E8F">
              <w:rPr>
                <w:rFonts w:ascii="Calibri" w:hAnsi="Calibri" w:cs="Calibri"/>
              </w:rPr>
              <w:fldChar w:fldCharType="begin" w:fldLock="1"/>
            </w:r>
            <w:r w:rsidRPr="00B23E8F">
              <w:rPr>
                <w:rFonts w:ascii="Calibri" w:hAnsi="Calibri" w:cs="Calibri"/>
              </w:rPr>
              <w:instrText>MERGEFIELD Att.PK</w:instrText>
            </w:r>
            <w:r w:rsidRPr="00B23E8F">
              <w:rPr>
                <w:rFonts w:ascii="Calibri" w:hAnsi="Calibri" w:cs="Calibri"/>
              </w:rPr>
              <w:fldChar w:fldCharType="end"/>
            </w:r>
          </w:p>
        </w:tc>
        <w:tc>
          <w:tcPr>
            <w:tcW w:w="2078" w:type="dxa"/>
            <w:tcBorders>
              <w:top w:val="single" w:sz="2" w:space="0" w:color="auto"/>
              <w:left w:val="single" w:sz="2" w:space="0" w:color="auto"/>
              <w:bottom w:val="single" w:sz="2" w:space="0" w:color="auto"/>
              <w:right w:val="single" w:sz="2" w:space="0" w:color="auto"/>
            </w:tcBorders>
          </w:tcPr>
          <w:p w14:paraId="40FE0D80" w14:textId="77777777" w:rsidR="00EB59F7" w:rsidRPr="00B23E8F" w:rsidRDefault="00EB59F7" w:rsidP="00EF4B1B">
            <w:pPr>
              <w:rPr>
                <w:rFonts w:ascii="Calibri" w:hAnsi="Calibri" w:cs="Calibri"/>
              </w:rPr>
            </w:pPr>
            <w:r>
              <w:rPr>
                <w:rFonts w:ascii="Calibri" w:hAnsi="Calibri" w:cs="Calibri"/>
              </w:rPr>
              <w:t>Placa</w:t>
            </w:r>
          </w:p>
        </w:tc>
        <w:tc>
          <w:tcPr>
            <w:tcW w:w="908" w:type="dxa"/>
            <w:tcBorders>
              <w:top w:val="single" w:sz="2" w:space="0" w:color="auto"/>
              <w:left w:val="single" w:sz="2" w:space="0" w:color="auto"/>
              <w:bottom w:val="single" w:sz="2" w:space="0" w:color="auto"/>
              <w:right w:val="single" w:sz="2" w:space="0" w:color="auto"/>
            </w:tcBorders>
          </w:tcPr>
          <w:p w14:paraId="6D58BEB7" w14:textId="77777777" w:rsidR="00EB59F7" w:rsidRPr="00B23E8F" w:rsidRDefault="00EB59F7" w:rsidP="00EF4B1B">
            <w:pPr>
              <w:rPr>
                <w:rFonts w:ascii="Calibri" w:hAnsi="Calibri" w:cs="Calibri"/>
              </w:rPr>
            </w:pPr>
            <w:proofErr w:type="spellStart"/>
            <w:r>
              <w:rPr>
                <w:rFonts w:ascii="Calibri" w:hAnsi="Calibri" w:cs="Calibri"/>
              </w:rPr>
              <w:t>Varchar</w:t>
            </w:r>
            <w:proofErr w:type="spellEnd"/>
          </w:p>
        </w:tc>
        <w:tc>
          <w:tcPr>
            <w:tcW w:w="793" w:type="dxa"/>
            <w:tcBorders>
              <w:top w:val="single" w:sz="2" w:space="0" w:color="auto"/>
              <w:left w:val="single" w:sz="2" w:space="0" w:color="auto"/>
              <w:bottom w:val="single" w:sz="2" w:space="0" w:color="auto"/>
              <w:right w:val="single" w:sz="2" w:space="0" w:color="auto"/>
            </w:tcBorders>
          </w:tcPr>
          <w:p w14:paraId="00995CCF" w14:textId="77777777" w:rsidR="00EB59F7" w:rsidRPr="00B23E8F" w:rsidRDefault="00EB59F7" w:rsidP="00EF4B1B">
            <w:pPr>
              <w:rPr>
                <w:rFonts w:ascii="Calibri" w:hAnsi="Calibri" w:cs="Calibri"/>
              </w:rPr>
            </w:pPr>
            <w:r w:rsidRPr="00EB436A">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168A1B16" w14:textId="77777777" w:rsidR="00EB59F7" w:rsidRPr="00B23E8F" w:rsidRDefault="00EB59F7" w:rsidP="00EF4B1B">
            <w:pPr>
              <w:rPr>
                <w:rFonts w:ascii="Calibri" w:hAnsi="Calibri" w:cs="Calibri"/>
              </w:rPr>
            </w:pPr>
            <w:r>
              <w:rPr>
                <w:rFonts w:ascii="Calibri" w:hAnsi="Calibri" w:cs="Calibri"/>
              </w:rPr>
              <w:t>Si</w:t>
            </w:r>
          </w:p>
        </w:tc>
        <w:tc>
          <w:tcPr>
            <w:tcW w:w="1213" w:type="dxa"/>
            <w:tcBorders>
              <w:top w:val="single" w:sz="2" w:space="0" w:color="auto"/>
              <w:left w:val="single" w:sz="2" w:space="0" w:color="auto"/>
              <w:bottom w:val="single" w:sz="2" w:space="0" w:color="auto"/>
              <w:right w:val="single" w:sz="2" w:space="0" w:color="auto"/>
            </w:tcBorders>
          </w:tcPr>
          <w:p w14:paraId="4B3DE313" w14:textId="77777777" w:rsidR="00EB59F7" w:rsidRPr="00B23E8F" w:rsidRDefault="00EB59F7" w:rsidP="00EF4B1B">
            <w:pPr>
              <w:rPr>
                <w:rFonts w:ascii="Calibri" w:hAnsi="Calibri" w:cs="Calibri"/>
              </w:rPr>
            </w:pPr>
            <w:r>
              <w:rPr>
                <w:rFonts w:ascii="Calibri" w:hAnsi="Calibri" w:cs="Calibri"/>
              </w:rPr>
              <w:t>9</w:t>
            </w:r>
          </w:p>
        </w:tc>
        <w:tc>
          <w:tcPr>
            <w:tcW w:w="1134" w:type="dxa"/>
            <w:tcBorders>
              <w:top w:val="single" w:sz="2" w:space="0" w:color="auto"/>
              <w:left w:val="single" w:sz="2" w:space="0" w:color="auto"/>
              <w:bottom w:val="single" w:sz="2" w:space="0" w:color="auto"/>
              <w:right w:val="single" w:sz="2" w:space="0" w:color="auto"/>
            </w:tcBorders>
          </w:tcPr>
          <w:p w14:paraId="203D2B34" w14:textId="77777777" w:rsidR="00EB59F7" w:rsidRPr="00B23E8F" w:rsidRDefault="00EB59F7" w:rsidP="00EF4B1B">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65AF3D35" w14:textId="77777777" w:rsidR="00EB59F7" w:rsidRPr="00B23E8F" w:rsidRDefault="00EB59F7" w:rsidP="00EF4B1B">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0ECC19DC"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4708CD36" w14:textId="77777777" w:rsidR="00EB59F7" w:rsidRPr="00B23E8F" w:rsidRDefault="00EB59F7" w:rsidP="00EF4B1B">
            <w:pPr>
              <w:rPr>
                <w:rFonts w:ascii="Calibri" w:hAnsi="Calibri" w:cs="Calibri"/>
              </w:rPr>
            </w:pPr>
          </w:p>
        </w:tc>
      </w:tr>
      <w:tr w:rsidR="00EB59F7" w:rsidRPr="00B23E8F" w14:paraId="06F235B0" w14:textId="77777777" w:rsidTr="00EF4B1B">
        <w:trPr>
          <w:trHeight w:val="223"/>
        </w:trPr>
        <w:tc>
          <w:tcPr>
            <w:tcW w:w="474" w:type="dxa"/>
            <w:tcBorders>
              <w:top w:val="single" w:sz="2" w:space="0" w:color="auto"/>
              <w:left w:val="single" w:sz="2" w:space="0" w:color="auto"/>
              <w:bottom w:val="single" w:sz="2" w:space="0" w:color="auto"/>
              <w:right w:val="single" w:sz="2" w:space="0" w:color="auto"/>
            </w:tcBorders>
          </w:tcPr>
          <w:p w14:paraId="44E1A643" w14:textId="77777777" w:rsidR="00EB59F7" w:rsidRPr="00B23E8F" w:rsidRDefault="00EB59F7" w:rsidP="00EF4B1B">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1FB44045" w14:textId="77777777" w:rsidR="00EB59F7" w:rsidRPr="00B23E8F" w:rsidRDefault="00EB59F7" w:rsidP="00EF4B1B">
            <w:pPr>
              <w:rPr>
                <w:rFonts w:ascii="Calibri" w:hAnsi="Calibri" w:cs="Calibri"/>
              </w:rPr>
            </w:pPr>
            <w:r>
              <w:rPr>
                <w:rFonts w:ascii="Calibri" w:hAnsi="Calibri" w:cs="Calibri"/>
              </w:rPr>
              <w:t>Chasis</w:t>
            </w:r>
          </w:p>
        </w:tc>
        <w:tc>
          <w:tcPr>
            <w:tcW w:w="908" w:type="dxa"/>
            <w:tcBorders>
              <w:top w:val="single" w:sz="2" w:space="0" w:color="auto"/>
              <w:left w:val="single" w:sz="2" w:space="0" w:color="auto"/>
              <w:bottom w:val="single" w:sz="2" w:space="0" w:color="auto"/>
              <w:right w:val="single" w:sz="2" w:space="0" w:color="auto"/>
            </w:tcBorders>
          </w:tcPr>
          <w:p w14:paraId="61124811" w14:textId="77777777" w:rsidR="00EB59F7" w:rsidRPr="00B23E8F" w:rsidRDefault="00EB59F7" w:rsidP="00EF4B1B">
            <w:pPr>
              <w:rPr>
                <w:rFonts w:ascii="Calibri" w:hAnsi="Calibri" w:cs="Calibri"/>
              </w:rPr>
            </w:pPr>
            <w:proofErr w:type="spellStart"/>
            <w:r>
              <w:rPr>
                <w:rFonts w:ascii="Calibri" w:hAnsi="Calibri" w:cs="Calibri"/>
              </w:rPr>
              <w:t>Varchar</w:t>
            </w:r>
            <w:proofErr w:type="spellEnd"/>
          </w:p>
        </w:tc>
        <w:tc>
          <w:tcPr>
            <w:tcW w:w="793" w:type="dxa"/>
            <w:tcBorders>
              <w:top w:val="single" w:sz="2" w:space="0" w:color="auto"/>
              <w:left w:val="single" w:sz="2" w:space="0" w:color="auto"/>
              <w:bottom w:val="single" w:sz="2" w:space="0" w:color="auto"/>
              <w:right w:val="single" w:sz="2" w:space="0" w:color="auto"/>
            </w:tcBorders>
          </w:tcPr>
          <w:p w14:paraId="1563AC70" w14:textId="77777777" w:rsidR="00EB59F7" w:rsidRPr="00B23E8F" w:rsidRDefault="00EB59F7" w:rsidP="00EF4B1B">
            <w:pPr>
              <w:rPr>
                <w:rFonts w:ascii="Calibri" w:hAnsi="Calibri" w:cs="Calibri"/>
              </w:rPr>
            </w:pPr>
            <w:r w:rsidRPr="00EB436A">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2BDB0C9F" w14:textId="77777777" w:rsidR="00EB59F7" w:rsidRPr="00B23E8F" w:rsidRDefault="00EB59F7" w:rsidP="00EF4B1B">
            <w:pPr>
              <w:rPr>
                <w:rFonts w:ascii="Calibri" w:hAnsi="Calibri" w:cs="Calibri"/>
              </w:rPr>
            </w:pPr>
            <w:r>
              <w:rPr>
                <w:rFonts w:ascii="Calibri" w:hAnsi="Calibri" w:cs="Calibri"/>
              </w:rPr>
              <w:t>Si</w:t>
            </w:r>
          </w:p>
        </w:tc>
        <w:tc>
          <w:tcPr>
            <w:tcW w:w="1213" w:type="dxa"/>
            <w:tcBorders>
              <w:top w:val="single" w:sz="2" w:space="0" w:color="auto"/>
              <w:left w:val="single" w:sz="2" w:space="0" w:color="auto"/>
              <w:bottom w:val="single" w:sz="2" w:space="0" w:color="auto"/>
              <w:right w:val="single" w:sz="2" w:space="0" w:color="auto"/>
            </w:tcBorders>
          </w:tcPr>
          <w:p w14:paraId="0D7FF1A1" w14:textId="77777777" w:rsidR="00EB59F7" w:rsidRPr="00B23E8F" w:rsidRDefault="00EB59F7" w:rsidP="00EF4B1B">
            <w:pPr>
              <w:rPr>
                <w:rFonts w:ascii="Calibri" w:hAnsi="Calibri" w:cs="Calibri"/>
              </w:rPr>
            </w:pPr>
            <w:r>
              <w:rPr>
                <w:rFonts w:ascii="Calibri" w:hAnsi="Calibri" w:cs="Calibri"/>
              </w:rPr>
              <w:t>30</w:t>
            </w:r>
          </w:p>
        </w:tc>
        <w:tc>
          <w:tcPr>
            <w:tcW w:w="1134" w:type="dxa"/>
            <w:tcBorders>
              <w:top w:val="single" w:sz="2" w:space="0" w:color="auto"/>
              <w:left w:val="single" w:sz="2" w:space="0" w:color="auto"/>
              <w:bottom w:val="single" w:sz="2" w:space="0" w:color="auto"/>
              <w:right w:val="single" w:sz="2" w:space="0" w:color="auto"/>
            </w:tcBorders>
          </w:tcPr>
          <w:p w14:paraId="00655401" w14:textId="77777777" w:rsidR="00EB59F7" w:rsidRPr="00B23E8F" w:rsidRDefault="00EB59F7" w:rsidP="00EF4B1B">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4A546BC6" w14:textId="77777777" w:rsidR="00EB59F7" w:rsidRPr="00B23E8F" w:rsidRDefault="00EB59F7" w:rsidP="00EF4B1B">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23B77ABA"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50EBF3BB" w14:textId="77777777" w:rsidR="00EB59F7" w:rsidRPr="00B23E8F" w:rsidRDefault="00EB59F7" w:rsidP="00EF4B1B">
            <w:pPr>
              <w:rPr>
                <w:rFonts w:ascii="Calibri" w:hAnsi="Calibri" w:cs="Calibri"/>
              </w:rPr>
            </w:pPr>
          </w:p>
        </w:tc>
      </w:tr>
      <w:tr w:rsidR="00EB59F7" w:rsidRPr="00B23E8F" w14:paraId="5700366A" w14:textId="77777777" w:rsidTr="00EF4B1B">
        <w:trPr>
          <w:trHeight w:val="223"/>
        </w:trPr>
        <w:tc>
          <w:tcPr>
            <w:tcW w:w="474" w:type="dxa"/>
            <w:tcBorders>
              <w:top w:val="single" w:sz="2" w:space="0" w:color="auto"/>
              <w:left w:val="single" w:sz="2" w:space="0" w:color="auto"/>
              <w:bottom w:val="single" w:sz="2" w:space="0" w:color="auto"/>
              <w:right w:val="single" w:sz="2" w:space="0" w:color="auto"/>
            </w:tcBorders>
          </w:tcPr>
          <w:p w14:paraId="150251DE" w14:textId="77777777" w:rsidR="00EB59F7" w:rsidRPr="00B23E8F" w:rsidRDefault="00EB59F7" w:rsidP="00EF4B1B">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150B7C94" w14:textId="77777777" w:rsidR="00EB59F7" w:rsidRPr="00B23E8F" w:rsidRDefault="00EB59F7" w:rsidP="00EF4B1B">
            <w:pPr>
              <w:rPr>
                <w:rFonts w:ascii="Calibri" w:hAnsi="Calibri" w:cs="Calibri"/>
              </w:rPr>
            </w:pPr>
            <w:r>
              <w:rPr>
                <w:rFonts w:ascii="Calibri" w:hAnsi="Calibri" w:cs="Calibri"/>
              </w:rPr>
              <w:t>Marca</w:t>
            </w:r>
          </w:p>
        </w:tc>
        <w:tc>
          <w:tcPr>
            <w:tcW w:w="908" w:type="dxa"/>
            <w:tcBorders>
              <w:top w:val="single" w:sz="2" w:space="0" w:color="auto"/>
              <w:left w:val="single" w:sz="2" w:space="0" w:color="auto"/>
              <w:bottom w:val="single" w:sz="2" w:space="0" w:color="auto"/>
              <w:right w:val="single" w:sz="2" w:space="0" w:color="auto"/>
            </w:tcBorders>
          </w:tcPr>
          <w:p w14:paraId="74B705D1" w14:textId="77777777" w:rsidR="00EB59F7" w:rsidRPr="00B23E8F" w:rsidRDefault="00EB59F7" w:rsidP="00EF4B1B">
            <w:pPr>
              <w:rPr>
                <w:rFonts w:ascii="Calibri" w:hAnsi="Calibri" w:cs="Calibri"/>
              </w:rPr>
            </w:pPr>
            <w:proofErr w:type="spellStart"/>
            <w:r>
              <w:rPr>
                <w:rFonts w:ascii="Calibri" w:hAnsi="Calibri" w:cs="Calibri"/>
              </w:rPr>
              <w:t>Varchar</w:t>
            </w:r>
            <w:proofErr w:type="spellEnd"/>
          </w:p>
        </w:tc>
        <w:tc>
          <w:tcPr>
            <w:tcW w:w="793" w:type="dxa"/>
            <w:tcBorders>
              <w:top w:val="single" w:sz="2" w:space="0" w:color="auto"/>
              <w:left w:val="single" w:sz="2" w:space="0" w:color="auto"/>
              <w:bottom w:val="single" w:sz="2" w:space="0" w:color="auto"/>
              <w:right w:val="single" w:sz="2" w:space="0" w:color="auto"/>
            </w:tcBorders>
          </w:tcPr>
          <w:p w14:paraId="2C670AC7" w14:textId="77777777" w:rsidR="00EB59F7" w:rsidRPr="00B23E8F" w:rsidRDefault="00EB59F7" w:rsidP="00EF4B1B">
            <w:pPr>
              <w:rPr>
                <w:rFonts w:ascii="Calibri" w:hAnsi="Calibri" w:cs="Calibri"/>
              </w:rPr>
            </w:pPr>
            <w:r w:rsidRPr="00EB436A">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081544D8" w14:textId="77777777" w:rsidR="00EB59F7" w:rsidRPr="00B23E8F" w:rsidRDefault="00EB59F7" w:rsidP="00EF4B1B">
            <w:pPr>
              <w:rPr>
                <w:rFonts w:ascii="Calibri" w:hAnsi="Calibri" w:cs="Calibri"/>
              </w:rPr>
            </w:pPr>
            <w:r>
              <w:rPr>
                <w:rFonts w:ascii="Calibri" w:hAnsi="Calibri" w:cs="Calibri"/>
              </w:rPr>
              <w:t>No</w:t>
            </w:r>
          </w:p>
        </w:tc>
        <w:tc>
          <w:tcPr>
            <w:tcW w:w="1213" w:type="dxa"/>
            <w:tcBorders>
              <w:top w:val="single" w:sz="2" w:space="0" w:color="auto"/>
              <w:left w:val="single" w:sz="2" w:space="0" w:color="auto"/>
              <w:bottom w:val="single" w:sz="2" w:space="0" w:color="auto"/>
              <w:right w:val="single" w:sz="2" w:space="0" w:color="auto"/>
            </w:tcBorders>
          </w:tcPr>
          <w:p w14:paraId="32FED010" w14:textId="77777777" w:rsidR="00EB59F7" w:rsidRPr="00B23E8F" w:rsidRDefault="00EB59F7" w:rsidP="00EF4B1B">
            <w:pPr>
              <w:rPr>
                <w:rFonts w:ascii="Calibri" w:hAnsi="Calibri" w:cs="Calibri"/>
              </w:rPr>
            </w:pPr>
            <w:r>
              <w:rPr>
                <w:rFonts w:ascii="Calibri" w:hAnsi="Calibri" w:cs="Calibri"/>
              </w:rPr>
              <w:t>20</w:t>
            </w:r>
          </w:p>
        </w:tc>
        <w:tc>
          <w:tcPr>
            <w:tcW w:w="1134" w:type="dxa"/>
            <w:tcBorders>
              <w:top w:val="single" w:sz="2" w:space="0" w:color="auto"/>
              <w:left w:val="single" w:sz="2" w:space="0" w:color="auto"/>
              <w:bottom w:val="single" w:sz="2" w:space="0" w:color="auto"/>
              <w:right w:val="single" w:sz="2" w:space="0" w:color="auto"/>
            </w:tcBorders>
          </w:tcPr>
          <w:p w14:paraId="7480B520" w14:textId="77777777" w:rsidR="00EB59F7" w:rsidRPr="00B23E8F" w:rsidRDefault="00EB59F7" w:rsidP="00EF4B1B">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08B17920" w14:textId="77777777" w:rsidR="00EB59F7" w:rsidRPr="00B23E8F" w:rsidRDefault="00EB59F7" w:rsidP="00EF4B1B">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1B8074B4"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2A09DA16" w14:textId="77777777" w:rsidR="00EB59F7" w:rsidRPr="00B23E8F" w:rsidRDefault="00EB59F7" w:rsidP="00EF4B1B">
            <w:pPr>
              <w:rPr>
                <w:rFonts w:ascii="Calibri" w:hAnsi="Calibri" w:cs="Calibri"/>
              </w:rPr>
            </w:pPr>
          </w:p>
        </w:tc>
      </w:tr>
      <w:tr w:rsidR="00EB59F7" w:rsidRPr="00B23E8F" w14:paraId="4AD9F2A2" w14:textId="77777777" w:rsidTr="00EF4B1B">
        <w:trPr>
          <w:trHeight w:val="223"/>
        </w:trPr>
        <w:tc>
          <w:tcPr>
            <w:tcW w:w="474" w:type="dxa"/>
            <w:tcBorders>
              <w:top w:val="single" w:sz="2" w:space="0" w:color="auto"/>
              <w:left w:val="single" w:sz="2" w:space="0" w:color="auto"/>
              <w:bottom w:val="single" w:sz="2" w:space="0" w:color="auto"/>
              <w:right w:val="single" w:sz="2" w:space="0" w:color="auto"/>
            </w:tcBorders>
          </w:tcPr>
          <w:p w14:paraId="3E3451BB" w14:textId="77777777" w:rsidR="00EB59F7" w:rsidRPr="00B23E8F" w:rsidRDefault="00EB59F7" w:rsidP="00EF4B1B">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783048E0" w14:textId="77777777" w:rsidR="00EB59F7" w:rsidRPr="00B23E8F" w:rsidRDefault="00EB59F7" w:rsidP="00EF4B1B">
            <w:pPr>
              <w:rPr>
                <w:rFonts w:ascii="Calibri" w:hAnsi="Calibri" w:cs="Calibri"/>
              </w:rPr>
            </w:pPr>
            <w:r>
              <w:rPr>
                <w:rFonts w:ascii="Calibri" w:hAnsi="Calibri" w:cs="Calibri"/>
              </w:rPr>
              <w:t>Modelo</w:t>
            </w:r>
          </w:p>
        </w:tc>
        <w:tc>
          <w:tcPr>
            <w:tcW w:w="908" w:type="dxa"/>
            <w:tcBorders>
              <w:top w:val="single" w:sz="2" w:space="0" w:color="auto"/>
              <w:left w:val="single" w:sz="2" w:space="0" w:color="auto"/>
              <w:bottom w:val="single" w:sz="2" w:space="0" w:color="auto"/>
              <w:right w:val="single" w:sz="2" w:space="0" w:color="auto"/>
            </w:tcBorders>
          </w:tcPr>
          <w:p w14:paraId="6F68A053" w14:textId="77777777" w:rsidR="00EB59F7" w:rsidRPr="00B23E8F" w:rsidRDefault="00EB59F7" w:rsidP="00EF4B1B">
            <w:pPr>
              <w:rPr>
                <w:rFonts w:ascii="Calibri" w:hAnsi="Calibri" w:cs="Calibri"/>
              </w:rPr>
            </w:pPr>
            <w:proofErr w:type="spellStart"/>
            <w:r>
              <w:rPr>
                <w:rFonts w:ascii="Calibri" w:hAnsi="Calibri" w:cs="Calibri"/>
              </w:rPr>
              <w:t>Varchar</w:t>
            </w:r>
            <w:proofErr w:type="spellEnd"/>
          </w:p>
        </w:tc>
        <w:tc>
          <w:tcPr>
            <w:tcW w:w="793" w:type="dxa"/>
            <w:tcBorders>
              <w:top w:val="single" w:sz="2" w:space="0" w:color="auto"/>
              <w:left w:val="single" w:sz="2" w:space="0" w:color="auto"/>
              <w:bottom w:val="single" w:sz="2" w:space="0" w:color="auto"/>
              <w:right w:val="single" w:sz="2" w:space="0" w:color="auto"/>
            </w:tcBorders>
          </w:tcPr>
          <w:p w14:paraId="1BDB802C" w14:textId="77777777" w:rsidR="00EB59F7" w:rsidRPr="00B23E8F" w:rsidRDefault="00EB59F7" w:rsidP="00EF4B1B">
            <w:pPr>
              <w:rPr>
                <w:rFonts w:ascii="Calibri" w:hAnsi="Calibri" w:cs="Calibri"/>
              </w:rPr>
            </w:pPr>
            <w:r w:rsidRPr="00EB436A">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4ED0E0BD" w14:textId="77777777" w:rsidR="00EB59F7" w:rsidRPr="00B23E8F" w:rsidRDefault="00EB59F7" w:rsidP="00EF4B1B">
            <w:pPr>
              <w:rPr>
                <w:rFonts w:ascii="Calibri" w:hAnsi="Calibri" w:cs="Calibri"/>
              </w:rPr>
            </w:pPr>
            <w:r>
              <w:rPr>
                <w:rFonts w:ascii="Calibri" w:hAnsi="Calibri" w:cs="Calibri"/>
              </w:rPr>
              <w:t>No</w:t>
            </w:r>
          </w:p>
        </w:tc>
        <w:tc>
          <w:tcPr>
            <w:tcW w:w="1213" w:type="dxa"/>
            <w:tcBorders>
              <w:top w:val="single" w:sz="2" w:space="0" w:color="auto"/>
              <w:left w:val="single" w:sz="2" w:space="0" w:color="auto"/>
              <w:bottom w:val="single" w:sz="2" w:space="0" w:color="auto"/>
              <w:right w:val="single" w:sz="2" w:space="0" w:color="auto"/>
            </w:tcBorders>
          </w:tcPr>
          <w:p w14:paraId="3E4A9AD0" w14:textId="77777777" w:rsidR="00EB59F7" w:rsidRPr="00B23E8F" w:rsidRDefault="00EB59F7" w:rsidP="00EF4B1B">
            <w:pPr>
              <w:rPr>
                <w:rFonts w:ascii="Calibri" w:hAnsi="Calibri" w:cs="Calibri"/>
              </w:rPr>
            </w:pPr>
            <w:r>
              <w:rPr>
                <w:rFonts w:ascii="Calibri" w:hAnsi="Calibri" w:cs="Calibri"/>
              </w:rPr>
              <w:t>50</w:t>
            </w:r>
          </w:p>
        </w:tc>
        <w:tc>
          <w:tcPr>
            <w:tcW w:w="1134" w:type="dxa"/>
            <w:tcBorders>
              <w:top w:val="single" w:sz="2" w:space="0" w:color="auto"/>
              <w:left w:val="single" w:sz="2" w:space="0" w:color="auto"/>
              <w:bottom w:val="single" w:sz="2" w:space="0" w:color="auto"/>
              <w:right w:val="single" w:sz="2" w:space="0" w:color="auto"/>
            </w:tcBorders>
          </w:tcPr>
          <w:p w14:paraId="4F21E378" w14:textId="77777777" w:rsidR="00EB59F7" w:rsidRPr="00B23E8F" w:rsidRDefault="00EB59F7" w:rsidP="00EF4B1B">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62205E7D" w14:textId="77777777" w:rsidR="00EB59F7" w:rsidRPr="00B23E8F" w:rsidRDefault="00EB59F7" w:rsidP="00EF4B1B">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0ED5D0D5"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3BB932AD" w14:textId="77777777" w:rsidR="00EB59F7" w:rsidRPr="00B23E8F" w:rsidRDefault="00EB59F7" w:rsidP="00EF4B1B">
            <w:pPr>
              <w:rPr>
                <w:rFonts w:ascii="Calibri" w:hAnsi="Calibri" w:cs="Calibri"/>
              </w:rPr>
            </w:pPr>
          </w:p>
        </w:tc>
      </w:tr>
    </w:tbl>
    <w:p w14:paraId="263E1E40" w14:textId="77777777" w:rsidR="00EB59F7" w:rsidRPr="00B23E8F" w:rsidRDefault="00EB59F7" w:rsidP="00EB59F7">
      <w:pPr>
        <w:ind w:left="851"/>
        <w:rPr>
          <w:rFonts w:ascii="Calibri" w:hAnsi="Calibri" w:cs="Calibri"/>
        </w:rPr>
      </w:pPr>
    </w:p>
    <w:p w14:paraId="381B3838" w14:textId="77777777" w:rsidR="00EB59F7" w:rsidRDefault="00EB59F7" w:rsidP="00EB59F7">
      <w:pPr>
        <w:pStyle w:val="ListHeader"/>
        <w:shd w:val="clear" w:color="auto" w:fill="auto"/>
        <w:rPr>
          <w:rFonts w:ascii="Calibri" w:hAnsi="Calibri" w:cs="Calibri"/>
          <w:bCs w:val="0"/>
          <w:i w:val="0"/>
          <w:color w:val="auto"/>
          <w:sz w:val="24"/>
          <w:szCs w:val="24"/>
          <w:lang w:val="es-CO" w:eastAsia="en-US"/>
        </w:rPr>
      </w:pPr>
      <w:r w:rsidRPr="00B23E8F">
        <w:rPr>
          <w:rFonts w:ascii="Calibri" w:hAnsi="Calibri" w:cs="Calibri"/>
          <w:bCs w:val="0"/>
          <w:i w:val="0"/>
          <w:color w:val="auto"/>
          <w:sz w:val="24"/>
          <w:szCs w:val="24"/>
          <w:lang w:val="es-CO" w:eastAsia="en-US"/>
        </w:rPr>
        <w:t>Relaciones:</w:t>
      </w:r>
    </w:p>
    <w:p w14:paraId="07489450" w14:textId="77777777" w:rsidR="00EB59F7" w:rsidRPr="00476296" w:rsidRDefault="00EB59F7" w:rsidP="00EB59F7">
      <w:pPr>
        <w:ind w:left="851"/>
        <w:rPr>
          <w:lang w:val="es-CO" w:eastAsia="en-US"/>
        </w:rPr>
      </w:pPr>
    </w:p>
    <w:tbl>
      <w:tblPr>
        <w:tblW w:w="9420" w:type="dxa"/>
        <w:tblInd w:w="-69" w:type="dxa"/>
        <w:tblLayout w:type="fixed"/>
        <w:tblCellMar>
          <w:left w:w="60" w:type="dxa"/>
          <w:right w:w="60" w:type="dxa"/>
        </w:tblCellMar>
        <w:tblLook w:val="0000" w:firstRow="0" w:lastRow="0" w:firstColumn="0" w:lastColumn="0" w:noHBand="0" w:noVBand="0"/>
      </w:tblPr>
      <w:tblGrid>
        <w:gridCol w:w="2291"/>
        <w:gridCol w:w="3345"/>
        <w:gridCol w:w="3784"/>
      </w:tblGrid>
      <w:tr w:rsidR="00EB59F7" w:rsidRPr="00B23E8F" w14:paraId="66AECBD8" w14:textId="77777777" w:rsidTr="00EF4B1B">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066E7DFC"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57E3D382" w14:textId="77777777" w:rsidR="00EB59F7" w:rsidRPr="00B23E8F" w:rsidRDefault="00EB59F7" w:rsidP="00EF4B1B">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5A360D73"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EB59F7" w:rsidRPr="00B23E8F" w14:paraId="47AD6F09" w14:textId="77777777" w:rsidTr="00EF4B1B">
        <w:trPr>
          <w:trHeight w:val="338"/>
        </w:trPr>
        <w:tc>
          <w:tcPr>
            <w:tcW w:w="2291" w:type="dxa"/>
            <w:tcBorders>
              <w:top w:val="single" w:sz="2" w:space="0" w:color="auto"/>
              <w:left w:val="single" w:sz="2" w:space="0" w:color="auto"/>
              <w:bottom w:val="single" w:sz="2" w:space="0" w:color="auto"/>
              <w:right w:val="single" w:sz="2" w:space="0" w:color="auto"/>
            </w:tcBorders>
          </w:tcPr>
          <w:p w14:paraId="5ACEF9DB" w14:textId="77777777" w:rsidR="00EB59F7" w:rsidRPr="00B23E8F" w:rsidRDefault="00EB59F7" w:rsidP="00EF4B1B">
            <w:pPr>
              <w:rPr>
                <w:rFonts w:ascii="Calibri" w:hAnsi="Calibri" w:cs="Calibri"/>
                <w:lang w:val="en-US"/>
              </w:rPr>
            </w:pPr>
            <w:proofErr w:type="spellStart"/>
            <w:r>
              <w:rPr>
                <w:rFonts w:ascii="Calibri" w:hAnsi="Calibri" w:cs="Calibri"/>
                <w:lang w:val="en-US"/>
              </w:rPr>
              <w:t>Placa</w:t>
            </w:r>
            <w:proofErr w:type="spellEnd"/>
          </w:p>
        </w:tc>
        <w:tc>
          <w:tcPr>
            <w:tcW w:w="3345" w:type="dxa"/>
            <w:tcBorders>
              <w:top w:val="single" w:sz="2" w:space="0" w:color="auto"/>
              <w:left w:val="single" w:sz="2" w:space="0" w:color="auto"/>
              <w:bottom w:val="single" w:sz="2" w:space="0" w:color="auto"/>
              <w:right w:val="single" w:sz="2" w:space="0" w:color="auto"/>
            </w:tcBorders>
          </w:tcPr>
          <w:p w14:paraId="51541EF9" w14:textId="77777777" w:rsidR="00EB59F7" w:rsidRPr="00B23E8F" w:rsidRDefault="00EB59F7" w:rsidP="00EF4B1B">
            <w:pPr>
              <w:rPr>
                <w:rFonts w:ascii="Calibri" w:hAnsi="Calibri" w:cs="Calibri"/>
                <w:lang w:val="en-US"/>
              </w:rPr>
            </w:pPr>
            <w:proofErr w:type="spellStart"/>
            <w:r>
              <w:rPr>
                <w:rFonts w:ascii="Calibri" w:hAnsi="Calibri" w:cs="Calibri"/>
                <w:lang w:val="en-US"/>
              </w:rPr>
              <w:t>Vehículo_PK</w:t>
            </w:r>
            <w:proofErr w:type="spellEnd"/>
          </w:p>
        </w:tc>
        <w:tc>
          <w:tcPr>
            <w:tcW w:w="3784" w:type="dxa"/>
            <w:tcBorders>
              <w:top w:val="single" w:sz="2" w:space="0" w:color="auto"/>
              <w:left w:val="single" w:sz="2" w:space="0" w:color="auto"/>
              <w:bottom w:val="single" w:sz="2" w:space="0" w:color="auto"/>
              <w:right w:val="single" w:sz="2" w:space="0" w:color="auto"/>
            </w:tcBorders>
          </w:tcPr>
          <w:p w14:paraId="23351D30" w14:textId="77777777" w:rsidR="00EB59F7" w:rsidRPr="00B23E8F" w:rsidRDefault="00EB59F7" w:rsidP="00EF4B1B">
            <w:pPr>
              <w:jc w:val="both"/>
              <w:rPr>
                <w:rFonts w:ascii="Calibri" w:hAnsi="Calibri" w:cs="Calibri"/>
              </w:rPr>
            </w:pPr>
          </w:p>
        </w:tc>
      </w:tr>
    </w:tbl>
    <w:p w14:paraId="638999BD" w14:textId="77777777" w:rsidR="00EB59F7" w:rsidRDefault="00EB59F7" w:rsidP="00EB59F7">
      <w:pPr>
        <w:rPr>
          <w:rFonts w:ascii="Calibri" w:hAnsi="Calibri" w:cs="Calibri"/>
        </w:rPr>
      </w:pPr>
    </w:p>
    <w:p w14:paraId="30DBCFF6" w14:textId="77777777" w:rsidR="00EB59F7" w:rsidRPr="005E4A0D" w:rsidRDefault="00EB59F7" w:rsidP="00EB59F7">
      <w:pPr>
        <w:rPr>
          <w:rFonts w:ascii="Calibri" w:hAnsi="Calibri" w:cs="Calibri"/>
          <w:color w:val="0D0D0D" w:themeColor="text1" w:themeTint="F2"/>
        </w:rPr>
      </w:pPr>
      <w:r w:rsidRPr="00B23E8F">
        <w:rPr>
          <w:rFonts w:ascii="Calibri" w:hAnsi="Calibri" w:cs="Calibri"/>
        </w:rPr>
        <w:t xml:space="preserve">NOMBRE OBJETO: </w:t>
      </w:r>
      <w:r>
        <w:rPr>
          <w:rFonts w:ascii="Calibri" w:hAnsi="Calibri" w:cs="Calibri"/>
          <w:iCs/>
          <w:color w:val="0D0D0D" w:themeColor="text1" w:themeTint="F2"/>
        </w:rPr>
        <w:t>Pago</w:t>
      </w:r>
    </w:p>
    <w:p w14:paraId="7BC5E435" w14:textId="77777777" w:rsidR="00EB59F7" w:rsidRDefault="00EB59F7" w:rsidP="00EB59F7">
      <w:pPr>
        <w:rPr>
          <w:rFonts w:ascii="Calibri" w:hAnsi="Calibri" w:cs="Calibri"/>
          <w:color w:val="0D0D0D" w:themeColor="text1" w:themeTint="F2"/>
        </w:rPr>
      </w:pPr>
      <w:r w:rsidRPr="005E4A0D">
        <w:rPr>
          <w:rFonts w:ascii="Calibri" w:hAnsi="Calibri" w:cs="Calibri"/>
          <w:color w:val="0D0D0D" w:themeColor="text1" w:themeTint="F2"/>
        </w:rPr>
        <w:t xml:space="preserve">DESCRIPCION:    </w:t>
      </w:r>
      <w:r>
        <w:rPr>
          <w:rFonts w:ascii="Calibri" w:hAnsi="Calibri" w:cs="Calibri"/>
          <w:color w:val="0D0D0D" w:themeColor="text1" w:themeTint="F2"/>
        </w:rPr>
        <w:t>Almacena los datos de los Pagos Realizados</w:t>
      </w:r>
    </w:p>
    <w:p w14:paraId="71D0CF45" w14:textId="77777777" w:rsidR="00EB59F7" w:rsidRPr="005E4A0D" w:rsidRDefault="00EB59F7" w:rsidP="00EB59F7">
      <w:pPr>
        <w:rPr>
          <w:rFonts w:ascii="Calibri" w:hAnsi="Calibri" w:cs="Calibri"/>
          <w:color w:val="0D0D0D" w:themeColor="text1" w:themeTint="F2"/>
        </w:rPr>
      </w:pPr>
    </w:p>
    <w:p w14:paraId="72AC7A62" w14:textId="77777777" w:rsidR="00EB59F7" w:rsidRDefault="00EB59F7" w:rsidP="00EB59F7">
      <w:pPr>
        <w:rPr>
          <w:rFonts w:ascii="Calibri" w:hAnsi="Calibri" w:cs="Calibri"/>
          <w:b/>
        </w:rPr>
      </w:pPr>
      <w:r w:rsidRPr="00B23E8F">
        <w:rPr>
          <w:rFonts w:ascii="Calibri" w:hAnsi="Calibri" w:cs="Calibri"/>
          <w:b/>
        </w:rPr>
        <w:t>Columnas:</w:t>
      </w:r>
    </w:p>
    <w:p w14:paraId="5DDFE63B" w14:textId="77777777" w:rsidR="00EB59F7" w:rsidRPr="00B23E8F" w:rsidRDefault="00EB59F7" w:rsidP="00EB59F7">
      <w:pPr>
        <w:rPr>
          <w:rFonts w:ascii="Calibri" w:hAnsi="Calibri" w:cs="Calibri"/>
          <w:b/>
        </w:rPr>
      </w:pPr>
    </w:p>
    <w:tbl>
      <w:tblPr>
        <w:tblW w:w="10312" w:type="dxa"/>
        <w:tblInd w:w="-60" w:type="dxa"/>
        <w:tblLayout w:type="fixed"/>
        <w:tblCellMar>
          <w:left w:w="60" w:type="dxa"/>
          <w:right w:w="60" w:type="dxa"/>
        </w:tblCellMar>
        <w:tblLook w:val="0000" w:firstRow="0" w:lastRow="0" w:firstColumn="0" w:lastColumn="0" w:noHBand="0" w:noVBand="0"/>
      </w:tblPr>
      <w:tblGrid>
        <w:gridCol w:w="474"/>
        <w:gridCol w:w="2078"/>
        <w:gridCol w:w="908"/>
        <w:gridCol w:w="793"/>
        <w:gridCol w:w="992"/>
        <w:gridCol w:w="1213"/>
        <w:gridCol w:w="1134"/>
        <w:gridCol w:w="850"/>
        <w:gridCol w:w="993"/>
        <w:gridCol w:w="877"/>
      </w:tblGrid>
      <w:tr w:rsidR="00EB59F7" w:rsidRPr="00B23E8F" w14:paraId="322AFC40" w14:textId="77777777" w:rsidTr="00EF4B1B">
        <w:trPr>
          <w:trHeight w:val="228"/>
        </w:trPr>
        <w:tc>
          <w:tcPr>
            <w:tcW w:w="474" w:type="dxa"/>
            <w:tcBorders>
              <w:top w:val="single" w:sz="2" w:space="0" w:color="auto"/>
              <w:left w:val="single" w:sz="2" w:space="0" w:color="auto"/>
              <w:bottom w:val="single" w:sz="2" w:space="0" w:color="auto"/>
              <w:right w:val="single" w:sz="2" w:space="0" w:color="auto"/>
            </w:tcBorders>
            <w:shd w:val="clear" w:color="auto" w:fill="E6E6E6"/>
          </w:tcPr>
          <w:p w14:paraId="71903D2C"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PK</w:t>
            </w:r>
          </w:p>
        </w:tc>
        <w:tc>
          <w:tcPr>
            <w:tcW w:w="2078" w:type="dxa"/>
            <w:tcBorders>
              <w:top w:val="single" w:sz="2" w:space="0" w:color="auto"/>
              <w:left w:val="single" w:sz="2" w:space="0" w:color="auto"/>
              <w:bottom w:val="single" w:sz="2" w:space="0" w:color="auto"/>
              <w:right w:val="single" w:sz="2" w:space="0" w:color="auto"/>
            </w:tcBorders>
            <w:shd w:val="clear" w:color="auto" w:fill="E6E6E6"/>
          </w:tcPr>
          <w:p w14:paraId="4587B5B9"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908" w:type="dxa"/>
            <w:tcBorders>
              <w:top w:val="single" w:sz="2" w:space="0" w:color="auto"/>
              <w:left w:val="single" w:sz="2" w:space="0" w:color="auto"/>
              <w:bottom w:val="single" w:sz="2" w:space="0" w:color="auto"/>
              <w:right w:val="single" w:sz="2" w:space="0" w:color="auto"/>
            </w:tcBorders>
            <w:shd w:val="clear" w:color="auto" w:fill="E6E6E6"/>
          </w:tcPr>
          <w:p w14:paraId="0253540D"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793" w:type="dxa"/>
            <w:tcBorders>
              <w:top w:val="single" w:sz="2" w:space="0" w:color="auto"/>
              <w:left w:val="single" w:sz="2" w:space="0" w:color="auto"/>
              <w:bottom w:val="single" w:sz="2" w:space="0" w:color="auto"/>
              <w:right w:val="single" w:sz="2" w:space="0" w:color="auto"/>
            </w:tcBorders>
            <w:shd w:val="clear" w:color="auto" w:fill="E6E6E6"/>
          </w:tcPr>
          <w:p w14:paraId="51CC2208" w14:textId="77777777" w:rsidR="00EB59F7" w:rsidRPr="00B23E8F" w:rsidRDefault="00EB59F7" w:rsidP="00EF4B1B">
            <w:pPr>
              <w:rPr>
                <w:rFonts w:ascii="Calibri" w:hAnsi="Calibri" w:cs="Calibri"/>
                <w:b/>
                <w:bCs/>
                <w:lang w:val="en-US"/>
              </w:rPr>
            </w:pPr>
            <w:r w:rsidRPr="00B23E8F">
              <w:rPr>
                <w:rFonts w:ascii="Calibri" w:hAnsi="Calibri" w:cs="Calibri"/>
                <w:b/>
                <w:bCs/>
              </w:rPr>
              <w:t>Nulo</w:t>
            </w:r>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1F42664D" w14:textId="77777777" w:rsidR="00EB59F7" w:rsidRPr="00B23E8F" w:rsidRDefault="00EB59F7" w:rsidP="00EF4B1B">
            <w:pPr>
              <w:rPr>
                <w:rFonts w:ascii="Calibri" w:hAnsi="Calibri" w:cs="Calibri"/>
                <w:b/>
                <w:bCs/>
                <w:lang w:val="en-US"/>
              </w:rPr>
            </w:pPr>
            <w:r w:rsidRPr="00B23E8F">
              <w:rPr>
                <w:rFonts w:ascii="Calibri" w:hAnsi="Calibri" w:cs="Calibri"/>
                <w:b/>
                <w:bCs/>
              </w:rPr>
              <w:t>Único</w:t>
            </w:r>
          </w:p>
        </w:tc>
        <w:tc>
          <w:tcPr>
            <w:tcW w:w="1213" w:type="dxa"/>
            <w:tcBorders>
              <w:top w:val="single" w:sz="2" w:space="0" w:color="auto"/>
              <w:left w:val="single" w:sz="2" w:space="0" w:color="auto"/>
              <w:bottom w:val="single" w:sz="2" w:space="0" w:color="auto"/>
              <w:right w:val="single" w:sz="2" w:space="0" w:color="auto"/>
            </w:tcBorders>
            <w:shd w:val="clear" w:color="auto" w:fill="E6E6E6"/>
          </w:tcPr>
          <w:p w14:paraId="515B56D6"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381F38CB"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Pre</w:t>
            </w:r>
            <w:r w:rsidRPr="00B23E8F">
              <w:rPr>
                <w:rFonts w:ascii="Calibri" w:hAnsi="Calibri" w:cs="Calibri"/>
                <w:b/>
                <w:bCs/>
              </w:rPr>
              <w:t>cisión</w:t>
            </w:r>
          </w:p>
        </w:tc>
        <w:tc>
          <w:tcPr>
            <w:tcW w:w="850" w:type="dxa"/>
            <w:tcBorders>
              <w:top w:val="single" w:sz="2" w:space="0" w:color="auto"/>
              <w:left w:val="single" w:sz="2" w:space="0" w:color="auto"/>
              <w:bottom w:val="single" w:sz="2" w:space="0" w:color="auto"/>
              <w:right w:val="single" w:sz="2" w:space="0" w:color="auto"/>
            </w:tcBorders>
            <w:shd w:val="clear" w:color="auto" w:fill="E6E6E6"/>
          </w:tcPr>
          <w:p w14:paraId="20D2908D" w14:textId="77777777" w:rsidR="00EB59F7" w:rsidRPr="00B23E8F" w:rsidRDefault="00EB59F7" w:rsidP="00EF4B1B">
            <w:pPr>
              <w:rPr>
                <w:rFonts w:ascii="Calibri" w:hAnsi="Calibri" w:cs="Calibri"/>
                <w:b/>
                <w:bCs/>
                <w:lang w:val="en-US"/>
              </w:rPr>
            </w:pPr>
            <w:r w:rsidRPr="00B23E8F">
              <w:rPr>
                <w:rFonts w:ascii="Calibri" w:hAnsi="Calibri" w:cs="Calibri"/>
                <w:b/>
                <w:bCs/>
              </w:rPr>
              <w:t>Escala</w:t>
            </w:r>
          </w:p>
        </w:tc>
        <w:tc>
          <w:tcPr>
            <w:tcW w:w="993" w:type="dxa"/>
            <w:tcBorders>
              <w:top w:val="single" w:sz="2" w:space="0" w:color="auto"/>
              <w:left w:val="single" w:sz="2" w:space="0" w:color="auto"/>
              <w:bottom w:val="single" w:sz="2" w:space="0" w:color="auto"/>
              <w:right w:val="single" w:sz="2" w:space="0" w:color="auto"/>
            </w:tcBorders>
            <w:shd w:val="clear" w:color="auto" w:fill="E6E6E6"/>
          </w:tcPr>
          <w:p w14:paraId="49002BAB" w14:textId="77777777" w:rsidR="00EB59F7" w:rsidRPr="00B23E8F" w:rsidRDefault="00EB59F7" w:rsidP="00EF4B1B">
            <w:pPr>
              <w:rPr>
                <w:rFonts w:ascii="Calibri" w:hAnsi="Calibri" w:cs="Calibri"/>
                <w:b/>
                <w:bCs/>
                <w:lang w:val="en-US"/>
              </w:rPr>
            </w:pPr>
            <w:r w:rsidRPr="00B23E8F">
              <w:rPr>
                <w:rFonts w:ascii="Calibri" w:hAnsi="Calibri" w:cs="Calibri"/>
                <w:b/>
                <w:bCs/>
              </w:rPr>
              <w:t>Inicial</w:t>
            </w:r>
          </w:p>
        </w:tc>
        <w:tc>
          <w:tcPr>
            <w:tcW w:w="877" w:type="dxa"/>
            <w:tcBorders>
              <w:top w:val="single" w:sz="2" w:space="0" w:color="auto"/>
              <w:left w:val="single" w:sz="2" w:space="0" w:color="auto"/>
              <w:bottom w:val="single" w:sz="2" w:space="0" w:color="auto"/>
              <w:right w:val="single" w:sz="2" w:space="0" w:color="auto"/>
            </w:tcBorders>
            <w:shd w:val="clear" w:color="auto" w:fill="E6E6E6"/>
          </w:tcPr>
          <w:p w14:paraId="26980CAC"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EB59F7" w:rsidRPr="00B23E8F" w14:paraId="678192E6" w14:textId="77777777" w:rsidTr="00EF4B1B">
        <w:trPr>
          <w:trHeight w:val="254"/>
        </w:trPr>
        <w:tc>
          <w:tcPr>
            <w:tcW w:w="474" w:type="dxa"/>
            <w:tcBorders>
              <w:top w:val="single" w:sz="2" w:space="0" w:color="auto"/>
              <w:left w:val="single" w:sz="2" w:space="0" w:color="auto"/>
              <w:bottom w:val="single" w:sz="2" w:space="0" w:color="auto"/>
              <w:right w:val="single" w:sz="2" w:space="0" w:color="auto"/>
            </w:tcBorders>
          </w:tcPr>
          <w:p w14:paraId="361BEDF4" w14:textId="77777777" w:rsidR="00EB59F7" w:rsidRPr="00B23E8F" w:rsidRDefault="00EB59F7" w:rsidP="00EF4B1B">
            <w:pPr>
              <w:rPr>
                <w:rFonts w:ascii="Calibri" w:hAnsi="Calibri" w:cs="Calibri"/>
              </w:rPr>
            </w:pPr>
            <w:r>
              <w:rPr>
                <w:rFonts w:ascii="Calibri" w:hAnsi="Calibri" w:cs="Calibri"/>
              </w:rPr>
              <w:t>*</w:t>
            </w:r>
            <w:r w:rsidRPr="00B23E8F">
              <w:rPr>
                <w:rFonts w:ascii="Calibri" w:hAnsi="Calibri" w:cs="Calibri"/>
              </w:rPr>
              <w:fldChar w:fldCharType="begin" w:fldLock="1"/>
            </w:r>
            <w:r w:rsidRPr="00B23E8F">
              <w:rPr>
                <w:rFonts w:ascii="Calibri" w:hAnsi="Calibri" w:cs="Calibri"/>
              </w:rPr>
              <w:instrText>MERGEFIELD Att.PK</w:instrText>
            </w:r>
            <w:r w:rsidRPr="00B23E8F">
              <w:rPr>
                <w:rFonts w:ascii="Calibri" w:hAnsi="Calibri" w:cs="Calibri"/>
              </w:rPr>
              <w:fldChar w:fldCharType="end"/>
            </w:r>
          </w:p>
        </w:tc>
        <w:tc>
          <w:tcPr>
            <w:tcW w:w="2078" w:type="dxa"/>
            <w:tcBorders>
              <w:top w:val="single" w:sz="2" w:space="0" w:color="auto"/>
              <w:left w:val="single" w:sz="2" w:space="0" w:color="auto"/>
              <w:bottom w:val="single" w:sz="2" w:space="0" w:color="auto"/>
              <w:right w:val="single" w:sz="2" w:space="0" w:color="auto"/>
            </w:tcBorders>
          </w:tcPr>
          <w:p w14:paraId="68848726" w14:textId="77777777" w:rsidR="00EB59F7" w:rsidRPr="00B23E8F" w:rsidRDefault="00EB59F7" w:rsidP="00EF4B1B">
            <w:pPr>
              <w:rPr>
                <w:rFonts w:ascii="Calibri" w:hAnsi="Calibri" w:cs="Calibri"/>
              </w:rPr>
            </w:pPr>
            <w:proofErr w:type="spellStart"/>
            <w:r>
              <w:rPr>
                <w:rFonts w:ascii="Calibri" w:hAnsi="Calibri" w:cs="Calibri"/>
              </w:rPr>
              <w:t>Id_Pago</w:t>
            </w:r>
            <w:proofErr w:type="spellEnd"/>
          </w:p>
        </w:tc>
        <w:tc>
          <w:tcPr>
            <w:tcW w:w="908" w:type="dxa"/>
            <w:tcBorders>
              <w:top w:val="single" w:sz="2" w:space="0" w:color="auto"/>
              <w:left w:val="single" w:sz="2" w:space="0" w:color="auto"/>
              <w:bottom w:val="single" w:sz="2" w:space="0" w:color="auto"/>
              <w:right w:val="single" w:sz="2" w:space="0" w:color="auto"/>
            </w:tcBorders>
          </w:tcPr>
          <w:p w14:paraId="3F41B105" w14:textId="77777777" w:rsidR="00EB59F7" w:rsidRPr="00B23E8F" w:rsidRDefault="00EB59F7" w:rsidP="00EF4B1B">
            <w:pPr>
              <w:rPr>
                <w:rFonts w:ascii="Calibri" w:hAnsi="Calibri" w:cs="Calibri"/>
              </w:rPr>
            </w:pPr>
            <w:proofErr w:type="spellStart"/>
            <w:r>
              <w:rPr>
                <w:rFonts w:ascii="Calibri" w:hAnsi="Calibri" w:cs="Calibri"/>
              </w:rPr>
              <w:t>Int</w:t>
            </w:r>
            <w:proofErr w:type="spellEnd"/>
          </w:p>
        </w:tc>
        <w:tc>
          <w:tcPr>
            <w:tcW w:w="793" w:type="dxa"/>
            <w:tcBorders>
              <w:top w:val="single" w:sz="2" w:space="0" w:color="auto"/>
              <w:left w:val="single" w:sz="2" w:space="0" w:color="auto"/>
              <w:bottom w:val="single" w:sz="2" w:space="0" w:color="auto"/>
              <w:right w:val="single" w:sz="2" w:space="0" w:color="auto"/>
            </w:tcBorders>
          </w:tcPr>
          <w:p w14:paraId="5630DC17" w14:textId="77777777" w:rsidR="00EB59F7" w:rsidRPr="00B23E8F" w:rsidRDefault="00EB59F7" w:rsidP="00EF4B1B">
            <w:pPr>
              <w:rPr>
                <w:rFonts w:ascii="Calibri" w:hAnsi="Calibri" w:cs="Calibri"/>
              </w:rPr>
            </w:pPr>
            <w:r w:rsidRPr="000F749E">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2B783EF1" w14:textId="77777777" w:rsidR="00EB59F7" w:rsidRPr="00B23E8F" w:rsidRDefault="00EB59F7" w:rsidP="00EF4B1B">
            <w:pPr>
              <w:rPr>
                <w:rFonts w:ascii="Calibri" w:hAnsi="Calibri" w:cs="Calibri"/>
              </w:rPr>
            </w:pPr>
            <w:r>
              <w:rPr>
                <w:rFonts w:ascii="Calibri" w:hAnsi="Calibri" w:cs="Calibri"/>
              </w:rPr>
              <w:t>Si</w:t>
            </w:r>
          </w:p>
        </w:tc>
        <w:tc>
          <w:tcPr>
            <w:tcW w:w="1213" w:type="dxa"/>
            <w:tcBorders>
              <w:top w:val="single" w:sz="2" w:space="0" w:color="auto"/>
              <w:left w:val="single" w:sz="2" w:space="0" w:color="auto"/>
              <w:bottom w:val="single" w:sz="2" w:space="0" w:color="auto"/>
              <w:right w:val="single" w:sz="2" w:space="0" w:color="auto"/>
            </w:tcBorders>
          </w:tcPr>
          <w:p w14:paraId="3F135C32" w14:textId="77777777" w:rsidR="00EB59F7" w:rsidRPr="00B23E8F" w:rsidRDefault="00EB59F7" w:rsidP="00EF4B1B">
            <w:pPr>
              <w:rPr>
                <w:rFonts w:ascii="Calibri" w:hAnsi="Calibri" w:cs="Calibri"/>
              </w:rPr>
            </w:pPr>
            <w:r>
              <w:rPr>
                <w:rFonts w:ascii="Calibri" w:hAnsi="Calibri" w:cs="Calibri"/>
              </w:rPr>
              <w:t>4</w:t>
            </w:r>
          </w:p>
        </w:tc>
        <w:tc>
          <w:tcPr>
            <w:tcW w:w="1134" w:type="dxa"/>
            <w:tcBorders>
              <w:top w:val="single" w:sz="2" w:space="0" w:color="auto"/>
              <w:left w:val="single" w:sz="2" w:space="0" w:color="auto"/>
              <w:bottom w:val="single" w:sz="2" w:space="0" w:color="auto"/>
              <w:right w:val="single" w:sz="2" w:space="0" w:color="auto"/>
            </w:tcBorders>
          </w:tcPr>
          <w:p w14:paraId="64C4D04A" w14:textId="77777777" w:rsidR="00EB59F7" w:rsidRPr="00B23E8F" w:rsidRDefault="00EB59F7" w:rsidP="00EF4B1B">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6D7796D3" w14:textId="77777777" w:rsidR="00EB59F7" w:rsidRPr="00B23E8F" w:rsidRDefault="00EB59F7" w:rsidP="00EF4B1B">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1FE204BB"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3CDC38F3" w14:textId="77777777" w:rsidR="00EB59F7" w:rsidRPr="00B23E8F" w:rsidRDefault="00EB59F7" w:rsidP="00EF4B1B">
            <w:pPr>
              <w:rPr>
                <w:rFonts w:ascii="Calibri" w:hAnsi="Calibri" w:cs="Calibri"/>
              </w:rPr>
            </w:pPr>
          </w:p>
        </w:tc>
      </w:tr>
      <w:tr w:rsidR="00EB59F7" w:rsidRPr="00B23E8F" w14:paraId="5591FA2A" w14:textId="77777777" w:rsidTr="00EF4B1B">
        <w:trPr>
          <w:trHeight w:val="223"/>
        </w:trPr>
        <w:tc>
          <w:tcPr>
            <w:tcW w:w="474" w:type="dxa"/>
            <w:tcBorders>
              <w:top w:val="single" w:sz="2" w:space="0" w:color="auto"/>
              <w:left w:val="single" w:sz="2" w:space="0" w:color="auto"/>
              <w:bottom w:val="single" w:sz="2" w:space="0" w:color="auto"/>
              <w:right w:val="single" w:sz="2" w:space="0" w:color="auto"/>
            </w:tcBorders>
          </w:tcPr>
          <w:p w14:paraId="70ED6C7A" w14:textId="77777777" w:rsidR="00EB59F7" w:rsidRPr="00B23E8F" w:rsidRDefault="00EB59F7" w:rsidP="00EF4B1B">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5F6765E0" w14:textId="77777777" w:rsidR="00EB59F7" w:rsidRPr="00B23E8F" w:rsidRDefault="00EB59F7" w:rsidP="00EF4B1B">
            <w:pPr>
              <w:rPr>
                <w:rFonts w:ascii="Calibri" w:hAnsi="Calibri" w:cs="Calibri"/>
              </w:rPr>
            </w:pPr>
            <w:proofErr w:type="spellStart"/>
            <w:r>
              <w:rPr>
                <w:rFonts w:ascii="Calibri" w:hAnsi="Calibri" w:cs="Calibri"/>
              </w:rPr>
              <w:t>Valor_Total</w:t>
            </w:r>
            <w:proofErr w:type="spellEnd"/>
          </w:p>
        </w:tc>
        <w:tc>
          <w:tcPr>
            <w:tcW w:w="908" w:type="dxa"/>
            <w:tcBorders>
              <w:top w:val="single" w:sz="2" w:space="0" w:color="auto"/>
              <w:left w:val="single" w:sz="2" w:space="0" w:color="auto"/>
              <w:bottom w:val="single" w:sz="2" w:space="0" w:color="auto"/>
              <w:right w:val="single" w:sz="2" w:space="0" w:color="auto"/>
            </w:tcBorders>
          </w:tcPr>
          <w:p w14:paraId="1CBC2F66" w14:textId="77777777" w:rsidR="00EB59F7" w:rsidRPr="00B23E8F" w:rsidRDefault="00EB59F7" w:rsidP="00EF4B1B">
            <w:pPr>
              <w:rPr>
                <w:rFonts w:ascii="Calibri" w:hAnsi="Calibri" w:cs="Calibri"/>
              </w:rPr>
            </w:pPr>
            <w:proofErr w:type="spellStart"/>
            <w:r>
              <w:rPr>
                <w:rFonts w:ascii="Calibri" w:hAnsi="Calibri" w:cs="Calibri"/>
              </w:rPr>
              <w:t>Float</w:t>
            </w:r>
            <w:proofErr w:type="spellEnd"/>
          </w:p>
        </w:tc>
        <w:tc>
          <w:tcPr>
            <w:tcW w:w="793" w:type="dxa"/>
            <w:tcBorders>
              <w:top w:val="single" w:sz="2" w:space="0" w:color="auto"/>
              <w:left w:val="single" w:sz="2" w:space="0" w:color="auto"/>
              <w:bottom w:val="single" w:sz="2" w:space="0" w:color="auto"/>
              <w:right w:val="single" w:sz="2" w:space="0" w:color="auto"/>
            </w:tcBorders>
          </w:tcPr>
          <w:p w14:paraId="7A731A8B" w14:textId="77777777" w:rsidR="00EB59F7" w:rsidRPr="00B23E8F" w:rsidRDefault="00EB59F7" w:rsidP="00EF4B1B">
            <w:pPr>
              <w:rPr>
                <w:rFonts w:ascii="Calibri" w:hAnsi="Calibri" w:cs="Calibri"/>
              </w:rPr>
            </w:pPr>
            <w:r w:rsidRPr="000F749E">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2CCE3312" w14:textId="77777777" w:rsidR="00EB59F7" w:rsidRPr="00B23E8F" w:rsidRDefault="00EB59F7" w:rsidP="00EF4B1B">
            <w:pPr>
              <w:rPr>
                <w:rFonts w:ascii="Calibri" w:hAnsi="Calibri" w:cs="Calibri"/>
              </w:rPr>
            </w:pPr>
            <w:r>
              <w:rPr>
                <w:rFonts w:ascii="Calibri" w:hAnsi="Calibri" w:cs="Calibri"/>
              </w:rPr>
              <w:t>No</w:t>
            </w:r>
          </w:p>
        </w:tc>
        <w:tc>
          <w:tcPr>
            <w:tcW w:w="1213" w:type="dxa"/>
            <w:tcBorders>
              <w:top w:val="single" w:sz="2" w:space="0" w:color="auto"/>
              <w:left w:val="single" w:sz="2" w:space="0" w:color="auto"/>
              <w:bottom w:val="single" w:sz="2" w:space="0" w:color="auto"/>
              <w:right w:val="single" w:sz="2" w:space="0" w:color="auto"/>
            </w:tcBorders>
          </w:tcPr>
          <w:p w14:paraId="7D89F4A7" w14:textId="77777777" w:rsidR="00EB59F7" w:rsidRPr="00B23E8F" w:rsidRDefault="00EB59F7" w:rsidP="00EF4B1B">
            <w:pPr>
              <w:rPr>
                <w:rFonts w:ascii="Calibri" w:hAnsi="Calibri" w:cs="Calibri"/>
              </w:rPr>
            </w:pPr>
            <w:r>
              <w:rPr>
                <w:rFonts w:ascii="Calibri" w:hAnsi="Calibri" w:cs="Calibri"/>
              </w:rPr>
              <w:t>7</w:t>
            </w:r>
          </w:p>
        </w:tc>
        <w:tc>
          <w:tcPr>
            <w:tcW w:w="1134" w:type="dxa"/>
            <w:tcBorders>
              <w:top w:val="single" w:sz="2" w:space="0" w:color="auto"/>
              <w:left w:val="single" w:sz="2" w:space="0" w:color="auto"/>
              <w:bottom w:val="single" w:sz="2" w:space="0" w:color="auto"/>
              <w:right w:val="single" w:sz="2" w:space="0" w:color="auto"/>
            </w:tcBorders>
          </w:tcPr>
          <w:p w14:paraId="307BB6EF" w14:textId="77777777" w:rsidR="00EB59F7" w:rsidRPr="00B23E8F" w:rsidRDefault="00EB59F7" w:rsidP="00EF4B1B">
            <w:pPr>
              <w:rPr>
                <w:rFonts w:ascii="Calibri" w:hAnsi="Calibri" w:cs="Calibri"/>
              </w:rPr>
            </w:pPr>
            <w:r>
              <w:rPr>
                <w:rFonts w:ascii="Calibri" w:hAnsi="Calibri" w:cs="Calibri"/>
              </w:rPr>
              <w:t>5</w:t>
            </w:r>
          </w:p>
        </w:tc>
        <w:tc>
          <w:tcPr>
            <w:tcW w:w="850" w:type="dxa"/>
            <w:tcBorders>
              <w:top w:val="single" w:sz="2" w:space="0" w:color="auto"/>
              <w:left w:val="single" w:sz="2" w:space="0" w:color="auto"/>
              <w:bottom w:val="single" w:sz="2" w:space="0" w:color="auto"/>
              <w:right w:val="single" w:sz="2" w:space="0" w:color="auto"/>
            </w:tcBorders>
          </w:tcPr>
          <w:p w14:paraId="1525C9DD" w14:textId="77777777" w:rsidR="00EB59F7" w:rsidRPr="00B23E8F" w:rsidRDefault="00EB59F7" w:rsidP="00EF4B1B">
            <w:pPr>
              <w:rPr>
                <w:rFonts w:ascii="Calibri" w:hAnsi="Calibri" w:cs="Calibri"/>
              </w:rPr>
            </w:pPr>
            <w:r>
              <w:rPr>
                <w:rFonts w:ascii="Calibri" w:hAnsi="Calibri" w:cs="Calibri"/>
              </w:rPr>
              <w:t>2</w:t>
            </w:r>
          </w:p>
        </w:tc>
        <w:tc>
          <w:tcPr>
            <w:tcW w:w="993" w:type="dxa"/>
            <w:tcBorders>
              <w:top w:val="single" w:sz="2" w:space="0" w:color="auto"/>
              <w:left w:val="single" w:sz="2" w:space="0" w:color="auto"/>
              <w:bottom w:val="single" w:sz="2" w:space="0" w:color="auto"/>
              <w:right w:val="single" w:sz="2" w:space="0" w:color="auto"/>
            </w:tcBorders>
          </w:tcPr>
          <w:p w14:paraId="65BDF15C"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42E13A9A" w14:textId="77777777" w:rsidR="00EB59F7" w:rsidRPr="00B23E8F" w:rsidRDefault="00EB59F7" w:rsidP="00EF4B1B">
            <w:pPr>
              <w:rPr>
                <w:rFonts w:ascii="Calibri" w:hAnsi="Calibri" w:cs="Calibri"/>
              </w:rPr>
            </w:pPr>
          </w:p>
        </w:tc>
      </w:tr>
      <w:tr w:rsidR="00EB59F7" w:rsidRPr="00B23E8F" w14:paraId="1D768DC1" w14:textId="77777777" w:rsidTr="00EF4B1B">
        <w:trPr>
          <w:trHeight w:val="223"/>
        </w:trPr>
        <w:tc>
          <w:tcPr>
            <w:tcW w:w="474" w:type="dxa"/>
            <w:tcBorders>
              <w:top w:val="single" w:sz="2" w:space="0" w:color="auto"/>
              <w:left w:val="single" w:sz="2" w:space="0" w:color="auto"/>
              <w:bottom w:val="single" w:sz="2" w:space="0" w:color="auto"/>
              <w:right w:val="single" w:sz="2" w:space="0" w:color="auto"/>
            </w:tcBorders>
          </w:tcPr>
          <w:p w14:paraId="5C36FD64" w14:textId="77777777" w:rsidR="00EB59F7" w:rsidRPr="00B23E8F" w:rsidRDefault="00EB59F7" w:rsidP="00EF4B1B">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44A3C0E4" w14:textId="77777777" w:rsidR="00EB59F7" w:rsidRPr="00B23E8F" w:rsidRDefault="00EB59F7" w:rsidP="00EF4B1B">
            <w:pPr>
              <w:rPr>
                <w:rFonts w:ascii="Calibri" w:hAnsi="Calibri" w:cs="Calibri"/>
              </w:rPr>
            </w:pPr>
            <w:proofErr w:type="spellStart"/>
            <w:r>
              <w:rPr>
                <w:rFonts w:ascii="Calibri" w:hAnsi="Calibri" w:cs="Calibri"/>
              </w:rPr>
              <w:t>Fecha_Pago</w:t>
            </w:r>
            <w:proofErr w:type="spellEnd"/>
          </w:p>
        </w:tc>
        <w:tc>
          <w:tcPr>
            <w:tcW w:w="908" w:type="dxa"/>
            <w:tcBorders>
              <w:top w:val="single" w:sz="2" w:space="0" w:color="auto"/>
              <w:left w:val="single" w:sz="2" w:space="0" w:color="auto"/>
              <w:bottom w:val="single" w:sz="2" w:space="0" w:color="auto"/>
              <w:right w:val="single" w:sz="2" w:space="0" w:color="auto"/>
            </w:tcBorders>
          </w:tcPr>
          <w:p w14:paraId="592BC351" w14:textId="77777777" w:rsidR="00EB59F7" w:rsidRPr="00B23E8F" w:rsidRDefault="00EB59F7" w:rsidP="00EF4B1B">
            <w:pPr>
              <w:rPr>
                <w:rFonts w:ascii="Calibri" w:hAnsi="Calibri" w:cs="Calibri"/>
              </w:rPr>
            </w:pPr>
            <w:r>
              <w:rPr>
                <w:rFonts w:ascii="Calibri" w:hAnsi="Calibri" w:cs="Calibri"/>
              </w:rPr>
              <w:t>Date</w:t>
            </w:r>
          </w:p>
        </w:tc>
        <w:tc>
          <w:tcPr>
            <w:tcW w:w="793" w:type="dxa"/>
            <w:tcBorders>
              <w:top w:val="single" w:sz="2" w:space="0" w:color="auto"/>
              <w:left w:val="single" w:sz="2" w:space="0" w:color="auto"/>
              <w:bottom w:val="single" w:sz="2" w:space="0" w:color="auto"/>
              <w:right w:val="single" w:sz="2" w:space="0" w:color="auto"/>
            </w:tcBorders>
          </w:tcPr>
          <w:p w14:paraId="7EF0E81E" w14:textId="77777777" w:rsidR="00EB59F7" w:rsidRPr="00B23E8F" w:rsidRDefault="00EB59F7" w:rsidP="00EF4B1B">
            <w:pPr>
              <w:rPr>
                <w:rFonts w:ascii="Calibri" w:hAnsi="Calibri" w:cs="Calibri"/>
              </w:rPr>
            </w:pPr>
            <w:r w:rsidRPr="000F749E">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7B05C41A" w14:textId="77777777" w:rsidR="00EB59F7" w:rsidRPr="00B23E8F" w:rsidRDefault="00EB59F7" w:rsidP="00EF4B1B">
            <w:pPr>
              <w:rPr>
                <w:rFonts w:ascii="Calibri" w:hAnsi="Calibri" w:cs="Calibri"/>
              </w:rPr>
            </w:pPr>
            <w:r>
              <w:rPr>
                <w:rFonts w:ascii="Calibri" w:hAnsi="Calibri" w:cs="Calibri"/>
              </w:rPr>
              <w:t>No</w:t>
            </w:r>
          </w:p>
        </w:tc>
        <w:tc>
          <w:tcPr>
            <w:tcW w:w="1213" w:type="dxa"/>
            <w:tcBorders>
              <w:top w:val="single" w:sz="2" w:space="0" w:color="auto"/>
              <w:left w:val="single" w:sz="2" w:space="0" w:color="auto"/>
              <w:bottom w:val="single" w:sz="2" w:space="0" w:color="auto"/>
              <w:right w:val="single" w:sz="2" w:space="0" w:color="auto"/>
            </w:tcBorders>
          </w:tcPr>
          <w:p w14:paraId="2741075E" w14:textId="77777777" w:rsidR="00EB59F7" w:rsidRPr="00B23E8F" w:rsidRDefault="00EB59F7" w:rsidP="00EF4B1B">
            <w:pPr>
              <w:rPr>
                <w:rFonts w:ascii="Calibri" w:hAnsi="Calibri" w:cs="Calibri"/>
              </w:rPr>
            </w:pPr>
          </w:p>
        </w:tc>
        <w:tc>
          <w:tcPr>
            <w:tcW w:w="1134" w:type="dxa"/>
            <w:tcBorders>
              <w:top w:val="single" w:sz="2" w:space="0" w:color="auto"/>
              <w:left w:val="single" w:sz="2" w:space="0" w:color="auto"/>
              <w:bottom w:val="single" w:sz="2" w:space="0" w:color="auto"/>
              <w:right w:val="single" w:sz="2" w:space="0" w:color="auto"/>
            </w:tcBorders>
          </w:tcPr>
          <w:p w14:paraId="04C4669C" w14:textId="77777777" w:rsidR="00EB59F7" w:rsidRPr="00B23E8F" w:rsidRDefault="00EB59F7" w:rsidP="00EF4B1B">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7DA130C1" w14:textId="77777777" w:rsidR="00EB59F7" w:rsidRPr="00B23E8F" w:rsidRDefault="00EB59F7" w:rsidP="00EF4B1B">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2BD86442"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278B1377" w14:textId="77777777" w:rsidR="00EB59F7" w:rsidRPr="00B23E8F" w:rsidRDefault="00EB59F7" w:rsidP="00EF4B1B">
            <w:pPr>
              <w:rPr>
                <w:rFonts w:ascii="Calibri" w:hAnsi="Calibri" w:cs="Calibri"/>
              </w:rPr>
            </w:pPr>
          </w:p>
        </w:tc>
      </w:tr>
      <w:tr w:rsidR="00EB59F7" w:rsidRPr="00B23E8F" w14:paraId="1C2BD4E5" w14:textId="77777777" w:rsidTr="00EF4B1B">
        <w:trPr>
          <w:trHeight w:val="223"/>
        </w:trPr>
        <w:tc>
          <w:tcPr>
            <w:tcW w:w="474" w:type="dxa"/>
            <w:tcBorders>
              <w:top w:val="single" w:sz="2" w:space="0" w:color="auto"/>
              <w:left w:val="single" w:sz="2" w:space="0" w:color="auto"/>
              <w:bottom w:val="single" w:sz="2" w:space="0" w:color="auto"/>
              <w:right w:val="single" w:sz="2" w:space="0" w:color="auto"/>
            </w:tcBorders>
          </w:tcPr>
          <w:p w14:paraId="6828F090" w14:textId="77777777" w:rsidR="00EB59F7" w:rsidRPr="00B23E8F" w:rsidRDefault="00EB59F7" w:rsidP="00EF4B1B">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05A1C126" w14:textId="77777777" w:rsidR="00EB59F7" w:rsidRPr="00B23E8F" w:rsidRDefault="00EB59F7" w:rsidP="00EF4B1B">
            <w:pPr>
              <w:rPr>
                <w:rFonts w:ascii="Calibri" w:hAnsi="Calibri" w:cs="Calibri"/>
              </w:rPr>
            </w:pPr>
            <w:proofErr w:type="spellStart"/>
            <w:r>
              <w:rPr>
                <w:rFonts w:ascii="Calibri" w:hAnsi="Calibri" w:cs="Calibri"/>
              </w:rPr>
              <w:t>Método_Pago</w:t>
            </w:r>
            <w:proofErr w:type="spellEnd"/>
          </w:p>
        </w:tc>
        <w:tc>
          <w:tcPr>
            <w:tcW w:w="908" w:type="dxa"/>
            <w:tcBorders>
              <w:top w:val="single" w:sz="2" w:space="0" w:color="auto"/>
              <w:left w:val="single" w:sz="2" w:space="0" w:color="auto"/>
              <w:bottom w:val="single" w:sz="2" w:space="0" w:color="auto"/>
              <w:right w:val="single" w:sz="2" w:space="0" w:color="auto"/>
            </w:tcBorders>
          </w:tcPr>
          <w:p w14:paraId="297B7372" w14:textId="77777777" w:rsidR="00EB59F7" w:rsidRPr="00B23E8F" w:rsidRDefault="00EB59F7" w:rsidP="00EF4B1B">
            <w:pPr>
              <w:rPr>
                <w:rFonts w:ascii="Calibri" w:hAnsi="Calibri" w:cs="Calibri"/>
              </w:rPr>
            </w:pPr>
            <w:proofErr w:type="spellStart"/>
            <w:r>
              <w:rPr>
                <w:rFonts w:ascii="Calibri" w:hAnsi="Calibri" w:cs="Calibri"/>
              </w:rPr>
              <w:t>Varchar</w:t>
            </w:r>
            <w:proofErr w:type="spellEnd"/>
          </w:p>
        </w:tc>
        <w:tc>
          <w:tcPr>
            <w:tcW w:w="793" w:type="dxa"/>
            <w:tcBorders>
              <w:top w:val="single" w:sz="2" w:space="0" w:color="auto"/>
              <w:left w:val="single" w:sz="2" w:space="0" w:color="auto"/>
              <w:bottom w:val="single" w:sz="2" w:space="0" w:color="auto"/>
              <w:right w:val="single" w:sz="2" w:space="0" w:color="auto"/>
            </w:tcBorders>
          </w:tcPr>
          <w:p w14:paraId="0008AF70" w14:textId="77777777" w:rsidR="00EB59F7" w:rsidRPr="00B23E8F" w:rsidRDefault="00EB59F7" w:rsidP="00EF4B1B">
            <w:pPr>
              <w:rPr>
                <w:rFonts w:ascii="Calibri" w:hAnsi="Calibri" w:cs="Calibri"/>
              </w:rPr>
            </w:pPr>
            <w:r w:rsidRPr="000F749E">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683F190D" w14:textId="77777777" w:rsidR="00EB59F7" w:rsidRPr="00B23E8F" w:rsidRDefault="00EB59F7" w:rsidP="00EF4B1B">
            <w:pPr>
              <w:rPr>
                <w:rFonts w:ascii="Calibri" w:hAnsi="Calibri" w:cs="Calibri"/>
              </w:rPr>
            </w:pPr>
            <w:r>
              <w:rPr>
                <w:rFonts w:ascii="Calibri" w:hAnsi="Calibri" w:cs="Calibri"/>
              </w:rPr>
              <w:t>No</w:t>
            </w:r>
          </w:p>
        </w:tc>
        <w:tc>
          <w:tcPr>
            <w:tcW w:w="1213" w:type="dxa"/>
            <w:tcBorders>
              <w:top w:val="single" w:sz="2" w:space="0" w:color="auto"/>
              <w:left w:val="single" w:sz="2" w:space="0" w:color="auto"/>
              <w:bottom w:val="single" w:sz="2" w:space="0" w:color="auto"/>
              <w:right w:val="single" w:sz="2" w:space="0" w:color="auto"/>
            </w:tcBorders>
          </w:tcPr>
          <w:p w14:paraId="57B0FEDC" w14:textId="77777777" w:rsidR="00EB59F7" w:rsidRPr="00B23E8F" w:rsidRDefault="00EB59F7" w:rsidP="00EF4B1B">
            <w:pPr>
              <w:rPr>
                <w:rFonts w:ascii="Calibri" w:hAnsi="Calibri" w:cs="Calibri"/>
              </w:rPr>
            </w:pPr>
            <w:r>
              <w:rPr>
                <w:rFonts w:ascii="Calibri" w:hAnsi="Calibri" w:cs="Calibri"/>
              </w:rPr>
              <w:t>30</w:t>
            </w:r>
          </w:p>
        </w:tc>
        <w:tc>
          <w:tcPr>
            <w:tcW w:w="1134" w:type="dxa"/>
            <w:tcBorders>
              <w:top w:val="single" w:sz="2" w:space="0" w:color="auto"/>
              <w:left w:val="single" w:sz="2" w:space="0" w:color="auto"/>
              <w:bottom w:val="single" w:sz="2" w:space="0" w:color="auto"/>
              <w:right w:val="single" w:sz="2" w:space="0" w:color="auto"/>
            </w:tcBorders>
          </w:tcPr>
          <w:p w14:paraId="3C2E1E0E" w14:textId="77777777" w:rsidR="00EB59F7" w:rsidRPr="00B23E8F" w:rsidRDefault="00EB59F7" w:rsidP="00EF4B1B">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5043DAA6" w14:textId="77777777" w:rsidR="00EB59F7" w:rsidRPr="00B23E8F" w:rsidRDefault="00EB59F7" w:rsidP="00EF4B1B">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5627EACB"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54675B71" w14:textId="77777777" w:rsidR="00EB59F7" w:rsidRPr="00B23E8F" w:rsidRDefault="00EB59F7" w:rsidP="00EF4B1B">
            <w:pPr>
              <w:rPr>
                <w:rFonts w:ascii="Calibri" w:hAnsi="Calibri" w:cs="Calibri"/>
              </w:rPr>
            </w:pPr>
          </w:p>
        </w:tc>
      </w:tr>
      <w:tr w:rsidR="00EB59F7" w:rsidRPr="00B23E8F" w14:paraId="0DE5B5DB" w14:textId="77777777" w:rsidTr="00EF4B1B">
        <w:trPr>
          <w:trHeight w:val="223"/>
        </w:trPr>
        <w:tc>
          <w:tcPr>
            <w:tcW w:w="474" w:type="dxa"/>
            <w:tcBorders>
              <w:top w:val="single" w:sz="2" w:space="0" w:color="auto"/>
              <w:left w:val="single" w:sz="2" w:space="0" w:color="auto"/>
              <w:bottom w:val="single" w:sz="2" w:space="0" w:color="auto"/>
              <w:right w:val="single" w:sz="2" w:space="0" w:color="auto"/>
            </w:tcBorders>
          </w:tcPr>
          <w:p w14:paraId="58931CAC" w14:textId="77777777" w:rsidR="00EB59F7" w:rsidRPr="00B23E8F" w:rsidRDefault="00EB59F7" w:rsidP="00EF4B1B">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1EBFD744" w14:textId="77777777" w:rsidR="00EB59F7" w:rsidRDefault="00EB59F7" w:rsidP="00EF4B1B">
            <w:pPr>
              <w:rPr>
                <w:rFonts w:ascii="Calibri" w:hAnsi="Calibri" w:cs="Calibri"/>
              </w:rPr>
            </w:pPr>
            <w:proofErr w:type="spellStart"/>
            <w:r>
              <w:rPr>
                <w:rFonts w:ascii="Calibri" w:hAnsi="Calibri" w:cs="Calibri"/>
              </w:rPr>
              <w:t>Recibo_Id_Recibo</w:t>
            </w:r>
            <w:proofErr w:type="spellEnd"/>
          </w:p>
        </w:tc>
        <w:tc>
          <w:tcPr>
            <w:tcW w:w="908" w:type="dxa"/>
            <w:tcBorders>
              <w:top w:val="single" w:sz="2" w:space="0" w:color="auto"/>
              <w:left w:val="single" w:sz="2" w:space="0" w:color="auto"/>
              <w:bottom w:val="single" w:sz="2" w:space="0" w:color="auto"/>
              <w:right w:val="single" w:sz="2" w:space="0" w:color="auto"/>
            </w:tcBorders>
          </w:tcPr>
          <w:p w14:paraId="40B20AF1" w14:textId="77777777" w:rsidR="00EB59F7" w:rsidRDefault="00EB59F7" w:rsidP="00EF4B1B">
            <w:pPr>
              <w:rPr>
                <w:rFonts w:ascii="Calibri" w:hAnsi="Calibri" w:cs="Calibri"/>
              </w:rPr>
            </w:pPr>
            <w:proofErr w:type="spellStart"/>
            <w:r>
              <w:rPr>
                <w:rFonts w:ascii="Calibri" w:hAnsi="Calibri" w:cs="Calibri"/>
              </w:rPr>
              <w:t>Int</w:t>
            </w:r>
            <w:proofErr w:type="spellEnd"/>
          </w:p>
        </w:tc>
        <w:tc>
          <w:tcPr>
            <w:tcW w:w="793" w:type="dxa"/>
            <w:tcBorders>
              <w:top w:val="single" w:sz="2" w:space="0" w:color="auto"/>
              <w:left w:val="single" w:sz="2" w:space="0" w:color="auto"/>
              <w:bottom w:val="single" w:sz="2" w:space="0" w:color="auto"/>
              <w:right w:val="single" w:sz="2" w:space="0" w:color="auto"/>
            </w:tcBorders>
          </w:tcPr>
          <w:p w14:paraId="095AA515" w14:textId="77777777" w:rsidR="00EB59F7" w:rsidRPr="00B23E8F" w:rsidRDefault="00EB59F7" w:rsidP="00EF4B1B">
            <w:pPr>
              <w:rPr>
                <w:rFonts w:ascii="Calibri" w:hAnsi="Calibri" w:cs="Calibri"/>
              </w:rPr>
            </w:pPr>
            <w:r w:rsidRPr="000F749E">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757BCED2" w14:textId="77777777" w:rsidR="00EB59F7" w:rsidRPr="00B23E8F" w:rsidRDefault="00EB59F7" w:rsidP="00EF4B1B">
            <w:pPr>
              <w:rPr>
                <w:rFonts w:ascii="Calibri" w:hAnsi="Calibri" w:cs="Calibri"/>
              </w:rPr>
            </w:pPr>
            <w:r>
              <w:rPr>
                <w:rFonts w:ascii="Calibri" w:hAnsi="Calibri" w:cs="Calibri"/>
              </w:rPr>
              <w:t>Si</w:t>
            </w:r>
          </w:p>
        </w:tc>
        <w:tc>
          <w:tcPr>
            <w:tcW w:w="1213" w:type="dxa"/>
            <w:tcBorders>
              <w:top w:val="single" w:sz="2" w:space="0" w:color="auto"/>
              <w:left w:val="single" w:sz="2" w:space="0" w:color="auto"/>
              <w:bottom w:val="single" w:sz="2" w:space="0" w:color="auto"/>
              <w:right w:val="single" w:sz="2" w:space="0" w:color="auto"/>
            </w:tcBorders>
          </w:tcPr>
          <w:p w14:paraId="29BA5756" w14:textId="77777777" w:rsidR="00EB59F7" w:rsidRDefault="00EB59F7" w:rsidP="00EF4B1B">
            <w:pPr>
              <w:rPr>
                <w:rFonts w:ascii="Calibri" w:hAnsi="Calibri" w:cs="Calibri"/>
              </w:rPr>
            </w:pPr>
            <w:r>
              <w:rPr>
                <w:rFonts w:ascii="Calibri" w:hAnsi="Calibri" w:cs="Calibri"/>
              </w:rPr>
              <w:t>4</w:t>
            </w:r>
          </w:p>
        </w:tc>
        <w:tc>
          <w:tcPr>
            <w:tcW w:w="1134" w:type="dxa"/>
            <w:tcBorders>
              <w:top w:val="single" w:sz="2" w:space="0" w:color="auto"/>
              <w:left w:val="single" w:sz="2" w:space="0" w:color="auto"/>
              <w:bottom w:val="single" w:sz="2" w:space="0" w:color="auto"/>
              <w:right w:val="single" w:sz="2" w:space="0" w:color="auto"/>
            </w:tcBorders>
          </w:tcPr>
          <w:p w14:paraId="6CB53A42" w14:textId="77777777" w:rsidR="00EB59F7" w:rsidRPr="00B23E8F" w:rsidRDefault="00EB59F7" w:rsidP="00EF4B1B">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7F88E2C5" w14:textId="77777777" w:rsidR="00EB59F7" w:rsidRPr="00B23E8F" w:rsidRDefault="00EB59F7" w:rsidP="00EF4B1B">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417095E1"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1732AB63" w14:textId="77777777" w:rsidR="00EB59F7" w:rsidRPr="00B23E8F" w:rsidRDefault="00EB59F7" w:rsidP="00EF4B1B">
            <w:pPr>
              <w:rPr>
                <w:rFonts w:ascii="Calibri" w:hAnsi="Calibri" w:cs="Calibri"/>
              </w:rPr>
            </w:pPr>
          </w:p>
        </w:tc>
      </w:tr>
    </w:tbl>
    <w:p w14:paraId="407E5193" w14:textId="77777777" w:rsidR="00EB59F7" w:rsidRPr="00B23E8F" w:rsidRDefault="00EB59F7" w:rsidP="00EB59F7">
      <w:pPr>
        <w:ind w:left="851"/>
        <w:rPr>
          <w:rFonts w:ascii="Calibri" w:hAnsi="Calibri" w:cs="Calibri"/>
        </w:rPr>
      </w:pPr>
    </w:p>
    <w:p w14:paraId="490C4506" w14:textId="77777777" w:rsidR="00EB59F7" w:rsidRDefault="00EB59F7" w:rsidP="00EB59F7">
      <w:pPr>
        <w:pStyle w:val="ListHeader"/>
        <w:shd w:val="clear" w:color="auto" w:fill="auto"/>
        <w:rPr>
          <w:rFonts w:ascii="Calibri" w:hAnsi="Calibri" w:cs="Calibri"/>
          <w:bCs w:val="0"/>
          <w:i w:val="0"/>
          <w:color w:val="auto"/>
          <w:sz w:val="24"/>
          <w:szCs w:val="24"/>
          <w:lang w:val="es-CO" w:eastAsia="en-US"/>
        </w:rPr>
      </w:pPr>
      <w:r w:rsidRPr="00B23E8F">
        <w:rPr>
          <w:rFonts w:ascii="Calibri" w:hAnsi="Calibri" w:cs="Calibri"/>
          <w:bCs w:val="0"/>
          <w:i w:val="0"/>
          <w:color w:val="auto"/>
          <w:sz w:val="24"/>
          <w:szCs w:val="24"/>
          <w:lang w:val="es-CO" w:eastAsia="en-US"/>
        </w:rPr>
        <w:t>Relaciones:</w:t>
      </w:r>
    </w:p>
    <w:p w14:paraId="76C0E219" w14:textId="77777777" w:rsidR="00EB59F7" w:rsidRPr="00476296" w:rsidRDefault="00EB59F7" w:rsidP="00EB59F7">
      <w:pPr>
        <w:ind w:left="851"/>
        <w:rPr>
          <w:lang w:val="es-CO" w:eastAsia="en-US"/>
        </w:rPr>
      </w:pPr>
    </w:p>
    <w:tbl>
      <w:tblPr>
        <w:tblW w:w="9420" w:type="dxa"/>
        <w:tblInd w:w="-69" w:type="dxa"/>
        <w:tblLayout w:type="fixed"/>
        <w:tblCellMar>
          <w:left w:w="60" w:type="dxa"/>
          <w:right w:w="60" w:type="dxa"/>
        </w:tblCellMar>
        <w:tblLook w:val="0000" w:firstRow="0" w:lastRow="0" w:firstColumn="0" w:lastColumn="0" w:noHBand="0" w:noVBand="0"/>
      </w:tblPr>
      <w:tblGrid>
        <w:gridCol w:w="2291"/>
        <w:gridCol w:w="3345"/>
        <w:gridCol w:w="3784"/>
      </w:tblGrid>
      <w:tr w:rsidR="00EB59F7" w:rsidRPr="00B23E8F" w14:paraId="06C49AB2" w14:textId="77777777" w:rsidTr="00EF4B1B">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60AEE100"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2FFAAA06" w14:textId="77777777" w:rsidR="00EB59F7" w:rsidRPr="00B23E8F" w:rsidRDefault="00EB59F7" w:rsidP="00EF4B1B">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3E5966AC"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EB59F7" w:rsidRPr="00B23E8F" w14:paraId="3C4D9AC9" w14:textId="77777777" w:rsidTr="00EF4B1B">
        <w:trPr>
          <w:trHeight w:val="338"/>
        </w:trPr>
        <w:tc>
          <w:tcPr>
            <w:tcW w:w="2291" w:type="dxa"/>
            <w:tcBorders>
              <w:top w:val="single" w:sz="2" w:space="0" w:color="auto"/>
              <w:left w:val="single" w:sz="2" w:space="0" w:color="auto"/>
              <w:bottom w:val="single" w:sz="2" w:space="0" w:color="auto"/>
              <w:right w:val="single" w:sz="2" w:space="0" w:color="auto"/>
            </w:tcBorders>
          </w:tcPr>
          <w:p w14:paraId="3F6F59B5" w14:textId="77777777" w:rsidR="00EB59F7" w:rsidRPr="00B23E8F" w:rsidRDefault="00EB59F7" w:rsidP="00EF4B1B">
            <w:pPr>
              <w:rPr>
                <w:rFonts w:ascii="Calibri" w:hAnsi="Calibri" w:cs="Calibri"/>
                <w:lang w:val="en-US"/>
              </w:rPr>
            </w:pPr>
            <w:proofErr w:type="spellStart"/>
            <w:r>
              <w:rPr>
                <w:rFonts w:ascii="Calibri" w:hAnsi="Calibri" w:cs="Calibri"/>
                <w:lang w:val="en-US"/>
              </w:rPr>
              <w:t>Id_Pago</w:t>
            </w:r>
            <w:proofErr w:type="spellEnd"/>
          </w:p>
        </w:tc>
        <w:tc>
          <w:tcPr>
            <w:tcW w:w="3345" w:type="dxa"/>
            <w:tcBorders>
              <w:top w:val="single" w:sz="2" w:space="0" w:color="auto"/>
              <w:left w:val="single" w:sz="2" w:space="0" w:color="auto"/>
              <w:bottom w:val="single" w:sz="2" w:space="0" w:color="auto"/>
              <w:right w:val="single" w:sz="2" w:space="0" w:color="auto"/>
            </w:tcBorders>
          </w:tcPr>
          <w:p w14:paraId="2DD153B1" w14:textId="77777777" w:rsidR="00EB59F7" w:rsidRPr="00B23E8F" w:rsidRDefault="00EB59F7" w:rsidP="00EF4B1B">
            <w:pPr>
              <w:rPr>
                <w:rFonts w:ascii="Calibri" w:hAnsi="Calibri" w:cs="Calibri"/>
                <w:lang w:val="en-US"/>
              </w:rPr>
            </w:pPr>
            <w:proofErr w:type="spellStart"/>
            <w:r>
              <w:rPr>
                <w:rFonts w:ascii="Calibri" w:hAnsi="Calibri" w:cs="Calibri"/>
                <w:lang w:val="en-US"/>
              </w:rPr>
              <w:t>Pago_PK</w:t>
            </w:r>
            <w:proofErr w:type="spellEnd"/>
          </w:p>
        </w:tc>
        <w:tc>
          <w:tcPr>
            <w:tcW w:w="3784" w:type="dxa"/>
            <w:tcBorders>
              <w:top w:val="single" w:sz="2" w:space="0" w:color="auto"/>
              <w:left w:val="single" w:sz="2" w:space="0" w:color="auto"/>
              <w:bottom w:val="single" w:sz="2" w:space="0" w:color="auto"/>
              <w:right w:val="single" w:sz="2" w:space="0" w:color="auto"/>
            </w:tcBorders>
          </w:tcPr>
          <w:p w14:paraId="52846618" w14:textId="77777777" w:rsidR="00EB59F7" w:rsidRPr="00B23E8F" w:rsidRDefault="00EB59F7" w:rsidP="00EF4B1B">
            <w:pPr>
              <w:jc w:val="both"/>
              <w:rPr>
                <w:rFonts w:ascii="Calibri" w:hAnsi="Calibri" w:cs="Calibri"/>
              </w:rPr>
            </w:pPr>
          </w:p>
        </w:tc>
      </w:tr>
      <w:tr w:rsidR="00EB59F7" w:rsidRPr="00B23E8F" w14:paraId="5B9A3F97" w14:textId="77777777" w:rsidTr="00EF4B1B">
        <w:trPr>
          <w:trHeight w:val="338"/>
        </w:trPr>
        <w:tc>
          <w:tcPr>
            <w:tcW w:w="2291" w:type="dxa"/>
            <w:tcBorders>
              <w:top w:val="single" w:sz="2" w:space="0" w:color="auto"/>
              <w:left w:val="single" w:sz="2" w:space="0" w:color="auto"/>
              <w:bottom w:val="single" w:sz="2" w:space="0" w:color="auto"/>
              <w:right w:val="single" w:sz="2" w:space="0" w:color="auto"/>
            </w:tcBorders>
          </w:tcPr>
          <w:p w14:paraId="0837D25C" w14:textId="77777777" w:rsidR="00EB59F7" w:rsidRDefault="00EB59F7" w:rsidP="00EF4B1B">
            <w:pPr>
              <w:rPr>
                <w:rFonts w:ascii="Calibri" w:hAnsi="Calibri" w:cs="Calibri"/>
                <w:lang w:val="en-US"/>
              </w:rPr>
            </w:pPr>
            <w:proofErr w:type="spellStart"/>
            <w:r>
              <w:rPr>
                <w:rFonts w:ascii="Calibri" w:hAnsi="Calibri" w:cs="Calibri"/>
                <w:lang w:val="en-US"/>
              </w:rPr>
              <w:t>Recibo_Id_Recibo</w:t>
            </w:r>
            <w:proofErr w:type="spellEnd"/>
          </w:p>
        </w:tc>
        <w:tc>
          <w:tcPr>
            <w:tcW w:w="3345" w:type="dxa"/>
            <w:tcBorders>
              <w:top w:val="single" w:sz="2" w:space="0" w:color="auto"/>
              <w:left w:val="single" w:sz="2" w:space="0" w:color="auto"/>
              <w:bottom w:val="single" w:sz="2" w:space="0" w:color="auto"/>
              <w:right w:val="single" w:sz="2" w:space="0" w:color="auto"/>
            </w:tcBorders>
          </w:tcPr>
          <w:p w14:paraId="608DD5E2" w14:textId="77777777" w:rsidR="00EB59F7" w:rsidRPr="00B23E8F" w:rsidRDefault="00EB59F7" w:rsidP="00EF4B1B">
            <w:pPr>
              <w:rPr>
                <w:rFonts w:ascii="Calibri" w:hAnsi="Calibri" w:cs="Calibri"/>
                <w:lang w:val="en-US"/>
              </w:rPr>
            </w:pPr>
            <w:proofErr w:type="spellStart"/>
            <w:r>
              <w:rPr>
                <w:rFonts w:ascii="Calibri" w:hAnsi="Calibri" w:cs="Calibri"/>
                <w:lang w:val="en-US"/>
              </w:rPr>
              <w:t>Pago_Recibo_FK</w:t>
            </w:r>
            <w:proofErr w:type="spellEnd"/>
          </w:p>
        </w:tc>
        <w:tc>
          <w:tcPr>
            <w:tcW w:w="3784" w:type="dxa"/>
            <w:tcBorders>
              <w:top w:val="single" w:sz="2" w:space="0" w:color="auto"/>
              <w:left w:val="single" w:sz="2" w:space="0" w:color="auto"/>
              <w:bottom w:val="single" w:sz="2" w:space="0" w:color="auto"/>
              <w:right w:val="single" w:sz="2" w:space="0" w:color="auto"/>
            </w:tcBorders>
          </w:tcPr>
          <w:p w14:paraId="3C531D5D" w14:textId="77777777" w:rsidR="00EB59F7" w:rsidRPr="00B23E8F" w:rsidRDefault="00EB59F7" w:rsidP="00EF4B1B">
            <w:pPr>
              <w:jc w:val="both"/>
              <w:rPr>
                <w:rFonts w:ascii="Calibri" w:hAnsi="Calibri" w:cs="Calibri"/>
              </w:rPr>
            </w:pPr>
          </w:p>
        </w:tc>
      </w:tr>
    </w:tbl>
    <w:p w14:paraId="478676A5" w14:textId="77777777" w:rsidR="00EB59F7" w:rsidRDefault="00EB59F7" w:rsidP="00EB59F7">
      <w:pPr>
        <w:ind w:left="851"/>
      </w:pPr>
    </w:p>
    <w:p w14:paraId="0C827C46" w14:textId="77777777" w:rsidR="00EB59F7" w:rsidRDefault="00EB59F7" w:rsidP="00EB59F7">
      <w:pPr>
        <w:ind w:left="851"/>
      </w:pPr>
    </w:p>
    <w:p w14:paraId="04E6453A" w14:textId="77777777" w:rsidR="00EB59F7" w:rsidRPr="005E4A0D" w:rsidRDefault="00EB59F7" w:rsidP="00EB59F7">
      <w:pPr>
        <w:rPr>
          <w:rFonts w:ascii="Calibri" w:hAnsi="Calibri" w:cs="Calibri"/>
          <w:color w:val="0D0D0D" w:themeColor="text1" w:themeTint="F2"/>
        </w:rPr>
      </w:pPr>
      <w:r w:rsidRPr="00B23E8F">
        <w:rPr>
          <w:rFonts w:ascii="Calibri" w:hAnsi="Calibri" w:cs="Calibri"/>
        </w:rPr>
        <w:t xml:space="preserve">NOMBRE OBJETO: </w:t>
      </w:r>
      <w:r>
        <w:rPr>
          <w:rFonts w:ascii="Calibri" w:hAnsi="Calibri" w:cs="Calibri"/>
          <w:iCs/>
          <w:color w:val="0D0D0D" w:themeColor="text1" w:themeTint="F2"/>
        </w:rPr>
        <w:t>Recibo</w:t>
      </w:r>
    </w:p>
    <w:p w14:paraId="10FA739A" w14:textId="77777777" w:rsidR="00EB59F7" w:rsidRDefault="00EB59F7" w:rsidP="00EB59F7">
      <w:pPr>
        <w:rPr>
          <w:rFonts w:ascii="Calibri" w:hAnsi="Calibri" w:cs="Calibri"/>
          <w:color w:val="0D0D0D" w:themeColor="text1" w:themeTint="F2"/>
        </w:rPr>
      </w:pPr>
      <w:r w:rsidRPr="005E4A0D">
        <w:rPr>
          <w:rFonts w:ascii="Calibri" w:hAnsi="Calibri" w:cs="Calibri"/>
          <w:color w:val="0D0D0D" w:themeColor="text1" w:themeTint="F2"/>
        </w:rPr>
        <w:t xml:space="preserve">DESCRIPCION:    </w:t>
      </w:r>
      <w:r>
        <w:rPr>
          <w:rFonts w:ascii="Calibri" w:hAnsi="Calibri" w:cs="Calibri"/>
          <w:color w:val="0D0D0D" w:themeColor="text1" w:themeTint="F2"/>
        </w:rPr>
        <w:t>Almacena los datos de los Recibos</w:t>
      </w:r>
    </w:p>
    <w:p w14:paraId="733190E4" w14:textId="77777777" w:rsidR="00EB59F7" w:rsidRPr="005E4A0D" w:rsidRDefault="00EB59F7" w:rsidP="00EB59F7">
      <w:pPr>
        <w:ind w:left="851"/>
        <w:rPr>
          <w:rFonts w:ascii="Calibri" w:hAnsi="Calibri" w:cs="Calibri"/>
          <w:color w:val="0D0D0D" w:themeColor="text1" w:themeTint="F2"/>
        </w:rPr>
      </w:pPr>
    </w:p>
    <w:p w14:paraId="4F9072A3" w14:textId="77777777" w:rsidR="00EB59F7" w:rsidRDefault="00EB59F7" w:rsidP="00EB59F7">
      <w:pPr>
        <w:rPr>
          <w:rFonts w:ascii="Calibri" w:hAnsi="Calibri" w:cs="Calibri"/>
          <w:b/>
        </w:rPr>
      </w:pPr>
      <w:r w:rsidRPr="00B23E8F">
        <w:rPr>
          <w:rFonts w:ascii="Calibri" w:hAnsi="Calibri" w:cs="Calibri"/>
          <w:b/>
        </w:rPr>
        <w:t>Columnas:</w:t>
      </w:r>
    </w:p>
    <w:p w14:paraId="738AC222" w14:textId="77777777" w:rsidR="00EB59F7" w:rsidRPr="00B23E8F" w:rsidRDefault="00EB59F7" w:rsidP="00EB59F7">
      <w:pPr>
        <w:rPr>
          <w:rFonts w:ascii="Calibri" w:hAnsi="Calibri" w:cs="Calibri"/>
          <w:b/>
        </w:rPr>
      </w:pPr>
    </w:p>
    <w:tbl>
      <w:tblPr>
        <w:tblW w:w="10312" w:type="dxa"/>
        <w:tblInd w:w="-60" w:type="dxa"/>
        <w:tblLayout w:type="fixed"/>
        <w:tblCellMar>
          <w:left w:w="60" w:type="dxa"/>
          <w:right w:w="60" w:type="dxa"/>
        </w:tblCellMar>
        <w:tblLook w:val="0000" w:firstRow="0" w:lastRow="0" w:firstColumn="0" w:lastColumn="0" w:noHBand="0" w:noVBand="0"/>
      </w:tblPr>
      <w:tblGrid>
        <w:gridCol w:w="474"/>
        <w:gridCol w:w="2078"/>
        <w:gridCol w:w="1050"/>
        <w:gridCol w:w="651"/>
        <w:gridCol w:w="992"/>
        <w:gridCol w:w="1213"/>
        <w:gridCol w:w="1134"/>
        <w:gridCol w:w="850"/>
        <w:gridCol w:w="993"/>
        <w:gridCol w:w="877"/>
      </w:tblGrid>
      <w:tr w:rsidR="00EB59F7" w:rsidRPr="00B23E8F" w14:paraId="42E35C77" w14:textId="77777777" w:rsidTr="00EF4B1B">
        <w:trPr>
          <w:trHeight w:val="228"/>
        </w:trPr>
        <w:tc>
          <w:tcPr>
            <w:tcW w:w="474" w:type="dxa"/>
            <w:tcBorders>
              <w:top w:val="single" w:sz="2" w:space="0" w:color="auto"/>
              <w:left w:val="single" w:sz="2" w:space="0" w:color="auto"/>
              <w:bottom w:val="single" w:sz="2" w:space="0" w:color="auto"/>
              <w:right w:val="single" w:sz="2" w:space="0" w:color="auto"/>
            </w:tcBorders>
            <w:shd w:val="clear" w:color="auto" w:fill="E6E6E6"/>
          </w:tcPr>
          <w:p w14:paraId="2D469A46"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PK</w:t>
            </w:r>
          </w:p>
        </w:tc>
        <w:tc>
          <w:tcPr>
            <w:tcW w:w="2078" w:type="dxa"/>
            <w:tcBorders>
              <w:top w:val="single" w:sz="2" w:space="0" w:color="auto"/>
              <w:left w:val="single" w:sz="2" w:space="0" w:color="auto"/>
              <w:bottom w:val="single" w:sz="2" w:space="0" w:color="auto"/>
              <w:right w:val="single" w:sz="2" w:space="0" w:color="auto"/>
            </w:tcBorders>
            <w:shd w:val="clear" w:color="auto" w:fill="E6E6E6"/>
          </w:tcPr>
          <w:p w14:paraId="08993617"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1050" w:type="dxa"/>
            <w:tcBorders>
              <w:top w:val="single" w:sz="2" w:space="0" w:color="auto"/>
              <w:left w:val="single" w:sz="2" w:space="0" w:color="auto"/>
              <w:bottom w:val="single" w:sz="2" w:space="0" w:color="auto"/>
              <w:right w:val="single" w:sz="2" w:space="0" w:color="auto"/>
            </w:tcBorders>
            <w:shd w:val="clear" w:color="auto" w:fill="E6E6E6"/>
          </w:tcPr>
          <w:p w14:paraId="78BCCED8"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651" w:type="dxa"/>
            <w:tcBorders>
              <w:top w:val="single" w:sz="2" w:space="0" w:color="auto"/>
              <w:left w:val="single" w:sz="2" w:space="0" w:color="auto"/>
              <w:bottom w:val="single" w:sz="2" w:space="0" w:color="auto"/>
              <w:right w:val="single" w:sz="2" w:space="0" w:color="auto"/>
            </w:tcBorders>
            <w:shd w:val="clear" w:color="auto" w:fill="E6E6E6"/>
          </w:tcPr>
          <w:p w14:paraId="7E582109" w14:textId="77777777" w:rsidR="00EB59F7" w:rsidRPr="00B23E8F" w:rsidRDefault="00EB59F7" w:rsidP="00EF4B1B">
            <w:pPr>
              <w:rPr>
                <w:rFonts w:ascii="Calibri" w:hAnsi="Calibri" w:cs="Calibri"/>
                <w:b/>
                <w:bCs/>
                <w:lang w:val="en-US"/>
              </w:rPr>
            </w:pPr>
            <w:r w:rsidRPr="00B23E8F">
              <w:rPr>
                <w:rFonts w:ascii="Calibri" w:hAnsi="Calibri" w:cs="Calibri"/>
                <w:b/>
                <w:bCs/>
              </w:rPr>
              <w:t>Nulo</w:t>
            </w:r>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15F85E1E" w14:textId="77777777" w:rsidR="00EB59F7" w:rsidRPr="00B23E8F" w:rsidRDefault="00EB59F7" w:rsidP="00EF4B1B">
            <w:pPr>
              <w:rPr>
                <w:rFonts w:ascii="Calibri" w:hAnsi="Calibri" w:cs="Calibri"/>
                <w:b/>
                <w:bCs/>
                <w:lang w:val="en-US"/>
              </w:rPr>
            </w:pPr>
            <w:r w:rsidRPr="00B23E8F">
              <w:rPr>
                <w:rFonts w:ascii="Calibri" w:hAnsi="Calibri" w:cs="Calibri"/>
                <w:b/>
                <w:bCs/>
              </w:rPr>
              <w:t>Único</w:t>
            </w:r>
          </w:p>
        </w:tc>
        <w:tc>
          <w:tcPr>
            <w:tcW w:w="1213" w:type="dxa"/>
            <w:tcBorders>
              <w:top w:val="single" w:sz="2" w:space="0" w:color="auto"/>
              <w:left w:val="single" w:sz="2" w:space="0" w:color="auto"/>
              <w:bottom w:val="single" w:sz="2" w:space="0" w:color="auto"/>
              <w:right w:val="single" w:sz="2" w:space="0" w:color="auto"/>
            </w:tcBorders>
            <w:shd w:val="clear" w:color="auto" w:fill="E6E6E6"/>
          </w:tcPr>
          <w:p w14:paraId="743F6482"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3EFFD799"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Pre</w:t>
            </w:r>
            <w:r w:rsidRPr="00B23E8F">
              <w:rPr>
                <w:rFonts w:ascii="Calibri" w:hAnsi="Calibri" w:cs="Calibri"/>
                <w:b/>
                <w:bCs/>
              </w:rPr>
              <w:t>cisión</w:t>
            </w:r>
          </w:p>
        </w:tc>
        <w:tc>
          <w:tcPr>
            <w:tcW w:w="850" w:type="dxa"/>
            <w:tcBorders>
              <w:top w:val="single" w:sz="2" w:space="0" w:color="auto"/>
              <w:left w:val="single" w:sz="2" w:space="0" w:color="auto"/>
              <w:bottom w:val="single" w:sz="2" w:space="0" w:color="auto"/>
              <w:right w:val="single" w:sz="2" w:space="0" w:color="auto"/>
            </w:tcBorders>
            <w:shd w:val="clear" w:color="auto" w:fill="E6E6E6"/>
          </w:tcPr>
          <w:p w14:paraId="77FED288" w14:textId="77777777" w:rsidR="00EB59F7" w:rsidRPr="00B23E8F" w:rsidRDefault="00EB59F7" w:rsidP="00EF4B1B">
            <w:pPr>
              <w:rPr>
                <w:rFonts w:ascii="Calibri" w:hAnsi="Calibri" w:cs="Calibri"/>
                <w:b/>
                <w:bCs/>
                <w:lang w:val="en-US"/>
              </w:rPr>
            </w:pPr>
            <w:r w:rsidRPr="00B23E8F">
              <w:rPr>
                <w:rFonts w:ascii="Calibri" w:hAnsi="Calibri" w:cs="Calibri"/>
                <w:b/>
                <w:bCs/>
              </w:rPr>
              <w:t>Escala</w:t>
            </w:r>
          </w:p>
        </w:tc>
        <w:tc>
          <w:tcPr>
            <w:tcW w:w="993" w:type="dxa"/>
            <w:tcBorders>
              <w:top w:val="single" w:sz="2" w:space="0" w:color="auto"/>
              <w:left w:val="single" w:sz="2" w:space="0" w:color="auto"/>
              <w:bottom w:val="single" w:sz="2" w:space="0" w:color="auto"/>
              <w:right w:val="single" w:sz="2" w:space="0" w:color="auto"/>
            </w:tcBorders>
            <w:shd w:val="clear" w:color="auto" w:fill="E6E6E6"/>
          </w:tcPr>
          <w:p w14:paraId="05DFB654" w14:textId="77777777" w:rsidR="00EB59F7" w:rsidRPr="00B23E8F" w:rsidRDefault="00EB59F7" w:rsidP="00EF4B1B">
            <w:pPr>
              <w:rPr>
                <w:rFonts w:ascii="Calibri" w:hAnsi="Calibri" w:cs="Calibri"/>
                <w:b/>
                <w:bCs/>
                <w:lang w:val="en-US"/>
              </w:rPr>
            </w:pPr>
            <w:r w:rsidRPr="00B23E8F">
              <w:rPr>
                <w:rFonts w:ascii="Calibri" w:hAnsi="Calibri" w:cs="Calibri"/>
                <w:b/>
                <w:bCs/>
              </w:rPr>
              <w:t>Inicial</w:t>
            </w:r>
          </w:p>
        </w:tc>
        <w:tc>
          <w:tcPr>
            <w:tcW w:w="877" w:type="dxa"/>
            <w:tcBorders>
              <w:top w:val="single" w:sz="2" w:space="0" w:color="auto"/>
              <w:left w:val="single" w:sz="2" w:space="0" w:color="auto"/>
              <w:bottom w:val="single" w:sz="2" w:space="0" w:color="auto"/>
              <w:right w:val="single" w:sz="2" w:space="0" w:color="auto"/>
            </w:tcBorders>
            <w:shd w:val="clear" w:color="auto" w:fill="E6E6E6"/>
          </w:tcPr>
          <w:p w14:paraId="72625EFF"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EB59F7" w:rsidRPr="00B23E8F" w14:paraId="09FE9EDB" w14:textId="77777777" w:rsidTr="00EF4B1B">
        <w:trPr>
          <w:trHeight w:val="254"/>
        </w:trPr>
        <w:tc>
          <w:tcPr>
            <w:tcW w:w="474" w:type="dxa"/>
            <w:tcBorders>
              <w:top w:val="single" w:sz="2" w:space="0" w:color="auto"/>
              <w:left w:val="single" w:sz="2" w:space="0" w:color="auto"/>
              <w:bottom w:val="single" w:sz="2" w:space="0" w:color="auto"/>
              <w:right w:val="single" w:sz="2" w:space="0" w:color="auto"/>
            </w:tcBorders>
          </w:tcPr>
          <w:p w14:paraId="275F1693" w14:textId="77777777" w:rsidR="00EB59F7" w:rsidRPr="00B23E8F" w:rsidRDefault="00EB59F7" w:rsidP="00EF4B1B">
            <w:pPr>
              <w:rPr>
                <w:rFonts w:ascii="Calibri" w:hAnsi="Calibri" w:cs="Calibri"/>
              </w:rPr>
            </w:pPr>
            <w:r>
              <w:rPr>
                <w:rFonts w:ascii="Calibri" w:hAnsi="Calibri" w:cs="Calibri"/>
              </w:rPr>
              <w:t>*</w:t>
            </w:r>
            <w:r w:rsidRPr="00B23E8F">
              <w:rPr>
                <w:rFonts w:ascii="Calibri" w:hAnsi="Calibri" w:cs="Calibri"/>
              </w:rPr>
              <w:fldChar w:fldCharType="begin" w:fldLock="1"/>
            </w:r>
            <w:r w:rsidRPr="00B23E8F">
              <w:rPr>
                <w:rFonts w:ascii="Calibri" w:hAnsi="Calibri" w:cs="Calibri"/>
              </w:rPr>
              <w:instrText>MERGEFIELD Att.PK</w:instrText>
            </w:r>
            <w:r w:rsidRPr="00B23E8F">
              <w:rPr>
                <w:rFonts w:ascii="Calibri" w:hAnsi="Calibri" w:cs="Calibri"/>
              </w:rPr>
              <w:fldChar w:fldCharType="end"/>
            </w:r>
          </w:p>
        </w:tc>
        <w:tc>
          <w:tcPr>
            <w:tcW w:w="2078" w:type="dxa"/>
            <w:tcBorders>
              <w:top w:val="single" w:sz="2" w:space="0" w:color="auto"/>
              <w:left w:val="single" w:sz="2" w:space="0" w:color="auto"/>
              <w:bottom w:val="single" w:sz="2" w:space="0" w:color="auto"/>
              <w:right w:val="single" w:sz="2" w:space="0" w:color="auto"/>
            </w:tcBorders>
          </w:tcPr>
          <w:p w14:paraId="05F1DAF9" w14:textId="77777777" w:rsidR="00EB59F7" w:rsidRPr="00B23E8F" w:rsidRDefault="00EB59F7" w:rsidP="00EF4B1B">
            <w:pPr>
              <w:rPr>
                <w:rFonts w:ascii="Calibri" w:hAnsi="Calibri" w:cs="Calibri"/>
              </w:rPr>
            </w:pPr>
            <w:proofErr w:type="spellStart"/>
            <w:r>
              <w:rPr>
                <w:rFonts w:ascii="Calibri" w:hAnsi="Calibri" w:cs="Calibri"/>
              </w:rPr>
              <w:t>Id_Recibo</w:t>
            </w:r>
            <w:proofErr w:type="spellEnd"/>
          </w:p>
        </w:tc>
        <w:tc>
          <w:tcPr>
            <w:tcW w:w="1050" w:type="dxa"/>
            <w:tcBorders>
              <w:top w:val="single" w:sz="2" w:space="0" w:color="auto"/>
              <w:left w:val="single" w:sz="2" w:space="0" w:color="auto"/>
              <w:bottom w:val="single" w:sz="2" w:space="0" w:color="auto"/>
              <w:right w:val="single" w:sz="2" w:space="0" w:color="auto"/>
            </w:tcBorders>
          </w:tcPr>
          <w:p w14:paraId="2A6A4692" w14:textId="77777777" w:rsidR="00EB59F7" w:rsidRPr="00B23E8F" w:rsidRDefault="00EB59F7" w:rsidP="00EF4B1B">
            <w:pPr>
              <w:rPr>
                <w:rFonts w:ascii="Calibri" w:hAnsi="Calibri" w:cs="Calibri"/>
              </w:rPr>
            </w:pPr>
            <w:proofErr w:type="spellStart"/>
            <w:r>
              <w:rPr>
                <w:rFonts w:ascii="Calibri" w:hAnsi="Calibri" w:cs="Calibri"/>
              </w:rPr>
              <w:t>Int</w:t>
            </w:r>
            <w:proofErr w:type="spellEnd"/>
          </w:p>
        </w:tc>
        <w:tc>
          <w:tcPr>
            <w:tcW w:w="651" w:type="dxa"/>
            <w:tcBorders>
              <w:top w:val="single" w:sz="2" w:space="0" w:color="auto"/>
              <w:left w:val="single" w:sz="2" w:space="0" w:color="auto"/>
              <w:bottom w:val="single" w:sz="2" w:space="0" w:color="auto"/>
              <w:right w:val="single" w:sz="2" w:space="0" w:color="auto"/>
            </w:tcBorders>
          </w:tcPr>
          <w:p w14:paraId="4A2206C9" w14:textId="77777777" w:rsidR="00EB59F7" w:rsidRPr="00B23E8F" w:rsidRDefault="00EB59F7" w:rsidP="00EF4B1B">
            <w:pPr>
              <w:rPr>
                <w:rFonts w:ascii="Calibri" w:hAnsi="Calibri" w:cs="Calibri"/>
              </w:rPr>
            </w:pPr>
            <w:r w:rsidRPr="00AB6233">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166B2C42" w14:textId="77777777" w:rsidR="00EB59F7" w:rsidRPr="00B23E8F" w:rsidRDefault="00EB59F7" w:rsidP="00EF4B1B">
            <w:pPr>
              <w:rPr>
                <w:rFonts w:ascii="Calibri" w:hAnsi="Calibri" w:cs="Calibri"/>
              </w:rPr>
            </w:pPr>
            <w:r>
              <w:rPr>
                <w:rFonts w:ascii="Calibri" w:hAnsi="Calibri" w:cs="Calibri"/>
              </w:rPr>
              <w:t>Si</w:t>
            </w:r>
          </w:p>
        </w:tc>
        <w:tc>
          <w:tcPr>
            <w:tcW w:w="1213" w:type="dxa"/>
            <w:tcBorders>
              <w:top w:val="single" w:sz="2" w:space="0" w:color="auto"/>
              <w:left w:val="single" w:sz="2" w:space="0" w:color="auto"/>
              <w:bottom w:val="single" w:sz="2" w:space="0" w:color="auto"/>
              <w:right w:val="single" w:sz="2" w:space="0" w:color="auto"/>
            </w:tcBorders>
          </w:tcPr>
          <w:p w14:paraId="288D8E49" w14:textId="77777777" w:rsidR="00EB59F7" w:rsidRPr="00B23E8F" w:rsidRDefault="00EB59F7" w:rsidP="00EF4B1B">
            <w:pPr>
              <w:rPr>
                <w:rFonts w:ascii="Calibri" w:hAnsi="Calibri" w:cs="Calibri"/>
              </w:rPr>
            </w:pPr>
            <w:r>
              <w:rPr>
                <w:rFonts w:ascii="Calibri" w:hAnsi="Calibri" w:cs="Calibri"/>
              </w:rPr>
              <w:t>4</w:t>
            </w:r>
          </w:p>
        </w:tc>
        <w:tc>
          <w:tcPr>
            <w:tcW w:w="1134" w:type="dxa"/>
            <w:tcBorders>
              <w:top w:val="single" w:sz="2" w:space="0" w:color="auto"/>
              <w:left w:val="single" w:sz="2" w:space="0" w:color="auto"/>
              <w:bottom w:val="single" w:sz="2" w:space="0" w:color="auto"/>
              <w:right w:val="single" w:sz="2" w:space="0" w:color="auto"/>
            </w:tcBorders>
          </w:tcPr>
          <w:p w14:paraId="599843BC" w14:textId="77777777" w:rsidR="00EB59F7" w:rsidRPr="00B23E8F" w:rsidRDefault="00EB59F7" w:rsidP="00EF4B1B">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416B6C7F" w14:textId="77777777" w:rsidR="00EB59F7" w:rsidRPr="00B23E8F" w:rsidRDefault="00EB59F7" w:rsidP="00EF4B1B">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512E1EE0"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71634FF0" w14:textId="77777777" w:rsidR="00EB59F7" w:rsidRPr="00B23E8F" w:rsidRDefault="00EB59F7" w:rsidP="00EF4B1B">
            <w:pPr>
              <w:rPr>
                <w:rFonts w:ascii="Calibri" w:hAnsi="Calibri" w:cs="Calibri"/>
              </w:rPr>
            </w:pPr>
          </w:p>
        </w:tc>
      </w:tr>
      <w:tr w:rsidR="00EB59F7" w:rsidRPr="00B23E8F" w14:paraId="53CA3AF3" w14:textId="77777777" w:rsidTr="00EF4B1B">
        <w:trPr>
          <w:trHeight w:val="223"/>
        </w:trPr>
        <w:tc>
          <w:tcPr>
            <w:tcW w:w="474" w:type="dxa"/>
            <w:tcBorders>
              <w:top w:val="single" w:sz="2" w:space="0" w:color="auto"/>
              <w:left w:val="single" w:sz="2" w:space="0" w:color="auto"/>
              <w:bottom w:val="single" w:sz="2" w:space="0" w:color="auto"/>
              <w:right w:val="single" w:sz="2" w:space="0" w:color="auto"/>
            </w:tcBorders>
          </w:tcPr>
          <w:p w14:paraId="0820E3FF" w14:textId="77777777" w:rsidR="00EB59F7" w:rsidRPr="00B23E8F" w:rsidRDefault="00EB59F7" w:rsidP="00EF4B1B">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70D75618" w14:textId="77777777" w:rsidR="00EB59F7" w:rsidRPr="00B23E8F" w:rsidRDefault="00EB59F7" w:rsidP="00EF4B1B">
            <w:pPr>
              <w:rPr>
                <w:rFonts w:ascii="Calibri" w:hAnsi="Calibri" w:cs="Calibri"/>
              </w:rPr>
            </w:pPr>
            <w:proofErr w:type="spellStart"/>
            <w:r>
              <w:rPr>
                <w:rFonts w:ascii="Calibri" w:hAnsi="Calibri" w:cs="Calibri"/>
              </w:rPr>
              <w:t>Fecha_Recibo</w:t>
            </w:r>
            <w:proofErr w:type="spellEnd"/>
          </w:p>
        </w:tc>
        <w:tc>
          <w:tcPr>
            <w:tcW w:w="1050" w:type="dxa"/>
            <w:tcBorders>
              <w:top w:val="single" w:sz="2" w:space="0" w:color="auto"/>
              <w:left w:val="single" w:sz="2" w:space="0" w:color="auto"/>
              <w:bottom w:val="single" w:sz="2" w:space="0" w:color="auto"/>
              <w:right w:val="single" w:sz="2" w:space="0" w:color="auto"/>
            </w:tcBorders>
          </w:tcPr>
          <w:p w14:paraId="100EDA39" w14:textId="77777777" w:rsidR="00EB59F7" w:rsidRPr="00B23E8F" w:rsidRDefault="00EB59F7" w:rsidP="00EF4B1B">
            <w:pPr>
              <w:rPr>
                <w:rFonts w:ascii="Calibri" w:hAnsi="Calibri" w:cs="Calibri"/>
              </w:rPr>
            </w:pPr>
            <w:r>
              <w:rPr>
                <w:rFonts w:ascii="Calibri" w:hAnsi="Calibri" w:cs="Calibri"/>
              </w:rPr>
              <w:t>Date</w:t>
            </w:r>
          </w:p>
        </w:tc>
        <w:tc>
          <w:tcPr>
            <w:tcW w:w="651" w:type="dxa"/>
            <w:tcBorders>
              <w:top w:val="single" w:sz="2" w:space="0" w:color="auto"/>
              <w:left w:val="single" w:sz="2" w:space="0" w:color="auto"/>
              <w:bottom w:val="single" w:sz="2" w:space="0" w:color="auto"/>
              <w:right w:val="single" w:sz="2" w:space="0" w:color="auto"/>
            </w:tcBorders>
          </w:tcPr>
          <w:p w14:paraId="24D667CB" w14:textId="77777777" w:rsidR="00EB59F7" w:rsidRPr="00B23E8F" w:rsidRDefault="00EB59F7" w:rsidP="00EF4B1B">
            <w:pPr>
              <w:rPr>
                <w:rFonts w:ascii="Calibri" w:hAnsi="Calibri" w:cs="Calibri"/>
              </w:rPr>
            </w:pPr>
            <w:r w:rsidRPr="00AB6233">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50589B3B" w14:textId="77777777" w:rsidR="00EB59F7" w:rsidRPr="00B23E8F" w:rsidRDefault="00EB59F7" w:rsidP="00EF4B1B">
            <w:pPr>
              <w:rPr>
                <w:rFonts w:ascii="Calibri" w:hAnsi="Calibri" w:cs="Calibri"/>
              </w:rPr>
            </w:pPr>
            <w:r>
              <w:rPr>
                <w:rFonts w:ascii="Calibri" w:hAnsi="Calibri" w:cs="Calibri"/>
              </w:rPr>
              <w:t>No</w:t>
            </w:r>
          </w:p>
        </w:tc>
        <w:tc>
          <w:tcPr>
            <w:tcW w:w="1213" w:type="dxa"/>
            <w:tcBorders>
              <w:top w:val="single" w:sz="2" w:space="0" w:color="auto"/>
              <w:left w:val="single" w:sz="2" w:space="0" w:color="auto"/>
              <w:bottom w:val="single" w:sz="2" w:space="0" w:color="auto"/>
              <w:right w:val="single" w:sz="2" w:space="0" w:color="auto"/>
            </w:tcBorders>
          </w:tcPr>
          <w:p w14:paraId="72480105" w14:textId="77777777" w:rsidR="00EB59F7" w:rsidRPr="00B23E8F" w:rsidRDefault="00EB59F7" w:rsidP="00EF4B1B">
            <w:pPr>
              <w:rPr>
                <w:rFonts w:ascii="Calibri" w:hAnsi="Calibri" w:cs="Calibri"/>
              </w:rPr>
            </w:pPr>
          </w:p>
        </w:tc>
        <w:tc>
          <w:tcPr>
            <w:tcW w:w="1134" w:type="dxa"/>
            <w:tcBorders>
              <w:top w:val="single" w:sz="2" w:space="0" w:color="auto"/>
              <w:left w:val="single" w:sz="2" w:space="0" w:color="auto"/>
              <w:bottom w:val="single" w:sz="2" w:space="0" w:color="auto"/>
              <w:right w:val="single" w:sz="2" w:space="0" w:color="auto"/>
            </w:tcBorders>
          </w:tcPr>
          <w:p w14:paraId="4F5C0DCF" w14:textId="77777777" w:rsidR="00EB59F7" w:rsidRPr="00B23E8F" w:rsidRDefault="00EB59F7" w:rsidP="00EF4B1B">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198A94BE" w14:textId="77777777" w:rsidR="00EB59F7" w:rsidRPr="00B23E8F" w:rsidRDefault="00EB59F7" w:rsidP="00EF4B1B">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74790EFE"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63411B89" w14:textId="77777777" w:rsidR="00EB59F7" w:rsidRPr="00B23E8F" w:rsidRDefault="00EB59F7" w:rsidP="00EF4B1B">
            <w:pPr>
              <w:rPr>
                <w:rFonts w:ascii="Calibri" w:hAnsi="Calibri" w:cs="Calibri"/>
              </w:rPr>
            </w:pPr>
          </w:p>
        </w:tc>
      </w:tr>
      <w:tr w:rsidR="00EB59F7" w:rsidRPr="00B23E8F" w14:paraId="7E2E03AD" w14:textId="77777777" w:rsidTr="00EF4B1B">
        <w:trPr>
          <w:trHeight w:val="223"/>
        </w:trPr>
        <w:tc>
          <w:tcPr>
            <w:tcW w:w="474" w:type="dxa"/>
            <w:tcBorders>
              <w:top w:val="single" w:sz="2" w:space="0" w:color="auto"/>
              <w:left w:val="single" w:sz="2" w:space="0" w:color="auto"/>
              <w:bottom w:val="single" w:sz="2" w:space="0" w:color="auto"/>
              <w:right w:val="single" w:sz="2" w:space="0" w:color="auto"/>
            </w:tcBorders>
          </w:tcPr>
          <w:p w14:paraId="10445080" w14:textId="77777777" w:rsidR="00EB59F7" w:rsidRPr="00B23E8F" w:rsidRDefault="00EB59F7" w:rsidP="00EF4B1B">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27D0F846" w14:textId="77777777" w:rsidR="00EB59F7" w:rsidRPr="00B23E8F" w:rsidRDefault="00EB59F7" w:rsidP="00EF4B1B">
            <w:pPr>
              <w:rPr>
                <w:rFonts w:ascii="Calibri" w:hAnsi="Calibri" w:cs="Calibri"/>
              </w:rPr>
            </w:pPr>
            <w:proofErr w:type="spellStart"/>
            <w:r>
              <w:rPr>
                <w:rFonts w:ascii="Calibri" w:hAnsi="Calibri" w:cs="Calibri"/>
              </w:rPr>
              <w:t>Hora_Recibo</w:t>
            </w:r>
            <w:proofErr w:type="spellEnd"/>
          </w:p>
        </w:tc>
        <w:tc>
          <w:tcPr>
            <w:tcW w:w="1050" w:type="dxa"/>
            <w:tcBorders>
              <w:top w:val="single" w:sz="2" w:space="0" w:color="auto"/>
              <w:left w:val="single" w:sz="2" w:space="0" w:color="auto"/>
              <w:bottom w:val="single" w:sz="2" w:space="0" w:color="auto"/>
              <w:right w:val="single" w:sz="2" w:space="0" w:color="auto"/>
            </w:tcBorders>
          </w:tcPr>
          <w:p w14:paraId="16D14AA2" w14:textId="77777777" w:rsidR="00EB59F7" w:rsidRPr="00B23E8F" w:rsidRDefault="00EB59F7" w:rsidP="00EF4B1B">
            <w:pPr>
              <w:rPr>
                <w:rFonts w:ascii="Calibri" w:hAnsi="Calibri" w:cs="Calibri"/>
              </w:rPr>
            </w:pPr>
            <w:r>
              <w:rPr>
                <w:rFonts w:ascii="Calibri" w:hAnsi="Calibri" w:cs="Calibri"/>
              </w:rPr>
              <w:t>Date</w:t>
            </w:r>
          </w:p>
        </w:tc>
        <w:tc>
          <w:tcPr>
            <w:tcW w:w="651" w:type="dxa"/>
            <w:tcBorders>
              <w:top w:val="single" w:sz="2" w:space="0" w:color="auto"/>
              <w:left w:val="single" w:sz="2" w:space="0" w:color="auto"/>
              <w:bottom w:val="single" w:sz="2" w:space="0" w:color="auto"/>
              <w:right w:val="single" w:sz="2" w:space="0" w:color="auto"/>
            </w:tcBorders>
          </w:tcPr>
          <w:p w14:paraId="7628DAFA" w14:textId="77777777" w:rsidR="00EB59F7" w:rsidRPr="00B23E8F" w:rsidRDefault="00EB59F7" w:rsidP="00EF4B1B">
            <w:pPr>
              <w:rPr>
                <w:rFonts w:ascii="Calibri" w:hAnsi="Calibri" w:cs="Calibri"/>
              </w:rPr>
            </w:pPr>
            <w:r w:rsidRPr="00AB6233">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18659685" w14:textId="77777777" w:rsidR="00EB59F7" w:rsidRPr="00B23E8F" w:rsidRDefault="00EB59F7" w:rsidP="00EF4B1B">
            <w:pPr>
              <w:rPr>
                <w:rFonts w:ascii="Calibri" w:hAnsi="Calibri" w:cs="Calibri"/>
              </w:rPr>
            </w:pPr>
            <w:r>
              <w:rPr>
                <w:rFonts w:ascii="Calibri" w:hAnsi="Calibri" w:cs="Calibri"/>
              </w:rPr>
              <w:t>No</w:t>
            </w:r>
          </w:p>
        </w:tc>
        <w:tc>
          <w:tcPr>
            <w:tcW w:w="1213" w:type="dxa"/>
            <w:tcBorders>
              <w:top w:val="single" w:sz="2" w:space="0" w:color="auto"/>
              <w:left w:val="single" w:sz="2" w:space="0" w:color="auto"/>
              <w:bottom w:val="single" w:sz="2" w:space="0" w:color="auto"/>
              <w:right w:val="single" w:sz="2" w:space="0" w:color="auto"/>
            </w:tcBorders>
          </w:tcPr>
          <w:p w14:paraId="0C4C1CCC" w14:textId="77777777" w:rsidR="00EB59F7" w:rsidRPr="00B23E8F" w:rsidRDefault="00EB59F7" w:rsidP="00EF4B1B">
            <w:pPr>
              <w:rPr>
                <w:rFonts w:ascii="Calibri" w:hAnsi="Calibri" w:cs="Calibri"/>
              </w:rPr>
            </w:pPr>
          </w:p>
        </w:tc>
        <w:tc>
          <w:tcPr>
            <w:tcW w:w="1134" w:type="dxa"/>
            <w:tcBorders>
              <w:top w:val="single" w:sz="2" w:space="0" w:color="auto"/>
              <w:left w:val="single" w:sz="2" w:space="0" w:color="auto"/>
              <w:bottom w:val="single" w:sz="2" w:space="0" w:color="auto"/>
              <w:right w:val="single" w:sz="2" w:space="0" w:color="auto"/>
            </w:tcBorders>
          </w:tcPr>
          <w:p w14:paraId="5EF98597" w14:textId="77777777" w:rsidR="00EB59F7" w:rsidRPr="00B23E8F" w:rsidRDefault="00EB59F7" w:rsidP="00EF4B1B">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2586D6A3" w14:textId="77777777" w:rsidR="00EB59F7" w:rsidRPr="00B23E8F" w:rsidRDefault="00EB59F7" w:rsidP="00EF4B1B">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40E4EA74"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290349AC" w14:textId="77777777" w:rsidR="00EB59F7" w:rsidRPr="00B23E8F" w:rsidRDefault="00EB59F7" w:rsidP="00EF4B1B">
            <w:pPr>
              <w:rPr>
                <w:rFonts w:ascii="Calibri" w:hAnsi="Calibri" w:cs="Calibri"/>
              </w:rPr>
            </w:pPr>
          </w:p>
        </w:tc>
      </w:tr>
      <w:tr w:rsidR="00EB59F7" w:rsidRPr="00B23E8F" w14:paraId="0F91DE1D" w14:textId="77777777" w:rsidTr="00EF4B1B">
        <w:trPr>
          <w:trHeight w:val="223"/>
        </w:trPr>
        <w:tc>
          <w:tcPr>
            <w:tcW w:w="474" w:type="dxa"/>
            <w:tcBorders>
              <w:top w:val="single" w:sz="2" w:space="0" w:color="auto"/>
              <w:left w:val="single" w:sz="2" w:space="0" w:color="auto"/>
              <w:bottom w:val="single" w:sz="2" w:space="0" w:color="auto"/>
              <w:right w:val="single" w:sz="2" w:space="0" w:color="auto"/>
            </w:tcBorders>
          </w:tcPr>
          <w:p w14:paraId="46500CE4" w14:textId="77777777" w:rsidR="00EB59F7" w:rsidRPr="00B23E8F" w:rsidRDefault="00EB59F7" w:rsidP="00EF4B1B">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080B6936" w14:textId="77777777" w:rsidR="00EB59F7" w:rsidRPr="00B23E8F" w:rsidRDefault="00EB59F7" w:rsidP="00EF4B1B">
            <w:pPr>
              <w:rPr>
                <w:rFonts w:ascii="Calibri" w:hAnsi="Calibri" w:cs="Calibri"/>
              </w:rPr>
            </w:pPr>
            <w:proofErr w:type="spellStart"/>
            <w:r>
              <w:rPr>
                <w:rFonts w:ascii="Calibri" w:hAnsi="Calibri" w:cs="Calibri"/>
              </w:rPr>
              <w:t>Valor_Pagado</w:t>
            </w:r>
            <w:proofErr w:type="spellEnd"/>
          </w:p>
        </w:tc>
        <w:tc>
          <w:tcPr>
            <w:tcW w:w="1050" w:type="dxa"/>
            <w:tcBorders>
              <w:top w:val="single" w:sz="2" w:space="0" w:color="auto"/>
              <w:left w:val="single" w:sz="2" w:space="0" w:color="auto"/>
              <w:bottom w:val="single" w:sz="2" w:space="0" w:color="auto"/>
              <w:right w:val="single" w:sz="2" w:space="0" w:color="auto"/>
            </w:tcBorders>
          </w:tcPr>
          <w:p w14:paraId="38D0030D" w14:textId="77777777" w:rsidR="00EB59F7" w:rsidRPr="00B23E8F" w:rsidRDefault="00EB59F7" w:rsidP="00EF4B1B">
            <w:pPr>
              <w:rPr>
                <w:rFonts w:ascii="Calibri" w:hAnsi="Calibri" w:cs="Calibri"/>
              </w:rPr>
            </w:pPr>
            <w:proofErr w:type="spellStart"/>
            <w:r>
              <w:rPr>
                <w:rFonts w:ascii="Calibri" w:hAnsi="Calibri" w:cs="Calibri"/>
              </w:rPr>
              <w:t>Float</w:t>
            </w:r>
            <w:proofErr w:type="spellEnd"/>
          </w:p>
        </w:tc>
        <w:tc>
          <w:tcPr>
            <w:tcW w:w="651" w:type="dxa"/>
            <w:tcBorders>
              <w:top w:val="single" w:sz="2" w:space="0" w:color="auto"/>
              <w:left w:val="single" w:sz="2" w:space="0" w:color="auto"/>
              <w:bottom w:val="single" w:sz="2" w:space="0" w:color="auto"/>
              <w:right w:val="single" w:sz="2" w:space="0" w:color="auto"/>
            </w:tcBorders>
          </w:tcPr>
          <w:p w14:paraId="1F11D9AC" w14:textId="77777777" w:rsidR="00EB59F7" w:rsidRPr="00B23E8F" w:rsidRDefault="00EB59F7" w:rsidP="00EF4B1B">
            <w:pPr>
              <w:rPr>
                <w:rFonts w:ascii="Calibri" w:hAnsi="Calibri" w:cs="Calibri"/>
              </w:rPr>
            </w:pPr>
            <w:r w:rsidRPr="00AB6233">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0AD86E0F" w14:textId="77777777" w:rsidR="00EB59F7" w:rsidRPr="00B23E8F" w:rsidRDefault="00EB59F7" w:rsidP="00EF4B1B">
            <w:pPr>
              <w:rPr>
                <w:rFonts w:ascii="Calibri" w:hAnsi="Calibri" w:cs="Calibri"/>
              </w:rPr>
            </w:pPr>
            <w:r>
              <w:rPr>
                <w:rFonts w:ascii="Calibri" w:hAnsi="Calibri" w:cs="Calibri"/>
              </w:rPr>
              <w:t>No</w:t>
            </w:r>
          </w:p>
        </w:tc>
        <w:tc>
          <w:tcPr>
            <w:tcW w:w="1213" w:type="dxa"/>
            <w:tcBorders>
              <w:top w:val="single" w:sz="2" w:space="0" w:color="auto"/>
              <w:left w:val="single" w:sz="2" w:space="0" w:color="auto"/>
              <w:bottom w:val="single" w:sz="2" w:space="0" w:color="auto"/>
              <w:right w:val="single" w:sz="2" w:space="0" w:color="auto"/>
            </w:tcBorders>
          </w:tcPr>
          <w:p w14:paraId="2C02EF5F" w14:textId="77777777" w:rsidR="00EB59F7" w:rsidRPr="00B23E8F" w:rsidRDefault="00EB59F7" w:rsidP="00EF4B1B">
            <w:pPr>
              <w:rPr>
                <w:rFonts w:ascii="Calibri" w:hAnsi="Calibri" w:cs="Calibri"/>
              </w:rPr>
            </w:pPr>
            <w:r>
              <w:rPr>
                <w:rFonts w:ascii="Calibri" w:hAnsi="Calibri" w:cs="Calibri"/>
              </w:rPr>
              <w:t>7</w:t>
            </w:r>
          </w:p>
        </w:tc>
        <w:tc>
          <w:tcPr>
            <w:tcW w:w="1134" w:type="dxa"/>
            <w:tcBorders>
              <w:top w:val="single" w:sz="2" w:space="0" w:color="auto"/>
              <w:left w:val="single" w:sz="2" w:space="0" w:color="auto"/>
              <w:bottom w:val="single" w:sz="2" w:space="0" w:color="auto"/>
              <w:right w:val="single" w:sz="2" w:space="0" w:color="auto"/>
            </w:tcBorders>
          </w:tcPr>
          <w:p w14:paraId="07A5D2A7" w14:textId="77777777" w:rsidR="00EB59F7" w:rsidRPr="00B23E8F" w:rsidRDefault="00EB59F7" w:rsidP="00EF4B1B">
            <w:pPr>
              <w:rPr>
                <w:rFonts w:ascii="Calibri" w:hAnsi="Calibri" w:cs="Calibri"/>
              </w:rPr>
            </w:pPr>
            <w:r>
              <w:rPr>
                <w:rFonts w:ascii="Calibri" w:hAnsi="Calibri" w:cs="Calibri"/>
              </w:rPr>
              <w:t>5</w:t>
            </w:r>
          </w:p>
        </w:tc>
        <w:tc>
          <w:tcPr>
            <w:tcW w:w="850" w:type="dxa"/>
            <w:tcBorders>
              <w:top w:val="single" w:sz="2" w:space="0" w:color="auto"/>
              <w:left w:val="single" w:sz="2" w:space="0" w:color="auto"/>
              <w:bottom w:val="single" w:sz="2" w:space="0" w:color="auto"/>
              <w:right w:val="single" w:sz="2" w:space="0" w:color="auto"/>
            </w:tcBorders>
          </w:tcPr>
          <w:p w14:paraId="7F8EFA8D" w14:textId="77777777" w:rsidR="00EB59F7" w:rsidRPr="00B23E8F" w:rsidRDefault="00EB59F7" w:rsidP="00EF4B1B">
            <w:pPr>
              <w:rPr>
                <w:rFonts w:ascii="Calibri" w:hAnsi="Calibri" w:cs="Calibri"/>
              </w:rPr>
            </w:pPr>
            <w:r>
              <w:rPr>
                <w:rFonts w:ascii="Calibri" w:hAnsi="Calibri" w:cs="Calibri"/>
              </w:rPr>
              <w:t>2</w:t>
            </w:r>
          </w:p>
        </w:tc>
        <w:tc>
          <w:tcPr>
            <w:tcW w:w="993" w:type="dxa"/>
            <w:tcBorders>
              <w:top w:val="single" w:sz="2" w:space="0" w:color="auto"/>
              <w:left w:val="single" w:sz="2" w:space="0" w:color="auto"/>
              <w:bottom w:val="single" w:sz="2" w:space="0" w:color="auto"/>
              <w:right w:val="single" w:sz="2" w:space="0" w:color="auto"/>
            </w:tcBorders>
          </w:tcPr>
          <w:p w14:paraId="2B2EE1AB"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40942D12" w14:textId="77777777" w:rsidR="00EB59F7" w:rsidRPr="00B23E8F" w:rsidRDefault="00EB59F7" w:rsidP="00EF4B1B">
            <w:pPr>
              <w:rPr>
                <w:rFonts w:ascii="Calibri" w:hAnsi="Calibri" w:cs="Calibri"/>
              </w:rPr>
            </w:pPr>
          </w:p>
        </w:tc>
      </w:tr>
      <w:tr w:rsidR="00EB59F7" w:rsidRPr="00B23E8F" w14:paraId="274ED0D0" w14:textId="77777777" w:rsidTr="00EF4B1B">
        <w:trPr>
          <w:trHeight w:val="223"/>
        </w:trPr>
        <w:tc>
          <w:tcPr>
            <w:tcW w:w="474" w:type="dxa"/>
            <w:tcBorders>
              <w:top w:val="single" w:sz="2" w:space="0" w:color="auto"/>
              <w:left w:val="single" w:sz="2" w:space="0" w:color="auto"/>
              <w:bottom w:val="single" w:sz="2" w:space="0" w:color="auto"/>
              <w:right w:val="single" w:sz="2" w:space="0" w:color="auto"/>
            </w:tcBorders>
          </w:tcPr>
          <w:p w14:paraId="6A02B874" w14:textId="77777777" w:rsidR="00EB59F7" w:rsidRPr="00B23E8F" w:rsidRDefault="00EB59F7" w:rsidP="00EF4B1B">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056B23A5" w14:textId="77777777" w:rsidR="00EB59F7" w:rsidRPr="00B23E8F" w:rsidRDefault="00EB59F7" w:rsidP="00EF4B1B">
            <w:pPr>
              <w:rPr>
                <w:rFonts w:ascii="Calibri" w:hAnsi="Calibri" w:cs="Calibri"/>
              </w:rPr>
            </w:pPr>
            <w:r>
              <w:rPr>
                <w:rFonts w:ascii="Calibri" w:hAnsi="Calibri" w:cs="Calibri"/>
              </w:rPr>
              <w:t>Dirección</w:t>
            </w:r>
          </w:p>
        </w:tc>
        <w:tc>
          <w:tcPr>
            <w:tcW w:w="1050" w:type="dxa"/>
            <w:tcBorders>
              <w:top w:val="single" w:sz="2" w:space="0" w:color="auto"/>
              <w:left w:val="single" w:sz="2" w:space="0" w:color="auto"/>
              <w:bottom w:val="single" w:sz="2" w:space="0" w:color="auto"/>
              <w:right w:val="single" w:sz="2" w:space="0" w:color="auto"/>
            </w:tcBorders>
          </w:tcPr>
          <w:p w14:paraId="7A431AD3" w14:textId="77777777" w:rsidR="00EB59F7" w:rsidRPr="00B23E8F" w:rsidRDefault="00EB59F7" w:rsidP="00EF4B1B">
            <w:pPr>
              <w:rPr>
                <w:rFonts w:ascii="Calibri" w:hAnsi="Calibri" w:cs="Calibri"/>
              </w:rPr>
            </w:pPr>
            <w:proofErr w:type="spellStart"/>
            <w:r>
              <w:rPr>
                <w:rFonts w:ascii="Calibri" w:hAnsi="Calibri" w:cs="Calibri"/>
              </w:rPr>
              <w:t>Varchar</w:t>
            </w:r>
            <w:proofErr w:type="spellEnd"/>
          </w:p>
        </w:tc>
        <w:tc>
          <w:tcPr>
            <w:tcW w:w="651" w:type="dxa"/>
            <w:tcBorders>
              <w:top w:val="single" w:sz="2" w:space="0" w:color="auto"/>
              <w:left w:val="single" w:sz="2" w:space="0" w:color="auto"/>
              <w:bottom w:val="single" w:sz="2" w:space="0" w:color="auto"/>
              <w:right w:val="single" w:sz="2" w:space="0" w:color="auto"/>
            </w:tcBorders>
          </w:tcPr>
          <w:p w14:paraId="7B68FF18" w14:textId="77777777" w:rsidR="00EB59F7" w:rsidRPr="00B23E8F" w:rsidRDefault="00EB59F7" w:rsidP="00EF4B1B">
            <w:pPr>
              <w:rPr>
                <w:rFonts w:ascii="Calibri" w:hAnsi="Calibri" w:cs="Calibri"/>
              </w:rPr>
            </w:pPr>
            <w:r w:rsidRPr="00AB6233">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060F3209" w14:textId="77777777" w:rsidR="00EB59F7" w:rsidRPr="00B23E8F" w:rsidRDefault="00EB59F7" w:rsidP="00EF4B1B">
            <w:pPr>
              <w:rPr>
                <w:rFonts w:ascii="Calibri" w:hAnsi="Calibri" w:cs="Calibri"/>
              </w:rPr>
            </w:pPr>
            <w:r>
              <w:rPr>
                <w:rFonts w:ascii="Calibri" w:hAnsi="Calibri" w:cs="Calibri"/>
              </w:rPr>
              <w:t>No</w:t>
            </w:r>
          </w:p>
        </w:tc>
        <w:tc>
          <w:tcPr>
            <w:tcW w:w="1213" w:type="dxa"/>
            <w:tcBorders>
              <w:top w:val="single" w:sz="2" w:space="0" w:color="auto"/>
              <w:left w:val="single" w:sz="2" w:space="0" w:color="auto"/>
              <w:bottom w:val="single" w:sz="2" w:space="0" w:color="auto"/>
              <w:right w:val="single" w:sz="2" w:space="0" w:color="auto"/>
            </w:tcBorders>
          </w:tcPr>
          <w:p w14:paraId="0FFF2F8E" w14:textId="77777777" w:rsidR="00EB59F7" w:rsidRPr="00B23E8F" w:rsidRDefault="00EB59F7" w:rsidP="00EF4B1B">
            <w:pPr>
              <w:rPr>
                <w:rFonts w:ascii="Calibri" w:hAnsi="Calibri" w:cs="Calibri"/>
              </w:rPr>
            </w:pPr>
            <w:r>
              <w:rPr>
                <w:rFonts w:ascii="Calibri" w:hAnsi="Calibri" w:cs="Calibri"/>
              </w:rPr>
              <w:t>30</w:t>
            </w:r>
          </w:p>
        </w:tc>
        <w:tc>
          <w:tcPr>
            <w:tcW w:w="1134" w:type="dxa"/>
            <w:tcBorders>
              <w:top w:val="single" w:sz="2" w:space="0" w:color="auto"/>
              <w:left w:val="single" w:sz="2" w:space="0" w:color="auto"/>
              <w:bottom w:val="single" w:sz="2" w:space="0" w:color="auto"/>
              <w:right w:val="single" w:sz="2" w:space="0" w:color="auto"/>
            </w:tcBorders>
          </w:tcPr>
          <w:p w14:paraId="4BD01B79" w14:textId="77777777" w:rsidR="00EB59F7" w:rsidRPr="00B23E8F" w:rsidRDefault="00EB59F7" w:rsidP="00EF4B1B">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09BAD657" w14:textId="77777777" w:rsidR="00EB59F7" w:rsidRPr="00B23E8F" w:rsidRDefault="00EB59F7" w:rsidP="00EF4B1B">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5FBD71DD"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01C61636" w14:textId="77777777" w:rsidR="00EB59F7" w:rsidRPr="00B23E8F" w:rsidRDefault="00EB59F7" w:rsidP="00EF4B1B">
            <w:pPr>
              <w:rPr>
                <w:rFonts w:ascii="Calibri" w:hAnsi="Calibri" w:cs="Calibri"/>
              </w:rPr>
            </w:pPr>
          </w:p>
        </w:tc>
      </w:tr>
      <w:tr w:rsidR="00EB59F7" w:rsidRPr="00B23E8F" w14:paraId="6145B0D1" w14:textId="77777777" w:rsidTr="00EF4B1B">
        <w:trPr>
          <w:trHeight w:val="223"/>
        </w:trPr>
        <w:tc>
          <w:tcPr>
            <w:tcW w:w="474" w:type="dxa"/>
            <w:tcBorders>
              <w:top w:val="single" w:sz="2" w:space="0" w:color="auto"/>
              <w:left w:val="single" w:sz="2" w:space="0" w:color="auto"/>
              <w:bottom w:val="single" w:sz="2" w:space="0" w:color="auto"/>
              <w:right w:val="single" w:sz="2" w:space="0" w:color="auto"/>
            </w:tcBorders>
          </w:tcPr>
          <w:p w14:paraId="15AD8213" w14:textId="77777777" w:rsidR="00EB59F7" w:rsidRPr="00B23E8F" w:rsidRDefault="00EB59F7" w:rsidP="00EF4B1B">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3C63DA76" w14:textId="77777777" w:rsidR="00EB59F7" w:rsidRPr="00B23E8F" w:rsidRDefault="00EB59F7" w:rsidP="00EF4B1B">
            <w:pPr>
              <w:rPr>
                <w:rFonts w:ascii="Calibri" w:hAnsi="Calibri" w:cs="Calibri"/>
              </w:rPr>
            </w:pPr>
            <w:proofErr w:type="spellStart"/>
            <w:r>
              <w:rPr>
                <w:rFonts w:ascii="Calibri" w:hAnsi="Calibri" w:cs="Calibri"/>
              </w:rPr>
              <w:t>Valor_Recargo</w:t>
            </w:r>
            <w:proofErr w:type="spellEnd"/>
          </w:p>
        </w:tc>
        <w:tc>
          <w:tcPr>
            <w:tcW w:w="1050" w:type="dxa"/>
            <w:tcBorders>
              <w:top w:val="single" w:sz="2" w:space="0" w:color="auto"/>
              <w:left w:val="single" w:sz="2" w:space="0" w:color="auto"/>
              <w:bottom w:val="single" w:sz="2" w:space="0" w:color="auto"/>
              <w:right w:val="single" w:sz="2" w:space="0" w:color="auto"/>
            </w:tcBorders>
          </w:tcPr>
          <w:p w14:paraId="5DC0A640" w14:textId="77777777" w:rsidR="00EB59F7" w:rsidRPr="00B23E8F" w:rsidRDefault="00EB59F7" w:rsidP="00EF4B1B">
            <w:pPr>
              <w:rPr>
                <w:rFonts w:ascii="Calibri" w:hAnsi="Calibri" w:cs="Calibri"/>
              </w:rPr>
            </w:pPr>
            <w:proofErr w:type="spellStart"/>
            <w:r>
              <w:rPr>
                <w:rFonts w:ascii="Calibri" w:hAnsi="Calibri" w:cs="Calibri"/>
              </w:rPr>
              <w:t>Float</w:t>
            </w:r>
            <w:proofErr w:type="spellEnd"/>
          </w:p>
        </w:tc>
        <w:tc>
          <w:tcPr>
            <w:tcW w:w="651" w:type="dxa"/>
            <w:tcBorders>
              <w:top w:val="single" w:sz="2" w:space="0" w:color="auto"/>
              <w:left w:val="single" w:sz="2" w:space="0" w:color="auto"/>
              <w:bottom w:val="single" w:sz="2" w:space="0" w:color="auto"/>
              <w:right w:val="single" w:sz="2" w:space="0" w:color="auto"/>
            </w:tcBorders>
          </w:tcPr>
          <w:p w14:paraId="42B6C6BB" w14:textId="77777777" w:rsidR="00EB59F7" w:rsidRPr="00B23E8F" w:rsidRDefault="00EB59F7" w:rsidP="00EF4B1B">
            <w:pPr>
              <w:rPr>
                <w:rFonts w:ascii="Calibri" w:hAnsi="Calibri" w:cs="Calibri"/>
              </w:rPr>
            </w:pPr>
            <w:r>
              <w:rPr>
                <w:rFonts w:ascii="Calibri" w:hAnsi="Calibri" w:cs="Calibri"/>
              </w:rPr>
              <w:t>Si</w:t>
            </w:r>
          </w:p>
        </w:tc>
        <w:tc>
          <w:tcPr>
            <w:tcW w:w="992" w:type="dxa"/>
            <w:tcBorders>
              <w:top w:val="single" w:sz="2" w:space="0" w:color="auto"/>
              <w:left w:val="single" w:sz="2" w:space="0" w:color="auto"/>
              <w:bottom w:val="single" w:sz="2" w:space="0" w:color="auto"/>
              <w:right w:val="single" w:sz="2" w:space="0" w:color="auto"/>
            </w:tcBorders>
          </w:tcPr>
          <w:p w14:paraId="78F2D9D5" w14:textId="77777777" w:rsidR="00EB59F7" w:rsidRPr="00B23E8F" w:rsidRDefault="00EB59F7" w:rsidP="00EF4B1B">
            <w:pPr>
              <w:rPr>
                <w:rFonts w:ascii="Calibri" w:hAnsi="Calibri" w:cs="Calibri"/>
              </w:rPr>
            </w:pPr>
            <w:r>
              <w:rPr>
                <w:rFonts w:ascii="Calibri" w:hAnsi="Calibri" w:cs="Calibri"/>
              </w:rPr>
              <w:t>No</w:t>
            </w:r>
          </w:p>
        </w:tc>
        <w:tc>
          <w:tcPr>
            <w:tcW w:w="1213" w:type="dxa"/>
            <w:tcBorders>
              <w:top w:val="single" w:sz="2" w:space="0" w:color="auto"/>
              <w:left w:val="single" w:sz="2" w:space="0" w:color="auto"/>
              <w:bottom w:val="single" w:sz="2" w:space="0" w:color="auto"/>
              <w:right w:val="single" w:sz="2" w:space="0" w:color="auto"/>
            </w:tcBorders>
          </w:tcPr>
          <w:p w14:paraId="179BC1C8" w14:textId="77777777" w:rsidR="00EB59F7" w:rsidRPr="00B23E8F" w:rsidRDefault="00EB59F7" w:rsidP="00EF4B1B">
            <w:pPr>
              <w:rPr>
                <w:rFonts w:ascii="Calibri" w:hAnsi="Calibri" w:cs="Calibri"/>
              </w:rPr>
            </w:pPr>
            <w:r>
              <w:rPr>
                <w:rFonts w:ascii="Calibri" w:hAnsi="Calibri" w:cs="Calibri"/>
              </w:rPr>
              <w:t>7</w:t>
            </w:r>
          </w:p>
        </w:tc>
        <w:tc>
          <w:tcPr>
            <w:tcW w:w="1134" w:type="dxa"/>
            <w:tcBorders>
              <w:top w:val="single" w:sz="2" w:space="0" w:color="auto"/>
              <w:left w:val="single" w:sz="2" w:space="0" w:color="auto"/>
              <w:bottom w:val="single" w:sz="2" w:space="0" w:color="auto"/>
              <w:right w:val="single" w:sz="2" w:space="0" w:color="auto"/>
            </w:tcBorders>
          </w:tcPr>
          <w:p w14:paraId="4D65E3CE" w14:textId="77777777" w:rsidR="00EB59F7" w:rsidRPr="00B23E8F" w:rsidRDefault="00EB59F7" w:rsidP="00EF4B1B">
            <w:pPr>
              <w:rPr>
                <w:rFonts w:ascii="Calibri" w:hAnsi="Calibri" w:cs="Calibri"/>
              </w:rPr>
            </w:pPr>
            <w:r>
              <w:rPr>
                <w:rFonts w:ascii="Calibri" w:hAnsi="Calibri" w:cs="Calibri"/>
              </w:rPr>
              <w:t>5</w:t>
            </w:r>
          </w:p>
        </w:tc>
        <w:tc>
          <w:tcPr>
            <w:tcW w:w="850" w:type="dxa"/>
            <w:tcBorders>
              <w:top w:val="single" w:sz="2" w:space="0" w:color="auto"/>
              <w:left w:val="single" w:sz="2" w:space="0" w:color="auto"/>
              <w:bottom w:val="single" w:sz="2" w:space="0" w:color="auto"/>
              <w:right w:val="single" w:sz="2" w:space="0" w:color="auto"/>
            </w:tcBorders>
          </w:tcPr>
          <w:p w14:paraId="58E140FB" w14:textId="77777777" w:rsidR="00EB59F7" w:rsidRPr="00B23E8F" w:rsidRDefault="00EB59F7" w:rsidP="00EF4B1B">
            <w:pPr>
              <w:rPr>
                <w:rFonts w:ascii="Calibri" w:hAnsi="Calibri" w:cs="Calibri"/>
              </w:rPr>
            </w:pPr>
            <w:r>
              <w:rPr>
                <w:rFonts w:ascii="Calibri" w:hAnsi="Calibri" w:cs="Calibri"/>
              </w:rPr>
              <w:t>2</w:t>
            </w:r>
          </w:p>
        </w:tc>
        <w:tc>
          <w:tcPr>
            <w:tcW w:w="993" w:type="dxa"/>
            <w:tcBorders>
              <w:top w:val="single" w:sz="2" w:space="0" w:color="auto"/>
              <w:left w:val="single" w:sz="2" w:space="0" w:color="auto"/>
              <w:bottom w:val="single" w:sz="2" w:space="0" w:color="auto"/>
              <w:right w:val="single" w:sz="2" w:space="0" w:color="auto"/>
            </w:tcBorders>
          </w:tcPr>
          <w:p w14:paraId="5486D3A5"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53724173" w14:textId="77777777" w:rsidR="00EB59F7" w:rsidRPr="00B23E8F" w:rsidRDefault="00EB59F7" w:rsidP="00EF4B1B">
            <w:pPr>
              <w:rPr>
                <w:rFonts w:ascii="Calibri" w:hAnsi="Calibri" w:cs="Calibri"/>
              </w:rPr>
            </w:pPr>
          </w:p>
        </w:tc>
      </w:tr>
      <w:tr w:rsidR="00EB59F7" w:rsidRPr="00B23E8F" w14:paraId="076C955B" w14:textId="77777777" w:rsidTr="00EF4B1B">
        <w:trPr>
          <w:trHeight w:val="223"/>
        </w:trPr>
        <w:tc>
          <w:tcPr>
            <w:tcW w:w="474" w:type="dxa"/>
            <w:tcBorders>
              <w:top w:val="single" w:sz="2" w:space="0" w:color="auto"/>
              <w:left w:val="single" w:sz="2" w:space="0" w:color="auto"/>
              <w:bottom w:val="single" w:sz="2" w:space="0" w:color="auto"/>
              <w:right w:val="single" w:sz="2" w:space="0" w:color="auto"/>
            </w:tcBorders>
          </w:tcPr>
          <w:p w14:paraId="499D2C2D" w14:textId="77777777" w:rsidR="00EB59F7" w:rsidRPr="00B23E8F" w:rsidRDefault="00EB59F7" w:rsidP="00EF4B1B">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2DB4838E" w14:textId="77777777" w:rsidR="00EB59F7" w:rsidRDefault="00EB59F7" w:rsidP="00EF4B1B">
            <w:pPr>
              <w:rPr>
                <w:rFonts w:ascii="Calibri" w:hAnsi="Calibri" w:cs="Calibri"/>
              </w:rPr>
            </w:pPr>
            <w:proofErr w:type="spellStart"/>
            <w:r>
              <w:rPr>
                <w:rFonts w:ascii="Calibri" w:hAnsi="Calibri" w:cs="Calibri"/>
              </w:rPr>
              <w:t>Clientes_Cedula</w:t>
            </w:r>
            <w:proofErr w:type="spellEnd"/>
          </w:p>
        </w:tc>
        <w:tc>
          <w:tcPr>
            <w:tcW w:w="1050" w:type="dxa"/>
            <w:tcBorders>
              <w:top w:val="single" w:sz="2" w:space="0" w:color="auto"/>
              <w:left w:val="single" w:sz="2" w:space="0" w:color="auto"/>
              <w:bottom w:val="single" w:sz="2" w:space="0" w:color="auto"/>
              <w:right w:val="single" w:sz="2" w:space="0" w:color="auto"/>
            </w:tcBorders>
          </w:tcPr>
          <w:p w14:paraId="0127A3D3" w14:textId="77777777" w:rsidR="00EB59F7" w:rsidRDefault="00EB59F7" w:rsidP="00EF4B1B">
            <w:pPr>
              <w:rPr>
                <w:rFonts w:ascii="Calibri" w:hAnsi="Calibri" w:cs="Calibri"/>
              </w:rPr>
            </w:pPr>
            <w:proofErr w:type="spellStart"/>
            <w:r>
              <w:rPr>
                <w:rFonts w:ascii="Calibri" w:hAnsi="Calibri" w:cs="Calibri"/>
              </w:rPr>
              <w:t>Int</w:t>
            </w:r>
            <w:proofErr w:type="spellEnd"/>
          </w:p>
        </w:tc>
        <w:tc>
          <w:tcPr>
            <w:tcW w:w="651" w:type="dxa"/>
            <w:tcBorders>
              <w:top w:val="single" w:sz="2" w:space="0" w:color="auto"/>
              <w:left w:val="single" w:sz="2" w:space="0" w:color="auto"/>
              <w:bottom w:val="single" w:sz="2" w:space="0" w:color="auto"/>
              <w:right w:val="single" w:sz="2" w:space="0" w:color="auto"/>
            </w:tcBorders>
          </w:tcPr>
          <w:p w14:paraId="68C482D5" w14:textId="77777777" w:rsidR="00EB59F7" w:rsidRPr="00B23E8F" w:rsidRDefault="00EB59F7" w:rsidP="00EF4B1B">
            <w:pPr>
              <w:rPr>
                <w:rFonts w:ascii="Calibri" w:hAnsi="Calibri" w:cs="Calibri"/>
              </w:rPr>
            </w:pPr>
            <w:r w:rsidRPr="00AB6233">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55DC1386" w14:textId="77777777" w:rsidR="00EB59F7" w:rsidRPr="00B23E8F" w:rsidRDefault="00EB59F7" w:rsidP="00EF4B1B">
            <w:pPr>
              <w:rPr>
                <w:rFonts w:ascii="Calibri" w:hAnsi="Calibri" w:cs="Calibri"/>
              </w:rPr>
            </w:pPr>
            <w:r>
              <w:rPr>
                <w:rFonts w:ascii="Calibri" w:hAnsi="Calibri" w:cs="Calibri"/>
              </w:rPr>
              <w:t>Si</w:t>
            </w:r>
          </w:p>
        </w:tc>
        <w:tc>
          <w:tcPr>
            <w:tcW w:w="1213" w:type="dxa"/>
            <w:tcBorders>
              <w:top w:val="single" w:sz="2" w:space="0" w:color="auto"/>
              <w:left w:val="single" w:sz="2" w:space="0" w:color="auto"/>
              <w:bottom w:val="single" w:sz="2" w:space="0" w:color="auto"/>
              <w:right w:val="single" w:sz="2" w:space="0" w:color="auto"/>
            </w:tcBorders>
          </w:tcPr>
          <w:p w14:paraId="76E5E16E" w14:textId="77777777" w:rsidR="00EB59F7" w:rsidRPr="00B23E8F" w:rsidRDefault="00EB59F7" w:rsidP="00EF4B1B">
            <w:pPr>
              <w:rPr>
                <w:rFonts w:ascii="Calibri" w:hAnsi="Calibri" w:cs="Calibri"/>
              </w:rPr>
            </w:pPr>
            <w:r>
              <w:rPr>
                <w:rFonts w:ascii="Calibri" w:hAnsi="Calibri" w:cs="Calibri"/>
              </w:rPr>
              <w:t>10</w:t>
            </w:r>
          </w:p>
        </w:tc>
        <w:tc>
          <w:tcPr>
            <w:tcW w:w="1134" w:type="dxa"/>
            <w:tcBorders>
              <w:top w:val="single" w:sz="2" w:space="0" w:color="auto"/>
              <w:left w:val="single" w:sz="2" w:space="0" w:color="auto"/>
              <w:bottom w:val="single" w:sz="2" w:space="0" w:color="auto"/>
              <w:right w:val="single" w:sz="2" w:space="0" w:color="auto"/>
            </w:tcBorders>
          </w:tcPr>
          <w:p w14:paraId="6C062C6C" w14:textId="77777777" w:rsidR="00EB59F7" w:rsidRPr="00B23E8F" w:rsidRDefault="00EB59F7" w:rsidP="00EF4B1B">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43E327FD" w14:textId="77777777" w:rsidR="00EB59F7" w:rsidRPr="00B23E8F" w:rsidRDefault="00EB59F7" w:rsidP="00EF4B1B">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7C81FF61"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222F30B7" w14:textId="77777777" w:rsidR="00EB59F7" w:rsidRPr="00B23E8F" w:rsidRDefault="00EB59F7" w:rsidP="00EF4B1B">
            <w:pPr>
              <w:rPr>
                <w:rFonts w:ascii="Calibri" w:hAnsi="Calibri" w:cs="Calibri"/>
              </w:rPr>
            </w:pPr>
          </w:p>
        </w:tc>
      </w:tr>
    </w:tbl>
    <w:p w14:paraId="6BAA725D" w14:textId="77777777" w:rsidR="00EB59F7" w:rsidRPr="00B23E8F" w:rsidRDefault="00EB59F7" w:rsidP="00EB59F7">
      <w:pPr>
        <w:ind w:left="851"/>
        <w:rPr>
          <w:rFonts w:ascii="Calibri" w:hAnsi="Calibri" w:cs="Calibri"/>
        </w:rPr>
      </w:pPr>
    </w:p>
    <w:p w14:paraId="04F23D5E" w14:textId="77777777" w:rsidR="00EB59F7" w:rsidRPr="00B23E8F" w:rsidRDefault="00EB59F7" w:rsidP="00EB59F7">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9420" w:type="dxa"/>
        <w:tblInd w:w="-69" w:type="dxa"/>
        <w:tblLayout w:type="fixed"/>
        <w:tblCellMar>
          <w:left w:w="60" w:type="dxa"/>
          <w:right w:w="60" w:type="dxa"/>
        </w:tblCellMar>
        <w:tblLook w:val="0000" w:firstRow="0" w:lastRow="0" w:firstColumn="0" w:lastColumn="0" w:noHBand="0" w:noVBand="0"/>
      </w:tblPr>
      <w:tblGrid>
        <w:gridCol w:w="2291"/>
        <w:gridCol w:w="3345"/>
        <w:gridCol w:w="3784"/>
      </w:tblGrid>
      <w:tr w:rsidR="00EB59F7" w:rsidRPr="00B23E8F" w14:paraId="41CF827F" w14:textId="77777777" w:rsidTr="00EF4B1B">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5C29020F"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2C40DB28" w14:textId="77777777" w:rsidR="00EB59F7" w:rsidRPr="00B23E8F" w:rsidRDefault="00EB59F7" w:rsidP="00EF4B1B">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4F2461FA"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EB59F7" w:rsidRPr="00B23E8F" w14:paraId="62C89AB0" w14:textId="77777777" w:rsidTr="00EF4B1B">
        <w:trPr>
          <w:trHeight w:val="338"/>
        </w:trPr>
        <w:tc>
          <w:tcPr>
            <w:tcW w:w="2291" w:type="dxa"/>
            <w:tcBorders>
              <w:top w:val="single" w:sz="2" w:space="0" w:color="auto"/>
              <w:left w:val="single" w:sz="2" w:space="0" w:color="auto"/>
              <w:bottom w:val="single" w:sz="2" w:space="0" w:color="auto"/>
              <w:right w:val="single" w:sz="2" w:space="0" w:color="auto"/>
            </w:tcBorders>
          </w:tcPr>
          <w:p w14:paraId="50CE1156" w14:textId="77777777" w:rsidR="00EB59F7" w:rsidRPr="00B23E8F" w:rsidRDefault="00EB59F7" w:rsidP="00EF4B1B">
            <w:pPr>
              <w:rPr>
                <w:rFonts w:ascii="Calibri" w:hAnsi="Calibri" w:cs="Calibri"/>
                <w:lang w:val="en-US"/>
              </w:rPr>
            </w:pPr>
            <w:proofErr w:type="spellStart"/>
            <w:r>
              <w:rPr>
                <w:rFonts w:ascii="Calibri" w:hAnsi="Calibri" w:cs="Calibri"/>
                <w:lang w:val="en-US"/>
              </w:rPr>
              <w:t>Id_Recibo</w:t>
            </w:r>
            <w:proofErr w:type="spellEnd"/>
          </w:p>
        </w:tc>
        <w:tc>
          <w:tcPr>
            <w:tcW w:w="3345" w:type="dxa"/>
            <w:tcBorders>
              <w:top w:val="single" w:sz="2" w:space="0" w:color="auto"/>
              <w:left w:val="single" w:sz="2" w:space="0" w:color="auto"/>
              <w:bottom w:val="single" w:sz="2" w:space="0" w:color="auto"/>
              <w:right w:val="single" w:sz="2" w:space="0" w:color="auto"/>
            </w:tcBorders>
          </w:tcPr>
          <w:p w14:paraId="0C7BE9DC" w14:textId="77777777" w:rsidR="00EB59F7" w:rsidRPr="00B23E8F" w:rsidRDefault="00EB59F7" w:rsidP="00EF4B1B">
            <w:pPr>
              <w:rPr>
                <w:rFonts w:ascii="Calibri" w:hAnsi="Calibri" w:cs="Calibri"/>
                <w:lang w:val="en-US"/>
              </w:rPr>
            </w:pPr>
            <w:proofErr w:type="spellStart"/>
            <w:r>
              <w:rPr>
                <w:rFonts w:ascii="Calibri" w:hAnsi="Calibri" w:cs="Calibri"/>
                <w:lang w:val="en-US"/>
              </w:rPr>
              <w:t>Recibo_PK</w:t>
            </w:r>
            <w:proofErr w:type="spellEnd"/>
          </w:p>
        </w:tc>
        <w:tc>
          <w:tcPr>
            <w:tcW w:w="3784" w:type="dxa"/>
            <w:tcBorders>
              <w:top w:val="single" w:sz="2" w:space="0" w:color="auto"/>
              <w:left w:val="single" w:sz="2" w:space="0" w:color="auto"/>
              <w:bottom w:val="single" w:sz="2" w:space="0" w:color="auto"/>
              <w:right w:val="single" w:sz="2" w:space="0" w:color="auto"/>
            </w:tcBorders>
          </w:tcPr>
          <w:p w14:paraId="08C759B1" w14:textId="77777777" w:rsidR="00EB59F7" w:rsidRPr="00B23E8F" w:rsidRDefault="00EB59F7" w:rsidP="00EF4B1B">
            <w:pPr>
              <w:jc w:val="both"/>
              <w:rPr>
                <w:rFonts w:ascii="Calibri" w:hAnsi="Calibri" w:cs="Calibri"/>
              </w:rPr>
            </w:pPr>
          </w:p>
        </w:tc>
      </w:tr>
      <w:tr w:rsidR="00EB59F7" w:rsidRPr="00B23E8F" w14:paraId="79C8B3D4" w14:textId="77777777" w:rsidTr="00EF4B1B">
        <w:trPr>
          <w:trHeight w:val="338"/>
        </w:trPr>
        <w:tc>
          <w:tcPr>
            <w:tcW w:w="2291" w:type="dxa"/>
            <w:tcBorders>
              <w:top w:val="single" w:sz="2" w:space="0" w:color="auto"/>
              <w:left w:val="single" w:sz="2" w:space="0" w:color="auto"/>
              <w:bottom w:val="single" w:sz="2" w:space="0" w:color="auto"/>
              <w:right w:val="single" w:sz="2" w:space="0" w:color="auto"/>
            </w:tcBorders>
          </w:tcPr>
          <w:p w14:paraId="44E34567" w14:textId="3CC44111" w:rsidR="00EB59F7" w:rsidRDefault="000A25CB" w:rsidP="00EF4B1B">
            <w:pPr>
              <w:rPr>
                <w:rFonts w:ascii="Calibri" w:hAnsi="Calibri" w:cs="Calibri"/>
                <w:lang w:val="en-US"/>
              </w:rPr>
            </w:pPr>
            <w:proofErr w:type="spellStart"/>
            <w:r>
              <w:rPr>
                <w:rFonts w:ascii="Calibri" w:hAnsi="Calibri" w:cs="Calibri"/>
                <w:lang w:val="en-US"/>
              </w:rPr>
              <w:t>Propietarios</w:t>
            </w:r>
            <w:proofErr w:type="spellEnd"/>
            <w:r>
              <w:rPr>
                <w:rFonts w:ascii="Calibri" w:hAnsi="Calibri" w:cs="Calibri"/>
                <w:lang w:val="en-US"/>
              </w:rPr>
              <w:t xml:space="preserve"> </w:t>
            </w:r>
            <w:r w:rsidR="00EB59F7">
              <w:rPr>
                <w:rFonts w:ascii="Calibri" w:hAnsi="Calibri" w:cs="Calibri"/>
                <w:lang w:val="en-US"/>
              </w:rPr>
              <w:t>_Cedula</w:t>
            </w:r>
          </w:p>
        </w:tc>
        <w:tc>
          <w:tcPr>
            <w:tcW w:w="3345" w:type="dxa"/>
            <w:tcBorders>
              <w:top w:val="single" w:sz="2" w:space="0" w:color="auto"/>
              <w:left w:val="single" w:sz="2" w:space="0" w:color="auto"/>
              <w:bottom w:val="single" w:sz="2" w:space="0" w:color="auto"/>
              <w:right w:val="single" w:sz="2" w:space="0" w:color="auto"/>
            </w:tcBorders>
          </w:tcPr>
          <w:p w14:paraId="5DEA56BC" w14:textId="5957CD5B" w:rsidR="00EB59F7" w:rsidRPr="00B23E8F" w:rsidRDefault="00EB59F7" w:rsidP="00EF4B1B">
            <w:pPr>
              <w:rPr>
                <w:rFonts w:ascii="Calibri" w:hAnsi="Calibri" w:cs="Calibri"/>
                <w:lang w:val="en-US"/>
              </w:rPr>
            </w:pPr>
            <w:proofErr w:type="spellStart"/>
            <w:r>
              <w:rPr>
                <w:rFonts w:ascii="Calibri" w:hAnsi="Calibri" w:cs="Calibri"/>
                <w:lang w:val="en-US"/>
              </w:rPr>
              <w:t>Recibo</w:t>
            </w:r>
            <w:proofErr w:type="spellEnd"/>
            <w:r>
              <w:rPr>
                <w:rFonts w:ascii="Calibri" w:hAnsi="Calibri" w:cs="Calibri"/>
                <w:lang w:val="en-US"/>
              </w:rPr>
              <w:t>_</w:t>
            </w:r>
            <w:r w:rsidR="000A25CB">
              <w:rPr>
                <w:rFonts w:ascii="Calibri" w:hAnsi="Calibri" w:cs="Calibri"/>
                <w:lang w:val="en-US"/>
              </w:rPr>
              <w:t xml:space="preserve"> </w:t>
            </w:r>
            <w:proofErr w:type="spellStart"/>
            <w:r w:rsidR="000A25CB">
              <w:rPr>
                <w:rFonts w:ascii="Calibri" w:hAnsi="Calibri" w:cs="Calibri"/>
                <w:lang w:val="en-US"/>
              </w:rPr>
              <w:t>Propietarios</w:t>
            </w:r>
            <w:proofErr w:type="spellEnd"/>
            <w:r w:rsidR="000A25CB">
              <w:rPr>
                <w:rFonts w:ascii="Calibri" w:hAnsi="Calibri" w:cs="Calibri"/>
                <w:lang w:val="en-US"/>
              </w:rPr>
              <w:t xml:space="preserve"> </w:t>
            </w:r>
            <w:r>
              <w:rPr>
                <w:rFonts w:ascii="Calibri" w:hAnsi="Calibri" w:cs="Calibri"/>
                <w:lang w:val="en-US"/>
              </w:rPr>
              <w:t>_FK</w:t>
            </w:r>
          </w:p>
        </w:tc>
        <w:tc>
          <w:tcPr>
            <w:tcW w:w="3784" w:type="dxa"/>
            <w:tcBorders>
              <w:top w:val="single" w:sz="2" w:space="0" w:color="auto"/>
              <w:left w:val="single" w:sz="2" w:space="0" w:color="auto"/>
              <w:bottom w:val="single" w:sz="2" w:space="0" w:color="auto"/>
              <w:right w:val="single" w:sz="2" w:space="0" w:color="auto"/>
            </w:tcBorders>
          </w:tcPr>
          <w:p w14:paraId="020E4DBB" w14:textId="77777777" w:rsidR="00EB59F7" w:rsidRPr="00B23E8F" w:rsidRDefault="00EB59F7" w:rsidP="00EF4B1B">
            <w:pPr>
              <w:jc w:val="both"/>
              <w:rPr>
                <w:rFonts w:ascii="Calibri" w:hAnsi="Calibri" w:cs="Calibri"/>
              </w:rPr>
            </w:pPr>
          </w:p>
        </w:tc>
      </w:tr>
    </w:tbl>
    <w:p w14:paraId="23A7D55D" w14:textId="77777777" w:rsidR="00EB59F7" w:rsidRDefault="00EB59F7" w:rsidP="00EB59F7">
      <w:pPr>
        <w:ind w:left="851"/>
      </w:pPr>
    </w:p>
    <w:p w14:paraId="78B1193D" w14:textId="77777777" w:rsidR="00EB59F7" w:rsidRDefault="00EB59F7" w:rsidP="00EB59F7">
      <w:pPr>
        <w:ind w:left="851"/>
      </w:pPr>
    </w:p>
    <w:p w14:paraId="3D222BCD" w14:textId="77777777" w:rsidR="00EB59F7" w:rsidRPr="005E4A0D" w:rsidRDefault="00EB59F7" w:rsidP="00EB59F7">
      <w:pPr>
        <w:rPr>
          <w:rFonts w:ascii="Calibri" w:hAnsi="Calibri" w:cs="Calibri"/>
          <w:color w:val="0D0D0D" w:themeColor="text1" w:themeTint="F2"/>
        </w:rPr>
      </w:pPr>
      <w:r w:rsidRPr="00B23E8F">
        <w:rPr>
          <w:rFonts w:ascii="Calibri" w:hAnsi="Calibri" w:cs="Calibri"/>
        </w:rPr>
        <w:t xml:space="preserve">NOMBRE OBJETO: </w:t>
      </w:r>
      <w:r>
        <w:rPr>
          <w:rFonts w:ascii="Calibri" w:hAnsi="Calibri" w:cs="Calibri"/>
          <w:iCs/>
          <w:color w:val="0D0D0D" w:themeColor="text1" w:themeTint="F2"/>
        </w:rPr>
        <w:t>Solicitud</w:t>
      </w:r>
    </w:p>
    <w:p w14:paraId="62F72E03" w14:textId="77777777" w:rsidR="00EB59F7" w:rsidRDefault="00EB59F7" w:rsidP="00EB59F7">
      <w:pPr>
        <w:rPr>
          <w:rFonts w:ascii="Calibri" w:hAnsi="Calibri" w:cs="Calibri"/>
          <w:color w:val="0D0D0D" w:themeColor="text1" w:themeTint="F2"/>
        </w:rPr>
      </w:pPr>
      <w:r w:rsidRPr="005E4A0D">
        <w:rPr>
          <w:rFonts w:ascii="Calibri" w:hAnsi="Calibri" w:cs="Calibri"/>
          <w:color w:val="0D0D0D" w:themeColor="text1" w:themeTint="F2"/>
        </w:rPr>
        <w:t xml:space="preserve">DESCRIPCION:   </w:t>
      </w:r>
      <w:r>
        <w:rPr>
          <w:rFonts w:ascii="Calibri" w:hAnsi="Calibri" w:cs="Calibri"/>
          <w:color w:val="0D0D0D" w:themeColor="text1" w:themeTint="F2"/>
        </w:rPr>
        <w:t xml:space="preserve">Almacena los datos de las Solicitudes </w:t>
      </w:r>
    </w:p>
    <w:p w14:paraId="3FAD216D" w14:textId="77777777" w:rsidR="00EB59F7" w:rsidRPr="005E4A0D" w:rsidRDefault="00EB59F7" w:rsidP="00EB59F7">
      <w:pPr>
        <w:rPr>
          <w:rFonts w:ascii="Calibri" w:hAnsi="Calibri" w:cs="Calibri"/>
          <w:color w:val="0D0D0D" w:themeColor="text1" w:themeTint="F2"/>
        </w:rPr>
      </w:pPr>
    </w:p>
    <w:p w14:paraId="6FE8217F" w14:textId="77777777" w:rsidR="00EB59F7" w:rsidRDefault="00EB59F7" w:rsidP="00EB59F7">
      <w:pPr>
        <w:rPr>
          <w:rFonts w:ascii="Calibri" w:hAnsi="Calibri" w:cs="Calibri"/>
          <w:b/>
        </w:rPr>
      </w:pPr>
      <w:r w:rsidRPr="00B23E8F">
        <w:rPr>
          <w:rFonts w:ascii="Calibri" w:hAnsi="Calibri" w:cs="Calibri"/>
          <w:b/>
        </w:rPr>
        <w:t>Columnas:</w:t>
      </w:r>
    </w:p>
    <w:p w14:paraId="3759E93E" w14:textId="77777777" w:rsidR="00EB59F7" w:rsidRPr="00B23E8F" w:rsidRDefault="00EB59F7" w:rsidP="00EB59F7">
      <w:pPr>
        <w:rPr>
          <w:rFonts w:ascii="Calibri" w:hAnsi="Calibri" w:cs="Calibri"/>
          <w:b/>
        </w:rPr>
      </w:pPr>
    </w:p>
    <w:tbl>
      <w:tblPr>
        <w:tblW w:w="10312" w:type="dxa"/>
        <w:tblInd w:w="-60" w:type="dxa"/>
        <w:tblLayout w:type="fixed"/>
        <w:tblCellMar>
          <w:left w:w="60" w:type="dxa"/>
          <w:right w:w="60" w:type="dxa"/>
        </w:tblCellMar>
        <w:tblLook w:val="0000" w:firstRow="0" w:lastRow="0" w:firstColumn="0" w:lastColumn="0" w:noHBand="0" w:noVBand="0"/>
      </w:tblPr>
      <w:tblGrid>
        <w:gridCol w:w="474"/>
        <w:gridCol w:w="2078"/>
        <w:gridCol w:w="1050"/>
        <w:gridCol w:w="651"/>
        <w:gridCol w:w="992"/>
        <w:gridCol w:w="1213"/>
        <w:gridCol w:w="1134"/>
        <w:gridCol w:w="850"/>
        <w:gridCol w:w="993"/>
        <w:gridCol w:w="877"/>
      </w:tblGrid>
      <w:tr w:rsidR="00EB59F7" w:rsidRPr="00B23E8F" w14:paraId="657BBFF3" w14:textId="77777777" w:rsidTr="00EF4B1B">
        <w:trPr>
          <w:trHeight w:val="228"/>
        </w:trPr>
        <w:tc>
          <w:tcPr>
            <w:tcW w:w="474" w:type="dxa"/>
            <w:tcBorders>
              <w:top w:val="single" w:sz="2" w:space="0" w:color="auto"/>
              <w:left w:val="single" w:sz="2" w:space="0" w:color="auto"/>
              <w:bottom w:val="single" w:sz="2" w:space="0" w:color="auto"/>
              <w:right w:val="single" w:sz="2" w:space="0" w:color="auto"/>
            </w:tcBorders>
            <w:shd w:val="clear" w:color="auto" w:fill="E6E6E6"/>
          </w:tcPr>
          <w:p w14:paraId="0F55BCC7"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PK</w:t>
            </w:r>
          </w:p>
        </w:tc>
        <w:tc>
          <w:tcPr>
            <w:tcW w:w="2078" w:type="dxa"/>
            <w:tcBorders>
              <w:top w:val="single" w:sz="2" w:space="0" w:color="auto"/>
              <w:left w:val="single" w:sz="2" w:space="0" w:color="auto"/>
              <w:bottom w:val="single" w:sz="2" w:space="0" w:color="auto"/>
              <w:right w:val="single" w:sz="2" w:space="0" w:color="auto"/>
            </w:tcBorders>
            <w:shd w:val="clear" w:color="auto" w:fill="E6E6E6"/>
          </w:tcPr>
          <w:p w14:paraId="6737DC2F"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1050" w:type="dxa"/>
            <w:tcBorders>
              <w:top w:val="single" w:sz="2" w:space="0" w:color="auto"/>
              <w:left w:val="single" w:sz="2" w:space="0" w:color="auto"/>
              <w:bottom w:val="single" w:sz="2" w:space="0" w:color="auto"/>
              <w:right w:val="single" w:sz="2" w:space="0" w:color="auto"/>
            </w:tcBorders>
            <w:shd w:val="clear" w:color="auto" w:fill="E6E6E6"/>
          </w:tcPr>
          <w:p w14:paraId="6506D243"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651" w:type="dxa"/>
            <w:tcBorders>
              <w:top w:val="single" w:sz="2" w:space="0" w:color="auto"/>
              <w:left w:val="single" w:sz="2" w:space="0" w:color="auto"/>
              <w:bottom w:val="single" w:sz="2" w:space="0" w:color="auto"/>
              <w:right w:val="single" w:sz="2" w:space="0" w:color="auto"/>
            </w:tcBorders>
            <w:shd w:val="clear" w:color="auto" w:fill="E6E6E6"/>
          </w:tcPr>
          <w:p w14:paraId="51BD305A" w14:textId="77777777" w:rsidR="00EB59F7" w:rsidRPr="00B23E8F" w:rsidRDefault="00EB59F7" w:rsidP="00EF4B1B">
            <w:pPr>
              <w:rPr>
                <w:rFonts w:ascii="Calibri" w:hAnsi="Calibri" w:cs="Calibri"/>
                <w:b/>
                <w:bCs/>
                <w:lang w:val="en-US"/>
              </w:rPr>
            </w:pPr>
            <w:r w:rsidRPr="00B23E8F">
              <w:rPr>
                <w:rFonts w:ascii="Calibri" w:hAnsi="Calibri" w:cs="Calibri"/>
                <w:b/>
                <w:bCs/>
              </w:rPr>
              <w:t>Nulo</w:t>
            </w:r>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61F4C8A1" w14:textId="77777777" w:rsidR="00EB59F7" w:rsidRPr="00B23E8F" w:rsidRDefault="00EB59F7" w:rsidP="00EF4B1B">
            <w:pPr>
              <w:rPr>
                <w:rFonts w:ascii="Calibri" w:hAnsi="Calibri" w:cs="Calibri"/>
                <w:b/>
                <w:bCs/>
                <w:lang w:val="en-US"/>
              </w:rPr>
            </w:pPr>
            <w:r w:rsidRPr="00B23E8F">
              <w:rPr>
                <w:rFonts w:ascii="Calibri" w:hAnsi="Calibri" w:cs="Calibri"/>
                <w:b/>
                <w:bCs/>
              </w:rPr>
              <w:t>Único</w:t>
            </w:r>
          </w:p>
        </w:tc>
        <w:tc>
          <w:tcPr>
            <w:tcW w:w="1213" w:type="dxa"/>
            <w:tcBorders>
              <w:top w:val="single" w:sz="2" w:space="0" w:color="auto"/>
              <w:left w:val="single" w:sz="2" w:space="0" w:color="auto"/>
              <w:bottom w:val="single" w:sz="2" w:space="0" w:color="auto"/>
              <w:right w:val="single" w:sz="2" w:space="0" w:color="auto"/>
            </w:tcBorders>
            <w:shd w:val="clear" w:color="auto" w:fill="E6E6E6"/>
          </w:tcPr>
          <w:p w14:paraId="06C1C3D3"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52822861"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Pre</w:t>
            </w:r>
            <w:r w:rsidRPr="00B23E8F">
              <w:rPr>
                <w:rFonts w:ascii="Calibri" w:hAnsi="Calibri" w:cs="Calibri"/>
                <w:b/>
                <w:bCs/>
              </w:rPr>
              <w:t>cisión</w:t>
            </w:r>
          </w:p>
        </w:tc>
        <w:tc>
          <w:tcPr>
            <w:tcW w:w="850" w:type="dxa"/>
            <w:tcBorders>
              <w:top w:val="single" w:sz="2" w:space="0" w:color="auto"/>
              <w:left w:val="single" w:sz="2" w:space="0" w:color="auto"/>
              <w:bottom w:val="single" w:sz="2" w:space="0" w:color="auto"/>
              <w:right w:val="single" w:sz="2" w:space="0" w:color="auto"/>
            </w:tcBorders>
            <w:shd w:val="clear" w:color="auto" w:fill="E6E6E6"/>
          </w:tcPr>
          <w:p w14:paraId="6653E9F4" w14:textId="77777777" w:rsidR="00EB59F7" w:rsidRPr="00B23E8F" w:rsidRDefault="00EB59F7" w:rsidP="00EF4B1B">
            <w:pPr>
              <w:rPr>
                <w:rFonts w:ascii="Calibri" w:hAnsi="Calibri" w:cs="Calibri"/>
                <w:b/>
                <w:bCs/>
                <w:lang w:val="en-US"/>
              </w:rPr>
            </w:pPr>
            <w:r w:rsidRPr="00B23E8F">
              <w:rPr>
                <w:rFonts w:ascii="Calibri" w:hAnsi="Calibri" w:cs="Calibri"/>
                <w:b/>
                <w:bCs/>
              </w:rPr>
              <w:t>Escala</w:t>
            </w:r>
          </w:p>
        </w:tc>
        <w:tc>
          <w:tcPr>
            <w:tcW w:w="993" w:type="dxa"/>
            <w:tcBorders>
              <w:top w:val="single" w:sz="2" w:space="0" w:color="auto"/>
              <w:left w:val="single" w:sz="2" w:space="0" w:color="auto"/>
              <w:bottom w:val="single" w:sz="2" w:space="0" w:color="auto"/>
              <w:right w:val="single" w:sz="2" w:space="0" w:color="auto"/>
            </w:tcBorders>
            <w:shd w:val="clear" w:color="auto" w:fill="E6E6E6"/>
          </w:tcPr>
          <w:p w14:paraId="3C4311E1" w14:textId="77777777" w:rsidR="00EB59F7" w:rsidRPr="00B23E8F" w:rsidRDefault="00EB59F7" w:rsidP="00EF4B1B">
            <w:pPr>
              <w:rPr>
                <w:rFonts w:ascii="Calibri" w:hAnsi="Calibri" w:cs="Calibri"/>
                <w:b/>
                <w:bCs/>
                <w:lang w:val="en-US"/>
              </w:rPr>
            </w:pPr>
            <w:r w:rsidRPr="00B23E8F">
              <w:rPr>
                <w:rFonts w:ascii="Calibri" w:hAnsi="Calibri" w:cs="Calibri"/>
                <w:b/>
                <w:bCs/>
              </w:rPr>
              <w:t>Inicial</w:t>
            </w:r>
          </w:p>
        </w:tc>
        <w:tc>
          <w:tcPr>
            <w:tcW w:w="877" w:type="dxa"/>
            <w:tcBorders>
              <w:top w:val="single" w:sz="2" w:space="0" w:color="auto"/>
              <w:left w:val="single" w:sz="2" w:space="0" w:color="auto"/>
              <w:bottom w:val="single" w:sz="2" w:space="0" w:color="auto"/>
              <w:right w:val="single" w:sz="2" w:space="0" w:color="auto"/>
            </w:tcBorders>
            <w:shd w:val="clear" w:color="auto" w:fill="E6E6E6"/>
          </w:tcPr>
          <w:p w14:paraId="7411AF37"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EB59F7" w:rsidRPr="00B23E8F" w14:paraId="4B1068E7" w14:textId="77777777" w:rsidTr="00EF4B1B">
        <w:trPr>
          <w:trHeight w:val="254"/>
        </w:trPr>
        <w:tc>
          <w:tcPr>
            <w:tcW w:w="474" w:type="dxa"/>
            <w:tcBorders>
              <w:top w:val="single" w:sz="2" w:space="0" w:color="auto"/>
              <w:left w:val="single" w:sz="2" w:space="0" w:color="auto"/>
              <w:bottom w:val="single" w:sz="2" w:space="0" w:color="auto"/>
              <w:right w:val="single" w:sz="2" w:space="0" w:color="auto"/>
            </w:tcBorders>
          </w:tcPr>
          <w:p w14:paraId="577FA791" w14:textId="77777777" w:rsidR="00EB59F7" w:rsidRPr="00B23E8F" w:rsidRDefault="00EB59F7" w:rsidP="00EF4B1B">
            <w:pPr>
              <w:rPr>
                <w:rFonts w:ascii="Calibri" w:hAnsi="Calibri" w:cs="Calibri"/>
              </w:rPr>
            </w:pPr>
            <w:r>
              <w:rPr>
                <w:rFonts w:ascii="Calibri" w:hAnsi="Calibri" w:cs="Calibri"/>
              </w:rPr>
              <w:t>*</w:t>
            </w:r>
            <w:r w:rsidRPr="00B23E8F">
              <w:rPr>
                <w:rFonts w:ascii="Calibri" w:hAnsi="Calibri" w:cs="Calibri"/>
              </w:rPr>
              <w:fldChar w:fldCharType="begin" w:fldLock="1"/>
            </w:r>
            <w:r w:rsidRPr="00B23E8F">
              <w:rPr>
                <w:rFonts w:ascii="Calibri" w:hAnsi="Calibri" w:cs="Calibri"/>
              </w:rPr>
              <w:instrText>MERGEFIELD Att.PK</w:instrText>
            </w:r>
            <w:r w:rsidRPr="00B23E8F">
              <w:rPr>
                <w:rFonts w:ascii="Calibri" w:hAnsi="Calibri" w:cs="Calibri"/>
              </w:rPr>
              <w:fldChar w:fldCharType="end"/>
            </w:r>
          </w:p>
        </w:tc>
        <w:tc>
          <w:tcPr>
            <w:tcW w:w="2078" w:type="dxa"/>
            <w:tcBorders>
              <w:top w:val="single" w:sz="2" w:space="0" w:color="auto"/>
              <w:left w:val="single" w:sz="2" w:space="0" w:color="auto"/>
              <w:bottom w:val="single" w:sz="2" w:space="0" w:color="auto"/>
              <w:right w:val="single" w:sz="2" w:space="0" w:color="auto"/>
            </w:tcBorders>
          </w:tcPr>
          <w:p w14:paraId="574C3ACB" w14:textId="77777777" w:rsidR="00EB59F7" w:rsidRPr="00B23E8F" w:rsidRDefault="00EB59F7" w:rsidP="00EF4B1B">
            <w:pPr>
              <w:rPr>
                <w:rFonts w:ascii="Calibri" w:hAnsi="Calibri" w:cs="Calibri"/>
              </w:rPr>
            </w:pPr>
            <w:proofErr w:type="spellStart"/>
            <w:r>
              <w:rPr>
                <w:rFonts w:ascii="Calibri" w:hAnsi="Calibri" w:cs="Calibri"/>
              </w:rPr>
              <w:t>Id_Solicitud</w:t>
            </w:r>
            <w:proofErr w:type="spellEnd"/>
          </w:p>
        </w:tc>
        <w:tc>
          <w:tcPr>
            <w:tcW w:w="1050" w:type="dxa"/>
            <w:tcBorders>
              <w:top w:val="single" w:sz="2" w:space="0" w:color="auto"/>
              <w:left w:val="single" w:sz="2" w:space="0" w:color="auto"/>
              <w:bottom w:val="single" w:sz="2" w:space="0" w:color="auto"/>
              <w:right w:val="single" w:sz="2" w:space="0" w:color="auto"/>
            </w:tcBorders>
          </w:tcPr>
          <w:p w14:paraId="227864C6" w14:textId="77777777" w:rsidR="00EB59F7" w:rsidRPr="00B23E8F" w:rsidRDefault="00EB59F7" w:rsidP="00EF4B1B">
            <w:pPr>
              <w:rPr>
                <w:rFonts w:ascii="Calibri" w:hAnsi="Calibri" w:cs="Calibri"/>
              </w:rPr>
            </w:pPr>
            <w:proofErr w:type="spellStart"/>
            <w:r>
              <w:rPr>
                <w:rFonts w:ascii="Calibri" w:hAnsi="Calibri" w:cs="Calibri"/>
              </w:rPr>
              <w:t>Int</w:t>
            </w:r>
            <w:proofErr w:type="spellEnd"/>
          </w:p>
        </w:tc>
        <w:tc>
          <w:tcPr>
            <w:tcW w:w="651" w:type="dxa"/>
            <w:tcBorders>
              <w:top w:val="single" w:sz="2" w:space="0" w:color="auto"/>
              <w:left w:val="single" w:sz="2" w:space="0" w:color="auto"/>
              <w:bottom w:val="single" w:sz="2" w:space="0" w:color="auto"/>
              <w:right w:val="single" w:sz="2" w:space="0" w:color="auto"/>
            </w:tcBorders>
          </w:tcPr>
          <w:p w14:paraId="7FBED066" w14:textId="77777777" w:rsidR="00EB59F7" w:rsidRPr="00B23E8F" w:rsidRDefault="00EB59F7" w:rsidP="00EF4B1B">
            <w:pPr>
              <w:rPr>
                <w:rFonts w:ascii="Calibri" w:hAnsi="Calibri" w:cs="Calibri"/>
              </w:rPr>
            </w:pPr>
            <w:r w:rsidRPr="00DC2CF1">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564DDC67" w14:textId="77777777" w:rsidR="00EB59F7" w:rsidRPr="00B23E8F" w:rsidRDefault="00EB59F7" w:rsidP="00EF4B1B">
            <w:pPr>
              <w:rPr>
                <w:rFonts w:ascii="Calibri" w:hAnsi="Calibri" w:cs="Calibri"/>
              </w:rPr>
            </w:pPr>
            <w:r>
              <w:rPr>
                <w:rFonts w:ascii="Calibri" w:hAnsi="Calibri" w:cs="Calibri"/>
              </w:rPr>
              <w:t>Si</w:t>
            </w:r>
          </w:p>
        </w:tc>
        <w:tc>
          <w:tcPr>
            <w:tcW w:w="1213" w:type="dxa"/>
            <w:tcBorders>
              <w:top w:val="single" w:sz="2" w:space="0" w:color="auto"/>
              <w:left w:val="single" w:sz="2" w:space="0" w:color="auto"/>
              <w:bottom w:val="single" w:sz="2" w:space="0" w:color="auto"/>
              <w:right w:val="single" w:sz="2" w:space="0" w:color="auto"/>
            </w:tcBorders>
          </w:tcPr>
          <w:p w14:paraId="040D454C" w14:textId="77777777" w:rsidR="00EB59F7" w:rsidRPr="00B23E8F" w:rsidRDefault="00EB59F7" w:rsidP="00EF4B1B">
            <w:pPr>
              <w:rPr>
                <w:rFonts w:ascii="Calibri" w:hAnsi="Calibri" w:cs="Calibri"/>
              </w:rPr>
            </w:pPr>
            <w:r>
              <w:rPr>
                <w:rFonts w:ascii="Calibri" w:hAnsi="Calibri" w:cs="Calibri"/>
              </w:rPr>
              <w:t>4</w:t>
            </w:r>
          </w:p>
        </w:tc>
        <w:tc>
          <w:tcPr>
            <w:tcW w:w="1134" w:type="dxa"/>
            <w:tcBorders>
              <w:top w:val="single" w:sz="2" w:space="0" w:color="auto"/>
              <w:left w:val="single" w:sz="2" w:space="0" w:color="auto"/>
              <w:bottom w:val="single" w:sz="2" w:space="0" w:color="auto"/>
              <w:right w:val="single" w:sz="2" w:space="0" w:color="auto"/>
            </w:tcBorders>
          </w:tcPr>
          <w:p w14:paraId="0C281AFA" w14:textId="77777777" w:rsidR="00EB59F7" w:rsidRPr="00B23E8F" w:rsidRDefault="00EB59F7" w:rsidP="00EF4B1B">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799F9C4B" w14:textId="77777777" w:rsidR="00EB59F7" w:rsidRPr="00B23E8F" w:rsidRDefault="00EB59F7" w:rsidP="00EF4B1B">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7B3BE147"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433E60B2" w14:textId="77777777" w:rsidR="00EB59F7" w:rsidRPr="00B23E8F" w:rsidRDefault="00EB59F7" w:rsidP="00EF4B1B">
            <w:pPr>
              <w:rPr>
                <w:rFonts w:ascii="Calibri" w:hAnsi="Calibri" w:cs="Calibri"/>
              </w:rPr>
            </w:pPr>
          </w:p>
        </w:tc>
      </w:tr>
      <w:tr w:rsidR="00EB59F7" w:rsidRPr="00B23E8F" w14:paraId="623DD6F5" w14:textId="77777777" w:rsidTr="00EF4B1B">
        <w:trPr>
          <w:trHeight w:val="223"/>
        </w:trPr>
        <w:tc>
          <w:tcPr>
            <w:tcW w:w="474" w:type="dxa"/>
            <w:tcBorders>
              <w:top w:val="single" w:sz="2" w:space="0" w:color="auto"/>
              <w:left w:val="single" w:sz="2" w:space="0" w:color="auto"/>
              <w:bottom w:val="single" w:sz="2" w:space="0" w:color="auto"/>
              <w:right w:val="single" w:sz="2" w:space="0" w:color="auto"/>
            </w:tcBorders>
          </w:tcPr>
          <w:p w14:paraId="4F953065" w14:textId="77777777" w:rsidR="00EB59F7" w:rsidRPr="00B23E8F" w:rsidRDefault="00EB59F7" w:rsidP="00EF4B1B">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296E81A9" w14:textId="77777777" w:rsidR="00EB59F7" w:rsidRPr="00B23E8F" w:rsidRDefault="00EB59F7" w:rsidP="00EF4B1B">
            <w:pPr>
              <w:rPr>
                <w:rFonts w:ascii="Calibri" w:hAnsi="Calibri" w:cs="Calibri"/>
              </w:rPr>
            </w:pPr>
            <w:r>
              <w:rPr>
                <w:rFonts w:ascii="Calibri" w:hAnsi="Calibri" w:cs="Calibri"/>
              </w:rPr>
              <w:t>Tipo</w:t>
            </w:r>
          </w:p>
        </w:tc>
        <w:tc>
          <w:tcPr>
            <w:tcW w:w="1050" w:type="dxa"/>
            <w:tcBorders>
              <w:top w:val="single" w:sz="2" w:space="0" w:color="auto"/>
              <w:left w:val="single" w:sz="2" w:space="0" w:color="auto"/>
              <w:bottom w:val="single" w:sz="2" w:space="0" w:color="auto"/>
              <w:right w:val="single" w:sz="2" w:space="0" w:color="auto"/>
            </w:tcBorders>
          </w:tcPr>
          <w:p w14:paraId="0F710A9D" w14:textId="77777777" w:rsidR="00EB59F7" w:rsidRPr="00B23E8F" w:rsidRDefault="00EB59F7" w:rsidP="00EF4B1B">
            <w:pPr>
              <w:rPr>
                <w:rFonts w:ascii="Calibri" w:hAnsi="Calibri" w:cs="Calibri"/>
              </w:rPr>
            </w:pPr>
            <w:proofErr w:type="spellStart"/>
            <w:r>
              <w:rPr>
                <w:rFonts w:ascii="Calibri" w:hAnsi="Calibri" w:cs="Calibri"/>
              </w:rPr>
              <w:t>Varchar</w:t>
            </w:r>
            <w:proofErr w:type="spellEnd"/>
          </w:p>
        </w:tc>
        <w:tc>
          <w:tcPr>
            <w:tcW w:w="651" w:type="dxa"/>
            <w:tcBorders>
              <w:top w:val="single" w:sz="2" w:space="0" w:color="auto"/>
              <w:left w:val="single" w:sz="2" w:space="0" w:color="auto"/>
              <w:bottom w:val="single" w:sz="2" w:space="0" w:color="auto"/>
              <w:right w:val="single" w:sz="2" w:space="0" w:color="auto"/>
            </w:tcBorders>
          </w:tcPr>
          <w:p w14:paraId="7EB0D0D2" w14:textId="77777777" w:rsidR="00EB59F7" w:rsidRPr="00B23E8F" w:rsidRDefault="00EB59F7" w:rsidP="00EF4B1B">
            <w:pPr>
              <w:rPr>
                <w:rFonts w:ascii="Calibri" w:hAnsi="Calibri" w:cs="Calibri"/>
              </w:rPr>
            </w:pPr>
            <w:r w:rsidRPr="00DC2CF1">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6047F36F" w14:textId="77777777" w:rsidR="00EB59F7" w:rsidRPr="00B23E8F" w:rsidRDefault="00EB59F7" w:rsidP="00EF4B1B">
            <w:pPr>
              <w:rPr>
                <w:rFonts w:ascii="Calibri" w:hAnsi="Calibri" w:cs="Calibri"/>
              </w:rPr>
            </w:pPr>
            <w:r>
              <w:rPr>
                <w:rFonts w:ascii="Calibri" w:hAnsi="Calibri" w:cs="Calibri"/>
              </w:rPr>
              <w:t>No</w:t>
            </w:r>
          </w:p>
        </w:tc>
        <w:tc>
          <w:tcPr>
            <w:tcW w:w="1213" w:type="dxa"/>
            <w:tcBorders>
              <w:top w:val="single" w:sz="2" w:space="0" w:color="auto"/>
              <w:left w:val="single" w:sz="2" w:space="0" w:color="auto"/>
              <w:bottom w:val="single" w:sz="2" w:space="0" w:color="auto"/>
              <w:right w:val="single" w:sz="2" w:space="0" w:color="auto"/>
            </w:tcBorders>
          </w:tcPr>
          <w:p w14:paraId="4352DFF0" w14:textId="77777777" w:rsidR="00EB59F7" w:rsidRPr="00B23E8F" w:rsidRDefault="00EB59F7" w:rsidP="00EF4B1B">
            <w:pPr>
              <w:rPr>
                <w:rFonts w:ascii="Calibri" w:hAnsi="Calibri" w:cs="Calibri"/>
              </w:rPr>
            </w:pPr>
            <w:r>
              <w:rPr>
                <w:rFonts w:ascii="Calibri" w:hAnsi="Calibri" w:cs="Calibri"/>
              </w:rPr>
              <w:t>20</w:t>
            </w:r>
          </w:p>
        </w:tc>
        <w:tc>
          <w:tcPr>
            <w:tcW w:w="1134" w:type="dxa"/>
            <w:tcBorders>
              <w:top w:val="single" w:sz="2" w:space="0" w:color="auto"/>
              <w:left w:val="single" w:sz="2" w:space="0" w:color="auto"/>
              <w:bottom w:val="single" w:sz="2" w:space="0" w:color="auto"/>
              <w:right w:val="single" w:sz="2" w:space="0" w:color="auto"/>
            </w:tcBorders>
          </w:tcPr>
          <w:p w14:paraId="5D65C244" w14:textId="77777777" w:rsidR="00EB59F7" w:rsidRPr="00B23E8F" w:rsidRDefault="00EB59F7" w:rsidP="00EF4B1B">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23DAA0DE" w14:textId="77777777" w:rsidR="00EB59F7" w:rsidRPr="00B23E8F" w:rsidRDefault="00EB59F7" w:rsidP="00EF4B1B">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155A2949"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3EEE97AE" w14:textId="77777777" w:rsidR="00EB59F7" w:rsidRPr="00B23E8F" w:rsidRDefault="00EB59F7" w:rsidP="00EF4B1B">
            <w:pPr>
              <w:rPr>
                <w:rFonts w:ascii="Calibri" w:hAnsi="Calibri" w:cs="Calibri"/>
              </w:rPr>
            </w:pPr>
          </w:p>
        </w:tc>
      </w:tr>
      <w:tr w:rsidR="00EB59F7" w:rsidRPr="00B23E8F" w14:paraId="54999475" w14:textId="77777777" w:rsidTr="00EF4B1B">
        <w:trPr>
          <w:trHeight w:val="223"/>
        </w:trPr>
        <w:tc>
          <w:tcPr>
            <w:tcW w:w="474" w:type="dxa"/>
            <w:tcBorders>
              <w:top w:val="single" w:sz="2" w:space="0" w:color="auto"/>
              <w:left w:val="single" w:sz="2" w:space="0" w:color="auto"/>
              <w:bottom w:val="single" w:sz="2" w:space="0" w:color="auto"/>
              <w:right w:val="single" w:sz="2" w:space="0" w:color="auto"/>
            </w:tcBorders>
          </w:tcPr>
          <w:p w14:paraId="796C72A8" w14:textId="77777777" w:rsidR="00EB59F7" w:rsidRPr="00B23E8F" w:rsidRDefault="00EB59F7" w:rsidP="00EF4B1B">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50778852" w14:textId="77777777" w:rsidR="00EB59F7" w:rsidRPr="00B23E8F" w:rsidRDefault="00EB59F7" w:rsidP="00EF4B1B">
            <w:pPr>
              <w:rPr>
                <w:rFonts w:ascii="Calibri" w:hAnsi="Calibri" w:cs="Calibri"/>
              </w:rPr>
            </w:pPr>
            <w:r>
              <w:rPr>
                <w:rFonts w:ascii="Calibri" w:hAnsi="Calibri" w:cs="Calibri"/>
              </w:rPr>
              <w:t>Descripción</w:t>
            </w:r>
          </w:p>
        </w:tc>
        <w:tc>
          <w:tcPr>
            <w:tcW w:w="1050" w:type="dxa"/>
            <w:tcBorders>
              <w:top w:val="single" w:sz="2" w:space="0" w:color="auto"/>
              <w:left w:val="single" w:sz="2" w:space="0" w:color="auto"/>
              <w:bottom w:val="single" w:sz="2" w:space="0" w:color="auto"/>
              <w:right w:val="single" w:sz="2" w:space="0" w:color="auto"/>
            </w:tcBorders>
          </w:tcPr>
          <w:p w14:paraId="14B5A435" w14:textId="77777777" w:rsidR="00EB59F7" w:rsidRPr="00B23E8F" w:rsidRDefault="00EB59F7" w:rsidP="00EF4B1B">
            <w:pPr>
              <w:rPr>
                <w:rFonts w:ascii="Calibri" w:hAnsi="Calibri" w:cs="Calibri"/>
              </w:rPr>
            </w:pPr>
            <w:proofErr w:type="spellStart"/>
            <w:r>
              <w:rPr>
                <w:rFonts w:ascii="Calibri" w:hAnsi="Calibri" w:cs="Calibri"/>
              </w:rPr>
              <w:t>Varchar</w:t>
            </w:r>
            <w:proofErr w:type="spellEnd"/>
          </w:p>
        </w:tc>
        <w:tc>
          <w:tcPr>
            <w:tcW w:w="651" w:type="dxa"/>
            <w:tcBorders>
              <w:top w:val="single" w:sz="2" w:space="0" w:color="auto"/>
              <w:left w:val="single" w:sz="2" w:space="0" w:color="auto"/>
              <w:bottom w:val="single" w:sz="2" w:space="0" w:color="auto"/>
              <w:right w:val="single" w:sz="2" w:space="0" w:color="auto"/>
            </w:tcBorders>
          </w:tcPr>
          <w:p w14:paraId="176946BE" w14:textId="77777777" w:rsidR="00EB59F7" w:rsidRPr="00B23E8F" w:rsidRDefault="00EB59F7" w:rsidP="00EF4B1B">
            <w:pPr>
              <w:rPr>
                <w:rFonts w:ascii="Calibri" w:hAnsi="Calibri" w:cs="Calibri"/>
              </w:rPr>
            </w:pPr>
            <w:r w:rsidRPr="00DC2CF1">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3CCBB76C" w14:textId="77777777" w:rsidR="00EB59F7" w:rsidRPr="00B23E8F" w:rsidRDefault="00EB59F7" w:rsidP="00EF4B1B">
            <w:pPr>
              <w:rPr>
                <w:rFonts w:ascii="Calibri" w:hAnsi="Calibri" w:cs="Calibri"/>
              </w:rPr>
            </w:pPr>
            <w:r>
              <w:rPr>
                <w:rFonts w:ascii="Calibri" w:hAnsi="Calibri" w:cs="Calibri"/>
              </w:rPr>
              <w:t>No</w:t>
            </w:r>
          </w:p>
        </w:tc>
        <w:tc>
          <w:tcPr>
            <w:tcW w:w="1213" w:type="dxa"/>
            <w:tcBorders>
              <w:top w:val="single" w:sz="2" w:space="0" w:color="auto"/>
              <w:left w:val="single" w:sz="2" w:space="0" w:color="auto"/>
              <w:bottom w:val="single" w:sz="2" w:space="0" w:color="auto"/>
              <w:right w:val="single" w:sz="2" w:space="0" w:color="auto"/>
            </w:tcBorders>
          </w:tcPr>
          <w:p w14:paraId="6E488040" w14:textId="77777777" w:rsidR="00EB59F7" w:rsidRPr="00B23E8F" w:rsidRDefault="00EB59F7" w:rsidP="00EF4B1B">
            <w:pPr>
              <w:rPr>
                <w:rFonts w:ascii="Calibri" w:hAnsi="Calibri" w:cs="Calibri"/>
              </w:rPr>
            </w:pPr>
            <w:r>
              <w:rPr>
                <w:rFonts w:ascii="Calibri" w:hAnsi="Calibri" w:cs="Calibri"/>
              </w:rPr>
              <w:t>100</w:t>
            </w:r>
          </w:p>
        </w:tc>
        <w:tc>
          <w:tcPr>
            <w:tcW w:w="1134" w:type="dxa"/>
            <w:tcBorders>
              <w:top w:val="single" w:sz="2" w:space="0" w:color="auto"/>
              <w:left w:val="single" w:sz="2" w:space="0" w:color="auto"/>
              <w:bottom w:val="single" w:sz="2" w:space="0" w:color="auto"/>
              <w:right w:val="single" w:sz="2" w:space="0" w:color="auto"/>
            </w:tcBorders>
          </w:tcPr>
          <w:p w14:paraId="6E6D052B" w14:textId="77777777" w:rsidR="00EB59F7" w:rsidRPr="00B23E8F" w:rsidRDefault="00EB59F7" w:rsidP="00EF4B1B">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676C2E71" w14:textId="77777777" w:rsidR="00EB59F7" w:rsidRPr="00B23E8F" w:rsidRDefault="00EB59F7" w:rsidP="00EF4B1B">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3C3E8D94"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46CA2927" w14:textId="77777777" w:rsidR="00EB59F7" w:rsidRPr="00B23E8F" w:rsidRDefault="00EB59F7" w:rsidP="00EF4B1B">
            <w:pPr>
              <w:rPr>
                <w:rFonts w:ascii="Calibri" w:hAnsi="Calibri" w:cs="Calibri"/>
              </w:rPr>
            </w:pPr>
          </w:p>
        </w:tc>
      </w:tr>
      <w:tr w:rsidR="00EB59F7" w:rsidRPr="00B23E8F" w14:paraId="7439DE4D" w14:textId="77777777" w:rsidTr="00EF4B1B">
        <w:trPr>
          <w:trHeight w:val="223"/>
        </w:trPr>
        <w:tc>
          <w:tcPr>
            <w:tcW w:w="474" w:type="dxa"/>
            <w:tcBorders>
              <w:top w:val="single" w:sz="2" w:space="0" w:color="auto"/>
              <w:left w:val="single" w:sz="2" w:space="0" w:color="auto"/>
              <w:bottom w:val="single" w:sz="2" w:space="0" w:color="auto"/>
              <w:right w:val="single" w:sz="2" w:space="0" w:color="auto"/>
            </w:tcBorders>
          </w:tcPr>
          <w:p w14:paraId="22E13DCC" w14:textId="77777777" w:rsidR="00EB59F7" w:rsidRPr="00B23E8F" w:rsidRDefault="00EB59F7" w:rsidP="00EF4B1B">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360C872A" w14:textId="77777777" w:rsidR="00EB59F7" w:rsidRPr="00B23E8F" w:rsidRDefault="00EB59F7" w:rsidP="00EF4B1B">
            <w:pPr>
              <w:rPr>
                <w:rFonts w:ascii="Calibri" w:hAnsi="Calibri" w:cs="Calibri"/>
              </w:rPr>
            </w:pPr>
            <w:r>
              <w:rPr>
                <w:rFonts w:ascii="Calibri" w:hAnsi="Calibri" w:cs="Calibri"/>
              </w:rPr>
              <w:t>Estado</w:t>
            </w:r>
          </w:p>
        </w:tc>
        <w:tc>
          <w:tcPr>
            <w:tcW w:w="1050" w:type="dxa"/>
            <w:tcBorders>
              <w:top w:val="single" w:sz="2" w:space="0" w:color="auto"/>
              <w:left w:val="single" w:sz="2" w:space="0" w:color="auto"/>
              <w:bottom w:val="single" w:sz="2" w:space="0" w:color="auto"/>
              <w:right w:val="single" w:sz="2" w:space="0" w:color="auto"/>
            </w:tcBorders>
          </w:tcPr>
          <w:p w14:paraId="19AA17BF" w14:textId="77777777" w:rsidR="00EB59F7" w:rsidRPr="00B23E8F" w:rsidRDefault="00EB59F7" w:rsidP="00EF4B1B">
            <w:pPr>
              <w:rPr>
                <w:rFonts w:ascii="Calibri" w:hAnsi="Calibri" w:cs="Calibri"/>
              </w:rPr>
            </w:pPr>
            <w:proofErr w:type="spellStart"/>
            <w:r>
              <w:rPr>
                <w:rFonts w:ascii="Calibri" w:hAnsi="Calibri" w:cs="Calibri"/>
              </w:rPr>
              <w:t>Varchar</w:t>
            </w:r>
            <w:proofErr w:type="spellEnd"/>
          </w:p>
        </w:tc>
        <w:tc>
          <w:tcPr>
            <w:tcW w:w="651" w:type="dxa"/>
            <w:tcBorders>
              <w:top w:val="single" w:sz="2" w:space="0" w:color="auto"/>
              <w:left w:val="single" w:sz="2" w:space="0" w:color="auto"/>
              <w:bottom w:val="single" w:sz="2" w:space="0" w:color="auto"/>
              <w:right w:val="single" w:sz="2" w:space="0" w:color="auto"/>
            </w:tcBorders>
          </w:tcPr>
          <w:p w14:paraId="2D5DCAC9" w14:textId="77777777" w:rsidR="00EB59F7" w:rsidRPr="00B23E8F" w:rsidRDefault="00EB59F7" w:rsidP="00EF4B1B">
            <w:pPr>
              <w:rPr>
                <w:rFonts w:ascii="Calibri" w:hAnsi="Calibri" w:cs="Calibri"/>
              </w:rPr>
            </w:pPr>
            <w:r w:rsidRPr="00DC2CF1">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0239570B" w14:textId="77777777" w:rsidR="00EB59F7" w:rsidRPr="00B23E8F" w:rsidRDefault="00EB59F7" w:rsidP="00EF4B1B">
            <w:pPr>
              <w:rPr>
                <w:rFonts w:ascii="Calibri" w:hAnsi="Calibri" w:cs="Calibri"/>
              </w:rPr>
            </w:pPr>
            <w:r>
              <w:rPr>
                <w:rFonts w:ascii="Calibri" w:hAnsi="Calibri" w:cs="Calibri"/>
              </w:rPr>
              <w:t>No</w:t>
            </w:r>
          </w:p>
        </w:tc>
        <w:tc>
          <w:tcPr>
            <w:tcW w:w="1213" w:type="dxa"/>
            <w:tcBorders>
              <w:top w:val="single" w:sz="2" w:space="0" w:color="auto"/>
              <w:left w:val="single" w:sz="2" w:space="0" w:color="auto"/>
              <w:bottom w:val="single" w:sz="2" w:space="0" w:color="auto"/>
              <w:right w:val="single" w:sz="2" w:space="0" w:color="auto"/>
            </w:tcBorders>
          </w:tcPr>
          <w:p w14:paraId="6CCCE230" w14:textId="77777777" w:rsidR="00EB59F7" w:rsidRPr="00B23E8F" w:rsidRDefault="00EB59F7" w:rsidP="00EF4B1B">
            <w:pPr>
              <w:rPr>
                <w:rFonts w:ascii="Calibri" w:hAnsi="Calibri" w:cs="Calibri"/>
              </w:rPr>
            </w:pPr>
            <w:r>
              <w:rPr>
                <w:rFonts w:ascii="Calibri" w:hAnsi="Calibri" w:cs="Calibri"/>
              </w:rPr>
              <w:t>15</w:t>
            </w:r>
          </w:p>
        </w:tc>
        <w:tc>
          <w:tcPr>
            <w:tcW w:w="1134" w:type="dxa"/>
            <w:tcBorders>
              <w:top w:val="single" w:sz="2" w:space="0" w:color="auto"/>
              <w:left w:val="single" w:sz="2" w:space="0" w:color="auto"/>
              <w:bottom w:val="single" w:sz="2" w:space="0" w:color="auto"/>
              <w:right w:val="single" w:sz="2" w:space="0" w:color="auto"/>
            </w:tcBorders>
          </w:tcPr>
          <w:p w14:paraId="0B0E3731" w14:textId="77777777" w:rsidR="00EB59F7" w:rsidRPr="00B23E8F" w:rsidRDefault="00EB59F7" w:rsidP="00EF4B1B">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3B67FEA2" w14:textId="77777777" w:rsidR="00EB59F7" w:rsidRPr="00B23E8F" w:rsidRDefault="00EB59F7" w:rsidP="00EF4B1B">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1FA070A9"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690EB4C5" w14:textId="77777777" w:rsidR="00EB59F7" w:rsidRPr="00B23E8F" w:rsidRDefault="00EB59F7" w:rsidP="00EF4B1B">
            <w:pPr>
              <w:rPr>
                <w:rFonts w:ascii="Calibri" w:hAnsi="Calibri" w:cs="Calibri"/>
              </w:rPr>
            </w:pPr>
          </w:p>
        </w:tc>
      </w:tr>
      <w:tr w:rsidR="00EB59F7" w:rsidRPr="00B23E8F" w14:paraId="41AA14C2" w14:textId="77777777" w:rsidTr="00EF4B1B">
        <w:trPr>
          <w:trHeight w:val="223"/>
        </w:trPr>
        <w:tc>
          <w:tcPr>
            <w:tcW w:w="474" w:type="dxa"/>
            <w:tcBorders>
              <w:top w:val="single" w:sz="2" w:space="0" w:color="auto"/>
              <w:left w:val="single" w:sz="2" w:space="0" w:color="auto"/>
              <w:bottom w:val="single" w:sz="2" w:space="0" w:color="auto"/>
              <w:right w:val="single" w:sz="2" w:space="0" w:color="auto"/>
            </w:tcBorders>
          </w:tcPr>
          <w:p w14:paraId="6B123006" w14:textId="77777777" w:rsidR="00EB59F7" w:rsidRPr="00B23E8F" w:rsidRDefault="00EB59F7" w:rsidP="00EF4B1B">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33C9405B" w14:textId="77777777" w:rsidR="00EB59F7" w:rsidRDefault="00EB59F7" w:rsidP="00EF4B1B">
            <w:pPr>
              <w:rPr>
                <w:rFonts w:ascii="Calibri" w:hAnsi="Calibri" w:cs="Calibri"/>
              </w:rPr>
            </w:pPr>
            <w:proofErr w:type="spellStart"/>
            <w:r>
              <w:rPr>
                <w:rFonts w:ascii="Calibri" w:hAnsi="Calibri" w:cs="Calibri"/>
              </w:rPr>
              <w:t>Clientes_Cédula</w:t>
            </w:r>
            <w:proofErr w:type="spellEnd"/>
          </w:p>
        </w:tc>
        <w:tc>
          <w:tcPr>
            <w:tcW w:w="1050" w:type="dxa"/>
            <w:tcBorders>
              <w:top w:val="single" w:sz="2" w:space="0" w:color="auto"/>
              <w:left w:val="single" w:sz="2" w:space="0" w:color="auto"/>
              <w:bottom w:val="single" w:sz="2" w:space="0" w:color="auto"/>
              <w:right w:val="single" w:sz="2" w:space="0" w:color="auto"/>
            </w:tcBorders>
          </w:tcPr>
          <w:p w14:paraId="4AB6A55F" w14:textId="77777777" w:rsidR="00EB59F7" w:rsidRDefault="00EB59F7" w:rsidP="00EF4B1B">
            <w:pPr>
              <w:rPr>
                <w:rFonts w:ascii="Calibri" w:hAnsi="Calibri" w:cs="Calibri"/>
              </w:rPr>
            </w:pPr>
            <w:proofErr w:type="spellStart"/>
            <w:r>
              <w:rPr>
                <w:rFonts w:ascii="Calibri" w:hAnsi="Calibri" w:cs="Calibri"/>
              </w:rPr>
              <w:t>Int</w:t>
            </w:r>
            <w:proofErr w:type="spellEnd"/>
          </w:p>
        </w:tc>
        <w:tc>
          <w:tcPr>
            <w:tcW w:w="651" w:type="dxa"/>
            <w:tcBorders>
              <w:top w:val="single" w:sz="2" w:space="0" w:color="auto"/>
              <w:left w:val="single" w:sz="2" w:space="0" w:color="auto"/>
              <w:bottom w:val="single" w:sz="2" w:space="0" w:color="auto"/>
              <w:right w:val="single" w:sz="2" w:space="0" w:color="auto"/>
            </w:tcBorders>
          </w:tcPr>
          <w:p w14:paraId="5BF2FDD5" w14:textId="77777777" w:rsidR="00EB59F7" w:rsidRPr="00B23E8F" w:rsidRDefault="00EB59F7" w:rsidP="00EF4B1B">
            <w:pPr>
              <w:rPr>
                <w:rFonts w:ascii="Calibri" w:hAnsi="Calibri" w:cs="Calibri"/>
              </w:rPr>
            </w:pPr>
            <w:r w:rsidRPr="00DC2CF1">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1400C9CB" w14:textId="77777777" w:rsidR="00EB59F7" w:rsidRPr="00B23E8F" w:rsidRDefault="00EB59F7" w:rsidP="00EF4B1B">
            <w:pPr>
              <w:rPr>
                <w:rFonts w:ascii="Calibri" w:hAnsi="Calibri" w:cs="Calibri"/>
              </w:rPr>
            </w:pPr>
            <w:r>
              <w:rPr>
                <w:rFonts w:ascii="Calibri" w:hAnsi="Calibri" w:cs="Calibri"/>
              </w:rPr>
              <w:t>Si</w:t>
            </w:r>
          </w:p>
        </w:tc>
        <w:tc>
          <w:tcPr>
            <w:tcW w:w="1213" w:type="dxa"/>
            <w:tcBorders>
              <w:top w:val="single" w:sz="2" w:space="0" w:color="auto"/>
              <w:left w:val="single" w:sz="2" w:space="0" w:color="auto"/>
              <w:bottom w:val="single" w:sz="2" w:space="0" w:color="auto"/>
              <w:right w:val="single" w:sz="2" w:space="0" w:color="auto"/>
            </w:tcBorders>
          </w:tcPr>
          <w:p w14:paraId="7D4A3C6C" w14:textId="77777777" w:rsidR="00EB59F7" w:rsidRPr="00B23E8F" w:rsidRDefault="00EB59F7" w:rsidP="00EF4B1B">
            <w:pPr>
              <w:rPr>
                <w:rFonts w:ascii="Calibri" w:hAnsi="Calibri" w:cs="Calibri"/>
              </w:rPr>
            </w:pPr>
            <w:r>
              <w:rPr>
                <w:rFonts w:ascii="Calibri" w:hAnsi="Calibri" w:cs="Calibri"/>
              </w:rPr>
              <w:t>10</w:t>
            </w:r>
          </w:p>
        </w:tc>
        <w:tc>
          <w:tcPr>
            <w:tcW w:w="1134" w:type="dxa"/>
            <w:tcBorders>
              <w:top w:val="single" w:sz="2" w:space="0" w:color="auto"/>
              <w:left w:val="single" w:sz="2" w:space="0" w:color="auto"/>
              <w:bottom w:val="single" w:sz="2" w:space="0" w:color="auto"/>
              <w:right w:val="single" w:sz="2" w:space="0" w:color="auto"/>
            </w:tcBorders>
          </w:tcPr>
          <w:p w14:paraId="23FCE69C" w14:textId="77777777" w:rsidR="00EB59F7" w:rsidRPr="00B23E8F" w:rsidRDefault="00EB59F7" w:rsidP="00EF4B1B">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3827AD63" w14:textId="77777777" w:rsidR="00EB59F7" w:rsidRPr="00B23E8F" w:rsidRDefault="00EB59F7" w:rsidP="00EF4B1B">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65338A13"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0544F650" w14:textId="77777777" w:rsidR="00EB59F7" w:rsidRPr="00B23E8F" w:rsidRDefault="00EB59F7" w:rsidP="00EF4B1B">
            <w:pPr>
              <w:rPr>
                <w:rFonts w:ascii="Calibri" w:hAnsi="Calibri" w:cs="Calibri"/>
              </w:rPr>
            </w:pPr>
          </w:p>
        </w:tc>
      </w:tr>
    </w:tbl>
    <w:p w14:paraId="34EB2B12" w14:textId="77777777" w:rsidR="00EB59F7" w:rsidRDefault="00EB59F7" w:rsidP="00EB59F7">
      <w:pPr>
        <w:ind w:left="851"/>
        <w:rPr>
          <w:rFonts w:ascii="Calibri" w:hAnsi="Calibri" w:cs="Calibri"/>
        </w:rPr>
      </w:pPr>
    </w:p>
    <w:p w14:paraId="3CE02E27" w14:textId="77777777" w:rsidR="00EB59F7" w:rsidRPr="00B23E8F" w:rsidRDefault="00EB59F7" w:rsidP="00EB59F7">
      <w:pPr>
        <w:ind w:left="851"/>
        <w:rPr>
          <w:rFonts w:ascii="Calibri" w:hAnsi="Calibri" w:cs="Calibri"/>
        </w:rPr>
      </w:pPr>
    </w:p>
    <w:p w14:paraId="7F57551F" w14:textId="77777777" w:rsidR="00EB59F7" w:rsidRDefault="00EB59F7" w:rsidP="00EB59F7">
      <w:pPr>
        <w:pStyle w:val="ListHeader"/>
        <w:shd w:val="clear" w:color="auto" w:fill="auto"/>
        <w:rPr>
          <w:rFonts w:ascii="Calibri" w:hAnsi="Calibri" w:cs="Calibri"/>
          <w:bCs w:val="0"/>
          <w:i w:val="0"/>
          <w:color w:val="auto"/>
          <w:sz w:val="24"/>
          <w:szCs w:val="24"/>
          <w:lang w:val="es-CO" w:eastAsia="en-US"/>
        </w:rPr>
      </w:pPr>
      <w:r w:rsidRPr="00B23E8F">
        <w:rPr>
          <w:rFonts w:ascii="Calibri" w:hAnsi="Calibri" w:cs="Calibri"/>
          <w:bCs w:val="0"/>
          <w:i w:val="0"/>
          <w:color w:val="auto"/>
          <w:sz w:val="24"/>
          <w:szCs w:val="24"/>
          <w:lang w:val="es-CO" w:eastAsia="en-US"/>
        </w:rPr>
        <w:t>Relaciones:</w:t>
      </w:r>
    </w:p>
    <w:p w14:paraId="546986FD" w14:textId="77777777" w:rsidR="00EB59F7" w:rsidRPr="00476296" w:rsidRDefault="00EB59F7" w:rsidP="00EB59F7">
      <w:pPr>
        <w:ind w:left="851"/>
        <w:rPr>
          <w:lang w:val="es-CO" w:eastAsia="en-US"/>
        </w:rPr>
      </w:pPr>
    </w:p>
    <w:tbl>
      <w:tblPr>
        <w:tblW w:w="9420" w:type="dxa"/>
        <w:tblInd w:w="-69" w:type="dxa"/>
        <w:tblLayout w:type="fixed"/>
        <w:tblCellMar>
          <w:left w:w="60" w:type="dxa"/>
          <w:right w:w="60" w:type="dxa"/>
        </w:tblCellMar>
        <w:tblLook w:val="0000" w:firstRow="0" w:lastRow="0" w:firstColumn="0" w:lastColumn="0" w:noHBand="0" w:noVBand="0"/>
      </w:tblPr>
      <w:tblGrid>
        <w:gridCol w:w="2291"/>
        <w:gridCol w:w="3345"/>
        <w:gridCol w:w="3784"/>
      </w:tblGrid>
      <w:tr w:rsidR="00EB59F7" w:rsidRPr="00B23E8F" w14:paraId="66F93A94" w14:textId="77777777" w:rsidTr="00EF4B1B">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6F6C7425"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2EB0A049" w14:textId="77777777" w:rsidR="00EB59F7" w:rsidRPr="00B23E8F" w:rsidRDefault="00EB59F7" w:rsidP="00EF4B1B">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4901D946"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EB59F7" w:rsidRPr="00B23E8F" w14:paraId="07B1FC84" w14:textId="77777777" w:rsidTr="00EF4B1B">
        <w:trPr>
          <w:trHeight w:val="338"/>
        </w:trPr>
        <w:tc>
          <w:tcPr>
            <w:tcW w:w="2291" w:type="dxa"/>
            <w:tcBorders>
              <w:top w:val="single" w:sz="2" w:space="0" w:color="auto"/>
              <w:left w:val="single" w:sz="2" w:space="0" w:color="auto"/>
              <w:bottom w:val="single" w:sz="2" w:space="0" w:color="auto"/>
              <w:right w:val="single" w:sz="2" w:space="0" w:color="auto"/>
            </w:tcBorders>
          </w:tcPr>
          <w:p w14:paraId="02492C0B" w14:textId="77777777" w:rsidR="00EB59F7" w:rsidRPr="00B23E8F" w:rsidRDefault="00EB59F7" w:rsidP="00EF4B1B">
            <w:pPr>
              <w:rPr>
                <w:rFonts w:ascii="Calibri" w:hAnsi="Calibri" w:cs="Calibri"/>
                <w:lang w:val="en-US"/>
              </w:rPr>
            </w:pPr>
            <w:proofErr w:type="spellStart"/>
            <w:r>
              <w:rPr>
                <w:rFonts w:ascii="Calibri" w:hAnsi="Calibri" w:cs="Calibri"/>
                <w:lang w:val="en-US"/>
              </w:rPr>
              <w:t>Id_Solicitud</w:t>
            </w:r>
            <w:proofErr w:type="spellEnd"/>
          </w:p>
        </w:tc>
        <w:tc>
          <w:tcPr>
            <w:tcW w:w="3345" w:type="dxa"/>
            <w:tcBorders>
              <w:top w:val="single" w:sz="2" w:space="0" w:color="auto"/>
              <w:left w:val="single" w:sz="2" w:space="0" w:color="auto"/>
              <w:bottom w:val="single" w:sz="2" w:space="0" w:color="auto"/>
              <w:right w:val="single" w:sz="2" w:space="0" w:color="auto"/>
            </w:tcBorders>
          </w:tcPr>
          <w:p w14:paraId="4C2B412A" w14:textId="77777777" w:rsidR="00EB59F7" w:rsidRPr="00B23E8F" w:rsidRDefault="00EB59F7" w:rsidP="00EF4B1B">
            <w:pPr>
              <w:rPr>
                <w:rFonts w:ascii="Calibri" w:hAnsi="Calibri" w:cs="Calibri"/>
                <w:lang w:val="en-US"/>
              </w:rPr>
            </w:pPr>
            <w:proofErr w:type="spellStart"/>
            <w:r>
              <w:rPr>
                <w:rFonts w:ascii="Calibri" w:hAnsi="Calibri" w:cs="Calibri"/>
                <w:lang w:val="en-US"/>
              </w:rPr>
              <w:t>Solicitudes_PK</w:t>
            </w:r>
            <w:proofErr w:type="spellEnd"/>
          </w:p>
        </w:tc>
        <w:tc>
          <w:tcPr>
            <w:tcW w:w="3784" w:type="dxa"/>
            <w:tcBorders>
              <w:top w:val="single" w:sz="2" w:space="0" w:color="auto"/>
              <w:left w:val="single" w:sz="2" w:space="0" w:color="auto"/>
              <w:bottom w:val="single" w:sz="2" w:space="0" w:color="auto"/>
              <w:right w:val="single" w:sz="2" w:space="0" w:color="auto"/>
            </w:tcBorders>
          </w:tcPr>
          <w:p w14:paraId="326FD7AE" w14:textId="77777777" w:rsidR="00EB59F7" w:rsidRPr="00B23E8F" w:rsidRDefault="00EB59F7" w:rsidP="00EF4B1B">
            <w:pPr>
              <w:jc w:val="both"/>
              <w:rPr>
                <w:rFonts w:ascii="Calibri" w:hAnsi="Calibri" w:cs="Calibri"/>
              </w:rPr>
            </w:pPr>
          </w:p>
        </w:tc>
      </w:tr>
      <w:tr w:rsidR="00EB59F7" w:rsidRPr="00B23E8F" w14:paraId="4D488D7C" w14:textId="77777777" w:rsidTr="00EF4B1B">
        <w:trPr>
          <w:trHeight w:val="338"/>
        </w:trPr>
        <w:tc>
          <w:tcPr>
            <w:tcW w:w="2291" w:type="dxa"/>
            <w:tcBorders>
              <w:top w:val="single" w:sz="2" w:space="0" w:color="auto"/>
              <w:left w:val="single" w:sz="2" w:space="0" w:color="auto"/>
              <w:bottom w:val="single" w:sz="2" w:space="0" w:color="auto"/>
              <w:right w:val="single" w:sz="2" w:space="0" w:color="auto"/>
            </w:tcBorders>
          </w:tcPr>
          <w:p w14:paraId="5231004F" w14:textId="212B5031" w:rsidR="00EB59F7" w:rsidRDefault="000A25CB" w:rsidP="00EF4B1B">
            <w:pPr>
              <w:rPr>
                <w:rFonts w:ascii="Calibri" w:hAnsi="Calibri" w:cs="Calibri"/>
                <w:lang w:val="en-US"/>
              </w:rPr>
            </w:pPr>
            <w:proofErr w:type="spellStart"/>
            <w:r>
              <w:rPr>
                <w:rFonts w:ascii="Calibri" w:hAnsi="Calibri" w:cs="Calibri"/>
                <w:lang w:val="en-US"/>
              </w:rPr>
              <w:t>Propietarios</w:t>
            </w:r>
            <w:proofErr w:type="spellEnd"/>
            <w:r>
              <w:rPr>
                <w:rFonts w:ascii="Calibri" w:hAnsi="Calibri" w:cs="Calibri"/>
                <w:lang w:val="en-US"/>
              </w:rPr>
              <w:t xml:space="preserve"> </w:t>
            </w:r>
            <w:r w:rsidR="00EB59F7">
              <w:rPr>
                <w:rFonts w:ascii="Calibri" w:hAnsi="Calibri" w:cs="Calibri"/>
                <w:lang w:val="en-US"/>
              </w:rPr>
              <w:t>_Cédula</w:t>
            </w:r>
          </w:p>
        </w:tc>
        <w:tc>
          <w:tcPr>
            <w:tcW w:w="3345" w:type="dxa"/>
            <w:tcBorders>
              <w:top w:val="single" w:sz="2" w:space="0" w:color="auto"/>
              <w:left w:val="single" w:sz="2" w:space="0" w:color="auto"/>
              <w:bottom w:val="single" w:sz="2" w:space="0" w:color="auto"/>
              <w:right w:val="single" w:sz="2" w:space="0" w:color="auto"/>
            </w:tcBorders>
          </w:tcPr>
          <w:p w14:paraId="3CE5C4EB" w14:textId="297DF41A" w:rsidR="00EB59F7" w:rsidRDefault="00EB59F7" w:rsidP="00EF4B1B">
            <w:pPr>
              <w:rPr>
                <w:rFonts w:ascii="Calibri" w:hAnsi="Calibri" w:cs="Calibri"/>
                <w:lang w:val="en-US"/>
              </w:rPr>
            </w:pPr>
            <w:r>
              <w:rPr>
                <w:rFonts w:ascii="Calibri" w:hAnsi="Calibri" w:cs="Calibri"/>
                <w:lang w:val="en-US"/>
              </w:rPr>
              <w:t>Solicitudes_</w:t>
            </w:r>
            <w:r w:rsidR="000A25CB">
              <w:rPr>
                <w:rFonts w:ascii="Calibri" w:hAnsi="Calibri" w:cs="Calibri"/>
                <w:lang w:val="en-US"/>
              </w:rPr>
              <w:t xml:space="preserve"> </w:t>
            </w:r>
            <w:proofErr w:type="spellStart"/>
            <w:r w:rsidR="000A25CB">
              <w:rPr>
                <w:rFonts w:ascii="Calibri" w:hAnsi="Calibri" w:cs="Calibri"/>
                <w:lang w:val="en-US"/>
              </w:rPr>
              <w:t>Propietarios</w:t>
            </w:r>
            <w:proofErr w:type="spellEnd"/>
            <w:r w:rsidR="000A25CB">
              <w:rPr>
                <w:rFonts w:ascii="Calibri" w:hAnsi="Calibri" w:cs="Calibri"/>
                <w:lang w:val="en-US"/>
              </w:rPr>
              <w:t xml:space="preserve"> </w:t>
            </w:r>
            <w:r>
              <w:rPr>
                <w:rFonts w:ascii="Calibri" w:hAnsi="Calibri" w:cs="Calibri"/>
                <w:lang w:val="en-US"/>
              </w:rPr>
              <w:t>_FK</w:t>
            </w:r>
          </w:p>
        </w:tc>
        <w:tc>
          <w:tcPr>
            <w:tcW w:w="3784" w:type="dxa"/>
            <w:tcBorders>
              <w:top w:val="single" w:sz="2" w:space="0" w:color="auto"/>
              <w:left w:val="single" w:sz="2" w:space="0" w:color="auto"/>
              <w:bottom w:val="single" w:sz="2" w:space="0" w:color="auto"/>
              <w:right w:val="single" w:sz="2" w:space="0" w:color="auto"/>
            </w:tcBorders>
          </w:tcPr>
          <w:p w14:paraId="55C04CA1" w14:textId="77777777" w:rsidR="00EB59F7" w:rsidRPr="00B23E8F" w:rsidRDefault="00EB59F7" w:rsidP="00EF4B1B">
            <w:pPr>
              <w:jc w:val="both"/>
              <w:rPr>
                <w:rFonts w:ascii="Calibri" w:hAnsi="Calibri" w:cs="Calibri"/>
              </w:rPr>
            </w:pPr>
          </w:p>
        </w:tc>
      </w:tr>
    </w:tbl>
    <w:p w14:paraId="7368B572" w14:textId="77777777" w:rsidR="00EB59F7" w:rsidRDefault="00EB59F7" w:rsidP="00EB59F7">
      <w:pPr>
        <w:ind w:left="851"/>
      </w:pPr>
    </w:p>
    <w:p w14:paraId="1305C9BB" w14:textId="77777777" w:rsidR="00EB59F7" w:rsidRDefault="00EB59F7" w:rsidP="00EB59F7">
      <w:pPr>
        <w:ind w:left="851"/>
      </w:pPr>
    </w:p>
    <w:p w14:paraId="6018D363" w14:textId="77777777" w:rsidR="00EB59F7" w:rsidRPr="005E4A0D" w:rsidRDefault="00EB59F7" w:rsidP="00EB59F7">
      <w:pPr>
        <w:rPr>
          <w:rFonts w:ascii="Calibri" w:hAnsi="Calibri" w:cs="Calibri"/>
          <w:color w:val="0D0D0D" w:themeColor="text1" w:themeTint="F2"/>
        </w:rPr>
      </w:pPr>
      <w:r w:rsidRPr="00B23E8F">
        <w:rPr>
          <w:rFonts w:ascii="Calibri" w:hAnsi="Calibri" w:cs="Calibri"/>
        </w:rPr>
        <w:t xml:space="preserve">NOMBRE OBJETO: </w:t>
      </w:r>
      <w:proofErr w:type="spellStart"/>
      <w:r>
        <w:rPr>
          <w:rFonts w:ascii="Calibri" w:hAnsi="Calibri" w:cs="Calibri"/>
        </w:rPr>
        <w:t>Ingreso_</w:t>
      </w:r>
      <w:r>
        <w:rPr>
          <w:rFonts w:ascii="Calibri" w:hAnsi="Calibri" w:cs="Calibri"/>
          <w:iCs/>
          <w:color w:val="0D0D0D" w:themeColor="text1" w:themeTint="F2"/>
        </w:rPr>
        <w:t>Solicitud_Usuarios</w:t>
      </w:r>
      <w:proofErr w:type="spellEnd"/>
    </w:p>
    <w:p w14:paraId="33726F9B" w14:textId="77777777" w:rsidR="00EB59F7" w:rsidRDefault="00EB59F7" w:rsidP="00EB59F7">
      <w:pPr>
        <w:rPr>
          <w:rFonts w:ascii="Calibri" w:hAnsi="Calibri" w:cs="Calibri"/>
          <w:b/>
        </w:rPr>
      </w:pPr>
      <w:r w:rsidRPr="005E4A0D">
        <w:rPr>
          <w:rFonts w:ascii="Calibri" w:hAnsi="Calibri" w:cs="Calibri"/>
          <w:color w:val="0D0D0D" w:themeColor="text1" w:themeTint="F2"/>
        </w:rPr>
        <w:t xml:space="preserve">DESCRIPCION:    </w:t>
      </w:r>
      <w:r>
        <w:rPr>
          <w:rFonts w:ascii="Calibri" w:hAnsi="Calibri" w:cs="Calibri"/>
          <w:color w:val="0D0D0D" w:themeColor="text1" w:themeTint="F2"/>
        </w:rPr>
        <w:t>Relación entre la tabla Usuarios y Solicitud</w:t>
      </w:r>
      <w:r w:rsidRPr="00B23E8F">
        <w:rPr>
          <w:rFonts w:ascii="Calibri" w:hAnsi="Calibri" w:cs="Calibri"/>
          <w:b/>
        </w:rPr>
        <w:t xml:space="preserve"> </w:t>
      </w:r>
    </w:p>
    <w:p w14:paraId="483063B3" w14:textId="77777777" w:rsidR="00EB59F7" w:rsidRDefault="00EB59F7" w:rsidP="00EB59F7">
      <w:pPr>
        <w:rPr>
          <w:rFonts w:ascii="Calibri" w:hAnsi="Calibri" w:cs="Calibri"/>
          <w:b/>
        </w:rPr>
      </w:pPr>
    </w:p>
    <w:p w14:paraId="036DB46E" w14:textId="77777777" w:rsidR="00EB59F7" w:rsidRDefault="00EB59F7" w:rsidP="00EB59F7">
      <w:pPr>
        <w:rPr>
          <w:rFonts w:ascii="Calibri" w:hAnsi="Calibri" w:cs="Calibri"/>
          <w:b/>
        </w:rPr>
      </w:pPr>
      <w:r w:rsidRPr="00B23E8F">
        <w:rPr>
          <w:rFonts w:ascii="Calibri" w:hAnsi="Calibri" w:cs="Calibri"/>
          <w:b/>
        </w:rPr>
        <w:t>Columnas:</w:t>
      </w:r>
    </w:p>
    <w:p w14:paraId="22AF90BE" w14:textId="77777777" w:rsidR="00EB59F7" w:rsidRPr="00B23E8F" w:rsidRDefault="00EB59F7" w:rsidP="00EB59F7">
      <w:pPr>
        <w:rPr>
          <w:rFonts w:ascii="Calibri" w:hAnsi="Calibri" w:cs="Calibri"/>
          <w:b/>
        </w:rPr>
      </w:pPr>
    </w:p>
    <w:tbl>
      <w:tblPr>
        <w:tblW w:w="10312" w:type="dxa"/>
        <w:tblInd w:w="-60" w:type="dxa"/>
        <w:tblLayout w:type="fixed"/>
        <w:tblCellMar>
          <w:left w:w="60" w:type="dxa"/>
          <w:right w:w="60" w:type="dxa"/>
        </w:tblCellMar>
        <w:tblLook w:val="0000" w:firstRow="0" w:lastRow="0" w:firstColumn="0" w:lastColumn="0" w:noHBand="0" w:noVBand="0"/>
      </w:tblPr>
      <w:tblGrid>
        <w:gridCol w:w="474"/>
        <w:gridCol w:w="2561"/>
        <w:gridCol w:w="567"/>
        <w:gridCol w:w="651"/>
        <w:gridCol w:w="992"/>
        <w:gridCol w:w="1213"/>
        <w:gridCol w:w="1134"/>
        <w:gridCol w:w="850"/>
        <w:gridCol w:w="993"/>
        <w:gridCol w:w="877"/>
      </w:tblGrid>
      <w:tr w:rsidR="00EB59F7" w:rsidRPr="00B23E8F" w14:paraId="2161C346" w14:textId="77777777" w:rsidTr="00EF4B1B">
        <w:trPr>
          <w:trHeight w:val="228"/>
        </w:trPr>
        <w:tc>
          <w:tcPr>
            <w:tcW w:w="474" w:type="dxa"/>
            <w:tcBorders>
              <w:top w:val="single" w:sz="2" w:space="0" w:color="auto"/>
              <w:left w:val="single" w:sz="2" w:space="0" w:color="auto"/>
              <w:bottom w:val="single" w:sz="2" w:space="0" w:color="auto"/>
              <w:right w:val="single" w:sz="2" w:space="0" w:color="auto"/>
            </w:tcBorders>
            <w:shd w:val="clear" w:color="auto" w:fill="E6E6E6"/>
          </w:tcPr>
          <w:p w14:paraId="44508604"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PK</w:t>
            </w:r>
          </w:p>
        </w:tc>
        <w:tc>
          <w:tcPr>
            <w:tcW w:w="2561" w:type="dxa"/>
            <w:tcBorders>
              <w:top w:val="single" w:sz="2" w:space="0" w:color="auto"/>
              <w:left w:val="single" w:sz="2" w:space="0" w:color="auto"/>
              <w:bottom w:val="single" w:sz="2" w:space="0" w:color="auto"/>
              <w:right w:val="single" w:sz="2" w:space="0" w:color="auto"/>
            </w:tcBorders>
            <w:shd w:val="clear" w:color="auto" w:fill="E6E6E6"/>
          </w:tcPr>
          <w:p w14:paraId="60321BBF"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567" w:type="dxa"/>
            <w:tcBorders>
              <w:top w:val="single" w:sz="2" w:space="0" w:color="auto"/>
              <w:left w:val="single" w:sz="2" w:space="0" w:color="auto"/>
              <w:bottom w:val="single" w:sz="2" w:space="0" w:color="auto"/>
              <w:right w:val="single" w:sz="2" w:space="0" w:color="auto"/>
            </w:tcBorders>
            <w:shd w:val="clear" w:color="auto" w:fill="E6E6E6"/>
          </w:tcPr>
          <w:p w14:paraId="7D5F557C"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651" w:type="dxa"/>
            <w:tcBorders>
              <w:top w:val="single" w:sz="2" w:space="0" w:color="auto"/>
              <w:left w:val="single" w:sz="2" w:space="0" w:color="auto"/>
              <w:bottom w:val="single" w:sz="2" w:space="0" w:color="auto"/>
              <w:right w:val="single" w:sz="2" w:space="0" w:color="auto"/>
            </w:tcBorders>
            <w:shd w:val="clear" w:color="auto" w:fill="E6E6E6"/>
          </w:tcPr>
          <w:p w14:paraId="4D5F73DA" w14:textId="77777777" w:rsidR="00EB59F7" w:rsidRPr="00B23E8F" w:rsidRDefault="00EB59F7" w:rsidP="00EF4B1B">
            <w:pPr>
              <w:rPr>
                <w:rFonts w:ascii="Calibri" w:hAnsi="Calibri" w:cs="Calibri"/>
                <w:b/>
                <w:bCs/>
                <w:lang w:val="en-US"/>
              </w:rPr>
            </w:pPr>
            <w:r w:rsidRPr="00B23E8F">
              <w:rPr>
                <w:rFonts w:ascii="Calibri" w:hAnsi="Calibri" w:cs="Calibri"/>
                <w:b/>
                <w:bCs/>
              </w:rPr>
              <w:t>Nulo</w:t>
            </w:r>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61EC4B22" w14:textId="77777777" w:rsidR="00EB59F7" w:rsidRPr="00B23E8F" w:rsidRDefault="00EB59F7" w:rsidP="00EF4B1B">
            <w:pPr>
              <w:rPr>
                <w:rFonts w:ascii="Calibri" w:hAnsi="Calibri" w:cs="Calibri"/>
                <w:b/>
                <w:bCs/>
                <w:lang w:val="en-US"/>
              </w:rPr>
            </w:pPr>
            <w:r w:rsidRPr="00B23E8F">
              <w:rPr>
                <w:rFonts w:ascii="Calibri" w:hAnsi="Calibri" w:cs="Calibri"/>
                <w:b/>
                <w:bCs/>
              </w:rPr>
              <w:t>Único</w:t>
            </w:r>
          </w:p>
        </w:tc>
        <w:tc>
          <w:tcPr>
            <w:tcW w:w="1213" w:type="dxa"/>
            <w:tcBorders>
              <w:top w:val="single" w:sz="2" w:space="0" w:color="auto"/>
              <w:left w:val="single" w:sz="2" w:space="0" w:color="auto"/>
              <w:bottom w:val="single" w:sz="2" w:space="0" w:color="auto"/>
              <w:right w:val="single" w:sz="2" w:space="0" w:color="auto"/>
            </w:tcBorders>
            <w:shd w:val="clear" w:color="auto" w:fill="E6E6E6"/>
          </w:tcPr>
          <w:p w14:paraId="410B487E"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68E8EE40"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Pre</w:t>
            </w:r>
            <w:r w:rsidRPr="00B23E8F">
              <w:rPr>
                <w:rFonts w:ascii="Calibri" w:hAnsi="Calibri" w:cs="Calibri"/>
                <w:b/>
                <w:bCs/>
              </w:rPr>
              <w:t>cisión</w:t>
            </w:r>
          </w:p>
        </w:tc>
        <w:tc>
          <w:tcPr>
            <w:tcW w:w="850" w:type="dxa"/>
            <w:tcBorders>
              <w:top w:val="single" w:sz="2" w:space="0" w:color="auto"/>
              <w:left w:val="single" w:sz="2" w:space="0" w:color="auto"/>
              <w:bottom w:val="single" w:sz="2" w:space="0" w:color="auto"/>
              <w:right w:val="single" w:sz="2" w:space="0" w:color="auto"/>
            </w:tcBorders>
            <w:shd w:val="clear" w:color="auto" w:fill="E6E6E6"/>
          </w:tcPr>
          <w:p w14:paraId="4B08FD58" w14:textId="77777777" w:rsidR="00EB59F7" w:rsidRPr="00B23E8F" w:rsidRDefault="00EB59F7" w:rsidP="00EF4B1B">
            <w:pPr>
              <w:rPr>
                <w:rFonts w:ascii="Calibri" w:hAnsi="Calibri" w:cs="Calibri"/>
                <w:b/>
                <w:bCs/>
                <w:lang w:val="en-US"/>
              </w:rPr>
            </w:pPr>
            <w:r w:rsidRPr="00B23E8F">
              <w:rPr>
                <w:rFonts w:ascii="Calibri" w:hAnsi="Calibri" w:cs="Calibri"/>
                <w:b/>
                <w:bCs/>
              </w:rPr>
              <w:t>Escala</w:t>
            </w:r>
          </w:p>
        </w:tc>
        <w:tc>
          <w:tcPr>
            <w:tcW w:w="993" w:type="dxa"/>
            <w:tcBorders>
              <w:top w:val="single" w:sz="2" w:space="0" w:color="auto"/>
              <w:left w:val="single" w:sz="2" w:space="0" w:color="auto"/>
              <w:bottom w:val="single" w:sz="2" w:space="0" w:color="auto"/>
              <w:right w:val="single" w:sz="2" w:space="0" w:color="auto"/>
            </w:tcBorders>
            <w:shd w:val="clear" w:color="auto" w:fill="E6E6E6"/>
          </w:tcPr>
          <w:p w14:paraId="32EBE89E" w14:textId="77777777" w:rsidR="00EB59F7" w:rsidRPr="00B23E8F" w:rsidRDefault="00EB59F7" w:rsidP="00EF4B1B">
            <w:pPr>
              <w:rPr>
                <w:rFonts w:ascii="Calibri" w:hAnsi="Calibri" w:cs="Calibri"/>
                <w:b/>
                <w:bCs/>
                <w:lang w:val="en-US"/>
              </w:rPr>
            </w:pPr>
            <w:r w:rsidRPr="00B23E8F">
              <w:rPr>
                <w:rFonts w:ascii="Calibri" w:hAnsi="Calibri" w:cs="Calibri"/>
                <w:b/>
                <w:bCs/>
              </w:rPr>
              <w:t>Inicial</w:t>
            </w:r>
          </w:p>
        </w:tc>
        <w:tc>
          <w:tcPr>
            <w:tcW w:w="877" w:type="dxa"/>
            <w:tcBorders>
              <w:top w:val="single" w:sz="2" w:space="0" w:color="auto"/>
              <w:left w:val="single" w:sz="2" w:space="0" w:color="auto"/>
              <w:bottom w:val="single" w:sz="2" w:space="0" w:color="auto"/>
              <w:right w:val="single" w:sz="2" w:space="0" w:color="auto"/>
            </w:tcBorders>
            <w:shd w:val="clear" w:color="auto" w:fill="E6E6E6"/>
          </w:tcPr>
          <w:p w14:paraId="1F47D276"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EB59F7" w:rsidRPr="00B23E8F" w14:paraId="5DA57727" w14:textId="77777777" w:rsidTr="00EF4B1B">
        <w:trPr>
          <w:trHeight w:val="254"/>
        </w:trPr>
        <w:tc>
          <w:tcPr>
            <w:tcW w:w="474" w:type="dxa"/>
            <w:tcBorders>
              <w:top w:val="single" w:sz="2" w:space="0" w:color="auto"/>
              <w:left w:val="single" w:sz="2" w:space="0" w:color="auto"/>
              <w:bottom w:val="single" w:sz="2" w:space="0" w:color="auto"/>
              <w:right w:val="single" w:sz="2" w:space="0" w:color="auto"/>
            </w:tcBorders>
          </w:tcPr>
          <w:p w14:paraId="3E8D1611" w14:textId="77777777" w:rsidR="00EB59F7" w:rsidRPr="00B23E8F" w:rsidRDefault="00EB59F7" w:rsidP="00EF4B1B">
            <w:pPr>
              <w:rPr>
                <w:rFonts w:ascii="Calibri" w:hAnsi="Calibri" w:cs="Calibri"/>
              </w:rPr>
            </w:pPr>
            <w:r>
              <w:rPr>
                <w:rFonts w:ascii="Calibri" w:hAnsi="Calibri" w:cs="Calibri"/>
              </w:rPr>
              <w:t>*</w:t>
            </w:r>
            <w:r w:rsidRPr="00B23E8F">
              <w:rPr>
                <w:rFonts w:ascii="Calibri" w:hAnsi="Calibri" w:cs="Calibri"/>
              </w:rPr>
              <w:fldChar w:fldCharType="begin" w:fldLock="1"/>
            </w:r>
            <w:r w:rsidRPr="00B23E8F">
              <w:rPr>
                <w:rFonts w:ascii="Calibri" w:hAnsi="Calibri" w:cs="Calibri"/>
              </w:rPr>
              <w:instrText>MERGEFIELD Att.PK</w:instrText>
            </w:r>
            <w:r w:rsidRPr="00B23E8F">
              <w:rPr>
                <w:rFonts w:ascii="Calibri" w:hAnsi="Calibri" w:cs="Calibri"/>
              </w:rPr>
              <w:fldChar w:fldCharType="end"/>
            </w:r>
          </w:p>
        </w:tc>
        <w:tc>
          <w:tcPr>
            <w:tcW w:w="2561" w:type="dxa"/>
            <w:tcBorders>
              <w:top w:val="single" w:sz="2" w:space="0" w:color="auto"/>
              <w:left w:val="single" w:sz="2" w:space="0" w:color="auto"/>
              <w:bottom w:val="single" w:sz="2" w:space="0" w:color="auto"/>
              <w:right w:val="single" w:sz="2" w:space="0" w:color="auto"/>
            </w:tcBorders>
          </w:tcPr>
          <w:p w14:paraId="45946883" w14:textId="77777777" w:rsidR="00EB59F7" w:rsidRPr="00B23E8F" w:rsidRDefault="00EB59F7" w:rsidP="00EF4B1B">
            <w:pPr>
              <w:rPr>
                <w:rFonts w:ascii="Calibri" w:hAnsi="Calibri" w:cs="Calibri"/>
              </w:rPr>
            </w:pPr>
            <w:proofErr w:type="spellStart"/>
            <w:r>
              <w:rPr>
                <w:rFonts w:ascii="Calibri" w:hAnsi="Calibri" w:cs="Calibri"/>
              </w:rPr>
              <w:t>Usuarios_Cedula</w:t>
            </w:r>
            <w:proofErr w:type="spellEnd"/>
          </w:p>
        </w:tc>
        <w:tc>
          <w:tcPr>
            <w:tcW w:w="567" w:type="dxa"/>
            <w:tcBorders>
              <w:top w:val="single" w:sz="2" w:space="0" w:color="auto"/>
              <w:left w:val="single" w:sz="2" w:space="0" w:color="auto"/>
              <w:bottom w:val="single" w:sz="2" w:space="0" w:color="auto"/>
              <w:right w:val="single" w:sz="2" w:space="0" w:color="auto"/>
            </w:tcBorders>
          </w:tcPr>
          <w:p w14:paraId="697A375D" w14:textId="77777777" w:rsidR="00EB59F7" w:rsidRPr="00B23E8F" w:rsidRDefault="00EB59F7" w:rsidP="00EF4B1B">
            <w:pPr>
              <w:rPr>
                <w:rFonts w:ascii="Calibri" w:hAnsi="Calibri" w:cs="Calibri"/>
              </w:rPr>
            </w:pPr>
            <w:proofErr w:type="spellStart"/>
            <w:r>
              <w:rPr>
                <w:rFonts w:ascii="Calibri" w:hAnsi="Calibri" w:cs="Calibri"/>
              </w:rPr>
              <w:t>Int</w:t>
            </w:r>
            <w:proofErr w:type="spellEnd"/>
          </w:p>
        </w:tc>
        <w:tc>
          <w:tcPr>
            <w:tcW w:w="651" w:type="dxa"/>
            <w:tcBorders>
              <w:top w:val="single" w:sz="2" w:space="0" w:color="auto"/>
              <w:left w:val="single" w:sz="2" w:space="0" w:color="auto"/>
              <w:bottom w:val="single" w:sz="2" w:space="0" w:color="auto"/>
              <w:right w:val="single" w:sz="2" w:space="0" w:color="auto"/>
            </w:tcBorders>
          </w:tcPr>
          <w:p w14:paraId="10AAD975" w14:textId="77777777" w:rsidR="00EB59F7" w:rsidRPr="00B23E8F" w:rsidRDefault="00EB59F7" w:rsidP="00EF4B1B">
            <w:pPr>
              <w:rPr>
                <w:rFonts w:ascii="Calibri" w:hAnsi="Calibri" w:cs="Calibri"/>
              </w:rPr>
            </w:pPr>
            <w:r w:rsidRPr="00A153B8">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05651BD9" w14:textId="77777777" w:rsidR="00EB59F7" w:rsidRPr="00B23E8F" w:rsidRDefault="00EB59F7" w:rsidP="00EF4B1B">
            <w:pPr>
              <w:rPr>
                <w:rFonts w:ascii="Calibri" w:hAnsi="Calibri" w:cs="Calibri"/>
              </w:rPr>
            </w:pPr>
            <w:r>
              <w:rPr>
                <w:rFonts w:ascii="Calibri" w:hAnsi="Calibri" w:cs="Calibri"/>
              </w:rPr>
              <w:t>Si</w:t>
            </w:r>
          </w:p>
        </w:tc>
        <w:tc>
          <w:tcPr>
            <w:tcW w:w="1213" w:type="dxa"/>
            <w:tcBorders>
              <w:top w:val="single" w:sz="2" w:space="0" w:color="auto"/>
              <w:left w:val="single" w:sz="2" w:space="0" w:color="auto"/>
              <w:bottom w:val="single" w:sz="2" w:space="0" w:color="auto"/>
              <w:right w:val="single" w:sz="2" w:space="0" w:color="auto"/>
            </w:tcBorders>
          </w:tcPr>
          <w:p w14:paraId="12EA0C1B" w14:textId="77777777" w:rsidR="00EB59F7" w:rsidRPr="00B23E8F" w:rsidRDefault="00EB59F7" w:rsidP="00EF4B1B">
            <w:pPr>
              <w:rPr>
                <w:rFonts w:ascii="Calibri" w:hAnsi="Calibri" w:cs="Calibri"/>
              </w:rPr>
            </w:pPr>
            <w:r>
              <w:rPr>
                <w:rFonts w:ascii="Calibri" w:hAnsi="Calibri" w:cs="Calibri"/>
              </w:rPr>
              <w:t>10</w:t>
            </w:r>
          </w:p>
        </w:tc>
        <w:tc>
          <w:tcPr>
            <w:tcW w:w="1134" w:type="dxa"/>
            <w:tcBorders>
              <w:top w:val="single" w:sz="2" w:space="0" w:color="auto"/>
              <w:left w:val="single" w:sz="2" w:space="0" w:color="auto"/>
              <w:bottom w:val="single" w:sz="2" w:space="0" w:color="auto"/>
              <w:right w:val="single" w:sz="2" w:space="0" w:color="auto"/>
            </w:tcBorders>
          </w:tcPr>
          <w:p w14:paraId="37DF2B18" w14:textId="77777777" w:rsidR="00EB59F7" w:rsidRPr="00B23E8F" w:rsidRDefault="00EB59F7" w:rsidP="00EF4B1B">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078515E8" w14:textId="77777777" w:rsidR="00EB59F7" w:rsidRPr="00B23E8F" w:rsidRDefault="00EB59F7" w:rsidP="00EF4B1B">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17A6251F"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5BEAE6CF" w14:textId="77777777" w:rsidR="00EB59F7" w:rsidRPr="00B23E8F" w:rsidRDefault="00EB59F7" w:rsidP="00EF4B1B">
            <w:pPr>
              <w:rPr>
                <w:rFonts w:ascii="Calibri" w:hAnsi="Calibri" w:cs="Calibri"/>
              </w:rPr>
            </w:pPr>
          </w:p>
        </w:tc>
      </w:tr>
      <w:tr w:rsidR="00EB59F7" w:rsidRPr="00B23E8F" w14:paraId="349FD5F0" w14:textId="77777777" w:rsidTr="00EF4B1B">
        <w:trPr>
          <w:trHeight w:val="223"/>
        </w:trPr>
        <w:tc>
          <w:tcPr>
            <w:tcW w:w="474" w:type="dxa"/>
            <w:tcBorders>
              <w:top w:val="single" w:sz="2" w:space="0" w:color="auto"/>
              <w:left w:val="single" w:sz="2" w:space="0" w:color="auto"/>
              <w:bottom w:val="single" w:sz="2" w:space="0" w:color="auto"/>
              <w:right w:val="single" w:sz="2" w:space="0" w:color="auto"/>
            </w:tcBorders>
          </w:tcPr>
          <w:p w14:paraId="2FD8F8D9" w14:textId="77777777" w:rsidR="00EB59F7" w:rsidRPr="00B23E8F" w:rsidRDefault="00EB59F7" w:rsidP="00EF4B1B">
            <w:pPr>
              <w:rPr>
                <w:rFonts w:ascii="Calibri" w:hAnsi="Calibri" w:cs="Calibri"/>
              </w:rPr>
            </w:pPr>
            <w:r>
              <w:rPr>
                <w:rFonts w:ascii="Calibri" w:hAnsi="Calibri" w:cs="Calibri"/>
              </w:rPr>
              <w:t>*</w:t>
            </w:r>
          </w:p>
        </w:tc>
        <w:tc>
          <w:tcPr>
            <w:tcW w:w="2561" w:type="dxa"/>
            <w:tcBorders>
              <w:top w:val="single" w:sz="2" w:space="0" w:color="auto"/>
              <w:left w:val="single" w:sz="2" w:space="0" w:color="auto"/>
              <w:bottom w:val="single" w:sz="2" w:space="0" w:color="auto"/>
              <w:right w:val="single" w:sz="2" w:space="0" w:color="auto"/>
            </w:tcBorders>
          </w:tcPr>
          <w:p w14:paraId="31CF62F7" w14:textId="77777777" w:rsidR="00EB59F7" w:rsidRPr="00B23E8F" w:rsidRDefault="00EB59F7" w:rsidP="00EF4B1B">
            <w:pPr>
              <w:rPr>
                <w:rFonts w:ascii="Calibri" w:hAnsi="Calibri" w:cs="Calibri"/>
              </w:rPr>
            </w:pPr>
            <w:proofErr w:type="spellStart"/>
            <w:r>
              <w:rPr>
                <w:rFonts w:ascii="Calibri" w:hAnsi="Calibri" w:cs="Calibri"/>
              </w:rPr>
              <w:t>Solicitud_Id_Solicitud</w:t>
            </w:r>
            <w:proofErr w:type="spellEnd"/>
          </w:p>
        </w:tc>
        <w:tc>
          <w:tcPr>
            <w:tcW w:w="567" w:type="dxa"/>
            <w:tcBorders>
              <w:top w:val="single" w:sz="2" w:space="0" w:color="auto"/>
              <w:left w:val="single" w:sz="2" w:space="0" w:color="auto"/>
              <w:bottom w:val="single" w:sz="2" w:space="0" w:color="auto"/>
              <w:right w:val="single" w:sz="2" w:space="0" w:color="auto"/>
            </w:tcBorders>
          </w:tcPr>
          <w:p w14:paraId="7C14782A" w14:textId="77777777" w:rsidR="00EB59F7" w:rsidRPr="00B23E8F" w:rsidRDefault="00EB59F7" w:rsidP="00EF4B1B">
            <w:pPr>
              <w:rPr>
                <w:rFonts w:ascii="Calibri" w:hAnsi="Calibri" w:cs="Calibri"/>
              </w:rPr>
            </w:pPr>
            <w:proofErr w:type="spellStart"/>
            <w:r>
              <w:rPr>
                <w:rFonts w:ascii="Calibri" w:hAnsi="Calibri" w:cs="Calibri"/>
              </w:rPr>
              <w:t>Int</w:t>
            </w:r>
            <w:proofErr w:type="spellEnd"/>
          </w:p>
        </w:tc>
        <w:tc>
          <w:tcPr>
            <w:tcW w:w="651" w:type="dxa"/>
            <w:tcBorders>
              <w:top w:val="single" w:sz="2" w:space="0" w:color="auto"/>
              <w:left w:val="single" w:sz="2" w:space="0" w:color="auto"/>
              <w:bottom w:val="single" w:sz="2" w:space="0" w:color="auto"/>
              <w:right w:val="single" w:sz="2" w:space="0" w:color="auto"/>
            </w:tcBorders>
          </w:tcPr>
          <w:p w14:paraId="3852ECAD" w14:textId="77777777" w:rsidR="00EB59F7" w:rsidRPr="00B23E8F" w:rsidRDefault="00EB59F7" w:rsidP="00EF4B1B">
            <w:pPr>
              <w:rPr>
                <w:rFonts w:ascii="Calibri" w:hAnsi="Calibri" w:cs="Calibri"/>
              </w:rPr>
            </w:pPr>
            <w:r w:rsidRPr="00A153B8">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604E87C8" w14:textId="77777777" w:rsidR="00EB59F7" w:rsidRPr="00B23E8F" w:rsidRDefault="00EB59F7" w:rsidP="00EF4B1B">
            <w:pPr>
              <w:rPr>
                <w:rFonts w:ascii="Calibri" w:hAnsi="Calibri" w:cs="Calibri"/>
              </w:rPr>
            </w:pPr>
            <w:r>
              <w:rPr>
                <w:rFonts w:ascii="Calibri" w:hAnsi="Calibri" w:cs="Calibri"/>
              </w:rPr>
              <w:t>Si</w:t>
            </w:r>
          </w:p>
        </w:tc>
        <w:tc>
          <w:tcPr>
            <w:tcW w:w="1213" w:type="dxa"/>
            <w:tcBorders>
              <w:top w:val="single" w:sz="2" w:space="0" w:color="auto"/>
              <w:left w:val="single" w:sz="2" w:space="0" w:color="auto"/>
              <w:bottom w:val="single" w:sz="2" w:space="0" w:color="auto"/>
              <w:right w:val="single" w:sz="2" w:space="0" w:color="auto"/>
            </w:tcBorders>
          </w:tcPr>
          <w:p w14:paraId="3FBBE2D1" w14:textId="77777777" w:rsidR="00EB59F7" w:rsidRPr="00B23E8F" w:rsidRDefault="00EB59F7" w:rsidP="00EF4B1B">
            <w:pPr>
              <w:rPr>
                <w:rFonts w:ascii="Calibri" w:hAnsi="Calibri" w:cs="Calibri"/>
              </w:rPr>
            </w:pPr>
            <w:r>
              <w:rPr>
                <w:rFonts w:ascii="Calibri" w:hAnsi="Calibri" w:cs="Calibri"/>
              </w:rPr>
              <w:t>4</w:t>
            </w:r>
          </w:p>
        </w:tc>
        <w:tc>
          <w:tcPr>
            <w:tcW w:w="1134" w:type="dxa"/>
            <w:tcBorders>
              <w:top w:val="single" w:sz="2" w:space="0" w:color="auto"/>
              <w:left w:val="single" w:sz="2" w:space="0" w:color="auto"/>
              <w:bottom w:val="single" w:sz="2" w:space="0" w:color="auto"/>
              <w:right w:val="single" w:sz="2" w:space="0" w:color="auto"/>
            </w:tcBorders>
          </w:tcPr>
          <w:p w14:paraId="25F939A1" w14:textId="77777777" w:rsidR="00EB59F7" w:rsidRPr="00B23E8F" w:rsidRDefault="00EB59F7" w:rsidP="00EF4B1B">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652496D3" w14:textId="77777777" w:rsidR="00EB59F7" w:rsidRPr="00B23E8F" w:rsidRDefault="00EB59F7" w:rsidP="00EF4B1B">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47BB057A"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6CCDF794" w14:textId="77777777" w:rsidR="00EB59F7" w:rsidRPr="00B23E8F" w:rsidRDefault="00EB59F7" w:rsidP="00EF4B1B">
            <w:pPr>
              <w:rPr>
                <w:rFonts w:ascii="Calibri" w:hAnsi="Calibri" w:cs="Calibri"/>
              </w:rPr>
            </w:pPr>
          </w:p>
        </w:tc>
      </w:tr>
    </w:tbl>
    <w:p w14:paraId="72DF24B0" w14:textId="77777777" w:rsidR="00EB59F7" w:rsidRPr="00B23E8F" w:rsidRDefault="00EB59F7" w:rsidP="00EB59F7">
      <w:pPr>
        <w:ind w:left="851"/>
        <w:rPr>
          <w:rFonts w:ascii="Calibri" w:hAnsi="Calibri" w:cs="Calibri"/>
        </w:rPr>
      </w:pPr>
    </w:p>
    <w:p w14:paraId="758F5F3B" w14:textId="77777777" w:rsidR="00EB59F7" w:rsidRDefault="00EB59F7" w:rsidP="00EB59F7">
      <w:pPr>
        <w:pStyle w:val="ListHeader"/>
        <w:shd w:val="clear" w:color="auto" w:fill="auto"/>
        <w:rPr>
          <w:rFonts w:ascii="Calibri" w:hAnsi="Calibri" w:cs="Calibri"/>
          <w:bCs w:val="0"/>
          <w:i w:val="0"/>
          <w:color w:val="auto"/>
          <w:sz w:val="24"/>
          <w:szCs w:val="24"/>
          <w:lang w:val="es-CO" w:eastAsia="en-US"/>
        </w:rPr>
      </w:pPr>
      <w:r w:rsidRPr="00B23E8F">
        <w:rPr>
          <w:rFonts w:ascii="Calibri" w:hAnsi="Calibri" w:cs="Calibri"/>
          <w:bCs w:val="0"/>
          <w:i w:val="0"/>
          <w:color w:val="auto"/>
          <w:sz w:val="24"/>
          <w:szCs w:val="24"/>
          <w:lang w:val="es-CO" w:eastAsia="en-US"/>
        </w:rPr>
        <w:t>Relaciones:</w:t>
      </w:r>
    </w:p>
    <w:p w14:paraId="18455ED6" w14:textId="77777777" w:rsidR="00EB59F7" w:rsidRPr="00AE0D36" w:rsidRDefault="00EB59F7" w:rsidP="00EB59F7">
      <w:pPr>
        <w:ind w:left="851"/>
        <w:rPr>
          <w:lang w:val="es-CO" w:eastAsia="en-US"/>
        </w:rPr>
      </w:pPr>
    </w:p>
    <w:tbl>
      <w:tblPr>
        <w:tblW w:w="9420" w:type="dxa"/>
        <w:tblInd w:w="-69" w:type="dxa"/>
        <w:tblLayout w:type="fixed"/>
        <w:tblCellMar>
          <w:left w:w="60" w:type="dxa"/>
          <w:right w:w="60" w:type="dxa"/>
        </w:tblCellMar>
        <w:tblLook w:val="0000" w:firstRow="0" w:lastRow="0" w:firstColumn="0" w:lastColumn="0" w:noHBand="0" w:noVBand="0"/>
      </w:tblPr>
      <w:tblGrid>
        <w:gridCol w:w="2618"/>
        <w:gridCol w:w="3018"/>
        <w:gridCol w:w="3784"/>
      </w:tblGrid>
      <w:tr w:rsidR="00EB59F7" w:rsidRPr="00B23E8F" w14:paraId="3CC64FA4" w14:textId="77777777" w:rsidTr="00EF4B1B">
        <w:trPr>
          <w:cantSplit/>
          <w:tblHeader/>
        </w:trPr>
        <w:tc>
          <w:tcPr>
            <w:tcW w:w="2618" w:type="dxa"/>
            <w:tcBorders>
              <w:top w:val="single" w:sz="2" w:space="0" w:color="auto"/>
              <w:left w:val="single" w:sz="2" w:space="0" w:color="auto"/>
              <w:bottom w:val="single" w:sz="2" w:space="0" w:color="auto"/>
              <w:right w:val="single" w:sz="2" w:space="0" w:color="auto"/>
            </w:tcBorders>
            <w:shd w:val="clear" w:color="auto" w:fill="EFEFEF"/>
          </w:tcPr>
          <w:p w14:paraId="3853E9B8"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018" w:type="dxa"/>
            <w:tcBorders>
              <w:top w:val="single" w:sz="2" w:space="0" w:color="auto"/>
              <w:left w:val="single" w:sz="2" w:space="0" w:color="auto"/>
              <w:bottom w:val="single" w:sz="2" w:space="0" w:color="auto"/>
              <w:right w:val="single" w:sz="2" w:space="0" w:color="auto"/>
            </w:tcBorders>
            <w:shd w:val="clear" w:color="auto" w:fill="EFEFEF"/>
          </w:tcPr>
          <w:p w14:paraId="063A179B" w14:textId="77777777" w:rsidR="00EB59F7" w:rsidRPr="00B23E8F" w:rsidRDefault="00EB59F7" w:rsidP="00EF4B1B">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7DA84E07"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EB59F7" w:rsidRPr="00B23E8F" w14:paraId="152F3E8A" w14:textId="77777777" w:rsidTr="00EF4B1B">
        <w:trPr>
          <w:trHeight w:val="338"/>
        </w:trPr>
        <w:tc>
          <w:tcPr>
            <w:tcW w:w="2618" w:type="dxa"/>
            <w:tcBorders>
              <w:top w:val="single" w:sz="2" w:space="0" w:color="auto"/>
              <w:left w:val="single" w:sz="2" w:space="0" w:color="auto"/>
              <w:bottom w:val="single" w:sz="2" w:space="0" w:color="auto"/>
              <w:right w:val="single" w:sz="2" w:space="0" w:color="auto"/>
            </w:tcBorders>
          </w:tcPr>
          <w:p w14:paraId="1EEA0C0A" w14:textId="77777777" w:rsidR="00EB59F7" w:rsidRDefault="00EB59F7" w:rsidP="00EF4B1B">
            <w:pPr>
              <w:rPr>
                <w:rFonts w:ascii="Calibri" w:hAnsi="Calibri" w:cs="Calibri"/>
              </w:rPr>
            </w:pPr>
            <w:proofErr w:type="spellStart"/>
            <w:r>
              <w:rPr>
                <w:rFonts w:ascii="Calibri" w:hAnsi="Calibri" w:cs="Calibri"/>
              </w:rPr>
              <w:t>Usuarios_Cedula</w:t>
            </w:r>
            <w:proofErr w:type="spellEnd"/>
            <w:r>
              <w:rPr>
                <w:rFonts w:ascii="Calibri" w:hAnsi="Calibri" w:cs="Calibri"/>
              </w:rPr>
              <w:t xml:space="preserve">, </w:t>
            </w:r>
            <w:proofErr w:type="spellStart"/>
            <w:r>
              <w:rPr>
                <w:rFonts w:ascii="Calibri" w:hAnsi="Calibri" w:cs="Calibri"/>
              </w:rPr>
              <w:t>Solicitud_Id_Solicitud</w:t>
            </w:r>
            <w:proofErr w:type="spellEnd"/>
          </w:p>
        </w:tc>
        <w:tc>
          <w:tcPr>
            <w:tcW w:w="3018" w:type="dxa"/>
            <w:tcBorders>
              <w:top w:val="single" w:sz="2" w:space="0" w:color="auto"/>
              <w:left w:val="single" w:sz="2" w:space="0" w:color="auto"/>
              <w:bottom w:val="single" w:sz="2" w:space="0" w:color="auto"/>
              <w:right w:val="single" w:sz="2" w:space="0" w:color="auto"/>
            </w:tcBorders>
          </w:tcPr>
          <w:p w14:paraId="13DC9DB9" w14:textId="77777777" w:rsidR="00EB59F7" w:rsidRDefault="00EB59F7" w:rsidP="00EF4B1B">
            <w:pPr>
              <w:rPr>
                <w:rFonts w:ascii="Calibri" w:hAnsi="Calibri" w:cs="Calibri"/>
              </w:rPr>
            </w:pPr>
            <w:proofErr w:type="spellStart"/>
            <w:r>
              <w:rPr>
                <w:rFonts w:ascii="Calibri" w:hAnsi="Calibri" w:cs="Calibri"/>
              </w:rPr>
              <w:t>Ingreso_</w:t>
            </w:r>
            <w:r>
              <w:rPr>
                <w:rFonts w:ascii="Calibri" w:hAnsi="Calibri" w:cs="Calibri"/>
                <w:iCs/>
                <w:color w:val="0D0D0D" w:themeColor="text1" w:themeTint="F2"/>
              </w:rPr>
              <w:t>Solicitud_Usuarios_PK</w:t>
            </w:r>
            <w:proofErr w:type="spellEnd"/>
          </w:p>
        </w:tc>
        <w:tc>
          <w:tcPr>
            <w:tcW w:w="3784" w:type="dxa"/>
            <w:tcBorders>
              <w:top w:val="single" w:sz="2" w:space="0" w:color="auto"/>
              <w:left w:val="single" w:sz="2" w:space="0" w:color="auto"/>
              <w:bottom w:val="single" w:sz="2" w:space="0" w:color="auto"/>
              <w:right w:val="single" w:sz="2" w:space="0" w:color="auto"/>
            </w:tcBorders>
          </w:tcPr>
          <w:p w14:paraId="119B7DA1" w14:textId="77777777" w:rsidR="00EB59F7" w:rsidRPr="00B23E8F" w:rsidRDefault="00EB59F7" w:rsidP="00EF4B1B">
            <w:pPr>
              <w:jc w:val="both"/>
              <w:rPr>
                <w:rFonts w:ascii="Calibri" w:hAnsi="Calibri" w:cs="Calibri"/>
              </w:rPr>
            </w:pPr>
          </w:p>
        </w:tc>
      </w:tr>
      <w:tr w:rsidR="00EB59F7" w:rsidRPr="00B23E8F" w14:paraId="3AFE201A" w14:textId="77777777" w:rsidTr="00EF4B1B">
        <w:trPr>
          <w:trHeight w:val="338"/>
        </w:trPr>
        <w:tc>
          <w:tcPr>
            <w:tcW w:w="2618" w:type="dxa"/>
            <w:tcBorders>
              <w:top w:val="single" w:sz="2" w:space="0" w:color="auto"/>
              <w:left w:val="single" w:sz="2" w:space="0" w:color="auto"/>
              <w:bottom w:val="single" w:sz="2" w:space="0" w:color="auto"/>
              <w:right w:val="single" w:sz="2" w:space="0" w:color="auto"/>
            </w:tcBorders>
          </w:tcPr>
          <w:p w14:paraId="507EFEB0" w14:textId="77777777" w:rsidR="00EB59F7" w:rsidRPr="00B23E8F" w:rsidRDefault="00EB59F7" w:rsidP="00EF4B1B">
            <w:pPr>
              <w:rPr>
                <w:rFonts w:ascii="Calibri" w:hAnsi="Calibri" w:cs="Calibri"/>
                <w:lang w:val="en-US"/>
              </w:rPr>
            </w:pPr>
            <w:proofErr w:type="spellStart"/>
            <w:r>
              <w:rPr>
                <w:rFonts w:ascii="Calibri" w:hAnsi="Calibri" w:cs="Calibri"/>
              </w:rPr>
              <w:lastRenderedPageBreak/>
              <w:t>Usuarios_Cedula</w:t>
            </w:r>
            <w:proofErr w:type="spellEnd"/>
          </w:p>
        </w:tc>
        <w:tc>
          <w:tcPr>
            <w:tcW w:w="3018" w:type="dxa"/>
            <w:tcBorders>
              <w:top w:val="single" w:sz="2" w:space="0" w:color="auto"/>
              <w:left w:val="single" w:sz="2" w:space="0" w:color="auto"/>
              <w:bottom w:val="single" w:sz="2" w:space="0" w:color="auto"/>
              <w:right w:val="single" w:sz="2" w:space="0" w:color="auto"/>
            </w:tcBorders>
          </w:tcPr>
          <w:p w14:paraId="32FD7583" w14:textId="77777777" w:rsidR="00EB59F7" w:rsidRPr="005420B4" w:rsidRDefault="00EB59F7" w:rsidP="00EF4B1B">
            <w:pPr>
              <w:rPr>
                <w:rFonts w:ascii="Calibri" w:hAnsi="Calibri" w:cs="Calibri"/>
                <w:lang w:val="es-EC"/>
              </w:rPr>
            </w:pPr>
            <w:proofErr w:type="spellStart"/>
            <w:r>
              <w:rPr>
                <w:rFonts w:ascii="Calibri" w:hAnsi="Calibri" w:cs="Calibri"/>
              </w:rPr>
              <w:t>Ingreso_</w:t>
            </w:r>
            <w:r>
              <w:rPr>
                <w:rFonts w:ascii="Calibri" w:hAnsi="Calibri" w:cs="Calibri"/>
                <w:iCs/>
                <w:color w:val="0D0D0D" w:themeColor="text1" w:themeTint="F2"/>
              </w:rPr>
              <w:t>Solicitud_Usuarios_Usuarios_FK</w:t>
            </w:r>
            <w:proofErr w:type="spellEnd"/>
          </w:p>
        </w:tc>
        <w:tc>
          <w:tcPr>
            <w:tcW w:w="3784" w:type="dxa"/>
            <w:tcBorders>
              <w:top w:val="single" w:sz="2" w:space="0" w:color="auto"/>
              <w:left w:val="single" w:sz="2" w:space="0" w:color="auto"/>
              <w:bottom w:val="single" w:sz="2" w:space="0" w:color="auto"/>
              <w:right w:val="single" w:sz="2" w:space="0" w:color="auto"/>
            </w:tcBorders>
          </w:tcPr>
          <w:p w14:paraId="4091F8AF" w14:textId="77777777" w:rsidR="00EB59F7" w:rsidRPr="00B23E8F" w:rsidRDefault="00EB59F7" w:rsidP="00EF4B1B">
            <w:pPr>
              <w:jc w:val="both"/>
              <w:rPr>
                <w:rFonts w:ascii="Calibri" w:hAnsi="Calibri" w:cs="Calibri"/>
              </w:rPr>
            </w:pPr>
          </w:p>
        </w:tc>
      </w:tr>
      <w:tr w:rsidR="00EB59F7" w:rsidRPr="00B23E8F" w14:paraId="36AE5D85" w14:textId="77777777" w:rsidTr="00EF4B1B">
        <w:trPr>
          <w:trHeight w:val="338"/>
        </w:trPr>
        <w:tc>
          <w:tcPr>
            <w:tcW w:w="2618" w:type="dxa"/>
            <w:tcBorders>
              <w:top w:val="single" w:sz="2" w:space="0" w:color="auto"/>
              <w:left w:val="single" w:sz="2" w:space="0" w:color="auto"/>
              <w:bottom w:val="single" w:sz="2" w:space="0" w:color="auto"/>
              <w:right w:val="single" w:sz="2" w:space="0" w:color="auto"/>
            </w:tcBorders>
          </w:tcPr>
          <w:p w14:paraId="422246B5" w14:textId="77777777" w:rsidR="00EB59F7" w:rsidRDefault="00EB59F7" w:rsidP="00EF4B1B">
            <w:pPr>
              <w:rPr>
                <w:rFonts w:ascii="Calibri" w:hAnsi="Calibri" w:cs="Calibri"/>
                <w:lang w:val="en-US"/>
              </w:rPr>
            </w:pPr>
            <w:proofErr w:type="spellStart"/>
            <w:r>
              <w:rPr>
                <w:rFonts w:ascii="Calibri" w:hAnsi="Calibri" w:cs="Calibri"/>
              </w:rPr>
              <w:t>Solicitud_Id_Solicitud</w:t>
            </w:r>
            <w:proofErr w:type="spellEnd"/>
          </w:p>
        </w:tc>
        <w:tc>
          <w:tcPr>
            <w:tcW w:w="3018" w:type="dxa"/>
            <w:tcBorders>
              <w:top w:val="single" w:sz="2" w:space="0" w:color="auto"/>
              <w:left w:val="single" w:sz="2" w:space="0" w:color="auto"/>
              <w:bottom w:val="single" w:sz="2" w:space="0" w:color="auto"/>
              <w:right w:val="single" w:sz="2" w:space="0" w:color="auto"/>
            </w:tcBorders>
          </w:tcPr>
          <w:p w14:paraId="37FF6F9C" w14:textId="77777777" w:rsidR="00EB59F7" w:rsidRPr="005420B4" w:rsidRDefault="00EB59F7" w:rsidP="00EF4B1B">
            <w:pPr>
              <w:rPr>
                <w:rFonts w:ascii="Calibri" w:hAnsi="Calibri" w:cs="Calibri"/>
                <w:lang w:val="es-EC"/>
              </w:rPr>
            </w:pPr>
            <w:proofErr w:type="spellStart"/>
            <w:r>
              <w:rPr>
                <w:rFonts w:ascii="Calibri" w:hAnsi="Calibri" w:cs="Calibri"/>
              </w:rPr>
              <w:t>Ingreso_</w:t>
            </w:r>
            <w:r>
              <w:rPr>
                <w:rFonts w:ascii="Calibri" w:hAnsi="Calibri" w:cs="Calibri"/>
                <w:iCs/>
                <w:color w:val="0D0D0D" w:themeColor="text1" w:themeTint="F2"/>
              </w:rPr>
              <w:t>Solicitud_Empleado_Solicitud_FK</w:t>
            </w:r>
            <w:proofErr w:type="spellEnd"/>
          </w:p>
        </w:tc>
        <w:tc>
          <w:tcPr>
            <w:tcW w:w="3784" w:type="dxa"/>
            <w:tcBorders>
              <w:top w:val="single" w:sz="2" w:space="0" w:color="auto"/>
              <w:left w:val="single" w:sz="2" w:space="0" w:color="auto"/>
              <w:bottom w:val="single" w:sz="2" w:space="0" w:color="auto"/>
              <w:right w:val="single" w:sz="2" w:space="0" w:color="auto"/>
            </w:tcBorders>
          </w:tcPr>
          <w:p w14:paraId="5D69960D" w14:textId="77777777" w:rsidR="00EB59F7" w:rsidRPr="005420B4" w:rsidRDefault="00EB59F7" w:rsidP="00EF4B1B">
            <w:pPr>
              <w:jc w:val="both"/>
              <w:rPr>
                <w:rFonts w:ascii="Calibri" w:hAnsi="Calibri" w:cs="Calibri"/>
                <w:lang w:val="es-EC"/>
              </w:rPr>
            </w:pPr>
          </w:p>
        </w:tc>
      </w:tr>
    </w:tbl>
    <w:p w14:paraId="5A468743" w14:textId="77777777" w:rsidR="00EB59F7" w:rsidRDefault="00EB59F7" w:rsidP="00EB59F7">
      <w:pPr>
        <w:ind w:left="851"/>
        <w:rPr>
          <w:rFonts w:ascii="Calibri" w:hAnsi="Calibri" w:cs="Calibri"/>
        </w:rPr>
      </w:pPr>
    </w:p>
    <w:p w14:paraId="5EC00E46" w14:textId="77777777" w:rsidR="00EB59F7" w:rsidRPr="005E4A0D" w:rsidRDefault="00EB59F7" w:rsidP="00EB59F7">
      <w:pPr>
        <w:rPr>
          <w:rFonts w:ascii="Calibri" w:hAnsi="Calibri" w:cs="Calibri"/>
          <w:color w:val="0D0D0D" w:themeColor="text1" w:themeTint="F2"/>
        </w:rPr>
      </w:pPr>
      <w:r w:rsidRPr="00B23E8F">
        <w:rPr>
          <w:rFonts w:ascii="Calibri" w:hAnsi="Calibri" w:cs="Calibri"/>
        </w:rPr>
        <w:t xml:space="preserve">NOMBRE OBJETO: </w:t>
      </w:r>
      <w:proofErr w:type="spellStart"/>
      <w:r>
        <w:rPr>
          <w:rFonts w:ascii="Calibri" w:hAnsi="Calibri" w:cs="Calibri"/>
        </w:rPr>
        <w:t>Aprobación_Solicitud_Usuarios</w:t>
      </w:r>
      <w:proofErr w:type="spellEnd"/>
    </w:p>
    <w:p w14:paraId="08F073B7" w14:textId="77777777" w:rsidR="00EB59F7" w:rsidRDefault="00EB59F7" w:rsidP="00EB59F7">
      <w:pPr>
        <w:rPr>
          <w:rFonts w:ascii="Calibri" w:hAnsi="Calibri" w:cs="Calibri"/>
          <w:color w:val="0D0D0D" w:themeColor="text1" w:themeTint="F2"/>
        </w:rPr>
      </w:pPr>
      <w:r w:rsidRPr="005E4A0D">
        <w:rPr>
          <w:rFonts w:ascii="Calibri" w:hAnsi="Calibri" w:cs="Calibri"/>
          <w:color w:val="0D0D0D" w:themeColor="text1" w:themeTint="F2"/>
        </w:rPr>
        <w:t xml:space="preserve">DESCRIPCION:    </w:t>
      </w:r>
      <w:r>
        <w:rPr>
          <w:rFonts w:ascii="Calibri" w:hAnsi="Calibri" w:cs="Calibri"/>
          <w:color w:val="0D0D0D" w:themeColor="text1" w:themeTint="F2"/>
        </w:rPr>
        <w:t>Relación entre la tabla Usuarios y Solicitud</w:t>
      </w:r>
    </w:p>
    <w:p w14:paraId="0B93F69F" w14:textId="77777777" w:rsidR="00EB59F7" w:rsidRPr="005E4A0D" w:rsidRDefault="00EB59F7" w:rsidP="00EB59F7">
      <w:pPr>
        <w:rPr>
          <w:rFonts w:ascii="Calibri" w:hAnsi="Calibri" w:cs="Calibri"/>
          <w:color w:val="0D0D0D" w:themeColor="text1" w:themeTint="F2"/>
        </w:rPr>
      </w:pPr>
    </w:p>
    <w:p w14:paraId="4668DBA6" w14:textId="77777777" w:rsidR="00EB59F7" w:rsidRDefault="00EB59F7" w:rsidP="00EB59F7">
      <w:pPr>
        <w:rPr>
          <w:rFonts w:ascii="Calibri" w:hAnsi="Calibri" w:cs="Calibri"/>
          <w:b/>
        </w:rPr>
      </w:pPr>
      <w:r w:rsidRPr="00B23E8F">
        <w:rPr>
          <w:rFonts w:ascii="Calibri" w:hAnsi="Calibri" w:cs="Calibri"/>
          <w:b/>
        </w:rPr>
        <w:t>Columnas:</w:t>
      </w:r>
    </w:p>
    <w:p w14:paraId="3FBF3763" w14:textId="77777777" w:rsidR="00EB59F7" w:rsidRPr="00B23E8F" w:rsidRDefault="00EB59F7" w:rsidP="00EB59F7">
      <w:pPr>
        <w:rPr>
          <w:rFonts w:ascii="Calibri" w:hAnsi="Calibri" w:cs="Calibri"/>
          <w:b/>
        </w:rPr>
      </w:pPr>
    </w:p>
    <w:tbl>
      <w:tblPr>
        <w:tblW w:w="10312" w:type="dxa"/>
        <w:tblInd w:w="-60" w:type="dxa"/>
        <w:tblLayout w:type="fixed"/>
        <w:tblCellMar>
          <w:left w:w="60" w:type="dxa"/>
          <w:right w:w="60" w:type="dxa"/>
        </w:tblCellMar>
        <w:tblLook w:val="0000" w:firstRow="0" w:lastRow="0" w:firstColumn="0" w:lastColumn="0" w:noHBand="0" w:noVBand="0"/>
      </w:tblPr>
      <w:tblGrid>
        <w:gridCol w:w="474"/>
        <w:gridCol w:w="2561"/>
        <w:gridCol w:w="567"/>
        <w:gridCol w:w="651"/>
        <w:gridCol w:w="992"/>
        <w:gridCol w:w="1213"/>
        <w:gridCol w:w="1134"/>
        <w:gridCol w:w="850"/>
        <w:gridCol w:w="993"/>
        <w:gridCol w:w="877"/>
      </w:tblGrid>
      <w:tr w:rsidR="00EB59F7" w:rsidRPr="00B23E8F" w14:paraId="748E4F55" w14:textId="77777777" w:rsidTr="00EF4B1B">
        <w:trPr>
          <w:trHeight w:val="228"/>
        </w:trPr>
        <w:tc>
          <w:tcPr>
            <w:tcW w:w="474" w:type="dxa"/>
            <w:tcBorders>
              <w:top w:val="single" w:sz="2" w:space="0" w:color="auto"/>
              <w:left w:val="single" w:sz="2" w:space="0" w:color="auto"/>
              <w:bottom w:val="single" w:sz="2" w:space="0" w:color="auto"/>
              <w:right w:val="single" w:sz="2" w:space="0" w:color="auto"/>
            </w:tcBorders>
            <w:shd w:val="clear" w:color="auto" w:fill="E6E6E6"/>
          </w:tcPr>
          <w:p w14:paraId="25BCA0C4"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PK</w:t>
            </w:r>
          </w:p>
        </w:tc>
        <w:tc>
          <w:tcPr>
            <w:tcW w:w="2561" w:type="dxa"/>
            <w:tcBorders>
              <w:top w:val="single" w:sz="2" w:space="0" w:color="auto"/>
              <w:left w:val="single" w:sz="2" w:space="0" w:color="auto"/>
              <w:bottom w:val="single" w:sz="2" w:space="0" w:color="auto"/>
              <w:right w:val="single" w:sz="2" w:space="0" w:color="auto"/>
            </w:tcBorders>
            <w:shd w:val="clear" w:color="auto" w:fill="E6E6E6"/>
          </w:tcPr>
          <w:p w14:paraId="507043D6"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567" w:type="dxa"/>
            <w:tcBorders>
              <w:top w:val="single" w:sz="2" w:space="0" w:color="auto"/>
              <w:left w:val="single" w:sz="2" w:space="0" w:color="auto"/>
              <w:bottom w:val="single" w:sz="2" w:space="0" w:color="auto"/>
              <w:right w:val="single" w:sz="2" w:space="0" w:color="auto"/>
            </w:tcBorders>
            <w:shd w:val="clear" w:color="auto" w:fill="E6E6E6"/>
          </w:tcPr>
          <w:p w14:paraId="7DE75144"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651" w:type="dxa"/>
            <w:tcBorders>
              <w:top w:val="single" w:sz="2" w:space="0" w:color="auto"/>
              <w:left w:val="single" w:sz="2" w:space="0" w:color="auto"/>
              <w:bottom w:val="single" w:sz="2" w:space="0" w:color="auto"/>
              <w:right w:val="single" w:sz="2" w:space="0" w:color="auto"/>
            </w:tcBorders>
            <w:shd w:val="clear" w:color="auto" w:fill="E6E6E6"/>
          </w:tcPr>
          <w:p w14:paraId="2E258674" w14:textId="77777777" w:rsidR="00EB59F7" w:rsidRPr="00B23E8F" w:rsidRDefault="00EB59F7" w:rsidP="00EF4B1B">
            <w:pPr>
              <w:rPr>
                <w:rFonts w:ascii="Calibri" w:hAnsi="Calibri" w:cs="Calibri"/>
                <w:b/>
                <w:bCs/>
                <w:lang w:val="en-US"/>
              </w:rPr>
            </w:pPr>
            <w:r w:rsidRPr="00B23E8F">
              <w:rPr>
                <w:rFonts w:ascii="Calibri" w:hAnsi="Calibri" w:cs="Calibri"/>
                <w:b/>
                <w:bCs/>
              </w:rPr>
              <w:t>Nulo</w:t>
            </w:r>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70A3E794" w14:textId="77777777" w:rsidR="00EB59F7" w:rsidRPr="00B23E8F" w:rsidRDefault="00EB59F7" w:rsidP="00EF4B1B">
            <w:pPr>
              <w:rPr>
                <w:rFonts w:ascii="Calibri" w:hAnsi="Calibri" w:cs="Calibri"/>
                <w:b/>
                <w:bCs/>
                <w:lang w:val="en-US"/>
              </w:rPr>
            </w:pPr>
            <w:r w:rsidRPr="00B23E8F">
              <w:rPr>
                <w:rFonts w:ascii="Calibri" w:hAnsi="Calibri" w:cs="Calibri"/>
                <w:b/>
                <w:bCs/>
              </w:rPr>
              <w:t>Único</w:t>
            </w:r>
          </w:p>
        </w:tc>
        <w:tc>
          <w:tcPr>
            <w:tcW w:w="1213" w:type="dxa"/>
            <w:tcBorders>
              <w:top w:val="single" w:sz="2" w:space="0" w:color="auto"/>
              <w:left w:val="single" w:sz="2" w:space="0" w:color="auto"/>
              <w:bottom w:val="single" w:sz="2" w:space="0" w:color="auto"/>
              <w:right w:val="single" w:sz="2" w:space="0" w:color="auto"/>
            </w:tcBorders>
            <w:shd w:val="clear" w:color="auto" w:fill="E6E6E6"/>
          </w:tcPr>
          <w:p w14:paraId="5AF817FE"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7ABD5598"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Pre</w:t>
            </w:r>
            <w:r w:rsidRPr="00B23E8F">
              <w:rPr>
                <w:rFonts w:ascii="Calibri" w:hAnsi="Calibri" w:cs="Calibri"/>
                <w:b/>
                <w:bCs/>
              </w:rPr>
              <w:t>cisión</w:t>
            </w:r>
          </w:p>
        </w:tc>
        <w:tc>
          <w:tcPr>
            <w:tcW w:w="850" w:type="dxa"/>
            <w:tcBorders>
              <w:top w:val="single" w:sz="2" w:space="0" w:color="auto"/>
              <w:left w:val="single" w:sz="2" w:space="0" w:color="auto"/>
              <w:bottom w:val="single" w:sz="2" w:space="0" w:color="auto"/>
              <w:right w:val="single" w:sz="2" w:space="0" w:color="auto"/>
            </w:tcBorders>
            <w:shd w:val="clear" w:color="auto" w:fill="E6E6E6"/>
          </w:tcPr>
          <w:p w14:paraId="4C899EC1" w14:textId="77777777" w:rsidR="00EB59F7" w:rsidRPr="00B23E8F" w:rsidRDefault="00EB59F7" w:rsidP="00EF4B1B">
            <w:pPr>
              <w:rPr>
                <w:rFonts w:ascii="Calibri" w:hAnsi="Calibri" w:cs="Calibri"/>
                <w:b/>
                <w:bCs/>
                <w:lang w:val="en-US"/>
              </w:rPr>
            </w:pPr>
            <w:r w:rsidRPr="00B23E8F">
              <w:rPr>
                <w:rFonts w:ascii="Calibri" w:hAnsi="Calibri" w:cs="Calibri"/>
                <w:b/>
                <w:bCs/>
              </w:rPr>
              <w:t>Escala</w:t>
            </w:r>
          </w:p>
        </w:tc>
        <w:tc>
          <w:tcPr>
            <w:tcW w:w="993" w:type="dxa"/>
            <w:tcBorders>
              <w:top w:val="single" w:sz="2" w:space="0" w:color="auto"/>
              <w:left w:val="single" w:sz="2" w:space="0" w:color="auto"/>
              <w:bottom w:val="single" w:sz="2" w:space="0" w:color="auto"/>
              <w:right w:val="single" w:sz="2" w:space="0" w:color="auto"/>
            </w:tcBorders>
            <w:shd w:val="clear" w:color="auto" w:fill="E6E6E6"/>
          </w:tcPr>
          <w:p w14:paraId="569C39BD" w14:textId="77777777" w:rsidR="00EB59F7" w:rsidRPr="00B23E8F" w:rsidRDefault="00EB59F7" w:rsidP="00EF4B1B">
            <w:pPr>
              <w:rPr>
                <w:rFonts w:ascii="Calibri" w:hAnsi="Calibri" w:cs="Calibri"/>
                <w:b/>
                <w:bCs/>
                <w:lang w:val="en-US"/>
              </w:rPr>
            </w:pPr>
            <w:r w:rsidRPr="00B23E8F">
              <w:rPr>
                <w:rFonts w:ascii="Calibri" w:hAnsi="Calibri" w:cs="Calibri"/>
                <w:b/>
                <w:bCs/>
              </w:rPr>
              <w:t>Inicial</w:t>
            </w:r>
          </w:p>
        </w:tc>
        <w:tc>
          <w:tcPr>
            <w:tcW w:w="877" w:type="dxa"/>
            <w:tcBorders>
              <w:top w:val="single" w:sz="2" w:space="0" w:color="auto"/>
              <w:left w:val="single" w:sz="2" w:space="0" w:color="auto"/>
              <w:bottom w:val="single" w:sz="2" w:space="0" w:color="auto"/>
              <w:right w:val="single" w:sz="2" w:space="0" w:color="auto"/>
            </w:tcBorders>
            <w:shd w:val="clear" w:color="auto" w:fill="E6E6E6"/>
          </w:tcPr>
          <w:p w14:paraId="425FE984"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EB59F7" w:rsidRPr="00B23E8F" w14:paraId="3721224B" w14:textId="77777777" w:rsidTr="00EF4B1B">
        <w:trPr>
          <w:trHeight w:val="254"/>
        </w:trPr>
        <w:tc>
          <w:tcPr>
            <w:tcW w:w="474" w:type="dxa"/>
            <w:tcBorders>
              <w:top w:val="single" w:sz="2" w:space="0" w:color="auto"/>
              <w:left w:val="single" w:sz="2" w:space="0" w:color="auto"/>
              <w:bottom w:val="single" w:sz="2" w:space="0" w:color="auto"/>
              <w:right w:val="single" w:sz="2" w:space="0" w:color="auto"/>
            </w:tcBorders>
          </w:tcPr>
          <w:p w14:paraId="12865CAE" w14:textId="77777777" w:rsidR="00EB59F7" w:rsidRPr="00B23E8F" w:rsidRDefault="00EB59F7" w:rsidP="00EF4B1B">
            <w:pPr>
              <w:rPr>
                <w:rFonts w:ascii="Calibri" w:hAnsi="Calibri" w:cs="Calibri"/>
              </w:rPr>
            </w:pPr>
            <w:r>
              <w:rPr>
                <w:rFonts w:ascii="Calibri" w:hAnsi="Calibri" w:cs="Calibri"/>
              </w:rPr>
              <w:t>*</w:t>
            </w:r>
            <w:r w:rsidRPr="00B23E8F">
              <w:rPr>
                <w:rFonts w:ascii="Calibri" w:hAnsi="Calibri" w:cs="Calibri"/>
              </w:rPr>
              <w:fldChar w:fldCharType="begin" w:fldLock="1"/>
            </w:r>
            <w:r w:rsidRPr="00B23E8F">
              <w:rPr>
                <w:rFonts w:ascii="Calibri" w:hAnsi="Calibri" w:cs="Calibri"/>
              </w:rPr>
              <w:instrText>MERGEFIELD Att.PK</w:instrText>
            </w:r>
            <w:r w:rsidRPr="00B23E8F">
              <w:rPr>
                <w:rFonts w:ascii="Calibri" w:hAnsi="Calibri" w:cs="Calibri"/>
              </w:rPr>
              <w:fldChar w:fldCharType="end"/>
            </w:r>
          </w:p>
        </w:tc>
        <w:tc>
          <w:tcPr>
            <w:tcW w:w="2561" w:type="dxa"/>
            <w:tcBorders>
              <w:top w:val="single" w:sz="2" w:space="0" w:color="auto"/>
              <w:left w:val="single" w:sz="2" w:space="0" w:color="auto"/>
              <w:bottom w:val="single" w:sz="2" w:space="0" w:color="auto"/>
              <w:right w:val="single" w:sz="2" w:space="0" w:color="auto"/>
            </w:tcBorders>
          </w:tcPr>
          <w:p w14:paraId="479E28CC" w14:textId="77777777" w:rsidR="00EB59F7" w:rsidRPr="00B23E8F" w:rsidRDefault="00EB59F7" w:rsidP="00EF4B1B">
            <w:pPr>
              <w:rPr>
                <w:rFonts w:ascii="Calibri" w:hAnsi="Calibri" w:cs="Calibri"/>
              </w:rPr>
            </w:pPr>
            <w:proofErr w:type="spellStart"/>
            <w:r>
              <w:rPr>
                <w:rFonts w:ascii="Calibri" w:hAnsi="Calibri" w:cs="Calibri"/>
              </w:rPr>
              <w:t>Usuarios_Cedula</w:t>
            </w:r>
            <w:proofErr w:type="spellEnd"/>
          </w:p>
        </w:tc>
        <w:tc>
          <w:tcPr>
            <w:tcW w:w="567" w:type="dxa"/>
            <w:tcBorders>
              <w:top w:val="single" w:sz="2" w:space="0" w:color="auto"/>
              <w:left w:val="single" w:sz="2" w:space="0" w:color="auto"/>
              <w:bottom w:val="single" w:sz="2" w:space="0" w:color="auto"/>
              <w:right w:val="single" w:sz="2" w:space="0" w:color="auto"/>
            </w:tcBorders>
          </w:tcPr>
          <w:p w14:paraId="198FECAF" w14:textId="77777777" w:rsidR="00EB59F7" w:rsidRPr="00B23E8F" w:rsidRDefault="00EB59F7" w:rsidP="00EF4B1B">
            <w:pPr>
              <w:rPr>
                <w:rFonts w:ascii="Calibri" w:hAnsi="Calibri" w:cs="Calibri"/>
              </w:rPr>
            </w:pPr>
            <w:proofErr w:type="spellStart"/>
            <w:r>
              <w:rPr>
                <w:rFonts w:ascii="Calibri" w:hAnsi="Calibri" w:cs="Calibri"/>
              </w:rPr>
              <w:t>Int</w:t>
            </w:r>
            <w:proofErr w:type="spellEnd"/>
          </w:p>
        </w:tc>
        <w:tc>
          <w:tcPr>
            <w:tcW w:w="651" w:type="dxa"/>
            <w:tcBorders>
              <w:top w:val="single" w:sz="2" w:space="0" w:color="auto"/>
              <w:left w:val="single" w:sz="2" w:space="0" w:color="auto"/>
              <w:bottom w:val="single" w:sz="2" w:space="0" w:color="auto"/>
              <w:right w:val="single" w:sz="2" w:space="0" w:color="auto"/>
            </w:tcBorders>
          </w:tcPr>
          <w:p w14:paraId="4177AF7E" w14:textId="77777777" w:rsidR="00EB59F7" w:rsidRPr="00B23E8F" w:rsidRDefault="00EB59F7" w:rsidP="00EF4B1B">
            <w:pPr>
              <w:rPr>
                <w:rFonts w:ascii="Calibri" w:hAnsi="Calibri" w:cs="Calibri"/>
              </w:rPr>
            </w:pPr>
            <w:r w:rsidRPr="00DA26C3">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27945E46" w14:textId="77777777" w:rsidR="00EB59F7" w:rsidRPr="00B23E8F" w:rsidRDefault="00EB59F7" w:rsidP="00EF4B1B">
            <w:pPr>
              <w:rPr>
                <w:rFonts w:ascii="Calibri" w:hAnsi="Calibri" w:cs="Calibri"/>
              </w:rPr>
            </w:pPr>
            <w:r>
              <w:rPr>
                <w:rFonts w:ascii="Calibri" w:hAnsi="Calibri" w:cs="Calibri"/>
              </w:rPr>
              <w:t>Si</w:t>
            </w:r>
          </w:p>
        </w:tc>
        <w:tc>
          <w:tcPr>
            <w:tcW w:w="1213" w:type="dxa"/>
            <w:tcBorders>
              <w:top w:val="single" w:sz="2" w:space="0" w:color="auto"/>
              <w:left w:val="single" w:sz="2" w:space="0" w:color="auto"/>
              <w:bottom w:val="single" w:sz="2" w:space="0" w:color="auto"/>
              <w:right w:val="single" w:sz="2" w:space="0" w:color="auto"/>
            </w:tcBorders>
          </w:tcPr>
          <w:p w14:paraId="01F173AF" w14:textId="77777777" w:rsidR="00EB59F7" w:rsidRPr="00B23E8F" w:rsidRDefault="00EB59F7" w:rsidP="00EF4B1B">
            <w:pPr>
              <w:rPr>
                <w:rFonts w:ascii="Calibri" w:hAnsi="Calibri" w:cs="Calibri"/>
              </w:rPr>
            </w:pPr>
            <w:r>
              <w:rPr>
                <w:rFonts w:ascii="Calibri" w:hAnsi="Calibri" w:cs="Calibri"/>
              </w:rPr>
              <w:t>10</w:t>
            </w:r>
          </w:p>
        </w:tc>
        <w:tc>
          <w:tcPr>
            <w:tcW w:w="1134" w:type="dxa"/>
            <w:tcBorders>
              <w:top w:val="single" w:sz="2" w:space="0" w:color="auto"/>
              <w:left w:val="single" w:sz="2" w:space="0" w:color="auto"/>
              <w:bottom w:val="single" w:sz="2" w:space="0" w:color="auto"/>
              <w:right w:val="single" w:sz="2" w:space="0" w:color="auto"/>
            </w:tcBorders>
          </w:tcPr>
          <w:p w14:paraId="26EFA24B" w14:textId="77777777" w:rsidR="00EB59F7" w:rsidRPr="00B23E8F" w:rsidRDefault="00EB59F7" w:rsidP="00EF4B1B">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5231E70C" w14:textId="77777777" w:rsidR="00EB59F7" w:rsidRPr="00B23E8F" w:rsidRDefault="00EB59F7" w:rsidP="00EF4B1B">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5F7992FF"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56092018" w14:textId="77777777" w:rsidR="00EB59F7" w:rsidRPr="00B23E8F" w:rsidRDefault="00EB59F7" w:rsidP="00EF4B1B">
            <w:pPr>
              <w:rPr>
                <w:rFonts w:ascii="Calibri" w:hAnsi="Calibri" w:cs="Calibri"/>
              </w:rPr>
            </w:pPr>
          </w:p>
        </w:tc>
      </w:tr>
      <w:tr w:rsidR="00EB59F7" w:rsidRPr="00B23E8F" w14:paraId="63F2B33A" w14:textId="77777777" w:rsidTr="00EF4B1B">
        <w:trPr>
          <w:trHeight w:val="223"/>
        </w:trPr>
        <w:tc>
          <w:tcPr>
            <w:tcW w:w="474" w:type="dxa"/>
            <w:tcBorders>
              <w:top w:val="single" w:sz="2" w:space="0" w:color="auto"/>
              <w:left w:val="single" w:sz="2" w:space="0" w:color="auto"/>
              <w:bottom w:val="single" w:sz="2" w:space="0" w:color="auto"/>
              <w:right w:val="single" w:sz="2" w:space="0" w:color="auto"/>
            </w:tcBorders>
          </w:tcPr>
          <w:p w14:paraId="0D2D6E77" w14:textId="77777777" w:rsidR="00EB59F7" w:rsidRPr="00B23E8F" w:rsidRDefault="00EB59F7" w:rsidP="00EF4B1B">
            <w:pPr>
              <w:rPr>
                <w:rFonts w:ascii="Calibri" w:hAnsi="Calibri" w:cs="Calibri"/>
              </w:rPr>
            </w:pPr>
            <w:r>
              <w:rPr>
                <w:rFonts w:ascii="Calibri" w:hAnsi="Calibri" w:cs="Calibri"/>
              </w:rPr>
              <w:t>*</w:t>
            </w:r>
          </w:p>
        </w:tc>
        <w:tc>
          <w:tcPr>
            <w:tcW w:w="2561" w:type="dxa"/>
            <w:tcBorders>
              <w:top w:val="single" w:sz="2" w:space="0" w:color="auto"/>
              <w:left w:val="single" w:sz="2" w:space="0" w:color="auto"/>
              <w:bottom w:val="single" w:sz="2" w:space="0" w:color="auto"/>
              <w:right w:val="single" w:sz="2" w:space="0" w:color="auto"/>
            </w:tcBorders>
          </w:tcPr>
          <w:p w14:paraId="22F38F31" w14:textId="77777777" w:rsidR="00EB59F7" w:rsidRPr="00B23E8F" w:rsidRDefault="00EB59F7" w:rsidP="00EF4B1B">
            <w:pPr>
              <w:rPr>
                <w:rFonts w:ascii="Calibri" w:hAnsi="Calibri" w:cs="Calibri"/>
              </w:rPr>
            </w:pPr>
            <w:proofErr w:type="spellStart"/>
            <w:r>
              <w:rPr>
                <w:rFonts w:ascii="Calibri" w:hAnsi="Calibri" w:cs="Calibri"/>
              </w:rPr>
              <w:t>Solicitud_Id_Solicitud</w:t>
            </w:r>
            <w:proofErr w:type="spellEnd"/>
          </w:p>
        </w:tc>
        <w:tc>
          <w:tcPr>
            <w:tcW w:w="567" w:type="dxa"/>
            <w:tcBorders>
              <w:top w:val="single" w:sz="2" w:space="0" w:color="auto"/>
              <w:left w:val="single" w:sz="2" w:space="0" w:color="auto"/>
              <w:bottom w:val="single" w:sz="2" w:space="0" w:color="auto"/>
              <w:right w:val="single" w:sz="2" w:space="0" w:color="auto"/>
            </w:tcBorders>
          </w:tcPr>
          <w:p w14:paraId="74C91AF9" w14:textId="77777777" w:rsidR="00EB59F7" w:rsidRPr="00B23E8F" w:rsidRDefault="00EB59F7" w:rsidP="00EF4B1B">
            <w:pPr>
              <w:rPr>
                <w:rFonts w:ascii="Calibri" w:hAnsi="Calibri" w:cs="Calibri"/>
              </w:rPr>
            </w:pPr>
            <w:proofErr w:type="spellStart"/>
            <w:r>
              <w:rPr>
                <w:rFonts w:ascii="Calibri" w:hAnsi="Calibri" w:cs="Calibri"/>
              </w:rPr>
              <w:t>Int</w:t>
            </w:r>
            <w:proofErr w:type="spellEnd"/>
          </w:p>
        </w:tc>
        <w:tc>
          <w:tcPr>
            <w:tcW w:w="651" w:type="dxa"/>
            <w:tcBorders>
              <w:top w:val="single" w:sz="2" w:space="0" w:color="auto"/>
              <w:left w:val="single" w:sz="2" w:space="0" w:color="auto"/>
              <w:bottom w:val="single" w:sz="2" w:space="0" w:color="auto"/>
              <w:right w:val="single" w:sz="2" w:space="0" w:color="auto"/>
            </w:tcBorders>
          </w:tcPr>
          <w:p w14:paraId="621CA9EE" w14:textId="77777777" w:rsidR="00EB59F7" w:rsidRPr="00B23E8F" w:rsidRDefault="00EB59F7" w:rsidP="00EF4B1B">
            <w:pPr>
              <w:rPr>
                <w:rFonts w:ascii="Calibri" w:hAnsi="Calibri" w:cs="Calibri"/>
              </w:rPr>
            </w:pPr>
            <w:r w:rsidRPr="00DA26C3">
              <w:rPr>
                <w:rFonts w:ascii="Calibri" w:hAnsi="Calibri" w:cs="Calibri"/>
              </w:rPr>
              <w:t>No</w:t>
            </w:r>
          </w:p>
        </w:tc>
        <w:tc>
          <w:tcPr>
            <w:tcW w:w="992" w:type="dxa"/>
            <w:tcBorders>
              <w:top w:val="single" w:sz="2" w:space="0" w:color="auto"/>
              <w:left w:val="single" w:sz="2" w:space="0" w:color="auto"/>
              <w:bottom w:val="single" w:sz="2" w:space="0" w:color="auto"/>
              <w:right w:val="single" w:sz="2" w:space="0" w:color="auto"/>
            </w:tcBorders>
          </w:tcPr>
          <w:p w14:paraId="00B009D3" w14:textId="77777777" w:rsidR="00EB59F7" w:rsidRPr="00B23E8F" w:rsidRDefault="00EB59F7" w:rsidP="00EF4B1B">
            <w:pPr>
              <w:rPr>
                <w:rFonts w:ascii="Calibri" w:hAnsi="Calibri" w:cs="Calibri"/>
              </w:rPr>
            </w:pPr>
            <w:r>
              <w:rPr>
                <w:rFonts w:ascii="Calibri" w:hAnsi="Calibri" w:cs="Calibri"/>
              </w:rPr>
              <w:t>Si</w:t>
            </w:r>
          </w:p>
        </w:tc>
        <w:tc>
          <w:tcPr>
            <w:tcW w:w="1213" w:type="dxa"/>
            <w:tcBorders>
              <w:top w:val="single" w:sz="2" w:space="0" w:color="auto"/>
              <w:left w:val="single" w:sz="2" w:space="0" w:color="auto"/>
              <w:bottom w:val="single" w:sz="2" w:space="0" w:color="auto"/>
              <w:right w:val="single" w:sz="2" w:space="0" w:color="auto"/>
            </w:tcBorders>
          </w:tcPr>
          <w:p w14:paraId="7C758884" w14:textId="77777777" w:rsidR="00EB59F7" w:rsidRPr="00B23E8F" w:rsidRDefault="00EB59F7" w:rsidP="00EF4B1B">
            <w:pPr>
              <w:rPr>
                <w:rFonts w:ascii="Calibri" w:hAnsi="Calibri" w:cs="Calibri"/>
              </w:rPr>
            </w:pPr>
            <w:r>
              <w:rPr>
                <w:rFonts w:ascii="Calibri" w:hAnsi="Calibri" w:cs="Calibri"/>
              </w:rPr>
              <w:t>4</w:t>
            </w:r>
          </w:p>
        </w:tc>
        <w:tc>
          <w:tcPr>
            <w:tcW w:w="1134" w:type="dxa"/>
            <w:tcBorders>
              <w:top w:val="single" w:sz="2" w:space="0" w:color="auto"/>
              <w:left w:val="single" w:sz="2" w:space="0" w:color="auto"/>
              <w:bottom w:val="single" w:sz="2" w:space="0" w:color="auto"/>
              <w:right w:val="single" w:sz="2" w:space="0" w:color="auto"/>
            </w:tcBorders>
          </w:tcPr>
          <w:p w14:paraId="440317E1" w14:textId="77777777" w:rsidR="00EB59F7" w:rsidRPr="00B23E8F" w:rsidRDefault="00EB59F7" w:rsidP="00EF4B1B">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45B7F5B8" w14:textId="77777777" w:rsidR="00EB59F7" w:rsidRPr="00B23E8F" w:rsidRDefault="00EB59F7" w:rsidP="00EF4B1B">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3D5A6BA9" w14:textId="77777777" w:rsidR="00EB59F7" w:rsidRPr="00B23E8F" w:rsidRDefault="00EB59F7" w:rsidP="00EF4B1B">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50E107BD" w14:textId="77777777" w:rsidR="00EB59F7" w:rsidRPr="00B23E8F" w:rsidRDefault="00EB59F7" w:rsidP="00EF4B1B">
            <w:pPr>
              <w:rPr>
                <w:rFonts w:ascii="Calibri" w:hAnsi="Calibri" w:cs="Calibri"/>
              </w:rPr>
            </w:pPr>
          </w:p>
        </w:tc>
      </w:tr>
    </w:tbl>
    <w:p w14:paraId="70D2A28A" w14:textId="77777777" w:rsidR="00EB59F7" w:rsidRDefault="00EB59F7" w:rsidP="00EB59F7">
      <w:pPr>
        <w:pStyle w:val="ListHeader"/>
        <w:shd w:val="clear" w:color="auto" w:fill="auto"/>
        <w:ind w:left="851"/>
        <w:rPr>
          <w:rFonts w:ascii="Calibri" w:hAnsi="Calibri" w:cs="Calibri"/>
          <w:bCs w:val="0"/>
          <w:i w:val="0"/>
          <w:color w:val="auto"/>
          <w:sz w:val="24"/>
          <w:szCs w:val="24"/>
          <w:lang w:val="es-CO" w:eastAsia="en-US"/>
        </w:rPr>
      </w:pPr>
    </w:p>
    <w:p w14:paraId="5BB28C9B" w14:textId="77777777" w:rsidR="00EB59F7" w:rsidRPr="00476296" w:rsidRDefault="00EB59F7" w:rsidP="00EB59F7">
      <w:pPr>
        <w:ind w:left="851"/>
        <w:rPr>
          <w:lang w:val="es-CO" w:eastAsia="en-US"/>
        </w:rPr>
      </w:pPr>
    </w:p>
    <w:p w14:paraId="6BC8F58A" w14:textId="77777777" w:rsidR="00EB59F7" w:rsidRDefault="00EB59F7" w:rsidP="00EB59F7">
      <w:pPr>
        <w:pStyle w:val="ListHeader"/>
        <w:shd w:val="clear" w:color="auto" w:fill="auto"/>
        <w:rPr>
          <w:rFonts w:ascii="Calibri" w:hAnsi="Calibri" w:cs="Calibri"/>
          <w:bCs w:val="0"/>
          <w:i w:val="0"/>
          <w:color w:val="auto"/>
          <w:sz w:val="24"/>
          <w:szCs w:val="24"/>
          <w:lang w:val="es-CO" w:eastAsia="en-US"/>
        </w:rPr>
      </w:pPr>
      <w:r w:rsidRPr="00B23E8F">
        <w:rPr>
          <w:rFonts w:ascii="Calibri" w:hAnsi="Calibri" w:cs="Calibri"/>
          <w:bCs w:val="0"/>
          <w:i w:val="0"/>
          <w:color w:val="auto"/>
          <w:sz w:val="24"/>
          <w:szCs w:val="24"/>
          <w:lang w:val="es-CO" w:eastAsia="en-US"/>
        </w:rPr>
        <w:t>Relaciones:</w:t>
      </w:r>
    </w:p>
    <w:p w14:paraId="1780AA2B" w14:textId="77777777" w:rsidR="00EB59F7" w:rsidRPr="00AE0D36" w:rsidRDefault="00EB59F7" w:rsidP="00EB59F7">
      <w:pPr>
        <w:ind w:left="851"/>
        <w:rPr>
          <w:lang w:val="es-CO" w:eastAsia="en-US"/>
        </w:rPr>
      </w:pPr>
    </w:p>
    <w:tbl>
      <w:tblPr>
        <w:tblW w:w="9420" w:type="dxa"/>
        <w:tblInd w:w="-69" w:type="dxa"/>
        <w:tblLayout w:type="fixed"/>
        <w:tblCellMar>
          <w:left w:w="60" w:type="dxa"/>
          <w:right w:w="60" w:type="dxa"/>
        </w:tblCellMar>
        <w:tblLook w:val="0000" w:firstRow="0" w:lastRow="0" w:firstColumn="0" w:lastColumn="0" w:noHBand="0" w:noVBand="0"/>
      </w:tblPr>
      <w:tblGrid>
        <w:gridCol w:w="2760"/>
        <w:gridCol w:w="3686"/>
        <w:gridCol w:w="2974"/>
      </w:tblGrid>
      <w:tr w:rsidR="00EB59F7" w:rsidRPr="00B23E8F" w14:paraId="79EDA1DA" w14:textId="77777777" w:rsidTr="00EF4B1B">
        <w:trPr>
          <w:cantSplit/>
          <w:tblHeader/>
        </w:trPr>
        <w:tc>
          <w:tcPr>
            <w:tcW w:w="2760" w:type="dxa"/>
            <w:tcBorders>
              <w:top w:val="single" w:sz="2" w:space="0" w:color="auto"/>
              <w:left w:val="single" w:sz="2" w:space="0" w:color="auto"/>
              <w:bottom w:val="single" w:sz="2" w:space="0" w:color="auto"/>
              <w:right w:val="single" w:sz="2" w:space="0" w:color="auto"/>
            </w:tcBorders>
            <w:shd w:val="clear" w:color="auto" w:fill="EFEFEF"/>
          </w:tcPr>
          <w:p w14:paraId="3E0CF0FD"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686" w:type="dxa"/>
            <w:tcBorders>
              <w:top w:val="single" w:sz="2" w:space="0" w:color="auto"/>
              <w:left w:val="single" w:sz="2" w:space="0" w:color="auto"/>
              <w:bottom w:val="single" w:sz="2" w:space="0" w:color="auto"/>
              <w:right w:val="single" w:sz="2" w:space="0" w:color="auto"/>
            </w:tcBorders>
            <w:shd w:val="clear" w:color="auto" w:fill="EFEFEF"/>
          </w:tcPr>
          <w:p w14:paraId="1185EAB0" w14:textId="77777777" w:rsidR="00EB59F7" w:rsidRPr="00B23E8F" w:rsidRDefault="00EB59F7" w:rsidP="00EF4B1B">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2974" w:type="dxa"/>
            <w:tcBorders>
              <w:top w:val="single" w:sz="2" w:space="0" w:color="auto"/>
              <w:left w:val="single" w:sz="2" w:space="0" w:color="auto"/>
              <w:bottom w:val="single" w:sz="2" w:space="0" w:color="auto"/>
              <w:right w:val="single" w:sz="2" w:space="0" w:color="auto"/>
            </w:tcBorders>
            <w:shd w:val="clear" w:color="auto" w:fill="EFEFEF"/>
          </w:tcPr>
          <w:p w14:paraId="59890E12" w14:textId="77777777" w:rsidR="00EB59F7" w:rsidRPr="00B23E8F" w:rsidRDefault="00EB59F7" w:rsidP="00EF4B1B">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EB59F7" w:rsidRPr="00B23E8F" w14:paraId="1C2B6D33" w14:textId="77777777" w:rsidTr="00EF4B1B">
        <w:trPr>
          <w:trHeight w:val="338"/>
        </w:trPr>
        <w:tc>
          <w:tcPr>
            <w:tcW w:w="2760" w:type="dxa"/>
            <w:tcBorders>
              <w:top w:val="single" w:sz="2" w:space="0" w:color="auto"/>
              <w:left w:val="single" w:sz="2" w:space="0" w:color="auto"/>
              <w:bottom w:val="single" w:sz="2" w:space="0" w:color="auto"/>
              <w:right w:val="single" w:sz="2" w:space="0" w:color="auto"/>
            </w:tcBorders>
          </w:tcPr>
          <w:p w14:paraId="2C6715D1" w14:textId="77777777" w:rsidR="00EB59F7" w:rsidRDefault="00EB59F7" w:rsidP="00EF4B1B">
            <w:pPr>
              <w:rPr>
                <w:rFonts w:ascii="Calibri" w:hAnsi="Calibri" w:cs="Calibri"/>
              </w:rPr>
            </w:pPr>
            <w:proofErr w:type="spellStart"/>
            <w:r>
              <w:rPr>
                <w:rFonts w:ascii="Calibri" w:hAnsi="Calibri" w:cs="Calibri"/>
              </w:rPr>
              <w:t>Usuarios_Cedula</w:t>
            </w:r>
            <w:proofErr w:type="spellEnd"/>
            <w:r>
              <w:rPr>
                <w:rFonts w:ascii="Calibri" w:hAnsi="Calibri" w:cs="Calibri"/>
              </w:rPr>
              <w:t xml:space="preserve">, </w:t>
            </w:r>
            <w:proofErr w:type="spellStart"/>
            <w:r>
              <w:rPr>
                <w:rFonts w:ascii="Calibri" w:hAnsi="Calibri" w:cs="Calibri"/>
              </w:rPr>
              <w:t>Solicitud_Id_Solicitud</w:t>
            </w:r>
            <w:proofErr w:type="spellEnd"/>
          </w:p>
        </w:tc>
        <w:tc>
          <w:tcPr>
            <w:tcW w:w="3686" w:type="dxa"/>
            <w:tcBorders>
              <w:top w:val="single" w:sz="2" w:space="0" w:color="auto"/>
              <w:left w:val="single" w:sz="2" w:space="0" w:color="auto"/>
              <w:bottom w:val="single" w:sz="2" w:space="0" w:color="auto"/>
              <w:right w:val="single" w:sz="2" w:space="0" w:color="auto"/>
            </w:tcBorders>
          </w:tcPr>
          <w:p w14:paraId="09BCC2E1" w14:textId="77777777" w:rsidR="00EB59F7" w:rsidRDefault="00EB59F7" w:rsidP="00EF4B1B">
            <w:pPr>
              <w:rPr>
                <w:rFonts w:ascii="Calibri" w:hAnsi="Calibri" w:cs="Calibri"/>
              </w:rPr>
            </w:pPr>
            <w:proofErr w:type="spellStart"/>
            <w:r>
              <w:rPr>
                <w:rFonts w:ascii="Calibri" w:hAnsi="Calibri" w:cs="Calibri"/>
              </w:rPr>
              <w:t>Aprobación_Solicitud_Usuarios_</w:t>
            </w:r>
            <w:r>
              <w:rPr>
                <w:rFonts w:ascii="Calibri" w:hAnsi="Calibri" w:cs="Calibri"/>
                <w:iCs/>
                <w:color w:val="0D0D0D" w:themeColor="text1" w:themeTint="F2"/>
              </w:rPr>
              <w:t>PK</w:t>
            </w:r>
            <w:proofErr w:type="spellEnd"/>
          </w:p>
        </w:tc>
        <w:tc>
          <w:tcPr>
            <w:tcW w:w="2974" w:type="dxa"/>
            <w:tcBorders>
              <w:top w:val="single" w:sz="2" w:space="0" w:color="auto"/>
              <w:left w:val="single" w:sz="2" w:space="0" w:color="auto"/>
              <w:bottom w:val="single" w:sz="2" w:space="0" w:color="auto"/>
              <w:right w:val="single" w:sz="2" w:space="0" w:color="auto"/>
            </w:tcBorders>
          </w:tcPr>
          <w:p w14:paraId="298CDDF3" w14:textId="77777777" w:rsidR="00EB59F7" w:rsidRPr="00B23E8F" w:rsidRDefault="00EB59F7" w:rsidP="00EF4B1B">
            <w:pPr>
              <w:jc w:val="both"/>
              <w:rPr>
                <w:rFonts w:ascii="Calibri" w:hAnsi="Calibri" w:cs="Calibri"/>
              </w:rPr>
            </w:pPr>
          </w:p>
        </w:tc>
      </w:tr>
      <w:tr w:rsidR="00EB59F7" w:rsidRPr="00B23E8F" w14:paraId="20C33326" w14:textId="77777777" w:rsidTr="00EF4B1B">
        <w:trPr>
          <w:trHeight w:val="338"/>
        </w:trPr>
        <w:tc>
          <w:tcPr>
            <w:tcW w:w="2760" w:type="dxa"/>
            <w:tcBorders>
              <w:top w:val="single" w:sz="2" w:space="0" w:color="auto"/>
              <w:left w:val="single" w:sz="2" w:space="0" w:color="auto"/>
              <w:bottom w:val="single" w:sz="2" w:space="0" w:color="auto"/>
              <w:right w:val="single" w:sz="2" w:space="0" w:color="auto"/>
            </w:tcBorders>
          </w:tcPr>
          <w:p w14:paraId="490900AA" w14:textId="77777777" w:rsidR="00EB59F7" w:rsidRPr="00B23E8F" w:rsidRDefault="00EB59F7" w:rsidP="00EF4B1B">
            <w:pPr>
              <w:rPr>
                <w:rFonts w:ascii="Calibri" w:hAnsi="Calibri" w:cs="Calibri"/>
                <w:lang w:val="en-US"/>
              </w:rPr>
            </w:pPr>
            <w:proofErr w:type="spellStart"/>
            <w:r>
              <w:rPr>
                <w:rFonts w:ascii="Calibri" w:hAnsi="Calibri" w:cs="Calibri"/>
              </w:rPr>
              <w:t>Usuarios_Cedula</w:t>
            </w:r>
            <w:proofErr w:type="spellEnd"/>
          </w:p>
        </w:tc>
        <w:tc>
          <w:tcPr>
            <w:tcW w:w="3686" w:type="dxa"/>
            <w:tcBorders>
              <w:top w:val="single" w:sz="2" w:space="0" w:color="auto"/>
              <w:left w:val="single" w:sz="2" w:space="0" w:color="auto"/>
              <w:bottom w:val="single" w:sz="2" w:space="0" w:color="auto"/>
              <w:right w:val="single" w:sz="2" w:space="0" w:color="auto"/>
            </w:tcBorders>
          </w:tcPr>
          <w:p w14:paraId="796B4A01" w14:textId="77777777" w:rsidR="00EB59F7" w:rsidRPr="005420B4" w:rsidRDefault="00EB59F7" w:rsidP="00EF4B1B">
            <w:pPr>
              <w:rPr>
                <w:rFonts w:ascii="Calibri" w:hAnsi="Calibri" w:cs="Calibri"/>
                <w:lang w:val="es-EC"/>
              </w:rPr>
            </w:pPr>
            <w:proofErr w:type="spellStart"/>
            <w:r>
              <w:rPr>
                <w:rFonts w:ascii="Calibri" w:hAnsi="Calibri" w:cs="Calibri"/>
              </w:rPr>
              <w:t>Aprobación_Solicitud_Usuarios</w:t>
            </w:r>
            <w:proofErr w:type="spellEnd"/>
            <w:r>
              <w:rPr>
                <w:rFonts w:ascii="Calibri" w:hAnsi="Calibri" w:cs="Calibri"/>
                <w:iCs/>
                <w:color w:val="0D0D0D" w:themeColor="text1" w:themeTint="F2"/>
              </w:rPr>
              <w:t xml:space="preserve"> _</w:t>
            </w:r>
            <w:proofErr w:type="spellStart"/>
            <w:r>
              <w:rPr>
                <w:rFonts w:ascii="Calibri" w:hAnsi="Calibri" w:cs="Calibri"/>
                <w:iCs/>
                <w:color w:val="0D0D0D" w:themeColor="text1" w:themeTint="F2"/>
              </w:rPr>
              <w:t>Usuarios_FK</w:t>
            </w:r>
            <w:proofErr w:type="spellEnd"/>
          </w:p>
        </w:tc>
        <w:tc>
          <w:tcPr>
            <w:tcW w:w="2974" w:type="dxa"/>
            <w:tcBorders>
              <w:top w:val="single" w:sz="2" w:space="0" w:color="auto"/>
              <w:left w:val="single" w:sz="2" w:space="0" w:color="auto"/>
              <w:bottom w:val="single" w:sz="2" w:space="0" w:color="auto"/>
              <w:right w:val="single" w:sz="2" w:space="0" w:color="auto"/>
            </w:tcBorders>
          </w:tcPr>
          <w:p w14:paraId="2402F6CF" w14:textId="77777777" w:rsidR="00EB59F7" w:rsidRPr="00B23E8F" w:rsidRDefault="00EB59F7" w:rsidP="00EF4B1B">
            <w:pPr>
              <w:jc w:val="both"/>
              <w:rPr>
                <w:rFonts w:ascii="Calibri" w:hAnsi="Calibri" w:cs="Calibri"/>
              </w:rPr>
            </w:pPr>
          </w:p>
        </w:tc>
      </w:tr>
      <w:tr w:rsidR="00EB59F7" w:rsidRPr="005063B0" w14:paraId="189BFD07" w14:textId="77777777" w:rsidTr="00EF4B1B">
        <w:trPr>
          <w:trHeight w:val="338"/>
        </w:trPr>
        <w:tc>
          <w:tcPr>
            <w:tcW w:w="2760" w:type="dxa"/>
            <w:tcBorders>
              <w:top w:val="single" w:sz="2" w:space="0" w:color="auto"/>
              <w:left w:val="single" w:sz="2" w:space="0" w:color="auto"/>
              <w:bottom w:val="single" w:sz="2" w:space="0" w:color="auto"/>
              <w:right w:val="single" w:sz="2" w:space="0" w:color="auto"/>
            </w:tcBorders>
          </w:tcPr>
          <w:p w14:paraId="7B8E0B5F" w14:textId="77777777" w:rsidR="00EB59F7" w:rsidRDefault="00EB59F7" w:rsidP="00EF4B1B">
            <w:pPr>
              <w:rPr>
                <w:rFonts w:ascii="Calibri" w:hAnsi="Calibri" w:cs="Calibri"/>
                <w:lang w:val="en-US"/>
              </w:rPr>
            </w:pPr>
            <w:proofErr w:type="spellStart"/>
            <w:r>
              <w:rPr>
                <w:rFonts w:ascii="Calibri" w:hAnsi="Calibri" w:cs="Calibri"/>
              </w:rPr>
              <w:t>Solicitud_Id_Solicitud</w:t>
            </w:r>
            <w:proofErr w:type="spellEnd"/>
          </w:p>
        </w:tc>
        <w:tc>
          <w:tcPr>
            <w:tcW w:w="3686" w:type="dxa"/>
            <w:tcBorders>
              <w:top w:val="single" w:sz="2" w:space="0" w:color="auto"/>
              <w:left w:val="single" w:sz="2" w:space="0" w:color="auto"/>
              <w:bottom w:val="single" w:sz="2" w:space="0" w:color="auto"/>
              <w:right w:val="single" w:sz="2" w:space="0" w:color="auto"/>
            </w:tcBorders>
          </w:tcPr>
          <w:p w14:paraId="13574229" w14:textId="77777777" w:rsidR="00EB59F7" w:rsidRPr="005420B4" w:rsidRDefault="00EB59F7" w:rsidP="00EF4B1B">
            <w:pPr>
              <w:rPr>
                <w:rFonts w:ascii="Calibri" w:hAnsi="Calibri" w:cs="Calibri"/>
                <w:lang w:val="es-EC"/>
              </w:rPr>
            </w:pPr>
            <w:proofErr w:type="spellStart"/>
            <w:r>
              <w:rPr>
                <w:rFonts w:ascii="Calibri" w:hAnsi="Calibri" w:cs="Calibri"/>
              </w:rPr>
              <w:t>Aprobación_Solicitud_Usuarios</w:t>
            </w:r>
            <w:proofErr w:type="spellEnd"/>
            <w:r>
              <w:rPr>
                <w:rFonts w:ascii="Calibri" w:hAnsi="Calibri" w:cs="Calibri"/>
                <w:iCs/>
                <w:color w:val="0D0D0D" w:themeColor="text1" w:themeTint="F2"/>
              </w:rPr>
              <w:t xml:space="preserve"> _</w:t>
            </w:r>
            <w:proofErr w:type="spellStart"/>
            <w:r>
              <w:rPr>
                <w:rFonts w:ascii="Calibri" w:hAnsi="Calibri" w:cs="Calibri"/>
                <w:iCs/>
                <w:color w:val="0D0D0D" w:themeColor="text1" w:themeTint="F2"/>
              </w:rPr>
              <w:t>Solicitud_FK</w:t>
            </w:r>
            <w:proofErr w:type="spellEnd"/>
          </w:p>
        </w:tc>
        <w:tc>
          <w:tcPr>
            <w:tcW w:w="2974" w:type="dxa"/>
            <w:tcBorders>
              <w:top w:val="single" w:sz="2" w:space="0" w:color="auto"/>
              <w:left w:val="single" w:sz="2" w:space="0" w:color="auto"/>
              <w:bottom w:val="single" w:sz="2" w:space="0" w:color="auto"/>
              <w:right w:val="single" w:sz="2" w:space="0" w:color="auto"/>
            </w:tcBorders>
          </w:tcPr>
          <w:p w14:paraId="1591E21C" w14:textId="77777777" w:rsidR="00EB59F7" w:rsidRPr="005420B4" w:rsidRDefault="00EB59F7" w:rsidP="00EF4B1B">
            <w:pPr>
              <w:jc w:val="both"/>
              <w:rPr>
                <w:rFonts w:ascii="Calibri" w:hAnsi="Calibri" w:cs="Calibri"/>
                <w:lang w:val="es-EC"/>
              </w:rPr>
            </w:pPr>
          </w:p>
        </w:tc>
      </w:tr>
    </w:tbl>
    <w:p w14:paraId="3346B981" w14:textId="77777777" w:rsidR="00EB59F7" w:rsidRPr="003E2C80" w:rsidRDefault="00EB59F7" w:rsidP="00EB59F7">
      <w:pPr>
        <w:rPr>
          <w:lang w:val="es-EC"/>
        </w:rPr>
      </w:pPr>
    </w:p>
    <w:p w14:paraId="3B475A0A" w14:textId="3F40D8EE" w:rsidR="00EB59F7" w:rsidRDefault="00EB59F7" w:rsidP="00EB59F7">
      <w:pPr>
        <w:ind w:left="851"/>
        <w:jc w:val="both"/>
        <w:rPr>
          <w:rFonts w:ascii="Calibri" w:hAnsi="Calibri" w:cs="Book Antiqua"/>
          <w:i/>
          <w:color w:val="0000FF"/>
          <w:lang w:val="es-EC"/>
        </w:rPr>
      </w:pPr>
    </w:p>
    <w:p w14:paraId="35CEFB1A" w14:textId="6083E9B6" w:rsidR="00C6776C" w:rsidRDefault="00C6776C" w:rsidP="00EB59F7">
      <w:pPr>
        <w:ind w:left="851"/>
        <w:jc w:val="both"/>
        <w:rPr>
          <w:rFonts w:ascii="Calibri" w:hAnsi="Calibri" w:cs="Book Antiqua"/>
          <w:i/>
          <w:color w:val="0000FF"/>
          <w:lang w:val="es-EC"/>
        </w:rPr>
      </w:pPr>
    </w:p>
    <w:p w14:paraId="3FA9E015" w14:textId="73064DDB" w:rsidR="00C6776C" w:rsidRDefault="00C6776C" w:rsidP="00EB59F7">
      <w:pPr>
        <w:ind w:left="851"/>
        <w:jc w:val="both"/>
        <w:rPr>
          <w:rFonts w:ascii="Calibri" w:hAnsi="Calibri" w:cs="Book Antiqua"/>
          <w:i/>
          <w:color w:val="0000FF"/>
          <w:lang w:val="es-EC"/>
        </w:rPr>
      </w:pPr>
    </w:p>
    <w:p w14:paraId="53E5CEA8" w14:textId="3235E5DD" w:rsidR="00C6776C" w:rsidRDefault="00C6776C" w:rsidP="00EB59F7">
      <w:pPr>
        <w:ind w:left="851"/>
        <w:jc w:val="both"/>
        <w:rPr>
          <w:rFonts w:ascii="Calibri" w:hAnsi="Calibri" w:cs="Book Antiqua"/>
          <w:i/>
          <w:color w:val="0000FF"/>
          <w:lang w:val="es-EC"/>
        </w:rPr>
      </w:pPr>
    </w:p>
    <w:p w14:paraId="58C0192A" w14:textId="77777777" w:rsidR="00C6776C" w:rsidRDefault="00C6776C" w:rsidP="00EB59F7">
      <w:pPr>
        <w:ind w:left="851"/>
        <w:jc w:val="both"/>
        <w:rPr>
          <w:rFonts w:ascii="Calibri" w:hAnsi="Calibri" w:cs="Book Antiqua"/>
          <w:i/>
          <w:color w:val="0000FF"/>
          <w:lang w:val="es-EC"/>
        </w:rPr>
      </w:pPr>
    </w:p>
    <w:p w14:paraId="715B5C49" w14:textId="77777777" w:rsidR="00C6776C" w:rsidRDefault="00C6776C" w:rsidP="008549D5">
      <w:pPr>
        <w:ind w:left="851"/>
        <w:jc w:val="both"/>
        <w:rPr>
          <w:rFonts w:ascii="Calibri" w:hAnsi="Calibri" w:cs="Book Antiqua"/>
          <w:i/>
          <w:color w:val="0000FF"/>
        </w:rPr>
        <w:sectPr w:rsidR="00C6776C">
          <w:headerReference w:type="default" r:id="rId85"/>
          <w:footerReference w:type="default" r:id="rId86"/>
          <w:pgSz w:w="11906" w:h="16838"/>
          <w:pgMar w:top="1440" w:right="1134" w:bottom="1440" w:left="1134" w:header="720" w:footer="720" w:gutter="0"/>
          <w:cols w:space="720"/>
          <w:docGrid w:linePitch="600" w:charSpace="32768"/>
        </w:sectPr>
      </w:pPr>
    </w:p>
    <w:p w14:paraId="41426813" w14:textId="77777777" w:rsidR="00EB59F7" w:rsidRPr="00D220D3" w:rsidRDefault="00EB59F7" w:rsidP="008549D5">
      <w:pPr>
        <w:ind w:left="851"/>
        <w:jc w:val="both"/>
        <w:rPr>
          <w:rFonts w:ascii="Calibri" w:hAnsi="Calibri" w:cs="Book Antiqua"/>
          <w:i/>
          <w:color w:val="0000FF"/>
        </w:rPr>
      </w:pPr>
    </w:p>
    <w:p w14:paraId="1F16D3D2" w14:textId="77777777" w:rsidR="00C67250" w:rsidRPr="00A96743" w:rsidRDefault="00C67250" w:rsidP="000F2051">
      <w:pPr>
        <w:pStyle w:val="Ttulo3"/>
        <w:numPr>
          <w:ilvl w:val="2"/>
          <w:numId w:val="2"/>
        </w:numPr>
        <w:ind w:left="1560"/>
        <w:rPr>
          <w:rFonts w:ascii="Calibri" w:hAnsi="Calibri" w:cs="Calibri"/>
          <w:sz w:val="24"/>
          <w:szCs w:val="24"/>
        </w:rPr>
      </w:pPr>
      <w:bookmarkStart w:id="100" w:name="_Toc391994536"/>
      <w:bookmarkStart w:id="101" w:name="_Toc98101184"/>
      <w:r w:rsidRPr="00A96743">
        <w:rPr>
          <w:rFonts w:ascii="Calibri" w:hAnsi="Calibri" w:cs="Calibri"/>
          <w:sz w:val="24"/>
          <w:szCs w:val="24"/>
        </w:rPr>
        <w:t>Diseño de Base de Datos</w:t>
      </w:r>
      <w:bookmarkEnd w:id="100"/>
      <w:bookmarkEnd w:id="101"/>
    </w:p>
    <w:p w14:paraId="590449FA" w14:textId="63F42AD4" w:rsidR="00C67250" w:rsidRDefault="000A25CB" w:rsidP="000A25CB">
      <w:pPr>
        <w:jc w:val="both"/>
        <w:rPr>
          <w:rFonts w:ascii="Calibri" w:hAnsi="Calibri" w:cs="Book Antiqua"/>
          <w:i/>
          <w:color w:val="595959"/>
        </w:rPr>
      </w:pPr>
      <w:r>
        <w:rPr>
          <w:rFonts w:ascii="Calibri" w:hAnsi="Calibri" w:cs="Book Antiqua"/>
          <w:i/>
          <w:noProof/>
          <w:color w:val="595959"/>
        </w:rPr>
        <w:drawing>
          <wp:inline distT="0" distB="0" distL="0" distR="0" wp14:anchorId="721BE0B0" wp14:editId="0F0E1916">
            <wp:extent cx="9586048" cy="4023360"/>
            <wp:effectExtent l="0" t="0" r="0" b="0"/>
            <wp:docPr id="797354882" name="Imagen 79735488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54882" name="Imagen 797354882" descr="Diagrama&#10;&#10;Descripción generada automáticamente"/>
                    <pic:cNvPicPr/>
                  </pic:nvPicPr>
                  <pic:blipFill>
                    <a:blip r:embed="rId87">
                      <a:extLst>
                        <a:ext uri="{28A0092B-C50C-407E-A947-70E740481C1C}">
                          <a14:useLocalDpi xmlns:a14="http://schemas.microsoft.com/office/drawing/2010/main" val="0"/>
                        </a:ext>
                      </a:extLst>
                    </a:blip>
                    <a:stretch>
                      <a:fillRect/>
                    </a:stretch>
                  </pic:blipFill>
                  <pic:spPr>
                    <a:xfrm>
                      <a:off x="0" y="0"/>
                      <a:ext cx="9586048" cy="4023360"/>
                    </a:xfrm>
                    <a:prstGeom prst="rect">
                      <a:avLst/>
                    </a:prstGeom>
                  </pic:spPr>
                </pic:pic>
              </a:graphicData>
            </a:graphic>
          </wp:inline>
        </w:drawing>
      </w:r>
    </w:p>
    <w:p w14:paraId="291BE8B9" w14:textId="2EBBD5A7" w:rsidR="00C6776C" w:rsidRDefault="00C6776C" w:rsidP="000A25CB">
      <w:pPr>
        <w:jc w:val="both"/>
        <w:rPr>
          <w:rFonts w:ascii="Calibri" w:hAnsi="Calibri" w:cs="Book Antiqua"/>
          <w:i/>
          <w:color w:val="595959"/>
        </w:rPr>
      </w:pPr>
    </w:p>
    <w:p w14:paraId="77003657" w14:textId="77777777" w:rsidR="00C6776C" w:rsidRDefault="00C6776C" w:rsidP="000A25CB">
      <w:pPr>
        <w:jc w:val="both"/>
        <w:rPr>
          <w:rFonts w:ascii="Calibri" w:hAnsi="Calibri" w:cs="Book Antiqua"/>
          <w:i/>
          <w:color w:val="595959"/>
        </w:rPr>
      </w:pPr>
    </w:p>
    <w:p w14:paraId="1496EEB0" w14:textId="77777777" w:rsidR="00C67250" w:rsidRDefault="00C67250" w:rsidP="00C67250">
      <w:pPr>
        <w:ind w:left="720"/>
        <w:jc w:val="both"/>
        <w:rPr>
          <w:rFonts w:ascii="Calibri" w:hAnsi="Calibri" w:cs="Book Antiqua"/>
          <w:i/>
          <w:color w:val="595959"/>
        </w:rPr>
      </w:pPr>
    </w:p>
    <w:p w14:paraId="7D4F9ADE" w14:textId="634BE0FD" w:rsidR="00C67250" w:rsidRPr="00FE0DBE" w:rsidRDefault="00C67250" w:rsidP="00C67250">
      <w:pPr>
        <w:jc w:val="center"/>
        <w:rPr>
          <w:rFonts w:ascii="Calibri" w:hAnsi="Calibri" w:cs="Book Antiqua"/>
          <w:i/>
          <w:color w:val="595959"/>
        </w:rPr>
      </w:pPr>
    </w:p>
    <w:p w14:paraId="5E319D2B" w14:textId="77777777" w:rsidR="00C6776C" w:rsidRDefault="00C6776C" w:rsidP="00C67250">
      <w:pPr>
        <w:ind w:left="720"/>
        <w:jc w:val="both"/>
        <w:rPr>
          <w:rFonts w:ascii="Calibri" w:hAnsi="Calibri" w:cs="Book Antiqua"/>
          <w:i/>
          <w:color w:val="0000FF"/>
        </w:rPr>
        <w:sectPr w:rsidR="00C6776C" w:rsidSect="00C6776C">
          <w:pgSz w:w="16838" w:h="11906" w:orient="landscape"/>
          <w:pgMar w:top="1134" w:right="1440" w:bottom="1134" w:left="1440" w:header="720" w:footer="720" w:gutter="0"/>
          <w:cols w:space="720"/>
          <w:docGrid w:linePitch="600" w:charSpace="32768"/>
        </w:sectPr>
      </w:pPr>
    </w:p>
    <w:p w14:paraId="71F53B0B" w14:textId="77777777" w:rsidR="00C67250" w:rsidRPr="00D220D3" w:rsidRDefault="00C67250" w:rsidP="00C67250">
      <w:pPr>
        <w:ind w:left="720"/>
        <w:jc w:val="both"/>
        <w:rPr>
          <w:rFonts w:ascii="Calibri" w:hAnsi="Calibri" w:cs="Book Antiqua"/>
          <w:i/>
          <w:color w:val="0000FF"/>
        </w:rPr>
      </w:pPr>
    </w:p>
    <w:p w14:paraId="67E713B3" w14:textId="77777777" w:rsidR="00C67250" w:rsidRPr="00CA5FC6" w:rsidRDefault="00C67250" w:rsidP="00BF7808">
      <w:pPr>
        <w:pStyle w:val="Ttulo2"/>
        <w:numPr>
          <w:ilvl w:val="1"/>
          <w:numId w:val="2"/>
        </w:numPr>
        <w:tabs>
          <w:tab w:val="num" w:pos="792"/>
        </w:tabs>
        <w:ind w:left="1418"/>
        <w:rPr>
          <w:rFonts w:ascii="Calibri" w:hAnsi="Calibri" w:cs="Book Antiqua"/>
          <w:i w:val="0"/>
          <w:sz w:val="24"/>
        </w:rPr>
      </w:pPr>
      <w:bookmarkStart w:id="102" w:name="_Toc391994537"/>
      <w:bookmarkStart w:id="103" w:name="_Toc98101185"/>
      <w:r>
        <w:rPr>
          <w:rFonts w:ascii="Calibri" w:hAnsi="Calibri" w:cs="Book Antiqua"/>
          <w:i w:val="0"/>
          <w:sz w:val="24"/>
        </w:rPr>
        <w:t>Requisitos de Software/Hardware</w:t>
      </w:r>
      <w:bookmarkEnd w:id="102"/>
      <w:bookmarkEnd w:id="103"/>
    </w:p>
    <w:p w14:paraId="7103440A" w14:textId="77777777" w:rsidR="000A25CB" w:rsidRDefault="000A25CB" w:rsidP="000A25CB">
      <w:pPr>
        <w:ind w:left="993"/>
        <w:jc w:val="both"/>
        <w:rPr>
          <w:rFonts w:ascii="Calibri" w:hAnsi="Calibri" w:cs="Calibri"/>
        </w:rPr>
      </w:pPr>
      <w:r w:rsidRPr="39C60C10">
        <w:rPr>
          <w:rFonts w:ascii="Calibri" w:hAnsi="Calibri" w:cs="Calibri"/>
        </w:rPr>
        <w:t>Equipamiento y Configuración:</w:t>
      </w:r>
    </w:p>
    <w:p w14:paraId="255636AF" w14:textId="77777777" w:rsidR="000A25CB" w:rsidRDefault="000A25CB" w:rsidP="000A25CB">
      <w:pPr>
        <w:ind w:left="993"/>
        <w:jc w:val="both"/>
        <w:rPr>
          <w:rFonts w:ascii="Calibri" w:hAnsi="Calibri" w:cs="Calibri"/>
        </w:rPr>
      </w:pPr>
    </w:p>
    <w:p w14:paraId="777CA592" w14:textId="77777777" w:rsidR="000A25CB" w:rsidRPr="00567FB1" w:rsidRDefault="000A25CB" w:rsidP="000A25CB">
      <w:pPr>
        <w:ind w:left="993"/>
        <w:jc w:val="both"/>
        <w:rPr>
          <w:rFonts w:ascii="Calibri" w:hAnsi="Calibri" w:cs="Calibri"/>
        </w:rPr>
      </w:pPr>
      <w:r w:rsidRPr="39C60C10">
        <w:rPr>
          <w:rFonts w:ascii="Calibri" w:hAnsi="Calibri" w:cs="Calibri"/>
        </w:rPr>
        <w:t>Servidor web</w:t>
      </w:r>
    </w:p>
    <w:p w14:paraId="03E8D59E" w14:textId="77777777" w:rsidR="000A25CB" w:rsidRDefault="000A25CB" w:rsidP="000A25CB">
      <w:pPr>
        <w:numPr>
          <w:ilvl w:val="0"/>
          <w:numId w:val="4"/>
        </w:numPr>
        <w:jc w:val="both"/>
        <w:rPr>
          <w:rFonts w:ascii="Calibri" w:eastAsia="Calibri" w:hAnsi="Calibri" w:cs="Calibri"/>
          <w:i/>
          <w:iCs/>
          <w:color w:val="333333"/>
        </w:rPr>
      </w:pPr>
      <w:r w:rsidRPr="39C60C10">
        <w:rPr>
          <w:rFonts w:ascii="Calibri" w:hAnsi="Calibri" w:cs="Calibri"/>
        </w:rPr>
        <w:t>Sistema Operativo CentOS 7.x 64-bit</w:t>
      </w:r>
    </w:p>
    <w:p w14:paraId="1657C061" w14:textId="77777777" w:rsidR="000A25CB" w:rsidRDefault="000A25CB" w:rsidP="000A25CB">
      <w:pPr>
        <w:numPr>
          <w:ilvl w:val="0"/>
          <w:numId w:val="4"/>
        </w:numPr>
        <w:jc w:val="both"/>
        <w:rPr>
          <w:rFonts w:ascii="Calibri" w:eastAsia="Calibri" w:hAnsi="Calibri" w:cs="Calibri"/>
          <w:color w:val="333333"/>
        </w:rPr>
      </w:pPr>
      <w:r w:rsidRPr="39C60C10">
        <w:rPr>
          <w:rFonts w:ascii="Calibri" w:hAnsi="Calibri" w:cs="Calibri"/>
        </w:rPr>
        <w:t>Cisco Hardware Firewall: Cisco ASA5505</w:t>
      </w:r>
    </w:p>
    <w:p w14:paraId="3F7C02A2" w14:textId="77777777" w:rsidR="000A25CB" w:rsidRDefault="000A25CB" w:rsidP="000A25CB">
      <w:pPr>
        <w:numPr>
          <w:ilvl w:val="0"/>
          <w:numId w:val="4"/>
        </w:numPr>
        <w:spacing w:line="259" w:lineRule="auto"/>
        <w:jc w:val="both"/>
        <w:rPr>
          <w:rFonts w:ascii="Calibri" w:eastAsia="Calibri" w:hAnsi="Calibri" w:cs="Calibri"/>
          <w:i/>
          <w:iCs/>
          <w:color w:val="595959" w:themeColor="text1" w:themeTint="A6"/>
        </w:rPr>
      </w:pPr>
      <w:r w:rsidRPr="39C60C10">
        <w:rPr>
          <w:rFonts w:ascii="Calibri" w:hAnsi="Calibri" w:cs="Calibri"/>
        </w:rPr>
        <w:t>6 CPU Cores</w:t>
      </w:r>
    </w:p>
    <w:p w14:paraId="137DDFF0" w14:textId="77777777" w:rsidR="000A25CB" w:rsidRPr="00340CF8" w:rsidRDefault="000A25CB" w:rsidP="000A25CB">
      <w:pPr>
        <w:numPr>
          <w:ilvl w:val="0"/>
          <w:numId w:val="4"/>
        </w:numPr>
        <w:jc w:val="both"/>
        <w:rPr>
          <w:rFonts w:ascii="Calibri" w:eastAsia="Calibri" w:hAnsi="Calibri" w:cs="Calibri"/>
          <w:i/>
          <w:iCs/>
          <w:color w:val="595959" w:themeColor="text1" w:themeTint="A6"/>
        </w:rPr>
      </w:pPr>
      <w:r w:rsidRPr="39C60C10">
        <w:rPr>
          <w:rFonts w:ascii="Calibri" w:hAnsi="Calibri" w:cs="Calibri"/>
        </w:rPr>
        <w:t>Memoria 16 GB</w:t>
      </w:r>
    </w:p>
    <w:p w14:paraId="5F04C0EB" w14:textId="77777777" w:rsidR="000A25CB" w:rsidRPr="00A008C8" w:rsidRDefault="000A25CB" w:rsidP="000A25CB">
      <w:pPr>
        <w:numPr>
          <w:ilvl w:val="0"/>
          <w:numId w:val="4"/>
        </w:numPr>
        <w:jc w:val="both"/>
        <w:rPr>
          <w:rFonts w:ascii="Calibri" w:eastAsia="Calibri" w:hAnsi="Calibri" w:cs="Calibri"/>
          <w:i/>
          <w:iCs/>
          <w:color w:val="595959" w:themeColor="text1" w:themeTint="A6"/>
        </w:rPr>
      </w:pPr>
      <w:r w:rsidRPr="39C60C10">
        <w:rPr>
          <w:rFonts w:ascii="Calibri" w:hAnsi="Calibri" w:cs="Calibri"/>
        </w:rPr>
        <w:t>240GB SSD</w:t>
      </w:r>
    </w:p>
    <w:p w14:paraId="5469E331" w14:textId="77777777" w:rsidR="000A25CB" w:rsidRPr="00A008C8" w:rsidRDefault="000A25CB" w:rsidP="000A25CB">
      <w:pPr>
        <w:numPr>
          <w:ilvl w:val="0"/>
          <w:numId w:val="4"/>
        </w:numPr>
        <w:jc w:val="both"/>
        <w:rPr>
          <w:rFonts w:ascii="Calibri" w:eastAsia="Calibri" w:hAnsi="Calibri" w:cs="Calibri"/>
          <w:i/>
          <w:iCs/>
          <w:color w:val="595959" w:themeColor="text1" w:themeTint="A6"/>
        </w:rPr>
      </w:pPr>
      <w:r w:rsidRPr="39C60C10">
        <w:rPr>
          <w:rFonts w:ascii="Calibri" w:hAnsi="Calibri" w:cs="Calibri"/>
        </w:rPr>
        <w:t>1 IP Dedicada</w:t>
      </w:r>
    </w:p>
    <w:p w14:paraId="6ACCACFA" w14:textId="77777777" w:rsidR="00C67250" w:rsidRPr="00A008C8" w:rsidRDefault="00C67250" w:rsidP="000A25CB">
      <w:pPr>
        <w:jc w:val="both"/>
        <w:rPr>
          <w:rFonts w:ascii="Calibri" w:hAnsi="Calibri"/>
          <w:i/>
          <w:iCs/>
          <w:strike/>
          <w:color w:val="0000FF"/>
        </w:rPr>
      </w:pPr>
    </w:p>
    <w:p w14:paraId="4914F2F3" w14:textId="77777777" w:rsidR="00C67250" w:rsidRPr="004F103B" w:rsidRDefault="00C67250" w:rsidP="004F103B">
      <w:pPr>
        <w:pStyle w:val="Ttulo1"/>
        <w:numPr>
          <w:ilvl w:val="0"/>
          <w:numId w:val="2"/>
        </w:numPr>
        <w:tabs>
          <w:tab w:val="num" w:pos="360"/>
        </w:tabs>
        <w:spacing w:before="0" w:after="0"/>
        <w:rPr>
          <w:rFonts w:ascii="Calibri" w:hAnsi="Calibri" w:cs="Book Antiqua"/>
          <w:sz w:val="28"/>
        </w:rPr>
      </w:pPr>
      <w:bookmarkStart w:id="104" w:name="_Toc34121111"/>
      <w:bookmarkStart w:id="105" w:name="_Toc44907609"/>
      <w:bookmarkStart w:id="106" w:name="_Toc202244568"/>
      <w:bookmarkStart w:id="107" w:name="_Toc391994538"/>
      <w:bookmarkStart w:id="108" w:name="_Toc98101186"/>
      <w:r w:rsidRPr="004F103B">
        <w:rPr>
          <w:rFonts w:ascii="Calibri" w:hAnsi="Calibri" w:cs="Book Antiqua"/>
          <w:sz w:val="28"/>
        </w:rPr>
        <w:t>Calidad</w:t>
      </w:r>
      <w:bookmarkEnd w:id="104"/>
      <w:bookmarkEnd w:id="105"/>
      <w:bookmarkEnd w:id="106"/>
      <w:bookmarkEnd w:id="107"/>
      <w:bookmarkEnd w:id="108"/>
      <w:r w:rsidRPr="004F103B">
        <w:rPr>
          <w:rFonts w:ascii="Calibri" w:hAnsi="Calibri" w:cs="Book Antiqua"/>
          <w:sz w:val="28"/>
        </w:rPr>
        <w:t xml:space="preserve"> </w:t>
      </w:r>
    </w:p>
    <w:bookmarkEnd w:id="11"/>
    <w:p w14:paraId="2137CA31" w14:textId="77777777" w:rsidR="000A25CB" w:rsidRPr="000A25CB" w:rsidRDefault="000A25CB" w:rsidP="000A25CB">
      <w:pPr>
        <w:pStyle w:val="Prrafodelista"/>
        <w:jc w:val="both"/>
        <w:rPr>
          <w:rFonts w:ascii="Calibri" w:hAnsi="Calibri" w:cs="Book Antiqua"/>
        </w:rPr>
      </w:pPr>
      <w:r w:rsidRPr="000A25CB">
        <w:rPr>
          <w:rFonts w:ascii="Calibri" w:hAnsi="Calibri" w:cs="Book Antiqua"/>
        </w:rPr>
        <w:t>Analizando la estructura empleada en el sistema, se ofrece la debida documentación del sistema COBROS S.A que contiene una serie de documentos técnicos, incluyendo una especificación completa de las interfaces. La calidad del sistema dependerá netamente de la funcionalidad del servidor web, base de datos y la comunicación entre ellos. La seguridad del sistema está diseñada según las normas, procedimientos y técnicas del acuerdo ministerial No. 006-2021.</w:t>
      </w:r>
    </w:p>
    <w:p w14:paraId="300F11B7" w14:textId="77777777" w:rsidR="007C35BB" w:rsidRPr="00453783" w:rsidRDefault="007C35BB">
      <w:pPr>
        <w:ind w:left="900"/>
        <w:jc w:val="both"/>
        <w:rPr>
          <w:rFonts w:ascii="Calibri" w:hAnsi="Calibri" w:cs="Book Antiqua"/>
          <w:i/>
          <w:color w:val="0000FF"/>
        </w:rPr>
      </w:pPr>
    </w:p>
    <w:p w14:paraId="362F1507" w14:textId="77777777" w:rsidR="00547DD9" w:rsidRPr="00453783" w:rsidRDefault="00547DD9">
      <w:pPr>
        <w:ind w:left="360"/>
        <w:jc w:val="both"/>
        <w:rPr>
          <w:rFonts w:ascii="Calibri" w:hAnsi="Calibri" w:cs="Book Antiqua"/>
          <w:i/>
          <w:color w:val="0000FF"/>
        </w:rPr>
      </w:pPr>
    </w:p>
    <w:p w14:paraId="47467446" w14:textId="77777777" w:rsidR="001A76E4" w:rsidRPr="001A76E4" w:rsidRDefault="001A76E4" w:rsidP="001A76E4"/>
    <w:p w14:paraId="74E78D40" w14:textId="77777777" w:rsidR="00547DD9" w:rsidRPr="00453783" w:rsidRDefault="00547DD9">
      <w:pPr>
        <w:rPr>
          <w:rFonts w:ascii="Calibri" w:hAnsi="Calibri"/>
        </w:rPr>
      </w:pPr>
    </w:p>
    <w:p w14:paraId="7222B8B3" w14:textId="77777777" w:rsidR="00547DD9" w:rsidRPr="00453783" w:rsidRDefault="00547DD9">
      <w:pPr>
        <w:pStyle w:val="Ttulodendice"/>
        <w:rPr>
          <w:rFonts w:ascii="Calibri" w:hAnsi="Calibri" w:cs="Book Antiqua"/>
        </w:rPr>
      </w:pPr>
    </w:p>
    <w:sectPr w:rsidR="00547DD9" w:rsidRPr="00453783" w:rsidSect="00C6776C">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A48AB" w14:textId="77777777" w:rsidR="00641CD7" w:rsidRDefault="00641CD7">
      <w:r>
        <w:separator/>
      </w:r>
    </w:p>
  </w:endnote>
  <w:endnote w:type="continuationSeparator" w:id="0">
    <w:p w14:paraId="6A8976FD" w14:textId="77777777" w:rsidR="00641CD7" w:rsidRDefault="00641CD7">
      <w:r>
        <w:continuationSeparator/>
      </w:r>
    </w:p>
  </w:endnote>
  <w:endnote w:type="continuationNotice" w:id="1">
    <w:p w14:paraId="341357D8" w14:textId="77777777" w:rsidR="00641CD7" w:rsidRDefault="00641C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810CB" w14:textId="6C641F65" w:rsidR="00A3332F" w:rsidRDefault="001D0EF5">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eastAsia="es-ES"/>
      </w:rPr>
      <mc:AlternateContent>
        <mc:Choice Requires="wps">
          <w:drawing>
            <wp:anchor distT="0" distB="0" distL="114300" distR="114300" simplePos="0" relativeHeight="251656704" behindDoc="0" locked="0" layoutInCell="1" allowOverlap="1" wp14:anchorId="52296165" wp14:editId="0EE46E32">
              <wp:simplePos x="0" y="0"/>
              <wp:positionH relativeFrom="column">
                <wp:posOffset>-129540</wp:posOffset>
              </wp:positionH>
              <wp:positionV relativeFrom="paragraph">
                <wp:posOffset>90170</wp:posOffset>
              </wp:positionV>
              <wp:extent cx="6438900" cy="0"/>
              <wp:effectExtent l="0" t="0" r="0" b="0"/>
              <wp:wrapNone/>
              <wp:docPr id="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D84BB34" id="_x0000_t32" coordsize="21600,21600" o:spt="32" o:oned="t" path="m,l21600,21600e" filled="f">
              <v:path arrowok="t" fillok="f" o:connecttype="none"/>
              <o:lock v:ext="edit" shapetype="t"/>
            </v:shapetype>
            <v:shape id="AutoShape 6" o:spid="_x0000_s1026" type="#_x0000_t32" style="position:absolute;margin-left:-10.2pt;margin-top:7.1pt;width:507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" strokeweight="1.5pt">
              <v:shadow color="#868686"/>
            </v:shape>
          </w:pict>
        </mc:Fallback>
      </mc:AlternateContent>
    </w:r>
  </w:p>
  <w:p w14:paraId="448923E5" w14:textId="77777777" w:rsidR="00A3332F" w:rsidRPr="003C470A" w:rsidRDefault="00A3332F">
    <w:pPr>
      <w:pStyle w:val="Piedepgina"/>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Nmerodepgina"/>
        <w:rFonts w:ascii="Calibri" w:hAnsi="Calibri"/>
        <w:snapToGrid w:val="0"/>
        <w:sz w:val="20"/>
        <w:szCs w:val="20"/>
        <w:lang w:val="es-ES_tradnl"/>
      </w:rPr>
      <w:t xml:space="preserve"> DOCUMENTO DE DISEÑO </w:t>
    </w:r>
    <w:r w:rsidR="002B27F7">
      <w:rPr>
        <w:rStyle w:val="Nmerodepgina"/>
        <w:rFonts w:ascii="Calibri" w:hAnsi="Calibri"/>
        <w:snapToGrid w:val="0"/>
        <w:sz w:val="20"/>
        <w:szCs w:val="20"/>
        <w:lang w:val="es-ES_tradnl"/>
      </w:rPr>
      <w:t xml:space="preserve">DETALLADO </w:t>
    </w:r>
    <w:r>
      <w:rPr>
        <w:rStyle w:val="Nmerodepgina"/>
        <w:rFonts w:ascii="Calibri" w:hAnsi="Calibri"/>
        <w:snapToGrid w:val="0"/>
        <w:sz w:val="20"/>
        <w:szCs w:val="20"/>
        <w:lang w:val="es-ES_tradnl"/>
      </w:rPr>
      <w:t>DE SOFTWARE</w:t>
    </w:r>
    <w:r w:rsidRPr="003C470A">
      <w:rPr>
        <w:rFonts w:ascii="Calibri" w:hAnsi="Calibri" w:cs="Book Antiqua"/>
        <w:b/>
        <w:sz w:val="20"/>
        <w:szCs w:val="20"/>
      </w:rPr>
      <w:tab/>
    </w:r>
    <w:r>
      <w:rPr>
        <w:rStyle w:val="Nmerodepgina"/>
        <w:rFonts w:ascii="Calibri" w:hAnsi="Calibri"/>
        <w:b/>
        <w:snapToGrid w:val="0"/>
        <w:sz w:val="20"/>
        <w:szCs w:val="20"/>
        <w:lang w:val="es-ES_tradnl"/>
      </w:rPr>
      <w:t>SDD</w:t>
    </w:r>
    <w:r w:rsidRPr="003C470A">
      <w:rPr>
        <w:rStyle w:val="Nmerodepgina"/>
        <w:rFonts w:ascii="Calibri" w:hAnsi="Calibri"/>
        <w:b/>
        <w:snapToGrid w:val="0"/>
        <w:sz w:val="20"/>
        <w:szCs w:val="20"/>
        <w:lang w:val="es-ES_tradnl"/>
      </w:rPr>
      <w:t xml:space="preserve"> Versión: </w:t>
    </w:r>
    <w:r w:rsidRPr="003C470A">
      <w:rPr>
        <w:rStyle w:val="Nmerodepgina"/>
        <w:rFonts w:ascii="Calibri" w:hAnsi="Calibri"/>
        <w:snapToGrid w:val="0"/>
        <w:sz w:val="20"/>
        <w:szCs w:val="20"/>
        <w:lang w:val="es-ES_tradnl"/>
      </w:rPr>
      <w:t>1.</w:t>
    </w:r>
    <w:r w:rsidR="002B27F7">
      <w:rPr>
        <w:rStyle w:val="Nmerodepgina"/>
        <w:rFonts w:ascii="Calibri" w:hAnsi="Calibri"/>
        <w:snapToGrid w:val="0"/>
        <w:sz w:val="20"/>
        <w:szCs w:val="20"/>
        <w:lang w:val="es-ES_tradnl"/>
      </w:rPr>
      <w:t>1</w:t>
    </w:r>
  </w:p>
  <w:p w14:paraId="5C32F476" w14:textId="77777777" w:rsidR="00A3332F" w:rsidRPr="003C470A" w:rsidRDefault="002B27F7">
    <w:pPr>
      <w:pStyle w:val="Piedepgina"/>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proofErr w:type="spellStart"/>
    <w:r>
      <w:rPr>
        <w:rStyle w:val="Nmerodepgina"/>
        <w:rFonts w:ascii="Calibri" w:hAnsi="Calibri"/>
        <w:snapToGrid w:val="0"/>
        <w:sz w:val="20"/>
        <w:szCs w:val="20"/>
        <w:lang w:val="es-ES_tradnl"/>
      </w:rPr>
      <w:t>Ph.D</w:t>
    </w:r>
    <w:proofErr w:type="spellEnd"/>
    <w:r>
      <w:rPr>
        <w:rStyle w:val="Nmerodepgina"/>
        <w:rFonts w:ascii="Calibri" w:hAnsi="Calibri"/>
        <w:snapToGrid w:val="0"/>
        <w:sz w:val="20"/>
        <w:szCs w:val="20"/>
        <w:lang w:val="es-ES_tradnl"/>
      </w:rPr>
      <w:t>. Franklin Parrales Bravo</w:t>
    </w:r>
    <w:r w:rsidR="00A3332F" w:rsidRPr="003C470A">
      <w:rPr>
        <w:rFonts w:ascii="Calibri" w:hAnsi="Calibri" w:cs="Book Antiqua"/>
        <w:b/>
        <w:sz w:val="20"/>
        <w:szCs w:val="20"/>
      </w:rPr>
      <w:tab/>
      <w:t>Página:</w:t>
    </w:r>
    <w:r w:rsidR="00A3332F" w:rsidRPr="003C470A">
      <w:rPr>
        <w:rStyle w:val="Nmerodepgina"/>
        <w:rFonts w:ascii="Calibri" w:hAnsi="Calibri" w:cs="Book Antiqua"/>
        <w:sz w:val="20"/>
        <w:szCs w:val="20"/>
        <w:lang w:val="es-ES_tradnl"/>
      </w:rPr>
      <w:t xml:space="preserve">  </w:t>
    </w:r>
    <w:r w:rsidR="00A3332F" w:rsidRPr="003C470A">
      <w:rPr>
        <w:rStyle w:val="Nmerodepgina"/>
        <w:rFonts w:ascii="Calibri" w:hAnsi="Calibri"/>
        <w:snapToGrid w:val="0"/>
        <w:sz w:val="20"/>
        <w:szCs w:val="20"/>
        <w:lang w:val="es-ES_tradnl"/>
      </w:rPr>
      <w:fldChar w:fldCharType="begin"/>
    </w:r>
    <w:r w:rsidR="00A3332F" w:rsidRPr="003C470A">
      <w:rPr>
        <w:rStyle w:val="Nmerodepgina"/>
        <w:rFonts w:ascii="Calibri" w:hAnsi="Calibri"/>
        <w:snapToGrid w:val="0"/>
        <w:sz w:val="20"/>
        <w:szCs w:val="20"/>
        <w:lang w:val="es-ES_tradnl"/>
      </w:rPr>
      <w:instrText xml:space="preserve"> PAGE  </w:instrText>
    </w:r>
    <w:r w:rsidR="00A3332F" w:rsidRPr="003C470A">
      <w:rPr>
        <w:rStyle w:val="Nmerodepgina"/>
        <w:rFonts w:ascii="Calibri" w:hAnsi="Calibri"/>
        <w:snapToGrid w:val="0"/>
        <w:sz w:val="20"/>
        <w:szCs w:val="20"/>
        <w:lang w:val="es-ES_tradnl"/>
      </w:rPr>
      <w:fldChar w:fldCharType="separate"/>
    </w:r>
    <w:r w:rsidR="00A3332F">
      <w:rPr>
        <w:rStyle w:val="Nmerodepgina"/>
        <w:rFonts w:ascii="Calibri" w:hAnsi="Calibri"/>
        <w:noProof/>
        <w:snapToGrid w:val="0"/>
        <w:sz w:val="20"/>
        <w:szCs w:val="20"/>
        <w:lang w:val="es-ES_tradnl"/>
      </w:rPr>
      <w:t>8</w:t>
    </w:r>
    <w:r w:rsidR="00A3332F" w:rsidRPr="003C470A">
      <w:rPr>
        <w:rStyle w:val="Nmerodepgina"/>
        <w:rFonts w:ascii="Calibri" w:hAnsi="Calibri"/>
        <w:snapToGrid w:val="0"/>
        <w:sz w:val="20"/>
        <w:szCs w:val="20"/>
        <w:lang w:val="es-ES_tradnl"/>
      </w:rPr>
      <w:fldChar w:fldCharType="end"/>
    </w:r>
    <w:r w:rsidR="00A3332F"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FE8AF" w14:textId="77777777" w:rsidR="00641CD7" w:rsidRDefault="00641CD7">
      <w:r>
        <w:separator/>
      </w:r>
    </w:p>
  </w:footnote>
  <w:footnote w:type="continuationSeparator" w:id="0">
    <w:p w14:paraId="2DBF4098" w14:textId="77777777" w:rsidR="00641CD7" w:rsidRDefault="00641CD7">
      <w:r>
        <w:continuationSeparator/>
      </w:r>
    </w:p>
  </w:footnote>
  <w:footnote w:type="continuationNotice" w:id="1">
    <w:p w14:paraId="1D69D878" w14:textId="77777777" w:rsidR="00641CD7" w:rsidRDefault="00641CD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82E38" w14:textId="50AADA4C" w:rsidR="00A3332F" w:rsidRDefault="001D0EF5" w:rsidP="006C50A0">
    <w:pPr>
      <w:pStyle w:val="Encabezado"/>
      <w:jc w:val="right"/>
      <w:rPr>
        <w:rFonts w:ascii="Calibri" w:hAnsi="Calibri"/>
        <w:sz w:val="20"/>
        <w:szCs w:val="20"/>
      </w:rPr>
    </w:pPr>
    <w:r>
      <w:rPr>
        <w:noProof/>
      </w:rPr>
      <w:drawing>
        <wp:anchor distT="0" distB="0" distL="114300" distR="114300" simplePos="0" relativeHeight="251658752" behindDoc="1" locked="0" layoutInCell="1" allowOverlap="1" wp14:anchorId="3BAEF7A3" wp14:editId="1D293389">
          <wp:simplePos x="0" y="0"/>
          <wp:positionH relativeFrom="column">
            <wp:posOffset>-434340</wp:posOffset>
          </wp:positionH>
          <wp:positionV relativeFrom="paragraph">
            <wp:posOffset>-171450</wp:posOffset>
          </wp:positionV>
          <wp:extent cx="2524125" cy="647700"/>
          <wp:effectExtent l="0" t="0" r="0" b="0"/>
          <wp:wrapNone/>
          <wp:docPr id="79735488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pic:spPr>
              </pic:pic>
            </a:graphicData>
          </a:graphic>
          <wp14:sizeRelH relativeFrom="page">
            <wp14:pctWidth>0</wp14:pctWidth>
          </wp14:sizeRelH>
          <wp14:sizeRelV relativeFrom="page">
            <wp14:pctHeight>0</wp14:pctHeight>
          </wp14:sizeRelV>
        </wp:anchor>
      </w:drawing>
    </w:r>
    <w:r w:rsidR="00A3332F">
      <w:tab/>
    </w:r>
    <w:r w:rsidR="00A3332F">
      <w:tab/>
    </w:r>
    <w:r w:rsidR="00A3332F">
      <w:tab/>
    </w:r>
    <w:r w:rsidR="00A3332F">
      <w:tab/>
    </w:r>
    <w:r w:rsidR="00A3332F">
      <w:tab/>
    </w:r>
    <w:r w:rsidR="00A3332F">
      <w:tab/>
    </w:r>
    <w:r w:rsidR="00A3332F">
      <w:tab/>
    </w:r>
    <w:r w:rsidR="00A3332F">
      <w:tab/>
    </w:r>
    <w:r w:rsidR="00A3332F">
      <w:tab/>
    </w:r>
    <w:r w:rsidR="00A3332F">
      <w:tab/>
    </w:r>
    <w:r w:rsidR="00A3332F">
      <w:tab/>
      <w:t xml:space="preserve"> </w:t>
    </w:r>
    <w:r w:rsidR="00A3332F" w:rsidRPr="003C470A">
      <w:rPr>
        <w:rFonts w:ascii="Calibri" w:hAnsi="Calibri"/>
        <w:b/>
        <w:sz w:val="20"/>
        <w:szCs w:val="20"/>
      </w:rPr>
      <w:t>Proyecto</w:t>
    </w:r>
    <w:r w:rsidR="00FE2717">
      <w:rPr>
        <w:rFonts w:ascii="Calibri" w:hAnsi="Calibri"/>
        <w:b/>
        <w:sz w:val="20"/>
        <w:szCs w:val="20"/>
      </w:rPr>
      <w:t xml:space="preserve">: </w:t>
    </w:r>
    <w:r w:rsidR="00FE2717">
      <w:rPr>
        <w:rFonts w:ascii="Calibri" w:hAnsi="Calibri"/>
        <w:sz w:val="20"/>
        <w:szCs w:val="20"/>
      </w:rPr>
      <w:t>Cobros S.A.</w:t>
    </w:r>
    <w:r w:rsidR="00A3332F">
      <w:rPr>
        <w:rFonts w:ascii="Calibri" w:hAnsi="Calibri"/>
        <w:sz w:val="20"/>
        <w:szCs w:val="20"/>
      </w:rPr>
      <w:t xml:space="preserve">     </w:t>
    </w:r>
  </w:p>
  <w:p w14:paraId="0381EB6C" w14:textId="4E93A2B6" w:rsidR="00A3332F" w:rsidRPr="003C470A" w:rsidRDefault="00A3332F"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w:t>
    </w:r>
    <w:r w:rsidR="00FE2717">
      <w:rPr>
        <w:rFonts w:ascii="Calibri" w:hAnsi="Calibri"/>
        <w:sz w:val="20"/>
        <w:szCs w:val="20"/>
      </w:rPr>
      <w:t>1</w:t>
    </w:r>
    <w:r>
      <w:rPr>
        <w:rFonts w:ascii="Calibri" w:hAnsi="Calibri"/>
        <w:sz w:val="20"/>
        <w:szCs w:val="20"/>
      </w:rPr>
      <w:t>.</w:t>
    </w:r>
    <w:r w:rsidR="00FE2717">
      <w:rPr>
        <w:rFonts w:ascii="Calibri" w:hAnsi="Calibri"/>
        <w:sz w:val="20"/>
        <w:szCs w:val="20"/>
      </w:rPr>
      <w:t>1</w:t>
    </w:r>
    <w:r>
      <w:rPr>
        <w:rFonts w:ascii="Calibri" w:hAnsi="Calibri"/>
        <w:sz w:val="20"/>
        <w:szCs w:val="20"/>
      </w:rPr>
      <w:t xml:space="preserve">   </w:t>
    </w:r>
    <w:r w:rsidRPr="003C470A">
      <w:rPr>
        <w:rFonts w:ascii="Calibri" w:hAnsi="Calibri"/>
        <w:b/>
        <w:sz w:val="20"/>
        <w:szCs w:val="20"/>
      </w:rPr>
      <w:t>Cliente</w:t>
    </w:r>
    <w:r>
      <w:rPr>
        <w:rFonts w:ascii="Calibri" w:hAnsi="Calibri"/>
        <w:sz w:val="20"/>
        <w:szCs w:val="20"/>
      </w:rPr>
      <w:t xml:space="preserve">: </w:t>
    </w:r>
    <w:proofErr w:type="spellStart"/>
    <w:r>
      <w:rPr>
        <w:rFonts w:ascii="Calibri" w:hAnsi="Calibri"/>
        <w:sz w:val="20"/>
        <w:szCs w:val="20"/>
      </w:rPr>
      <w:t>xxxxx</w:t>
    </w:r>
    <w:proofErr w:type="spellEnd"/>
  </w:p>
  <w:p w14:paraId="2A312FE1" w14:textId="3CB85820" w:rsidR="00A3332F" w:rsidRDefault="001D0EF5">
    <w:pPr>
      <w:pStyle w:val="Encabezado"/>
    </w:pPr>
    <w:r>
      <w:rPr>
        <w:noProof/>
        <w:lang w:eastAsia="es-ES"/>
      </w:rPr>
      <mc:AlternateContent>
        <mc:Choice Requires="wps">
          <w:drawing>
            <wp:anchor distT="0" distB="0" distL="114300" distR="114300" simplePos="0" relativeHeight="251657728" behindDoc="0" locked="0" layoutInCell="1" allowOverlap="1" wp14:anchorId="425F0401" wp14:editId="376F1D00">
              <wp:simplePos x="0" y="0"/>
              <wp:positionH relativeFrom="column">
                <wp:posOffset>-353695</wp:posOffset>
              </wp:positionH>
              <wp:positionV relativeFrom="paragraph">
                <wp:posOffset>49530</wp:posOffset>
              </wp:positionV>
              <wp:extent cx="6634480" cy="0"/>
              <wp:effectExtent l="0" t="0" r="0" b="0"/>
              <wp:wrapNone/>
              <wp:docPr id="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6D3BDF5" id="_x0000_t32" coordsize="21600,21600" o:spt="32" o:oned="t" path="m,l21600,21600e" filled="f">
              <v:path arrowok="t" fillok="f" o:connecttype="none"/>
              <o:lock v:ext="edit" shapetype="t"/>
            </v:shapetype>
            <v:shape id="AutoShape 7" o:spid="_x0000_s1026" type="#_x0000_t32" style="position:absolute;margin-left:-27.85pt;margin-top:3.9pt;width:522.4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" strokeweight="1.5pt">
              <v:shadow color="#868686"/>
            </v:shape>
          </w:pict>
        </mc:Fallback>
      </mc:AlternateContent>
    </w:r>
    <w:r w:rsidR="00A3332F">
      <w:tab/>
    </w:r>
  </w:p>
</w:hdr>
</file>

<file path=word/intelligence2.xml><?xml version="1.0" encoding="utf-8"?>
<int2:intelligence xmlns:int2="http://schemas.microsoft.com/office/intelligence/2020/intelligence" xmlns:oel="http://schemas.microsoft.com/office/2019/extlst">
  <int2:observations>
    <int2:textHash int2:hashCode="3Evjf7RLvL5LMn" int2:id="mAPeSSMu">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000001"/>
    <w:multiLevelType w:val="multilevel"/>
    <w:tmpl w:val="00000001"/>
    <w:lvl w:ilvl="0">
      <w:start w:val="1"/>
      <w:numFmt w:val="none"/>
      <w:suff w:val="nothing"/>
      <w:lvlText w:val=""/>
      <w:lvlJc w:val="left"/>
      <w:pPr>
        <w:tabs>
          <w:tab w:val="num" w:pos="0"/>
        </w:tabs>
        <w:ind w:left="432" w:hanging="432"/>
      </w:pPr>
      <w:rPr>
        <w:rFonts w:ascii="Arial" w:hAnsi="Arial" w:cs="Arial" w:hint="default"/>
        <w:b/>
        <w:i w:val="0"/>
        <w:sz w:val="28"/>
      </w:rPr>
    </w:lvl>
    <w:lvl w:ilvl="1">
      <w:start w:val="1"/>
      <w:numFmt w:val="none"/>
      <w:suff w:val="nothing"/>
      <w:lvlText w:val=""/>
      <w:lvlJc w:val="left"/>
      <w:pPr>
        <w:tabs>
          <w:tab w:val="num" w:pos="0"/>
        </w:tabs>
        <w:ind w:left="576" w:hanging="576"/>
      </w:pPr>
      <w:rPr>
        <w:rFonts w:ascii="Book Antiqua" w:hAnsi="Book Antiqua" w:cs="Book Antiqua" w:hint="default"/>
        <w:b/>
        <w:i w:val="0"/>
        <w:sz w:val="24"/>
      </w:r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rPr>
        <w:rFonts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3"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4"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5"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6"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7"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8" w15:restartNumberingAfterBreak="0">
    <w:nsid w:val="007824D1"/>
    <w:multiLevelType w:val="hybridMultilevel"/>
    <w:tmpl w:val="3FB2FA8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014844E5"/>
    <w:multiLevelType w:val="multilevel"/>
    <w:tmpl w:val="757EC3E0"/>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10" w15:restartNumberingAfterBreak="0">
    <w:nsid w:val="01B1246F"/>
    <w:multiLevelType w:val="multilevel"/>
    <w:tmpl w:val="C96E21A6"/>
    <w:lvl w:ilvl="0">
      <w:start w:val="1"/>
      <w:numFmt w:val="bullet"/>
      <w:lvlText w:val=""/>
      <w:lvlJc w:val="left"/>
      <w:pPr>
        <w:tabs>
          <w:tab w:val="num" w:pos="720"/>
        </w:tabs>
        <w:ind w:left="-1044" w:hanging="360"/>
      </w:pPr>
      <w:rPr>
        <w:rFonts w:ascii="Symbol" w:hAnsi="Symbol" w:hint="default"/>
        <w:sz w:val="20"/>
      </w:rPr>
    </w:lvl>
    <w:lvl w:ilvl="1" w:tentative="1">
      <w:start w:val="1"/>
      <w:numFmt w:val="bullet"/>
      <w:lvlText w:val=""/>
      <w:lvlJc w:val="left"/>
      <w:pPr>
        <w:tabs>
          <w:tab w:val="num" w:pos="1440"/>
        </w:tabs>
        <w:ind w:left="-324" w:hanging="360"/>
      </w:pPr>
      <w:rPr>
        <w:rFonts w:ascii="Symbol" w:hAnsi="Symbol" w:hint="default"/>
        <w:sz w:val="20"/>
      </w:rPr>
    </w:lvl>
    <w:lvl w:ilvl="2" w:tentative="1">
      <w:start w:val="1"/>
      <w:numFmt w:val="bullet"/>
      <w:lvlText w:val=""/>
      <w:lvlJc w:val="left"/>
      <w:pPr>
        <w:tabs>
          <w:tab w:val="num" w:pos="2160"/>
        </w:tabs>
        <w:ind w:left="396" w:hanging="360"/>
      </w:pPr>
      <w:rPr>
        <w:rFonts w:ascii="Symbol" w:hAnsi="Symbol" w:hint="default"/>
        <w:sz w:val="20"/>
      </w:rPr>
    </w:lvl>
    <w:lvl w:ilvl="3" w:tentative="1">
      <w:start w:val="1"/>
      <w:numFmt w:val="bullet"/>
      <w:lvlText w:val=""/>
      <w:lvlJc w:val="left"/>
      <w:pPr>
        <w:tabs>
          <w:tab w:val="num" w:pos="2880"/>
        </w:tabs>
        <w:ind w:left="1116" w:hanging="360"/>
      </w:pPr>
      <w:rPr>
        <w:rFonts w:ascii="Symbol" w:hAnsi="Symbol" w:hint="default"/>
        <w:sz w:val="20"/>
      </w:rPr>
    </w:lvl>
    <w:lvl w:ilvl="4" w:tentative="1">
      <w:start w:val="1"/>
      <w:numFmt w:val="bullet"/>
      <w:lvlText w:val=""/>
      <w:lvlJc w:val="left"/>
      <w:pPr>
        <w:tabs>
          <w:tab w:val="num" w:pos="3600"/>
        </w:tabs>
        <w:ind w:left="1836" w:hanging="360"/>
      </w:pPr>
      <w:rPr>
        <w:rFonts w:ascii="Symbol" w:hAnsi="Symbol" w:hint="default"/>
        <w:sz w:val="20"/>
      </w:rPr>
    </w:lvl>
    <w:lvl w:ilvl="5" w:tentative="1">
      <w:start w:val="1"/>
      <w:numFmt w:val="bullet"/>
      <w:lvlText w:val=""/>
      <w:lvlJc w:val="left"/>
      <w:pPr>
        <w:tabs>
          <w:tab w:val="num" w:pos="4320"/>
        </w:tabs>
        <w:ind w:left="2556" w:hanging="360"/>
      </w:pPr>
      <w:rPr>
        <w:rFonts w:ascii="Symbol" w:hAnsi="Symbol" w:hint="default"/>
        <w:sz w:val="20"/>
      </w:rPr>
    </w:lvl>
    <w:lvl w:ilvl="6" w:tentative="1">
      <w:start w:val="1"/>
      <w:numFmt w:val="bullet"/>
      <w:lvlText w:val=""/>
      <w:lvlJc w:val="left"/>
      <w:pPr>
        <w:tabs>
          <w:tab w:val="num" w:pos="5040"/>
        </w:tabs>
        <w:ind w:left="3276" w:hanging="360"/>
      </w:pPr>
      <w:rPr>
        <w:rFonts w:ascii="Symbol" w:hAnsi="Symbol" w:hint="default"/>
        <w:sz w:val="20"/>
      </w:rPr>
    </w:lvl>
    <w:lvl w:ilvl="7" w:tentative="1">
      <w:start w:val="1"/>
      <w:numFmt w:val="bullet"/>
      <w:lvlText w:val=""/>
      <w:lvlJc w:val="left"/>
      <w:pPr>
        <w:tabs>
          <w:tab w:val="num" w:pos="5760"/>
        </w:tabs>
        <w:ind w:left="3996" w:hanging="360"/>
      </w:pPr>
      <w:rPr>
        <w:rFonts w:ascii="Symbol" w:hAnsi="Symbol" w:hint="default"/>
        <w:sz w:val="20"/>
      </w:rPr>
    </w:lvl>
    <w:lvl w:ilvl="8" w:tentative="1">
      <w:start w:val="1"/>
      <w:numFmt w:val="bullet"/>
      <w:lvlText w:val=""/>
      <w:lvlJc w:val="left"/>
      <w:pPr>
        <w:tabs>
          <w:tab w:val="num" w:pos="6480"/>
        </w:tabs>
        <w:ind w:left="4716" w:hanging="360"/>
      </w:pPr>
      <w:rPr>
        <w:rFonts w:ascii="Symbol" w:hAnsi="Symbol" w:hint="default"/>
        <w:sz w:val="20"/>
      </w:rPr>
    </w:lvl>
  </w:abstractNum>
  <w:abstractNum w:abstractNumId="11" w15:restartNumberingAfterBreak="0">
    <w:nsid w:val="032A11A6"/>
    <w:multiLevelType w:val="multilevel"/>
    <w:tmpl w:val="93EEA500"/>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12" w15:restartNumberingAfterBreak="0">
    <w:nsid w:val="03FB5CF2"/>
    <w:multiLevelType w:val="hybridMultilevel"/>
    <w:tmpl w:val="CDA6D1D2"/>
    <w:lvl w:ilvl="0" w:tplc="1D70AE3C">
      <w:start w:val="1"/>
      <w:numFmt w:val="bullet"/>
      <w:lvlText w:val="·"/>
      <w:lvlJc w:val="left"/>
      <w:pPr>
        <w:ind w:left="720" w:hanging="360"/>
      </w:pPr>
      <w:rPr>
        <w:rFonts w:ascii="Symbol" w:hAnsi="Symbol" w:hint="default"/>
      </w:rPr>
    </w:lvl>
    <w:lvl w:ilvl="1" w:tplc="B326690A">
      <w:start w:val="1"/>
      <w:numFmt w:val="bullet"/>
      <w:lvlText w:val="o"/>
      <w:lvlJc w:val="left"/>
      <w:pPr>
        <w:ind w:left="1440" w:hanging="360"/>
      </w:pPr>
      <w:rPr>
        <w:rFonts w:ascii="Courier New" w:hAnsi="Courier New" w:hint="default"/>
      </w:rPr>
    </w:lvl>
    <w:lvl w:ilvl="2" w:tplc="18BE9F5E">
      <w:start w:val="1"/>
      <w:numFmt w:val="bullet"/>
      <w:lvlText w:val=""/>
      <w:lvlJc w:val="left"/>
      <w:pPr>
        <w:ind w:left="2160" w:hanging="360"/>
      </w:pPr>
      <w:rPr>
        <w:rFonts w:ascii="Wingdings" w:hAnsi="Wingdings" w:hint="default"/>
      </w:rPr>
    </w:lvl>
    <w:lvl w:ilvl="3" w:tplc="489E3BFC">
      <w:start w:val="1"/>
      <w:numFmt w:val="bullet"/>
      <w:lvlText w:val=""/>
      <w:lvlJc w:val="left"/>
      <w:pPr>
        <w:ind w:left="785" w:hanging="360"/>
      </w:pPr>
      <w:rPr>
        <w:rFonts w:ascii="Symbol" w:hAnsi="Symbol" w:hint="default"/>
      </w:rPr>
    </w:lvl>
    <w:lvl w:ilvl="4" w:tplc="AEBA991C">
      <w:start w:val="1"/>
      <w:numFmt w:val="bullet"/>
      <w:lvlText w:val="o"/>
      <w:lvlJc w:val="left"/>
      <w:pPr>
        <w:ind w:left="3600" w:hanging="360"/>
      </w:pPr>
      <w:rPr>
        <w:rFonts w:ascii="Courier New" w:hAnsi="Courier New" w:hint="default"/>
      </w:rPr>
    </w:lvl>
    <w:lvl w:ilvl="5" w:tplc="3C04B926">
      <w:start w:val="1"/>
      <w:numFmt w:val="bullet"/>
      <w:lvlText w:val=""/>
      <w:lvlJc w:val="left"/>
      <w:pPr>
        <w:ind w:left="4320" w:hanging="360"/>
      </w:pPr>
      <w:rPr>
        <w:rFonts w:ascii="Wingdings" w:hAnsi="Wingdings" w:hint="default"/>
      </w:rPr>
    </w:lvl>
    <w:lvl w:ilvl="6" w:tplc="84C04C68">
      <w:start w:val="1"/>
      <w:numFmt w:val="bullet"/>
      <w:lvlText w:val=""/>
      <w:lvlJc w:val="left"/>
      <w:pPr>
        <w:ind w:left="5040" w:hanging="360"/>
      </w:pPr>
      <w:rPr>
        <w:rFonts w:ascii="Symbol" w:hAnsi="Symbol" w:hint="default"/>
      </w:rPr>
    </w:lvl>
    <w:lvl w:ilvl="7" w:tplc="C5EEDB7A">
      <w:start w:val="1"/>
      <w:numFmt w:val="bullet"/>
      <w:lvlText w:val="o"/>
      <w:lvlJc w:val="left"/>
      <w:pPr>
        <w:ind w:left="5760" w:hanging="360"/>
      </w:pPr>
      <w:rPr>
        <w:rFonts w:ascii="Courier New" w:hAnsi="Courier New" w:hint="default"/>
      </w:rPr>
    </w:lvl>
    <w:lvl w:ilvl="8" w:tplc="5FC8F9FC">
      <w:start w:val="1"/>
      <w:numFmt w:val="bullet"/>
      <w:lvlText w:val=""/>
      <w:lvlJc w:val="left"/>
      <w:pPr>
        <w:ind w:left="6480" w:hanging="360"/>
      </w:pPr>
      <w:rPr>
        <w:rFonts w:ascii="Wingdings" w:hAnsi="Wingdings" w:hint="default"/>
      </w:rPr>
    </w:lvl>
  </w:abstractNum>
  <w:abstractNum w:abstractNumId="13" w15:restartNumberingAfterBreak="0">
    <w:nsid w:val="04461320"/>
    <w:multiLevelType w:val="hybridMultilevel"/>
    <w:tmpl w:val="BA46B888"/>
    <w:lvl w:ilvl="0" w:tplc="EEF4A3E8">
      <w:start w:val="1"/>
      <w:numFmt w:val="bullet"/>
      <w:lvlText w:val=""/>
      <w:lvlJc w:val="left"/>
      <w:pPr>
        <w:ind w:left="720" w:hanging="360"/>
      </w:pPr>
      <w:rPr>
        <w:rFonts w:ascii="Symbol" w:hAnsi="Symbol" w:hint="default"/>
      </w:rPr>
    </w:lvl>
    <w:lvl w:ilvl="1" w:tplc="7E841932">
      <w:start w:val="1"/>
      <w:numFmt w:val="bullet"/>
      <w:lvlText w:val="o"/>
      <w:lvlJc w:val="left"/>
      <w:pPr>
        <w:ind w:left="1440" w:hanging="360"/>
      </w:pPr>
      <w:rPr>
        <w:rFonts w:ascii="Courier New" w:hAnsi="Courier New" w:hint="default"/>
      </w:rPr>
    </w:lvl>
    <w:lvl w:ilvl="2" w:tplc="EB76962C">
      <w:start w:val="1"/>
      <w:numFmt w:val="bullet"/>
      <w:lvlText w:val=""/>
      <w:lvlJc w:val="left"/>
      <w:pPr>
        <w:ind w:left="2160" w:hanging="360"/>
      </w:pPr>
      <w:rPr>
        <w:rFonts w:ascii="Wingdings" w:hAnsi="Wingdings" w:hint="default"/>
      </w:rPr>
    </w:lvl>
    <w:lvl w:ilvl="3" w:tplc="B246BEAC">
      <w:start w:val="1"/>
      <w:numFmt w:val="bullet"/>
      <w:lvlText w:val=""/>
      <w:lvlJc w:val="left"/>
      <w:pPr>
        <w:ind w:left="2880" w:hanging="360"/>
      </w:pPr>
      <w:rPr>
        <w:rFonts w:ascii="Symbol" w:hAnsi="Symbol" w:hint="default"/>
      </w:rPr>
    </w:lvl>
    <w:lvl w:ilvl="4" w:tplc="6EAAE1C0">
      <w:start w:val="1"/>
      <w:numFmt w:val="bullet"/>
      <w:lvlText w:val="o"/>
      <w:lvlJc w:val="left"/>
      <w:pPr>
        <w:ind w:left="3600" w:hanging="360"/>
      </w:pPr>
      <w:rPr>
        <w:rFonts w:ascii="Courier New" w:hAnsi="Courier New" w:hint="default"/>
      </w:rPr>
    </w:lvl>
    <w:lvl w:ilvl="5" w:tplc="3350F3EA">
      <w:start w:val="1"/>
      <w:numFmt w:val="bullet"/>
      <w:lvlText w:val=""/>
      <w:lvlJc w:val="left"/>
      <w:pPr>
        <w:ind w:left="4320" w:hanging="360"/>
      </w:pPr>
      <w:rPr>
        <w:rFonts w:ascii="Wingdings" w:hAnsi="Wingdings" w:hint="default"/>
      </w:rPr>
    </w:lvl>
    <w:lvl w:ilvl="6" w:tplc="1B10AEC6">
      <w:start w:val="1"/>
      <w:numFmt w:val="bullet"/>
      <w:lvlText w:val=""/>
      <w:lvlJc w:val="left"/>
      <w:pPr>
        <w:ind w:left="5040" w:hanging="360"/>
      </w:pPr>
      <w:rPr>
        <w:rFonts w:ascii="Symbol" w:hAnsi="Symbol" w:hint="default"/>
      </w:rPr>
    </w:lvl>
    <w:lvl w:ilvl="7" w:tplc="7C181D4C">
      <w:start w:val="1"/>
      <w:numFmt w:val="bullet"/>
      <w:lvlText w:val="o"/>
      <w:lvlJc w:val="left"/>
      <w:pPr>
        <w:ind w:left="5760" w:hanging="360"/>
      </w:pPr>
      <w:rPr>
        <w:rFonts w:ascii="Courier New" w:hAnsi="Courier New" w:hint="default"/>
      </w:rPr>
    </w:lvl>
    <w:lvl w:ilvl="8" w:tplc="57FAA1B6">
      <w:start w:val="1"/>
      <w:numFmt w:val="bullet"/>
      <w:lvlText w:val=""/>
      <w:lvlJc w:val="left"/>
      <w:pPr>
        <w:ind w:left="6480" w:hanging="360"/>
      </w:pPr>
      <w:rPr>
        <w:rFonts w:ascii="Wingdings" w:hAnsi="Wingdings" w:hint="default"/>
      </w:rPr>
    </w:lvl>
  </w:abstractNum>
  <w:abstractNum w:abstractNumId="14" w15:restartNumberingAfterBreak="0">
    <w:nsid w:val="04641273"/>
    <w:multiLevelType w:val="hybridMultilevel"/>
    <w:tmpl w:val="CE005B64"/>
    <w:lvl w:ilvl="0" w:tplc="983CBB30">
      <w:start w:val="1"/>
      <w:numFmt w:val="bullet"/>
      <w:lvlText w:val="·"/>
      <w:lvlJc w:val="left"/>
      <w:pPr>
        <w:ind w:left="720" w:hanging="360"/>
      </w:pPr>
      <w:rPr>
        <w:rFonts w:ascii="Symbol" w:hAnsi="Symbol" w:hint="default"/>
      </w:rPr>
    </w:lvl>
    <w:lvl w:ilvl="1" w:tplc="C37C04C6">
      <w:start w:val="1"/>
      <w:numFmt w:val="bullet"/>
      <w:lvlText w:val="o"/>
      <w:lvlJc w:val="left"/>
      <w:pPr>
        <w:ind w:left="1440" w:hanging="360"/>
      </w:pPr>
      <w:rPr>
        <w:rFonts w:ascii="Courier New" w:hAnsi="Courier New" w:hint="default"/>
      </w:rPr>
    </w:lvl>
    <w:lvl w:ilvl="2" w:tplc="6A525D4C">
      <w:start w:val="1"/>
      <w:numFmt w:val="bullet"/>
      <w:lvlText w:val=""/>
      <w:lvlJc w:val="left"/>
      <w:pPr>
        <w:ind w:left="2160" w:hanging="360"/>
      </w:pPr>
      <w:rPr>
        <w:rFonts w:ascii="Wingdings" w:hAnsi="Wingdings" w:hint="default"/>
      </w:rPr>
    </w:lvl>
    <w:lvl w:ilvl="3" w:tplc="9DEA9AF4">
      <w:start w:val="1"/>
      <w:numFmt w:val="bullet"/>
      <w:lvlText w:val=""/>
      <w:lvlJc w:val="left"/>
      <w:pPr>
        <w:ind w:left="2880" w:hanging="360"/>
      </w:pPr>
      <w:rPr>
        <w:rFonts w:ascii="Symbol" w:hAnsi="Symbol" w:hint="default"/>
      </w:rPr>
    </w:lvl>
    <w:lvl w:ilvl="4" w:tplc="1F4887FE">
      <w:start w:val="1"/>
      <w:numFmt w:val="bullet"/>
      <w:lvlText w:val="o"/>
      <w:lvlJc w:val="left"/>
      <w:pPr>
        <w:ind w:left="3600" w:hanging="360"/>
      </w:pPr>
      <w:rPr>
        <w:rFonts w:ascii="Courier New" w:hAnsi="Courier New" w:hint="default"/>
      </w:rPr>
    </w:lvl>
    <w:lvl w:ilvl="5" w:tplc="A7EA2A70">
      <w:start w:val="1"/>
      <w:numFmt w:val="bullet"/>
      <w:lvlText w:val=""/>
      <w:lvlJc w:val="left"/>
      <w:pPr>
        <w:ind w:left="4320" w:hanging="360"/>
      </w:pPr>
      <w:rPr>
        <w:rFonts w:ascii="Wingdings" w:hAnsi="Wingdings" w:hint="default"/>
      </w:rPr>
    </w:lvl>
    <w:lvl w:ilvl="6" w:tplc="8D2AE7E2">
      <w:start w:val="1"/>
      <w:numFmt w:val="bullet"/>
      <w:lvlText w:val=""/>
      <w:lvlJc w:val="left"/>
      <w:pPr>
        <w:ind w:left="5040" w:hanging="360"/>
      </w:pPr>
      <w:rPr>
        <w:rFonts w:ascii="Symbol" w:hAnsi="Symbol" w:hint="default"/>
      </w:rPr>
    </w:lvl>
    <w:lvl w:ilvl="7" w:tplc="72EE71AC">
      <w:start w:val="1"/>
      <w:numFmt w:val="bullet"/>
      <w:lvlText w:val="o"/>
      <w:lvlJc w:val="left"/>
      <w:pPr>
        <w:ind w:left="5760" w:hanging="360"/>
      </w:pPr>
      <w:rPr>
        <w:rFonts w:ascii="Courier New" w:hAnsi="Courier New" w:hint="default"/>
      </w:rPr>
    </w:lvl>
    <w:lvl w:ilvl="8" w:tplc="34E81C32">
      <w:start w:val="1"/>
      <w:numFmt w:val="bullet"/>
      <w:lvlText w:val=""/>
      <w:lvlJc w:val="left"/>
      <w:pPr>
        <w:ind w:left="6480" w:hanging="360"/>
      </w:pPr>
      <w:rPr>
        <w:rFonts w:ascii="Wingdings" w:hAnsi="Wingdings" w:hint="default"/>
      </w:rPr>
    </w:lvl>
  </w:abstractNum>
  <w:abstractNum w:abstractNumId="15" w15:restartNumberingAfterBreak="0">
    <w:nsid w:val="05722089"/>
    <w:multiLevelType w:val="multilevel"/>
    <w:tmpl w:val="BB789A4C"/>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16" w15:restartNumberingAfterBreak="0">
    <w:nsid w:val="05857F75"/>
    <w:multiLevelType w:val="hybridMultilevel"/>
    <w:tmpl w:val="5CCC755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0633741B"/>
    <w:multiLevelType w:val="multilevel"/>
    <w:tmpl w:val="F334D792"/>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18" w15:restartNumberingAfterBreak="0">
    <w:nsid w:val="08043B13"/>
    <w:multiLevelType w:val="multilevel"/>
    <w:tmpl w:val="0AE66FFC"/>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19" w15:restartNumberingAfterBreak="0">
    <w:nsid w:val="09C90625"/>
    <w:multiLevelType w:val="hybridMultilevel"/>
    <w:tmpl w:val="F880066C"/>
    <w:lvl w:ilvl="0" w:tplc="C994E456">
      <w:start w:val="1"/>
      <w:numFmt w:val="bullet"/>
      <w:lvlText w:val="·"/>
      <w:lvlJc w:val="left"/>
      <w:pPr>
        <w:ind w:left="720" w:hanging="360"/>
      </w:pPr>
      <w:rPr>
        <w:rFonts w:ascii="Symbol" w:hAnsi="Symbol" w:hint="default"/>
      </w:rPr>
    </w:lvl>
    <w:lvl w:ilvl="1" w:tplc="4D3A09A8">
      <w:start w:val="1"/>
      <w:numFmt w:val="bullet"/>
      <w:lvlText w:val="o"/>
      <w:lvlJc w:val="left"/>
      <w:pPr>
        <w:ind w:left="1440" w:hanging="360"/>
      </w:pPr>
      <w:rPr>
        <w:rFonts w:ascii="Courier New" w:hAnsi="Courier New" w:hint="default"/>
      </w:rPr>
    </w:lvl>
    <w:lvl w:ilvl="2" w:tplc="EE40B672">
      <w:start w:val="1"/>
      <w:numFmt w:val="bullet"/>
      <w:lvlText w:val=""/>
      <w:lvlJc w:val="left"/>
      <w:pPr>
        <w:ind w:left="2160" w:hanging="360"/>
      </w:pPr>
      <w:rPr>
        <w:rFonts w:ascii="Wingdings" w:hAnsi="Wingdings" w:hint="default"/>
      </w:rPr>
    </w:lvl>
    <w:lvl w:ilvl="3" w:tplc="D05E3744">
      <w:start w:val="1"/>
      <w:numFmt w:val="bullet"/>
      <w:lvlText w:val=""/>
      <w:lvlJc w:val="left"/>
      <w:pPr>
        <w:ind w:left="2880" w:hanging="360"/>
      </w:pPr>
      <w:rPr>
        <w:rFonts w:ascii="Symbol" w:hAnsi="Symbol" w:hint="default"/>
      </w:rPr>
    </w:lvl>
    <w:lvl w:ilvl="4" w:tplc="8ED6347C">
      <w:start w:val="1"/>
      <w:numFmt w:val="bullet"/>
      <w:lvlText w:val="o"/>
      <w:lvlJc w:val="left"/>
      <w:pPr>
        <w:ind w:left="3600" w:hanging="360"/>
      </w:pPr>
      <w:rPr>
        <w:rFonts w:ascii="Courier New" w:hAnsi="Courier New" w:hint="default"/>
      </w:rPr>
    </w:lvl>
    <w:lvl w:ilvl="5" w:tplc="D78E0EE4">
      <w:start w:val="1"/>
      <w:numFmt w:val="bullet"/>
      <w:lvlText w:val=""/>
      <w:lvlJc w:val="left"/>
      <w:pPr>
        <w:ind w:left="4320" w:hanging="360"/>
      </w:pPr>
      <w:rPr>
        <w:rFonts w:ascii="Wingdings" w:hAnsi="Wingdings" w:hint="default"/>
      </w:rPr>
    </w:lvl>
    <w:lvl w:ilvl="6" w:tplc="923CB5E8">
      <w:start w:val="1"/>
      <w:numFmt w:val="bullet"/>
      <w:lvlText w:val=""/>
      <w:lvlJc w:val="left"/>
      <w:pPr>
        <w:ind w:left="5040" w:hanging="360"/>
      </w:pPr>
      <w:rPr>
        <w:rFonts w:ascii="Symbol" w:hAnsi="Symbol" w:hint="default"/>
      </w:rPr>
    </w:lvl>
    <w:lvl w:ilvl="7" w:tplc="3306CC1E">
      <w:start w:val="1"/>
      <w:numFmt w:val="bullet"/>
      <w:lvlText w:val="o"/>
      <w:lvlJc w:val="left"/>
      <w:pPr>
        <w:ind w:left="5760" w:hanging="360"/>
      </w:pPr>
      <w:rPr>
        <w:rFonts w:ascii="Courier New" w:hAnsi="Courier New" w:hint="default"/>
      </w:rPr>
    </w:lvl>
    <w:lvl w:ilvl="8" w:tplc="480EA002">
      <w:start w:val="1"/>
      <w:numFmt w:val="bullet"/>
      <w:lvlText w:val=""/>
      <w:lvlJc w:val="left"/>
      <w:pPr>
        <w:ind w:left="6480" w:hanging="360"/>
      </w:pPr>
      <w:rPr>
        <w:rFonts w:ascii="Wingdings" w:hAnsi="Wingdings" w:hint="default"/>
      </w:rPr>
    </w:lvl>
  </w:abstractNum>
  <w:abstractNum w:abstractNumId="20" w15:restartNumberingAfterBreak="0">
    <w:nsid w:val="0A6869DC"/>
    <w:multiLevelType w:val="hybridMultilevel"/>
    <w:tmpl w:val="FFFFFFFF"/>
    <w:lvl w:ilvl="0" w:tplc="DD964888">
      <w:start w:val="1"/>
      <w:numFmt w:val="bullet"/>
      <w:lvlText w:val=""/>
      <w:lvlJc w:val="left"/>
      <w:pPr>
        <w:ind w:left="720" w:hanging="360"/>
      </w:pPr>
      <w:rPr>
        <w:rFonts w:ascii="Symbol" w:hAnsi="Symbol" w:hint="default"/>
      </w:rPr>
    </w:lvl>
    <w:lvl w:ilvl="1" w:tplc="09D48208">
      <w:start w:val="1"/>
      <w:numFmt w:val="bullet"/>
      <w:lvlText w:val="o"/>
      <w:lvlJc w:val="left"/>
      <w:pPr>
        <w:ind w:left="1440" w:hanging="360"/>
      </w:pPr>
      <w:rPr>
        <w:rFonts w:ascii="Courier New" w:hAnsi="Courier New" w:hint="default"/>
      </w:rPr>
    </w:lvl>
    <w:lvl w:ilvl="2" w:tplc="01E041BA">
      <w:start w:val="1"/>
      <w:numFmt w:val="bullet"/>
      <w:lvlText w:val=""/>
      <w:lvlJc w:val="left"/>
      <w:pPr>
        <w:ind w:left="2160" w:hanging="360"/>
      </w:pPr>
      <w:rPr>
        <w:rFonts w:ascii="Wingdings" w:hAnsi="Wingdings" w:hint="default"/>
      </w:rPr>
    </w:lvl>
    <w:lvl w:ilvl="3" w:tplc="D4B4ADE8">
      <w:start w:val="1"/>
      <w:numFmt w:val="bullet"/>
      <w:lvlText w:val=""/>
      <w:lvlJc w:val="left"/>
      <w:pPr>
        <w:ind w:left="2880" w:hanging="360"/>
      </w:pPr>
      <w:rPr>
        <w:rFonts w:ascii="Symbol" w:hAnsi="Symbol" w:hint="default"/>
      </w:rPr>
    </w:lvl>
    <w:lvl w:ilvl="4" w:tplc="44083B58">
      <w:start w:val="1"/>
      <w:numFmt w:val="bullet"/>
      <w:lvlText w:val="o"/>
      <w:lvlJc w:val="left"/>
      <w:pPr>
        <w:ind w:left="3600" w:hanging="360"/>
      </w:pPr>
      <w:rPr>
        <w:rFonts w:ascii="Courier New" w:hAnsi="Courier New" w:hint="default"/>
      </w:rPr>
    </w:lvl>
    <w:lvl w:ilvl="5" w:tplc="2F821400">
      <w:start w:val="1"/>
      <w:numFmt w:val="bullet"/>
      <w:lvlText w:val=""/>
      <w:lvlJc w:val="left"/>
      <w:pPr>
        <w:ind w:left="4320" w:hanging="360"/>
      </w:pPr>
      <w:rPr>
        <w:rFonts w:ascii="Wingdings" w:hAnsi="Wingdings" w:hint="default"/>
      </w:rPr>
    </w:lvl>
    <w:lvl w:ilvl="6" w:tplc="B94C078E">
      <w:start w:val="1"/>
      <w:numFmt w:val="bullet"/>
      <w:lvlText w:val=""/>
      <w:lvlJc w:val="left"/>
      <w:pPr>
        <w:ind w:left="5040" w:hanging="360"/>
      </w:pPr>
      <w:rPr>
        <w:rFonts w:ascii="Symbol" w:hAnsi="Symbol" w:hint="default"/>
      </w:rPr>
    </w:lvl>
    <w:lvl w:ilvl="7" w:tplc="393E900A">
      <w:start w:val="1"/>
      <w:numFmt w:val="bullet"/>
      <w:lvlText w:val="o"/>
      <w:lvlJc w:val="left"/>
      <w:pPr>
        <w:ind w:left="5760" w:hanging="360"/>
      </w:pPr>
      <w:rPr>
        <w:rFonts w:ascii="Courier New" w:hAnsi="Courier New" w:hint="default"/>
      </w:rPr>
    </w:lvl>
    <w:lvl w:ilvl="8" w:tplc="5D6C5096">
      <w:start w:val="1"/>
      <w:numFmt w:val="bullet"/>
      <w:lvlText w:val=""/>
      <w:lvlJc w:val="left"/>
      <w:pPr>
        <w:ind w:left="6480" w:hanging="360"/>
      </w:pPr>
      <w:rPr>
        <w:rFonts w:ascii="Wingdings" w:hAnsi="Wingdings" w:hint="default"/>
      </w:rPr>
    </w:lvl>
  </w:abstractNum>
  <w:abstractNum w:abstractNumId="21" w15:restartNumberingAfterBreak="0">
    <w:nsid w:val="0AAB7C91"/>
    <w:multiLevelType w:val="multilevel"/>
    <w:tmpl w:val="47584E88"/>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22" w15:restartNumberingAfterBreak="0">
    <w:nsid w:val="0B1C623F"/>
    <w:multiLevelType w:val="hybridMultilevel"/>
    <w:tmpl w:val="873214F0"/>
    <w:lvl w:ilvl="0" w:tplc="B0D0D1B6">
      <w:start w:val="1"/>
      <w:numFmt w:val="bullet"/>
      <w:lvlText w:val="·"/>
      <w:lvlJc w:val="left"/>
      <w:pPr>
        <w:ind w:left="720" w:hanging="360"/>
      </w:pPr>
      <w:rPr>
        <w:rFonts w:ascii="Symbol" w:hAnsi="Symbol" w:hint="default"/>
      </w:rPr>
    </w:lvl>
    <w:lvl w:ilvl="1" w:tplc="B8F4FF16">
      <w:start w:val="1"/>
      <w:numFmt w:val="bullet"/>
      <w:lvlText w:val="o"/>
      <w:lvlJc w:val="left"/>
      <w:pPr>
        <w:ind w:left="1440" w:hanging="360"/>
      </w:pPr>
      <w:rPr>
        <w:rFonts w:ascii="Courier New" w:hAnsi="Courier New" w:hint="default"/>
      </w:rPr>
    </w:lvl>
    <w:lvl w:ilvl="2" w:tplc="7696DF8C">
      <w:start w:val="1"/>
      <w:numFmt w:val="bullet"/>
      <w:lvlText w:val=""/>
      <w:lvlJc w:val="left"/>
      <w:pPr>
        <w:ind w:left="2160" w:hanging="360"/>
      </w:pPr>
      <w:rPr>
        <w:rFonts w:ascii="Wingdings" w:hAnsi="Wingdings" w:hint="default"/>
      </w:rPr>
    </w:lvl>
    <w:lvl w:ilvl="3" w:tplc="BEC66C7E">
      <w:start w:val="1"/>
      <w:numFmt w:val="bullet"/>
      <w:lvlText w:val=""/>
      <w:lvlJc w:val="left"/>
      <w:pPr>
        <w:ind w:left="2880" w:hanging="360"/>
      </w:pPr>
      <w:rPr>
        <w:rFonts w:ascii="Symbol" w:hAnsi="Symbol" w:hint="default"/>
      </w:rPr>
    </w:lvl>
    <w:lvl w:ilvl="4" w:tplc="8F3C9C08">
      <w:start w:val="1"/>
      <w:numFmt w:val="bullet"/>
      <w:lvlText w:val="o"/>
      <w:lvlJc w:val="left"/>
      <w:pPr>
        <w:ind w:left="3600" w:hanging="360"/>
      </w:pPr>
      <w:rPr>
        <w:rFonts w:ascii="Courier New" w:hAnsi="Courier New" w:hint="default"/>
      </w:rPr>
    </w:lvl>
    <w:lvl w:ilvl="5" w:tplc="60FC3DD4">
      <w:start w:val="1"/>
      <w:numFmt w:val="bullet"/>
      <w:lvlText w:val=""/>
      <w:lvlJc w:val="left"/>
      <w:pPr>
        <w:ind w:left="4320" w:hanging="360"/>
      </w:pPr>
      <w:rPr>
        <w:rFonts w:ascii="Wingdings" w:hAnsi="Wingdings" w:hint="default"/>
      </w:rPr>
    </w:lvl>
    <w:lvl w:ilvl="6" w:tplc="6B725644">
      <w:start w:val="1"/>
      <w:numFmt w:val="bullet"/>
      <w:lvlText w:val=""/>
      <w:lvlJc w:val="left"/>
      <w:pPr>
        <w:ind w:left="5040" w:hanging="360"/>
      </w:pPr>
      <w:rPr>
        <w:rFonts w:ascii="Symbol" w:hAnsi="Symbol" w:hint="default"/>
      </w:rPr>
    </w:lvl>
    <w:lvl w:ilvl="7" w:tplc="EB1AD730">
      <w:start w:val="1"/>
      <w:numFmt w:val="bullet"/>
      <w:lvlText w:val="o"/>
      <w:lvlJc w:val="left"/>
      <w:pPr>
        <w:ind w:left="5760" w:hanging="360"/>
      </w:pPr>
      <w:rPr>
        <w:rFonts w:ascii="Courier New" w:hAnsi="Courier New" w:hint="default"/>
      </w:rPr>
    </w:lvl>
    <w:lvl w:ilvl="8" w:tplc="EDC688D2">
      <w:start w:val="1"/>
      <w:numFmt w:val="bullet"/>
      <w:lvlText w:val=""/>
      <w:lvlJc w:val="left"/>
      <w:pPr>
        <w:ind w:left="6480" w:hanging="360"/>
      </w:pPr>
      <w:rPr>
        <w:rFonts w:ascii="Wingdings" w:hAnsi="Wingdings" w:hint="default"/>
      </w:rPr>
    </w:lvl>
  </w:abstractNum>
  <w:abstractNum w:abstractNumId="23" w15:restartNumberingAfterBreak="0">
    <w:nsid w:val="0E9F0DE4"/>
    <w:multiLevelType w:val="multilevel"/>
    <w:tmpl w:val="4594BA9A"/>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24" w15:restartNumberingAfterBreak="0">
    <w:nsid w:val="0F393867"/>
    <w:multiLevelType w:val="hybridMultilevel"/>
    <w:tmpl w:val="EF60DEAA"/>
    <w:lvl w:ilvl="0" w:tplc="D674A1B6">
      <w:start w:val="1"/>
      <w:numFmt w:val="bullet"/>
      <w:lvlText w:val="·"/>
      <w:lvlJc w:val="left"/>
      <w:pPr>
        <w:ind w:left="720" w:hanging="360"/>
      </w:pPr>
      <w:rPr>
        <w:rFonts w:ascii="Symbol" w:hAnsi="Symbol" w:hint="default"/>
      </w:rPr>
    </w:lvl>
    <w:lvl w:ilvl="1" w:tplc="486CEAAA">
      <w:start w:val="1"/>
      <w:numFmt w:val="bullet"/>
      <w:lvlText w:val="o"/>
      <w:lvlJc w:val="left"/>
      <w:pPr>
        <w:ind w:left="1440" w:hanging="360"/>
      </w:pPr>
      <w:rPr>
        <w:rFonts w:ascii="Courier New" w:hAnsi="Courier New" w:hint="default"/>
      </w:rPr>
    </w:lvl>
    <w:lvl w:ilvl="2" w:tplc="1B2EF3AC">
      <w:start w:val="1"/>
      <w:numFmt w:val="bullet"/>
      <w:lvlText w:val=""/>
      <w:lvlJc w:val="left"/>
      <w:pPr>
        <w:ind w:left="2160" w:hanging="360"/>
      </w:pPr>
      <w:rPr>
        <w:rFonts w:ascii="Wingdings" w:hAnsi="Wingdings" w:hint="default"/>
      </w:rPr>
    </w:lvl>
    <w:lvl w:ilvl="3" w:tplc="902EB270">
      <w:start w:val="1"/>
      <w:numFmt w:val="bullet"/>
      <w:lvlText w:val=""/>
      <w:lvlJc w:val="left"/>
      <w:pPr>
        <w:ind w:left="2880" w:hanging="360"/>
      </w:pPr>
      <w:rPr>
        <w:rFonts w:ascii="Symbol" w:hAnsi="Symbol" w:hint="default"/>
      </w:rPr>
    </w:lvl>
    <w:lvl w:ilvl="4" w:tplc="0644C1AC">
      <w:start w:val="1"/>
      <w:numFmt w:val="bullet"/>
      <w:lvlText w:val="o"/>
      <w:lvlJc w:val="left"/>
      <w:pPr>
        <w:ind w:left="3600" w:hanging="360"/>
      </w:pPr>
      <w:rPr>
        <w:rFonts w:ascii="Courier New" w:hAnsi="Courier New" w:hint="default"/>
      </w:rPr>
    </w:lvl>
    <w:lvl w:ilvl="5" w:tplc="9B94033A">
      <w:start w:val="1"/>
      <w:numFmt w:val="bullet"/>
      <w:lvlText w:val=""/>
      <w:lvlJc w:val="left"/>
      <w:pPr>
        <w:ind w:left="4320" w:hanging="360"/>
      </w:pPr>
      <w:rPr>
        <w:rFonts w:ascii="Wingdings" w:hAnsi="Wingdings" w:hint="default"/>
      </w:rPr>
    </w:lvl>
    <w:lvl w:ilvl="6" w:tplc="1F7646BE">
      <w:start w:val="1"/>
      <w:numFmt w:val="bullet"/>
      <w:lvlText w:val=""/>
      <w:lvlJc w:val="left"/>
      <w:pPr>
        <w:ind w:left="5040" w:hanging="360"/>
      </w:pPr>
      <w:rPr>
        <w:rFonts w:ascii="Symbol" w:hAnsi="Symbol" w:hint="default"/>
      </w:rPr>
    </w:lvl>
    <w:lvl w:ilvl="7" w:tplc="532C24C2">
      <w:start w:val="1"/>
      <w:numFmt w:val="bullet"/>
      <w:lvlText w:val="o"/>
      <w:lvlJc w:val="left"/>
      <w:pPr>
        <w:ind w:left="5760" w:hanging="360"/>
      </w:pPr>
      <w:rPr>
        <w:rFonts w:ascii="Courier New" w:hAnsi="Courier New" w:hint="default"/>
      </w:rPr>
    </w:lvl>
    <w:lvl w:ilvl="8" w:tplc="7C983406">
      <w:start w:val="1"/>
      <w:numFmt w:val="bullet"/>
      <w:lvlText w:val=""/>
      <w:lvlJc w:val="left"/>
      <w:pPr>
        <w:ind w:left="6480" w:hanging="360"/>
      </w:pPr>
      <w:rPr>
        <w:rFonts w:ascii="Wingdings" w:hAnsi="Wingdings" w:hint="default"/>
      </w:rPr>
    </w:lvl>
  </w:abstractNum>
  <w:abstractNum w:abstractNumId="25" w15:restartNumberingAfterBreak="0">
    <w:nsid w:val="11B03517"/>
    <w:multiLevelType w:val="hybridMultilevel"/>
    <w:tmpl w:val="FFFFFFFF"/>
    <w:lvl w:ilvl="0" w:tplc="E91C9610">
      <w:start w:val="1"/>
      <w:numFmt w:val="bullet"/>
      <w:lvlText w:val=""/>
      <w:lvlJc w:val="left"/>
      <w:pPr>
        <w:ind w:left="720" w:hanging="360"/>
      </w:pPr>
      <w:rPr>
        <w:rFonts w:ascii="Symbol" w:hAnsi="Symbol" w:hint="default"/>
      </w:rPr>
    </w:lvl>
    <w:lvl w:ilvl="1" w:tplc="8A544F18">
      <w:start w:val="1"/>
      <w:numFmt w:val="bullet"/>
      <w:lvlText w:val="o"/>
      <w:lvlJc w:val="left"/>
      <w:pPr>
        <w:ind w:left="1440" w:hanging="360"/>
      </w:pPr>
      <w:rPr>
        <w:rFonts w:ascii="Courier New" w:hAnsi="Courier New" w:hint="default"/>
      </w:rPr>
    </w:lvl>
    <w:lvl w:ilvl="2" w:tplc="AF889566">
      <w:start w:val="1"/>
      <w:numFmt w:val="bullet"/>
      <w:lvlText w:val=""/>
      <w:lvlJc w:val="left"/>
      <w:pPr>
        <w:ind w:left="2160" w:hanging="360"/>
      </w:pPr>
      <w:rPr>
        <w:rFonts w:ascii="Wingdings" w:hAnsi="Wingdings" w:hint="default"/>
      </w:rPr>
    </w:lvl>
    <w:lvl w:ilvl="3" w:tplc="D2C2F4E4">
      <w:start w:val="1"/>
      <w:numFmt w:val="bullet"/>
      <w:lvlText w:val=""/>
      <w:lvlJc w:val="left"/>
      <w:pPr>
        <w:ind w:left="2880" w:hanging="360"/>
      </w:pPr>
      <w:rPr>
        <w:rFonts w:ascii="Symbol" w:hAnsi="Symbol" w:hint="default"/>
      </w:rPr>
    </w:lvl>
    <w:lvl w:ilvl="4" w:tplc="5B96DB78">
      <w:start w:val="1"/>
      <w:numFmt w:val="bullet"/>
      <w:lvlText w:val="o"/>
      <w:lvlJc w:val="left"/>
      <w:pPr>
        <w:ind w:left="3600" w:hanging="360"/>
      </w:pPr>
      <w:rPr>
        <w:rFonts w:ascii="Courier New" w:hAnsi="Courier New" w:hint="default"/>
      </w:rPr>
    </w:lvl>
    <w:lvl w:ilvl="5" w:tplc="0D1A115C">
      <w:start w:val="1"/>
      <w:numFmt w:val="bullet"/>
      <w:lvlText w:val=""/>
      <w:lvlJc w:val="left"/>
      <w:pPr>
        <w:ind w:left="4320" w:hanging="360"/>
      </w:pPr>
      <w:rPr>
        <w:rFonts w:ascii="Wingdings" w:hAnsi="Wingdings" w:hint="default"/>
      </w:rPr>
    </w:lvl>
    <w:lvl w:ilvl="6" w:tplc="7076DCD8">
      <w:start w:val="1"/>
      <w:numFmt w:val="bullet"/>
      <w:lvlText w:val=""/>
      <w:lvlJc w:val="left"/>
      <w:pPr>
        <w:ind w:left="5040" w:hanging="360"/>
      </w:pPr>
      <w:rPr>
        <w:rFonts w:ascii="Symbol" w:hAnsi="Symbol" w:hint="default"/>
      </w:rPr>
    </w:lvl>
    <w:lvl w:ilvl="7" w:tplc="E954FF7A">
      <w:start w:val="1"/>
      <w:numFmt w:val="bullet"/>
      <w:lvlText w:val="o"/>
      <w:lvlJc w:val="left"/>
      <w:pPr>
        <w:ind w:left="5760" w:hanging="360"/>
      </w:pPr>
      <w:rPr>
        <w:rFonts w:ascii="Courier New" w:hAnsi="Courier New" w:hint="default"/>
      </w:rPr>
    </w:lvl>
    <w:lvl w:ilvl="8" w:tplc="B5201C4A">
      <w:start w:val="1"/>
      <w:numFmt w:val="bullet"/>
      <w:lvlText w:val=""/>
      <w:lvlJc w:val="left"/>
      <w:pPr>
        <w:ind w:left="6480" w:hanging="360"/>
      </w:pPr>
      <w:rPr>
        <w:rFonts w:ascii="Wingdings" w:hAnsi="Wingdings" w:hint="default"/>
      </w:rPr>
    </w:lvl>
  </w:abstractNum>
  <w:abstractNum w:abstractNumId="26" w15:restartNumberingAfterBreak="0">
    <w:nsid w:val="11BE53CF"/>
    <w:multiLevelType w:val="hybridMultilevel"/>
    <w:tmpl w:val="F9920EFE"/>
    <w:lvl w:ilvl="0" w:tplc="7B529634">
      <w:start w:val="1"/>
      <w:numFmt w:val="bullet"/>
      <w:lvlText w:val="·"/>
      <w:lvlJc w:val="left"/>
      <w:pPr>
        <w:ind w:left="720" w:hanging="360"/>
      </w:pPr>
      <w:rPr>
        <w:rFonts w:ascii="Symbol" w:hAnsi="Symbol" w:hint="default"/>
      </w:rPr>
    </w:lvl>
    <w:lvl w:ilvl="1" w:tplc="AEA6C76E">
      <w:start w:val="1"/>
      <w:numFmt w:val="bullet"/>
      <w:lvlText w:val="o"/>
      <w:lvlJc w:val="left"/>
      <w:pPr>
        <w:ind w:left="1440" w:hanging="360"/>
      </w:pPr>
      <w:rPr>
        <w:rFonts w:ascii="Courier New" w:hAnsi="Courier New" w:hint="default"/>
      </w:rPr>
    </w:lvl>
    <w:lvl w:ilvl="2" w:tplc="4B9C2064">
      <w:start w:val="1"/>
      <w:numFmt w:val="bullet"/>
      <w:lvlText w:val=""/>
      <w:lvlJc w:val="left"/>
      <w:pPr>
        <w:ind w:left="2160" w:hanging="360"/>
      </w:pPr>
      <w:rPr>
        <w:rFonts w:ascii="Wingdings" w:hAnsi="Wingdings" w:hint="default"/>
      </w:rPr>
    </w:lvl>
    <w:lvl w:ilvl="3" w:tplc="E7B47C88">
      <w:start w:val="1"/>
      <w:numFmt w:val="bullet"/>
      <w:lvlText w:val=""/>
      <w:lvlJc w:val="left"/>
      <w:pPr>
        <w:ind w:left="2880" w:hanging="360"/>
      </w:pPr>
      <w:rPr>
        <w:rFonts w:ascii="Symbol" w:hAnsi="Symbol" w:hint="default"/>
      </w:rPr>
    </w:lvl>
    <w:lvl w:ilvl="4" w:tplc="DEBC863A">
      <w:start w:val="1"/>
      <w:numFmt w:val="bullet"/>
      <w:lvlText w:val="o"/>
      <w:lvlJc w:val="left"/>
      <w:pPr>
        <w:ind w:left="3600" w:hanging="360"/>
      </w:pPr>
      <w:rPr>
        <w:rFonts w:ascii="Courier New" w:hAnsi="Courier New" w:hint="default"/>
      </w:rPr>
    </w:lvl>
    <w:lvl w:ilvl="5" w:tplc="E2C8C46A">
      <w:start w:val="1"/>
      <w:numFmt w:val="bullet"/>
      <w:lvlText w:val=""/>
      <w:lvlJc w:val="left"/>
      <w:pPr>
        <w:ind w:left="4320" w:hanging="360"/>
      </w:pPr>
      <w:rPr>
        <w:rFonts w:ascii="Wingdings" w:hAnsi="Wingdings" w:hint="default"/>
      </w:rPr>
    </w:lvl>
    <w:lvl w:ilvl="6" w:tplc="AFD896F8">
      <w:start w:val="1"/>
      <w:numFmt w:val="bullet"/>
      <w:lvlText w:val=""/>
      <w:lvlJc w:val="left"/>
      <w:pPr>
        <w:ind w:left="5040" w:hanging="360"/>
      </w:pPr>
      <w:rPr>
        <w:rFonts w:ascii="Symbol" w:hAnsi="Symbol" w:hint="default"/>
      </w:rPr>
    </w:lvl>
    <w:lvl w:ilvl="7" w:tplc="525E48AC">
      <w:start w:val="1"/>
      <w:numFmt w:val="bullet"/>
      <w:lvlText w:val="o"/>
      <w:lvlJc w:val="left"/>
      <w:pPr>
        <w:ind w:left="5760" w:hanging="360"/>
      </w:pPr>
      <w:rPr>
        <w:rFonts w:ascii="Courier New" w:hAnsi="Courier New" w:hint="default"/>
      </w:rPr>
    </w:lvl>
    <w:lvl w:ilvl="8" w:tplc="589CEE2E">
      <w:start w:val="1"/>
      <w:numFmt w:val="bullet"/>
      <w:lvlText w:val=""/>
      <w:lvlJc w:val="left"/>
      <w:pPr>
        <w:ind w:left="6480" w:hanging="360"/>
      </w:pPr>
      <w:rPr>
        <w:rFonts w:ascii="Wingdings" w:hAnsi="Wingdings" w:hint="default"/>
      </w:rPr>
    </w:lvl>
  </w:abstractNum>
  <w:abstractNum w:abstractNumId="27" w15:restartNumberingAfterBreak="0">
    <w:nsid w:val="11DE201B"/>
    <w:multiLevelType w:val="multilevel"/>
    <w:tmpl w:val="BB647518"/>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28" w15:restartNumberingAfterBreak="0">
    <w:nsid w:val="12212C9D"/>
    <w:multiLevelType w:val="hybridMultilevel"/>
    <w:tmpl w:val="85D834D8"/>
    <w:lvl w:ilvl="0" w:tplc="CA8C0D44">
      <w:start w:val="1"/>
      <w:numFmt w:val="bullet"/>
      <w:lvlText w:val="·"/>
      <w:lvlJc w:val="left"/>
      <w:pPr>
        <w:ind w:left="720" w:hanging="360"/>
      </w:pPr>
      <w:rPr>
        <w:rFonts w:ascii="Symbol" w:hAnsi="Symbol" w:hint="default"/>
      </w:rPr>
    </w:lvl>
    <w:lvl w:ilvl="1" w:tplc="28D6DF6A">
      <w:start w:val="1"/>
      <w:numFmt w:val="bullet"/>
      <w:lvlText w:val="o"/>
      <w:lvlJc w:val="left"/>
      <w:pPr>
        <w:ind w:left="1440" w:hanging="360"/>
      </w:pPr>
      <w:rPr>
        <w:rFonts w:ascii="Courier New" w:hAnsi="Courier New" w:hint="default"/>
      </w:rPr>
    </w:lvl>
    <w:lvl w:ilvl="2" w:tplc="5FA6F36E">
      <w:start w:val="1"/>
      <w:numFmt w:val="bullet"/>
      <w:lvlText w:val=""/>
      <w:lvlJc w:val="left"/>
      <w:pPr>
        <w:ind w:left="2160" w:hanging="360"/>
      </w:pPr>
      <w:rPr>
        <w:rFonts w:ascii="Wingdings" w:hAnsi="Wingdings" w:hint="default"/>
      </w:rPr>
    </w:lvl>
    <w:lvl w:ilvl="3" w:tplc="6DACD674">
      <w:start w:val="1"/>
      <w:numFmt w:val="bullet"/>
      <w:lvlText w:val=""/>
      <w:lvlJc w:val="left"/>
      <w:pPr>
        <w:ind w:left="2880" w:hanging="360"/>
      </w:pPr>
      <w:rPr>
        <w:rFonts w:ascii="Symbol" w:hAnsi="Symbol" w:hint="default"/>
      </w:rPr>
    </w:lvl>
    <w:lvl w:ilvl="4" w:tplc="A8901176">
      <w:start w:val="1"/>
      <w:numFmt w:val="bullet"/>
      <w:lvlText w:val="o"/>
      <w:lvlJc w:val="left"/>
      <w:pPr>
        <w:ind w:left="3600" w:hanging="360"/>
      </w:pPr>
      <w:rPr>
        <w:rFonts w:ascii="Courier New" w:hAnsi="Courier New" w:hint="default"/>
      </w:rPr>
    </w:lvl>
    <w:lvl w:ilvl="5" w:tplc="5F42CA7C">
      <w:start w:val="1"/>
      <w:numFmt w:val="bullet"/>
      <w:lvlText w:val=""/>
      <w:lvlJc w:val="left"/>
      <w:pPr>
        <w:ind w:left="4320" w:hanging="360"/>
      </w:pPr>
      <w:rPr>
        <w:rFonts w:ascii="Wingdings" w:hAnsi="Wingdings" w:hint="default"/>
      </w:rPr>
    </w:lvl>
    <w:lvl w:ilvl="6" w:tplc="9BFA3FCE">
      <w:start w:val="1"/>
      <w:numFmt w:val="bullet"/>
      <w:lvlText w:val=""/>
      <w:lvlJc w:val="left"/>
      <w:pPr>
        <w:ind w:left="5040" w:hanging="360"/>
      </w:pPr>
      <w:rPr>
        <w:rFonts w:ascii="Symbol" w:hAnsi="Symbol" w:hint="default"/>
      </w:rPr>
    </w:lvl>
    <w:lvl w:ilvl="7" w:tplc="43FA3BD8">
      <w:start w:val="1"/>
      <w:numFmt w:val="bullet"/>
      <w:lvlText w:val="o"/>
      <w:lvlJc w:val="left"/>
      <w:pPr>
        <w:ind w:left="5760" w:hanging="360"/>
      </w:pPr>
      <w:rPr>
        <w:rFonts w:ascii="Courier New" w:hAnsi="Courier New" w:hint="default"/>
      </w:rPr>
    </w:lvl>
    <w:lvl w:ilvl="8" w:tplc="461C31AE">
      <w:start w:val="1"/>
      <w:numFmt w:val="bullet"/>
      <w:lvlText w:val=""/>
      <w:lvlJc w:val="left"/>
      <w:pPr>
        <w:ind w:left="6480" w:hanging="360"/>
      </w:pPr>
      <w:rPr>
        <w:rFonts w:ascii="Wingdings" w:hAnsi="Wingdings" w:hint="default"/>
      </w:rPr>
    </w:lvl>
  </w:abstractNum>
  <w:abstractNum w:abstractNumId="29" w15:restartNumberingAfterBreak="0">
    <w:nsid w:val="123D713C"/>
    <w:multiLevelType w:val="hybridMultilevel"/>
    <w:tmpl w:val="FFFFFFFF"/>
    <w:lvl w:ilvl="0" w:tplc="91D41A34">
      <w:start w:val="1"/>
      <w:numFmt w:val="bullet"/>
      <w:lvlText w:val=""/>
      <w:lvlJc w:val="left"/>
      <w:pPr>
        <w:ind w:left="720" w:hanging="360"/>
      </w:pPr>
      <w:rPr>
        <w:rFonts w:ascii="Symbol" w:hAnsi="Symbol" w:hint="default"/>
      </w:rPr>
    </w:lvl>
    <w:lvl w:ilvl="1" w:tplc="929A8924">
      <w:start w:val="1"/>
      <w:numFmt w:val="bullet"/>
      <w:lvlText w:val="o"/>
      <w:lvlJc w:val="left"/>
      <w:pPr>
        <w:ind w:left="1440" w:hanging="360"/>
      </w:pPr>
      <w:rPr>
        <w:rFonts w:ascii="Courier New" w:hAnsi="Courier New" w:hint="default"/>
      </w:rPr>
    </w:lvl>
    <w:lvl w:ilvl="2" w:tplc="B9A8E3C2">
      <w:start w:val="1"/>
      <w:numFmt w:val="bullet"/>
      <w:lvlText w:val=""/>
      <w:lvlJc w:val="left"/>
      <w:pPr>
        <w:ind w:left="2160" w:hanging="360"/>
      </w:pPr>
      <w:rPr>
        <w:rFonts w:ascii="Wingdings" w:hAnsi="Wingdings" w:hint="default"/>
      </w:rPr>
    </w:lvl>
    <w:lvl w:ilvl="3" w:tplc="0966DC82">
      <w:start w:val="1"/>
      <w:numFmt w:val="bullet"/>
      <w:lvlText w:val=""/>
      <w:lvlJc w:val="left"/>
      <w:pPr>
        <w:ind w:left="2880" w:hanging="360"/>
      </w:pPr>
      <w:rPr>
        <w:rFonts w:ascii="Symbol" w:hAnsi="Symbol" w:hint="default"/>
      </w:rPr>
    </w:lvl>
    <w:lvl w:ilvl="4" w:tplc="246A37DC">
      <w:start w:val="1"/>
      <w:numFmt w:val="bullet"/>
      <w:lvlText w:val="o"/>
      <w:lvlJc w:val="left"/>
      <w:pPr>
        <w:ind w:left="3600" w:hanging="360"/>
      </w:pPr>
      <w:rPr>
        <w:rFonts w:ascii="Courier New" w:hAnsi="Courier New" w:hint="default"/>
      </w:rPr>
    </w:lvl>
    <w:lvl w:ilvl="5" w:tplc="40100EA6">
      <w:start w:val="1"/>
      <w:numFmt w:val="bullet"/>
      <w:lvlText w:val=""/>
      <w:lvlJc w:val="left"/>
      <w:pPr>
        <w:ind w:left="4320" w:hanging="360"/>
      </w:pPr>
      <w:rPr>
        <w:rFonts w:ascii="Wingdings" w:hAnsi="Wingdings" w:hint="default"/>
      </w:rPr>
    </w:lvl>
    <w:lvl w:ilvl="6" w:tplc="36DE402C">
      <w:start w:val="1"/>
      <w:numFmt w:val="bullet"/>
      <w:lvlText w:val=""/>
      <w:lvlJc w:val="left"/>
      <w:pPr>
        <w:ind w:left="5040" w:hanging="360"/>
      </w:pPr>
      <w:rPr>
        <w:rFonts w:ascii="Symbol" w:hAnsi="Symbol" w:hint="default"/>
      </w:rPr>
    </w:lvl>
    <w:lvl w:ilvl="7" w:tplc="5A480100">
      <w:start w:val="1"/>
      <w:numFmt w:val="bullet"/>
      <w:lvlText w:val="o"/>
      <w:lvlJc w:val="left"/>
      <w:pPr>
        <w:ind w:left="5760" w:hanging="360"/>
      </w:pPr>
      <w:rPr>
        <w:rFonts w:ascii="Courier New" w:hAnsi="Courier New" w:hint="default"/>
      </w:rPr>
    </w:lvl>
    <w:lvl w:ilvl="8" w:tplc="ACBC2988">
      <w:start w:val="1"/>
      <w:numFmt w:val="bullet"/>
      <w:lvlText w:val=""/>
      <w:lvlJc w:val="left"/>
      <w:pPr>
        <w:ind w:left="6480" w:hanging="360"/>
      </w:pPr>
      <w:rPr>
        <w:rFonts w:ascii="Wingdings" w:hAnsi="Wingdings" w:hint="default"/>
      </w:rPr>
    </w:lvl>
  </w:abstractNum>
  <w:abstractNum w:abstractNumId="30" w15:restartNumberingAfterBreak="0">
    <w:nsid w:val="139D27C7"/>
    <w:multiLevelType w:val="multilevel"/>
    <w:tmpl w:val="749CE616"/>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31" w15:restartNumberingAfterBreak="0">
    <w:nsid w:val="13AC6CB3"/>
    <w:multiLevelType w:val="multilevel"/>
    <w:tmpl w:val="BA7A60B2"/>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32" w15:restartNumberingAfterBreak="0">
    <w:nsid w:val="1482661A"/>
    <w:multiLevelType w:val="hybridMultilevel"/>
    <w:tmpl w:val="8C38EB44"/>
    <w:lvl w:ilvl="0" w:tplc="41AA87D2">
      <w:start w:val="1"/>
      <w:numFmt w:val="bullet"/>
      <w:lvlText w:val="·"/>
      <w:lvlJc w:val="left"/>
      <w:pPr>
        <w:ind w:left="720" w:hanging="360"/>
      </w:pPr>
      <w:rPr>
        <w:rFonts w:ascii="Symbol" w:hAnsi="Symbol" w:hint="default"/>
      </w:rPr>
    </w:lvl>
    <w:lvl w:ilvl="1" w:tplc="F184125A">
      <w:start w:val="1"/>
      <w:numFmt w:val="bullet"/>
      <w:lvlText w:val="o"/>
      <w:lvlJc w:val="left"/>
      <w:pPr>
        <w:ind w:left="1440" w:hanging="360"/>
      </w:pPr>
      <w:rPr>
        <w:rFonts w:ascii="Courier New" w:hAnsi="Courier New" w:hint="default"/>
      </w:rPr>
    </w:lvl>
    <w:lvl w:ilvl="2" w:tplc="47D6525A">
      <w:start w:val="1"/>
      <w:numFmt w:val="bullet"/>
      <w:lvlText w:val=""/>
      <w:lvlJc w:val="left"/>
      <w:pPr>
        <w:ind w:left="2160" w:hanging="360"/>
      </w:pPr>
      <w:rPr>
        <w:rFonts w:ascii="Wingdings" w:hAnsi="Wingdings" w:hint="default"/>
      </w:rPr>
    </w:lvl>
    <w:lvl w:ilvl="3" w:tplc="D164901C">
      <w:start w:val="1"/>
      <w:numFmt w:val="bullet"/>
      <w:lvlText w:val=""/>
      <w:lvlJc w:val="left"/>
      <w:pPr>
        <w:ind w:left="2880" w:hanging="360"/>
      </w:pPr>
      <w:rPr>
        <w:rFonts w:ascii="Symbol" w:hAnsi="Symbol" w:hint="default"/>
      </w:rPr>
    </w:lvl>
    <w:lvl w:ilvl="4" w:tplc="2B6673E4">
      <w:start w:val="1"/>
      <w:numFmt w:val="bullet"/>
      <w:lvlText w:val="o"/>
      <w:lvlJc w:val="left"/>
      <w:pPr>
        <w:ind w:left="3600" w:hanging="360"/>
      </w:pPr>
      <w:rPr>
        <w:rFonts w:ascii="Courier New" w:hAnsi="Courier New" w:hint="default"/>
      </w:rPr>
    </w:lvl>
    <w:lvl w:ilvl="5" w:tplc="5B1CD83A">
      <w:start w:val="1"/>
      <w:numFmt w:val="bullet"/>
      <w:lvlText w:val=""/>
      <w:lvlJc w:val="left"/>
      <w:pPr>
        <w:ind w:left="4320" w:hanging="360"/>
      </w:pPr>
      <w:rPr>
        <w:rFonts w:ascii="Wingdings" w:hAnsi="Wingdings" w:hint="default"/>
      </w:rPr>
    </w:lvl>
    <w:lvl w:ilvl="6" w:tplc="CD5E1E04">
      <w:start w:val="1"/>
      <w:numFmt w:val="bullet"/>
      <w:lvlText w:val=""/>
      <w:lvlJc w:val="left"/>
      <w:pPr>
        <w:ind w:left="5040" w:hanging="360"/>
      </w:pPr>
      <w:rPr>
        <w:rFonts w:ascii="Symbol" w:hAnsi="Symbol" w:hint="default"/>
      </w:rPr>
    </w:lvl>
    <w:lvl w:ilvl="7" w:tplc="C5120046">
      <w:start w:val="1"/>
      <w:numFmt w:val="bullet"/>
      <w:lvlText w:val="o"/>
      <w:lvlJc w:val="left"/>
      <w:pPr>
        <w:ind w:left="5760" w:hanging="360"/>
      </w:pPr>
      <w:rPr>
        <w:rFonts w:ascii="Courier New" w:hAnsi="Courier New" w:hint="default"/>
      </w:rPr>
    </w:lvl>
    <w:lvl w:ilvl="8" w:tplc="E40C4540">
      <w:start w:val="1"/>
      <w:numFmt w:val="bullet"/>
      <w:lvlText w:val=""/>
      <w:lvlJc w:val="left"/>
      <w:pPr>
        <w:ind w:left="6480" w:hanging="360"/>
      </w:pPr>
      <w:rPr>
        <w:rFonts w:ascii="Wingdings" w:hAnsi="Wingdings" w:hint="default"/>
      </w:rPr>
    </w:lvl>
  </w:abstractNum>
  <w:abstractNum w:abstractNumId="33" w15:restartNumberingAfterBreak="0">
    <w:nsid w:val="14D97D20"/>
    <w:multiLevelType w:val="hybridMultilevel"/>
    <w:tmpl w:val="032C1D84"/>
    <w:lvl w:ilvl="0" w:tplc="BAEEC58A">
      <w:start w:val="1"/>
      <w:numFmt w:val="bullet"/>
      <w:lvlText w:val=""/>
      <w:lvlJc w:val="left"/>
      <w:pPr>
        <w:ind w:left="720" w:hanging="360"/>
      </w:pPr>
      <w:rPr>
        <w:rFonts w:ascii="Symbol" w:hAnsi="Symbol" w:hint="default"/>
      </w:rPr>
    </w:lvl>
    <w:lvl w:ilvl="1" w:tplc="D984293C">
      <w:start w:val="1"/>
      <w:numFmt w:val="bullet"/>
      <w:lvlText w:val="o"/>
      <w:lvlJc w:val="left"/>
      <w:pPr>
        <w:ind w:left="1440" w:hanging="360"/>
      </w:pPr>
      <w:rPr>
        <w:rFonts w:ascii="Courier New" w:hAnsi="Courier New" w:hint="default"/>
      </w:rPr>
    </w:lvl>
    <w:lvl w:ilvl="2" w:tplc="26329DDA">
      <w:start w:val="1"/>
      <w:numFmt w:val="bullet"/>
      <w:lvlText w:val=""/>
      <w:lvlJc w:val="left"/>
      <w:pPr>
        <w:ind w:left="2160" w:hanging="360"/>
      </w:pPr>
      <w:rPr>
        <w:rFonts w:ascii="Wingdings" w:hAnsi="Wingdings" w:hint="default"/>
      </w:rPr>
    </w:lvl>
    <w:lvl w:ilvl="3" w:tplc="51BAA304">
      <w:start w:val="1"/>
      <w:numFmt w:val="bullet"/>
      <w:lvlText w:val=""/>
      <w:lvlJc w:val="left"/>
      <w:pPr>
        <w:ind w:left="2880" w:hanging="360"/>
      </w:pPr>
      <w:rPr>
        <w:rFonts w:ascii="Symbol" w:hAnsi="Symbol" w:hint="default"/>
      </w:rPr>
    </w:lvl>
    <w:lvl w:ilvl="4" w:tplc="61522292">
      <w:start w:val="1"/>
      <w:numFmt w:val="bullet"/>
      <w:lvlText w:val="o"/>
      <w:lvlJc w:val="left"/>
      <w:pPr>
        <w:ind w:left="3600" w:hanging="360"/>
      </w:pPr>
      <w:rPr>
        <w:rFonts w:ascii="Courier New" w:hAnsi="Courier New" w:hint="default"/>
      </w:rPr>
    </w:lvl>
    <w:lvl w:ilvl="5" w:tplc="816685D0">
      <w:start w:val="1"/>
      <w:numFmt w:val="bullet"/>
      <w:lvlText w:val=""/>
      <w:lvlJc w:val="left"/>
      <w:pPr>
        <w:ind w:left="4320" w:hanging="360"/>
      </w:pPr>
      <w:rPr>
        <w:rFonts w:ascii="Wingdings" w:hAnsi="Wingdings" w:hint="default"/>
      </w:rPr>
    </w:lvl>
    <w:lvl w:ilvl="6" w:tplc="0950A0F2">
      <w:start w:val="1"/>
      <w:numFmt w:val="bullet"/>
      <w:lvlText w:val=""/>
      <w:lvlJc w:val="left"/>
      <w:pPr>
        <w:ind w:left="5040" w:hanging="360"/>
      </w:pPr>
      <w:rPr>
        <w:rFonts w:ascii="Symbol" w:hAnsi="Symbol" w:hint="default"/>
      </w:rPr>
    </w:lvl>
    <w:lvl w:ilvl="7" w:tplc="CE483F16">
      <w:start w:val="1"/>
      <w:numFmt w:val="bullet"/>
      <w:lvlText w:val="o"/>
      <w:lvlJc w:val="left"/>
      <w:pPr>
        <w:ind w:left="5760" w:hanging="360"/>
      </w:pPr>
      <w:rPr>
        <w:rFonts w:ascii="Courier New" w:hAnsi="Courier New" w:hint="default"/>
      </w:rPr>
    </w:lvl>
    <w:lvl w:ilvl="8" w:tplc="B92A381E">
      <w:start w:val="1"/>
      <w:numFmt w:val="bullet"/>
      <w:lvlText w:val=""/>
      <w:lvlJc w:val="left"/>
      <w:pPr>
        <w:ind w:left="6480" w:hanging="360"/>
      </w:pPr>
      <w:rPr>
        <w:rFonts w:ascii="Wingdings" w:hAnsi="Wingdings" w:hint="default"/>
      </w:rPr>
    </w:lvl>
  </w:abstractNum>
  <w:abstractNum w:abstractNumId="34" w15:restartNumberingAfterBreak="0">
    <w:nsid w:val="14FE78A2"/>
    <w:multiLevelType w:val="hybridMultilevel"/>
    <w:tmpl w:val="FFFFFFFF"/>
    <w:lvl w:ilvl="0" w:tplc="685AB00C">
      <w:start w:val="1"/>
      <w:numFmt w:val="bullet"/>
      <w:lvlText w:val=""/>
      <w:lvlJc w:val="left"/>
      <w:pPr>
        <w:ind w:left="720" w:hanging="360"/>
      </w:pPr>
      <w:rPr>
        <w:rFonts w:ascii="Symbol" w:hAnsi="Symbol" w:hint="default"/>
      </w:rPr>
    </w:lvl>
    <w:lvl w:ilvl="1" w:tplc="5D3A15F8">
      <w:start w:val="1"/>
      <w:numFmt w:val="bullet"/>
      <w:lvlText w:val="o"/>
      <w:lvlJc w:val="left"/>
      <w:pPr>
        <w:ind w:left="1440" w:hanging="360"/>
      </w:pPr>
      <w:rPr>
        <w:rFonts w:ascii="Courier New" w:hAnsi="Courier New" w:hint="default"/>
      </w:rPr>
    </w:lvl>
    <w:lvl w:ilvl="2" w:tplc="4D9816F2">
      <w:start w:val="1"/>
      <w:numFmt w:val="bullet"/>
      <w:lvlText w:val=""/>
      <w:lvlJc w:val="left"/>
      <w:pPr>
        <w:ind w:left="2160" w:hanging="360"/>
      </w:pPr>
      <w:rPr>
        <w:rFonts w:ascii="Wingdings" w:hAnsi="Wingdings" w:hint="default"/>
      </w:rPr>
    </w:lvl>
    <w:lvl w:ilvl="3" w:tplc="8ADCBDE8">
      <w:start w:val="1"/>
      <w:numFmt w:val="bullet"/>
      <w:lvlText w:val=""/>
      <w:lvlJc w:val="left"/>
      <w:pPr>
        <w:ind w:left="2880" w:hanging="360"/>
      </w:pPr>
      <w:rPr>
        <w:rFonts w:ascii="Symbol" w:hAnsi="Symbol" w:hint="default"/>
      </w:rPr>
    </w:lvl>
    <w:lvl w:ilvl="4" w:tplc="23222172">
      <w:start w:val="1"/>
      <w:numFmt w:val="bullet"/>
      <w:lvlText w:val="o"/>
      <w:lvlJc w:val="left"/>
      <w:pPr>
        <w:ind w:left="3600" w:hanging="360"/>
      </w:pPr>
      <w:rPr>
        <w:rFonts w:ascii="Courier New" w:hAnsi="Courier New" w:hint="default"/>
      </w:rPr>
    </w:lvl>
    <w:lvl w:ilvl="5" w:tplc="8C3A2A9E">
      <w:start w:val="1"/>
      <w:numFmt w:val="bullet"/>
      <w:lvlText w:val=""/>
      <w:lvlJc w:val="left"/>
      <w:pPr>
        <w:ind w:left="4320" w:hanging="360"/>
      </w:pPr>
      <w:rPr>
        <w:rFonts w:ascii="Wingdings" w:hAnsi="Wingdings" w:hint="default"/>
      </w:rPr>
    </w:lvl>
    <w:lvl w:ilvl="6" w:tplc="35903940">
      <w:start w:val="1"/>
      <w:numFmt w:val="bullet"/>
      <w:lvlText w:val=""/>
      <w:lvlJc w:val="left"/>
      <w:pPr>
        <w:ind w:left="5040" w:hanging="360"/>
      </w:pPr>
      <w:rPr>
        <w:rFonts w:ascii="Symbol" w:hAnsi="Symbol" w:hint="default"/>
      </w:rPr>
    </w:lvl>
    <w:lvl w:ilvl="7" w:tplc="C084FB6A">
      <w:start w:val="1"/>
      <w:numFmt w:val="bullet"/>
      <w:lvlText w:val="o"/>
      <w:lvlJc w:val="left"/>
      <w:pPr>
        <w:ind w:left="5760" w:hanging="360"/>
      </w:pPr>
      <w:rPr>
        <w:rFonts w:ascii="Courier New" w:hAnsi="Courier New" w:hint="default"/>
      </w:rPr>
    </w:lvl>
    <w:lvl w:ilvl="8" w:tplc="9CF87D60">
      <w:start w:val="1"/>
      <w:numFmt w:val="bullet"/>
      <w:lvlText w:val=""/>
      <w:lvlJc w:val="left"/>
      <w:pPr>
        <w:ind w:left="6480" w:hanging="360"/>
      </w:pPr>
      <w:rPr>
        <w:rFonts w:ascii="Wingdings" w:hAnsi="Wingdings" w:hint="default"/>
      </w:rPr>
    </w:lvl>
  </w:abstractNum>
  <w:abstractNum w:abstractNumId="35" w15:restartNumberingAfterBreak="0">
    <w:nsid w:val="17C514FC"/>
    <w:multiLevelType w:val="multilevel"/>
    <w:tmpl w:val="814E11D8"/>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36" w15:restartNumberingAfterBreak="0">
    <w:nsid w:val="19503686"/>
    <w:multiLevelType w:val="hybridMultilevel"/>
    <w:tmpl w:val="FFFFFFFF"/>
    <w:lvl w:ilvl="0" w:tplc="DECE4508">
      <w:start w:val="1"/>
      <w:numFmt w:val="bullet"/>
      <w:lvlText w:val=""/>
      <w:lvlJc w:val="left"/>
      <w:pPr>
        <w:ind w:left="720" w:hanging="360"/>
      </w:pPr>
      <w:rPr>
        <w:rFonts w:ascii="Symbol" w:hAnsi="Symbol" w:hint="default"/>
      </w:rPr>
    </w:lvl>
    <w:lvl w:ilvl="1" w:tplc="D4461880">
      <w:start w:val="1"/>
      <w:numFmt w:val="bullet"/>
      <w:lvlText w:val="o"/>
      <w:lvlJc w:val="left"/>
      <w:pPr>
        <w:ind w:left="1440" w:hanging="360"/>
      </w:pPr>
      <w:rPr>
        <w:rFonts w:ascii="Courier New" w:hAnsi="Courier New" w:hint="default"/>
      </w:rPr>
    </w:lvl>
    <w:lvl w:ilvl="2" w:tplc="588EDC1E">
      <w:start w:val="1"/>
      <w:numFmt w:val="bullet"/>
      <w:lvlText w:val=""/>
      <w:lvlJc w:val="left"/>
      <w:pPr>
        <w:ind w:left="2160" w:hanging="360"/>
      </w:pPr>
      <w:rPr>
        <w:rFonts w:ascii="Wingdings" w:hAnsi="Wingdings" w:hint="default"/>
      </w:rPr>
    </w:lvl>
    <w:lvl w:ilvl="3" w:tplc="027826D0">
      <w:start w:val="1"/>
      <w:numFmt w:val="bullet"/>
      <w:lvlText w:val=""/>
      <w:lvlJc w:val="left"/>
      <w:pPr>
        <w:ind w:left="2880" w:hanging="360"/>
      </w:pPr>
      <w:rPr>
        <w:rFonts w:ascii="Symbol" w:hAnsi="Symbol" w:hint="default"/>
      </w:rPr>
    </w:lvl>
    <w:lvl w:ilvl="4" w:tplc="6A665C10">
      <w:start w:val="1"/>
      <w:numFmt w:val="bullet"/>
      <w:lvlText w:val="o"/>
      <w:lvlJc w:val="left"/>
      <w:pPr>
        <w:ind w:left="3600" w:hanging="360"/>
      </w:pPr>
      <w:rPr>
        <w:rFonts w:ascii="Courier New" w:hAnsi="Courier New" w:hint="default"/>
      </w:rPr>
    </w:lvl>
    <w:lvl w:ilvl="5" w:tplc="3E00D15C">
      <w:start w:val="1"/>
      <w:numFmt w:val="bullet"/>
      <w:lvlText w:val=""/>
      <w:lvlJc w:val="left"/>
      <w:pPr>
        <w:ind w:left="4320" w:hanging="360"/>
      </w:pPr>
      <w:rPr>
        <w:rFonts w:ascii="Wingdings" w:hAnsi="Wingdings" w:hint="default"/>
      </w:rPr>
    </w:lvl>
    <w:lvl w:ilvl="6" w:tplc="39BE77B0">
      <w:start w:val="1"/>
      <w:numFmt w:val="bullet"/>
      <w:lvlText w:val=""/>
      <w:lvlJc w:val="left"/>
      <w:pPr>
        <w:ind w:left="5040" w:hanging="360"/>
      </w:pPr>
      <w:rPr>
        <w:rFonts w:ascii="Symbol" w:hAnsi="Symbol" w:hint="default"/>
      </w:rPr>
    </w:lvl>
    <w:lvl w:ilvl="7" w:tplc="00CA904E">
      <w:start w:val="1"/>
      <w:numFmt w:val="bullet"/>
      <w:lvlText w:val="o"/>
      <w:lvlJc w:val="left"/>
      <w:pPr>
        <w:ind w:left="5760" w:hanging="360"/>
      </w:pPr>
      <w:rPr>
        <w:rFonts w:ascii="Courier New" w:hAnsi="Courier New" w:hint="default"/>
      </w:rPr>
    </w:lvl>
    <w:lvl w:ilvl="8" w:tplc="65503CD4">
      <w:start w:val="1"/>
      <w:numFmt w:val="bullet"/>
      <w:lvlText w:val=""/>
      <w:lvlJc w:val="left"/>
      <w:pPr>
        <w:ind w:left="6480" w:hanging="360"/>
      </w:pPr>
      <w:rPr>
        <w:rFonts w:ascii="Wingdings" w:hAnsi="Wingdings" w:hint="default"/>
      </w:rPr>
    </w:lvl>
  </w:abstractNum>
  <w:abstractNum w:abstractNumId="37" w15:restartNumberingAfterBreak="0">
    <w:nsid w:val="1AEC7433"/>
    <w:multiLevelType w:val="hybridMultilevel"/>
    <w:tmpl w:val="FFFFFFFF"/>
    <w:lvl w:ilvl="0" w:tplc="1F0C57A4">
      <w:start w:val="1"/>
      <w:numFmt w:val="bullet"/>
      <w:lvlText w:val=""/>
      <w:lvlJc w:val="left"/>
      <w:pPr>
        <w:ind w:left="1776" w:hanging="360"/>
      </w:pPr>
      <w:rPr>
        <w:rFonts w:ascii="Symbol" w:hAnsi="Symbol" w:hint="default"/>
      </w:rPr>
    </w:lvl>
    <w:lvl w:ilvl="1" w:tplc="9520798E">
      <w:start w:val="1"/>
      <w:numFmt w:val="bullet"/>
      <w:lvlText w:val="o"/>
      <w:lvlJc w:val="left"/>
      <w:pPr>
        <w:ind w:left="2496" w:hanging="360"/>
      </w:pPr>
      <w:rPr>
        <w:rFonts w:ascii="Courier New" w:hAnsi="Courier New" w:hint="default"/>
      </w:rPr>
    </w:lvl>
    <w:lvl w:ilvl="2" w:tplc="DD22F7D4">
      <w:start w:val="1"/>
      <w:numFmt w:val="bullet"/>
      <w:lvlText w:val=""/>
      <w:lvlJc w:val="left"/>
      <w:pPr>
        <w:ind w:left="3216" w:hanging="360"/>
      </w:pPr>
      <w:rPr>
        <w:rFonts w:ascii="Wingdings" w:hAnsi="Wingdings" w:hint="default"/>
      </w:rPr>
    </w:lvl>
    <w:lvl w:ilvl="3" w:tplc="0D165076">
      <w:start w:val="1"/>
      <w:numFmt w:val="bullet"/>
      <w:lvlText w:val=""/>
      <w:lvlJc w:val="left"/>
      <w:pPr>
        <w:ind w:left="3936" w:hanging="360"/>
      </w:pPr>
      <w:rPr>
        <w:rFonts w:ascii="Symbol" w:hAnsi="Symbol" w:hint="default"/>
      </w:rPr>
    </w:lvl>
    <w:lvl w:ilvl="4" w:tplc="1004E524">
      <w:start w:val="1"/>
      <w:numFmt w:val="bullet"/>
      <w:lvlText w:val="o"/>
      <w:lvlJc w:val="left"/>
      <w:pPr>
        <w:ind w:left="4656" w:hanging="360"/>
      </w:pPr>
      <w:rPr>
        <w:rFonts w:ascii="Courier New" w:hAnsi="Courier New" w:hint="default"/>
      </w:rPr>
    </w:lvl>
    <w:lvl w:ilvl="5" w:tplc="547A1DC6">
      <w:start w:val="1"/>
      <w:numFmt w:val="bullet"/>
      <w:lvlText w:val=""/>
      <w:lvlJc w:val="left"/>
      <w:pPr>
        <w:ind w:left="5376" w:hanging="360"/>
      </w:pPr>
      <w:rPr>
        <w:rFonts w:ascii="Wingdings" w:hAnsi="Wingdings" w:hint="default"/>
      </w:rPr>
    </w:lvl>
    <w:lvl w:ilvl="6" w:tplc="772C396C">
      <w:start w:val="1"/>
      <w:numFmt w:val="bullet"/>
      <w:lvlText w:val=""/>
      <w:lvlJc w:val="left"/>
      <w:pPr>
        <w:ind w:left="6096" w:hanging="360"/>
      </w:pPr>
      <w:rPr>
        <w:rFonts w:ascii="Symbol" w:hAnsi="Symbol" w:hint="default"/>
      </w:rPr>
    </w:lvl>
    <w:lvl w:ilvl="7" w:tplc="6380A714">
      <w:start w:val="1"/>
      <w:numFmt w:val="bullet"/>
      <w:lvlText w:val="o"/>
      <w:lvlJc w:val="left"/>
      <w:pPr>
        <w:ind w:left="6816" w:hanging="360"/>
      </w:pPr>
      <w:rPr>
        <w:rFonts w:ascii="Courier New" w:hAnsi="Courier New" w:hint="default"/>
      </w:rPr>
    </w:lvl>
    <w:lvl w:ilvl="8" w:tplc="4774AC5A">
      <w:start w:val="1"/>
      <w:numFmt w:val="bullet"/>
      <w:lvlText w:val=""/>
      <w:lvlJc w:val="left"/>
      <w:pPr>
        <w:ind w:left="7536" w:hanging="360"/>
      </w:pPr>
      <w:rPr>
        <w:rFonts w:ascii="Wingdings" w:hAnsi="Wingdings" w:hint="default"/>
      </w:rPr>
    </w:lvl>
  </w:abstractNum>
  <w:abstractNum w:abstractNumId="38" w15:restartNumberingAfterBreak="0">
    <w:nsid w:val="1CEF2913"/>
    <w:multiLevelType w:val="hybridMultilevel"/>
    <w:tmpl w:val="FFFFFFFF"/>
    <w:lvl w:ilvl="0" w:tplc="F42CEA1E">
      <w:start w:val="1"/>
      <w:numFmt w:val="bullet"/>
      <w:lvlText w:val=""/>
      <w:lvlJc w:val="left"/>
      <w:pPr>
        <w:ind w:left="720" w:hanging="360"/>
      </w:pPr>
      <w:rPr>
        <w:rFonts w:ascii="Symbol" w:hAnsi="Symbol" w:hint="default"/>
      </w:rPr>
    </w:lvl>
    <w:lvl w:ilvl="1" w:tplc="353A419C">
      <w:start w:val="1"/>
      <w:numFmt w:val="bullet"/>
      <w:lvlText w:val="o"/>
      <w:lvlJc w:val="left"/>
      <w:pPr>
        <w:ind w:left="1440" w:hanging="360"/>
      </w:pPr>
      <w:rPr>
        <w:rFonts w:ascii="Courier New" w:hAnsi="Courier New" w:hint="default"/>
      </w:rPr>
    </w:lvl>
    <w:lvl w:ilvl="2" w:tplc="51466262">
      <w:start w:val="1"/>
      <w:numFmt w:val="bullet"/>
      <w:lvlText w:val=""/>
      <w:lvlJc w:val="left"/>
      <w:pPr>
        <w:ind w:left="2160" w:hanging="360"/>
      </w:pPr>
      <w:rPr>
        <w:rFonts w:ascii="Wingdings" w:hAnsi="Wingdings" w:hint="default"/>
      </w:rPr>
    </w:lvl>
    <w:lvl w:ilvl="3" w:tplc="D7C680C2">
      <w:start w:val="1"/>
      <w:numFmt w:val="bullet"/>
      <w:lvlText w:val=""/>
      <w:lvlJc w:val="left"/>
      <w:pPr>
        <w:ind w:left="2880" w:hanging="360"/>
      </w:pPr>
      <w:rPr>
        <w:rFonts w:ascii="Symbol" w:hAnsi="Symbol" w:hint="default"/>
      </w:rPr>
    </w:lvl>
    <w:lvl w:ilvl="4" w:tplc="F8DA8116">
      <w:start w:val="1"/>
      <w:numFmt w:val="bullet"/>
      <w:lvlText w:val="o"/>
      <w:lvlJc w:val="left"/>
      <w:pPr>
        <w:ind w:left="3600" w:hanging="360"/>
      </w:pPr>
      <w:rPr>
        <w:rFonts w:ascii="Courier New" w:hAnsi="Courier New" w:hint="default"/>
      </w:rPr>
    </w:lvl>
    <w:lvl w:ilvl="5" w:tplc="C9320BD8">
      <w:start w:val="1"/>
      <w:numFmt w:val="bullet"/>
      <w:lvlText w:val=""/>
      <w:lvlJc w:val="left"/>
      <w:pPr>
        <w:ind w:left="4320" w:hanging="360"/>
      </w:pPr>
      <w:rPr>
        <w:rFonts w:ascii="Wingdings" w:hAnsi="Wingdings" w:hint="default"/>
      </w:rPr>
    </w:lvl>
    <w:lvl w:ilvl="6" w:tplc="BAE8DF6A">
      <w:start w:val="1"/>
      <w:numFmt w:val="bullet"/>
      <w:lvlText w:val=""/>
      <w:lvlJc w:val="left"/>
      <w:pPr>
        <w:ind w:left="5040" w:hanging="360"/>
      </w:pPr>
      <w:rPr>
        <w:rFonts w:ascii="Symbol" w:hAnsi="Symbol" w:hint="default"/>
      </w:rPr>
    </w:lvl>
    <w:lvl w:ilvl="7" w:tplc="97029DC8">
      <w:start w:val="1"/>
      <w:numFmt w:val="bullet"/>
      <w:lvlText w:val="o"/>
      <w:lvlJc w:val="left"/>
      <w:pPr>
        <w:ind w:left="5760" w:hanging="360"/>
      </w:pPr>
      <w:rPr>
        <w:rFonts w:ascii="Courier New" w:hAnsi="Courier New" w:hint="default"/>
      </w:rPr>
    </w:lvl>
    <w:lvl w:ilvl="8" w:tplc="8A7C4D5C">
      <w:start w:val="1"/>
      <w:numFmt w:val="bullet"/>
      <w:lvlText w:val=""/>
      <w:lvlJc w:val="left"/>
      <w:pPr>
        <w:ind w:left="6480" w:hanging="360"/>
      </w:pPr>
      <w:rPr>
        <w:rFonts w:ascii="Wingdings" w:hAnsi="Wingdings" w:hint="default"/>
      </w:rPr>
    </w:lvl>
  </w:abstractNum>
  <w:abstractNum w:abstractNumId="39" w15:restartNumberingAfterBreak="0">
    <w:nsid w:val="1E2F1757"/>
    <w:multiLevelType w:val="hybridMultilevel"/>
    <w:tmpl w:val="14043546"/>
    <w:lvl w:ilvl="0" w:tplc="2B84B84C">
      <w:start w:val="1"/>
      <w:numFmt w:val="bullet"/>
      <w:lvlText w:val=""/>
      <w:lvlJc w:val="left"/>
      <w:pPr>
        <w:ind w:left="720" w:hanging="360"/>
      </w:pPr>
      <w:rPr>
        <w:rFonts w:ascii="Symbol" w:hAnsi="Symbol" w:hint="default"/>
      </w:rPr>
    </w:lvl>
    <w:lvl w:ilvl="1" w:tplc="BA32BE0E">
      <w:start w:val="1"/>
      <w:numFmt w:val="bullet"/>
      <w:lvlText w:val="·"/>
      <w:lvlJc w:val="left"/>
      <w:pPr>
        <w:ind w:left="1440" w:hanging="360"/>
      </w:pPr>
      <w:rPr>
        <w:rFonts w:ascii="Symbol" w:hAnsi="Symbol" w:hint="default"/>
      </w:rPr>
    </w:lvl>
    <w:lvl w:ilvl="2" w:tplc="BF524F60">
      <w:start w:val="1"/>
      <w:numFmt w:val="bullet"/>
      <w:lvlText w:val=""/>
      <w:lvlJc w:val="left"/>
      <w:pPr>
        <w:ind w:left="2160" w:hanging="360"/>
      </w:pPr>
      <w:rPr>
        <w:rFonts w:ascii="Wingdings" w:hAnsi="Wingdings" w:hint="default"/>
      </w:rPr>
    </w:lvl>
    <w:lvl w:ilvl="3" w:tplc="7454498A">
      <w:start w:val="1"/>
      <w:numFmt w:val="bullet"/>
      <w:lvlText w:val=""/>
      <w:lvlJc w:val="left"/>
      <w:pPr>
        <w:ind w:left="2880" w:hanging="360"/>
      </w:pPr>
      <w:rPr>
        <w:rFonts w:ascii="Symbol" w:hAnsi="Symbol" w:hint="default"/>
      </w:rPr>
    </w:lvl>
    <w:lvl w:ilvl="4" w:tplc="970291F2">
      <w:start w:val="1"/>
      <w:numFmt w:val="bullet"/>
      <w:lvlText w:val="o"/>
      <w:lvlJc w:val="left"/>
      <w:pPr>
        <w:ind w:left="3600" w:hanging="360"/>
      </w:pPr>
      <w:rPr>
        <w:rFonts w:ascii="Courier New" w:hAnsi="Courier New" w:hint="default"/>
      </w:rPr>
    </w:lvl>
    <w:lvl w:ilvl="5" w:tplc="8D56B7B4">
      <w:start w:val="1"/>
      <w:numFmt w:val="bullet"/>
      <w:lvlText w:val=""/>
      <w:lvlJc w:val="left"/>
      <w:pPr>
        <w:ind w:left="4320" w:hanging="360"/>
      </w:pPr>
      <w:rPr>
        <w:rFonts w:ascii="Wingdings" w:hAnsi="Wingdings" w:hint="default"/>
      </w:rPr>
    </w:lvl>
    <w:lvl w:ilvl="6" w:tplc="083E80D6">
      <w:start w:val="1"/>
      <w:numFmt w:val="bullet"/>
      <w:lvlText w:val=""/>
      <w:lvlJc w:val="left"/>
      <w:pPr>
        <w:ind w:left="5040" w:hanging="360"/>
      </w:pPr>
      <w:rPr>
        <w:rFonts w:ascii="Symbol" w:hAnsi="Symbol" w:hint="default"/>
      </w:rPr>
    </w:lvl>
    <w:lvl w:ilvl="7" w:tplc="1E1A2324">
      <w:start w:val="1"/>
      <w:numFmt w:val="bullet"/>
      <w:lvlText w:val="o"/>
      <w:lvlJc w:val="left"/>
      <w:pPr>
        <w:ind w:left="5760" w:hanging="360"/>
      </w:pPr>
      <w:rPr>
        <w:rFonts w:ascii="Courier New" w:hAnsi="Courier New" w:hint="default"/>
      </w:rPr>
    </w:lvl>
    <w:lvl w:ilvl="8" w:tplc="96ACADC4">
      <w:start w:val="1"/>
      <w:numFmt w:val="bullet"/>
      <w:lvlText w:val=""/>
      <w:lvlJc w:val="left"/>
      <w:pPr>
        <w:ind w:left="6480" w:hanging="360"/>
      </w:pPr>
      <w:rPr>
        <w:rFonts w:ascii="Wingdings" w:hAnsi="Wingdings" w:hint="default"/>
      </w:rPr>
    </w:lvl>
  </w:abstractNum>
  <w:abstractNum w:abstractNumId="40" w15:restartNumberingAfterBreak="0">
    <w:nsid w:val="1E8342F2"/>
    <w:multiLevelType w:val="multilevel"/>
    <w:tmpl w:val="04A8D8B6"/>
    <w:lvl w:ilvl="0">
      <w:start w:val="1"/>
      <w:numFmt w:val="bullet"/>
      <w:lvlText w:val="o"/>
      <w:lvlJc w:val="left"/>
      <w:pPr>
        <w:tabs>
          <w:tab w:val="num" w:pos="720"/>
        </w:tabs>
        <w:ind w:left="12" w:hanging="360"/>
      </w:pPr>
      <w:rPr>
        <w:rFonts w:ascii="Courier New" w:hAnsi="Courier New" w:hint="default"/>
        <w:sz w:val="20"/>
      </w:rPr>
    </w:lvl>
    <w:lvl w:ilvl="1" w:tentative="1">
      <w:start w:val="1"/>
      <w:numFmt w:val="bullet"/>
      <w:lvlText w:val="o"/>
      <w:lvlJc w:val="left"/>
      <w:pPr>
        <w:tabs>
          <w:tab w:val="num" w:pos="1440"/>
        </w:tabs>
        <w:ind w:left="732" w:hanging="360"/>
      </w:pPr>
      <w:rPr>
        <w:rFonts w:ascii="Courier New" w:hAnsi="Courier New" w:hint="default"/>
        <w:sz w:val="20"/>
      </w:rPr>
    </w:lvl>
    <w:lvl w:ilvl="2" w:tentative="1">
      <w:start w:val="1"/>
      <w:numFmt w:val="bullet"/>
      <w:lvlText w:val="o"/>
      <w:lvlJc w:val="left"/>
      <w:pPr>
        <w:tabs>
          <w:tab w:val="num" w:pos="2160"/>
        </w:tabs>
        <w:ind w:left="1452" w:hanging="360"/>
      </w:pPr>
      <w:rPr>
        <w:rFonts w:ascii="Courier New" w:hAnsi="Courier New" w:hint="default"/>
        <w:sz w:val="20"/>
      </w:rPr>
    </w:lvl>
    <w:lvl w:ilvl="3" w:tentative="1">
      <w:start w:val="1"/>
      <w:numFmt w:val="bullet"/>
      <w:lvlText w:val="o"/>
      <w:lvlJc w:val="left"/>
      <w:pPr>
        <w:tabs>
          <w:tab w:val="num" w:pos="2880"/>
        </w:tabs>
        <w:ind w:left="2172" w:hanging="360"/>
      </w:pPr>
      <w:rPr>
        <w:rFonts w:ascii="Courier New" w:hAnsi="Courier New" w:hint="default"/>
        <w:sz w:val="20"/>
      </w:rPr>
    </w:lvl>
    <w:lvl w:ilvl="4" w:tentative="1">
      <w:start w:val="1"/>
      <w:numFmt w:val="bullet"/>
      <w:lvlText w:val="o"/>
      <w:lvlJc w:val="left"/>
      <w:pPr>
        <w:tabs>
          <w:tab w:val="num" w:pos="3600"/>
        </w:tabs>
        <w:ind w:left="2892" w:hanging="360"/>
      </w:pPr>
      <w:rPr>
        <w:rFonts w:ascii="Courier New" w:hAnsi="Courier New" w:hint="default"/>
        <w:sz w:val="20"/>
      </w:rPr>
    </w:lvl>
    <w:lvl w:ilvl="5" w:tentative="1">
      <w:start w:val="1"/>
      <w:numFmt w:val="bullet"/>
      <w:lvlText w:val="o"/>
      <w:lvlJc w:val="left"/>
      <w:pPr>
        <w:tabs>
          <w:tab w:val="num" w:pos="4320"/>
        </w:tabs>
        <w:ind w:left="3612" w:hanging="360"/>
      </w:pPr>
      <w:rPr>
        <w:rFonts w:ascii="Courier New" w:hAnsi="Courier New" w:hint="default"/>
        <w:sz w:val="20"/>
      </w:rPr>
    </w:lvl>
    <w:lvl w:ilvl="6" w:tentative="1">
      <w:start w:val="1"/>
      <w:numFmt w:val="bullet"/>
      <w:lvlText w:val="o"/>
      <w:lvlJc w:val="left"/>
      <w:pPr>
        <w:tabs>
          <w:tab w:val="num" w:pos="5040"/>
        </w:tabs>
        <w:ind w:left="4332" w:hanging="360"/>
      </w:pPr>
      <w:rPr>
        <w:rFonts w:ascii="Courier New" w:hAnsi="Courier New" w:hint="default"/>
        <w:sz w:val="20"/>
      </w:rPr>
    </w:lvl>
    <w:lvl w:ilvl="7" w:tentative="1">
      <w:start w:val="1"/>
      <w:numFmt w:val="bullet"/>
      <w:lvlText w:val="o"/>
      <w:lvlJc w:val="left"/>
      <w:pPr>
        <w:tabs>
          <w:tab w:val="num" w:pos="5760"/>
        </w:tabs>
        <w:ind w:left="5052" w:hanging="360"/>
      </w:pPr>
      <w:rPr>
        <w:rFonts w:ascii="Courier New" w:hAnsi="Courier New" w:hint="default"/>
        <w:sz w:val="20"/>
      </w:rPr>
    </w:lvl>
    <w:lvl w:ilvl="8" w:tentative="1">
      <w:start w:val="1"/>
      <w:numFmt w:val="bullet"/>
      <w:lvlText w:val="o"/>
      <w:lvlJc w:val="left"/>
      <w:pPr>
        <w:tabs>
          <w:tab w:val="num" w:pos="6480"/>
        </w:tabs>
        <w:ind w:left="5772" w:hanging="360"/>
      </w:pPr>
      <w:rPr>
        <w:rFonts w:ascii="Courier New" w:hAnsi="Courier New" w:hint="default"/>
        <w:sz w:val="20"/>
      </w:rPr>
    </w:lvl>
  </w:abstractNum>
  <w:abstractNum w:abstractNumId="41" w15:restartNumberingAfterBreak="0">
    <w:nsid w:val="1FB056FE"/>
    <w:multiLevelType w:val="multilevel"/>
    <w:tmpl w:val="13564832"/>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42" w15:restartNumberingAfterBreak="0">
    <w:nsid w:val="1FC03373"/>
    <w:multiLevelType w:val="hybridMultilevel"/>
    <w:tmpl w:val="FFFFFFFF"/>
    <w:lvl w:ilvl="0" w:tplc="F1723D70">
      <w:start w:val="1"/>
      <w:numFmt w:val="bullet"/>
      <w:lvlText w:val=""/>
      <w:lvlJc w:val="left"/>
      <w:pPr>
        <w:ind w:left="1068" w:hanging="360"/>
      </w:pPr>
      <w:rPr>
        <w:rFonts w:ascii="Symbol" w:hAnsi="Symbol" w:hint="default"/>
      </w:rPr>
    </w:lvl>
    <w:lvl w:ilvl="1" w:tplc="608A0B80">
      <w:start w:val="1"/>
      <w:numFmt w:val="bullet"/>
      <w:lvlText w:val="o"/>
      <w:lvlJc w:val="left"/>
      <w:pPr>
        <w:ind w:left="1788" w:hanging="360"/>
      </w:pPr>
      <w:rPr>
        <w:rFonts w:ascii="Courier New" w:hAnsi="Courier New" w:hint="default"/>
      </w:rPr>
    </w:lvl>
    <w:lvl w:ilvl="2" w:tplc="A7166210">
      <w:start w:val="1"/>
      <w:numFmt w:val="bullet"/>
      <w:lvlText w:val=""/>
      <w:lvlJc w:val="left"/>
      <w:pPr>
        <w:ind w:left="2508" w:hanging="360"/>
      </w:pPr>
      <w:rPr>
        <w:rFonts w:ascii="Wingdings" w:hAnsi="Wingdings" w:hint="default"/>
      </w:rPr>
    </w:lvl>
    <w:lvl w:ilvl="3" w:tplc="5E160E94">
      <w:start w:val="1"/>
      <w:numFmt w:val="bullet"/>
      <w:lvlText w:val=""/>
      <w:lvlJc w:val="left"/>
      <w:pPr>
        <w:ind w:left="3228" w:hanging="360"/>
      </w:pPr>
      <w:rPr>
        <w:rFonts w:ascii="Symbol" w:hAnsi="Symbol" w:hint="default"/>
      </w:rPr>
    </w:lvl>
    <w:lvl w:ilvl="4" w:tplc="8C3C6D58">
      <w:start w:val="1"/>
      <w:numFmt w:val="bullet"/>
      <w:lvlText w:val="o"/>
      <w:lvlJc w:val="left"/>
      <w:pPr>
        <w:ind w:left="3948" w:hanging="360"/>
      </w:pPr>
      <w:rPr>
        <w:rFonts w:ascii="Courier New" w:hAnsi="Courier New" w:hint="default"/>
      </w:rPr>
    </w:lvl>
    <w:lvl w:ilvl="5" w:tplc="214490F4">
      <w:start w:val="1"/>
      <w:numFmt w:val="bullet"/>
      <w:lvlText w:val=""/>
      <w:lvlJc w:val="left"/>
      <w:pPr>
        <w:ind w:left="4668" w:hanging="360"/>
      </w:pPr>
      <w:rPr>
        <w:rFonts w:ascii="Wingdings" w:hAnsi="Wingdings" w:hint="default"/>
      </w:rPr>
    </w:lvl>
    <w:lvl w:ilvl="6" w:tplc="835837FA">
      <w:start w:val="1"/>
      <w:numFmt w:val="bullet"/>
      <w:lvlText w:val=""/>
      <w:lvlJc w:val="left"/>
      <w:pPr>
        <w:ind w:left="5388" w:hanging="360"/>
      </w:pPr>
      <w:rPr>
        <w:rFonts w:ascii="Symbol" w:hAnsi="Symbol" w:hint="default"/>
      </w:rPr>
    </w:lvl>
    <w:lvl w:ilvl="7" w:tplc="CC7EB340">
      <w:start w:val="1"/>
      <w:numFmt w:val="bullet"/>
      <w:lvlText w:val="o"/>
      <w:lvlJc w:val="left"/>
      <w:pPr>
        <w:ind w:left="6108" w:hanging="360"/>
      </w:pPr>
      <w:rPr>
        <w:rFonts w:ascii="Courier New" w:hAnsi="Courier New" w:hint="default"/>
      </w:rPr>
    </w:lvl>
    <w:lvl w:ilvl="8" w:tplc="3CF259C0">
      <w:start w:val="1"/>
      <w:numFmt w:val="bullet"/>
      <w:lvlText w:val=""/>
      <w:lvlJc w:val="left"/>
      <w:pPr>
        <w:ind w:left="6828" w:hanging="360"/>
      </w:pPr>
      <w:rPr>
        <w:rFonts w:ascii="Wingdings" w:hAnsi="Wingdings" w:hint="default"/>
      </w:rPr>
    </w:lvl>
  </w:abstractNum>
  <w:abstractNum w:abstractNumId="43" w15:restartNumberingAfterBreak="0">
    <w:nsid w:val="22902EA1"/>
    <w:multiLevelType w:val="hybridMultilevel"/>
    <w:tmpl w:val="FFFFFFFF"/>
    <w:lvl w:ilvl="0" w:tplc="2EF032C4">
      <w:start w:val="1"/>
      <w:numFmt w:val="bullet"/>
      <w:lvlText w:val=""/>
      <w:lvlJc w:val="left"/>
      <w:pPr>
        <w:ind w:left="720" w:hanging="360"/>
      </w:pPr>
      <w:rPr>
        <w:rFonts w:ascii="Symbol" w:hAnsi="Symbol" w:hint="default"/>
      </w:rPr>
    </w:lvl>
    <w:lvl w:ilvl="1" w:tplc="F1F62A64">
      <w:start w:val="1"/>
      <w:numFmt w:val="bullet"/>
      <w:lvlText w:val="o"/>
      <w:lvlJc w:val="left"/>
      <w:pPr>
        <w:ind w:left="1440" w:hanging="360"/>
      </w:pPr>
      <w:rPr>
        <w:rFonts w:ascii="Courier New" w:hAnsi="Courier New" w:hint="default"/>
      </w:rPr>
    </w:lvl>
    <w:lvl w:ilvl="2" w:tplc="CD26D59C">
      <w:start w:val="1"/>
      <w:numFmt w:val="bullet"/>
      <w:lvlText w:val=""/>
      <w:lvlJc w:val="left"/>
      <w:pPr>
        <w:ind w:left="2160" w:hanging="360"/>
      </w:pPr>
      <w:rPr>
        <w:rFonts w:ascii="Wingdings" w:hAnsi="Wingdings" w:hint="default"/>
      </w:rPr>
    </w:lvl>
    <w:lvl w:ilvl="3" w:tplc="4AFC245E">
      <w:start w:val="1"/>
      <w:numFmt w:val="bullet"/>
      <w:lvlText w:val=""/>
      <w:lvlJc w:val="left"/>
      <w:pPr>
        <w:ind w:left="2880" w:hanging="360"/>
      </w:pPr>
      <w:rPr>
        <w:rFonts w:ascii="Symbol" w:hAnsi="Symbol" w:hint="default"/>
      </w:rPr>
    </w:lvl>
    <w:lvl w:ilvl="4" w:tplc="92343EC0">
      <w:start w:val="1"/>
      <w:numFmt w:val="bullet"/>
      <w:lvlText w:val="o"/>
      <w:lvlJc w:val="left"/>
      <w:pPr>
        <w:ind w:left="3600" w:hanging="360"/>
      </w:pPr>
      <w:rPr>
        <w:rFonts w:ascii="Courier New" w:hAnsi="Courier New" w:hint="default"/>
      </w:rPr>
    </w:lvl>
    <w:lvl w:ilvl="5" w:tplc="BFF22980">
      <w:start w:val="1"/>
      <w:numFmt w:val="bullet"/>
      <w:lvlText w:val=""/>
      <w:lvlJc w:val="left"/>
      <w:pPr>
        <w:ind w:left="4320" w:hanging="360"/>
      </w:pPr>
      <w:rPr>
        <w:rFonts w:ascii="Wingdings" w:hAnsi="Wingdings" w:hint="default"/>
      </w:rPr>
    </w:lvl>
    <w:lvl w:ilvl="6" w:tplc="877887A4">
      <w:start w:val="1"/>
      <w:numFmt w:val="bullet"/>
      <w:lvlText w:val=""/>
      <w:lvlJc w:val="left"/>
      <w:pPr>
        <w:ind w:left="5040" w:hanging="360"/>
      </w:pPr>
      <w:rPr>
        <w:rFonts w:ascii="Symbol" w:hAnsi="Symbol" w:hint="default"/>
      </w:rPr>
    </w:lvl>
    <w:lvl w:ilvl="7" w:tplc="062AB166">
      <w:start w:val="1"/>
      <w:numFmt w:val="bullet"/>
      <w:lvlText w:val="o"/>
      <w:lvlJc w:val="left"/>
      <w:pPr>
        <w:ind w:left="5760" w:hanging="360"/>
      </w:pPr>
      <w:rPr>
        <w:rFonts w:ascii="Courier New" w:hAnsi="Courier New" w:hint="default"/>
      </w:rPr>
    </w:lvl>
    <w:lvl w:ilvl="8" w:tplc="04BE518C">
      <w:start w:val="1"/>
      <w:numFmt w:val="bullet"/>
      <w:lvlText w:val=""/>
      <w:lvlJc w:val="left"/>
      <w:pPr>
        <w:ind w:left="6480" w:hanging="360"/>
      </w:pPr>
      <w:rPr>
        <w:rFonts w:ascii="Wingdings" w:hAnsi="Wingdings" w:hint="default"/>
      </w:rPr>
    </w:lvl>
  </w:abstractNum>
  <w:abstractNum w:abstractNumId="44" w15:restartNumberingAfterBreak="0">
    <w:nsid w:val="22A97478"/>
    <w:multiLevelType w:val="multilevel"/>
    <w:tmpl w:val="D4AC56E2"/>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45" w15:restartNumberingAfterBreak="0">
    <w:nsid w:val="22F831E7"/>
    <w:multiLevelType w:val="hybridMultilevel"/>
    <w:tmpl w:val="FFFFFFFF"/>
    <w:lvl w:ilvl="0" w:tplc="45F42A74">
      <w:start w:val="1"/>
      <w:numFmt w:val="bullet"/>
      <w:lvlText w:val=""/>
      <w:lvlJc w:val="left"/>
      <w:pPr>
        <w:ind w:left="720" w:hanging="360"/>
      </w:pPr>
      <w:rPr>
        <w:rFonts w:ascii="Symbol" w:hAnsi="Symbol" w:hint="default"/>
      </w:rPr>
    </w:lvl>
    <w:lvl w:ilvl="1" w:tplc="316415AC">
      <w:start w:val="1"/>
      <w:numFmt w:val="bullet"/>
      <w:lvlText w:val="o"/>
      <w:lvlJc w:val="left"/>
      <w:pPr>
        <w:ind w:left="1440" w:hanging="360"/>
      </w:pPr>
      <w:rPr>
        <w:rFonts w:ascii="Courier New" w:hAnsi="Courier New" w:hint="default"/>
      </w:rPr>
    </w:lvl>
    <w:lvl w:ilvl="2" w:tplc="EB0A84E0">
      <w:start w:val="1"/>
      <w:numFmt w:val="bullet"/>
      <w:lvlText w:val=""/>
      <w:lvlJc w:val="left"/>
      <w:pPr>
        <w:ind w:left="2160" w:hanging="360"/>
      </w:pPr>
      <w:rPr>
        <w:rFonts w:ascii="Wingdings" w:hAnsi="Wingdings" w:hint="default"/>
      </w:rPr>
    </w:lvl>
    <w:lvl w:ilvl="3" w:tplc="F0FCADCC">
      <w:start w:val="1"/>
      <w:numFmt w:val="bullet"/>
      <w:lvlText w:val=""/>
      <w:lvlJc w:val="left"/>
      <w:pPr>
        <w:ind w:left="2880" w:hanging="360"/>
      </w:pPr>
      <w:rPr>
        <w:rFonts w:ascii="Symbol" w:hAnsi="Symbol" w:hint="default"/>
      </w:rPr>
    </w:lvl>
    <w:lvl w:ilvl="4" w:tplc="F19EBAC6">
      <w:start w:val="1"/>
      <w:numFmt w:val="bullet"/>
      <w:lvlText w:val="o"/>
      <w:lvlJc w:val="left"/>
      <w:pPr>
        <w:ind w:left="3600" w:hanging="360"/>
      </w:pPr>
      <w:rPr>
        <w:rFonts w:ascii="Courier New" w:hAnsi="Courier New" w:hint="default"/>
      </w:rPr>
    </w:lvl>
    <w:lvl w:ilvl="5" w:tplc="E6F6F70A">
      <w:start w:val="1"/>
      <w:numFmt w:val="bullet"/>
      <w:lvlText w:val=""/>
      <w:lvlJc w:val="left"/>
      <w:pPr>
        <w:ind w:left="4320" w:hanging="360"/>
      </w:pPr>
      <w:rPr>
        <w:rFonts w:ascii="Wingdings" w:hAnsi="Wingdings" w:hint="default"/>
      </w:rPr>
    </w:lvl>
    <w:lvl w:ilvl="6" w:tplc="E93A0EAE">
      <w:start w:val="1"/>
      <w:numFmt w:val="bullet"/>
      <w:lvlText w:val=""/>
      <w:lvlJc w:val="left"/>
      <w:pPr>
        <w:ind w:left="5040" w:hanging="360"/>
      </w:pPr>
      <w:rPr>
        <w:rFonts w:ascii="Symbol" w:hAnsi="Symbol" w:hint="default"/>
      </w:rPr>
    </w:lvl>
    <w:lvl w:ilvl="7" w:tplc="6AF0DD4C">
      <w:start w:val="1"/>
      <w:numFmt w:val="bullet"/>
      <w:lvlText w:val="o"/>
      <w:lvlJc w:val="left"/>
      <w:pPr>
        <w:ind w:left="5760" w:hanging="360"/>
      </w:pPr>
      <w:rPr>
        <w:rFonts w:ascii="Courier New" w:hAnsi="Courier New" w:hint="default"/>
      </w:rPr>
    </w:lvl>
    <w:lvl w:ilvl="8" w:tplc="6C8CCCE8">
      <w:start w:val="1"/>
      <w:numFmt w:val="bullet"/>
      <w:lvlText w:val=""/>
      <w:lvlJc w:val="left"/>
      <w:pPr>
        <w:ind w:left="6480" w:hanging="360"/>
      </w:pPr>
      <w:rPr>
        <w:rFonts w:ascii="Wingdings" w:hAnsi="Wingdings" w:hint="default"/>
      </w:rPr>
    </w:lvl>
  </w:abstractNum>
  <w:abstractNum w:abstractNumId="46" w15:restartNumberingAfterBreak="0">
    <w:nsid w:val="234429DB"/>
    <w:multiLevelType w:val="hybridMultilevel"/>
    <w:tmpl w:val="BCD6F95C"/>
    <w:lvl w:ilvl="0" w:tplc="0778076C">
      <w:start w:val="1"/>
      <w:numFmt w:val="bullet"/>
      <w:lvlText w:val="·"/>
      <w:lvlJc w:val="left"/>
      <w:pPr>
        <w:ind w:left="720" w:hanging="360"/>
      </w:pPr>
      <w:rPr>
        <w:rFonts w:ascii="Symbol" w:hAnsi="Symbol" w:hint="default"/>
      </w:rPr>
    </w:lvl>
    <w:lvl w:ilvl="1" w:tplc="1B5E4194">
      <w:start w:val="1"/>
      <w:numFmt w:val="bullet"/>
      <w:lvlText w:val="o"/>
      <w:lvlJc w:val="left"/>
      <w:pPr>
        <w:ind w:left="1440" w:hanging="360"/>
      </w:pPr>
      <w:rPr>
        <w:rFonts w:ascii="Courier New" w:hAnsi="Courier New" w:hint="default"/>
      </w:rPr>
    </w:lvl>
    <w:lvl w:ilvl="2" w:tplc="2E6416E6">
      <w:start w:val="1"/>
      <w:numFmt w:val="bullet"/>
      <w:lvlText w:val=""/>
      <w:lvlJc w:val="left"/>
      <w:pPr>
        <w:ind w:left="2160" w:hanging="360"/>
      </w:pPr>
      <w:rPr>
        <w:rFonts w:ascii="Wingdings" w:hAnsi="Wingdings" w:hint="default"/>
      </w:rPr>
    </w:lvl>
    <w:lvl w:ilvl="3" w:tplc="D736AEC0">
      <w:start w:val="1"/>
      <w:numFmt w:val="bullet"/>
      <w:lvlText w:val=""/>
      <w:lvlJc w:val="left"/>
      <w:pPr>
        <w:ind w:left="2880" w:hanging="360"/>
      </w:pPr>
      <w:rPr>
        <w:rFonts w:ascii="Symbol" w:hAnsi="Symbol" w:hint="default"/>
      </w:rPr>
    </w:lvl>
    <w:lvl w:ilvl="4" w:tplc="6A826E22">
      <w:start w:val="1"/>
      <w:numFmt w:val="bullet"/>
      <w:lvlText w:val="o"/>
      <w:lvlJc w:val="left"/>
      <w:pPr>
        <w:ind w:left="3600" w:hanging="360"/>
      </w:pPr>
      <w:rPr>
        <w:rFonts w:ascii="Courier New" w:hAnsi="Courier New" w:hint="default"/>
      </w:rPr>
    </w:lvl>
    <w:lvl w:ilvl="5" w:tplc="9A8461FA">
      <w:start w:val="1"/>
      <w:numFmt w:val="bullet"/>
      <w:lvlText w:val=""/>
      <w:lvlJc w:val="left"/>
      <w:pPr>
        <w:ind w:left="4320" w:hanging="360"/>
      </w:pPr>
      <w:rPr>
        <w:rFonts w:ascii="Wingdings" w:hAnsi="Wingdings" w:hint="default"/>
      </w:rPr>
    </w:lvl>
    <w:lvl w:ilvl="6" w:tplc="358A5132">
      <w:start w:val="1"/>
      <w:numFmt w:val="bullet"/>
      <w:lvlText w:val=""/>
      <w:lvlJc w:val="left"/>
      <w:pPr>
        <w:ind w:left="5040" w:hanging="360"/>
      </w:pPr>
      <w:rPr>
        <w:rFonts w:ascii="Symbol" w:hAnsi="Symbol" w:hint="default"/>
      </w:rPr>
    </w:lvl>
    <w:lvl w:ilvl="7" w:tplc="6B5043C2">
      <w:start w:val="1"/>
      <w:numFmt w:val="bullet"/>
      <w:lvlText w:val="o"/>
      <w:lvlJc w:val="left"/>
      <w:pPr>
        <w:ind w:left="5760" w:hanging="360"/>
      </w:pPr>
      <w:rPr>
        <w:rFonts w:ascii="Courier New" w:hAnsi="Courier New" w:hint="default"/>
      </w:rPr>
    </w:lvl>
    <w:lvl w:ilvl="8" w:tplc="C6F8D32C">
      <w:start w:val="1"/>
      <w:numFmt w:val="bullet"/>
      <w:lvlText w:val=""/>
      <w:lvlJc w:val="left"/>
      <w:pPr>
        <w:ind w:left="6480" w:hanging="360"/>
      </w:pPr>
      <w:rPr>
        <w:rFonts w:ascii="Wingdings" w:hAnsi="Wingdings" w:hint="default"/>
      </w:rPr>
    </w:lvl>
  </w:abstractNum>
  <w:abstractNum w:abstractNumId="47" w15:restartNumberingAfterBreak="0">
    <w:nsid w:val="23442E7F"/>
    <w:multiLevelType w:val="multilevel"/>
    <w:tmpl w:val="FF4CD14A"/>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48" w15:restartNumberingAfterBreak="0">
    <w:nsid w:val="234D7DD3"/>
    <w:multiLevelType w:val="hybridMultilevel"/>
    <w:tmpl w:val="D28E4646"/>
    <w:lvl w:ilvl="0" w:tplc="74988FF4">
      <w:start w:val="1"/>
      <w:numFmt w:val="bullet"/>
      <w:lvlText w:val="·"/>
      <w:lvlJc w:val="left"/>
      <w:pPr>
        <w:ind w:left="720" w:hanging="360"/>
      </w:pPr>
      <w:rPr>
        <w:rFonts w:ascii="Symbol" w:hAnsi="Symbol" w:hint="default"/>
      </w:rPr>
    </w:lvl>
    <w:lvl w:ilvl="1" w:tplc="03EAA134">
      <w:start w:val="1"/>
      <w:numFmt w:val="bullet"/>
      <w:lvlText w:val="o"/>
      <w:lvlJc w:val="left"/>
      <w:pPr>
        <w:ind w:left="1440" w:hanging="360"/>
      </w:pPr>
      <w:rPr>
        <w:rFonts w:ascii="Courier New" w:hAnsi="Courier New" w:hint="default"/>
      </w:rPr>
    </w:lvl>
    <w:lvl w:ilvl="2" w:tplc="C16ABBBA">
      <w:start w:val="1"/>
      <w:numFmt w:val="bullet"/>
      <w:lvlText w:val=""/>
      <w:lvlJc w:val="left"/>
      <w:pPr>
        <w:ind w:left="2160" w:hanging="360"/>
      </w:pPr>
      <w:rPr>
        <w:rFonts w:ascii="Wingdings" w:hAnsi="Wingdings" w:hint="default"/>
      </w:rPr>
    </w:lvl>
    <w:lvl w:ilvl="3" w:tplc="75860834">
      <w:start w:val="1"/>
      <w:numFmt w:val="bullet"/>
      <w:lvlText w:val=""/>
      <w:lvlJc w:val="left"/>
      <w:pPr>
        <w:ind w:left="2880" w:hanging="360"/>
      </w:pPr>
      <w:rPr>
        <w:rFonts w:ascii="Symbol" w:hAnsi="Symbol" w:hint="default"/>
      </w:rPr>
    </w:lvl>
    <w:lvl w:ilvl="4" w:tplc="FC423C2E">
      <w:start w:val="1"/>
      <w:numFmt w:val="bullet"/>
      <w:lvlText w:val="o"/>
      <w:lvlJc w:val="left"/>
      <w:pPr>
        <w:ind w:left="3600" w:hanging="360"/>
      </w:pPr>
      <w:rPr>
        <w:rFonts w:ascii="Courier New" w:hAnsi="Courier New" w:hint="default"/>
      </w:rPr>
    </w:lvl>
    <w:lvl w:ilvl="5" w:tplc="1B1E9830">
      <w:start w:val="1"/>
      <w:numFmt w:val="bullet"/>
      <w:lvlText w:val=""/>
      <w:lvlJc w:val="left"/>
      <w:pPr>
        <w:ind w:left="4320" w:hanging="360"/>
      </w:pPr>
      <w:rPr>
        <w:rFonts w:ascii="Wingdings" w:hAnsi="Wingdings" w:hint="default"/>
      </w:rPr>
    </w:lvl>
    <w:lvl w:ilvl="6" w:tplc="F57425E0">
      <w:start w:val="1"/>
      <w:numFmt w:val="bullet"/>
      <w:lvlText w:val=""/>
      <w:lvlJc w:val="left"/>
      <w:pPr>
        <w:ind w:left="5040" w:hanging="360"/>
      </w:pPr>
      <w:rPr>
        <w:rFonts w:ascii="Symbol" w:hAnsi="Symbol" w:hint="default"/>
      </w:rPr>
    </w:lvl>
    <w:lvl w:ilvl="7" w:tplc="7FB84B56">
      <w:start w:val="1"/>
      <w:numFmt w:val="bullet"/>
      <w:lvlText w:val="o"/>
      <w:lvlJc w:val="left"/>
      <w:pPr>
        <w:ind w:left="5760" w:hanging="360"/>
      </w:pPr>
      <w:rPr>
        <w:rFonts w:ascii="Courier New" w:hAnsi="Courier New" w:hint="default"/>
      </w:rPr>
    </w:lvl>
    <w:lvl w:ilvl="8" w:tplc="ADEEFF58">
      <w:start w:val="1"/>
      <w:numFmt w:val="bullet"/>
      <w:lvlText w:val=""/>
      <w:lvlJc w:val="left"/>
      <w:pPr>
        <w:ind w:left="6480" w:hanging="360"/>
      </w:pPr>
      <w:rPr>
        <w:rFonts w:ascii="Wingdings" w:hAnsi="Wingdings" w:hint="default"/>
      </w:rPr>
    </w:lvl>
  </w:abstractNum>
  <w:abstractNum w:abstractNumId="49"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50" w15:restartNumberingAfterBreak="0">
    <w:nsid w:val="23965AD9"/>
    <w:multiLevelType w:val="hybridMultilevel"/>
    <w:tmpl w:val="13A0341E"/>
    <w:lvl w:ilvl="0" w:tplc="F222ABAE">
      <w:start w:val="1"/>
      <w:numFmt w:val="bullet"/>
      <w:lvlText w:val=""/>
      <w:lvlJc w:val="left"/>
      <w:pPr>
        <w:ind w:left="720" w:hanging="360"/>
      </w:pPr>
      <w:rPr>
        <w:rFonts w:ascii="Symbol" w:hAnsi="Symbol" w:hint="default"/>
      </w:rPr>
    </w:lvl>
    <w:lvl w:ilvl="1" w:tplc="AC9AFF52">
      <w:start w:val="1"/>
      <w:numFmt w:val="bullet"/>
      <w:lvlText w:val="o"/>
      <w:lvlJc w:val="left"/>
      <w:pPr>
        <w:ind w:left="1440" w:hanging="360"/>
      </w:pPr>
      <w:rPr>
        <w:rFonts w:ascii="Courier New" w:hAnsi="Courier New" w:hint="default"/>
      </w:rPr>
    </w:lvl>
    <w:lvl w:ilvl="2" w:tplc="B498BC7E">
      <w:start w:val="1"/>
      <w:numFmt w:val="bullet"/>
      <w:lvlText w:val=""/>
      <w:lvlJc w:val="left"/>
      <w:pPr>
        <w:ind w:left="2160" w:hanging="360"/>
      </w:pPr>
      <w:rPr>
        <w:rFonts w:ascii="Wingdings" w:hAnsi="Wingdings" w:hint="default"/>
      </w:rPr>
    </w:lvl>
    <w:lvl w:ilvl="3" w:tplc="B08C8298">
      <w:start w:val="1"/>
      <w:numFmt w:val="bullet"/>
      <w:lvlText w:val=""/>
      <w:lvlJc w:val="left"/>
      <w:pPr>
        <w:ind w:left="2880" w:hanging="360"/>
      </w:pPr>
      <w:rPr>
        <w:rFonts w:ascii="Symbol" w:hAnsi="Symbol" w:hint="default"/>
      </w:rPr>
    </w:lvl>
    <w:lvl w:ilvl="4" w:tplc="7A545F36">
      <w:start w:val="1"/>
      <w:numFmt w:val="bullet"/>
      <w:lvlText w:val="o"/>
      <w:lvlJc w:val="left"/>
      <w:pPr>
        <w:ind w:left="3600" w:hanging="360"/>
      </w:pPr>
      <w:rPr>
        <w:rFonts w:ascii="Courier New" w:hAnsi="Courier New" w:hint="default"/>
      </w:rPr>
    </w:lvl>
    <w:lvl w:ilvl="5" w:tplc="F1283CAC">
      <w:start w:val="1"/>
      <w:numFmt w:val="bullet"/>
      <w:lvlText w:val=""/>
      <w:lvlJc w:val="left"/>
      <w:pPr>
        <w:ind w:left="4320" w:hanging="360"/>
      </w:pPr>
      <w:rPr>
        <w:rFonts w:ascii="Wingdings" w:hAnsi="Wingdings" w:hint="default"/>
      </w:rPr>
    </w:lvl>
    <w:lvl w:ilvl="6" w:tplc="E64ED3E4">
      <w:start w:val="1"/>
      <w:numFmt w:val="bullet"/>
      <w:lvlText w:val=""/>
      <w:lvlJc w:val="left"/>
      <w:pPr>
        <w:ind w:left="5040" w:hanging="360"/>
      </w:pPr>
      <w:rPr>
        <w:rFonts w:ascii="Symbol" w:hAnsi="Symbol" w:hint="default"/>
      </w:rPr>
    </w:lvl>
    <w:lvl w:ilvl="7" w:tplc="6A12CFE4">
      <w:start w:val="1"/>
      <w:numFmt w:val="bullet"/>
      <w:lvlText w:val="o"/>
      <w:lvlJc w:val="left"/>
      <w:pPr>
        <w:ind w:left="5760" w:hanging="360"/>
      </w:pPr>
      <w:rPr>
        <w:rFonts w:ascii="Courier New" w:hAnsi="Courier New" w:hint="default"/>
      </w:rPr>
    </w:lvl>
    <w:lvl w:ilvl="8" w:tplc="FDF0AC2C">
      <w:start w:val="1"/>
      <w:numFmt w:val="bullet"/>
      <w:lvlText w:val=""/>
      <w:lvlJc w:val="left"/>
      <w:pPr>
        <w:ind w:left="6480" w:hanging="360"/>
      </w:pPr>
      <w:rPr>
        <w:rFonts w:ascii="Wingdings" w:hAnsi="Wingdings" w:hint="default"/>
      </w:rPr>
    </w:lvl>
  </w:abstractNum>
  <w:abstractNum w:abstractNumId="51" w15:restartNumberingAfterBreak="0">
    <w:nsid w:val="24E76A7A"/>
    <w:multiLevelType w:val="multilevel"/>
    <w:tmpl w:val="570A8D32"/>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52" w15:restartNumberingAfterBreak="0">
    <w:nsid w:val="2536527F"/>
    <w:multiLevelType w:val="hybridMultilevel"/>
    <w:tmpl w:val="4FF4D9E6"/>
    <w:lvl w:ilvl="0" w:tplc="9CC6E8FA">
      <w:numFmt w:val="bullet"/>
      <w:lvlText w:val="-"/>
      <w:lvlJc w:val="left"/>
      <w:rPr>
        <w:rFonts w:ascii="Calibri" w:eastAsia="Calibri" w:hAnsi="Calibri" w:cs="Calibri" w:hint="default"/>
        <w:b w:val="0"/>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3" w15:restartNumberingAfterBreak="0">
    <w:nsid w:val="25A32570"/>
    <w:multiLevelType w:val="hybridMultilevel"/>
    <w:tmpl w:val="FFFFFFFF"/>
    <w:lvl w:ilvl="0" w:tplc="F888419A">
      <w:start w:val="1"/>
      <w:numFmt w:val="bullet"/>
      <w:lvlText w:val=""/>
      <w:lvlJc w:val="left"/>
      <w:pPr>
        <w:ind w:left="720" w:hanging="360"/>
      </w:pPr>
      <w:rPr>
        <w:rFonts w:ascii="Symbol" w:hAnsi="Symbol" w:hint="default"/>
      </w:rPr>
    </w:lvl>
    <w:lvl w:ilvl="1" w:tplc="1F08DB42">
      <w:start w:val="1"/>
      <w:numFmt w:val="bullet"/>
      <w:lvlText w:val="o"/>
      <w:lvlJc w:val="left"/>
      <w:pPr>
        <w:ind w:left="1440" w:hanging="360"/>
      </w:pPr>
      <w:rPr>
        <w:rFonts w:ascii="Courier New" w:hAnsi="Courier New" w:hint="default"/>
      </w:rPr>
    </w:lvl>
    <w:lvl w:ilvl="2" w:tplc="2154D9F6">
      <w:start w:val="1"/>
      <w:numFmt w:val="bullet"/>
      <w:lvlText w:val=""/>
      <w:lvlJc w:val="left"/>
      <w:pPr>
        <w:ind w:left="2160" w:hanging="360"/>
      </w:pPr>
      <w:rPr>
        <w:rFonts w:ascii="Wingdings" w:hAnsi="Wingdings" w:hint="default"/>
      </w:rPr>
    </w:lvl>
    <w:lvl w:ilvl="3" w:tplc="334EB242">
      <w:start w:val="1"/>
      <w:numFmt w:val="bullet"/>
      <w:lvlText w:val=""/>
      <w:lvlJc w:val="left"/>
      <w:pPr>
        <w:ind w:left="2880" w:hanging="360"/>
      </w:pPr>
      <w:rPr>
        <w:rFonts w:ascii="Symbol" w:hAnsi="Symbol" w:hint="default"/>
      </w:rPr>
    </w:lvl>
    <w:lvl w:ilvl="4" w:tplc="1ACEC99C">
      <w:start w:val="1"/>
      <w:numFmt w:val="bullet"/>
      <w:lvlText w:val="o"/>
      <w:lvlJc w:val="left"/>
      <w:pPr>
        <w:ind w:left="3600" w:hanging="360"/>
      </w:pPr>
      <w:rPr>
        <w:rFonts w:ascii="Courier New" w:hAnsi="Courier New" w:hint="default"/>
      </w:rPr>
    </w:lvl>
    <w:lvl w:ilvl="5" w:tplc="E5B87142">
      <w:start w:val="1"/>
      <w:numFmt w:val="bullet"/>
      <w:lvlText w:val=""/>
      <w:lvlJc w:val="left"/>
      <w:pPr>
        <w:ind w:left="4320" w:hanging="360"/>
      </w:pPr>
      <w:rPr>
        <w:rFonts w:ascii="Wingdings" w:hAnsi="Wingdings" w:hint="default"/>
      </w:rPr>
    </w:lvl>
    <w:lvl w:ilvl="6" w:tplc="87985838">
      <w:start w:val="1"/>
      <w:numFmt w:val="bullet"/>
      <w:lvlText w:val=""/>
      <w:lvlJc w:val="left"/>
      <w:pPr>
        <w:ind w:left="5040" w:hanging="360"/>
      </w:pPr>
      <w:rPr>
        <w:rFonts w:ascii="Symbol" w:hAnsi="Symbol" w:hint="default"/>
      </w:rPr>
    </w:lvl>
    <w:lvl w:ilvl="7" w:tplc="AEC67F52">
      <w:start w:val="1"/>
      <w:numFmt w:val="bullet"/>
      <w:lvlText w:val="o"/>
      <w:lvlJc w:val="left"/>
      <w:pPr>
        <w:ind w:left="5760" w:hanging="360"/>
      </w:pPr>
      <w:rPr>
        <w:rFonts w:ascii="Courier New" w:hAnsi="Courier New" w:hint="default"/>
      </w:rPr>
    </w:lvl>
    <w:lvl w:ilvl="8" w:tplc="F5C2A8AC">
      <w:start w:val="1"/>
      <w:numFmt w:val="bullet"/>
      <w:lvlText w:val=""/>
      <w:lvlJc w:val="left"/>
      <w:pPr>
        <w:ind w:left="6480" w:hanging="360"/>
      </w:pPr>
      <w:rPr>
        <w:rFonts w:ascii="Wingdings" w:hAnsi="Wingdings" w:hint="default"/>
      </w:rPr>
    </w:lvl>
  </w:abstractNum>
  <w:abstractNum w:abstractNumId="54" w15:restartNumberingAfterBreak="0">
    <w:nsid w:val="26793110"/>
    <w:multiLevelType w:val="hybridMultilevel"/>
    <w:tmpl w:val="5A6095E8"/>
    <w:lvl w:ilvl="0" w:tplc="300A0001">
      <w:start w:val="1"/>
      <w:numFmt w:val="bullet"/>
      <w:lvlText w:val=""/>
      <w:lvlJc w:val="left"/>
      <w:pPr>
        <w:ind w:left="720" w:hanging="360"/>
      </w:pPr>
      <w:rPr>
        <w:rFonts w:ascii="Symbol" w:hAnsi="Symbol" w:hint="default"/>
      </w:rPr>
    </w:lvl>
    <w:lvl w:ilvl="1" w:tplc="5F92EB4A">
      <w:numFmt w:val="bullet"/>
      <w:lvlText w:val="•"/>
      <w:lvlJc w:val="left"/>
      <w:pPr>
        <w:ind w:left="1440" w:hanging="360"/>
      </w:pPr>
      <w:rPr>
        <w:rFonts w:ascii="Calibri" w:eastAsia="Times New Roman" w:hAnsi="Calibri" w:cs="Calibri"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5" w15:restartNumberingAfterBreak="0">
    <w:nsid w:val="267E7BD6"/>
    <w:multiLevelType w:val="multilevel"/>
    <w:tmpl w:val="129A0428"/>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56" w15:restartNumberingAfterBreak="0">
    <w:nsid w:val="26E42592"/>
    <w:multiLevelType w:val="hybridMultilevel"/>
    <w:tmpl w:val="FFFFFFFF"/>
    <w:lvl w:ilvl="0" w:tplc="1D8A988E">
      <w:start w:val="1"/>
      <w:numFmt w:val="bullet"/>
      <w:lvlText w:val=""/>
      <w:lvlJc w:val="left"/>
      <w:pPr>
        <w:ind w:left="720" w:hanging="360"/>
      </w:pPr>
      <w:rPr>
        <w:rFonts w:ascii="Symbol" w:hAnsi="Symbol" w:hint="default"/>
      </w:rPr>
    </w:lvl>
    <w:lvl w:ilvl="1" w:tplc="142E65F6">
      <w:start w:val="1"/>
      <w:numFmt w:val="bullet"/>
      <w:lvlText w:val="o"/>
      <w:lvlJc w:val="left"/>
      <w:pPr>
        <w:ind w:left="1440" w:hanging="360"/>
      </w:pPr>
      <w:rPr>
        <w:rFonts w:ascii="Courier New" w:hAnsi="Courier New" w:hint="default"/>
      </w:rPr>
    </w:lvl>
    <w:lvl w:ilvl="2" w:tplc="E432040A">
      <w:start w:val="1"/>
      <w:numFmt w:val="bullet"/>
      <w:lvlText w:val=""/>
      <w:lvlJc w:val="left"/>
      <w:pPr>
        <w:ind w:left="2160" w:hanging="360"/>
      </w:pPr>
      <w:rPr>
        <w:rFonts w:ascii="Wingdings" w:hAnsi="Wingdings" w:hint="default"/>
      </w:rPr>
    </w:lvl>
    <w:lvl w:ilvl="3" w:tplc="380A61EE">
      <w:start w:val="1"/>
      <w:numFmt w:val="bullet"/>
      <w:lvlText w:val=""/>
      <w:lvlJc w:val="left"/>
      <w:pPr>
        <w:ind w:left="2880" w:hanging="360"/>
      </w:pPr>
      <w:rPr>
        <w:rFonts w:ascii="Symbol" w:hAnsi="Symbol" w:hint="default"/>
      </w:rPr>
    </w:lvl>
    <w:lvl w:ilvl="4" w:tplc="511271D4">
      <w:start w:val="1"/>
      <w:numFmt w:val="bullet"/>
      <w:lvlText w:val="o"/>
      <w:lvlJc w:val="left"/>
      <w:pPr>
        <w:ind w:left="3600" w:hanging="360"/>
      </w:pPr>
      <w:rPr>
        <w:rFonts w:ascii="Courier New" w:hAnsi="Courier New" w:hint="default"/>
      </w:rPr>
    </w:lvl>
    <w:lvl w:ilvl="5" w:tplc="5DC6FB2E">
      <w:start w:val="1"/>
      <w:numFmt w:val="bullet"/>
      <w:lvlText w:val=""/>
      <w:lvlJc w:val="left"/>
      <w:pPr>
        <w:ind w:left="4320" w:hanging="360"/>
      </w:pPr>
      <w:rPr>
        <w:rFonts w:ascii="Wingdings" w:hAnsi="Wingdings" w:hint="default"/>
      </w:rPr>
    </w:lvl>
    <w:lvl w:ilvl="6" w:tplc="B3147694">
      <w:start w:val="1"/>
      <w:numFmt w:val="bullet"/>
      <w:lvlText w:val=""/>
      <w:lvlJc w:val="left"/>
      <w:pPr>
        <w:ind w:left="5040" w:hanging="360"/>
      </w:pPr>
      <w:rPr>
        <w:rFonts w:ascii="Symbol" w:hAnsi="Symbol" w:hint="default"/>
      </w:rPr>
    </w:lvl>
    <w:lvl w:ilvl="7" w:tplc="AAD065B6">
      <w:start w:val="1"/>
      <w:numFmt w:val="bullet"/>
      <w:lvlText w:val="o"/>
      <w:lvlJc w:val="left"/>
      <w:pPr>
        <w:ind w:left="5760" w:hanging="360"/>
      </w:pPr>
      <w:rPr>
        <w:rFonts w:ascii="Courier New" w:hAnsi="Courier New" w:hint="default"/>
      </w:rPr>
    </w:lvl>
    <w:lvl w:ilvl="8" w:tplc="50461100">
      <w:start w:val="1"/>
      <w:numFmt w:val="bullet"/>
      <w:lvlText w:val=""/>
      <w:lvlJc w:val="left"/>
      <w:pPr>
        <w:ind w:left="6480" w:hanging="360"/>
      </w:pPr>
      <w:rPr>
        <w:rFonts w:ascii="Wingdings" w:hAnsi="Wingdings" w:hint="default"/>
      </w:rPr>
    </w:lvl>
  </w:abstractNum>
  <w:abstractNum w:abstractNumId="57" w15:restartNumberingAfterBreak="0">
    <w:nsid w:val="279F39CD"/>
    <w:multiLevelType w:val="hybridMultilevel"/>
    <w:tmpl w:val="FFFFFFFF"/>
    <w:lvl w:ilvl="0" w:tplc="377A9BC4">
      <w:start w:val="1"/>
      <w:numFmt w:val="bullet"/>
      <w:lvlText w:val=""/>
      <w:lvlJc w:val="left"/>
      <w:pPr>
        <w:ind w:left="720" w:hanging="360"/>
      </w:pPr>
      <w:rPr>
        <w:rFonts w:ascii="Symbol" w:hAnsi="Symbol" w:hint="default"/>
      </w:rPr>
    </w:lvl>
    <w:lvl w:ilvl="1" w:tplc="17A6A000">
      <w:start w:val="1"/>
      <w:numFmt w:val="bullet"/>
      <w:lvlText w:val="o"/>
      <w:lvlJc w:val="left"/>
      <w:pPr>
        <w:ind w:left="1440" w:hanging="360"/>
      </w:pPr>
      <w:rPr>
        <w:rFonts w:ascii="Courier New" w:hAnsi="Courier New" w:hint="default"/>
      </w:rPr>
    </w:lvl>
    <w:lvl w:ilvl="2" w:tplc="A872B732">
      <w:start w:val="1"/>
      <w:numFmt w:val="bullet"/>
      <w:lvlText w:val=""/>
      <w:lvlJc w:val="left"/>
      <w:pPr>
        <w:ind w:left="2160" w:hanging="360"/>
      </w:pPr>
      <w:rPr>
        <w:rFonts w:ascii="Wingdings" w:hAnsi="Wingdings" w:hint="default"/>
      </w:rPr>
    </w:lvl>
    <w:lvl w:ilvl="3" w:tplc="72C2121C">
      <w:start w:val="1"/>
      <w:numFmt w:val="bullet"/>
      <w:lvlText w:val=""/>
      <w:lvlJc w:val="left"/>
      <w:pPr>
        <w:ind w:left="2880" w:hanging="360"/>
      </w:pPr>
      <w:rPr>
        <w:rFonts w:ascii="Symbol" w:hAnsi="Symbol" w:hint="default"/>
      </w:rPr>
    </w:lvl>
    <w:lvl w:ilvl="4" w:tplc="32BCB7E4">
      <w:start w:val="1"/>
      <w:numFmt w:val="bullet"/>
      <w:lvlText w:val="o"/>
      <w:lvlJc w:val="left"/>
      <w:pPr>
        <w:ind w:left="3600" w:hanging="360"/>
      </w:pPr>
      <w:rPr>
        <w:rFonts w:ascii="Courier New" w:hAnsi="Courier New" w:hint="default"/>
      </w:rPr>
    </w:lvl>
    <w:lvl w:ilvl="5" w:tplc="4AF06592">
      <w:start w:val="1"/>
      <w:numFmt w:val="bullet"/>
      <w:lvlText w:val=""/>
      <w:lvlJc w:val="left"/>
      <w:pPr>
        <w:ind w:left="4320" w:hanging="360"/>
      </w:pPr>
      <w:rPr>
        <w:rFonts w:ascii="Wingdings" w:hAnsi="Wingdings" w:hint="default"/>
      </w:rPr>
    </w:lvl>
    <w:lvl w:ilvl="6" w:tplc="0204C66E">
      <w:start w:val="1"/>
      <w:numFmt w:val="bullet"/>
      <w:lvlText w:val=""/>
      <w:lvlJc w:val="left"/>
      <w:pPr>
        <w:ind w:left="5040" w:hanging="360"/>
      </w:pPr>
      <w:rPr>
        <w:rFonts w:ascii="Symbol" w:hAnsi="Symbol" w:hint="default"/>
      </w:rPr>
    </w:lvl>
    <w:lvl w:ilvl="7" w:tplc="1882BBA0">
      <w:start w:val="1"/>
      <w:numFmt w:val="bullet"/>
      <w:lvlText w:val="o"/>
      <w:lvlJc w:val="left"/>
      <w:pPr>
        <w:ind w:left="5760" w:hanging="360"/>
      </w:pPr>
      <w:rPr>
        <w:rFonts w:ascii="Courier New" w:hAnsi="Courier New" w:hint="default"/>
      </w:rPr>
    </w:lvl>
    <w:lvl w:ilvl="8" w:tplc="8996DC0C">
      <w:start w:val="1"/>
      <w:numFmt w:val="bullet"/>
      <w:lvlText w:val=""/>
      <w:lvlJc w:val="left"/>
      <w:pPr>
        <w:ind w:left="6480" w:hanging="360"/>
      </w:pPr>
      <w:rPr>
        <w:rFonts w:ascii="Wingdings" w:hAnsi="Wingdings" w:hint="default"/>
      </w:rPr>
    </w:lvl>
  </w:abstractNum>
  <w:abstractNum w:abstractNumId="58" w15:restartNumberingAfterBreak="0">
    <w:nsid w:val="27C207FE"/>
    <w:multiLevelType w:val="multilevel"/>
    <w:tmpl w:val="A8DECACA"/>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59" w15:restartNumberingAfterBreak="0">
    <w:nsid w:val="28C71D40"/>
    <w:multiLevelType w:val="hybridMultilevel"/>
    <w:tmpl w:val="B000A6DC"/>
    <w:lvl w:ilvl="0" w:tplc="CEC62AEA">
      <w:start w:val="1"/>
      <w:numFmt w:val="bullet"/>
      <w:lvlText w:val=""/>
      <w:lvlJc w:val="left"/>
      <w:pPr>
        <w:ind w:left="720" w:hanging="360"/>
      </w:pPr>
      <w:rPr>
        <w:rFonts w:ascii="Symbol" w:hAnsi="Symbol" w:hint="default"/>
      </w:rPr>
    </w:lvl>
    <w:lvl w:ilvl="1" w:tplc="9F0E5D98">
      <w:start w:val="1"/>
      <w:numFmt w:val="bullet"/>
      <w:lvlText w:val=""/>
      <w:lvlJc w:val="left"/>
      <w:pPr>
        <w:ind w:left="1440" w:hanging="360"/>
      </w:pPr>
      <w:rPr>
        <w:rFonts w:ascii="Symbol" w:hAnsi="Symbol" w:hint="default"/>
      </w:rPr>
    </w:lvl>
    <w:lvl w:ilvl="2" w:tplc="2D8EF234">
      <w:start w:val="1"/>
      <w:numFmt w:val="bullet"/>
      <w:lvlText w:val=""/>
      <w:lvlJc w:val="left"/>
      <w:pPr>
        <w:ind w:left="2160" w:hanging="360"/>
      </w:pPr>
      <w:rPr>
        <w:rFonts w:ascii="Wingdings" w:hAnsi="Wingdings" w:hint="default"/>
      </w:rPr>
    </w:lvl>
    <w:lvl w:ilvl="3" w:tplc="466ABE48">
      <w:start w:val="1"/>
      <w:numFmt w:val="bullet"/>
      <w:lvlText w:val=""/>
      <w:lvlJc w:val="left"/>
      <w:pPr>
        <w:ind w:left="2880" w:hanging="360"/>
      </w:pPr>
      <w:rPr>
        <w:rFonts w:ascii="Symbol" w:hAnsi="Symbol" w:hint="default"/>
      </w:rPr>
    </w:lvl>
    <w:lvl w:ilvl="4" w:tplc="540260AC">
      <w:start w:val="1"/>
      <w:numFmt w:val="bullet"/>
      <w:lvlText w:val="o"/>
      <w:lvlJc w:val="left"/>
      <w:pPr>
        <w:ind w:left="3600" w:hanging="360"/>
      </w:pPr>
      <w:rPr>
        <w:rFonts w:ascii="Courier New" w:hAnsi="Courier New" w:hint="default"/>
      </w:rPr>
    </w:lvl>
    <w:lvl w:ilvl="5" w:tplc="1EAACA0A">
      <w:start w:val="1"/>
      <w:numFmt w:val="bullet"/>
      <w:lvlText w:val=""/>
      <w:lvlJc w:val="left"/>
      <w:pPr>
        <w:ind w:left="4320" w:hanging="360"/>
      </w:pPr>
      <w:rPr>
        <w:rFonts w:ascii="Wingdings" w:hAnsi="Wingdings" w:hint="default"/>
      </w:rPr>
    </w:lvl>
    <w:lvl w:ilvl="6" w:tplc="6BC85E44">
      <w:start w:val="1"/>
      <w:numFmt w:val="bullet"/>
      <w:lvlText w:val=""/>
      <w:lvlJc w:val="left"/>
      <w:pPr>
        <w:ind w:left="5040" w:hanging="360"/>
      </w:pPr>
      <w:rPr>
        <w:rFonts w:ascii="Symbol" w:hAnsi="Symbol" w:hint="default"/>
      </w:rPr>
    </w:lvl>
    <w:lvl w:ilvl="7" w:tplc="ACF4B66A">
      <w:start w:val="1"/>
      <w:numFmt w:val="bullet"/>
      <w:lvlText w:val="o"/>
      <w:lvlJc w:val="left"/>
      <w:pPr>
        <w:ind w:left="5760" w:hanging="360"/>
      </w:pPr>
      <w:rPr>
        <w:rFonts w:ascii="Courier New" w:hAnsi="Courier New" w:hint="default"/>
      </w:rPr>
    </w:lvl>
    <w:lvl w:ilvl="8" w:tplc="8FFA0108">
      <w:start w:val="1"/>
      <w:numFmt w:val="bullet"/>
      <w:lvlText w:val=""/>
      <w:lvlJc w:val="left"/>
      <w:pPr>
        <w:ind w:left="6480" w:hanging="360"/>
      </w:pPr>
      <w:rPr>
        <w:rFonts w:ascii="Wingdings" w:hAnsi="Wingdings" w:hint="default"/>
      </w:rPr>
    </w:lvl>
  </w:abstractNum>
  <w:abstractNum w:abstractNumId="60" w15:restartNumberingAfterBreak="0">
    <w:nsid w:val="29BD7287"/>
    <w:multiLevelType w:val="hybridMultilevel"/>
    <w:tmpl w:val="CCE2B8CC"/>
    <w:lvl w:ilvl="0" w:tplc="223218C0">
      <w:start w:val="1"/>
      <w:numFmt w:val="bullet"/>
      <w:lvlText w:val="·"/>
      <w:lvlJc w:val="left"/>
      <w:pPr>
        <w:ind w:left="720" w:hanging="360"/>
      </w:pPr>
      <w:rPr>
        <w:rFonts w:ascii="Symbol" w:hAnsi="Symbol" w:hint="default"/>
      </w:rPr>
    </w:lvl>
    <w:lvl w:ilvl="1" w:tplc="E5163702">
      <w:start w:val="1"/>
      <w:numFmt w:val="bullet"/>
      <w:lvlText w:val="o"/>
      <w:lvlJc w:val="left"/>
      <w:pPr>
        <w:ind w:left="1440" w:hanging="360"/>
      </w:pPr>
      <w:rPr>
        <w:rFonts w:ascii="Courier New" w:hAnsi="Courier New" w:hint="default"/>
      </w:rPr>
    </w:lvl>
    <w:lvl w:ilvl="2" w:tplc="A7DAFE5A">
      <w:start w:val="1"/>
      <w:numFmt w:val="bullet"/>
      <w:lvlText w:val=""/>
      <w:lvlJc w:val="left"/>
      <w:pPr>
        <w:ind w:left="2160" w:hanging="360"/>
      </w:pPr>
      <w:rPr>
        <w:rFonts w:ascii="Wingdings" w:hAnsi="Wingdings" w:hint="default"/>
      </w:rPr>
    </w:lvl>
    <w:lvl w:ilvl="3" w:tplc="78C6DE02">
      <w:start w:val="1"/>
      <w:numFmt w:val="bullet"/>
      <w:lvlText w:val=""/>
      <w:lvlJc w:val="left"/>
      <w:pPr>
        <w:ind w:left="2880" w:hanging="360"/>
      </w:pPr>
      <w:rPr>
        <w:rFonts w:ascii="Symbol" w:hAnsi="Symbol" w:hint="default"/>
      </w:rPr>
    </w:lvl>
    <w:lvl w:ilvl="4" w:tplc="8F3A1380">
      <w:start w:val="1"/>
      <w:numFmt w:val="bullet"/>
      <w:lvlText w:val="o"/>
      <w:lvlJc w:val="left"/>
      <w:pPr>
        <w:ind w:left="3600" w:hanging="360"/>
      </w:pPr>
      <w:rPr>
        <w:rFonts w:ascii="Courier New" w:hAnsi="Courier New" w:hint="default"/>
      </w:rPr>
    </w:lvl>
    <w:lvl w:ilvl="5" w:tplc="64C6918A">
      <w:start w:val="1"/>
      <w:numFmt w:val="bullet"/>
      <w:lvlText w:val=""/>
      <w:lvlJc w:val="left"/>
      <w:pPr>
        <w:ind w:left="4320" w:hanging="360"/>
      </w:pPr>
      <w:rPr>
        <w:rFonts w:ascii="Wingdings" w:hAnsi="Wingdings" w:hint="default"/>
      </w:rPr>
    </w:lvl>
    <w:lvl w:ilvl="6" w:tplc="06067C54">
      <w:start w:val="1"/>
      <w:numFmt w:val="bullet"/>
      <w:lvlText w:val=""/>
      <w:lvlJc w:val="left"/>
      <w:pPr>
        <w:ind w:left="5040" w:hanging="360"/>
      </w:pPr>
      <w:rPr>
        <w:rFonts w:ascii="Symbol" w:hAnsi="Symbol" w:hint="default"/>
      </w:rPr>
    </w:lvl>
    <w:lvl w:ilvl="7" w:tplc="48787622">
      <w:start w:val="1"/>
      <w:numFmt w:val="bullet"/>
      <w:lvlText w:val="o"/>
      <w:lvlJc w:val="left"/>
      <w:pPr>
        <w:ind w:left="5760" w:hanging="360"/>
      </w:pPr>
      <w:rPr>
        <w:rFonts w:ascii="Courier New" w:hAnsi="Courier New" w:hint="default"/>
      </w:rPr>
    </w:lvl>
    <w:lvl w:ilvl="8" w:tplc="5B7AF1B0">
      <w:start w:val="1"/>
      <w:numFmt w:val="bullet"/>
      <w:lvlText w:val=""/>
      <w:lvlJc w:val="left"/>
      <w:pPr>
        <w:ind w:left="6480" w:hanging="360"/>
      </w:pPr>
      <w:rPr>
        <w:rFonts w:ascii="Wingdings" w:hAnsi="Wingdings" w:hint="default"/>
      </w:rPr>
    </w:lvl>
  </w:abstractNum>
  <w:abstractNum w:abstractNumId="61" w15:restartNumberingAfterBreak="0">
    <w:nsid w:val="29CB7A98"/>
    <w:multiLevelType w:val="hybridMultilevel"/>
    <w:tmpl w:val="B7DC098C"/>
    <w:lvl w:ilvl="0" w:tplc="9F201292">
      <w:start w:val="1"/>
      <w:numFmt w:val="bullet"/>
      <w:lvlText w:val="·"/>
      <w:lvlJc w:val="left"/>
      <w:pPr>
        <w:ind w:left="720" w:hanging="360"/>
      </w:pPr>
      <w:rPr>
        <w:rFonts w:ascii="Symbol" w:hAnsi="Symbol" w:hint="default"/>
      </w:rPr>
    </w:lvl>
    <w:lvl w:ilvl="1" w:tplc="B1D00874">
      <w:start w:val="1"/>
      <w:numFmt w:val="bullet"/>
      <w:lvlText w:val="o"/>
      <w:lvlJc w:val="left"/>
      <w:pPr>
        <w:ind w:left="1440" w:hanging="360"/>
      </w:pPr>
      <w:rPr>
        <w:rFonts w:ascii="Courier New" w:hAnsi="Courier New" w:hint="default"/>
      </w:rPr>
    </w:lvl>
    <w:lvl w:ilvl="2" w:tplc="B57A900E">
      <w:start w:val="1"/>
      <w:numFmt w:val="bullet"/>
      <w:lvlText w:val=""/>
      <w:lvlJc w:val="left"/>
      <w:pPr>
        <w:ind w:left="2160" w:hanging="360"/>
      </w:pPr>
      <w:rPr>
        <w:rFonts w:ascii="Wingdings" w:hAnsi="Wingdings" w:hint="default"/>
      </w:rPr>
    </w:lvl>
    <w:lvl w:ilvl="3" w:tplc="EB466B06">
      <w:start w:val="1"/>
      <w:numFmt w:val="bullet"/>
      <w:lvlText w:val=""/>
      <w:lvlJc w:val="left"/>
      <w:pPr>
        <w:ind w:left="2880" w:hanging="360"/>
      </w:pPr>
      <w:rPr>
        <w:rFonts w:ascii="Symbol" w:hAnsi="Symbol" w:hint="default"/>
      </w:rPr>
    </w:lvl>
    <w:lvl w:ilvl="4" w:tplc="4A34087E">
      <w:start w:val="1"/>
      <w:numFmt w:val="bullet"/>
      <w:lvlText w:val="o"/>
      <w:lvlJc w:val="left"/>
      <w:pPr>
        <w:ind w:left="3600" w:hanging="360"/>
      </w:pPr>
      <w:rPr>
        <w:rFonts w:ascii="Courier New" w:hAnsi="Courier New" w:hint="default"/>
      </w:rPr>
    </w:lvl>
    <w:lvl w:ilvl="5" w:tplc="142C38BA">
      <w:start w:val="1"/>
      <w:numFmt w:val="bullet"/>
      <w:lvlText w:val=""/>
      <w:lvlJc w:val="left"/>
      <w:pPr>
        <w:ind w:left="4320" w:hanging="360"/>
      </w:pPr>
      <w:rPr>
        <w:rFonts w:ascii="Wingdings" w:hAnsi="Wingdings" w:hint="default"/>
      </w:rPr>
    </w:lvl>
    <w:lvl w:ilvl="6" w:tplc="AF78236E">
      <w:start w:val="1"/>
      <w:numFmt w:val="bullet"/>
      <w:lvlText w:val=""/>
      <w:lvlJc w:val="left"/>
      <w:pPr>
        <w:ind w:left="5040" w:hanging="360"/>
      </w:pPr>
      <w:rPr>
        <w:rFonts w:ascii="Symbol" w:hAnsi="Symbol" w:hint="default"/>
      </w:rPr>
    </w:lvl>
    <w:lvl w:ilvl="7" w:tplc="74820060">
      <w:start w:val="1"/>
      <w:numFmt w:val="bullet"/>
      <w:lvlText w:val="o"/>
      <w:lvlJc w:val="left"/>
      <w:pPr>
        <w:ind w:left="5760" w:hanging="360"/>
      </w:pPr>
      <w:rPr>
        <w:rFonts w:ascii="Courier New" w:hAnsi="Courier New" w:hint="default"/>
      </w:rPr>
    </w:lvl>
    <w:lvl w:ilvl="8" w:tplc="D736D08E">
      <w:start w:val="1"/>
      <w:numFmt w:val="bullet"/>
      <w:lvlText w:val=""/>
      <w:lvlJc w:val="left"/>
      <w:pPr>
        <w:ind w:left="6480" w:hanging="360"/>
      </w:pPr>
      <w:rPr>
        <w:rFonts w:ascii="Wingdings" w:hAnsi="Wingdings" w:hint="default"/>
      </w:rPr>
    </w:lvl>
  </w:abstractNum>
  <w:abstractNum w:abstractNumId="62" w15:restartNumberingAfterBreak="0">
    <w:nsid w:val="2AB63182"/>
    <w:multiLevelType w:val="multilevel"/>
    <w:tmpl w:val="ED36C5CC"/>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63" w15:restartNumberingAfterBreak="0">
    <w:nsid w:val="2B116C7D"/>
    <w:multiLevelType w:val="multilevel"/>
    <w:tmpl w:val="944E090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4" w15:restartNumberingAfterBreak="0">
    <w:nsid w:val="2BA758BE"/>
    <w:multiLevelType w:val="hybridMultilevel"/>
    <w:tmpl w:val="8AD2032E"/>
    <w:lvl w:ilvl="0" w:tplc="5344AD9E">
      <w:start w:val="1"/>
      <w:numFmt w:val="bullet"/>
      <w:lvlText w:val="·"/>
      <w:lvlJc w:val="left"/>
      <w:pPr>
        <w:ind w:left="720" w:hanging="360"/>
      </w:pPr>
      <w:rPr>
        <w:rFonts w:ascii="Symbol" w:hAnsi="Symbol" w:hint="default"/>
      </w:rPr>
    </w:lvl>
    <w:lvl w:ilvl="1" w:tplc="0DD62CF8">
      <w:start w:val="1"/>
      <w:numFmt w:val="bullet"/>
      <w:lvlText w:val="o"/>
      <w:lvlJc w:val="left"/>
      <w:pPr>
        <w:ind w:left="1440" w:hanging="360"/>
      </w:pPr>
      <w:rPr>
        <w:rFonts w:ascii="Courier New" w:hAnsi="Courier New" w:hint="default"/>
      </w:rPr>
    </w:lvl>
    <w:lvl w:ilvl="2" w:tplc="6D18C2CE">
      <w:start w:val="1"/>
      <w:numFmt w:val="bullet"/>
      <w:lvlText w:val=""/>
      <w:lvlJc w:val="left"/>
      <w:pPr>
        <w:ind w:left="2160" w:hanging="360"/>
      </w:pPr>
      <w:rPr>
        <w:rFonts w:ascii="Wingdings" w:hAnsi="Wingdings" w:hint="default"/>
      </w:rPr>
    </w:lvl>
    <w:lvl w:ilvl="3" w:tplc="14488160">
      <w:start w:val="1"/>
      <w:numFmt w:val="bullet"/>
      <w:lvlText w:val=""/>
      <w:lvlJc w:val="left"/>
      <w:pPr>
        <w:ind w:left="2880" w:hanging="360"/>
      </w:pPr>
      <w:rPr>
        <w:rFonts w:ascii="Symbol" w:hAnsi="Symbol" w:hint="default"/>
      </w:rPr>
    </w:lvl>
    <w:lvl w:ilvl="4" w:tplc="D206AF9A">
      <w:start w:val="1"/>
      <w:numFmt w:val="bullet"/>
      <w:lvlText w:val="o"/>
      <w:lvlJc w:val="left"/>
      <w:pPr>
        <w:ind w:left="3600" w:hanging="360"/>
      </w:pPr>
      <w:rPr>
        <w:rFonts w:ascii="Courier New" w:hAnsi="Courier New" w:hint="default"/>
      </w:rPr>
    </w:lvl>
    <w:lvl w:ilvl="5" w:tplc="3FC00928">
      <w:start w:val="1"/>
      <w:numFmt w:val="bullet"/>
      <w:lvlText w:val=""/>
      <w:lvlJc w:val="left"/>
      <w:pPr>
        <w:ind w:left="4320" w:hanging="360"/>
      </w:pPr>
      <w:rPr>
        <w:rFonts w:ascii="Wingdings" w:hAnsi="Wingdings" w:hint="default"/>
      </w:rPr>
    </w:lvl>
    <w:lvl w:ilvl="6" w:tplc="87EC0A5E">
      <w:start w:val="1"/>
      <w:numFmt w:val="bullet"/>
      <w:lvlText w:val=""/>
      <w:lvlJc w:val="left"/>
      <w:pPr>
        <w:ind w:left="5040" w:hanging="360"/>
      </w:pPr>
      <w:rPr>
        <w:rFonts w:ascii="Symbol" w:hAnsi="Symbol" w:hint="default"/>
      </w:rPr>
    </w:lvl>
    <w:lvl w:ilvl="7" w:tplc="2F566010">
      <w:start w:val="1"/>
      <w:numFmt w:val="bullet"/>
      <w:lvlText w:val="o"/>
      <w:lvlJc w:val="left"/>
      <w:pPr>
        <w:ind w:left="5760" w:hanging="360"/>
      </w:pPr>
      <w:rPr>
        <w:rFonts w:ascii="Courier New" w:hAnsi="Courier New" w:hint="default"/>
      </w:rPr>
    </w:lvl>
    <w:lvl w:ilvl="8" w:tplc="9D16BD28">
      <w:start w:val="1"/>
      <w:numFmt w:val="bullet"/>
      <w:lvlText w:val=""/>
      <w:lvlJc w:val="left"/>
      <w:pPr>
        <w:ind w:left="6480" w:hanging="360"/>
      </w:pPr>
      <w:rPr>
        <w:rFonts w:ascii="Wingdings" w:hAnsi="Wingdings" w:hint="default"/>
      </w:rPr>
    </w:lvl>
  </w:abstractNum>
  <w:abstractNum w:abstractNumId="65" w15:restartNumberingAfterBreak="0">
    <w:nsid w:val="2BEF1D71"/>
    <w:multiLevelType w:val="hybridMultilevel"/>
    <w:tmpl w:val="3C0285CC"/>
    <w:lvl w:ilvl="0" w:tplc="65CCB594">
      <w:start w:val="1"/>
      <w:numFmt w:val="bullet"/>
      <w:lvlText w:val="·"/>
      <w:lvlJc w:val="left"/>
      <w:pPr>
        <w:ind w:left="720" w:hanging="360"/>
      </w:pPr>
      <w:rPr>
        <w:rFonts w:ascii="Symbol" w:hAnsi="Symbol" w:hint="default"/>
      </w:rPr>
    </w:lvl>
    <w:lvl w:ilvl="1" w:tplc="6D92F9E6">
      <w:start w:val="1"/>
      <w:numFmt w:val="bullet"/>
      <w:lvlText w:val="o"/>
      <w:lvlJc w:val="left"/>
      <w:pPr>
        <w:ind w:left="1440" w:hanging="360"/>
      </w:pPr>
      <w:rPr>
        <w:rFonts w:ascii="Courier New" w:hAnsi="Courier New" w:hint="default"/>
      </w:rPr>
    </w:lvl>
    <w:lvl w:ilvl="2" w:tplc="7FF42E32">
      <w:start w:val="1"/>
      <w:numFmt w:val="bullet"/>
      <w:lvlText w:val=""/>
      <w:lvlJc w:val="left"/>
      <w:pPr>
        <w:ind w:left="2160" w:hanging="360"/>
      </w:pPr>
      <w:rPr>
        <w:rFonts w:ascii="Wingdings" w:hAnsi="Wingdings" w:hint="default"/>
      </w:rPr>
    </w:lvl>
    <w:lvl w:ilvl="3" w:tplc="8612D544">
      <w:start w:val="1"/>
      <w:numFmt w:val="bullet"/>
      <w:lvlText w:val=""/>
      <w:lvlJc w:val="left"/>
      <w:pPr>
        <w:ind w:left="2880" w:hanging="360"/>
      </w:pPr>
      <w:rPr>
        <w:rFonts w:ascii="Symbol" w:hAnsi="Symbol" w:hint="default"/>
      </w:rPr>
    </w:lvl>
    <w:lvl w:ilvl="4" w:tplc="156A0948">
      <w:start w:val="1"/>
      <w:numFmt w:val="bullet"/>
      <w:lvlText w:val="o"/>
      <w:lvlJc w:val="left"/>
      <w:pPr>
        <w:ind w:left="3600" w:hanging="360"/>
      </w:pPr>
      <w:rPr>
        <w:rFonts w:ascii="Courier New" w:hAnsi="Courier New" w:hint="default"/>
      </w:rPr>
    </w:lvl>
    <w:lvl w:ilvl="5" w:tplc="5162AA24">
      <w:start w:val="1"/>
      <w:numFmt w:val="bullet"/>
      <w:lvlText w:val=""/>
      <w:lvlJc w:val="left"/>
      <w:pPr>
        <w:ind w:left="4320" w:hanging="360"/>
      </w:pPr>
      <w:rPr>
        <w:rFonts w:ascii="Wingdings" w:hAnsi="Wingdings" w:hint="default"/>
      </w:rPr>
    </w:lvl>
    <w:lvl w:ilvl="6" w:tplc="ABE60662">
      <w:start w:val="1"/>
      <w:numFmt w:val="bullet"/>
      <w:lvlText w:val=""/>
      <w:lvlJc w:val="left"/>
      <w:pPr>
        <w:ind w:left="5040" w:hanging="360"/>
      </w:pPr>
      <w:rPr>
        <w:rFonts w:ascii="Symbol" w:hAnsi="Symbol" w:hint="default"/>
      </w:rPr>
    </w:lvl>
    <w:lvl w:ilvl="7" w:tplc="185827F8">
      <w:start w:val="1"/>
      <w:numFmt w:val="bullet"/>
      <w:lvlText w:val="o"/>
      <w:lvlJc w:val="left"/>
      <w:pPr>
        <w:ind w:left="5760" w:hanging="360"/>
      </w:pPr>
      <w:rPr>
        <w:rFonts w:ascii="Courier New" w:hAnsi="Courier New" w:hint="default"/>
      </w:rPr>
    </w:lvl>
    <w:lvl w:ilvl="8" w:tplc="C6901AB2">
      <w:start w:val="1"/>
      <w:numFmt w:val="bullet"/>
      <w:lvlText w:val=""/>
      <w:lvlJc w:val="left"/>
      <w:pPr>
        <w:ind w:left="6480" w:hanging="360"/>
      </w:pPr>
      <w:rPr>
        <w:rFonts w:ascii="Wingdings" w:hAnsi="Wingdings" w:hint="default"/>
      </w:rPr>
    </w:lvl>
  </w:abstractNum>
  <w:abstractNum w:abstractNumId="66" w15:restartNumberingAfterBreak="0">
    <w:nsid w:val="2C033802"/>
    <w:multiLevelType w:val="multilevel"/>
    <w:tmpl w:val="A8A68BD4"/>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67" w15:restartNumberingAfterBreak="0">
    <w:nsid w:val="2D0C70DF"/>
    <w:multiLevelType w:val="hybridMultilevel"/>
    <w:tmpl w:val="F7529D5C"/>
    <w:lvl w:ilvl="0" w:tplc="78E42A0E">
      <w:start w:val="1"/>
      <w:numFmt w:val="bullet"/>
      <w:lvlText w:val="·"/>
      <w:lvlJc w:val="left"/>
      <w:pPr>
        <w:ind w:left="720" w:hanging="360"/>
      </w:pPr>
      <w:rPr>
        <w:rFonts w:ascii="Symbol" w:hAnsi="Symbol" w:hint="default"/>
      </w:rPr>
    </w:lvl>
    <w:lvl w:ilvl="1" w:tplc="DF36979C">
      <w:start w:val="1"/>
      <w:numFmt w:val="bullet"/>
      <w:lvlText w:val="o"/>
      <w:lvlJc w:val="left"/>
      <w:pPr>
        <w:ind w:left="1440" w:hanging="360"/>
      </w:pPr>
      <w:rPr>
        <w:rFonts w:ascii="Courier New" w:hAnsi="Courier New" w:hint="default"/>
      </w:rPr>
    </w:lvl>
    <w:lvl w:ilvl="2" w:tplc="AB86DD66">
      <w:start w:val="1"/>
      <w:numFmt w:val="bullet"/>
      <w:lvlText w:val=""/>
      <w:lvlJc w:val="left"/>
      <w:pPr>
        <w:ind w:left="2160" w:hanging="360"/>
      </w:pPr>
      <w:rPr>
        <w:rFonts w:ascii="Wingdings" w:hAnsi="Wingdings" w:hint="default"/>
      </w:rPr>
    </w:lvl>
    <w:lvl w:ilvl="3" w:tplc="37BEE194">
      <w:start w:val="1"/>
      <w:numFmt w:val="bullet"/>
      <w:lvlText w:val=""/>
      <w:lvlJc w:val="left"/>
      <w:pPr>
        <w:ind w:left="2880" w:hanging="360"/>
      </w:pPr>
      <w:rPr>
        <w:rFonts w:ascii="Symbol" w:hAnsi="Symbol" w:hint="default"/>
      </w:rPr>
    </w:lvl>
    <w:lvl w:ilvl="4" w:tplc="A52AAD94">
      <w:start w:val="1"/>
      <w:numFmt w:val="bullet"/>
      <w:lvlText w:val="o"/>
      <w:lvlJc w:val="left"/>
      <w:pPr>
        <w:ind w:left="3600" w:hanging="360"/>
      </w:pPr>
      <w:rPr>
        <w:rFonts w:ascii="Courier New" w:hAnsi="Courier New" w:hint="default"/>
      </w:rPr>
    </w:lvl>
    <w:lvl w:ilvl="5" w:tplc="9528CF02">
      <w:start w:val="1"/>
      <w:numFmt w:val="bullet"/>
      <w:lvlText w:val=""/>
      <w:lvlJc w:val="left"/>
      <w:pPr>
        <w:ind w:left="4320" w:hanging="360"/>
      </w:pPr>
      <w:rPr>
        <w:rFonts w:ascii="Wingdings" w:hAnsi="Wingdings" w:hint="default"/>
      </w:rPr>
    </w:lvl>
    <w:lvl w:ilvl="6" w:tplc="052E134A">
      <w:start w:val="1"/>
      <w:numFmt w:val="bullet"/>
      <w:lvlText w:val=""/>
      <w:lvlJc w:val="left"/>
      <w:pPr>
        <w:ind w:left="5040" w:hanging="360"/>
      </w:pPr>
      <w:rPr>
        <w:rFonts w:ascii="Symbol" w:hAnsi="Symbol" w:hint="default"/>
      </w:rPr>
    </w:lvl>
    <w:lvl w:ilvl="7" w:tplc="40AC5934">
      <w:start w:val="1"/>
      <w:numFmt w:val="bullet"/>
      <w:lvlText w:val="o"/>
      <w:lvlJc w:val="left"/>
      <w:pPr>
        <w:ind w:left="5760" w:hanging="360"/>
      </w:pPr>
      <w:rPr>
        <w:rFonts w:ascii="Courier New" w:hAnsi="Courier New" w:hint="default"/>
      </w:rPr>
    </w:lvl>
    <w:lvl w:ilvl="8" w:tplc="AF8E4D84">
      <w:start w:val="1"/>
      <w:numFmt w:val="bullet"/>
      <w:lvlText w:val=""/>
      <w:lvlJc w:val="left"/>
      <w:pPr>
        <w:ind w:left="6480" w:hanging="360"/>
      </w:pPr>
      <w:rPr>
        <w:rFonts w:ascii="Wingdings" w:hAnsi="Wingdings" w:hint="default"/>
      </w:rPr>
    </w:lvl>
  </w:abstractNum>
  <w:abstractNum w:abstractNumId="68" w15:restartNumberingAfterBreak="0">
    <w:nsid w:val="2DDB7645"/>
    <w:multiLevelType w:val="multilevel"/>
    <w:tmpl w:val="EF366C7A"/>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69" w15:restartNumberingAfterBreak="0">
    <w:nsid w:val="2DF07BAE"/>
    <w:multiLevelType w:val="hybridMultilevel"/>
    <w:tmpl w:val="FFFFFFFF"/>
    <w:lvl w:ilvl="0" w:tplc="20165AC6">
      <w:start w:val="1"/>
      <w:numFmt w:val="bullet"/>
      <w:lvlText w:val=""/>
      <w:lvlJc w:val="left"/>
      <w:pPr>
        <w:ind w:left="720" w:hanging="360"/>
      </w:pPr>
      <w:rPr>
        <w:rFonts w:ascii="Symbol" w:hAnsi="Symbol" w:hint="default"/>
      </w:rPr>
    </w:lvl>
    <w:lvl w:ilvl="1" w:tplc="C5D04AA6">
      <w:start w:val="1"/>
      <w:numFmt w:val="bullet"/>
      <w:lvlText w:val="o"/>
      <w:lvlJc w:val="left"/>
      <w:pPr>
        <w:ind w:left="1440" w:hanging="360"/>
      </w:pPr>
      <w:rPr>
        <w:rFonts w:ascii="Courier New" w:hAnsi="Courier New" w:hint="default"/>
      </w:rPr>
    </w:lvl>
    <w:lvl w:ilvl="2" w:tplc="428C40E2">
      <w:start w:val="1"/>
      <w:numFmt w:val="bullet"/>
      <w:lvlText w:val=""/>
      <w:lvlJc w:val="left"/>
      <w:pPr>
        <w:ind w:left="2160" w:hanging="360"/>
      </w:pPr>
      <w:rPr>
        <w:rFonts w:ascii="Wingdings" w:hAnsi="Wingdings" w:hint="default"/>
      </w:rPr>
    </w:lvl>
    <w:lvl w:ilvl="3" w:tplc="7E54CDDC">
      <w:start w:val="1"/>
      <w:numFmt w:val="bullet"/>
      <w:lvlText w:val=""/>
      <w:lvlJc w:val="left"/>
      <w:pPr>
        <w:ind w:left="2880" w:hanging="360"/>
      </w:pPr>
      <w:rPr>
        <w:rFonts w:ascii="Symbol" w:hAnsi="Symbol" w:hint="default"/>
      </w:rPr>
    </w:lvl>
    <w:lvl w:ilvl="4" w:tplc="20E09948">
      <w:start w:val="1"/>
      <w:numFmt w:val="bullet"/>
      <w:lvlText w:val="o"/>
      <w:lvlJc w:val="left"/>
      <w:pPr>
        <w:ind w:left="3600" w:hanging="360"/>
      </w:pPr>
      <w:rPr>
        <w:rFonts w:ascii="Courier New" w:hAnsi="Courier New" w:hint="default"/>
      </w:rPr>
    </w:lvl>
    <w:lvl w:ilvl="5" w:tplc="D0361C5C">
      <w:start w:val="1"/>
      <w:numFmt w:val="bullet"/>
      <w:lvlText w:val=""/>
      <w:lvlJc w:val="left"/>
      <w:pPr>
        <w:ind w:left="4320" w:hanging="360"/>
      </w:pPr>
      <w:rPr>
        <w:rFonts w:ascii="Wingdings" w:hAnsi="Wingdings" w:hint="default"/>
      </w:rPr>
    </w:lvl>
    <w:lvl w:ilvl="6" w:tplc="3C40CF84">
      <w:start w:val="1"/>
      <w:numFmt w:val="bullet"/>
      <w:lvlText w:val=""/>
      <w:lvlJc w:val="left"/>
      <w:pPr>
        <w:ind w:left="5040" w:hanging="360"/>
      </w:pPr>
      <w:rPr>
        <w:rFonts w:ascii="Symbol" w:hAnsi="Symbol" w:hint="default"/>
      </w:rPr>
    </w:lvl>
    <w:lvl w:ilvl="7" w:tplc="8A4C3110">
      <w:start w:val="1"/>
      <w:numFmt w:val="bullet"/>
      <w:lvlText w:val="o"/>
      <w:lvlJc w:val="left"/>
      <w:pPr>
        <w:ind w:left="5760" w:hanging="360"/>
      </w:pPr>
      <w:rPr>
        <w:rFonts w:ascii="Courier New" w:hAnsi="Courier New" w:hint="default"/>
      </w:rPr>
    </w:lvl>
    <w:lvl w:ilvl="8" w:tplc="A68CCF90">
      <w:start w:val="1"/>
      <w:numFmt w:val="bullet"/>
      <w:lvlText w:val=""/>
      <w:lvlJc w:val="left"/>
      <w:pPr>
        <w:ind w:left="6480" w:hanging="360"/>
      </w:pPr>
      <w:rPr>
        <w:rFonts w:ascii="Wingdings" w:hAnsi="Wingdings" w:hint="default"/>
      </w:rPr>
    </w:lvl>
  </w:abstractNum>
  <w:abstractNum w:abstractNumId="70" w15:restartNumberingAfterBreak="0">
    <w:nsid w:val="2EAA5E71"/>
    <w:multiLevelType w:val="multilevel"/>
    <w:tmpl w:val="C5DC433E"/>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71" w15:restartNumberingAfterBreak="0">
    <w:nsid w:val="2F4C3DE0"/>
    <w:multiLevelType w:val="hybridMultilevel"/>
    <w:tmpl w:val="FFFFFFFF"/>
    <w:lvl w:ilvl="0" w:tplc="F8429826">
      <w:start w:val="1"/>
      <w:numFmt w:val="bullet"/>
      <w:lvlText w:val=""/>
      <w:lvlJc w:val="left"/>
      <w:pPr>
        <w:ind w:left="720" w:hanging="360"/>
      </w:pPr>
      <w:rPr>
        <w:rFonts w:ascii="Symbol" w:hAnsi="Symbol" w:hint="default"/>
      </w:rPr>
    </w:lvl>
    <w:lvl w:ilvl="1" w:tplc="5BC04EFA">
      <w:start w:val="1"/>
      <w:numFmt w:val="bullet"/>
      <w:lvlText w:val="o"/>
      <w:lvlJc w:val="left"/>
      <w:pPr>
        <w:ind w:left="1440" w:hanging="360"/>
      </w:pPr>
      <w:rPr>
        <w:rFonts w:ascii="Courier New" w:hAnsi="Courier New" w:hint="default"/>
      </w:rPr>
    </w:lvl>
    <w:lvl w:ilvl="2" w:tplc="5F745306">
      <w:start w:val="1"/>
      <w:numFmt w:val="bullet"/>
      <w:lvlText w:val=""/>
      <w:lvlJc w:val="left"/>
      <w:pPr>
        <w:ind w:left="2160" w:hanging="360"/>
      </w:pPr>
      <w:rPr>
        <w:rFonts w:ascii="Wingdings" w:hAnsi="Wingdings" w:hint="default"/>
      </w:rPr>
    </w:lvl>
    <w:lvl w:ilvl="3" w:tplc="76A4CC30">
      <w:start w:val="1"/>
      <w:numFmt w:val="bullet"/>
      <w:lvlText w:val=""/>
      <w:lvlJc w:val="left"/>
      <w:pPr>
        <w:ind w:left="2880" w:hanging="360"/>
      </w:pPr>
      <w:rPr>
        <w:rFonts w:ascii="Symbol" w:hAnsi="Symbol" w:hint="default"/>
      </w:rPr>
    </w:lvl>
    <w:lvl w:ilvl="4" w:tplc="C49E6034">
      <w:start w:val="1"/>
      <w:numFmt w:val="bullet"/>
      <w:lvlText w:val="o"/>
      <w:lvlJc w:val="left"/>
      <w:pPr>
        <w:ind w:left="3600" w:hanging="360"/>
      </w:pPr>
      <w:rPr>
        <w:rFonts w:ascii="Courier New" w:hAnsi="Courier New" w:hint="default"/>
      </w:rPr>
    </w:lvl>
    <w:lvl w:ilvl="5" w:tplc="28D283D6">
      <w:start w:val="1"/>
      <w:numFmt w:val="bullet"/>
      <w:lvlText w:val=""/>
      <w:lvlJc w:val="left"/>
      <w:pPr>
        <w:ind w:left="4320" w:hanging="360"/>
      </w:pPr>
      <w:rPr>
        <w:rFonts w:ascii="Wingdings" w:hAnsi="Wingdings" w:hint="default"/>
      </w:rPr>
    </w:lvl>
    <w:lvl w:ilvl="6" w:tplc="44165638">
      <w:start w:val="1"/>
      <w:numFmt w:val="bullet"/>
      <w:lvlText w:val=""/>
      <w:lvlJc w:val="left"/>
      <w:pPr>
        <w:ind w:left="5040" w:hanging="360"/>
      </w:pPr>
      <w:rPr>
        <w:rFonts w:ascii="Symbol" w:hAnsi="Symbol" w:hint="default"/>
      </w:rPr>
    </w:lvl>
    <w:lvl w:ilvl="7" w:tplc="0F70A81A">
      <w:start w:val="1"/>
      <w:numFmt w:val="bullet"/>
      <w:lvlText w:val="o"/>
      <w:lvlJc w:val="left"/>
      <w:pPr>
        <w:ind w:left="5760" w:hanging="360"/>
      </w:pPr>
      <w:rPr>
        <w:rFonts w:ascii="Courier New" w:hAnsi="Courier New" w:hint="default"/>
      </w:rPr>
    </w:lvl>
    <w:lvl w:ilvl="8" w:tplc="65841942">
      <w:start w:val="1"/>
      <w:numFmt w:val="bullet"/>
      <w:lvlText w:val=""/>
      <w:lvlJc w:val="left"/>
      <w:pPr>
        <w:ind w:left="6480" w:hanging="360"/>
      </w:pPr>
      <w:rPr>
        <w:rFonts w:ascii="Wingdings" w:hAnsi="Wingdings" w:hint="default"/>
      </w:rPr>
    </w:lvl>
  </w:abstractNum>
  <w:abstractNum w:abstractNumId="72" w15:restartNumberingAfterBreak="0">
    <w:nsid w:val="2FAB620F"/>
    <w:multiLevelType w:val="hybridMultilevel"/>
    <w:tmpl w:val="FFFFFFFF"/>
    <w:lvl w:ilvl="0" w:tplc="44FCE74A">
      <w:start w:val="1"/>
      <w:numFmt w:val="bullet"/>
      <w:lvlText w:val=""/>
      <w:lvlJc w:val="left"/>
      <w:pPr>
        <w:ind w:left="720" w:hanging="360"/>
      </w:pPr>
      <w:rPr>
        <w:rFonts w:ascii="Symbol" w:hAnsi="Symbol" w:hint="default"/>
      </w:rPr>
    </w:lvl>
    <w:lvl w:ilvl="1" w:tplc="9D6CB640">
      <w:start w:val="1"/>
      <w:numFmt w:val="bullet"/>
      <w:lvlText w:val="o"/>
      <w:lvlJc w:val="left"/>
      <w:pPr>
        <w:ind w:left="1440" w:hanging="360"/>
      </w:pPr>
      <w:rPr>
        <w:rFonts w:ascii="Courier New" w:hAnsi="Courier New" w:hint="default"/>
      </w:rPr>
    </w:lvl>
    <w:lvl w:ilvl="2" w:tplc="4EE2BD94">
      <w:start w:val="1"/>
      <w:numFmt w:val="bullet"/>
      <w:lvlText w:val=""/>
      <w:lvlJc w:val="left"/>
      <w:pPr>
        <w:ind w:left="2160" w:hanging="360"/>
      </w:pPr>
      <w:rPr>
        <w:rFonts w:ascii="Wingdings" w:hAnsi="Wingdings" w:hint="default"/>
      </w:rPr>
    </w:lvl>
    <w:lvl w:ilvl="3" w:tplc="8DE4F140">
      <w:start w:val="1"/>
      <w:numFmt w:val="bullet"/>
      <w:lvlText w:val=""/>
      <w:lvlJc w:val="left"/>
      <w:pPr>
        <w:ind w:left="2880" w:hanging="360"/>
      </w:pPr>
      <w:rPr>
        <w:rFonts w:ascii="Symbol" w:hAnsi="Symbol" w:hint="default"/>
      </w:rPr>
    </w:lvl>
    <w:lvl w:ilvl="4" w:tplc="DD98A334">
      <w:start w:val="1"/>
      <w:numFmt w:val="bullet"/>
      <w:lvlText w:val="o"/>
      <w:lvlJc w:val="left"/>
      <w:pPr>
        <w:ind w:left="3600" w:hanging="360"/>
      </w:pPr>
      <w:rPr>
        <w:rFonts w:ascii="Courier New" w:hAnsi="Courier New" w:hint="default"/>
      </w:rPr>
    </w:lvl>
    <w:lvl w:ilvl="5" w:tplc="907EA27A">
      <w:start w:val="1"/>
      <w:numFmt w:val="bullet"/>
      <w:lvlText w:val=""/>
      <w:lvlJc w:val="left"/>
      <w:pPr>
        <w:ind w:left="4320" w:hanging="360"/>
      </w:pPr>
      <w:rPr>
        <w:rFonts w:ascii="Wingdings" w:hAnsi="Wingdings" w:hint="default"/>
      </w:rPr>
    </w:lvl>
    <w:lvl w:ilvl="6" w:tplc="B5FADC92">
      <w:start w:val="1"/>
      <w:numFmt w:val="bullet"/>
      <w:lvlText w:val=""/>
      <w:lvlJc w:val="left"/>
      <w:pPr>
        <w:ind w:left="5040" w:hanging="360"/>
      </w:pPr>
      <w:rPr>
        <w:rFonts w:ascii="Symbol" w:hAnsi="Symbol" w:hint="default"/>
      </w:rPr>
    </w:lvl>
    <w:lvl w:ilvl="7" w:tplc="55FACF56">
      <w:start w:val="1"/>
      <w:numFmt w:val="bullet"/>
      <w:lvlText w:val="o"/>
      <w:lvlJc w:val="left"/>
      <w:pPr>
        <w:ind w:left="5760" w:hanging="360"/>
      </w:pPr>
      <w:rPr>
        <w:rFonts w:ascii="Courier New" w:hAnsi="Courier New" w:hint="default"/>
      </w:rPr>
    </w:lvl>
    <w:lvl w:ilvl="8" w:tplc="9266EB34">
      <w:start w:val="1"/>
      <w:numFmt w:val="bullet"/>
      <w:lvlText w:val=""/>
      <w:lvlJc w:val="left"/>
      <w:pPr>
        <w:ind w:left="6480" w:hanging="360"/>
      </w:pPr>
      <w:rPr>
        <w:rFonts w:ascii="Wingdings" w:hAnsi="Wingdings" w:hint="default"/>
      </w:rPr>
    </w:lvl>
  </w:abstractNum>
  <w:abstractNum w:abstractNumId="73" w15:restartNumberingAfterBreak="0">
    <w:nsid w:val="3001597C"/>
    <w:multiLevelType w:val="multilevel"/>
    <w:tmpl w:val="50F06486"/>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74" w15:restartNumberingAfterBreak="0">
    <w:nsid w:val="30600A5D"/>
    <w:multiLevelType w:val="hybridMultilevel"/>
    <w:tmpl w:val="FFFFFFFF"/>
    <w:lvl w:ilvl="0" w:tplc="A33CC7E0">
      <w:start w:val="1"/>
      <w:numFmt w:val="bullet"/>
      <w:lvlText w:val=""/>
      <w:lvlJc w:val="left"/>
      <w:pPr>
        <w:ind w:left="720" w:hanging="360"/>
      </w:pPr>
      <w:rPr>
        <w:rFonts w:ascii="Symbol" w:hAnsi="Symbol" w:hint="default"/>
      </w:rPr>
    </w:lvl>
    <w:lvl w:ilvl="1" w:tplc="92ECE31C">
      <w:start w:val="1"/>
      <w:numFmt w:val="bullet"/>
      <w:lvlText w:val="o"/>
      <w:lvlJc w:val="left"/>
      <w:pPr>
        <w:ind w:left="1440" w:hanging="360"/>
      </w:pPr>
      <w:rPr>
        <w:rFonts w:ascii="Courier New" w:hAnsi="Courier New" w:hint="default"/>
      </w:rPr>
    </w:lvl>
    <w:lvl w:ilvl="2" w:tplc="6C767076">
      <w:start w:val="1"/>
      <w:numFmt w:val="bullet"/>
      <w:lvlText w:val=""/>
      <w:lvlJc w:val="left"/>
      <w:pPr>
        <w:ind w:left="2160" w:hanging="360"/>
      </w:pPr>
      <w:rPr>
        <w:rFonts w:ascii="Wingdings" w:hAnsi="Wingdings" w:hint="default"/>
      </w:rPr>
    </w:lvl>
    <w:lvl w:ilvl="3" w:tplc="F5D6DD00">
      <w:start w:val="1"/>
      <w:numFmt w:val="bullet"/>
      <w:lvlText w:val=""/>
      <w:lvlJc w:val="left"/>
      <w:pPr>
        <w:ind w:left="2880" w:hanging="360"/>
      </w:pPr>
      <w:rPr>
        <w:rFonts w:ascii="Symbol" w:hAnsi="Symbol" w:hint="default"/>
      </w:rPr>
    </w:lvl>
    <w:lvl w:ilvl="4" w:tplc="08589AD4">
      <w:start w:val="1"/>
      <w:numFmt w:val="bullet"/>
      <w:lvlText w:val="o"/>
      <w:lvlJc w:val="left"/>
      <w:pPr>
        <w:ind w:left="3600" w:hanging="360"/>
      </w:pPr>
      <w:rPr>
        <w:rFonts w:ascii="Courier New" w:hAnsi="Courier New" w:hint="default"/>
      </w:rPr>
    </w:lvl>
    <w:lvl w:ilvl="5" w:tplc="3FB6B3AA">
      <w:start w:val="1"/>
      <w:numFmt w:val="bullet"/>
      <w:lvlText w:val=""/>
      <w:lvlJc w:val="left"/>
      <w:pPr>
        <w:ind w:left="4320" w:hanging="360"/>
      </w:pPr>
      <w:rPr>
        <w:rFonts w:ascii="Wingdings" w:hAnsi="Wingdings" w:hint="default"/>
      </w:rPr>
    </w:lvl>
    <w:lvl w:ilvl="6" w:tplc="1FA0BDD8">
      <w:start w:val="1"/>
      <w:numFmt w:val="bullet"/>
      <w:lvlText w:val=""/>
      <w:lvlJc w:val="left"/>
      <w:pPr>
        <w:ind w:left="5040" w:hanging="360"/>
      </w:pPr>
      <w:rPr>
        <w:rFonts w:ascii="Symbol" w:hAnsi="Symbol" w:hint="default"/>
      </w:rPr>
    </w:lvl>
    <w:lvl w:ilvl="7" w:tplc="8760DB4E">
      <w:start w:val="1"/>
      <w:numFmt w:val="bullet"/>
      <w:lvlText w:val="o"/>
      <w:lvlJc w:val="left"/>
      <w:pPr>
        <w:ind w:left="5760" w:hanging="360"/>
      </w:pPr>
      <w:rPr>
        <w:rFonts w:ascii="Courier New" w:hAnsi="Courier New" w:hint="default"/>
      </w:rPr>
    </w:lvl>
    <w:lvl w:ilvl="8" w:tplc="D682DD0C">
      <w:start w:val="1"/>
      <w:numFmt w:val="bullet"/>
      <w:lvlText w:val=""/>
      <w:lvlJc w:val="left"/>
      <w:pPr>
        <w:ind w:left="6480" w:hanging="360"/>
      </w:pPr>
      <w:rPr>
        <w:rFonts w:ascii="Wingdings" w:hAnsi="Wingdings" w:hint="default"/>
      </w:rPr>
    </w:lvl>
  </w:abstractNum>
  <w:abstractNum w:abstractNumId="75" w15:restartNumberingAfterBreak="0">
    <w:nsid w:val="327A32BC"/>
    <w:multiLevelType w:val="hybridMultilevel"/>
    <w:tmpl w:val="FFFFFFFF"/>
    <w:lvl w:ilvl="0" w:tplc="49B8849C">
      <w:start w:val="1"/>
      <w:numFmt w:val="bullet"/>
      <w:lvlText w:val=""/>
      <w:lvlJc w:val="left"/>
      <w:pPr>
        <w:ind w:left="720" w:hanging="360"/>
      </w:pPr>
      <w:rPr>
        <w:rFonts w:ascii="Symbol" w:hAnsi="Symbol" w:hint="default"/>
      </w:rPr>
    </w:lvl>
    <w:lvl w:ilvl="1" w:tplc="BA5C09A2">
      <w:start w:val="1"/>
      <w:numFmt w:val="bullet"/>
      <w:lvlText w:val="o"/>
      <w:lvlJc w:val="left"/>
      <w:pPr>
        <w:ind w:left="1440" w:hanging="360"/>
      </w:pPr>
      <w:rPr>
        <w:rFonts w:ascii="Courier New" w:hAnsi="Courier New" w:hint="default"/>
      </w:rPr>
    </w:lvl>
    <w:lvl w:ilvl="2" w:tplc="C69C05BC">
      <w:start w:val="1"/>
      <w:numFmt w:val="bullet"/>
      <w:lvlText w:val=""/>
      <w:lvlJc w:val="left"/>
      <w:pPr>
        <w:ind w:left="2160" w:hanging="360"/>
      </w:pPr>
      <w:rPr>
        <w:rFonts w:ascii="Wingdings" w:hAnsi="Wingdings" w:hint="default"/>
      </w:rPr>
    </w:lvl>
    <w:lvl w:ilvl="3" w:tplc="6E5C27E8">
      <w:start w:val="1"/>
      <w:numFmt w:val="bullet"/>
      <w:lvlText w:val=""/>
      <w:lvlJc w:val="left"/>
      <w:pPr>
        <w:ind w:left="2880" w:hanging="360"/>
      </w:pPr>
      <w:rPr>
        <w:rFonts w:ascii="Symbol" w:hAnsi="Symbol" w:hint="default"/>
      </w:rPr>
    </w:lvl>
    <w:lvl w:ilvl="4" w:tplc="69DE06CE">
      <w:start w:val="1"/>
      <w:numFmt w:val="bullet"/>
      <w:lvlText w:val="o"/>
      <w:lvlJc w:val="left"/>
      <w:pPr>
        <w:ind w:left="3600" w:hanging="360"/>
      </w:pPr>
      <w:rPr>
        <w:rFonts w:ascii="Courier New" w:hAnsi="Courier New" w:hint="default"/>
      </w:rPr>
    </w:lvl>
    <w:lvl w:ilvl="5" w:tplc="4A32D71C">
      <w:start w:val="1"/>
      <w:numFmt w:val="bullet"/>
      <w:lvlText w:val=""/>
      <w:lvlJc w:val="left"/>
      <w:pPr>
        <w:ind w:left="4320" w:hanging="360"/>
      </w:pPr>
      <w:rPr>
        <w:rFonts w:ascii="Wingdings" w:hAnsi="Wingdings" w:hint="default"/>
      </w:rPr>
    </w:lvl>
    <w:lvl w:ilvl="6" w:tplc="E9422362">
      <w:start w:val="1"/>
      <w:numFmt w:val="bullet"/>
      <w:lvlText w:val=""/>
      <w:lvlJc w:val="left"/>
      <w:pPr>
        <w:ind w:left="5040" w:hanging="360"/>
      </w:pPr>
      <w:rPr>
        <w:rFonts w:ascii="Symbol" w:hAnsi="Symbol" w:hint="default"/>
      </w:rPr>
    </w:lvl>
    <w:lvl w:ilvl="7" w:tplc="C9DA365C">
      <w:start w:val="1"/>
      <w:numFmt w:val="bullet"/>
      <w:lvlText w:val="o"/>
      <w:lvlJc w:val="left"/>
      <w:pPr>
        <w:ind w:left="5760" w:hanging="360"/>
      </w:pPr>
      <w:rPr>
        <w:rFonts w:ascii="Courier New" w:hAnsi="Courier New" w:hint="default"/>
      </w:rPr>
    </w:lvl>
    <w:lvl w:ilvl="8" w:tplc="B360D938">
      <w:start w:val="1"/>
      <w:numFmt w:val="bullet"/>
      <w:lvlText w:val=""/>
      <w:lvlJc w:val="left"/>
      <w:pPr>
        <w:ind w:left="6480" w:hanging="360"/>
      </w:pPr>
      <w:rPr>
        <w:rFonts w:ascii="Wingdings" w:hAnsi="Wingdings" w:hint="default"/>
      </w:rPr>
    </w:lvl>
  </w:abstractNum>
  <w:abstractNum w:abstractNumId="76" w15:restartNumberingAfterBreak="0">
    <w:nsid w:val="32AA5AE1"/>
    <w:multiLevelType w:val="hybridMultilevel"/>
    <w:tmpl w:val="FFFFFFFF"/>
    <w:lvl w:ilvl="0" w:tplc="850ECCE4">
      <w:start w:val="1"/>
      <w:numFmt w:val="bullet"/>
      <w:lvlText w:val=""/>
      <w:lvlJc w:val="left"/>
      <w:pPr>
        <w:ind w:left="720" w:hanging="360"/>
      </w:pPr>
      <w:rPr>
        <w:rFonts w:ascii="Symbol" w:hAnsi="Symbol" w:hint="default"/>
      </w:rPr>
    </w:lvl>
    <w:lvl w:ilvl="1" w:tplc="F9AE1766">
      <w:start w:val="1"/>
      <w:numFmt w:val="bullet"/>
      <w:lvlText w:val="o"/>
      <w:lvlJc w:val="left"/>
      <w:pPr>
        <w:ind w:left="1440" w:hanging="360"/>
      </w:pPr>
      <w:rPr>
        <w:rFonts w:ascii="Courier New" w:hAnsi="Courier New" w:hint="default"/>
      </w:rPr>
    </w:lvl>
    <w:lvl w:ilvl="2" w:tplc="29FC084A">
      <w:start w:val="1"/>
      <w:numFmt w:val="bullet"/>
      <w:lvlText w:val=""/>
      <w:lvlJc w:val="left"/>
      <w:pPr>
        <w:ind w:left="2160" w:hanging="360"/>
      </w:pPr>
      <w:rPr>
        <w:rFonts w:ascii="Wingdings" w:hAnsi="Wingdings" w:hint="default"/>
      </w:rPr>
    </w:lvl>
    <w:lvl w:ilvl="3" w:tplc="44C8356A">
      <w:start w:val="1"/>
      <w:numFmt w:val="bullet"/>
      <w:lvlText w:val=""/>
      <w:lvlJc w:val="left"/>
      <w:pPr>
        <w:ind w:left="2880" w:hanging="360"/>
      </w:pPr>
      <w:rPr>
        <w:rFonts w:ascii="Symbol" w:hAnsi="Symbol" w:hint="default"/>
      </w:rPr>
    </w:lvl>
    <w:lvl w:ilvl="4" w:tplc="6FEC4350">
      <w:start w:val="1"/>
      <w:numFmt w:val="bullet"/>
      <w:lvlText w:val="o"/>
      <w:lvlJc w:val="left"/>
      <w:pPr>
        <w:ind w:left="3600" w:hanging="360"/>
      </w:pPr>
      <w:rPr>
        <w:rFonts w:ascii="Courier New" w:hAnsi="Courier New" w:hint="default"/>
      </w:rPr>
    </w:lvl>
    <w:lvl w:ilvl="5" w:tplc="A43C2B3A">
      <w:start w:val="1"/>
      <w:numFmt w:val="bullet"/>
      <w:lvlText w:val=""/>
      <w:lvlJc w:val="left"/>
      <w:pPr>
        <w:ind w:left="4320" w:hanging="360"/>
      </w:pPr>
      <w:rPr>
        <w:rFonts w:ascii="Wingdings" w:hAnsi="Wingdings" w:hint="default"/>
      </w:rPr>
    </w:lvl>
    <w:lvl w:ilvl="6" w:tplc="BE520606">
      <w:start w:val="1"/>
      <w:numFmt w:val="bullet"/>
      <w:lvlText w:val=""/>
      <w:lvlJc w:val="left"/>
      <w:pPr>
        <w:ind w:left="5040" w:hanging="360"/>
      </w:pPr>
      <w:rPr>
        <w:rFonts w:ascii="Symbol" w:hAnsi="Symbol" w:hint="default"/>
      </w:rPr>
    </w:lvl>
    <w:lvl w:ilvl="7" w:tplc="83FA7514">
      <w:start w:val="1"/>
      <w:numFmt w:val="bullet"/>
      <w:lvlText w:val="o"/>
      <w:lvlJc w:val="left"/>
      <w:pPr>
        <w:ind w:left="5760" w:hanging="360"/>
      </w:pPr>
      <w:rPr>
        <w:rFonts w:ascii="Courier New" w:hAnsi="Courier New" w:hint="default"/>
      </w:rPr>
    </w:lvl>
    <w:lvl w:ilvl="8" w:tplc="DF26339C">
      <w:start w:val="1"/>
      <w:numFmt w:val="bullet"/>
      <w:lvlText w:val=""/>
      <w:lvlJc w:val="left"/>
      <w:pPr>
        <w:ind w:left="6480" w:hanging="360"/>
      </w:pPr>
      <w:rPr>
        <w:rFonts w:ascii="Wingdings" w:hAnsi="Wingdings" w:hint="default"/>
      </w:rPr>
    </w:lvl>
  </w:abstractNum>
  <w:abstractNum w:abstractNumId="77" w15:restartNumberingAfterBreak="0">
    <w:nsid w:val="331B4653"/>
    <w:multiLevelType w:val="multilevel"/>
    <w:tmpl w:val="40CA03AA"/>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78" w15:restartNumberingAfterBreak="0">
    <w:nsid w:val="34B41250"/>
    <w:multiLevelType w:val="hybridMultilevel"/>
    <w:tmpl w:val="FFFFFFFF"/>
    <w:lvl w:ilvl="0" w:tplc="5EB6D22A">
      <w:start w:val="1"/>
      <w:numFmt w:val="bullet"/>
      <w:lvlText w:val=""/>
      <w:lvlJc w:val="left"/>
      <w:pPr>
        <w:ind w:left="720" w:hanging="360"/>
      </w:pPr>
      <w:rPr>
        <w:rFonts w:ascii="Symbol" w:hAnsi="Symbol" w:hint="default"/>
      </w:rPr>
    </w:lvl>
    <w:lvl w:ilvl="1" w:tplc="378AFBB0">
      <w:start w:val="1"/>
      <w:numFmt w:val="bullet"/>
      <w:lvlText w:val="o"/>
      <w:lvlJc w:val="left"/>
      <w:pPr>
        <w:ind w:left="1440" w:hanging="360"/>
      </w:pPr>
      <w:rPr>
        <w:rFonts w:ascii="Courier New" w:hAnsi="Courier New" w:hint="default"/>
      </w:rPr>
    </w:lvl>
    <w:lvl w:ilvl="2" w:tplc="5428EDD2">
      <w:start w:val="1"/>
      <w:numFmt w:val="bullet"/>
      <w:lvlText w:val=""/>
      <w:lvlJc w:val="left"/>
      <w:pPr>
        <w:ind w:left="2160" w:hanging="360"/>
      </w:pPr>
      <w:rPr>
        <w:rFonts w:ascii="Wingdings" w:hAnsi="Wingdings" w:hint="default"/>
      </w:rPr>
    </w:lvl>
    <w:lvl w:ilvl="3" w:tplc="3370B448">
      <w:start w:val="1"/>
      <w:numFmt w:val="bullet"/>
      <w:lvlText w:val=""/>
      <w:lvlJc w:val="left"/>
      <w:pPr>
        <w:ind w:left="2880" w:hanging="360"/>
      </w:pPr>
      <w:rPr>
        <w:rFonts w:ascii="Symbol" w:hAnsi="Symbol" w:hint="default"/>
      </w:rPr>
    </w:lvl>
    <w:lvl w:ilvl="4" w:tplc="E4ECF37A">
      <w:start w:val="1"/>
      <w:numFmt w:val="bullet"/>
      <w:lvlText w:val="o"/>
      <w:lvlJc w:val="left"/>
      <w:pPr>
        <w:ind w:left="3600" w:hanging="360"/>
      </w:pPr>
      <w:rPr>
        <w:rFonts w:ascii="Courier New" w:hAnsi="Courier New" w:hint="default"/>
      </w:rPr>
    </w:lvl>
    <w:lvl w:ilvl="5" w:tplc="1FECF484">
      <w:start w:val="1"/>
      <w:numFmt w:val="bullet"/>
      <w:lvlText w:val=""/>
      <w:lvlJc w:val="left"/>
      <w:pPr>
        <w:ind w:left="4320" w:hanging="360"/>
      </w:pPr>
      <w:rPr>
        <w:rFonts w:ascii="Wingdings" w:hAnsi="Wingdings" w:hint="default"/>
      </w:rPr>
    </w:lvl>
    <w:lvl w:ilvl="6" w:tplc="2982D098">
      <w:start w:val="1"/>
      <w:numFmt w:val="bullet"/>
      <w:lvlText w:val=""/>
      <w:lvlJc w:val="left"/>
      <w:pPr>
        <w:ind w:left="5040" w:hanging="360"/>
      </w:pPr>
      <w:rPr>
        <w:rFonts w:ascii="Symbol" w:hAnsi="Symbol" w:hint="default"/>
      </w:rPr>
    </w:lvl>
    <w:lvl w:ilvl="7" w:tplc="D0144306">
      <w:start w:val="1"/>
      <w:numFmt w:val="bullet"/>
      <w:lvlText w:val="o"/>
      <w:lvlJc w:val="left"/>
      <w:pPr>
        <w:ind w:left="5760" w:hanging="360"/>
      </w:pPr>
      <w:rPr>
        <w:rFonts w:ascii="Courier New" w:hAnsi="Courier New" w:hint="default"/>
      </w:rPr>
    </w:lvl>
    <w:lvl w:ilvl="8" w:tplc="AF34E8D8">
      <w:start w:val="1"/>
      <w:numFmt w:val="bullet"/>
      <w:lvlText w:val=""/>
      <w:lvlJc w:val="left"/>
      <w:pPr>
        <w:ind w:left="6480" w:hanging="360"/>
      </w:pPr>
      <w:rPr>
        <w:rFonts w:ascii="Wingdings" w:hAnsi="Wingdings" w:hint="default"/>
      </w:rPr>
    </w:lvl>
  </w:abstractNum>
  <w:abstractNum w:abstractNumId="79" w15:restartNumberingAfterBreak="0">
    <w:nsid w:val="34F97B0D"/>
    <w:multiLevelType w:val="multilevel"/>
    <w:tmpl w:val="E774F40E"/>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80" w15:restartNumberingAfterBreak="0">
    <w:nsid w:val="351F1757"/>
    <w:multiLevelType w:val="hybridMultilevel"/>
    <w:tmpl w:val="351E4D72"/>
    <w:lvl w:ilvl="0" w:tplc="684237DC">
      <w:start w:val="1"/>
      <w:numFmt w:val="bullet"/>
      <w:lvlText w:val="·"/>
      <w:lvlJc w:val="left"/>
      <w:pPr>
        <w:ind w:left="720" w:hanging="360"/>
      </w:pPr>
      <w:rPr>
        <w:rFonts w:ascii="Symbol" w:hAnsi="Symbol" w:hint="default"/>
      </w:rPr>
    </w:lvl>
    <w:lvl w:ilvl="1" w:tplc="62E8E1A4">
      <w:start w:val="1"/>
      <w:numFmt w:val="bullet"/>
      <w:lvlText w:val="o"/>
      <w:lvlJc w:val="left"/>
      <w:pPr>
        <w:ind w:left="1440" w:hanging="360"/>
      </w:pPr>
      <w:rPr>
        <w:rFonts w:ascii="Courier New" w:hAnsi="Courier New" w:hint="default"/>
      </w:rPr>
    </w:lvl>
    <w:lvl w:ilvl="2" w:tplc="E4B203E2">
      <w:start w:val="1"/>
      <w:numFmt w:val="bullet"/>
      <w:lvlText w:val=""/>
      <w:lvlJc w:val="left"/>
      <w:pPr>
        <w:ind w:left="2160" w:hanging="360"/>
      </w:pPr>
      <w:rPr>
        <w:rFonts w:ascii="Wingdings" w:hAnsi="Wingdings" w:hint="default"/>
      </w:rPr>
    </w:lvl>
    <w:lvl w:ilvl="3" w:tplc="3E70A1FC">
      <w:start w:val="1"/>
      <w:numFmt w:val="bullet"/>
      <w:lvlText w:val=""/>
      <w:lvlJc w:val="left"/>
      <w:pPr>
        <w:ind w:left="2880" w:hanging="360"/>
      </w:pPr>
      <w:rPr>
        <w:rFonts w:ascii="Symbol" w:hAnsi="Symbol" w:hint="default"/>
      </w:rPr>
    </w:lvl>
    <w:lvl w:ilvl="4" w:tplc="EDFA4094">
      <w:start w:val="1"/>
      <w:numFmt w:val="bullet"/>
      <w:lvlText w:val="o"/>
      <w:lvlJc w:val="left"/>
      <w:pPr>
        <w:ind w:left="3600" w:hanging="360"/>
      </w:pPr>
      <w:rPr>
        <w:rFonts w:ascii="Courier New" w:hAnsi="Courier New" w:hint="default"/>
      </w:rPr>
    </w:lvl>
    <w:lvl w:ilvl="5" w:tplc="C0B8EF8E">
      <w:start w:val="1"/>
      <w:numFmt w:val="bullet"/>
      <w:lvlText w:val=""/>
      <w:lvlJc w:val="left"/>
      <w:pPr>
        <w:ind w:left="4320" w:hanging="360"/>
      </w:pPr>
      <w:rPr>
        <w:rFonts w:ascii="Wingdings" w:hAnsi="Wingdings" w:hint="default"/>
      </w:rPr>
    </w:lvl>
    <w:lvl w:ilvl="6" w:tplc="AD0AD6AC">
      <w:start w:val="1"/>
      <w:numFmt w:val="bullet"/>
      <w:lvlText w:val=""/>
      <w:lvlJc w:val="left"/>
      <w:pPr>
        <w:ind w:left="5040" w:hanging="360"/>
      </w:pPr>
      <w:rPr>
        <w:rFonts w:ascii="Symbol" w:hAnsi="Symbol" w:hint="default"/>
      </w:rPr>
    </w:lvl>
    <w:lvl w:ilvl="7" w:tplc="4128146E">
      <w:start w:val="1"/>
      <w:numFmt w:val="bullet"/>
      <w:lvlText w:val="o"/>
      <w:lvlJc w:val="left"/>
      <w:pPr>
        <w:ind w:left="5760" w:hanging="360"/>
      </w:pPr>
      <w:rPr>
        <w:rFonts w:ascii="Courier New" w:hAnsi="Courier New" w:hint="default"/>
      </w:rPr>
    </w:lvl>
    <w:lvl w:ilvl="8" w:tplc="2CFAFEA6">
      <w:start w:val="1"/>
      <w:numFmt w:val="bullet"/>
      <w:lvlText w:val=""/>
      <w:lvlJc w:val="left"/>
      <w:pPr>
        <w:ind w:left="6480" w:hanging="360"/>
      </w:pPr>
      <w:rPr>
        <w:rFonts w:ascii="Wingdings" w:hAnsi="Wingdings" w:hint="default"/>
      </w:rPr>
    </w:lvl>
  </w:abstractNum>
  <w:abstractNum w:abstractNumId="81" w15:restartNumberingAfterBreak="0">
    <w:nsid w:val="36260D7B"/>
    <w:multiLevelType w:val="multilevel"/>
    <w:tmpl w:val="99746BD2"/>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82" w15:restartNumberingAfterBreak="0">
    <w:nsid w:val="36854509"/>
    <w:multiLevelType w:val="multilevel"/>
    <w:tmpl w:val="7598DFEE"/>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83" w15:restartNumberingAfterBreak="0">
    <w:nsid w:val="36C8424F"/>
    <w:multiLevelType w:val="hybridMultilevel"/>
    <w:tmpl w:val="FFFFFFFF"/>
    <w:lvl w:ilvl="0" w:tplc="2E12D334">
      <w:start w:val="1"/>
      <w:numFmt w:val="bullet"/>
      <w:lvlText w:val=""/>
      <w:lvlJc w:val="left"/>
      <w:pPr>
        <w:ind w:left="720" w:hanging="360"/>
      </w:pPr>
      <w:rPr>
        <w:rFonts w:ascii="Symbol" w:hAnsi="Symbol" w:hint="default"/>
      </w:rPr>
    </w:lvl>
    <w:lvl w:ilvl="1" w:tplc="322E5896">
      <w:start w:val="1"/>
      <w:numFmt w:val="bullet"/>
      <w:lvlText w:val="o"/>
      <w:lvlJc w:val="left"/>
      <w:pPr>
        <w:ind w:left="1440" w:hanging="360"/>
      </w:pPr>
      <w:rPr>
        <w:rFonts w:ascii="Courier New" w:hAnsi="Courier New" w:hint="default"/>
      </w:rPr>
    </w:lvl>
    <w:lvl w:ilvl="2" w:tplc="D9866DE0">
      <w:start w:val="1"/>
      <w:numFmt w:val="bullet"/>
      <w:lvlText w:val=""/>
      <w:lvlJc w:val="left"/>
      <w:pPr>
        <w:ind w:left="2160" w:hanging="360"/>
      </w:pPr>
      <w:rPr>
        <w:rFonts w:ascii="Wingdings" w:hAnsi="Wingdings" w:hint="default"/>
      </w:rPr>
    </w:lvl>
    <w:lvl w:ilvl="3" w:tplc="8C622772">
      <w:start w:val="1"/>
      <w:numFmt w:val="bullet"/>
      <w:lvlText w:val=""/>
      <w:lvlJc w:val="left"/>
      <w:pPr>
        <w:ind w:left="2880" w:hanging="360"/>
      </w:pPr>
      <w:rPr>
        <w:rFonts w:ascii="Symbol" w:hAnsi="Symbol" w:hint="default"/>
      </w:rPr>
    </w:lvl>
    <w:lvl w:ilvl="4" w:tplc="9B5EE9A2">
      <w:start w:val="1"/>
      <w:numFmt w:val="bullet"/>
      <w:lvlText w:val="o"/>
      <w:lvlJc w:val="left"/>
      <w:pPr>
        <w:ind w:left="3600" w:hanging="360"/>
      </w:pPr>
      <w:rPr>
        <w:rFonts w:ascii="Courier New" w:hAnsi="Courier New" w:hint="default"/>
      </w:rPr>
    </w:lvl>
    <w:lvl w:ilvl="5" w:tplc="87F420EE">
      <w:start w:val="1"/>
      <w:numFmt w:val="bullet"/>
      <w:lvlText w:val=""/>
      <w:lvlJc w:val="left"/>
      <w:pPr>
        <w:ind w:left="4320" w:hanging="360"/>
      </w:pPr>
      <w:rPr>
        <w:rFonts w:ascii="Wingdings" w:hAnsi="Wingdings" w:hint="default"/>
      </w:rPr>
    </w:lvl>
    <w:lvl w:ilvl="6" w:tplc="CC44F3AC">
      <w:start w:val="1"/>
      <w:numFmt w:val="bullet"/>
      <w:lvlText w:val=""/>
      <w:lvlJc w:val="left"/>
      <w:pPr>
        <w:ind w:left="5040" w:hanging="360"/>
      </w:pPr>
      <w:rPr>
        <w:rFonts w:ascii="Symbol" w:hAnsi="Symbol" w:hint="default"/>
      </w:rPr>
    </w:lvl>
    <w:lvl w:ilvl="7" w:tplc="9474C2FC">
      <w:start w:val="1"/>
      <w:numFmt w:val="bullet"/>
      <w:lvlText w:val="o"/>
      <w:lvlJc w:val="left"/>
      <w:pPr>
        <w:ind w:left="5760" w:hanging="360"/>
      </w:pPr>
      <w:rPr>
        <w:rFonts w:ascii="Courier New" w:hAnsi="Courier New" w:hint="default"/>
      </w:rPr>
    </w:lvl>
    <w:lvl w:ilvl="8" w:tplc="CBD67EDE">
      <w:start w:val="1"/>
      <w:numFmt w:val="bullet"/>
      <w:lvlText w:val=""/>
      <w:lvlJc w:val="left"/>
      <w:pPr>
        <w:ind w:left="6480" w:hanging="360"/>
      </w:pPr>
      <w:rPr>
        <w:rFonts w:ascii="Wingdings" w:hAnsi="Wingdings" w:hint="default"/>
      </w:rPr>
    </w:lvl>
  </w:abstractNum>
  <w:abstractNum w:abstractNumId="84" w15:restartNumberingAfterBreak="0">
    <w:nsid w:val="381C5A66"/>
    <w:multiLevelType w:val="multilevel"/>
    <w:tmpl w:val="8FB0F47E"/>
    <w:lvl w:ilvl="0">
      <w:start w:val="1"/>
      <w:numFmt w:val="bullet"/>
      <w:lvlText w:val=""/>
      <w:lvlJc w:val="left"/>
      <w:pPr>
        <w:tabs>
          <w:tab w:val="num" w:pos="720"/>
        </w:tabs>
        <w:ind w:left="-1044" w:hanging="360"/>
      </w:pPr>
      <w:rPr>
        <w:rFonts w:ascii="Symbol" w:hAnsi="Symbol" w:hint="default"/>
        <w:sz w:val="20"/>
      </w:rPr>
    </w:lvl>
    <w:lvl w:ilvl="1" w:tentative="1">
      <w:start w:val="1"/>
      <w:numFmt w:val="bullet"/>
      <w:lvlText w:val=""/>
      <w:lvlJc w:val="left"/>
      <w:pPr>
        <w:tabs>
          <w:tab w:val="num" w:pos="1440"/>
        </w:tabs>
        <w:ind w:left="-324" w:hanging="360"/>
      </w:pPr>
      <w:rPr>
        <w:rFonts w:ascii="Symbol" w:hAnsi="Symbol" w:hint="default"/>
        <w:sz w:val="20"/>
      </w:rPr>
    </w:lvl>
    <w:lvl w:ilvl="2" w:tentative="1">
      <w:start w:val="1"/>
      <w:numFmt w:val="bullet"/>
      <w:lvlText w:val=""/>
      <w:lvlJc w:val="left"/>
      <w:pPr>
        <w:tabs>
          <w:tab w:val="num" w:pos="2160"/>
        </w:tabs>
        <w:ind w:left="396" w:hanging="360"/>
      </w:pPr>
      <w:rPr>
        <w:rFonts w:ascii="Symbol" w:hAnsi="Symbol" w:hint="default"/>
        <w:sz w:val="20"/>
      </w:rPr>
    </w:lvl>
    <w:lvl w:ilvl="3" w:tentative="1">
      <w:start w:val="1"/>
      <w:numFmt w:val="bullet"/>
      <w:lvlText w:val=""/>
      <w:lvlJc w:val="left"/>
      <w:pPr>
        <w:tabs>
          <w:tab w:val="num" w:pos="2880"/>
        </w:tabs>
        <w:ind w:left="1116" w:hanging="360"/>
      </w:pPr>
      <w:rPr>
        <w:rFonts w:ascii="Symbol" w:hAnsi="Symbol" w:hint="default"/>
        <w:sz w:val="20"/>
      </w:rPr>
    </w:lvl>
    <w:lvl w:ilvl="4" w:tentative="1">
      <w:start w:val="1"/>
      <w:numFmt w:val="bullet"/>
      <w:lvlText w:val=""/>
      <w:lvlJc w:val="left"/>
      <w:pPr>
        <w:tabs>
          <w:tab w:val="num" w:pos="3600"/>
        </w:tabs>
        <w:ind w:left="1836" w:hanging="360"/>
      </w:pPr>
      <w:rPr>
        <w:rFonts w:ascii="Symbol" w:hAnsi="Symbol" w:hint="default"/>
        <w:sz w:val="20"/>
      </w:rPr>
    </w:lvl>
    <w:lvl w:ilvl="5" w:tentative="1">
      <w:start w:val="1"/>
      <w:numFmt w:val="bullet"/>
      <w:lvlText w:val=""/>
      <w:lvlJc w:val="left"/>
      <w:pPr>
        <w:tabs>
          <w:tab w:val="num" w:pos="4320"/>
        </w:tabs>
        <w:ind w:left="2556" w:hanging="360"/>
      </w:pPr>
      <w:rPr>
        <w:rFonts w:ascii="Symbol" w:hAnsi="Symbol" w:hint="default"/>
        <w:sz w:val="20"/>
      </w:rPr>
    </w:lvl>
    <w:lvl w:ilvl="6" w:tentative="1">
      <w:start w:val="1"/>
      <w:numFmt w:val="bullet"/>
      <w:lvlText w:val=""/>
      <w:lvlJc w:val="left"/>
      <w:pPr>
        <w:tabs>
          <w:tab w:val="num" w:pos="5040"/>
        </w:tabs>
        <w:ind w:left="3276" w:hanging="360"/>
      </w:pPr>
      <w:rPr>
        <w:rFonts w:ascii="Symbol" w:hAnsi="Symbol" w:hint="default"/>
        <w:sz w:val="20"/>
      </w:rPr>
    </w:lvl>
    <w:lvl w:ilvl="7" w:tentative="1">
      <w:start w:val="1"/>
      <w:numFmt w:val="bullet"/>
      <w:lvlText w:val=""/>
      <w:lvlJc w:val="left"/>
      <w:pPr>
        <w:tabs>
          <w:tab w:val="num" w:pos="5760"/>
        </w:tabs>
        <w:ind w:left="3996" w:hanging="360"/>
      </w:pPr>
      <w:rPr>
        <w:rFonts w:ascii="Symbol" w:hAnsi="Symbol" w:hint="default"/>
        <w:sz w:val="20"/>
      </w:rPr>
    </w:lvl>
    <w:lvl w:ilvl="8" w:tentative="1">
      <w:start w:val="1"/>
      <w:numFmt w:val="bullet"/>
      <w:lvlText w:val=""/>
      <w:lvlJc w:val="left"/>
      <w:pPr>
        <w:tabs>
          <w:tab w:val="num" w:pos="6480"/>
        </w:tabs>
        <w:ind w:left="4716" w:hanging="360"/>
      </w:pPr>
      <w:rPr>
        <w:rFonts w:ascii="Symbol" w:hAnsi="Symbol" w:hint="default"/>
        <w:sz w:val="20"/>
      </w:rPr>
    </w:lvl>
  </w:abstractNum>
  <w:abstractNum w:abstractNumId="85" w15:restartNumberingAfterBreak="0">
    <w:nsid w:val="399F4FA6"/>
    <w:multiLevelType w:val="hybridMultilevel"/>
    <w:tmpl w:val="D812BE1A"/>
    <w:lvl w:ilvl="0" w:tplc="7B40B6E6">
      <w:start w:val="1"/>
      <w:numFmt w:val="bullet"/>
      <w:lvlText w:val="·"/>
      <w:lvlJc w:val="left"/>
      <w:pPr>
        <w:ind w:left="720" w:hanging="360"/>
      </w:pPr>
      <w:rPr>
        <w:rFonts w:ascii="Symbol" w:hAnsi="Symbol" w:hint="default"/>
      </w:rPr>
    </w:lvl>
    <w:lvl w:ilvl="1" w:tplc="253A7418">
      <w:start w:val="1"/>
      <w:numFmt w:val="bullet"/>
      <w:lvlText w:val="o"/>
      <w:lvlJc w:val="left"/>
      <w:pPr>
        <w:ind w:left="1440" w:hanging="360"/>
      </w:pPr>
      <w:rPr>
        <w:rFonts w:ascii="Courier New" w:hAnsi="Courier New" w:hint="default"/>
      </w:rPr>
    </w:lvl>
    <w:lvl w:ilvl="2" w:tplc="3B94F114">
      <w:start w:val="1"/>
      <w:numFmt w:val="bullet"/>
      <w:lvlText w:val=""/>
      <w:lvlJc w:val="left"/>
      <w:pPr>
        <w:ind w:left="2160" w:hanging="360"/>
      </w:pPr>
      <w:rPr>
        <w:rFonts w:ascii="Wingdings" w:hAnsi="Wingdings" w:hint="default"/>
      </w:rPr>
    </w:lvl>
    <w:lvl w:ilvl="3" w:tplc="0E3A1898">
      <w:start w:val="1"/>
      <w:numFmt w:val="bullet"/>
      <w:lvlText w:val=""/>
      <w:lvlJc w:val="left"/>
      <w:pPr>
        <w:ind w:left="2880" w:hanging="360"/>
      </w:pPr>
      <w:rPr>
        <w:rFonts w:ascii="Symbol" w:hAnsi="Symbol" w:hint="default"/>
      </w:rPr>
    </w:lvl>
    <w:lvl w:ilvl="4" w:tplc="E1F07966">
      <w:start w:val="1"/>
      <w:numFmt w:val="bullet"/>
      <w:lvlText w:val="o"/>
      <w:lvlJc w:val="left"/>
      <w:pPr>
        <w:ind w:left="3600" w:hanging="360"/>
      </w:pPr>
      <w:rPr>
        <w:rFonts w:ascii="Courier New" w:hAnsi="Courier New" w:hint="default"/>
      </w:rPr>
    </w:lvl>
    <w:lvl w:ilvl="5" w:tplc="DC6CD676">
      <w:start w:val="1"/>
      <w:numFmt w:val="bullet"/>
      <w:lvlText w:val=""/>
      <w:lvlJc w:val="left"/>
      <w:pPr>
        <w:ind w:left="4320" w:hanging="360"/>
      </w:pPr>
      <w:rPr>
        <w:rFonts w:ascii="Wingdings" w:hAnsi="Wingdings" w:hint="default"/>
      </w:rPr>
    </w:lvl>
    <w:lvl w:ilvl="6" w:tplc="01AEEB20">
      <w:start w:val="1"/>
      <w:numFmt w:val="bullet"/>
      <w:lvlText w:val=""/>
      <w:lvlJc w:val="left"/>
      <w:pPr>
        <w:ind w:left="5040" w:hanging="360"/>
      </w:pPr>
      <w:rPr>
        <w:rFonts w:ascii="Symbol" w:hAnsi="Symbol" w:hint="default"/>
      </w:rPr>
    </w:lvl>
    <w:lvl w:ilvl="7" w:tplc="C6487564">
      <w:start w:val="1"/>
      <w:numFmt w:val="bullet"/>
      <w:lvlText w:val="o"/>
      <w:lvlJc w:val="left"/>
      <w:pPr>
        <w:ind w:left="5760" w:hanging="360"/>
      </w:pPr>
      <w:rPr>
        <w:rFonts w:ascii="Courier New" w:hAnsi="Courier New" w:hint="default"/>
      </w:rPr>
    </w:lvl>
    <w:lvl w:ilvl="8" w:tplc="0270F5BC">
      <w:start w:val="1"/>
      <w:numFmt w:val="bullet"/>
      <w:lvlText w:val=""/>
      <w:lvlJc w:val="left"/>
      <w:pPr>
        <w:ind w:left="6480" w:hanging="360"/>
      </w:pPr>
      <w:rPr>
        <w:rFonts w:ascii="Wingdings" w:hAnsi="Wingdings" w:hint="default"/>
      </w:rPr>
    </w:lvl>
  </w:abstractNum>
  <w:abstractNum w:abstractNumId="86" w15:restartNumberingAfterBreak="0">
    <w:nsid w:val="3B420160"/>
    <w:multiLevelType w:val="hybridMultilevel"/>
    <w:tmpl w:val="FFFFFFFF"/>
    <w:lvl w:ilvl="0" w:tplc="E898CAEA">
      <w:start w:val="1"/>
      <w:numFmt w:val="bullet"/>
      <w:lvlText w:val=""/>
      <w:lvlJc w:val="left"/>
      <w:pPr>
        <w:ind w:left="720" w:hanging="360"/>
      </w:pPr>
      <w:rPr>
        <w:rFonts w:ascii="Symbol" w:hAnsi="Symbol" w:hint="default"/>
      </w:rPr>
    </w:lvl>
    <w:lvl w:ilvl="1" w:tplc="1D907196">
      <w:start w:val="1"/>
      <w:numFmt w:val="bullet"/>
      <w:lvlText w:val="o"/>
      <w:lvlJc w:val="left"/>
      <w:pPr>
        <w:ind w:left="1440" w:hanging="360"/>
      </w:pPr>
      <w:rPr>
        <w:rFonts w:ascii="Courier New" w:hAnsi="Courier New" w:hint="default"/>
      </w:rPr>
    </w:lvl>
    <w:lvl w:ilvl="2" w:tplc="0A26AE18">
      <w:start w:val="1"/>
      <w:numFmt w:val="bullet"/>
      <w:lvlText w:val=""/>
      <w:lvlJc w:val="left"/>
      <w:pPr>
        <w:ind w:left="2160" w:hanging="360"/>
      </w:pPr>
      <w:rPr>
        <w:rFonts w:ascii="Wingdings" w:hAnsi="Wingdings" w:hint="default"/>
      </w:rPr>
    </w:lvl>
    <w:lvl w:ilvl="3" w:tplc="664CE012">
      <w:start w:val="1"/>
      <w:numFmt w:val="bullet"/>
      <w:lvlText w:val=""/>
      <w:lvlJc w:val="left"/>
      <w:pPr>
        <w:ind w:left="2880" w:hanging="360"/>
      </w:pPr>
      <w:rPr>
        <w:rFonts w:ascii="Symbol" w:hAnsi="Symbol" w:hint="default"/>
      </w:rPr>
    </w:lvl>
    <w:lvl w:ilvl="4" w:tplc="B050627C">
      <w:start w:val="1"/>
      <w:numFmt w:val="bullet"/>
      <w:lvlText w:val="o"/>
      <w:lvlJc w:val="left"/>
      <w:pPr>
        <w:ind w:left="3600" w:hanging="360"/>
      </w:pPr>
      <w:rPr>
        <w:rFonts w:ascii="Courier New" w:hAnsi="Courier New" w:hint="default"/>
      </w:rPr>
    </w:lvl>
    <w:lvl w:ilvl="5" w:tplc="C3922B42">
      <w:start w:val="1"/>
      <w:numFmt w:val="bullet"/>
      <w:lvlText w:val=""/>
      <w:lvlJc w:val="left"/>
      <w:pPr>
        <w:ind w:left="4320" w:hanging="360"/>
      </w:pPr>
      <w:rPr>
        <w:rFonts w:ascii="Wingdings" w:hAnsi="Wingdings" w:hint="default"/>
      </w:rPr>
    </w:lvl>
    <w:lvl w:ilvl="6" w:tplc="04884186">
      <w:start w:val="1"/>
      <w:numFmt w:val="bullet"/>
      <w:lvlText w:val=""/>
      <w:lvlJc w:val="left"/>
      <w:pPr>
        <w:ind w:left="5040" w:hanging="360"/>
      </w:pPr>
      <w:rPr>
        <w:rFonts w:ascii="Symbol" w:hAnsi="Symbol" w:hint="default"/>
      </w:rPr>
    </w:lvl>
    <w:lvl w:ilvl="7" w:tplc="1692640E">
      <w:start w:val="1"/>
      <w:numFmt w:val="bullet"/>
      <w:lvlText w:val="o"/>
      <w:lvlJc w:val="left"/>
      <w:pPr>
        <w:ind w:left="5760" w:hanging="360"/>
      </w:pPr>
      <w:rPr>
        <w:rFonts w:ascii="Courier New" w:hAnsi="Courier New" w:hint="default"/>
      </w:rPr>
    </w:lvl>
    <w:lvl w:ilvl="8" w:tplc="CEA42484">
      <w:start w:val="1"/>
      <w:numFmt w:val="bullet"/>
      <w:lvlText w:val=""/>
      <w:lvlJc w:val="left"/>
      <w:pPr>
        <w:ind w:left="6480" w:hanging="360"/>
      </w:pPr>
      <w:rPr>
        <w:rFonts w:ascii="Wingdings" w:hAnsi="Wingdings" w:hint="default"/>
      </w:rPr>
    </w:lvl>
  </w:abstractNum>
  <w:abstractNum w:abstractNumId="87" w15:restartNumberingAfterBreak="0">
    <w:nsid w:val="3B63063E"/>
    <w:multiLevelType w:val="hybridMultilevel"/>
    <w:tmpl w:val="FFFFFFFF"/>
    <w:lvl w:ilvl="0" w:tplc="3D08C448">
      <w:start w:val="1"/>
      <w:numFmt w:val="bullet"/>
      <w:lvlText w:val=""/>
      <w:lvlJc w:val="left"/>
      <w:pPr>
        <w:ind w:left="720" w:hanging="360"/>
      </w:pPr>
      <w:rPr>
        <w:rFonts w:ascii="Symbol" w:hAnsi="Symbol" w:hint="default"/>
      </w:rPr>
    </w:lvl>
    <w:lvl w:ilvl="1" w:tplc="91C6BD62">
      <w:start w:val="1"/>
      <w:numFmt w:val="bullet"/>
      <w:lvlText w:val="o"/>
      <w:lvlJc w:val="left"/>
      <w:pPr>
        <w:ind w:left="1440" w:hanging="360"/>
      </w:pPr>
      <w:rPr>
        <w:rFonts w:ascii="Courier New" w:hAnsi="Courier New" w:hint="default"/>
      </w:rPr>
    </w:lvl>
    <w:lvl w:ilvl="2" w:tplc="FA925AC2">
      <w:start w:val="1"/>
      <w:numFmt w:val="bullet"/>
      <w:lvlText w:val=""/>
      <w:lvlJc w:val="left"/>
      <w:pPr>
        <w:ind w:left="2160" w:hanging="360"/>
      </w:pPr>
      <w:rPr>
        <w:rFonts w:ascii="Wingdings" w:hAnsi="Wingdings" w:hint="default"/>
      </w:rPr>
    </w:lvl>
    <w:lvl w:ilvl="3" w:tplc="467EDC92">
      <w:start w:val="1"/>
      <w:numFmt w:val="bullet"/>
      <w:lvlText w:val=""/>
      <w:lvlJc w:val="left"/>
      <w:pPr>
        <w:ind w:left="2880" w:hanging="360"/>
      </w:pPr>
      <w:rPr>
        <w:rFonts w:ascii="Symbol" w:hAnsi="Symbol" w:hint="default"/>
      </w:rPr>
    </w:lvl>
    <w:lvl w:ilvl="4" w:tplc="82F22688">
      <w:start w:val="1"/>
      <w:numFmt w:val="bullet"/>
      <w:lvlText w:val="o"/>
      <w:lvlJc w:val="left"/>
      <w:pPr>
        <w:ind w:left="3600" w:hanging="360"/>
      </w:pPr>
      <w:rPr>
        <w:rFonts w:ascii="Courier New" w:hAnsi="Courier New" w:hint="default"/>
      </w:rPr>
    </w:lvl>
    <w:lvl w:ilvl="5" w:tplc="9D7AF7C2">
      <w:start w:val="1"/>
      <w:numFmt w:val="bullet"/>
      <w:lvlText w:val=""/>
      <w:lvlJc w:val="left"/>
      <w:pPr>
        <w:ind w:left="4320" w:hanging="360"/>
      </w:pPr>
      <w:rPr>
        <w:rFonts w:ascii="Wingdings" w:hAnsi="Wingdings" w:hint="default"/>
      </w:rPr>
    </w:lvl>
    <w:lvl w:ilvl="6" w:tplc="714E1E3C">
      <w:start w:val="1"/>
      <w:numFmt w:val="bullet"/>
      <w:lvlText w:val=""/>
      <w:lvlJc w:val="left"/>
      <w:pPr>
        <w:ind w:left="5040" w:hanging="360"/>
      </w:pPr>
      <w:rPr>
        <w:rFonts w:ascii="Symbol" w:hAnsi="Symbol" w:hint="default"/>
      </w:rPr>
    </w:lvl>
    <w:lvl w:ilvl="7" w:tplc="270E9250">
      <w:start w:val="1"/>
      <w:numFmt w:val="bullet"/>
      <w:lvlText w:val="o"/>
      <w:lvlJc w:val="left"/>
      <w:pPr>
        <w:ind w:left="5760" w:hanging="360"/>
      </w:pPr>
      <w:rPr>
        <w:rFonts w:ascii="Courier New" w:hAnsi="Courier New" w:hint="default"/>
      </w:rPr>
    </w:lvl>
    <w:lvl w:ilvl="8" w:tplc="930014A6">
      <w:start w:val="1"/>
      <w:numFmt w:val="bullet"/>
      <w:lvlText w:val=""/>
      <w:lvlJc w:val="left"/>
      <w:pPr>
        <w:ind w:left="6480" w:hanging="360"/>
      </w:pPr>
      <w:rPr>
        <w:rFonts w:ascii="Wingdings" w:hAnsi="Wingdings" w:hint="default"/>
      </w:rPr>
    </w:lvl>
  </w:abstractNum>
  <w:abstractNum w:abstractNumId="88" w15:restartNumberingAfterBreak="0">
    <w:nsid w:val="3C9B4176"/>
    <w:multiLevelType w:val="multilevel"/>
    <w:tmpl w:val="40F8C9E0"/>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89" w15:restartNumberingAfterBreak="0">
    <w:nsid w:val="3D2D2FCC"/>
    <w:multiLevelType w:val="multilevel"/>
    <w:tmpl w:val="CBC615DC"/>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90" w15:restartNumberingAfterBreak="0">
    <w:nsid w:val="3DB513C4"/>
    <w:multiLevelType w:val="multilevel"/>
    <w:tmpl w:val="DDF4774C"/>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91" w15:restartNumberingAfterBreak="0">
    <w:nsid w:val="3E9F12E6"/>
    <w:multiLevelType w:val="hybridMultilevel"/>
    <w:tmpl w:val="4942CFDC"/>
    <w:lvl w:ilvl="0" w:tplc="A998DE40">
      <w:start w:val="1"/>
      <w:numFmt w:val="bullet"/>
      <w:lvlText w:val="·"/>
      <w:lvlJc w:val="left"/>
      <w:pPr>
        <w:ind w:left="720" w:hanging="360"/>
      </w:pPr>
      <w:rPr>
        <w:rFonts w:ascii="Symbol" w:hAnsi="Symbol" w:hint="default"/>
      </w:rPr>
    </w:lvl>
    <w:lvl w:ilvl="1" w:tplc="E1029A88">
      <w:start w:val="1"/>
      <w:numFmt w:val="bullet"/>
      <w:lvlText w:val="o"/>
      <w:lvlJc w:val="left"/>
      <w:pPr>
        <w:ind w:left="1440" w:hanging="360"/>
      </w:pPr>
      <w:rPr>
        <w:rFonts w:ascii="Courier New" w:hAnsi="Courier New" w:hint="default"/>
      </w:rPr>
    </w:lvl>
    <w:lvl w:ilvl="2" w:tplc="B9A81C6A">
      <w:start w:val="1"/>
      <w:numFmt w:val="bullet"/>
      <w:lvlText w:val=""/>
      <w:lvlJc w:val="left"/>
      <w:pPr>
        <w:ind w:left="2160" w:hanging="360"/>
      </w:pPr>
      <w:rPr>
        <w:rFonts w:ascii="Wingdings" w:hAnsi="Wingdings" w:hint="default"/>
      </w:rPr>
    </w:lvl>
    <w:lvl w:ilvl="3" w:tplc="84202FC0">
      <w:start w:val="1"/>
      <w:numFmt w:val="bullet"/>
      <w:lvlText w:val=""/>
      <w:lvlJc w:val="left"/>
      <w:pPr>
        <w:ind w:left="2880" w:hanging="360"/>
      </w:pPr>
      <w:rPr>
        <w:rFonts w:ascii="Symbol" w:hAnsi="Symbol" w:hint="default"/>
      </w:rPr>
    </w:lvl>
    <w:lvl w:ilvl="4" w:tplc="1F66CD88">
      <w:start w:val="1"/>
      <w:numFmt w:val="bullet"/>
      <w:lvlText w:val="o"/>
      <w:lvlJc w:val="left"/>
      <w:pPr>
        <w:ind w:left="3600" w:hanging="360"/>
      </w:pPr>
      <w:rPr>
        <w:rFonts w:ascii="Courier New" w:hAnsi="Courier New" w:hint="default"/>
      </w:rPr>
    </w:lvl>
    <w:lvl w:ilvl="5" w:tplc="92D4658C">
      <w:start w:val="1"/>
      <w:numFmt w:val="bullet"/>
      <w:lvlText w:val=""/>
      <w:lvlJc w:val="left"/>
      <w:pPr>
        <w:ind w:left="4320" w:hanging="360"/>
      </w:pPr>
      <w:rPr>
        <w:rFonts w:ascii="Wingdings" w:hAnsi="Wingdings" w:hint="default"/>
      </w:rPr>
    </w:lvl>
    <w:lvl w:ilvl="6" w:tplc="2460D5E8">
      <w:start w:val="1"/>
      <w:numFmt w:val="bullet"/>
      <w:lvlText w:val=""/>
      <w:lvlJc w:val="left"/>
      <w:pPr>
        <w:ind w:left="5040" w:hanging="360"/>
      </w:pPr>
      <w:rPr>
        <w:rFonts w:ascii="Symbol" w:hAnsi="Symbol" w:hint="default"/>
      </w:rPr>
    </w:lvl>
    <w:lvl w:ilvl="7" w:tplc="CEE60238">
      <w:start w:val="1"/>
      <w:numFmt w:val="bullet"/>
      <w:lvlText w:val="o"/>
      <w:lvlJc w:val="left"/>
      <w:pPr>
        <w:ind w:left="5760" w:hanging="360"/>
      </w:pPr>
      <w:rPr>
        <w:rFonts w:ascii="Courier New" w:hAnsi="Courier New" w:hint="default"/>
      </w:rPr>
    </w:lvl>
    <w:lvl w:ilvl="8" w:tplc="76E848A6">
      <w:start w:val="1"/>
      <w:numFmt w:val="bullet"/>
      <w:lvlText w:val=""/>
      <w:lvlJc w:val="left"/>
      <w:pPr>
        <w:ind w:left="6480" w:hanging="360"/>
      </w:pPr>
      <w:rPr>
        <w:rFonts w:ascii="Wingdings" w:hAnsi="Wingdings" w:hint="default"/>
      </w:rPr>
    </w:lvl>
  </w:abstractNum>
  <w:abstractNum w:abstractNumId="92" w15:restartNumberingAfterBreak="0">
    <w:nsid w:val="3FA840E5"/>
    <w:multiLevelType w:val="multilevel"/>
    <w:tmpl w:val="9B964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FE8607A"/>
    <w:multiLevelType w:val="hybridMultilevel"/>
    <w:tmpl w:val="FFFFFFFF"/>
    <w:lvl w:ilvl="0" w:tplc="EBA6DBF8">
      <w:start w:val="1"/>
      <w:numFmt w:val="bullet"/>
      <w:lvlText w:val=""/>
      <w:lvlJc w:val="left"/>
      <w:pPr>
        <w:ind w:left="720" w:hanging="360"/>
      </w:pPr>
      <w:rPr>
        <w:rFonts w:ascii="Symbol" w:hAnsi="Symbol" w:hint="default"/>
      </w:rPr>
    </w:lvl>
    <w:lvl w:ilvl="1" w:tplc="605C021E">
      <w:start w:val="1"/>
      <w:numFmt w:val="bullet"/>
      <w:lvlText w:val="o"/>
      <w:lvlJc w:val="left"/>
      <w:pPr>
        <w:ind w:left="1440" w:hanging="360"/>
      </w:pPr>
      <w:rPr>
        <w:rFonts w:ascii="Courier New" w:hAnsi="Courier New" w:hint="default"/>
      </w:rPr>
    </w:lvl>
    <w:lvl w:ilvl="2" w:tplc="98A21278">
      <w:start w:val="1"/>
      <w:numFmt w:val="bullet"/>
      <w:lvlText w:val=""/>
      <w:lvlJc w:val="left"/>
      <w:pPr>
        <w:ind w:left="2160" w:hanging="360"/>
      </w:pPr>
      <w:rPr>
        <w:rFonts w:ascii="Wingdings" w:hAnsi="Wingdings" w:hint="default"/>
      </w:rPr>
    </w:lvl>
    <w:lvl w:ilvl="3" w:tplc="E646B75A">
      <w:start w:val="1"/>
      <w:numFmt w:val="bullet"/>
      <w:lvlText w:val=""/>
      <w:lvlJc w:val="left"/>
      <w:pPr>
        <w:ind w:left="2880" w:hanging="360"/>
      </w:pPr>
      <w:rPr>
        <w:rFonts w:ascii="Symbol" w:hAnsi="Symbol" w:hint="default"/>
      </w:rPr>
    </w:lvl>
    <w:lvl w:ilvl="4" w:tplc="6A3E33FA">
      <w:start w:val="1"/>
      <w:numFmt w:val="bullet"/>
      <w:lvlText w:val="o"/>
      <w:lvlJc w:val="left"/>
      <w:pPr>
        <w:ind w:left="3600" w:hanging="360"/>
      </w:pPr>
      <w:rPr>
        <w:rFonts w:ascii="Courier New" w:hAnsi="Courier New" w:hint="default"/>
      </w:rPr>
    </w:lvl>
    <w:lvl w:ilvl="5" w:tplc="5880C086">
      <w:start w:val="1"/>
      <w:numFmt w:val="bullet"/>
      <w:lvlText w:val=""/>
      <w:lvlJc w:val="left"/>
      <w:pPr>
        <w:ind w:left="4320" w:hanging="360"/>
      </w:pPr>
      <w:rPr>
        <w:rFonts w:ascii="Wingdings" w:hAnsi="Wingdings" w:hint="default"/>
      </w:rPr>
    </w:lvl>
    <w:lvl w:ilvl="6" w:tplc="57E09DD0">
      <w:start w:val="1"/>
      <w:numFmt w:val="bullet"/>
      <w:lvlText w:val=""/>
      <w:lvlJc w:val="left"/>
      <w:pPr>
        <w:ind w:left="5040" w:hanging="360"/>
      </w:pPr>
      <w:rPr>
        <w:rFonts w:ascii="Symbol" w:hAnsi="Symbol" w:hint="default"/>
      </w:rPr>
    </w:lvl>
    <w:lvl w:ilvl="7" w:tplc="9D02BF4A">
      <w:start w:val="1"/>
      <w:numFmt w:val="bullet"/>
      <w:lvlText w:val="o"/>
      <w:lvlJc w:val="left"/>
      <w:pPr>
        <w:ind w:left="5760" w:hanging="360"/>
      </w:pPr>
      <w:rPr>
        <w:rFonts w:ascii="Courier New" w:hAnsi="Courier New" w:hint="default"/>
      </w:rPr>
    </w:lvl>
    <w:lvl w:ilvl="8" w:tplc="1AB88440">
      <w:start w:val="1"/>
      <w:numFmt w:val="bullet"/>
      <w:lvlText w:val=""/>
      <w:lvlJc w:val="left"/>
      <w:pPr>
        <w:ind w:left="6480" w:hanging="360"/>
      </w:pPr>
      <w:rPr>
        <w:rFonts w:ascii="Wingdings" w:hAnsi="Wingdings" w:hint="default"/>
      </w:rPr>
    </w:lvl>
  </w:abstractNum>
  <w:abstractNum w:abstractNumId="94" w15:restartNumberingAfterBreak="0">
    <w:nsid w:val="40507EA6"/>
    <w:multiLevelType w:val="hybridMultilevel"/>
    <w:tmpl w:val="E55C9628"/>
    <w:lvl w:ilvl="0" w:tplc="0D76CBC0">
      <w:start w:val="1"/>
      <w:numFmt w:val="bullet"/>
      <w:lvlText w:val="·"/>
      <w:lvlJc w:val="left"/>
      <w:pPr>
        <w:ind w:left="720" w:hanging="360"/>
      </w:pPr>
      <w:rPr>
        <w:rFonts w:ascii="Symbol" w:hAnsi="Symbol" w:hint="default"/>
      </w:rPr>
    </w:lvl>
    <w:lvl w:ilvl="1" w:tplc="13F2A622">
      <w:start w:val="1"/>
      <w:numFmt w:val="bullet"/>
      <w:lvlText w:val="o"/>
      <w:lvlJc w:val="left"/>
      <w:pPr>
        <w:ind w:left="1440" w:hanging="360"/>
      </w:pPr>
      <w:rPr>
        <w:rFonts w:ascii="Courier New" w:hAnsi="Courier New" w:hint="default"/>
      </w:rPr>
    </w:lvl>
    <w:lvl w:ilvl="2" w:tplc="13EEE7BE">
      <w:start w:val="1"/>
      <w:numFmt w:val="bullet"/>
      <w:lvlText w:val=""/>
      <w:lvlJc w:val="left"/>
      <w:pPr>
        <w:ind w:left="2160" w:hanging="360"/>
      </w:pPr>
      <w:rPr>
        <w:rFonts w:ascii="Wingdings" w:hAnsi="Wingdings" w:hint="default"/>
      </w:rPr>
    </w:lvl>
    <w:lvl w:ilvl="3" w:tplc="1FCE733E">
      <w:start w:val="1"/>
      <w:numFmt w:val="bullet"/>
      <w:lvlText w:val=""/>
      <w:lvlJc w:val="left"/>
      <w:pPr>
        <w:ind w:left="2880" w:hanging="360"/>
      </w:pPr>
      <w:rPr>
        <w:rFonts w:ascii="Symbol" w:hAnsi="Symbol" w:hint="default"/>
      </w:rPr>
    </w:lvl>
    <w:lvl w:ilvl="4" w:tplc="80A0E7FC">
      <w:start w:val="1"/>
      <w:numFmt w:val="bullet"/>
      <w:lvlText w:val="o"/>
      <w:lvlJc w:val="left"/>
      <w:pPr>
        <w:ind w:left="3600" w:hanging="360"/>
      </w:pPr>
      <w:rPr>
        <w:rFonts w:ascii="Courier New" w:hAnsi="Courier New" w:hint="default"/>
      </w:rPr>
    </w:lvl>
    <w:lvl w:ilvl="5" w:tplc="743C7ABE">
      <w:start w:val="1"/>
      <w:numFmt w:val="bullet"/>
      <w:lvlText w:val=""/>
      <w:lvlJc w:val="left"/>
      <w:pPr>
        <w:ind w:left="4320" w:hanging="360"/>
      </w:pPr>
      <w:rPr>
        <w:rFonts w:ascii="Wingdings" w:hAnsi="Wingdings" w:hint="default"/>
      </w:rPr>
    </w:lvl>
    <w:lvl w:ilvl="6" w:tplc="452403EA">
      <w:start w:val="1"/>
      <w:numFmt w:val="bullet"/>
      <w:lvlText w:val=""/>
      <w:lvlJc w:val="left"/>
      <w:pPr>
        <w:ind w:left="5040" w:hanging="360"/>
      </w:pPr>
      <w:rPr>
        <w:rFonts w:ascii="Symbol" w:hAnsi="Symbol" w:hint="default"/>
      </w:rPr>
    </w:lvl>
    <w:lvl w:ilvl="7" w:tplc="9790FD18">
      <w:start w:val="1"/>
      <w:numFmt w:val="bullet"/>
      <w:lvlText w:val="o"/>
      <w:lvlJc w:val="left"/>
      <w:pPr>
        <w:ind w:left="5760" w:hanging="360"/>
      </w:pPr>
      <w:rPr>
        <w:rFonts w:ascii="Courier New" w:hAnsi="Courier New" w:hint="default"/>
      </w:rPr>
    </w:lvl>
    <w:lvl w:ilvl="8" w:tplc="080E6190">
      <w:start w:val="1"/>
      <w:numFmt w:val="bullet"/>
      <w:lvlText w:val=""/>
      <w:lvlJc w:val="left"/>
      <w:pPr>
        <w:ind w:left="6480" w:hanging="360"/>
      </w:pPr>
      <w:rPr>
        <w:rFonts w:ascii="Wingdings" w:hAnsi="Wingdings" w:hint="default"/>
      </w:rPr>
    </w:lvl>
  </w:abstractNum>
  <w:abstractNum w:abstractNumId="95" w15:restartNumberingAfterBreak="0">
    <w:nsid w:val="415924ED"/>
    <w:multiLevelType w:val="hybridMultilevel"/>
    <w:tmpl w:val="BCA241E8"/>
    <w:lvl w:ilvl="0" w:tplc="CA9AF6EC">
      <w:start w:val="1"/>
      <w:numFmt w:val="bullet"/>
      <w:lvlText w:val="·"/>
      <w:lvlJc w:val="left"/>
      <w:pPr>
        <w:ind w:left="720" w:hanging="360"/>
      </w:pPr>
      <w:rPr>
        <w:rFonts w:ascii="Symbol" w:hAnsi="Symbol" w:hint="default"/>
      </w:rPr>
    </w:lvl>
    <w:lvl w:ilvl="1" w:tplc="7C2AC20E">
      <w:start w:val="1"/>
      <w:numFmt w:val="bullet"/>
      <w:lvlText w:val="o"/>
      <w:lvlJc w:val="left"/>
      <w:pPr>
        <w:ind w:left="1440" w:hanging="360"/>
      </w:pPr>
      <w:rPr>
        <w:rFonts w:ascii="Courier New" w:hAnsi="Courier New" w:hint="default"/>
      </w:rPr>
    </w:lvl>
    <w:lvl w:ilvl="2" w:tplc="259ADD38">
      <w:start w:val="1"/>
      <w:numFmt w:val="bullet"/>
      <w:lvlText w:val=""/>
      <w:lvlJc w:val="left"/>
      <w:pPr>
        <w:ind w:left="2160" w:hanging="360"/>
      </w:pPr>
      <w:rPr>
        <w:rFonts w:ascii="Wingdings" w:hAnsi="Wingdings" w:hint="default"/>
      </w:rPr>
    </w:lvl>
    <w:lvl w:ilvl="3" w:tplc="506A8172">
      <w:start w:val="1"/>
      <w:numFmt w:val="bullet"/>
      <w:lvlText w:val=""/>
      <w:lvlJc w:val="left"/>
      <w:pPr>
        <w:ind w:left="2880" w:hanging="360"/>
      </w:pPr>
      <w:rPr>
        <w:rFonts w:ascii="Symbol" w:hAnsi="Symbol" w:hint="default"/>
      </w:rPr>
    </w:lvl>
    <w:lvl w:ilvl="4" w:tplc="5346F602">
      <w:start w:val="1"/>
      <w:numFmt w:val="bullet"/>
      <w:lvlText w:val="o"/>
      <w:lvlJc w:val="left"/>
      <w:pPr>
        <w:ind w:left="3600" w:hanging="360"/>
      </w:pPr>
      <w:rPr>
        <w:rFonts w:ascii="Courier New" w:hAnsi="Courier New" w:hint="default"/>
      </w:rPr>
    </w:lvl>
    <w:lvl w:ilvl="5" w:tplc="408481EC">
      <w:start w:val="1"/>
      <w:numFmt w:val="bullet"/>
      <w:lvlText w:val=""/>
      <w:lvlJc w:val="left"/>
      <w:pPr>
        <w:ind w:left="4320" w:hanging="360"/>
      </w:pPr>
      <w:rPr>
        <w:rFonts w:ascii="Wingdings" w:hAnsi="Wingdings" w:hint="default"/>
      </w:rPr>
    </w:lvl>
    <w:lvl w:ilvl="6" w:tplc="E1A2C82E">
      <w:start w:val="1"/>
      <w:numFmt w:val="bullet"/>
      <w:lvlText w:val=""/>
      <w:lvlJc w:val="left"/>
      <w:pPr>
        <w:ind w:left="5040" w:hanging="360"/>
      </w:pPr>
      <w:rPr>
        <w:rFonts w:ascii="Symbol" w:hAnsi="Symbol" w:hint="default"/>
      </w:rPr>
    </w:lvl>
    <w:lvl w:ilvl="7" w:tplc="3EF0CC4E">
      <w:start w:val="1"/>
      <w:numFmt w:val="bullet"/>
      <w:lvlText w:val="o"/>
      <w:lvlJc w:val="left"/>
      <w:pPr>
        <w:ind w:left="5760" w:hanging="360"/>
      </w:pPr>
      <w:rPr>
        <w:rFonts w:ascii="Courier New" w:hAnsi="Courier New" w:hint="default"/>
      </w:rPr>
    </w:lvl>
    <w:lvl w:ilvl="8" w:tplc="5D74C53A">
      <w:start w:val="1"/>
      <w:numFmt w:val="bullet"/>
      <w:lvlText w:val=""/>
      <w:lvlJc w:val="left"/>
      <w:pPr>
        <w:ind w:left="6480" w:hanging="360"/>
      </w:pPr>
      <w:rPr>
        <w:rFonts w:ascii="Wingdings" w:hAnsi="Wingdings" w:hint="default"/>
      </w:rPr>
    </w:lvl>
  </w:abstractNum>
  <w:abstractNum w:abstractNumId="96" w15:restartNumberingAfterBreak="0">
    <w:nsid w:val="415A4BB1"/>
    <w:multiLevelType w:val="hybridMultilevel"/>
    <w:tmpl w:val="1CCC3AC2"/>
    <w:lvl w:ilvl="0" w:tplc="A6C2D2E8">
      <w:start w:val="1"/>
      <w:numFmt w:val="bullet"/>
      <w:lvlText w:val="·"/>
      <w:lvlJc w:val="left"/>
      <w:pPr>
        <w:ind w:left="720" w:hanging="360"/>
      </w:pPr>
      <w:rPr>
        <w:rFonts w:ascii="Symbol" w:hAnsi="Symbol" w:hint="default"/>
      </w:rPr>
    </w:lvl>
    <w:lvl w:ilvl="1" w:tplc="83B2E74A">
      <w:start w:val="1"/>
      <w:numFmt w:val="bullet"/>
      <w:lvlText w:val="o"/>
      <w:lvlJc w:val="left"/>
      <w:pPr>
        <w:ind w:left="1440" w:hanging="360"/>
      </w:pPr>
      <w:rPr>
        <w:rFonts w:ascii="Courier New" w:hAnsi="Courier New" w:hint="default"/>
      </w:rPr>
    </w:lvl>
    <w:lvl w:ilvl="2" w:tplc="92BCB6A8">
      <w:start w:val="1"/>
      <w:numFmt w:val="bullet"/>
      <w:lvlText w:val=""/>
      <w:lvlJc w:val="left"/>
      <w:pPr>
        <w:ind w:left="2160" w:hanging="360"/>
      </w:pPr>
      <w:rPr>
        <w:rFonts w:ascii="Wingdings" w:hAnsi="Wingdings" w:hint="default"/>
      </w:rPr>
    </w:lvl>
    <w:lvl w:ilvl="3" w:tplc="D03AC3BC">
      <w:start w:val="1"/>
      <w:numFmt w:val="bullet"/>
      <w:lvlText w:val=""/>
      <w:lvlJc w:val="left"/>
      <w:pPr>
        <w:ind w:left="2880" w:hanging="360"/>
      </w:pPr>
      <w:rPr>
        <w:rFonts w:ascii="Symbol" w:hAnsi="Symbol" w:hint="default"/>
      </w:rPr>
    </w:lvl>
    <w:lvl w:ilvl="4" w:tplc="9C46B68E">
      <w:start w:val="1"/>
      <w:numFmt w:val="bullet"/>
      <w:lvlText w:val="o"/>
      <w:lvlJc w:val="left"/>
      <w:pPr>
        <w:ind w:left="3600" w:hanging="360"/>
      </w:pPr>
      <w:rPr>
        <w:rFonts w:ascii="Courier New" w:hAnsi="Courier New" w:hint="default"/>
      </w:rPr>
    </w:lvl>
    <w:lvl w:ilvl="5" w:tplc="152A36F2">
      <w:start w:val="1"/>
      <w:numFmt w:val="bullet"/>
      <w:lvlText w:val=""/>
      <w:lvlJc w:val="left"/>
      <w:pPr>
        <w:ind w:left="4320" w:hanging="360"/>
      </w:pPr>
      <w:rPr>
        <w:rFonts w:ascii="Wingdings" w:hAnsi="Wingdings" w:hint="default"/>
      </w:rPr>
    </w:lvl>
    <w:lvl w:ilvl="6" w:tplc="402E9168">
      <w:start w:val="1"/>
      <w:numFmt w:val="bullet"/>
      <w:lvlText w:val=""/>
      <w:lvlJc w:val="left"/>
      <w:pPr>
        <w:ind w:left="5040" w:hanging="360"/>
      </w:pPr>
      <w:rPr>
        <w:rFonts w:ascii="Symbol" w:hAnsi="Symbol" w:hint="default"/>
      </w:rPr>
    </w:lvl>
    <w:lvl w:ilvl="7" w:tplc="AC1C2D8C">
      <w:start w:val="1"/>
      <w:numFmt w:val="bullet"/>
      <w:lvlText w:val="o"/>
      <w:lvlJc w:val="left"/>
      <w:pPr>
        <w:ind w:left="5760" w:hanging="360"/>
      </w:pPr>
      <w:rPr>
        <w:rFonts w:ascii="Courier New" w:hAnsi="Courier New" w:hint="default"/>
      </w:rPr>
    </w:lvl>
    <w:lvl w:ilvl="8" w:tplc="D5C459D6">
      <w:start w:val="1"/>
      <w:numFmt w:val="bullet"/>
      <w:lvlText w:val=""/>
      <w:lvlJc w:val="left"/>
      <w:pPr>
        <w:ind w:left="6480" w:hanging="360"/>
      </w:pPr>
      <w:rPr>
        <w:rFonts w:ascii="Wingdings" w:hAnsi="Wingdings" w:hint="default"/>
      </w:rPr>
    </w:lvl>
  </w:abstractNum>
  <w:abstractNum w:abstractNumId="97" w15:restartNumberingAfterBreak="0">
    <w:nsid w:val="42130F2B"/>
    <w:multiLevelType w:val="multilevel"/>
    <w:tmpl w:val="20B050DA"/>
    <w:lvl w:ilvl="0">
      <w:start w:val="1"/>
      <w:numFmt w:val="bullet"/>
      <w:lvlText w:val=""/>
      <w:lvlJc w:val="left"/>
      <w:pPr>
        <w:tabs>
          <w:tab w:val="num" w:pos="720"/>
        </w:tabs>
        <w:ind w:left="-1044" w:hanging="360"/>
      </w:pPr>
      <w:rPr>
        <w:rFonts w:ascii="Symbol" w:hAnsi="Symbol" w:hint="default"/>
        <w:sz w:val="20"/>
      </w:rPr>
    </w:lvl>
    <w:lvl w:ilvl="1" w:tentative="1">
      <w:start w:val="1"/>
      <w:numFmt w:val="bullet"/>
      <w:lvlText w:val=""/>
      <w:lvlJc w:val="left"/>
      <w:pPr>
        <w:tabs>
          <w:tab w:val="num" w:pos="1440"/>
        </w:tabs>
        <w:ind w:left="-324" w:hanging="360"/>
      </w:pPr>
      <w:rPr>
        <w:rFonts w:ascii="Symbol" w:hAnsi="Symbol" w:hint="default"/>
        <w:sz w:val="20"/>
      </w:rPr>
    </w:lvl>
    <w:lvl w:ilvl="2" w:tentative="1">
      <w:start w:val="1"/>
      <w:numFmt w:val="bullet"/>
      <w:lvlText w:val=""/>
      <w:lvlJc w:val="left"/>
      <w:pPr>
        <w:tabs>
          <w:tab w:val="num" w:pos="2160"/>
        </w:tabs>
        <w:ind w:left="396" w:hanging="360"/>
      </w:pPr>
      <w:rPr>
        <w:rFonts w:ascii="Symbol" w:hAnsi="Symbol" w:hint="default"/>
        <w:sz w:val="20"/>
      </w:rPr>
    </w:lvl>
    <w:lvl w:ilvl="3" w:tentative="1">
      <w:start w:val="1"/>
      <w:numFmt w:val="bullet"/>
      <w:lvlText w:val=""/>
      <w:lvlJc w:val="left"/>
      <w:pPr>
        <w:tabs>
          <w:tab w:val="num" w:pos="2880"/>
        </w:tabs>
        <w:ind w:left="1116" w:hanging="360"/>
      </w:pPr>
      <w:rPr>
        <w:rFonts w:ascii="Symbol" w:hAnsi="Symbol" w:hint="default"/>
        <w:sz w:val="20"/>
      </w:rPr>
    </w:lvl>
    <w:lvl w:ilvl="4" w:tentative="1">
      <w:start w:val="1"/>
      <w:numFmt w:val="bullet"/>
      <w:lvlText w:val=""/>
      <w:lvlJc w:val="left"/>
      <w:pPr>
        <w:tabs>
          <w:tab w:val="num" w:pos="3600"/>
        </w:tabs>
        <w:ind w:left="1836" w:hanging="360"/>
      </w:pPr>
      <w:rPr>
        <w:rFonts w:ascii="Symbol" w:hAnsi="Symbol" w:hint="default"/>
        <w:sz w:val="20"/>
      </w:rPr>
    </w:lvl>
    <w:lvl w:ilvl="5" w:tentative="1">
      <w:start w:val="1"/>
      <w:numFmt w:val="bullet"/>
      <w:lvlText w:val=""/>
      <w:lvlJc w:val="left"/>
      <w:pPr>
        <w:tabs>
          <w:tab w:val="num" w:pos="4320"/>
        </w:tabs>
        <w:ind w:left="2556" w:hanging="360"/>
      </w:pPr>
      <w:rPr>
        <w:rFonts w:ascii="Symbol" w:hAnsi="Symbol" w:hint="default"/>
        <w:sz w:val="20"/>
      </w:rPr>
    </w:lvl>
    <w:lvl w:ilvl="6" w:tentative="1">
      <w:start w:val="1"/>
      <w:numFmt w:val="bullet"/>
      <w:lvlText w:val=""/>
      <w:lvlJc w:val="left"/>
      <w:pPr>
        <w:tabs>
          <w:tab w:val="num" w:pos="5040"/>
        </w:tabs>
        <w:ind w:left="3276" w:hanging="360"/>
      </w:pPr>
      <w:rPr>
        <w:rFonts w:ascii="Symbol" w:hAnsi="Symbol" w:hint="default"/>
        <w:sz w:val="20"/>
      </w:rPr>
    </w:lvl>
    <w:lvl w:ilvl="7" w:tentative="1">
      <w:start w:val="1"/>
      <w:numFmt w:val="bullet"/>
      <w:lvlText w:val=""/>
      <w:lvlJc w:val="left"/>
      <w:pPr>
        <w:tabs>
          <w:tab w:val="num" w:pos="5760"/>
        </w:tabs>
        <w:ind w:left="3996" w:hanging="360"/>
      </w:pPr>
      <w:rPr>
        <w:rFonts w:ascii="Symbol" w:hAnsi="Symbol" w:hint="default"/>
        <w:sz w:val="20"/>
      </w:rPr>
    </w:lvl>
    <w:lvl w:ilvl="8" w:tentative="1">
      <w:start w:val="1"/>
      <w:numFmt w:val="bullet"/>
      <w:lvlText w:val=""/>
      <w:lvlJc w:val="left"/>
      <w:pPr>
        <w:tabs>
          <w:tab w:val="num" w:pos="6480"/>
        </w:tabs>
        <w:ind w:left="4716" w:hanging="360"/>
      </w:pPr>
      <w:rPr>
        <w:rFonts w:ascii="Symbol" w:hAnsi="Symbol" w:hint="default"/>
        <w:sz w:val="20"/>
      </w:rPr>
    </w:lvl>
  </w:abstractNum>
  <w:abstractNum w:abstractNumId="98" w15:restartNumberingAfterBreak="0">
    <w:nsid w:val="44454107"/>
    <w:multiLevelType w:val="hybridMultilevel"/>
    <w:tmpl w:val="4C58455C"/>
    <w:lvl w:ilvl="0" w:tplc="3C9CAD84">
      <w:start w:val="2"/>
      <w:numFmt w:val="bullet"/>
      <w:lvlText w:val="-"/>
      <w:lvlJc w:val="left"/>
      <w:pPr>
        <w:ind w:left="1353" w:hanging="360"/>
      </w:pPr>
      <w:rPr>
        <w:rFonts w:ascii="Calibri" w:eastAsia="Times New Roman" w:hAnsi="Calibri" w:cs="Book Antiqua"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99" w15:restartNumberingAfterBreak="0">
    <w:nsid w:val="46D6345A"/>
    <w:multiLevelType w:val="hybridMultilevel"/>
    <w:tmpl w:val="FFFFFFFF"/>
    <w:lvl w:ilvl="0" w:tplc="52A263BC">
      <w:start w:val="1"/>
      <w:numFmt w:val="bullet"/>
      <w:lvlText w:val=""/>
      <w:lvlJc w:val="left"/>
      <w:pPr>
        <w:ind w:left="720" w:hanging="360"/>
      </w:pPr>
      <w:rPr>
        <w:rFonts w:ascii="Symbol" w:hAnsi="Symbol" w:hint="default"/>
      </w:rPr>
    </w:lvl>
    <w:lvl w:ilvl="1" w:tplc="B002B3DC">
      <w:start w:val="1"/>
      <w:numFmt w:val="bullet"/>
      <w:lvlText w:val="o"/>
      <w:lvlJc w:val="left"/>
      <w:pPr>
        <w:ind w:left="1440" w:hanging="360"/>
      </w:pPr>
      <w:rPr>
        <w:rFonts w:ascii="Courier New" w:hAnsi="Courier New" w:hint="default"/>
      </w:rPr>
    </w:lvl>
    <w:lvl w:ilvl="2" w:tplc="8C8A09D0">
      <w:start w:val="1"/>
      <w:numFmt w:val="bullet"/>
      <w:lvlText w:val=""/>
      <w:lvlJc w:val="left"/>
      <w:pPr>
        <w:ind w:left="2160" w:hanging="360"/>
      </w:pPr>
      <w:rPr>
        <w:rFonts w:ascii="Wingdings" w:hAnsi="Wingdings" w:hint="default"/>
      </w:rPr>
    </w:lvl>
    <w:lvl w:ilvl="3" w:tplc="CBB8031A">
      <w:start w:val="1"/>
      <w:numFmt w:val="bullet"/>
      <w:lvlText w:val=""/>
      <w:lvlJc w:val="left"/>
      <w:pPr>
        <w:ind w:left="2880" w:hanging="360"/>
      </w:pPr>
      <w:rPr>
        <w:rFonts w:ascii="Symbol" w:hAnsi="Symbol" w:hint="default"/>
      </w:rPr>
    </w:lvl>
    <w:lvl w:ilvl="4" w:tplc="4B38FD50">
      <w:start w:val="1"/>
      <w:numFmt w:val="bullet"/>
      <w:lvlText w:val="o"/>
      <w:lvlJc w:val="left"/>
      <w:pPr>
        <w:ind w:left="3600" w:hanging="360"/>
      </w:pPr>
      <w:rPr>
        <w:rFonts w:ascii="Courier New" w:hAnsi="Courier New" w:hint="default"/>
      </w:rPr>
    </w:lvl>
    <w:lvl w:ilvl="5" w:tplc="A1781760">
      <w:start w:val="1"/>
      <w:numFmt w:val="bullet"/>
      <w:lvlText w:val=""/>
      <w:lvlJc w:val="left"/>
      <w:pPr>
        <w:ind w:left="4320" w:hanging="360"/>
      </w:pPr>
      <w:rPr>
        <w:rFonts w:ascii="Wingdings" w:hAnsi="Wingdings" w:hint="default"/>
      </w:rPr>
    </w:lvl>
    <w:lvl w:ilvl="6" w:tplc="0A0A7E7E">
      <w:start w:val="1"/>
      <w:numFmt w:val="bullet"/>
      <w:lvlText w:val=""/>
      <w:lvlJc w:val="left"/>
      <w:pPr>
        <w:ind w:left="5040" w:hanging="360"/>
      </w:pPr>
      <w:rPr>
        <w:rFonts w:ascii="Symbol" w:hAnsi="Symbol" w:hint="default"/>
      </w:rPr>
    </w:lvl>
    <w:lvl w:ilvl="7" w:tplc="367EEC12">
      <w:start w:val="1"/>
      <w:numFmt w:val="bullet"/>
      <w:lvlText w:val="o"/>
      <w:lvlJc w:val="left"/>
      <w:pPr>
        <w:ind w:left="5760" w:hanging="360"/>
      </w:pPr>
      <w:rPr>
        <w:rFonts w:ascii="Courier New" w:hAnsi="Courier New" w:hint="default"/>
      </w:rPr>
    </w:lvl>
    <w:lvl w:ilvl="8" w:tplc="2F041DAA">
      <w:start w:val="1"/>
      <w:numFmt w:val="bullet"/>
      <w:lvlText w:val=""/>
      <w:lvlJc w:val="left"/>
      <w:pPr>
        <w:ind w:left="6480" w:hanging="360"/>
      </w:pPr>
      <w:rPr>
        <w:rFonts w:ascii="Wingdings" w:hAnsi="Wingdings" w:hint="default"/>
      </w:rPr>
    </w:lvl>
  </w:abstractNum>
  <w:abstractNum w:abstractNumId="100" w15:restartNumberingAfterBreak="0">
    <w:nsid w:val="47E03175"/>
    <w:multiLevelType w:val="multilevel"/>
    <w:tmpl w:val="2806C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488B4729"/>
    <w:multiLevelType w:val="multilevel"/>
    <w:tmpl w:val="73E45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49480582"/>
    <w:multiLevelType w:val="hybridMultilevel"/>
    <w:tmpl w:val="186E97AE"/>
    <w:lvl w:ilvl="0" w:tplc="89F4BAE6">
      <w:start w:val="1"/>
      <w:numFmt w:val="bullet"/>
      <w:lvlText w:val="·"/>
      <w:lvlJc w:val="left"/>
      <w:pPr>
        <w:ind w:left="720" w:hanging="360"/>
      </w:pPr>
      <w:rPr>
        <w:rFonts w:ascii="Symbol" w:hAnsi="Symbol" w:hint="default"/>
      </w:rPr>
    </w:lvl>
    <w:lvl w:ilvl="1" w:tplc="8116B7F0">
      <w:start w:val="1"/>
      <w:numFmt w:val="bullet"/>
      <w:lvlText w:val="o"/>
      <w:lvlJc w:val="left"/>
      <w:pPr>
        <w:ind w:left="1440" w:hanging="360"/>
      </w:pPr>
      <w:rPr>
        <w:rFonts w:ascii="Courier New" w:hAnsi="Courier New" w:hint="default"/>
      </w:rPr>
    </w:lvl>
    <w:lvl w:ilvl="2" w:tplc="2722A8AE">
      <w:start w:val="1"/>
      <w:numFmt w:val="bullet"/>
      <w:lvlText w:val=""/>
      <w:lvlJc w:val="left"/>
      <w:pPr>
        <w:ind w:left="2160" w:hanging="360"/>
      </w:pPr>
      <w:rPr>
        <w:rFonts w:ascii="Wingdings" w:hAnsi="Wingdings" w:hint="default"/>
      </w:rPr>
    </w:lvl>
    <w:lvl w:ilvl="3" w:tplc="B44EB37A">
      <w:start w:val="1"/>
      <w:numFmt w:val="bullet"/>
      <w:lvlText w:val=""/>
      <w:lvlJc w:val="left"/>
      <w:pPr>
        <w:ind w:left="2880" w:hanging="360"/>
      </w:pPr>
      <w:rPr>
        <w:rFonts w:ascii="Symbol" w:hAnsi="Symbol" w:hint="default"/>
      </w:rPr>
    </w:lvl>
    <w:lvl w:ilvl="4" w:tplc="CB7AA932">
      <w:start w:val="1"/>
      <w:numFmt w:val="bullet"/>
      <w:lvlText w:val="o"/>
      <w:lvlJc w:val="left"/>
      <w:pPr>
        <w:ind w:left="3600" w:hanging="360"/>
      </w:pPr>
      <w:rPr>
        <w:rFonts w:ascii="Courier New" w:hAnsi="Courier New" w:hint="default"/>
      </w:rPr>
    </w:lvl>
    <w:lvl w:ilvl="5" w:tplc="4E14AD74">
      <w:start w:val="1"/>
      <w:numFmt w:val="bullet"/>
      <w:lvlText w:val=""/>
      <w:lvlJc w:val="left"/>
      <w:pPr>
        <w:ind w:left="4320" w:hanging="360"/>
      </w:pPr>
      <w:rPr>
        <w:rFonts w:ascii="Wingdings" w:hAnsi="Wingdings" w:hint="default"/>
      </w:rPr>
    </w:lvl>
    <w:lvl w:ilvl="6" w:tplc="DA28E226">
      <w:start w:val="1"/>
      <w:numFmt w:val="bullet"/>
      <w:lvlText w:val=""/>
      <w:lvlJc w:val="left"/>
      <w:pPr>
        <w:ind w:left="5040" w:hanging="360"/>
      </w:pPr>
      <w:rPr>
        <w:rFonts w:ascii="Symbol" w:hAnsi="Symbol" w:hint="default"/>
      </w:rPr>
    </w:lvl>
    <w:lvl w:ilvl="7" w:tplc="709ECDF2">
      <w:start w:val="1"/>
      <w:numFmt w:val="bullet"/>
      <w:lvlText w:val="o"/>
      <w:lvlJc w:val="left"/>
      <w:pPr>
        <w:ind w:left="5760" w:hanging="360"/>
      </w:pPr>
      <w:rPr>
        <w:rFonts w:ascii="Courier New" w:hAnsi="Courier New" w:hint="default"/>
      </w:rPr>
    </w:lvl>
    <w:lvl w:ilvl="8" w:tplc="76DE7D40">
      <w:start w:val="1"/>
      <w:numFmt w:val="bullet"/>
      <w:lvlText w:val=""/>
      <w:lvlJc w:val="left"/>
      <w:pPr>
        <w:ind w:left="6480" w:hanging="360"/>
      </w:pPr>
      <w:rPr>
        <w:rFonts w:ascii="Wingdings" w:hAnsi="Wingdings" w:hint="default"/>
      </w:rPr>
    </w:lvl>
  </w:abstractNum>
  <w:abstractNum w:abstractNumId="103" w15:restartNumberingAfterBreak="0">
    <w:nsid w:val="495A4A95"/>
    <w:multiLevelType w:val="hybridMultilevel"/>
    <w:tmpl w:val="FFFFFFFF"/>
    <w:lvl w:ilvl="0" w:tplc="13D64A28">
      <w:start w:val="1"/>
      <w:numFmt w:val="bullet"/>
      <w:lvlText w:val=""/>
      <w:lvlJc w:val="left"/>
      <w:pPr>
        <w:ind w:left="720" w:hanging="360"/>
      </w:pPr>
      <w:rPr>
        <w:rFonts w:ascii="Symbol" w:hAnsi="Symbol" w:hint="default"/>
      </w:rPr>
    </w:lvl>
    <w:lvl w:ilvl="1" w:tplc="701C8350">
      <w:start w:val="1"/>
      <w:numFmt w:val="bullet"/>
      <w:lvlText w:val="o"/>
      <w:lvlJc w:val="left"/>
      <w:pPr>
        <w:ind w:left="1440" w:hanging="360"/>
      </w:pPr>
      <w:rPr>
        <w:rFonts w:ascii="Courier New" w:hAnsi="Courier New" w:hint="default"/>
      </w:rPr>
    </w:lvl>
    <w:lvl w:ilvl="2" w:tplc="341218DC">
      <w:start w:val="1"/>
      <w:numFmt w:val="bullet"/>
      <w:lvlText w:val=""/>
      <w:lvlJc w:val="left"/>
      <w:pPr>
        <w:ind w:left="2160" w:hanging="360"/>
      </w:pPr>
      <w:rPr>
        <w:rFonts w:ascii="Wingdings" w:hAnsi="Wingdings" w:hint="default"/>
      </w:rPr>
    </w:lvl>
    <w:lvl w:ilvl="3" w:tplc="3704E5D4">
      <w:start w:val="1"/>
      <w:numFmt w:val="bullet"/>
      <w:lvlText w:val=""/>
      <w:lvlJc w:val="left"/>
      <w:pPr>
        <w:ind w:left="2880" w:hanging="360"/>
      </w:pPr>
      <w:rPr>
        <w:rFonts w:ascii="Symbol" w:hAnsi="Symbol" w:hint="default"/>
      </w:rPr>
    </w:lvl>
    <w:lvl w:ilvl="4" w:tplc="80F263E0">
      <w:start w:val="1"/>
      <w:numFmt w:val="bullet"/>
      <w:lvlText w:val="o"/>
      <w:lvlJc w:val="left"/>
      <w:pPr>
        <w:ind w:left="3600" w:hanging="360"/>
      </w:pPr>
      <w:rPr>
        <w:rFonts w:ascii="Courier New" w:hAnsi="Courier New" w:hint="default"/>
      </w:rPr>
    </w:lvl>
    <w:lvl w:ilvl="5" w:tplc="EE64F8DA">
      <w:start w:val="1"/>
      <w:numFmt w:val="bullet"/>
      <w:lvlText w:val=""/>
      <w:lvlJc w:val="left"/>
      <w:pPr>
        <w:ind w:left="4320" w:hanging="360"/>
      </w:pPr>
      <w:rPr>
        <w:rFonts w:ascii="Wingdings" w:hAnsi="Wingdings" w:hint="default"/>
      </w:rPr>
    </w:lvl>
    <w:lvl w:ilvl="6" w:tplc="77D478EE">
      <w:start w:val="1"/>
      <w:numFmt w:val="bullet"/>
      <w:lvlText w:val=""/>
      <w:lvlJc w:val="left"/>
      <w:pPr>
        <w:ind w:left="5040" w:hanging="360"/>
      </w:pPr>
      <w:rPr>
        <w:rFonts w:ascii="Symbol" w:hAnsi="Symbol" w:hint="default"/>
      </w:rPr>
    </w:lvl>
    <w:lvl w:ilvl="7" w:tplc="BCD6D632">
      <w:start w:val="1"/>
      <w:numFmt w:val="bullet"/>
      <w:lvlText w:val="o"/>
      <w:lvlJc w:val="left"/>
      <w:pPr>
        <w:ind w:left="5760" w:hanging="360"/>
      </w:pPr>
      <w:rPr>
        <w:rFonts w:ascii="Courier New" w:hAnsi="Courier New" w:hint="default"/>
      </w:rPr>
    </w:lvl>
    <w:lvl w:ilvl="8" w:tplc="FA3466CA">
      <w:start w:val="1"/>
      <w:numFmt w:val="bullet"/>
      <w:lvlText w:val=""/>
      <w:lvlJc w:val="left"/>
      <w:pPr>
        <w:ind w:left="6480" w:hanging="360"/>
      </w:pPr>
      <w:rPr>
        <w:rFonts w:ascii="Wingdings" w:hAnsi="Wingdings" w:hint="default"/>
      </w:rPr>
    </w:lvl>
  </w:abstractNum>
  <w:abstractNum w:abstractNumId="104" w15:restartNumberingAfterBreak="0">
    <w:nsid w:val="498E0D8D"/>
    <w:multiLevelType w:val="multilevel"/>
    <w:tmpl w:val="3B720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49E47572"/>
    <w:multiLevelType w:val="hybridMultilevel"/>
    <w:tmpl w:val="F372F776"/>
    <w:lvl w:ilvl="0" w:tplc="F6B8B308">
      <w:start w:val="1"/>
      <w:numFmt w:val="bullet"/>
      <w:lvlText w:val=""/>
      <w:lvlJc w:val="left"/>
      <w:pPr>
        <w:ind w:left="720" w:hanging="360"/>
      </w:pPr>
      <w:rPr>
        <w:rFonts w:ascii="Symbol" w:hAnsi="Symbol" w:hint="default"/>
      </w:rPr>
    </w:lvl>
    <w:lvl w:ilvl="1" w:tplc="D0A60F48">
      <w:start w:val="1"/>
      <w:numFmt w:val="bullet"/>
      <w:lvlText w:val="o"/>
      <w:lvlJc w:val="left"/>
      <w:pPr>
        <w:ind w:left="1440" w:hanging="360"/>
      </w:pPr>
      <w:rPr>
        <w:rFonts w:ascii="Courier New" w:hAnsi="Courier New" w:hint="default"/>
      </w:rPr>
    </w:lvl>
    <w:lvl w:ilvl="2" w:tplc="BB7C0EAE">
      <w:start w:val="1"/>
      <w:numFmt w:val="bullet"/>
      <w:lvlText w:val=""/>
      <w:lvlJc w:val="left"/>
      <w:pPr>
        <w:ind w:left="2160" w:hanging="360"/>
      </w:pPr>
      <w:rPr>
        <w:rFonts w:ascii="Wingdings" w:hAnsi="Wingdings" w:hint="default"/>
      </w:rPr>
    </w:lvl>
    <w:lvl w:ilvl="3" w:tplc="A32A26FE">
      <w:start w:val="1"/>
      <w:numFmt w:val="bullet"/>
      <w:lvlText w:val=""/>
      <w:lvlJc w:val="left"/>
      <w:pPr>
        <w:ind w:left="2880" w:hanging="360"/>
      </w:pPr>
      <w:rPr>
        <w:rFonts w:ascii="Symbol" w:hAnsi="Symbol" w:hint="default"/>
      </w:rPr>
    </w:lvl>
    <w:lvl w:ilvl="4" w:tplc="42C4E592">
      <w:start w:val="1"/>
      <w:numFmt w:val="bullet"/>
      <w:lvlText w:val="o"/>
      <w:lvlJc w:val="left"/>
      <w:pPr>
        <w:ind w:left="3600" w:hanging="360"/>
      </w:pPr>
      <w:rPr>
        <w:rFonts w:ascii="Courier New" w:hAnsi="Courier New" w:hint="default"/>
      </w:rPr>
    </w:lvl>
    <w:lvl w:ilvl="5" w:tplc="A51E0284">
      <w:start w:val="1"/>
      <w:numFmt w:val="bullet"/>
      <w:lvlText w:val=""/>
      <w:lvlJc w:val="left"/>
      <w:pPr>
        <w:ind w:left="4320" w:hanging="360"/>
      </w:pPr>
      <w:rPr>
        <w:rFonts w:ascii="Wingdings" w:hAnsi="Wingdings" w:hint="default"/>
      </w:rPr>
    </w:lvl>
    <w:lvl w:ilvl="6" w:tplc="EEA4D14E">
      <w:start w:val="1"/>
      <w:numFmt w:val="bullet"/>
      <w:lvlText w:val=""/>
      <w:lvlJc w:val="left"/>
      <w:pPr>
        <w:ind w:left="5040" w:hanging="360"/>
      </w:pPr>
      <w:rPr>
        <w:rFonts w:ascii="Symbol" w:hAnsi="Symbol" w:hint="default"/>
      </w:rPr>
    </w:lvl>
    <w:lvl w:ilvl="7" w:tplc="2E2A62AC">
      <w:start w:val="1"/>
      <w:numFmt w:val="bullet"/>
      <w:lvlText w:val="o"/>
      <w:lvlJc w:val="left"/>
      <w:pPr>
        <w:ind w:left="5760" w:hanging="360"/>
      </w:pPr>
      <w:rPr>
        <w:rFonts w:ascii="Courier New" w:hAnsi="Courier New" w:hint="default"/>
      </w:rPr>
    </w:lvl>
    <w:lvl w:ilvl="8" w:tplc="B5A4F3DC">
      <w:start w:val="1"/>
      <w:numFmt w:val="bullet"/>
      <w:lvlText w:val=""/>
      <w:lvlJc w:val="left"/>
      <w:pPr>
        <w:ind w:left="6480" w:hanging="360"/>
      </w:pPr>
      <w:rPr>
        <w:rFonts w:ascii="Wingdings" w:hAnsi="Wingdings" w:hint="default"/>
      </w:rPr>
    </w:lvl>
  </w:abstractNum>
  <w:abstractNum w:abstractNumId="106" w15:restartNumberingAfterBreak="0">
    <w:nsid w:val="4B6D6BF9"/>
    <w:multiLevelType w:val="hybridMultilevel"/>
    <w:tmpl w:val="FFFFFFFF"/>
    <w:lvl w:ilvl="0" w:tplc="E1924E80">
      <w:start w:val="1"/>
      <w:numFmt w:val="bullet"/>
      <w:lvlText w:val=""/>
      <w:lvlJc w:val="left"/>
      <w:pPr>
        <w:ind w:left="720" w:hanging="360"/>
      </w:pPr>
      <w:rPr>
        <w:rFonts w:ascii="Symbol" w:hAnsi="Symbol" w:hint="default"/>
      </w:rPr>
    </w:lvl>
    <w:lvl w:ilvl="1" w:tplc="F0D852D2">
      <w:start w:val="1"/>
      <w:numFmt w:val="bullet"/>
      <w:lvlText w:val="o"/>
      <w:lvlJc w:val="left"/>
      <w:pPr>
        <w:ind w:left="1440" w:hanging="360"/>
      </w:pPr>
      <w:rPr>
        <w:rFonts w:ascii="Courier New" w:hAnsi="Courier New" w:hint="default"/>
      </w:rPr>
    </w:lvl>
    <w:lvl w:ilvl="2" w:tplc="9180718E">
      <w:start w:val="1"/>
      <w:numFmt w:val="bullet"/>
      <w:lvlText w:val=""/>
      <w:lvlJc w:val="left"/>
      <w:pPr>
        <w:ind w:left="2160" w:hanging="360"/>
      </w:pPr>
      <w:rPr>
        <w:rFonts w:ascii="Wingdings" w:hAnsi="Wingdings" w:hint="default"/>
      </w:rPr>
    </w:lvl>
    <w:lvl w:ilvl="3" w:tplc="DF7A0076">
      <w:start w:val="1"/>
      <w:numFmt w:val="bullet"/>
      <w:lvlText w:val=""/>
      <w:lvlJc w:val="left"/>
      <w:pPr>
        <w:ind w:left="2880" w:hanging="360"/>
      </w:pPr>
      <w:rPr>
        <w:rFonts w:ascii="Symbol" w:hAnsi="Symbol" w:hint="default"/>
      </w:rPr>
    </w:lvl>
    <w:lvl w:ilvl="4" w:tplc="FA482688">
      <w:start w:val="1"/>
      <w:numFmt w:val="bullet"/>
      <w:lvlText w:val="o"/>
      <w:lvlJc w:val="left"/>
      <w:pPr>
        <w:ind w:left="3600" w:hanging="360"/>
      </w:pPr>
      <w:rPr>
        <w:rFonts w:ascii="Courier New" w:hAnsi="Courier New" w:hint="default"/>
      </w:rPr>
    </w:lvl>
    <w:lvl w:ilvl="5" w:tplc="9B58169C">
      <w:start w:val="1"/>
      <w:numFmt w:val="bullet"/>
      <w:lvlText w:val=""/>
      <w:lvlJc w:val="left"/>
      <w:pPr>
        <w:ind w:left="4320" w:hanging="360"/>
      </w:pPr>
      <w:rPr>
        <w:rFonts w:ascii="Wingdings" w:hAnsi="Wingdings" w:hint="default"/>
      </w:rPr>
    </w:lvl>
    <w:lvl w:ilvl="6" w:tplc="D4D2FEC2">
      <w:start w:val="1"/>
      <w:numFmt w:val="bullet"/>
      <w:lvlText w:val=""/>
      <w:lvlJc w:val="left"/>
      <w:pPr>
        <w:ind w:left="5040" w:hanging="360"/>
      </w:pPr>
      <w:rPr>
        <w:rFonts w:ascii="Symbol" w:hAnsi="Symbol" w:hint="default"/>
      </w:rPr>
    </w:lvl>
    <w:lvl w:ilvl="7" w:tplc="E9808370">
      <w:start w:val="1"/>
      <w:numFmt w:val="bullet"/>
      <w:lvlText w:val="o"/>
      <w:lvlJc w:val="left"/>
      <w:pPr>
        <w:ind w:left="5760" w:hanging="360"/>
      </w:pPr>
      <w:rPr>
        <w:rFonts w:ascii="Courier New" w:hAnsi="Courier New" w:hint="default"/>
      </w:rPr>
    </w:lvl>
    <w:lvl w:ilvl="8" w:tplc="08028944">
      <w:start w:val="1"/>
      <w:numFmt w:val="bullet"/>
      <w:lvlText w:val=""/>
      <w:lvlJc w:val="left"/>
      <w:pPr>
        <w:ind w:left="6480" w:hanging="360"/>
      </w:pPr>
      <w:rPr>
        <w:rFonts w:ascii="Wingdings" w:hAnsi="Wingdings" w:hint="default"/>
      </w:rPr>
    </w:lvl>
  </w:abstractNum>
  <w:abstractNum w:abstractNumId="107" w15:restartNumberingAfterBreak="0">
    <w:nsid w:val="4B91482D"/>
    <w:multiLevelType w:val="multilevel"/>
    <w:tmpl w:val="7408BB84"/>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108" w15:restartNumberingAfterBreak="0">
    <w:nsid w:val="4BED7A91"/>
    <w:multiLevelType w:val="hybridMultilevel"/>
    <w:tmpl w:val="FFFFFFFF"/>
    <w:lvl w:ilvl="0" w:tplc="A730610A">
      <w:start w:val="1"/>
      <w:numFmt w:val="bullet"/>
      <w:lvlText w:val=""/>
      <w:lvlJc w:val="left"/>
      <w:pPr>
        <w:ind w:left="720" w:hanging="360"/>
      </w:pPr>
      <w:rPr>
        <w:rFonts w:ascii="Symbol" w:hAnsi="Symbol" w:hint="default"/>
      </w:rPr>
    </w:lvl>
    <w:lvl w:ilvl="1" w:tplc="1C8EC628">
      <w:start w:val="1"/>
      <w:numFmt w:val="bullet"/>
      <w:lvlText w:val="o"/>
      <w:lvlJc w:val="left"/>
      <w:pPr>
        <w:ind w:left="1440" w:hanging="360"/>
      </w:pPr>
      <w:rPr>
        <w:rFonts w:ascii="Courier New" w:hAnsi="Courier New" w:hint="default"/>
      </w:rPr>
    </w:lvl>
    <w:lvl w:ilvl="2" w:tplc="636A5302">
      <w:start w:val="1"/>
      <w:numFmt w:val="bullet"/>
      <w:lvlText w:val=""/>
      <w:lvlJc w:val="left"/>
      <w:pPr>
        <w:ind w:left="2160" w:hanging="360"/>
      </w:pPr>
      <w:rPr>
        <w:rFonts w:ascii="Wingdings" w:hAnsi="Wingdings" w:hint="default"/>
      </w:rPr>
    </w:lvl>
    <w:lvl w:ilvl="3" w:tplc="F7F403AE">
      <w:start w:val="1"/>
      <w:numFmt w:val="bullet"/>
      <w:lvlText w:val=""/>
      <w:lvlJc w:val="left"/>
      <w:pPr>
        <w:ind w:left="2880" w:hanging="360"/>
      </w:pPr>
      <w:rPr>
        <w:rFonts w:ascii="Symbol" w:hAnsi="Symbol" w:hint="default"/>
      </w:rPr>
    </w:lvl>
    <w:lvl w:ilvl="4" w:tplc="7C0EA6BE">
      <w:start w:val="1"/>
      <w:numFmt w:val="bullet"/>
      <w:lvlText w:val="o"/>
      <w:lvlJc w:val="left"/>
      <w:pPr>
        <w:ind w:left="3600" w:hanging="360"/>
      </w:pPr>
      <w:rPr>
        <w:rFonts w:ascii="Courier New" w:hAnsi="Courier New" w:hint="default"/>
      </w:rPr>
    </w:lvl>
    <w:lvl w:ilvl="5" w:tplc="55A4CFF2">
      <w:start w:val="1"/>
      <w:numFmt w:val="bullet"/>
      <w:lvlText w:val=""/>
      <w:lvlJc w:val="left"/>
      <w:pPr>
        <w:ind w:left="4320" w:hanging="360"/>
      </w:pPr>
      <w:rPr>
        <w:rFonts w:ascii="Wingdings" w:hAnsi="Wingdings" w:hint="default"/>
      </w:rPr>
    </w:lvl>
    <w:lvl w:ilvl="6" w:tplc="EFF2DBAA">
      <w:start w:val="1"/>
      <w:numFmt w:val="bullet"/>
      <w:lvlText w:val=""/>
      <w:lvlJc w:val="left"/>
      <w:pPr>
        <w:ind w:left="5040" w:hanging="360"/>
      </w:pPr>
      <w:rPr>
        <w:rFonts w:ascii="Symbol" w:hAnsi="Symbol" w:hint="default"/>
      </w:rPr>
    </w:lvl>
    <w:lvl w:ilvl="7" w:tplc="9926D3DC">
      <w:start w:val="1"/>
      <w:numFmt w:val="bullet"/>
      <w:lvlText w:val="o"/>
      <w:lvlJc w:val="left"/>
      <w:pPr>
        <w:ind w:left="5760" w:hanging="360"/>
      </w:pPr>
      <w:rPr>
        <w:rFonts w:ascii="Courier New" w:hAnsi="Courier New" w:hint="default"/>
      </w:rPr>
    </w:lvl>
    <w:lvl w:ilvl="8" w:tplc="3AFE7E0C">
      <w:start w:val="1"/>
      <w:numFmt w:val="bullet"/>
      <w:lvlText w:val=""/>
      <w:lvlJc w:val="left"/>
      <w:pPr>
        <w:ind w:left="6480" w:hanging="360"/>
      </w:pPr>
      <w:rPr>
        <w:rFonts w:ascii="Wingdings" w:hAnsi="Wingdings" w:hint="default"/>
      </w:rPr>
    </w:lvl>
  </w:abstractNum>
  <w:abstractNum w:abstractNumId="109" w15:restartNumberingAfterBreak="0">
    <w:nsid w:val="4BF955D9"/>
    <w:multiLevelType w:val="hybridMultilevel"/>
    <w:tmpl w:val="642AFA46"/>
    <w:lvl w:ilvl="0" w:tplc="F8520756">
      <w:start w:val="1"/>
      <w:numFmt w:val="bullet"/>
      <w:lvlText w:val="·"/>
      <w:lvlJc w:val="left"/>
      <w:pPr>
        <w:ind w:left="720" w:hanging="360"/>
      </w:pPr>
      <w:rPr>
        <w:rFonts w:ascii="Symbol" w:hAnsi="Symbol" w:hint="default"/>
      </w:rPr>
    </w:lvl>
    <w:lvl w:ilvl="1" w:tplc="C574796A">
      <w:start w:val="1"/>
      <w:numFmt w:val="bullet"/>
      <w:lvlText w:val="o"/>
      <w:lvlJc w:val="left"/>
      <w:pPr>
        <w:ind w:left="1440" w:hanging="360"/>
      </w:pPr>
      <w:rPr>
        <w:rFonts w:ascii="Courier New" w:hAnsi="Courier New" w:hint="default"/>
      </w:rPr>
    </w:lvl>
    <w:lvl w:ilvl="2" w:tplc="5D7AA966">
      <w:start w:val="1"/>
      <w:numFmt w:val="bullet"/>
      <w:lvlText w:val=""/>
      <w:lvlJc w:val="left"/>
      <w:pPr>
        <w:ind w:left="2160" w:hanging="360"/>
      </w:pPr>
      <w:rPr>
        <w:rFonts w:ascii="Wingdings" w:hAnsi="Wingdings" w:hint="default"/>
      </w:rPr>
    </w:lvl>
    <w:lvl w:ilvl="3" w:tplc="488CA760">
      <w:start w:val="1"/>
      <w:numFmt w:val="bullet"/>
      <w:lvlText w:val=""/>
      <w:lvlJc w:val="left"/>
      <w:pPr>
        <w:ind w:left="2880" w:hanging="360"/>
      </w:pPr>
      <w:rPr>
        <w:rFonts w:ascii="Symbol" w:hAnsi="Symbol" w:hint="default"/>
      </w:rPr>
    </w:lvl>
    <w:lvl w:ilvl="4" w:tplc="A866BA14">
      <w:start w:val="1"/>
      <w:numFmt w:val="bullet"/>
      <w:lvlText w:val="o"/>
      <w:lvlJc w:val="left"/>
      <w:pPr>
        <w:ind w:left="3600" w:hanging="360"/>
      </w:pPr>
      <w:rPr>
        <w:rFonts w:ascii="Courier New" w:hAnsi="Courier New" w:hint="default"/>
      </w:rPr>
    </w:lvl>
    <w:lvl w:ilvl="5" w:tplc="02B63F12">
      <w:start w:val="1"/>
      <w:numFmt w:val="bullet"/>
      <w:lvlText w:val=""/>
      <w:lvlJc w:val="left"/>
      <w:pPr>
        <w:ind w:left="4320" w:hanging="360"/>
      </w:pPr>
      <w:rPr>
        <w:rFonts w:ascii="Wingdings" w:hAnsi="Wingdings" w:hint="default"/>
      </w:rPr>
    </w:lvl>
    <w:lvl w:ilvl="6" w:tplc="056EA09A">
      <w:start w:val="1"/>
      <w:numFmt w:val="bullet"/>
      <w:lvlText w:val=""/>
      <w:lvlJc w:val="left"/>
      <w:pPr>
        <w:ind w:left="5040" w:hanging="360"/>
      </w:pPr>
      <w:rPr>
        <w:rFonts w:ascii="Symbol" w:hAnsi="Symbol" w:hint="default"/>
      </w:rPr>
    </w:lvl>
    <w:lvl w:ilvl="7" w:tplc="E166B8FA">
      <w:start w:val="1"/>
      <w:numFmt w:val="bullet"/>
      <w:lvlText w:val="o"/>
      <w:lvlJc w:val="left"/>
      <w:pPr>
        <w:ind w:left="5760" w:hanging="360"/>
      </w:pPr>
      <w:rPr>
        <w:rFonts w:ascii="Courier New" w:hAnsi="Courier New" w:hint="default"/>
      </w:rPr>
    </w:lvl>
    <w:lvl w:ilvl="8" w:tplc="F25E86BC">
      <w:start w:val="1"/>
      <w:numFmt w:val="bullet"/>
      <w:lvlText w:val=""/>
      <w:lvlJc w:val="left"/>
      <w:pPr>
        <w:ind w:left="6480" w:hanging="360"/>
      </w:pPr>
      <w:rPr>
        <w:rFonts w:ascii="Wingdings" w:hAnsi="Wingdings" w:hint="default"/>
      </w:rPr>
    </w:lvl>
  </w:abstractNum>
  <w:abstractNum w:abstractNumId="110" w15:restartNumberingAfterBreak="0">
    <w:nsid w:val="4C6D310B"/>
    <w:multiLevelType w:val="multilevel"/>
    <w:tmpl w:val="7D82763C"/>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111" w15:restartNumberingAfterBreak="0">
    <w:nsid w:val="4C8F489A"/>
    <w:multiLevelType w:val="hybridMultilevel"/>
    <w:tmpl w:val="FFFFFFFF"/>
    <w:lvl w:ilvl="0" w:tplc="DC5C3FCA">
      <w:start w:val="1"/>
      <w:numFmt w:val="bullet"/>
      <w:lvlText w:val=""/>
      <w:lvlJc w:val="left"/>
      <w:pPr>
        <w:ind w:left="720" w:hanging="360"/>
      </w:pPr>
      <w:rPr>
        <w:rFonts w:ascii="Symbol" w:hAnsi="Symbol" w:hint="default"/>
      </w:rPr>
    </w:lvl>
    <w:lvl w:ilvl="1" w:tplc="9CA00C8A">
      <w:start w:val="1"/>
      <w:numFmt w:val="bullet"/>
      <w:lvlText w:val="o"/>
      <w:lvlJc w:val="left"/>
      <w:pPr>
        <w:ind w:left="1440" w:hanging="360"/>
      </w:pPr>
      <w:rPr>
        <w:rFonts w:ascii="Courier New" w:hAnsi="Courier New" w:hint="default"/>
      </w:rPr>
    </w:lvl>
    <w:lvl w:ilvl="2" w:tplc="637846A0">
      <w:start w:val="1"/>
      <w:numFmt w:val="bullet"/>
      <w:lvlText w:val=""/>
      <w:lvlJc w:val="left"/>
      <w:pPr>
        <w:ind w:left="2160" w:hanging="360"/>
      </w:pPr>
      <w:rPr>
        <w:rFonts w:ascii="Wingdings" w:hAnsi="Wingdings" w:hint="default"/>
      </w:rPr>
    </w:lvl>
    <w:lvl w:ilvl="3" w:tplc="E7264A88">
      <w:start w:val="1"/>
      <w:numFmt w:val="bullet"/>
      <w:lvlText w:val=""/>
      <w:lvlJc w:val="left"/>
      <w:pPr>
        <w:ind w:left="2880" w:hanging="360"/>
      </w:pPr>
      <w:rPr>
        <w:rFonts w:ascii="Symbol" w:hAnsi="Symbol" w:hint="default"/>
      </w:rPr>
    </w:lvl>
    <w:lvl w:ilvl="4" w:tplc="9E72FBB4">
      <w:start w:val="1"/>
      <w:numFmt w:val="bullet"/>
      <w:lvlText w:val="o"/>
      <w:lvlJc w:val="left"/>
      <w:pPr>
        <w:ind w:left="3600" w:hanging="360"/>
      </w:pPr>
      <w:rPr>
        <w:rFonts w:ascii="Courier New" w:hAnsi="Courier New" w:hint="default"/>
      </w:rPr>
    </w:lvl>
    <w:lvl w:ilvl="5" w:tplc="F32A2F4C">
      <w:start w:val="1"/>
      <w:numFmt w:val="bullet"/>
      <w:lvlText w:val=""/>
      <w:lvlJc w:val="left"/>
      <w:pPr>
        <w:ind w:left="4320" w:hanging="360"/>
      </w:pPr>
      <w:rPr>
        <w:rFonts w:ascii="Wingdings" w:hAnsi="Wingdings" w:hint="default"/>
      </w:rPr>
    </w:lvl>
    <w:lvl w:ilvl="6" w:tplc="EE6C3524">
      <w:start w:val="1"/>
      <w:numFmt w:val="bullet"/>
      <w:lvlText w:val=""/>
      <w:lvlJc w:val="left"/>
      <w:pPr>
        <w:ind w:left="5040" w:hanging="360"/>
      </w:pPr>
      <w:rPr>
        <w:rFonts w:ascii="Symbol" w:hAnsi="Symbol" w:hint="default"/>
      </w:rPr>
    </w:lvl>
    <w:lvl w:ilvl="7" w:tplc="023C061C">
      <w:start w:val="1"/>
      <w:numFmt w:val="bullet"/>
      <w:lvlText w:val="o"/>
      <w:lvlJc w:val="left"/>
      <w:pPr>
        <w:ind w:left="5760" w:hanging="360"/>
      </w:pPr>
      <w:rPr>
        <w:rFonts w:ascii="Courier New" w:hAnsi="Courier New" w:hint="default"/>
      </w:rPr>
    </w:lvl>
    <w:lvl w:ilvl="8" w:tplc="CF6CEC28">
      <w:start w:val="1"/>
      <w:numFmt w:val="bullet"/>
      <w:lvlText w:val=""/>
      <w:lvlJc w:val="left"/>
      <w:pPr>
        <w:ind w:left="6480" w:hanging="360"/>
      </w:pPr>
      <w:rPr>
        <w:rFonts w:ascii="Wingdings" w:hAnsi="Wingdings" w:hint="default"/>
      </w:rPr>
    </w:lvl>
  </w:abstractNum>
  <w:abstractNum w:abstractNumId="112" w15:restartNumberingAfterBreak="0">
    <w:nsid w:val="4D3813DD"/>
    <w:multiLevelType w:val="multilevel"/>
    <w:tmpl w:val="88A46EA6"/>
    <w:lvl w:ilvl="0">
      <w:start w:val="1"/>
      <w:numFmt w:val="bullet"/>
      <w:lvlText w:val=""/>
      <w:lvlJc w:val="left"/>
      <w:pPr>
        <w:tabs>
          <w:tab w:val="num" w:pos="720"/>
        </w:tabs>
        <w:ind w:left="-1044" w:hanging="360"/>
      </w:pPr>
      <w:rPr>
        <w:rFonts w:ascii="Symbol" w:hAnsi="Symbol" w:hint="default"/>
        <w:sz w:val="20"/>
      </w:rPr>
    </w:lvl>
    <w:lvl w:ilvl="1" w:tentative="1">
      <w:start w:val="1"/>
      <w:numFmt w:val="bullet"/>
      <w:lvlText w:val=""/>
      <w:lvlJc w:val="left"/>
      <w:pPr>
        <w:tabs>
          <w:tab w:val="num" w:pos="1440"/>
        </w:tabs>
        <w:ind w:left="-324" w:hanging="360"/>
      </w:pPr>
      <w:rPr>
        <w:rFonts w:ascii="Symbol" w:hAnsi="Symbol" w:hint="default"/>
        <w:sz w:val="20"/>
      </w:rPr>
    </w:lvl>
    <w:lvl w:ilvl="2" w:tentative="1">
      <w:start w:val="1"/>
      <w:numFmt w:val="bullet"/>
      <w:lvlText w:val=""/>
      <w:lvlJc w:val="left"/>
      <w:pPr>
        <w:tabs>
          <w:tab w:val="num" w:pos="2160"/>
        </w:tabs>
        <w:ind w:left="396" w:hanging="360"/>
      </w:pPr>
      <w:rPr>
        <w:rFonts w:ascii="Symbol" w:hAnsi="Symbol" w:hint="default"/>
        <w:sz w:val="20"/>
      </w:rPr>
    </w:lvl>
    <w:lvl w:ilvl="3" w:tentative="1">
      <w:start w:val="1"/>
      <w:numFmt w:val="bullet"/>
      <w:lvlText w:val=""/>
      <w:lvlJc w:val="left"/>
      <w:pPr>
        <w:tabs>
          <w:tab w:val="num" w:pos="2880"/>
        </w:tabs>
        <w:ind w:left="1116" w:hanging="360"/>
      </w:pPr>
      <w:rPr>
        <w:rFonts w:ascii="Symbol" w:hAnsi="Symbol" w:hint="default"/>
        <w:sz w:val="20"/>
      </w:rPr>
    </w:lvl>
    <w:lvl w:ilvl="4" w:tentative="1">
      <w:start w:val="1"/>
      <w:numFmt w:val="bullet"/>
      <w:lvlText w:val=""/>
      <w:lvlJc w:val="left"/>
      <w:pPr>
        <w:tabs>
          <w:tab w:val="num" w:pos="3600"/>
        </w:tabs>
        <w:ind w:left="1836" w:hanging="360"/>
      </w:pPr>
      <w:rPr>
        <w:rFonts w:ascii="Symbol" w:hAnsi="Symbol" w:hint="default"/>
        <w:sz w:val="20"/>
      </w:rPr>
    </w:lvl>
    <w:lvl w:ilvl="5" w:tentative="1">
      <w:start w:val="1"/>
      <w:numFmt w:val="bullet"/>
      <w:lvlText w:val=""/>
      <w:lvlJc w:val="left"/>
      <w:pPr>
        <w:tabs>
          <w:tab w:val="num" w:pos="4320"/>
        </w:tabs>
        <w:ind w:left="2556" w:hanging="360"/>
      </w:pPr>
      <w:rPr>
        <w:rFonts w:ascii="Symbol" w:hAnsi="Symbol" w:hint="default"/>
        <w:sz w:val="20"/>
      </w:rPr>
    </w:lvl>
    <w:lvl w:ilvl="6" w:tentative="1">
      <w:start w:val="1"/>
      <w:numFmt w:val="bullet"/>
      <w:lvlText w:val=""/>
      <w:lvlJc w:val="left"/>
      <w:pPr>
        <w:tabs>
          <w:tab w:val="num" w:pos="5040"/>
        </w:tabs>
        <w:ind w:left="3276" w:hanging="360"/>
      </w:pPr>
      <w:rPr>
        <w:rFonts w:ascii="Symbol" w:hAnsi="Symbol" w:hint="default"/>
        <w:sz w:val="20"/>
      </w:rPr>
    </w:lvl>
    <w:lvl w:ilvl="7" w:tentative="1">
      <w:start w:val="1"/>
      <w:numFmt w:val="bullet"/>
      <w:lvlText w:val=""/>
      <w:lvlJc w:val="left"/>
      <w:pPr>
        <w:tabs>
          <w:tab w:val="num" w:pos="5760"/>
        </w:tabs>
        <w:ind w:left="3996" w:hanging="360"/>
      </w:pPr>
      <w:rPr>
        <w:rFonts w:ascii="Symbol" w:hAnsi="Symbol" w:hint="default"/>
        <w:sz w:val="20"/>
      </w:rPr>
    </w:lvl>
    <w:lvl w:ilvl="8" w:tentative="1">
      <w:start w:val="1"/>
      <w:numFmt w:val="bullet"/>
      <w:lvlText w:val=""/>
      <w:lvlJc w:val="left"/>
      <w:pPr>
        <w:tabs>
          <w:tab w:val="num" w:pos="6480"/>
        </w:tabs>
        <w:ind w:left="4716" w:hanging="360"/>
      </w:pPr>
      <w:rPr>
        <w:rFonts w:ascii="Symbol" w:hAnsi="Symbol" w:hint="default"/>
        <w:sz w:val="20"/>
      </w:rPr>
    </w:lvl>
  </w:abstractNum>
  <w:abstractNum w:abstractNumId="113" w15:restartNumberingAfterBreak="0">
    <w:nsid w:val="4E491EAF"/>
    <w:multiLevelType w:val="multilevel"/>
    <w:tmpl w:val="92542DD6"/>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114" w15:restartNumberingAfterBreak="0">
    <w:nsid w:val="4F10576A"/>
    <w:multiLevelType w:val="multilevel"/>
    <w:tmpl w:val="95B02F42"/>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115" w15:restartNumberingAfterBreak="0">
    <w:nsid w:val="52B125F0"/>
    <w:multiLevelType w:val="multilevel"/>
    <w:tmpl w:val="6232B7C0"/>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116" w15:restartNumberingAfterBreak="0">
    <w:nsid w:val="53CD1A8F"/>
    <w:multiLevelType w:val="multilevel"/>
    <w:tmpl w:val="487C22B0"/>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117" w15:restartNumberingAfterBreak="0">
    <w:nsid w:val="53E96943"/>
    <w:multiLevelType w:val="multilevel"/>
    <w:tmpl w:val="16229128"/>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118" w15:restartNumberingAfterBreak="0">
    <w:nsid w:val="543001C1"/>
    <w:multiLevelType w:val="multilevel"/>
    <w:tmpl w:val="F656D0B2"/>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119" w15:restartNumberingAfterBreak="0">
    <w:nsid w:val="546F7D54"/>
    <w:multiLevelType w:val="hybridMultilevel"/>
    <w:tmpl w:val="FFFFFFFF"/>
    <w:lvl w:ilvl="0" w:tplc="ADFAE174">
      <w:start w:val="1"/>
      <w:numFmt w:val="bullet"/>
      <w:lvlText w:val=""/>
      <w:lvlJc w:val="left"/>
      <w:pPr>
        <w:ind w:left="1068" w:hanging="360"/>
      </w:pPr>
      <w:rPr>
        <w:rFonts w:ascii="Symbol" w:hAnsi="Symbol" w:hint="default"/>
      </w:rPr>
    </w:lvl>
    <w:lvl w:ilvl="1" w:tplc="E3D03076">
      <w:start w:val="1"/>
      <w:numFmt w:val="bullet"/>
      <w:lvlText w:val="o"/>
      <w:lvlJc w:val="left"/>
      <w:pPr>
        <w:ind w:left="1788" w:hanging="360"/>
      </w:pPr>
      <w:rPr>
        <w:rFonts w:ascii="Courier New" w:hAnsi="Courier New" w:hint="default"/>
      </w:rPr>
    </w:lvl>
    <w:lvl w:ilvl="2" w:tplc="A76C5ECE">
      <w:start w:val="1"/>
      <w:numFmt w:val="bullet"/>
      <w:lvlText w:val=""/>
      <w:lvlJc w:val="left"/>
      <w:pPr>
        <w:ind w:left="2508" w:hanging="360"/>
      </w:pPr>
      <w:rPr>
        <w:rFonts w:ascii="Wingdings" w:hAnsi="Wingdings" w:hint="default"/>
      </w:rPr>
    </w:lvl>
    <w:lvl w:ilvl="3" w:tplc="96769EF4">
      <w:start w:val="1"/>
      <w:numFmt w:val="bullet"/>
      <w:lvlText w:val=""/>
      <w:lvlJc w:val="left"/>
      <w:pPr>
        <w:ind w:left="3228" w:hanging="360"/>
      </w:pPr>
      <w:rPr>
        <w:rFonts w:ascii="Symbol" w:hAnsi="Symbol" w:hint="default"/>
      </w:rPr>
    </w:lvl>
    <w:lvl w:ilvl="4" w:tplc="9E268708">
      <w:start w:val="1"/>
      <w:numFmt w:val="bullet"/>
      <w:lvlText w:val="o"/>
      <w:lvlJc w:val="left"/>
      <w:pPr>
        <w:ind w:left="3948" w:hanging="360"/>
      </w:pPr>
      <w:rPr>
        <w:rFonts w:ascii="Courier New" w:hAnsi="Courier New" w:hint="default"/>
      </w:rPr>
    </w:lvl>
    <w:lvl w:ilvl="5" w:tplc="AFD2ADE8">
      <w:start w:val="1"/>
      <w:numFmt w:val="bullet"/>
      <w:lvlText w:val=""/>
      <w:lvlJc w:val="left"/>
      <w:pPr>
        <w:ind w:left="4668" w:hanging="360"/>
      </w:pPr>
      <w:rPr>
        <w:rFonts w:ascii="Wingdings" w:hAnsi="Wingdings" w:hint="default"/>
      </w:rPr>
    </w:lvl>
    <w:lvl w:ilvl="6" w:tplc="09347BDC">
      <w:start w:val="1"/>
      <w:numFmt w:val="bullet"/>
      <w:lvlText w:val=""/>
      <w:lvlJc w:val="left"/>
      <w:pPr>
        <w:ind w:left="5388" w:hanging="360"/>
      </w:pPr>
      <w:rPr>
        <w:rFonts w:ascii="Symbol" w:hAnsi="Symbol" w:hint="default"/>
      </w:rPr>
    </w:lvl>
    <w:lvl w:ilvl="7" w:tplc="04DEF6B6">
      <w:start w:val="1"/>
      <w:numFmt w:val="bullet"/>
      <w:lvlText w:val="o"/>
      <w:lvlJc w:val="left"/>
      <w:pPr>
        <w:ind w:left="6108" w:hanging="360"/>
      </w:pPr>
      <w:rPr>
        <w:rFonts w:ascii="Courier New" w:hAnsi="Courier New" w:hint="default"/>
      </w:rPr>
    </w:lvl>
    <w:lvl w:ilvl="8" w:tplc="2F30B6EC">
      <w:start w:val="1"/>
      <w:numFmt w:val="bullet"/>
      <w:lvlText w:val=""/>
      <w:lvlJc w:val="left"/>
      <w:pPr>
        <w:ind w:left="6828" w:hanging="360"/>
      </w:pPr>
      <w:rPr>
        <w:rFonts w:ascii="Wingdings" w:hAnsi="Wingdings" w:hint="default"/>
      </w:rPr>
    </w:lvl>
  </w:abstractNum>
  <w:abstractNum w:abstractNumId="120" w15:restartNumberingAfterBreak="0">
    <w:nsid w:val="54D83257"/>
    <w:multiLevelType w:val="multilevel"/>
    <w:tmpl w:val="02EC6DEE"/>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121" w15:restartNumberingAfterBreak="0">
    <w:nsid w:val="561D52FC"/>
    <w:multiLevelType w:val="multilevel"/>
    <w:tmpl w:val="BA085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576B5FD1"/>
    <w:multiLevelType w:val="multilevel"/>
    <w:tmpl w:val="3544D4D8"/>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123" w15:restartNumberingAfterBreak="0">
    <w:nsid w:val="579663F4"/>
    <w:multiLevelType w:val="hybridMultilevel"/>
    <w:tmpl w:val="FFFFFFFF"/>
    <w:lvl w:ilvl="0" w:tplc="C8BC70B4">
      <w:start w:val="1"/>
      <w:numFmt w:val="bullet"/>
      <w:lvlText w:val=""/>
      <w:lvlJc w:val="left"/>
      <w:pPr>
        <w:ind w:left="720" w:hanging="360"/>
      </w:pPr>
      <w:rPr>
        <w:rFonts w:ascii="Symbol" w:hAnsi="Symbol" w:hint="default"/>
      </w:rPr>
    </w:lvl>
    <w:lvl w:ilvl="1" w:tplc="4178083E">
      <w:start w:val="1"/>
      <w:numFmt w:val="bullet"/>
      <w:lvlText w:val="o"/>
      <w:lvlJc w:val="left"/>
      <w:pPr>
        <w:ind w:left="1440" w:hanging="360"/>
      </w:pPr>
      <w:rPr>
        <w:rFonts w:ascii="Courier New" w:hAnsi="Courier New" w:hint="default"/>
      </w:rPr>
    </w:lvl>
    <w:lvl w:ilvl="2" w:tplc="8DE88734">
      <w:start w:val="1"/>
      <w:numFmt w:val="bullet"/>
      <w:lvlText w:val=""/>
      <w:lvlJc w:val="left"/>
      <w:pPr>
        <w:ind w:left="2160" w:hanging="360"/>
      </w:pPr>
      <w:rPr>
        <w:rFonts w:ascii="Wingdings" w:hAnsi="Wingdings" w:hint="default"/>
      </w:rPr>
    </w:lvl>
    <w:lvl w:ilvl="3" w:tplc="513CCF08">
      <w:start w:val="1"/>
      <w:numFmt w:val="bullet"/>
      <w:lvlText w:val=""/>
      <w:lvlJc w:val="left"/>
      <w:pPr>
        <w:ind w:left="2880" w:hanging="360"/>
      </w:pPr>
      <w:rPr>
        <w:rFonts w:ascii="Symbol" w:hAnsi="Symbol" w:hint="default"/>
      </w:rPr>
    </w:lvl>
    <w:lvl w:ilvl="4" w:tplc="0B842B3E">
      <w:start w:val="1"/>
      <w:numFmt w:val="bullet"/>
      <w:lvlText w:val="o"/>
      <w:lvlJc w:val="left"/>
      <w:pPr>
        <w:ind w:left="3600" w:hanging="360"/>
      </w:pPr>
      <w:rPr>
        <w:rFonts w:ascii="Courier New" w:hAnsi="Courier New" w:hint="default"/>
      </w:rPr>
    </w:lvl>
    <w:lvl w:ilvl="5" w:tplc="4B2C4A60">
      <w:start w:val="1"/>
      <w:numFmt w:val="bullet"/>
      <w:lvlText w:val=""/>
      <w:lvlJc w:val="left"/>
      <w:pPr>
        <w:ind w:left="4320" w:hanging="360"/>
      </w:pPr>
      <w:rPr>
        <w:rFonts w:ascii="Wingdings" w:hAnsi="Wingdings" w:hint="default"/>
      </w:rPr>
    </w:lvl>
    <w:lvl w:ilvl="6" w:tplc="9A8460D4">
      <w:start w:val="1"/>
      <w:numFmt w:val="bullet"/>
      <w:lvlText w:val=""/>
      <w:lvlJc w:val="left"/>
      <w:pPr>
        <w:ind w:left="5040" w:hanging="360"/>
      </w:pPr>
      <w:rPr>
        <w:rFonts w:ascii="Symbol" w:hAnsi="Symbol" w:hint="default"/>
      </w:rPr>
    </w:lvl>
    <w:lvl w:ilvl="7" w:tplc="1CEE174C">
      <w:start w:val="1"/>
      <w:numFmt w:val="bullet"/>
      <w:lvlText w:val="o"/>
      <w:lvlJc w:val="left"/>
      <w:pPr>
        <w:ind w:left="5760" w:hanging="360"/>
      </w:pPr>
      <w:rPr>
        <w:rFonts w:ascii="Courier New" w:hAnsi="Courier New" w:hint="default"/>
      </w:rPr>
    </w:lvl>
    <w:lvl w:ilvl="8" w:tplc="3E7EE5A2">
      <w:start w:val="1"/>
      <w:numFmt w:val="bullet"/>
      <w:lvlText w:val=""/>
      <w:lvlJc w:val="left"/>
      <w:pPr>
        <w:ind w:left="6480" w:hanging="360"/>
      </w:pPr>
      <w:rPr>
        <w:rFonts w:ascii="Wingdings" w:hAnsi="Wingdings" w:hint="default"/>
      </w:rPr>
    </w:lvl>
  </w:abstractNum>
  <w:abstractNum w:abstractNumId="124" w15:restartNumberingAfterBreak="0">
    <w:nsid w:val="57DD736C"/>
    <w:multiLevelType w:val="hybridMultilevel"/>
    <w:tmpl w:val="77D0DDD4"/>
    <w:lvl w:ilvl="0" w:tplc="BBF68046">
      <w:start w:val="1"/>
      <w:numFmt w:val="bullet"/>
      <w:lvlText w:val=""/>
      <w:lvlJc w:val="left"/>
      <w:pPr>
        <w:ind w:left="720" w:hanging="360"/>
      </w:pPr>
      <w:rPr>
        <w:rFonts w:ascii="Symbol" w:hAnsi="Symbol" w:hint="default"/>
      </w:rPr>
    </w:lvl>
    <w:lvl w:ilvl="1" w:tplc="77C68684">
      <w:start w:val="1"/>
      <w:numFmt w:val="bullet"/>
      <w:lvlText w:val=""/>
      <w:lvlJc w:val="left"/>
      <w:pPr>
        <w:ind w:left="1440" w:hanging="360"/>
      </w:pPr>
      <w:rPr>
        <w:rFonts w:ascii="Symbol" w:hAnsi="Symbol" w:hint="default"/>
      </w:rPr>
    </w:lvl>
    <w:lvl w:ilvl="2" w:tplc="0F769092">
      <w:start w:val="1"/>
      <w:numFmt w:val="bullet"/>
      <w:lvlText w:val=""/>
      <w:lvlJc w:val="left"/>
      <w:pPr>
        <w:ind w:left="2160" w:hanging="360"/>
      </w:pPr>
      <w:rPr>
        <w:rFonts w:ascii="Wingdings" w:hAnsi="Wingdings" w:hint="default"/>
      </w:rPr>
    </w:lvl>
    <w:lvl w:ilvl="3" w:tplc="BF5E125E">
      <w:start w:val="1"/>
      <w:numFmt w:val="bullet"/>
      <w:lvlText w:val=""/>
      <w:lvlJc w:val="left"/>
      <w:pPr>
        <w:ind w:left="2880" w:hanging="360"/>
      </w:pPr>
      <w:rPr>
        <w:rFonts w:ascii="Symbol" w:hAnsi="Symbol" w:hint="default"/>
      </w:rPr>
    </w:lvl>
    <w:lvl w:ilvl="4" w:tplc="16ECC7F2">
      <w:start w:val="1"/>
      <w:numFmt w:val="bullet"/>
      <w:lvlText w:val="o"/>
      <w:lvlJc w:val="left"/>
      <w:pPr>
        <w:ind w:left="3600" w:hanging="360"/>
      </w:pPr>
      <w:rPr>
        <w:rFonts w:ascii="Courier New" w:hAnsi="Courier New" w:hint="default"/>
      </w:rPr>
    </w:lvl>
    <w:lvl w:ilvl="5" w:tplc="36A83F7E">
      <w:start w:val="1"/>
      <w:numFmt w:val="bullet"/>
      <w:lvlText w:val=""/>
      <w:lvlJc w:val="left"/>
      <w:pPr>
        <w:ind w:left="4320" w:hanging="360"/>
      </w:pPr>
      <w:rPr>
        <w:rFonts w:ascii="Wingdings" w:hAnsi="Wingdings" w:hint="default"/>
      </w:rPr>
    </w:lvl>
    <w:lvl w:ilvl="6" w:tplc="21C85940">
      <w:start w:val="1"/>
      <w:numFmt w:val="bullet"/>
      <w:lvlText w:val=""/>
      <w:lvlJc w:val="left"/>
      <w:pPr>
        <w:ind w:left="5040" w:hanging="360"/>
      </w:pPr>
      <w:rPr>
        <w:rFonts w:ascii="Symbol" w:hAnsi="Symbol" w:hint="default"/>
      </w:rPr>
    </w:lvl>
    <w:lvl w:ilvl="7" w:tplc="494EA62E">
      <w:start w:val="1"/>
      <w:numFmt w:val="bullet"/>
      <w:lvlText w:val="o"/>
      <w:lvlJc w:val="left"/>
      <w:pPr>
        <w:ind w:left="5760" w:hanging="360"/>
      </w:pPr>
      <w:rPr>
        <w:rFonts w:ascii="Courier New" w:hAnsi="Courier New" w:hint="default"/>
      </w:rPr>
    </w:lvl>
    <w:lvl w:ilvl="8" w:tplc="E3D62560">
      <w:start w:val="1"/>
      <w:numFmt w:val="bullet"/>
      <w:lvlText w:val=""/>
      <w:lvlJc w:val="left"/>
      <w:pPr>
        <w:ind w:left="6480" w:hanging="360"/>
      </w:pPr>
      <w:rPr>
        <w:rFonts w:ascii="Wingdings" w:hAnsi="Wingdings" w:hint="default"/>
      </w:rPr>
    </w:lvl>
  </w:abstractNum>
  <w:abstractNum w:abstractNumId="125" w15:restartNumberingAfterBreak="0">
    <w:nsid w:val="5A0B153C"/>
    <w:multiLevelType w:val="hybridMultilevel"/>
    <w:tmpl w:val="FFFFFFFF"/>
    <w:lvl w:ilvl="0" w:tplc="BF0A6F90">
      <w:start w:val="1"/>
      <w:numFmt w:val="bullet"/>
      <w:lvlText w:val=""/>
      <w:lvlJc w:val="left"/>
      <w:pPr>
        <w:ind w:left="1068" w:hanging="360"/>
      </w:pPr>
      <w:rPr>
        <w:rFonts w:ascii="Symbol" w:hAnsi="Symbol" w:hint="default"/>
      </w:rPr>
    </w:lvl>
    <w:lvl w:ilvl="1" w:tplc="89A2A8DC">
      <w:start w:val="1"/>
      <w:numFmt w:val="bullet"/>
      <w:lvlText w:val="o"/>
      <w:lvlJc w:val="left"/>
      <w:pPr>
        <w:ind w:left="1788" w:hanging="360"/>
      </w:pPr>
      <w:rPr>
        <w:rFonts w:ascii="Courier New" w:hAnsi="Courier New" w:hint="default"/>
      </w:rPr>
    </w:lvl>
    <w:lvl w:ilvl="2" w:tplc="74380D56">
      <w:start w:val="1"/>
      <w:numFmt w:val="bullet"/>
      <w:lvlText w:val=""/>
      <w:lvlJc w:val="left"/>
      <w:pPr>
        <w:ind w:left="2508" w:hanging="360"/>
      </w:pPr>
      <w:rPr>
        <w:rFonts w:ascii="Wingdings" w:hAnsi="Wingdings" w:hint="default"/>
      </w:rPr>
    </w:lvl>
    <w:lvl w:ilvl="3" w:tplc="1A6A9F00">
      <w:start w:val="1"/>
      <w:numFmt w:val="bullet"/>
      <w:lvlText w:val=""/>
      <w:lvlJc w:val="left"/>
      <w:pPr>
        <w:ind w:left="3228" w:hanging="360"/>
      </w:pPr>
      <w:rPr>
        <w:rFonts w:ascii="Symbol" w:hAnsi="Symbol" w:hint="default"/>
      </w:rPr>
    </w:lvl>
    <w:lvl w:ilvl="4" w:tplc="6076F04E">
      <w:start w:val="1"/>
      <w:numFmt w:val="bullet"/>
      <w:lvlText w:val="o"/>
      <w:lvlJc w:val="left"/>
      <w:pPr>
        <w:ind w:left="3948" w:hanging="360"/>
      </w:pPr>
      <w:rPr>
        <w:rFonts w:ascii="Courier New" w:hAnsi="Courier New" w:hint="default"/>
      </w:rPr>
    </w:lvl>
    <w:lvl w:ilvl="5" w:tplc="60D8ABA6">
      <w:start w:val="1"/>
      <w:numFmt w:val="bullet"/>
      <w:lvlText w:val=""/>
      <w:lvlJc w:val="left"/>
      <w:pPr>
        <w:ind w:left="4668" w:hanging="360"/>
      </w:pPr>
      <w:rPr>
        <w:rFonts w:ascii="Wingdings" w:hAnsi="Wingdings" w:hint="default"/>
      </w:rPr>
    </w:lvl>
    <w:lvl w:ilvl="6" w:tplc="81B6AFDA">
      <w:start w:val="1"/>
      <w:numFmt w:val="bullet"/>
      <w:lvlText w:val=""/>
      <w:lvlJc w:val="left"/>
      <w:pPr>
        <w:ind w:left="5388" w:hanging="360"/>
      </w:pPr>
      <w:rPr>
        <w:rFonts w:ascii="Symbol" w:hAnsi="Symbol" w:hint="default"/>
      </w:rPr>
    </w:lvl>
    <w:lvl w:ilvl="7" w:tplc="C0728550">
      <w:start w:val="1"/>
      <w:numFmt w:val="bullet"/>
      <w:lvlText w:val="o"/>
      <w:lvlJc w:val="left"/>
      <w:pPr>
        <w:ind w:left="6108" w:hanging="360"/>
      </w:pPr>
      <w:rPr>
        <w:rFonts w:ascii="Courier New" w:hAnsi="Courier New" w:hint="default"/>
      </w:rPr>
    </w:lvl>
    <w:lvl w:ilvl="8" w:tplc="F50C8E0A">
      <w:start w:val="1"/>
      <w:numFmt w:val="bullet"/>
      <w:lvlText w:val=""/>
      <w:lvlJc w:val="left"/>
      <w:pPr>
        <w:ind w:left="6828" w:hanging="360"/>
      </w:pPr>
      <w:rPr>
        <w:rFonts w:ascii="Wingdings" w:hAnsi="Wingdings" w:hint="default"/>
      </w:rPr>
    </w:lvl>
  </w:abstractNum>
  <w:abstractNum w:abstractNumId="126" w15:restartNumberingAfterBreak="0">
    <w:nsid w:val="5B7720CB"/>
    <w:multiLevelType w:val="multilevel"/>
    <w:tmpl w:val="91E2187E"/>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127" w15:restartNumberingAfterBreak="0">
    <w:nsid w:val="5C2D62F1"/>
    <w:multiLevelType w:val="multilevel"/>
    <w:tmpl w:val="FC889C00"/>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128" w15:restartNumberingAfterBreak="0">
    <w:nsid w:val="5C5167D3"/>
    <w:multiLevelType w:val="multilevel"/>
    <w:tmpl w:val="CA76ACDC"/>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5D2E7936"/>
    <w:multiLevelType w:val="hybridMultilevel"/>
    <w:tmpl w:val="C4E65A5A"/>
    <w:lvl w:ilvl="0" w:tplc="8138B67C">
      <w:start w:val="1"/>
      <w:numFmt w:val="bullet"/>
      <w:lvlText w:val=""/>
      <w:lvlJc w:val="left"/>
      <w:pPr>
        <w:ind w:left="720" w:hanging="360"/>
      </w:pPr>
      <w:rPr>
        <w:rFonts w:ascii="Symbol" w:hAnsi="Symbol" w:hint="default"/>
      </w:rPr>
    </w:lvl>
    <w:lvl w:ilvl="1" w:tplc="54744D8C">
      <w:start w:val="1"/>
      <w:numFmt w:val="bullet"/>
      <w:lvlText w:val="·"/>
      <w:lvlJc w:val="left"/>
      <w:pPr>
        <w:ind w:left="1440" w:hanging="360"/>
      </w:pPr>
      <w:rPr>
        <w:rFonts w:ascii="Symbol" w:hAnsi="Symbol" w:hint="default"/>
      </w:rPr>
    </w:lvl>
    <w:lvl w:ilvl="2" w:tplc="7D0A7DAA">
      <w:start w:val="1"/>
      <w:numFmt w:val="bullet"/>
      <w:lvlText w:val=""/>
      <w:lvlJc w:val="left"/>
      <w:pPr>
        <w:ind w:left="2160" w:hanging="360"/>
      </w:pPr>
      <w:rPr>
        <w:rFonts w:ascii="Wingdings" w:hAnsi="Wingdings" w:hint="default"/>
      </w:rPr>
    </w:lvl>
    <w:lvl w:ilvl="3" w:tplc="6EA2C86C">
      <w:start w:val="1"/>
      <w:numFmt w:val="bullet"/>
      <w:lvlText w:val=""/>
      <w:lvlJc w:val="left"/>
      <w:pPr>
        <w:ind w:left="2880" w:hanging="360"/>
      </w:pPr>
      <w:rPr>
        <w:rFonts w:ascii="Symbol" w:hAnsi="Symbol" w:hint="default"/>
      </w:rPr>
    </w:lvl>
    <w:lvl w:ilvl="4" w:tplc="890AD61E">
      <w:start w:val="1"/>
      <w:numFmt w:val="bullet"/>
      <w:lvlText w:val="o"/>
      <w:lvlJc w:val="left"/>
      <w:pPr>
        <w:ind w:left="3600" w:hanging="360"/>
      </w:pPr>
      <w:rPr>
        <w:rFonts w:ascii="Courier New" w:hAnsi="Courier New" w:hint="default"/>
      </w:rPr>
    </w:lvl>
    <w:lvl w:ilvl="5" w:tplc="E7C6418A">
      <w:start w:val="1"/>
      <w:numFmt w:val="bullet"/>
      <w:lvlText w:val=""/>
      <w:lvlJc w:val="left"/>
      <w:pPr>
        <w:ind w:left="4320" w:hanging="360"/>
      </w:pPr>
      <w:rPr>
        <w:rFonts w:ascii="Wingdings" w:hAnsi="Wingdings" w:hint="default"/>
      </w:rPr>
    </w:lvl>
    <w:lvl w:ilvl="6" w:tplc="B448E668">
      <w:start w:val="1"/>
      <w:numFmt w:val="bullet"/>
      <w:lvlText w:val=""/>
      <w:lvlJc w:val="left"/>
      <w:pPr>
        <w:ind w:left="5040" w:hanging="360"/>
      </w:pPr>
      <w:rPr>
        <w:rFonts w:ascii="Symbol" w:hAnsi="Symbol" w:hint="default"/>
      </w:rPr>
    </w:lvl>
    <w:lvl w:ilvl="7" w:tplc="CF60515E">
      <w:start w:val="1"/>
      <w:numFmt w:val="bullet"/>
      <w:lvlText w:val="o"/>
      <w:lvlJc w:val="left"/>
      <w:pPr>
        <w:ind w:left="5760" w:hanging="360"/>
      </w:pPr>
      <w:rPr>
        <w:rFonts w:ascii="Courier New" w:hAnsi="Courier New" w:hint="default"/>
      </w:rPr>
    </w:lvl>
    <w:lvl w:ilvl="8" w:tplc="E8B88F98">
      <w:start w:val="1"/>
      <w:numFmt w:val="bullet"/>
      <w:lvlText w:val=""/>
      <w:lvlJc w:val="left"/>
      <w:pPr>
        <w:ind w:left="6480" w:hanging="360"/>
      </w:pPr>
      <w:rPr>
        <w:rFonts w:ascii="Wingdings" w:hAnsi="Wingdings" w:hint="default"/>
      </w:rPr>
    </w:lvl>
  </w:abstractNum>
  <w:abstractNum w:abstractNumId="130" w15:restartNumberingAfterBreak="0">
    <w:nsid w:val="5D3509C7"/>
    <w:multiLevelType w:val="hybridMultilevel"/>
    <w:tmpl w:val="FFFFFFFF"/>
    <w:lvl w:ilvl="0" w:tplc="AEBA874A">
      <w:start w:val="1"/>
      <w:numFmt w:val="bullet"/>
      <w:lvlText w:val=""/>
      <w:lvlJc w:val="left"/>
      <w:pPr>
        <w:ind w:left="720" w:hanging="360"/>
      </w:pPr>
      <w:rPr>
        <w:rFonts w:ascii="Symbol" w:hAnsi="Symbol" w:hint="default"/>
      </w:rPr>
    </w:lvl>
    <w:lvl w:ilvl="1" w:tplc="B8F4FD92">
      <w:start w:val="1"/>
      <w:numFmt w:val="bullet"/>
      <w:lvlText w:val="o"/>
      <w:lvlJc w:val="left"/>
      <w:pPr>
        <w:ind w:left="1440" w:hanging="360"/>
      </w:pPr>
      <w:rPr>
        <w:rFonts w:ascii="Courier New" w:hAnsi="Courier New" w:hint="default"/>
      </w:rPr>
    </w:lvl>
    <w:lvl w:ilvl="2" w:tplc="6D84C8A0">
      <w:start w:val="1"/>
      <w:numFmt w:val="bullet"/>
      <w:lvlText w:val=""/>
      <w:lvlJc w:val="left"/>
      <w:pPr>
        <w:ind w:left="2160" w:hanging="360"/>
      </w:pPr>
      <w:rPr>
        <w:rFonts w:ascii="Wingdings" w:hAnsi="Wingdings" w:hint="default"/>
      </w:rPr>
    </w:lvl>
    <w:lvl w:ilvl="3" w:tplc="3CFE6B0A">
      <w:start w:val="1"/>
      <w:numFmt w:val="bullet"/>
      <w:lvlText w:val=""/>
      <w:lvlJc w:val="left"/>
      <w:pPr>
        <w:ind w:left="2880" w:hanging="360"/>
      </w:pPr>
      <w:rPr>
        <w:rFonts w:ascii="Symbol" w:hAnsi="Symbol" w:hint="default"/>
      </w:rPr>
    </w:lvl>
    <w:lvl w:ilvl="4" w:tplc="C332EAE8">
      <w:start w:val="1"/>
      <w:numFmt w:val="bullet"/>
      <w:lvlText w:val="o"/>
      <w:lvlJc w:val="left"/>
      <w:pPr>
        <w:ind w:left="3600" w:hanging="360"/>
      </w:pPr>
      <w:rPr>
        <w:rFonts w:ascii="Courier New" w:hAnsi="Courier New" w:hint="default"/>
      </w:rPr>
    </w:lvl>
    <w:lvl w:ilvl="5" w:tplc="76867400">
      <w:start w:val="1"/>
      <w:numFmt w:val="bullet"/>
      <w:lvlText w:val=""/>
      <w:lvlJc w:val="left"/>
      <w:pPr>
        <w:ind w:left="4320" w:hanging="360"/>
      </w:pPr>
      <w:rPr>
        <w:rFonts w:ascii="Wingdings" w:hAnsi="Wingdings" w:hint="default"/>
      </w:rPr>
    </w:lvl>
    <w:lvl w:ilvl="6" w:tplc="AD540DC6">
      <w:start w:val="1"/>
      <w:numFmt w:val="bullet"/>
      <w:lvlText w:val=""/>
      <w:lvlJc w:val="left"/>
      <w:pPr>
        <w:ind w:left="5040" w:hanging="360"/>
      </w:pPr>
      <w:rPr>
        <w:rFonts w:ascii="Symbol" w:hAnsi="Symbol" w:hint="default"/>
      </w:rPr>
    </w:lvl>
    <w:lvl w:ilvl="7" w:tplc="B7281056">
      <w:start w:val="1"/>
      <w:numFmt w:val="bullet"/>
      <w:lvlText w:val="o"/>
      <w:lvlJc w:val="left"/>
      <w:pPr>
        <w:ind w:left="5760" w:hanging="360"/>
      </w:pPr>
      <w:rPr>
        <w:rFonts w:ascii="Courier New" w:hAnsi="Courier New" w:hint="default"/>
      </w:rPr>
    </w:lvl>
    <w:lvl w:ilvl="8" w:tplc="214A957E">
      <w:start w:val="1"/>
      <w:numFmt w:val="bullet"/>
      <w:lvlText w:val=""/>
      <w:lvlJc w:val="left"/>
      <w:pPr>
        <w:ind w:left="6480" w:hanging="360"/>
      </w:pPr>
      <w:rPr>
        <w:rFonts w:ascii="Wingdings" w:hAnsi="Wingdings" w:hint="default"/>
      </w:rPr>
    </w:lvl>
  </w:abstractNum>
  <w:abstractNum w:abstractNumId="131" w15:restartNumberingAfterBreak="0">
    <w:nsid w:val="5E3B527F"/>
    <w:multiLevelType w:val="multilevel"/>
    <w:tmpl w:val="502E443A"/>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132" w15:restartNumberingAfterBreak="0">
    <w:nsid w:val="5F9105C3"/>
    <w:multiLevelType w:val="multilevel"/>
    <w:tmpl w:val="6874C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5F9E69DD"/>
    <w:multiLevelType w:val="hybridMultilevel"/>
    <w:tmpl w:val="452034C4"/>
    <w:lvl w:ilvl="0" w:tplc="B1E8B4EC">
      <w:start w:val="1"/>
      <w:numFmt w:val="bullet"/>
      <w:lvlText w:val="·"/>
      <w:lvlJc w:val="left"/>
      <w:pPr>
        <w:ind w:left="720" w:hanging="360"/>
      </w:pPr>
      <w:rPr>
        <w:rFonts w:ascii="Symbol" w:hAnsi="Symbol" w:hint="default"/>
      </w:rPr>
    </w:lvl>
    <w:lvl w:ilvl="1" w:tplc="52F26164">
      <w:start w:val="1"/>
      <w:numFmt w:val="bullet"/>
      <w:lvlText w:val="o"/>
      <w:lvlJc w:val="left"/>
      <w:pPr>
        <w:ind w:left="1440" w:hanging="360"/>
      </w:pPr>
      <w:rPr>
        <w:rFonts w:ascii="Courier New" w:hAnsi="Courier New" w:hint="default"/>
      </w:rPr>
    </w:lvl>
    <w:lvl w:ilvl="2" w:tplc="BDA60172">
      <w:start w:val="1"/>
      <w:numFmt w:val="bullet"/>
      <w:lvlText w:val=""/>
      <w:lvlJc w:val="left"/>
      <w:pPr>
        <w:ind w:left="2160" w:hanging="360"/>
      </w:pPr>
      <w:rPr>
        <w:rFonts w:ascii="Wingdings" w:hAnsi="Wingdings" w:hint="default"/>
      </w:rPr>
    </w:lvl>
    <w:lvl w:ilvl="3" w:tplc="E8BAEA0C">
      <w:start w:val="1"/>
      <w:numFmt w:val="bullet"/>
      <w:lvlText w:val=""/>
      <w:lvlJc w:val="left"/>
      <w:pPr>
        <w:ind w:left="2880" w:hanging="360"/>
      </w:pPr>
      <w:rPr>
        <w:rFonts w:ascii="Symbol" w:hAnsi="Symbol" w:hint="default"/>
      </w:rPr>
    </w:lvl>
    <w:lvl w:ilvl="4" w:tplc="81147F60">
      <w:start w:val="1"/>
      <w:numFmt w:val="bullet"/>
      <w:lvlText w:val="o"/>
      <w:lvlJc w:val="left"/>
      <w:pPr>
        <w:ind w:left="3600" w:hanging="360"/>
      </w:pPr>
      <w:rPr>
        <w:rFonts w:ascii="Courier New" w:hAnsi="Courier New" w:hint="default"/>
      </w:rPr>
    </w:lvl>
    <w:lvl w:ilvl="5" w:tplc="207214F2">
      <w:start w:val="1"/>
      <w:numFmt w:val="bullet"/>
      <w:lvlText w:val=""/>
      <w:lvlJc w:val="left"/>
      <w:pPr>
        <w:ind w:left="4320" w:hanging="360"/>
      </w:pPr>
      <w:rPr>
        <w:rFonts w:ascii="Wingdings" w:hAnsi="Wingdings" w:hint="default"/>
      </w:rPr>
    </w:lvl>
    <w:lvl w:ilvl="6" w:tplc="0B32E6EC">
      <w:start w:val="1"/>
      <w:numFmt w:val="bullet"/>
      <w:lvlText w:val=""/>
      <w:lvlJc w:val="left"/>
      <w:pPr>
        <w:ind w:left="5040" w:hanging="360"/>
      </w:pPr>
      <w:rPr>
        <w:rFonts w:ascii="Symbol" w:hAnsi="Symbol" w:hint="default"/>
      </w:rPr>
    </w:lvl>
    <w:lvl w:ilvl="7" w:tplc="A5A2B076">
      <w:start w:val="1"/>
      <w:numFmt w:val="bullet"/>
      <w:lvlText w:val="o"/>
      <w:lvlJc w:val="left"/>
      <w:pPr>
        <w:ind w:left="5760" w:hanging="360"/>
      </w:pPr>
      <w:rPr>
        <w:rFonts w:ascii="Courier New" w:hAnsi="Courier New" w:hint="default"/>
      </w:rPr>
    </w:lvl>
    <w:lvl w:ilvl="8" w:tplc="0AC4845C">
      <w:start w:val="1"/>
      <w:numFmt w:val="bullet"/>
      <w:lvlText w:val=""/>
      <w:lvlJc w:val="left"/>
      <w:pPr>
        <w:ind w:left="6480" w:hanging="360"/>
      </w:pPr>
      <w:rPr>
        <w:rFonts w:ascii="Wingdings" w:hAnsi="Wingdings" w:hint="default"/>
      </w:rPr>
    </w:lvl>
  </w:abstractNum>
  <w:abstractNum w:abstractNumId="134" w15:restartNumberingAfterBreak="0">
    <w:nsid w:val="60143D1F"/>
    <w:multiLevelType w:val="multilevel"/>
    <w:tmpl w:val="046CEE1A"/>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135" w15:restartNumberingAfterBreak="0">
    <w:nsid w:val="60323A46"/>
    <w:multiLevelType w:val="hybridMultilevel"/>
    <w:tmpl w:val="FFFFFFFF"/>
    <w:lvl w:ilvl="0" w:tplc="B20E5E30">
      <w:start w:val="1"/>
      <w:numFmt w:val="bullet"/>
      <w:lvlText w:val=""/>
      <w:lvlJc w:val="left"/>
      <w:pPr>
        <w:ind w:left="720" w:hanging="360"/>
      </w:pPr>
      <w:rPr>
        <w:rFonts w:ascii="Symbol" w:hAnsi="Symbol" w:hint="default"/>
      </w:rPr>
    </w:lvl>
    <w:lvl w:ilvl="1" w:tplc="EDDA82C0">
      <w:start w:val="1"/>
      <w:numFmt w:val="bullet"/>
      <w:lvlText w:val="o"/>
      <w:lvlJc w:val="left"/>
      <w:pPr>
        <w:ind w:left="1440" w:hanging="360"/>
      </w:pPr>
      <w:rPr>
        <w:rFonts w:ascii="Courier New" w:hAnsi="Courier New" w:hint="default"/>
      </w:rPr>
    </w:lvl>
    <w:lvl w:ilvl="2" w:tplc="8A14B60C">
      <w:start w:val="1"/>
      <w:numFmt w:val="bullet"/>
      <w:lvlText w:val=""/>
      <w:lvlJc w:val="left"/>
      <w:pPr>
        <w:ind w:left="2160" w:hanging="360"/>
      </w:pPr>
      <w:rPr>
        <w:rFonts w:ascii="Wingdings" w:hAnsi="Wingdings" w:hint="default"/>
      </w:rPr>
    </w:lvl>
    <w:lvl w:ilvl="3" w:tplc="5C1AC59A">
      <w:start w:val="1"/>
      <w:numFmt w:val="bullet"/>
      <w:lvlText w:val=""/>
      <w:lvlJc w:val="left"/>
      <w:pPr>
        <w:ind w:left="2880" w:hanging="360"/>
      </w:pPr>
      <w:rPr>
        <w:rFonts w:ascii="Symbol" w:hAnsi="Symbol" w:hint="default"/>
      </w:rPr>
    </w:lvl>
    <w:lvl w:ilvl="4" w:tplc="255A6F66">
      <w:start w:val="1"/>
      <w:numFmt w:val="bullet"/>
      <w:lvlText w:val="o"/>
      <w:lvlJc w:val="left"/>
      <w:pPr>
        <w:ind w:left="3600" w:hanging="360"/>
      </w:pPr>
      <w:rPr>
        <w:rFonts w:ascii="Courier New" w:hAnsi="Courier New" w:hint="default"/>
      </w:rPr>
    </w:lvl>
    <w:lvl w:ilvl="5" w:tplc="0972A690">
      <w:start w:val="1"/>
      <w:numFmt w:val="bullet"/>
      <w:lvlText w:val=""/>
      <w:lvlJc w:val="left"/>
      <w:pPr>
        <w:ind w:left="4320" w:hanging="360"/>
      </w:pPr>
      <w:rPr>
        <w:rFonts w:ascii="Wingdings" w:hAnsi="Wingdings" w:hint="default"/>
      </w:rPr>
    </w:lvl>
    <w:lvl w:ilvl="6" w:tplc="51CC6A00">
      <w:start w:val="1"/>
      <w:numFmt w:val="bullet"/>
      <w:lvlText w:val=""/>
      <w:lvlJc w:val="left"/>
      <w:pPr>
        <w:ind w:left="5040" w:hanging="360"/>
      </w:pPr>
      <w:rPr>
        <w:rFonts w:ascii="Symbol" w:hAnsi="Symbol" w:hint="default"/>
      </w:rPr>
    </w:lvl>
    <w:lvl w:ilvl="7" w:tplc="17349938">
      <w:start w:val="1"/>
      <w:numFmt w:val="bullet"/>
      <w:lvlText w:val="o"/>
      <w:lvlJc w:val="left"/>
      <w:pPr>
        <w:ind w:left="5760" w:hanging="360"/>
      </w:pPr>
      <w:rPr>
        <w:rFonts w:ascii="Courier New" w:hAnsi="Courier New" w:hint="default"/>
      </w:rPr>
    </w:lvl>
    <w:lvl w:ilvl="8" w:tplc="64BA896C">
      <w:start w:val="1"/>
      <w:numFmt w:val="bullet"/>
      <w:lvlText w:val=""/>
      <w:lvlJc w:val="left"/>
      <w:pPr>
        <w:ind w:left="6480" w:hanging="360"/>
      </w:pPr>
      <w:rPr>
        <w:rFonts w:ascii="Wingdings" w:hAnsi="Wingdings" w:hint="default"/>
      </w:rPr>
    </w:lvl>
  </w:abstractNum>
  <w:abstractNum w:abstractNumId="136" w15:restartNumberingAfterBreak="0">
    <w:nsid w:val="60474E24"/>
    <w:multiLevelType w:val="hybridMultilevel"/>
    <w:tmpl w:val="FFFFFFFF"/>
    <w:lvl w:ilvl="0" w:tplc="1186C33A">
      <w:start w:val="1"/>
      <w:numFmt w:val="bullet"/>
      <w:lvlText w:val=""/>
      <w:lvlJc w:val="left"/>
      <w:pPr>
        <w:ind w:left="720" w:hanging="360"/>
      </w:pPr>
      <w:rPr>
        <w:rFonts w:ascii="Symbol" w:hAnsi="Symbol" w:hint="default"/>
      </w:rPr>
    </w:lvl>
    <w:lvl w:ilvl="1" w:tplc="196A4A44">
      <w:start w:val="1"/>
      <w:numFmt w:val="bullet"/>
      <w:lvlText w:val="o"/>
      <w:lvlJc w:val="left"/>
      <w:pPr>
        <w:ind w:left="1440" w:hanging="360"/>
      </w:pPr>
      <w:rPr>
        <w:rFonts w:ascii="Courier New" w:hAnsi="Courier New" w:hint="default"/>
      </w:rPr>
    </w:lvl>
    <w:lvl w:ilvl="2" w:tplc="6ADACE64">
      <w:start w:val="1"/>
      <w:numFmt w:val="bullet"/>
      <w:lvlText w:val=""/>
      <w:lvlJc w:val="left"/>
      <w:pPr>
        <w:ind w:left="2160" w:hanging="360"/>
      </w:pPr>
      <w:rPr>
        <w:rFonts w:ascii="Wingdings" w:hAnsi="Wingdings" w:hint="default"/>
      </w:rPr>
    </w:lvl>
    <w:lvl w:ilvl="3" w:tplc="76FAF8CA">
      <w:start w:val="1"/>
      <w:numFmt w:val="bullet"/>
      <w:lvlText w:val=""/>
      <w:lvlJc w:val="left"/>
      <w:pPr>
        <w:ind w:left="2880" w:hanging="360"/>
      </w:pPr>
      <w:rPr>
        <w:rFonts w:ascii="Symbol" w:hAnsi="Symbol" w:hint="default"/>
      </w:rPr>
    </w:lvl>
    <w:lvl w:ilvl="4" w:tplc="EE32BC06">
      <w:start w:val="1"/>
      <w:numFmt w:val="bullet"/>
      <w:lvlText w:val="o"/>
      <w:lvlJc w:val="left"/>
      <w:pPr>
        <w:ind w:left="3600" w:hanging="360"/>
      </w:pPr>
      <w:rPr>
        <w:rFonts w:ascii="Courier New" w:hAnsi="Courier New" w:hint="default"/>
      </w:rPr>
    </w:lvl>
    <w:lvl w:ilvl="5" w:tplc="D5D04942">
      <w:start w:val="1"/>
      <w:numFmt w:val="bullet"/>
      <w:lvlText w:val=""/>
      <w:lvlJc w:val="left"/>
      <w:pPr>
        <w:ind w:left="4320" w:hanging="360"/>
      </w:pPr>
      <w:rPr>
        <w:rFonts w:ascii="Wingdings" w:hAnsi="Wingdings" w:hint="default"/>
      </w:rPr>
    </w:lvl>
    <w:lvl w:ilvl="6" w:tplc="F5D0EFD0">
      <w:start w:val="1"/>
      <w:numFmt w:val="bullet"/>
      <w:lvlText w:val=""/>
      <w:lvlJc w:val="left"/>
      <w:pPr>
        <w:ind w:left="5040" w:hanging="360"/>
      </w:pPr>
      <w:rPr>
        <w:rFonts w:ascii="Symbol" w:hAnsi="Symbol" w:hint="default"/>
      </w:rPr>
    </w:lvl>
    <w:lvl w:ilvl="7" w:tplc="7C983482">
      <w:start w:val="1"/>
      <w:numFmt w:val="bullet"/>
      <w:lvlText w:val="o"/>
      <w:lvlJc w:val="left"/>
      <w:pPr>
        <w:ind w:left="5760" w:hanging="360"/>
      </w:pPr>
      <w:rPr>
        <w:rFonts w:ascii="Courier New" w:hAnsi="Courier New" w:hint="default"/>
      </w:rPr>
    </w:lvl>
    <w:lvl w:ilvl="8" w:tplc="B438540A">
      <w:start w:val="1"/>
      <w:numFmt w:val="bullet"/>
      <w:lvlText w:val=""/>
      <w:lvlJc w:val="left"/>
      <w:pPr>
        <w:ind w:left="6480" w:hanging="360"/>
      </w:pPr>
      <w:rPr>
        <w:rFonts w:ascii="Wingdings" w:hAnsi="Wingdings" w:hint="default"/>
      </w:rPr>
    </w:lvl>
  </w:abstractNum>
  <w:abstractNum w:abstractNumId="137" w15:restartNumberingAfterBreak="0">
    <w:nsid w:val="627624F4"/>
    <w:multiLevelType w:val="multilevel"/>
    <w:tmpl w:val="A5900AA8"/>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138" w15:restartNumberingAfterBreak="0">
    <w:nsid w:val="62D85772"/>
    <w:multiLevelType w:val="multilevel"/>
    <w:tmpl w:val="157A40AE"/>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139" w15:restartNumberingAfterBreak="0">
    <w:nsid w:val="63AA4E8B"/>
    <w:multiLevelType w:val="hybridMultilevel"/>
    <w:tmpl w:val="E2D490A4"/>
    <w:lvl w:ilvl="0" w:tplc="5F3C00AE">
      <w:start w:val="1"/>
      <w:numFmt w:val="bullet"/>
      <w:lvlText w:val="·"/>
      <w:lvlJc w:val="left"/>
      <w:pPr>
        <w:ind w:left="720" w:hanging="360"/>
      </w:pPr>
      <w:rPr>
        <w:rFonts w:ascii="Symbol" w:hAnsi="Symbol" w:hint="default"/>
      </w:rPr>
    </w:lvl>
    <w:lvl w:ilvl="1" w:tplc="8FA4FE56">
      <w:start w:val="1"/>
      <w:numFmt w:val="bullet"/>
      <w:lvlText w:val="o"/>
      <w:lvlJc w:val="left"/>
      <w:pPr>
        <w:ind w:left="1440" w:hanging="360"/>
      </w:pPr>
      <w:rPr>
        <w:rFonts w:ascii="Courier New" w:hAnsi="Courier New" w:hint="default"/>
      </w:rPr>
    </w:lvl>
    <w:lvl w:ilvl="2" w:tplc="F6EC8142">
      <w:start w:val="1"/>
      <w:numFmt w:val="bullet"/>
      <w:lvlText w:val=""/>
      <w:lvlJc w:val="left"/>
      <w:pPr>
        <w:ind w:left="2160" w:hanging="360"/>
      </w:pPr>
      <w:rPr>
        <w:rFonts w:ascii="Wingdings" w:hAnsi="Wingdings" w:hint="default"/>
      </w:rPr>
    </w:lvl>
    <w:lvl w:ilvl="3" w:tplc="27147094">
      <w:start w:val="1"/>
      <w:numFmt w:val="bullet"/>
      <w:lvlText w:val=""/>
      <w:lvlJc w:val="left"/>
      <w:pPr>
        <w:ind w:left="2880" w:hanging="360"/>
      </w:pPr>
      <w:rPr>
        <w:rFonts w:ascii="Symbol" w:hAnsi="Symbol" w:hint="default"/>
      </w:rPr>
    </w:lvl>
    <w:lvl w:ilvl="4" w:tplc="4C1893AE">
      <w:start w:val="1"/>
      <w:numFmt w:val="bullet"/>
      <w:lvlText w:val="o"/>
      <w:lvlJc w:val="left"/>
      <w:pPr>
        <w:ind w:left="3600" w:hanging="360"/>
      </w:pPr>
      <w:rPr>
        <w:rFonts w:ascii="Courier New" w:hAnsi="Courier New" w:hint="default"/>
      </w:rPr>
    </w:lvl>
    <w:lvl w:ilvl="5" w:tplc="1FF67E6A">
      <w:start w:val="1"/>
      <w:numFmt w:val="bullet"/>
      <w:lvlText w:val=""/>
      <w:lvlJc w:val="left"/>
      <w:pPr>
        <w:ind w:left="4320" w:hanging="360"/>
      </w:pPr>
      <w:rPr>
        <w:rFonts w:ascii="Wingdings" w:hAnsi="Wingdings" w:hint="default"/>
      </w:rPr>
    </w:lvl>
    <w:lvl w:ilvl="6" w:tplc="2C7C11B6">
      <w:start w:val="1"/>
      <w:numFmt w:val="bullet"/>
      <w:lvlText w:val=""/>
      <w:lvlJc w:val="left"/>
      <w:pPr>
        <w:ind w:left="5040" w:hanging="360"/>
      </w:pPr>
      <w:rPr>
        <w:rFonts w:ascii="Symbol" w:hAnsi="Symbol" w:hint="default"/>
      </w:rPr>
    </w:lvl>
    <w:lvl w:ilvl="7" w:tplc="CCD25386">
      <w:start w:val="1"/>
      <w:numFmt w:val="bullet"/>
      <w:lvlText w:val="o"/>
      <w:lvlJc w:val="left"/>
      <w:pPr>
        <w:ind w:left="5760" w:hanging="360"/>
      </w:pPr>
      <w:rPr>
        <w:rFonts w:ascii="Courier New" w:hAnsi="Courier New" w:hint="default"/>
      </w:rPr>
    </w:lvl>
    <w:lvl w:ilvl="8" w:tplc="CB54CB1A">
      <w:start w:val="1"/>
      <w:numFmt w:val="bullet"/>
      <w:lvlText w:val=""/>
      <w:lvlJc w:val="left"/>
      <w:pPr>
        <w:ind w:left="6480" w:hanging="360"/>
      </w:pPr>
      <w:rPr>
        <w:rFonts w:ascii="Wingdings" w:hAnsi="Wingdings" w:hint="default"/>
      </w:rPr>
    </w:lvl>
  </w:abstractNum>
  <w:abstractNum w:abstractNumId="140" w15:restartNumberingAfterBreak="0">
    <w:nsid w:val="6522288A"/>
    <w:multiLevelType w:val="hybridMultilevel"/>
    <w:tmpl w:val="FFFFFFFF"/>
    <w:lvl w:ilvl="0" w:tplc="F64C5C78">
      <w:start w:val="1"/>
      <w:numFmt w:val="bullet"/>
      <w:lvlText w:val=""/>
      <w:lvlJc w:val="left"/>
      <w:pPr>
        <w:ind w:left="720" w:hanging="360"/>
      </w:pPr>
      <w:rPr>
        <w:rFonts w:ascii="Symbol" w:hAnsi="Symbol" w:hint="default"/>
      </w:rPr>
    </w:lvl>
    <w:lvl w:ilvl="1" w:tplc="FBF0B8D2">
      <w:start w:val="1"/>
      <w:numFmt w:val="bullet"/>
      <w:lvlText w:val="o"/>
      <w:lvlJc w:val="left"/>
      <w:pPr>
        <w:ind w:left="1440" w:hanging="360"/>
      </w:pPr>
      <w:rPr>
        <w:rFonts w:ascii="Courier New" w:hAnsi="Courier New" w:hint="default"/>
      </w:rPr>
    </w:lvl>
    <w:lvl w:ilvl="2" w:tplc="C79401FC">
      <w:start w:val="1"/>
      <w:numFmt w:val="bullet"/>
      <w:lvlText w:val=""/>
      <w:lvlJc w:val="left"/>
      <w:pPr>
        <w:ind w:left="2160" w:hanging="360"/>
      </w:pPr>
      <w:rPr>
        <w:rFonts w:ascii="Wingdings" w:hAnsi="Wingdings" w:hint="default"/>
      </w:rPr>
    </w:lvl>
    <w:lvl w:ilvl="3" w:tplc="7FEE4C0E">
      <w:start w:val="1"/>
      <w:numFmt w:val="bullet"/>
      <w:lvlText w:val=""/>
      <w:lvlJc w:val="left"/>
      <w:pPr>
        <w:ind w:left="2880" w:hanging="360"/>
      </w:pPr>
      <w:rPr>
        <w:rFonts w:ascii="Symbol" w:hAnsi="Symbol" w:hint="default"/>
      </w:rPr>
    </w:lvl>
    <w:lvl w:ilvl="4" w:tplc="3D7C4DF6">
      <w:start w:val="1"/>
      <w:numFmt w:val="bullet"/>
      <w:lvlText w:val="o"/>
      <w:lvlJc w:val="left"/>
      <w:pPr>
        <w:ind w:left="3600" w:hanging="360"/>
      </w:pPr>
      <w:rPr>
        <w:rFonts w:ascii="Courier New" w:hAnsi="Courier New" w:hint="default"/>
      </w:rPr>
    </w:lvl>
    <w:lvl w:ilvl="5" w:tplc="4C5AA5C2">
      <w:start w:val="1"/>
      <w:numFmt w:val="bullet"/>
      <w:lvlText w:val=""/>
      <w:lvlJc w:val="left"/>
      <w:pPr>
        <w:ind w:left="4320" w:hanging="360"/>
      </w:pPr>
      <w:rPr>
        <w:rFonts w:ascii="Wingdings" w:hAnsi="Wingdings" w:hint="default"/>
      </w:rPr>
    </w:lvl>
    <w:lvl w:ilvl="6" w:tplc="78525CBE">
      <w:start w:val="1"/>
      <w:numFmt w:val="bullet"/>
      <w:lvlText w:val=""/>
      <w:lvlJc w:val="left"/>
      <w:pPr>
        <w:ind w:left="5040" w:hanging="360"/>
      </w:pPr>
      <w:rPr>
        <w:rFonts w:ascii="Symbol" w:hAnsi="Symbol" w:hint="default"/>
      </w:rPr>
    </w:lvl>
    <w:lvl w:ilvl="7" w:tplc="65947416">
      <w:start w:val="1"/>
      <w:numFmt w:val="bullet"/>
      <w:lvlText w:val="o"/>
      <w:lvlJc w:val="left"/>
      <w:pPr>
        <w:ind w:left="5760" w:hanging="360"/>
      </w:pPr>
      <w:rPr>
        <w:rFonts w:ascii="Courier New" w:hAnsi="Courier New" w:hint="default"/>
      </w:rPr>
    </w:lvl>
    <w:lvl w:ilvl="8" w:tplc="E81AAC32">
      <w:start w:val="1"/>
      <w:numFmt w:val="bullet"/>
      <w:lvlText w:val=""/>
      <w:lvlJc w:val="left"/>
      <w:pPr>
        <w:ind w:left="6480" w:hanging="360"/>
      </w:pPr>
      <w:rPr>
        <w:rFonts w:ascii="Wingdings" w:hAnsi="Wingdings" w:hint="default"/>
      </w:rPr>
    </w:lvl>
  </w:abstractNum>
  <w:abstractNum w:abstractNumId="141" w15:restartNumberingAfterBreak="0">
    <w:nsid w:val="667C6465"/>
    <w:multiLevelType w:val="hybridMultilevel"/>
    <w:tmpl w:val="91946F14"/>
    <w:lvl w:ilvl="0" w:tplc="E0024B72">
      <w:start w:val="1"/>
      <w:numFmt w:val="bullet"/>
      <w:lvlText w:val="·"/>
      <w:lvlJc w:val="left"/>
      <w:pPr>
        <w:ind w:left="720" w:hanging="360"/>
      </w:pPr>
      <w:rPr>
        <w:rFonts w:ascii="Symbol" w:hAnsi="Symbol" w:hint="default"/>
      </w:rPr>
    </w:lvl>
    <w:lvl w:ilvl="1" w:tplc="E4308B86">
      <w:start w:val="1"/>
      <w:numFmt w:val="bullet"/>
      <w:lvlText w:val="o"/>
      <w:lvlJc w:val="left"/>
      <w:pPr>
        <w:ind w:left="1440" w:hanging="360"/>
      </w:pPr>
      <w:rPr>
        <w:rFonts w:ascii="Courier New" w:hAnsi="Courier New" w:hint="default"/>
      </w:rPr>
    </w:lvl>
    <w:lvl w:ilvl="2" w:tplc="F6FCB612">
      <w:start w:val="1"/>
      <w:numFmt w:val="bullet"/>
      <w:lvlText w:val=""/>
      <w:lvlJc w:val="left"/>
      <w:pPr>
        <w:ind w:left="2160" w:hanging="360"/>
      </w:pPr>
      <w:rPr>
        <w:rFonts w:ascii="Wingdings" w:hAnsi="Wingdings" w:hint="default"/>
      </w:rPr>
    </w:lvl>
    <w:lvl w:ilvl="3" w:tplc="707E12E4">
      <w:start w:val="1"/>
      <w:numFmt w:val="bullet"/>
      <w:lvlText w:val=""/>
      <w:lvlJc w:val="left"/>
      <w:pPr>
        <w:ind w:left="1070" w:hanging="360"/>
      </w:pPr>
      <w:rPr>
        <w:rFonts w:ascii="Symbol" w:hAnsi="Symbol" w:hint="default"/>
      </w:rPr>
    </w:lvl>
    <w:lvl w:ilvl="4" w:tplc="0AC0C55A">
      <w:start w:val="1"/>
      <w:numFmt w:val="bullet"/>
      <w:lvlText w:val="o"/>
      <w:lvlJc w:val="left"/>
      <w:pPr>
        <w:ind w:left="3600" w:hanging="360"/>
      </w:pPr>
      <w:rPr>
        <w:rFonts w:ascii="Courier New" w:hAnsi="Courier New" w:hint="default"/>
      </w:rPr>
    </w:lvl>
    <w:lvl w:ilvl="5" w:tplc="B6820AC8">
      <w:start w:val="1"/>
      <w:numFmt w:val="bullet"/>
      <w:lvlText w:val=""/>
      <w:lvlJc w:val="left"/>
      <w:pPr>
        <w:ind w:left="4320" w:hanging="360"/>
      </w:pPr>
      <w:rPr>
        <w:rFonts w:ascii="Wingdings" w:hAnsi="Wingdings" w:hint="default"/>
      </w:rPr>
    </w:lvl>
    <w:lvl w:ilvl="6" w:tplc="1C6A54D6">
      <w:start w:val="1"/>
      <w:numFmt w:val="bullet"/>
      <w:lvlText w:val=""/>
      <w:lvlJc w:val="left"/>
      <w:pPr>
        <w:ind w:left="5040" w:hanging="360"/>
      </w:pPr>
      <w:rPr>
        <w:rFonts w:ascii="Symbol" w:hAnsi="Symbol" w:hint="default"/>
      </w:rPr>
    </w:lvl>
    <w:lvl w:ilvl="7" w:tplc="156C4E7A">
      <w:start w:val="1"/>
      <w:numFmt w:val="bullet"/>
      <w:lvlText w:val="o"/>
      <w:lvlJc w:val="left"/>
      <w:pPr>
        <w:ind w:left="5760" w:hanging="360"/>
      </w:pPr>
      <w:rPr>
        <w:rFonts w:ascii="Courier New" w:hAnsi="Courier New" w:hint="default"/>
      </w:rPr>
    </w:lvl>
    <w:lvl w:ilvl="8" w:tplc="FFD8A486">
      <w:start w:val="1"/>
      <w:numFmt w:val="bullet"/>
      <w:lvlText w:val=""/>
      <w:lvlJc w:val="left"/>
      <w:pPr>
        <w:ind w:left="6480" w:hanging="360"/>
      </w:pPr>
      <w:rPr>
        <w:rFonts w:ascii="Wingdings" w:hAnsi="Wingdings" w:hint="default"/>
      </w:rPr>
    </w:lvl>
  </w:abstractNum>
  <w:abstractNum w:abstractNumId="142" w15:restartNumberingAfterBreak="0">
    <w:nsid w:val="66CB48D5"/>
    <w:multiLevelType w:val="multilevel"/>
    <w:tmpl w:val="AD869238"/>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143" w15:restartNumberingAfterBreak="0">
    <w:nsid w:val="673470B0"/>
    <w:multiLevelType w:val="multilevel"/>
    <w:tmpl w:val="B7C23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67E22767"/>
    <w:multiLevelType w:val="hybridMultilevel"/>
    <w:tmpl w:val="FFFFFFFF"/>
    <w:lvl w:ilvl="0" w:tplc="A12A572A">
      <w:start w:val="1"/>
      <w:numFmt w:val="bullet"/>
      <w:lvlText w:val=""/>
      <w:lvlJc w:val="left"/>
      <w:pPr>
        <w:ind w:left="720" w:hanging="360"/>
      </w:pPr>
      <w:rPr>
        <w:rFonts w:ascii="Symbol" w:hAnsi="Symbol" w:hint="default"/>
      </w:rPr>
    </w:lvl>
    <w:lvl w:ilvl="1" w:tplc="4AE6B06C">
      <w:start w:val="1"/>
      <w:numFmt w:val="bullet"/>
      <w:lvlText w:val="o"/>
      <w:lvlJc w:val="left"/>
      <w:pPr>
        <w:ind w:left="1440" w:hanging="360"/>
      </w:pPr>
      <w:rPr>
        <w:rFonts w:ascii="Courier New" w:hAnsi="Courier New" w:hint="default"/>
      </w:rPr>
    </w:lvl>
    <w:lvl w:ilvl="2" w:tplc="A1CA4A76">
      <w:start w:val="1"/>
      <w:numFmt w:val="bullet"/>
      <w:lvlText w:val=""/>
      <w:lvlJc w:val="left"/>
      <w:pPr>
        <w:ind w:left="2160" w:hanging="360"/>
      </w:pPr>
      <w:rPr>
        <w:rFonts w:ascii="Wingdings" w:hAnsi="Wingdings" w:hint="default"/>
      </w:rPr>
    </w:lvl>
    <w:lvl w:ilvl="3" w:tplc="049E5FB8">
      <w:start w:val="1"/>
      <w:numFmt w:val="bullet"/>
      <w:lvlText w:val=""/>
      <w:lvlJc w:val="left"/>
      <w:pPr>
        <w:ind w:left="2880" w:hanging="360"/>
      </w:pPr>
      <w:rPr>
        <w:rFonts w:ascii="Symbol" w:hAnsi="Symbol" w:hint="default"/>
      </w:rPr>
    </w:lvl>
    <w:lvl w:ilvl="4" w:tplc="96A815B0">
      <w:start w:val="1"/>
      <w:numFmt w:val="bullet"/>
      <w:lvlText w:val="o"/>
      <w:lvlJc w:val="left"/>
      <w:pPr>
        <w:ind w:left="3600" w:hanging="360"/>
      </w:pPr>
      <w:rPr>
        <w:rFonts w:ascii="Courier New" w:hAnsi="Courier New" w:hint="default"/>
      </w:rPr>
    </w:lvl>
    <w:lvl w:ilvl="5" w:tplc="8016547E">
      <w:start w:val="1"/>
      <w:numFmt w:val="bullet"/>
      <w:lvlText w:val=""/>
      <w:lvlJc w:val="left"/>
      <w:pPr>
        <w:ind w:left="4320" w:hanging="360"/>
      </w:pPr>
      <w:rPr>
        <w:rFonts w:ascii="Wingdings" w:hAnsi="Wingdings" w:hint="default"/>
      </w:rPr>
    </w:lvl>
    <w:lvl w:ilvl="6" w:tplc="D1CE4AF8">
      <w:start w:val="1"/>
      <w:numFmt w:val="bullet"/>
      <w:lvlText w:val=""/>
      <w:lvlJc w:val="left"/>
      <w:pPr>
        <w:ind w:left="5040" w:hanging="360"/>
      </w:pPr>
      <w:rPr>
        <w:rFonts w:ascii="Symbol" w:hAnsi="Symbol" w:hint="default"/>
      </w:rPr>
    </w:lvl>
    <w:lvl w:ilvl="7" w:tplc="9C46C7A6">
      <w:start w:val="1"/>
      <w:numFmt w:val="bullet"/>
      <w:lvlText w:val="o"/>
      <w:lvlJc w:val="left"/>
      <w:pPr>
        <w:ind w:left="5760" w:hanging="360"/>
      </w:pPr>
      <w:rPr>
        <w:rFonts w:ascii="Courier New" w:hAnsi="Courier New" w:hint="default"/>
      </w:rPr>
    </w:lvl>
    <w:lvl w:ilvl="8" w:tplc="B18AABA2">
      <w:start w:val="1"/>
      <w:numFmt w:val="bullet"/>
      <w:lvlText w:val=""/>
      <w:lvlJc w:val="left"/>
      <w:pPr>
        <w:ind w:left="6480" w:hanging="360"/>
      </w:pPr>
      <w:rPr>
        <w:rFonts w:ascii="Wingdings" w:hAnsi="Wingdings" w:hint="default"/>
      </w:rPr>
    </w:lvl>
  </w:abstractNum>
  <w:abstractNum w:abstractNumId="145" w15:restartNumberingAfterBreak="0">
    <w:nsid w:val="687B14A7"/>
    <w:multiLevelType w:val="hybridMultilevel"/>
    <w:tmpl w:val="0F14C400"/>
    <w:lvl w:ilvl="0" w:tplc="BC78E09C">
      <w:start w:val="1"/>
      <w:numFmt w:val="bullet"/>
      <w:lvlText w:val="·"/>
      <w:lvlJc w:val="left"/>
      <w:pPr>
        <w:ind w:left="720" w:hanging="360"/>
      </w:pPr>
      <w:rPr>
        <w:rFonts w:ascii="Symbol" w:hAnsi="Symbol" w:hint="default"/>
      </w:rPr>
    </w:lvl>
    <w:lvl w:ilvl="1" w:tplc="7AA6B0DC">
      <w:start w:val="1"/>
      <w:numFmt w:val="bullet"/>
      <w:lvlText w:val="o"/>
      <w:lvlJc w:val="left"/>
      <w:pPr>
        <w:ind w:left="1440" w:hanging="360"/>
      </w:pPr>
      <w:rPr>
        <w:rFonts w:ascii="Courier New" w:hAnsi="Courier New" w:hint="default"/>
      </w:rPr>
    </w:lvl>
    <w:lvl w:ilvl="2" w:tplc="8BE67A2E">
      <w:start w:val="1"/>
      <w:numFmt w:val="bullet"/>
      <w:lvlText w:val=""/>
      <w:lvlJc w:val="left"/>
      <w:pPr>
        <w:ind w:left="2160" w:hanging="360"/>
      </w:pPr>
      <w:rPr>
        <w:rFonts w:ascii="Wingdings" w:hAnsi="Wingdings" w:hint="default"/>
      </w:rPr>
    </w:lvl>
    <w:lvl w:ilvl="3" w:tplc="ADB0E9EC">
      <w:start w:val="1"/>
      <w:numFmt w:val="bullet"/>
      <w:lvlText w:val=""/>
      <w:lvlJc w:val="left"/>
      <w:pPr>
        <w:ind w:left="2880" w:hanging="360"/>
      </w:pPr>
      <w:rPr>
        <w:rFonts w:ascii="Symbol" w:hAnsi="Symbol" w:hint="default"/>
      </w:rPr>
    </w:lvl>
    <w:lvl w:ilvl="4" w:tplc="9D347748">
      <w:start w:val="1"/>
      <w:numFmt w:val="bullet"/>
      <w:lvlText w:val="o"/>
      <w:lvlJc w:val="left"/>
      <w:pPr>
        <w:ind w:left="3600" w:hanging="360"/>
      </w:pPr>
      <w:rPr>
        <w:rFonts w:ascii="Courier New" w:hAnsi="Courier New" w:hint="default"/>
      </w:rPr>
    </w:lvl>
    <w:lvl w:ilvl="5" w:tplc="94D2A438">
      <w:start w:val="1"/>
      <w:numFmt w:val="bullet"/>
      <w:lvlText w:val=""/>
      <w:lvlJc w:val="left"/>
      <w:pPr>
        <w:ind w:left="4320" w:hanging="360"/>
      </w:pPr>
      <w:rPr>
        <w:rFonts w:ascii="Wingdings" w:hAnsi="Wingdings" w:hint="default"/>
      </w:rPr>
    </w:lvl>
    <w:lvl w:ilvl="6" w:tplc="92AE89C4">
      <w:start w:val="1"/>
      <w:numFmt w:val="bullet"/>
      <w:lvlText w:val=""/>
      <w:lvlJc w:val="left"/>
      <w:pPr>
        <w:ind w:left="5040" w:hanging="360"/>
      </w:pPr>
      <w:rPr>
        <w:rFonts w:ascii="Symbol" w:hAnsi="Symbol" w:hint="default"/>
      </w:rPr>
    </w:lvl>
    <w:lvl w:ilvl="7" w:tplc="B9A8D400">
      <w:start w:val="1"/>
      <w:numFmt w:val="bullet"/>
      <w:lvlText w:val="o"/>
      <w:lvlJc w:val="left"/>
      <w:pPr>
        <w:ind w:left="5760" w:hanging="360"/>
      </w:pPr>
      <w:rPr>
        <w:rFonts w:ascii="Courier New" w:hAnsi="Courier New" w:hint="default"/>
      </w:rPr>
    </w:lvl>
    <w:lvl w:ilvl="8" w:tplc="B63ED98C">
      <w:start w:val="1"/>
      <w:numFmt w:val="bullet"/>
      <w:lvlText w:val=""/>
      <w:lvlJc w:val="left"/>
      <w:pPr>
        <w:ind w:left="6480" w:hanging="360"/>
      </w:pPr>
      <w:rPr>
        <w:rFonts w:ascii="Wingdings" w:hAnsi="Wingdings" w:hint="default"/>
      </w:rPr>
    </w:lvl>
  </w:abstractNum>
  <w:abstractNum w:abstractNumId="146" w15:restartNumberingAfterBreak="0">
    <w:nsid w:val="68FD0933"/>
    <w:multiLevelType w:val="multilevel"/>
    <w:tmpl w:val="16761BB8"/>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147" w15:restartNumberingAfterBreak="0">
    <w:nsid w:val="6B351188"/>
    <w:multiLevelType w:val="multilevel"/>
    <w:tmpl w:val="611E1E5A"/>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148" w15:restartNumberingAfterBreak="0">
    <w:nsid w:val="6B7421AD"/>
    <w:multiLevelType w:val="multilevel"/>
    <w:tmpl w:val="4C48C1A8"/>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149" w15:restartNumberingAfterBreak="0">
    <w:nsid w:val="6C3573B0"/>
    <w:multiLevelType w:val="multilevel"/>
    <w:tmpl w:val="F9A0F6BC"/>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150" w15:restartNumberingAfterBreak="0">
    <w:nsid w:val="6ED52D46"/>
    <w:multiLevelType w:val="hybridMultilevel"/>
    <w:tmpl w:val="FFFFFFFF"/>
    <w:lvl w:ilvl="0" w:tplc="11A8A59A">
      <w:start w:val="1"/>
      <w:numFmt w:val="bullet"/>
      <w:lvlText w:val="·"/>
      <w:lvlJc w:val="left"/>
      <w:pPr>
        <w:ind w:left="1776" w:hanging="360"/>
      </w:pPr>
      <w:rPr>
        <w:rFonts w:ascii="Symbol" w:hAnsi="Symbol" w:hint="default"/>
      </w:rPr>
    </w:lvl>
    <w:lvl w:ilvl="1" w:tplc="8FE030F4">
      <w:start w:val="1"/>
      <w:numFmt w:val="bullet"/>
      <w:lvlText w:val="o"/>
      <w:lvlJc w:val="left"/>
      <w:pPr>
        <w:ind w:left="2496" w:hanging="360"/>
      </w:pPr>
      <w:rPr>
        <w:rFonts w:ascii="Courier New" w:hAnsi="Courier New" w:hint="default"/>
      </w:rPr>
    </w:lvl>
    <w:lvl w:ilvl="2" w:tplc="8A66D204">
      <w:start w:val="1"/>
      <w:numFmt w:val="bullet"/>
      <w:lvlText w:val=""/>
      <w:lvlJc w:val="left"/>
      <w:pPr>
        <w:ind w:left="3216" w:hanging="360"/>
      </w:pPr>
      <w:rPr>
        <w:rFonts w:ascii="Wingdings" w:hAnsi="Wingdings" w:hint="default"/>
      </w:rPr>
    </w:lvl>
    <w:lvl w:ilvl="3" w:tplc="7DBAE6FA">
      <w:start w:val="1"/>
      <w:numFmt w:val="bullet"/>
      <w:lvlText w:val=""/>
      <w:lvlJc w:val="left"/>
      <w:pPr>
        <w:ind w:left="3936" w:hanging="360"/>
      </w:pPr>
      <w:rPr>
        <w:rFonts w:ascii="Symbol" w:hAnsi="Symbol" w:hint="default"/>
      </w:rPr>
    </w:lvl>
    <w:lvl w:ilvl="4" w:tplc="8BD0393E">
      <w:start w:val="1"/>
      <w:numFmt w:val="bullet"/>
      <w:lvlText w:val="o"/>
      <w:lvlJc w:val="left"/>
      <w:pPr>
        <w:ind w:left="4656" w:hanging="360"/>
      </w:pPr>
      <w:rPr>
        <w:rFonts w:ascii="Courier New" w:hAnsi="Courier New" w:hint="default"/>
      </w:rPr>
    </w:lvl>
    <w:lvl w:ilvl="5" w:tplc="7BD07FD2">
      <w:start w:val="1"/>
      <w:numFmt w:val="bullet"/>
      <w:lvlText w:val=""/>
      <w:lvlJc w:val="left"/>
      <w:pPr>
        <w:ind w:left="5376" w:hanging="360"/>
      </w:pPr>
      <w:rPr>
        <w:rFonts w:ascii="Wingdings" w:hAnsi="Wingdings" w:hint="default"/>
      </w:rPr>
    </w:lvl>
    <w:lvl w:ilvl="6" w:tplc="294232DA">
      <w:start w:val="1"/>
      <w:numFmt w:val="bullet"/>
      <w:lvlText w:val=""/>
      <w:lvlJc w:val="left"/>
      <w:pPr>
        <w:ind w:left="6096" w:hanging="360"/>
      </w:pPr>
      <w:rPr>
        <w:rFonts w:ascii="Symbol" w:hAnsi="Symbol" w:hint="default"/>
      </w:rPr>
    </w:lvl>
    <w:lvl w:ilvl="7" w:tplc="229CFD9C">
      <w:start w:val="1"/>
      <w:numFmt w:val="bullet"/>
      <w:lvlText w:val="o"/>
      <w:lvlJc w:val="left"/>
      <w:pPr>
        <w:ind w:left="6816" w:hanging="360"/>
      </w:pPr>
      <w:rPr>
        <w:rFonts w:ascii="Courier New" w:hAnsi="Courier New" w:hint="default"/>
      </w:rPr>
    </w:lvl>
    <w:lvl w:ilvl="8" w:tplc="0C160FAA">
      <w:start w:val="1"/>
      <w:numFmt w:val="bullet"/>
      <w:lvlText w:val=""/>
      <w:lvlJc w:val="left"/>
      <w:pPr>
        <w:ind w:left="7536" w:hanging="360"/>
      </w:pPr>
      <w:rPr>
        <w:rFonts w:ascii="Wingdings" w:hAnsi="Wingdings" w:hint="default"/>
      </w:rPr>
    </w:lvl>
  </w:abstractNum>
  <w:abstractNum w:abstractNumId="151" w15:restartNumberingAfterBreak="0">
    <w:nsid w:val="6FF67539"/>
    <w:multiLevelType w:val="hybridMultilevel"/>
    <w:tmpl w:val="FFFFFFFF"/>
    <w:lvl w:ilvl="0" w:tplc="A030DFDE">
      <w:start w:val="1"/>
      <w:numFmt w:val="bullet"/>
      <w:lvlText w:val=""/>
      <w:lvlJc w:val="left"/>
      <w:pPr>
        <w:ind w:left="720" w:hanging="360"/>
      </w:pPr>
      <w:rPr>
        <w:rFonts w:ascii="Symbol" w:hAnsi="Symbol" w:hint="default"/>
      </w:rPr>
    </w:lvl>
    <w:lvl w:ilvl="1" w:tplc="FBD6F736">
      <w:start w:val="1"/>
      <w:numFmt w:val="bullet"/>
      <w:lvlText w:val="o"/>
      <w:lvlJc w:val="left"/>
      <w:pPr>
        <w:ind w:left="1440" w:hanging="360"/>
      </w:pPr>
      <w:rPr>
        <w:rFonts w:ascii="Courier New" w:hAnsi="Courier New" w:hint="default"/>
      </w:rPr>
    </w:lvl>
    <w:lvl w:ilvl="2" w:tplc="7CBCA21E">
      <w:start w:val="1"/>
      <w:numFmt w:val="bullet"/>
      <w:lvlText w:val=""/>
      <w:lvlJc w:val="left"/>
      <w:pPr>
        <w:ind w:left="2160" w:hanging="360"/>
      </w:pPr>
      <w:rPr>
        <w:rFonts w:ascii="Wingdings" w:hAnsi="Wingdings" w:hint="default"/>
      </w:rPr>
    </w:lvl>
    <w:lvl w:ilvl="3" w:tplc="FBDE2290">
      <w:start w:val="1"/>
      <w:numFmt w:val="bullet"/>
      <w:lvlText w:val=""/>
      <w:lvlJc w:val="left"/>
      <w:pPr>
        <w:ind w:left="2880" w:hanging="360"/>
      </w:pPr>
      <w:rPr>
        <w:rFonts w:ascii="Symbol" w:hAnsi="Symbol" w:hint="default"/>
      </w:rPr>
    </w:lvl>
    <w:lvl w:ilvl="4" w:tplc="398AC6FA">
      <w:start w:val="1"/>
      <w:numFmt w:val="bullet"/>
      <w:lvlText w:val="o"/>
      <w:lvlJc w:val="left"/>
      <w:pPr>
        <w:ind w:left="3600" w:hanging="360"/>
      </w:pPr>
      <w:rPr>
        <w:rFonts w:ascii="Courier New" w:hAnsi="Courier New" w:hint="default"/>
      </w:rPr>
    </w:lvl>
    <w:lvl w:ilvl="5" w:tplc="FA3C5D70">
      <w:start w:val="1"/>
      <w:numFmt w:val="bullet"/>
      <w:lvlText w:val=""/>
      <w:lvlJc w:val="left"/>
      <w:pPr>
        <w:ind w:left="4320" w:hanging="360"/>
      </w:pPr>
      <w:rPr>
        <w:rFonts w:ascii="Wingdings" w:hAnsi="Wingdings" w:hint="default"/>
      </w:rPr>
    </w:lvl>
    <w:lvl w:ilvl="6" w:tplc="1490205A">
      <w:start w:val="1"/>
      <w:numFmt w:val="bullet"/>
      <w:lvlText w:val=""/>
      <w:lvlJc w:val="left"/>
      <w:pPr>
        <w:ind w:left="5040" w:hanging="360"/>
      </w:pPr>
      <w:rPr>
        <w:rFonts w:ascii="Symbol" w:hAnsi="Symbol" w:hint="default"/>
      </w:rPr>
    </w:lvl>
    <w:lvl w:ilvl="7" w:tplc="94422196">
      <w:start w:val="1"/>
      <w:numFmt w:val="bullet"/>
      <w:lvlText w:val="o"/>
      <w:lvlJc w:val="left"/>
      <w:pPr>
        <w:ind w:left="5760" w:hanging="360"/>
      </w:pPr>
      <w:rPr>
        <w:rFonts w:ascii="Courier New" w:hAnsi="Courier New" w:hint="default"/>
      </w:rPr>
    </w:lvl>
    <w:lvl w:ilvl="8" w:tplc="E58CCDA2">
      <w:start w:val="1"/>
      <w:numFmt w:val="bullet"/>
      <w:lvlText w:val=""/>
      <w:lvlJc w:val="left"/>
      <w:pPr>
        <w:ind w:left="6480" w:hanging="360"/>
      </w:pPr>
      <w:rPr>
        <w:rFonts w:ascii="Wingdings" w:hAnsi="Wingdings" w:hint="default"/>
      </w:rPr>
    </w:lvl>
  </w:abstractNum>
  <w:abstractNum w:abstractNumId="152" w15:restartNumberingAfterBreak="0">
    <w:nsid w:val="71134387"/>
    <w:multiLevelType w:val="multilevel"/>
    <w:tmpl w:val="B1DA7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72A901BE"/>
    <w:multiLevelType w:val="hybridMultilevel"/>
    <w:tmpl w:val="A218FBA0"/>
    <w:lvl w:ilvl="0" w:tplc="B7CCC366">
      <w:start w:val="1"/>
      <w:numFmt w:val="bullet"/>
      <w:lvlText w:val=""/>
      <w:lvlJc w:val="left"/>
      <w:rPr>
        <w:rFonts w:ascii="Symbol" w:hAnsi="Symbol" w:hint="default"/>
        <w:color w:val="000000"/>
      </w:rPr>
    </w:lvl>
    <w:lvl w:ilvl="1" w:tplc="C718586E" w:tentative="1">
      <w:start w:val="1"/>
      <w:numFmt w:val="bullet"/>
      <w:lvlText w:val="o"/>
      <w:lvlJc w:val="left"/>
      <w:pPr>
        <w:tabs>
          <w:tab w:val="num" w:pos="-360"/>
        </w:tabs>
        <w:ind w:left="-360" w:hanging="360"/>
      </w:pPr>
      <w:rPr>
        <w:rFonts w:ascii="Courier New" w:hAnsi="Courier New" w:cs="Courier New" w:hint="default"/>
      </w:rPr>
    </w:lvl>
    <w:lvl w:ilvl="2" w:tplc="D910F526" w:tentative="1">
      <w:start w:val="1"/>
      <w:numFmt w:val="bullet"/>
      <w:lvlText w:val=""/>
      <w:lvlJc w:val="left"/>
      <w:pPr>
        <w:tabs>
          <w:tab w:val="num" w:pos="360"/>
        </w:tabs>
        <w:ind w:left="360" w:hanging="360"/>
      </w:pPr>
      <w:rPr>
        <w:rFonts w:ascii="Wingdings" w:hAnsi="Wingdings" w:hint="default"/>
      </w:rPr>
    </w:lvl>
    <w:lvl w:ilvl="3" w:tplc="7304CB0A" w:tentative="1">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154" w15:restartNumberingAfterBreak="0">
    <w:nsid w:val="733F1527"/>
    <w:multiLevelType w:val="multilevel"/>
    <w:tmpl w:val="414686D4"/>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155" w15:restartNumberingAfterBreak="0">
    <w:nsid w:val="74274E9D"/>
    <w:multiLevelType w:val="multilevel"/>
    <w:tmpl w:val="2986719C"/>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156" w15:restartNumberingAfterBreak="0">
    <w:nsid w:val="75E35B6C"/>
    <w:multiLevelType w:val="multilevel"/>
    <w:tmpl w:val="FC40C84C"/>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157" w15:restartNumberingAfterBreak="0">
    <w:nsid w:val="76A029D1"/>
    <w:multiLevelType w:val="multilevel"/>
    <w:tmpl w:val="ECA2BFA2"/>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158" w15:restartNumberingAfterBreak="0">
    <w:nsid w:val="776A018A"/>
    <w:multiLevelType w:val="hybridMultilevel"/>
    <w:tmpl w:val="768A2D2C"/>
    <w:lvl w:ilvl="0" w:tplc="3CEA2F50">
      <w:start w:val="1"/>
      <w:numFmt w:val="bullet"/>
      <w:lvlText w:val=""/>
      <w:lvlJc w:val="left"/>
      <w:pPr>
        <w:ind w:left="720" w:hanging="360"/>
      </w:pPr>
      <w:rPr>
        <w:rFonts w:ascii="Symbol" w:hAnsi="Symbol" w:hint="default"/>
      </w:rPr>
    </w:lvl>
    <w:lvl w:ilvl="1" w:tplc="A01AAE5A">
      <w:start w:val="1"/>
      <w:numFmt w:val="bullet"/>
      <w:lvlText w:val="o"/>
      <w:lvlJc w:val="left"/>
      <w:pPr>
        <w:ind w:left="1440" w:hanging="360"/>
      </w:pPr>
      <w:rPr>
        <w:rFonts w:ascii="Courier New" w:hAnsi="Courier New" w:hint="default"/>
      </w:rPr>
    </w:lvl>
    <w:lvl w:ilvl="2" w:tplc="221E27B8">
      <w:start w:val="1"/>
      <w:numFmt w:val="bullet"/>
      <w:lvlText w:val=""/>
      <w:lvlJc w:val="left"/>
      <w:pPr>
        <w:ind w:left="2160" w:hanging="360"/>
      </w:pPr>
      <w:rPr>
        <w:rFonts w:ascii="Wingdings" w:hAnsi="Wingdings" w:hint="default"/>
      </w:rPr>
    </w:lvl>
    <w:lvl w:ilvl="3" w:tplc="1E74C004">
      <w:start w:val="1"/>
      <w:numFmt w:val="bullet"/>
      <w:lvlText w:val=""/>
      <w:lvlJc w:val="left"/>
      <w:pPr>
        <w:ind w:left="2880" w:hanging="360"/>
      </w:pPr>
      <w:rPr>
        <w:rFonts w:ascii="Symbol" w:hAnsi="Symbol" w:hint="default"/>
      </w:rPr>
    </w:lvl>
    <w:lvl w:ilvl="4" w:tplc="D21E48B6">
      <w:start w:val="1"/>
      <w:numFmt w:val="bullet"/>
      <w:lvlText w:val="o"/>
      <w:lvlJc w:val="left"/>
      <w:pPr>
        <w:ind w:left="3600" w:hanging="360"/>
      </w:pPr>
      <w:rPr>
        <w:rFonts w:ascii="Courier New" w:hAnsi="Courier New" w:hint="default"/>
      </w:rPr>
    </w:lvl>
    <w:lvl w:ilvl="5" w:tplc="F89064CC">
      <w:start w:val="1"/>
      <w:numFmt w:val="bullet"/>
      <w:lvlText w:val=""/>
      <w:lvlJc w:val="left"/>
      <w:pPr>
        <w:ind w:left="4320" w:hanging="360"/>
      </w:pPr>
      <w:rPr>
        <w:rFonts w:ascii="Wingdings" w:hAnsi="Wingdings" w:hint="default"/>
      </w:rPr>
    </w:lvl>
    <w:lvl w:ilvl="6" w:tplc="78FCD5F2">
      <w:start w:val="1"/>
      <w:numFmt w:val="bullet"/>
      <w:lvlText w:val=""/>
      <w:lvlJc w:val="left"/>
      <w:pPr>
        <w:ind w:left="5040" w:hanging="360"/>
      </w:pPr>
      <w:rPr>
        <w:rFonts w:ascii="Symbol" w:hAnsi="Symbol" w:hint="default"/>
      </w:rPr>
    </w:lvl>
    <w:lvl w:ilvl="7" w:tplc="1EAE80FC">
      <w:start w:val="1"/>
      <w:numFmt w:val="bullet"/>
      <w:lvlText w:val="o"/>
      <w:lvlJc w:val="left"/>
      <w:pPr>
        <w:ind w:left="5760" w:hanging="360"/>
      </w:pPr>
      <w:rPr>
        <w:rFonts w:ascii="Courier New" w:hAnsi="Courier New" w:hint="default"/>
      </w:rPr>
    </w:lvl>
    <w:lvl w:ilvl="8" w:tplc="ADD8C488">
      <w:start w:val="1"/>
      <w:numFmt w:val="bullet"/>
      <w:lvlText w:val=""/>
      <w:lvlJc w:val="left"/>
      <w:pPr>
        <w:ind w:left="6480" w:hanging="360"/>
      </w:pPr>
      <w:rPr>
        <w:rFonts w:ascii="Wingdings" w:hAnsi="Wingdings" w:hint="default"/>
      </w:rPr>
    </w:lvl>
  </w:abstractNum>
  <w:abstractNum w:abstractNumId="159" w15:restartNumberingAfterBreak="0">
    <w:nsid w:val="77B37170"/>
    <w:multiLevelType w:val="multilevel"/>
    <w:tmpl w:val="44EEC77E"/>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160" w15:restartNumberingAfterBreak="0">
    <w:nsid w:val="791271F3"/>
    <w:multiLevelType w:val="hybridMultilevel"/>
    <w:tmpl w:val="FFFFFFFF"/>
    <w:lvl w:ilvl="0" w:tplc="8BD25984">
      <w:start w:val="1"/>
      <w:numFmt w:val="bullet"/>
      <w:lvlText w:val=""/>
      <w:lvlJc w:val="left"/>
      <w:pPr>
        <w:ind w:left="720" w:hanging="360"/>
      </w:pPr>
      <w:rPr>
        <w:rFonts w:ascii="Symbol" w:hAnsi="Symbol" w:hint="default"/>
      </w:rPr>
    </w:lvl>
    <w:lvl w:ilvl="1" w:tplc="814262A0">
      <w:start w:val="1"/>
      <w:numFmt w:val="bullet"/>
      <w:lvlText w:val="o"/>
      <w:lvlJc w:val="left"/>
      <w:pPr>
        <w:ind w:left="1440" w:hanging="360"/>
      </w:pPr>
      <w:rPr>
        <w:rFonts w:ascii="Courier New" w:hAnsi="Courier New" w:hint="default"/>
      </w:rPr>
    </w:lvl>
    <w:lvl w:ilvl="2" w:tplc="F30CC780">
      <w:start w:val="1"/>
      <w:numFmt w:val="bullet"/>
      <w:lvlText w:val=""/>
      <w:lvlJc w:val="left"/>
      <w:pPr>
        <w:ind w:left="2160" w:hanging="360"/>
      </w:pPr>
      <w:rPr>
        <w:rFonts w:ascii="Wingdings" w:hAnsi="Wingdings" w:hint="default"/>
      </w:rPr>
    </w:lvl>
    <w:lvl w:ilvl="3" w:tplc="023AA2DC">
      <w:start w:val="1"/>
      <w:numFmt w:val="bullet"/>
      <w:lvlText w:val=""/>
      <w:lvlJc w:val="left"/>
      <w:pPr>
        <w:ind w:left="2880" w:hanging="360"/>
      </w:pPr>
      <w:rPr>
        <w:rFonts w:ascii="Symbol" w:hAnsi="Symbol" w:hint="default"/>
      </w:rPr>
    </w:lvl>
    <w:lvl w:ilvl="4" w:tplc="3D9A96EA">
      <w:start w:val="1"/>
      <w:numFmt w:val="bullet"/>
      <w:lvlText w:val="o"/>
      <w:lvlJc w:val="left"/>
      <w:pPr>
        <w:ind w:left="3600" w:hanging="360"/>
      </w:pPr>
      <w:rPr>
        <w:rFonts w:ascii="Courier New" w:hAnsi="Courier New" w:hint="default"/>
      </w:rPr>
    </w:lvl>
    <w:lvl w:ilvl="5" w:tplc="0FE63E42">
      <w:start w:val="1"/>
      <w:numFmt w:val="bullet"/>
      <w:lvlText w:val=""/>
      <w:lvlJc w:val="left"/>
      <w:pPr>
        <w:ind w:left="4320" w:hanging="360"/>
      </w:pPr>
      <w:rPr>
        <w:rFonts w:ascii="Wingdings" w:hAnsi="Wingdings" w:hint="default"/>
      </w:rPr>
    </w:lvl>
    <w:lvl w:ilvl="6" w:tplc="F5E605CE">
      <w:start w:val="1"/>
      <w:numFmt w:val="bullet"/>
      <w:lvlText w:val=""/>
      <w:lvlJc w:val="left"/>
      <w:pPr>
        <w:ind w:left="5040" w:hanging="360"/>
      </w:pPr>
      <w:rPr>
        <w:rFonts w:ascii="Symbol" w:hAnsi="Symbol" w:hint="default"/>
      </w:rPr>
    </w:lvl>
    <w:lvl w:ilvl="7" w:tplc="09E85868">
      <w:start w:val="1"/>
      <w:numFmt w:val="bullet"/>
      <w:lvlText w:val="o"/>
      <w:lvlJc w:val="left"/>
      <w:pPr>
        <w:ind w:left="5760" w:hanging="360"/>
      </w:pPr>
      <w:rPr>
        <w:rFonts w:ascii="Courier New" w:hAnsi="Courier New" w:hint="default"/>
      </w:rPr>
    </w:lvl>
    <w:lvl w:ilvl="8" w:tplc="15C6B2C8">
      <w:start w:val="1"/>
      <w:numFmt w:val="bullet"/>
      <w:lvlText w:val=""/>
      <w:lvlJc w:val="left"/>
      <w:pPr>
        <w:ind w:left="6480" w:hanging="360"/>
      </w:pPr>
      <w:rPr>
        <w:rFonts w:ascii="Wingdings" w:hAnsi="Wingdings" w:hint="default"/>
      </w:rPr>
    </w:lvl>
  </w:abstractNum>
  <w:abstractNum w:abstractNumId="161" w15:restartNumberingAfterBreak="0">
    <w:nsid w:val="796973EC"/>
    <w:multiLevelType w:val="hybridMultilevel"/>
    <w:tmpl w:val="DB4CA962"/>
    <w:lvl w:ilvl="0" w:tplc="88A8F75C">
      <w:start w:val="1"/>
      <w:numFmt w:val="bullet"/>
      <w:lvlText w:val="·"/>
      <w:lvlJc w:val="left"/>
      <w:pPr>
        <w:ind w:left="720" w:hanging="360"/>
      </w:pPr>
      <w:rPr>
        <w:rFonts w:ascii="Symbol" w:hAnsi="Symbol" w:hint="default"/>
      </w:rPr>
    </w:lvl>
    <w:lvl w:ilvl="1" w:tplc="2BAE2834">
      <w:start w:val="1"/>
      <w:numFmt w:val="bullet"/>
      <w:lvlText w:val="o"/>
      <w:lvlJc w:val="left"/>
      <w:pPr>
        <w:ind w:left="1440" w:hanging="360"/>
      </w:pPr>
      <w:rPr>
        <w:rFonts w:ascii="Courier New" w:hAnsi="Courier New" w:hint="default"/>
      </w:rPr>
    </w:lvl>
    <w:lvl w:ilvl="2" w:tplc="B7C23FF0">
      <w:start w:val="1"/>
      <w:numFmt w:val="bullet"/>
      <w:lvlText w:val=""/>
      <w:lvlJc w:val="left"/>
      <w:pPr>
        <w:ind w:left="2160" w:hanging="360"/>
      </w:pPr>
      <w:rPr>
        <w:rFonts w:ascii="Wingdings" w:hAnsi="Wingdings" w:hint="default"/>
      </w:rPr>
    </w:lvl>
    <w:lvl w:ilvl="3" w:tplc="53FA095E">
      <w:start w:val="1"/>
      <w:numFmt w:val="bullet"/>
      <w:lvlText w:val=""/>
      <w:lvlJc w:val="left"/>
      <w:pPr>
        <w:ind w:left="2880" w:hanging="360"/>
      </w:pPr>
      <w:rPr>
        <w:rFonts w:ascii="Symbol" w:hAnsi="Symbol" w:hint="default"/>
      </w:rPr>
    </w:lvl>
    <w:lvl w:ilvl="4" w:tplc="DEE459F4">
      <w:start w:val="1"/>
      <w:numFmt w:val="bullet"/>
      <w:lvlText w:val="o"/>
      <w:lvlJc w:val="left"/>
      <w:pPr>
        <w:ind w:left="3600" w:hanging="360"/>
      </w:pPr>
      <w:rPr>
        <w:rFonts w:ascii="Courier New" w:hAnsi="Courier New" w:hint="default"/>
      </w:rPr>
    </w:lvl>
    <w:lvl w:ilvl="5" w:tplc="762AA674">
      <w:start w:val="1"/>
      <w:numFmt w:val="bullet"/>
      <w:lvlText w:val=""/>
      <w:lvlJc w:val="left"/>
      <w:pPr>
        <w:ind w:left="4320" w:hanging="360"/>
      </w:pPr>
      <w:rPr>
        <w:rFonts w:ascii="Wingdings" w:hAnsi="Wingdings" w:hint="default"/>
      </w:rPr>
    </w:lvl>
    <w:lvl w:ilvl="6" w:tplc="4D54E158">
      <w:start w:val="1"/>
      <w:numFmt w:val="bullet"/>
      <w:lvlText w:val=""/>
      <w:lvlJc w:val="left"/>
      <w:pPr>
        <w:ind w:left="5040" w:hanging="360"/>
      </w:pPr>
      <w:rPr>
        <w:rFonts w:ascii="Symbol" w:hAnsi="Symbol" w:hint="default"/>
      </w:rPr>
    </w:lvl>
    <w:lvl w:ilvl="7" w:tplc="817E5918">
      <w:start w:val="1"/>
      <w:numFmt w:val="bullet"/>
      <w:lvlText w:val="o"/>
      <w:lvlJc w:val="left"/>
      <w:pPr>
        <w:ind w:left="5760" w:hanging="360"/>
      </w:pPr>
      <w:rPr>
        <w:rFonts w:ascii="Courier New" w:hAnsi="Courier New" w:hint="default"/>
      </w:rPr>
    </w:lvl>
    <w:lvl w:ilvl="8" w:tplc="48960FAA">
      <w:start w:val="1"/>
      <w:numFmt w:val="bullet"/>
      <w:lvlText w:val=""/>
      <w:lvlJc w:val="left"/>
      <w:pPr>
        <w:ind w:left="6480" w:hanging="360"/>
      </w:pPr>
      <w:rPr>
        <w:rFonts w:ascii="Wingdings" w:hAnsi="Wingdings" w:hint="default"/>
      </w:rPr>
    </w:lvl>
  </w:abstractNum>
  <w:abstractNum w:abstractNumId="162" w15:restartNumberingAfterBreak="0">
    <w:nsid w:val="7B357698"/>
    <w:multiLevelType w:val="multilevel"/>
    <w:tmpl w:val="0DE4557E"/>
    <w:lvl w:ilvl="0">
      <w:start w:val="1"/>
      <w:numFmt w:val="bullet"/>
      <w:lvlText w:val=""/>
      <w:lvlJc w:val="left"/>
      <w:pPr>
        <w:tabs>
          <w:tab w:val="num" w:pos="720"/>
        </w:tabs>
        <w:ind w:left="-1044" w:hanging="360"/>
      </w:pPr>
      <w:rPr>
        <w:rFonts w:ascii="Symbol" w:hAnsi="Symbol" w:hint="default"/>
        <w:sz w:val="20"/>
      </w:rPr>
    </w:lvl>
    <w:lvl w:ilvl="1" w:tentative="1">
      <w:start w:val="1"/>
      <w:numFmt w:val="bullet"/>
      <w:lvlText w:val=""/>
      <w:lvlJc w:val="left"/>
      <w:pPr>
        <w:tabs>
          <w:tab w:val="num" w:pos="1440"/>
        </w:tabs>
        <w:ind w:left="-324" w:hanging="360"/>
      </w:pPr>
      <w:rPr>
        <w:rFonts w:ascii="Symbol" w:hAnsi="Symbol" w:hint="default"/>
        <w:sz w:val="20"/>
      </w:rPr>
    </w:lvl>
    <w:lvl w:ilvl="2" w:tentative="1">
      <w:start w:val="1"/>
      <w:numFmt w:val="bullet"/>
      <w:lvlText w:val=""/>
      <w:lvlJc w:val="left"/>
      <w:pPr>
        <w:tabs>
          <w:tab w:val="num" w:pos="2160"/>
        </w:tabs>
        <w:ind w:left="396" w:hanging="360"/>
      </w:pPr>
      <w:rPr>
        <w:rFonts w:ascii="Symbol" w:hAnsi="Symbol" w:hint="default"/>
        <w:sz w:val="20"/>
      </w:rPr>
    </w:lvl>
    <w:lvl w:ilvl="3" w:tentative="1">
      <w:start w:val="1"/>
      <w:numFmt w:val="bullet"/>
      <w:lvlText w:val=""/>
      <w:lvlJc w:val="left"/>
      <w:pPr>
        <w:tabs>
          <w:tab w:val="num" w:pos="2880"/>
        </w:tabs>
        <w:ind w:left="1116" w:hanging="360"/>
      </w:pPr>
      <w:rPr>
        <w:rFonts w:ascii="Symbol" w:hAnsi="Symbol" w:hint="default"/>
        <w:sz w:val="20"/>
      </w:rPr>
    </w:lvl>
    <w:lvl w:ilvl="4" w:tentative="1">
      <w:start w:val="1"/>
      <w:numFmt w:val="bullet"/>
      <w:lvlText w:val=""/>
      <w:lvlJc w:val="left"/>
      <w:pPr>
        <w:tabs>
          <w:tab w:val="num" w:pos="3600"/>
        </w:tabs>
        <w:ind w:left="1836" w:hanging="360"/>
      </w:pPr>
      <w:rPr>
        <w:rFonts w:ascii="Symbol" w:hAnsi="Symbol" w:hint="default"/>
        <w:sz w:val="20"/>
      </w:rPr>
    </w:lvl>
    <w:lvl w:ilvl="5" w:tentative="1">
      <w:start w:val="1"/>
      <w:numFmt w:val="bullet"/>
      <w:lvlText w:val=""/>
      <w:lvlJc w:val="left"/>
      <w:pPr>
        <w:tabs>
          <w:tab w:val="num" w:pos="4320"/>
        </w:tabs>
        <w:ind w:left="2556" w:hanging="360"/>
      </w:pPr>
      <w:rPr>
        <w:rFonts w:ascii="Symbol" w:hAnsi="Symbol" w:hint="default"/>
        <w:sz w:val="20"/>
      </w:rPr>
    </w:lvl>
    <w:lvl w:ilvl="6" w:tentative="1">
      <w:start w:val="1"/>
      <w:numFmt w:val="bullet"/>
      <w:lvlText w:val=""/>
      <w:lvlJc w:val="left"/>
      <w:pPr>
        <w:tabs>
          <w:tab w:val="num" w:pos="5040"/>
        </w:tabs>
        <w:ind w:left="3276" w:hanging="360"/>
      </w:pPr>
      <w:rPr>
        <w:rFonts w:ascii="Symbol" w:hAnsi="Symbol" w:hint="default"/>
        <w:sz w:val="20"/>
      </w:rPr>
    </w:lvl>
    <w:lvl w:ilvl="7" w:tentative="1">
      <w:start w:val="1"/>
      <w:numFmt w:val="bullet"/>
      <w:lvlText w:val=""/>
      <w:lvlJc w:val="left"/>
      <w:pPr>
        <w:tabs>
          <w:tab w:val="num" w:pos="5760"/>
        </w:tabs>
        <w:ind w:left="3996" w:hanging="360"/>
      </w:pPr>
      <w:rPr>
        <w:rFonts w:ascii="Symbol" w:hAnsi="Symbol" w:hint="default"/>
        <w:sz w:val="20"/>
      </w:rPr>
    </w:lvl>
    <w:lvl w:ilvl="8" w:tentative="1">
      <w:start w:val="1"/>
      <w:numFmt w:val="bullet"/>
      <w:lvlText w:val=""/>
      <w:lvlJc w:val="left"/>
      <w:pPr>
        <w:tabs>
          <w:tab w:val="num" w:pos="6480"/>
        </w:tabs>
        <w:ind w:left="4716" w:hanging="360"/>
      </w:pPr>
      <w:rPr>
        <w:rFonts w:ascii="Symbol" w:hAnsi="Symbol" w:hint="default"/>
        <w:sz w:val="20"/>
      </w:rPr>
    </w:lvl>
  </w:abstractNum>
  <w:abstractNum w:abstractNumId="163" w15:restartNumberingAfterBreak="0">
    <w:nsid w:val="7B3E4F85"/>
    <w:multiLevelType w:val="hybridMultilevel"/>
    <w:tmpl w:val="F4562BA8"/>
    <w:lvl w:ilvl="0" w:tplc="5B125276">
      <w:start w:val="1"/>
      <w:numFmt w:val="bullet"/>
      <w:lvlText w:val="·"/>
      <w:lvlJc w:val="left"/>
      <w:pPr>
        <w:ind w:left="720" w:hanging="360"/>
      </w:pPr>
      <w:rPr>
        <w:rFonts w:ascii="Symbol" w:hAnsi="Symbol" w:hint="default"/>
      </w:rPr>
    </w:lvl>
    <w:lvl w:ilvl="1" w:tplc="C8FAC4B4">
      <w:start w:val="1"/>
      <w:numFmt w:val="bullet"/>
      <w:lvlText w:val="o"/>
      <w:lvlJc w:val="left"/>
      <w:pPr>
        <w:ind w:left="1440" w:hanging="360"/>
      </w:pPr>
      <w:rPr>
        <w:rFonts w:ascii="Courier New" w:hAnsi="Courier New" w:hint="default"/>
      </w:rPr>
    </w:lvl>
    <w:lvl w:ilvl="2" w:tplc="D750B510">
      <w:start w:val="1"/>
      <w:numFmt w:val="bullet"/>
      <w:lvlText w:val=""/>
      <w:lvlJc w:val="left"/>
      <w:pPr>
        <w:ind w:left="2160" w:hanging="360"/>
      </w:pPr>
      <w:rPr>
        <w:rFonts w:ascii="Wingdings" w:hAnsi="Wingdings" w:hint="default"/>
      </w:rPr>
    </w:lvl>
    <w:lvl w:ilvl="3" w:tplc="C9A69E70">
      <w:start w:val="1"/>
      <w:numFmt w:val="bullet"/>
      <w:lvlText w:val=""/>
      <w:lvlJc w:val="left"/>
      <w:pPr>
        <w:ind w:left="2880" w:hanging="360"/>
      </w:pPr>
      <w:rPr>
        <w:rFonts w:ascii="Symbol" w:hAnsi="Symbol" w:hint="default"/>
      </w:rPr>
    </w:lvl>
    <w:lvl w:ilvl="4" w:tplc="9F46C572">
      <w:start w:val="1"/>
      <w:numFmt w:val="bullet"/>
      <w:lvlText w:val="o"/>
      <w:lvlJc w:val="left"/>
      <w:pPr>
        <w:ind w:left="3600" w:hanging="360"/>
      </w:pPr>
      <w:rPr>
        <w:rFonts w:ascii="Courier New" w:hAnsi="Courier New" w:hint="default"/>
      </w:rPr>
    </w:lvl>
    <w:lvl w:ilvl="5" w:tplc="3F38C94A">
      <w:start w:val="1"/>
      <w:numFmt w:val="bullet"/>
      <w:lvlText w:val=""/>
      <w:lvlJc w:val="left"/>
      <w:pPr>
        <w:ind w:left="4320" w:hanging="360"/>
      </w:pPr>
      <w:rPr>
        <w:rFonts w:ascii="Wingdings" w:hAnsi="Wingdings" w:hint="default"/>
      </w:rPr>
    </w:lvl>
    <w:lvl w:ilvl="6" w:tplc="D300466E">
      <w:start w:val="1"/>
      <w:numFmt w:val="bullet"/>
      <w:lvlText w:val=""/>
      <w:lvlJc w:val="left"/>
      <w:pPr>
        <w:ind w:left="5040" w:hanging="360"/>
      </w:pPr>
      <w:rPr>
        <w:rFonts w:ascii="Symbol" w:hAnsi="Symbol" w:hint="default"/>
      </w:rPr>
    </w:lvl>
    <w:lvl w:ilvl="7" w:tplc="65A00BBC">
      <w:start w:val="1"/>
      <w:numFmt w:val="bullet"/>
      <w:lvlText w:val="o"/>
      <w:lvlJc w:val="left"/>
      <w:pPr>
        <w:ind w:left="5760" w:hanging="360"/>
      </w:pPr>
      <w:rPr>
        <w:rFonts w:ascii="Courier New" w:hAnsi="Courier New" w:hint="default"/>
      </w:rPr>
    </w:lvl>
    <w:lvl w:ilvl="8" w:tplc="A600D4F6">
      <w:start w:val="1"/>
      <w:numFmt w:val="bullet"/>
      <w:lvlText w:val=""/>
      <w:lvlJc w:val="left"/>
      <w:pPr>
        <w:ind w:left="6480" w:hanging="360"/>
      </w:pPr>
      <w:rPr>
        <w:rFonts w:ascii="Wingdings" w:hAnsi="Wingdings" w:hint="default"/>
      </w:rPr>
    </w:lvl>
  </w:abstractNum>
  <w:abstractNum w:abstractNumId="164" w15:restartNumberingAfterBreak="0">
    <w:nsid w:val="7DAD2F90"/>
    <w:multiLevelType w:val="multilevel"/>
    <w:tmpl w:val="B87AC256"/>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165" w15:restartNumberingAfterBreak="0">
    <w:nsid w:val="7E1D62C8"/>
    <w:multiLevelType w:val="multilevel"/>
    <w:tmpl w:val="9954B7D2"/>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166" w15:restartNumberingAfterBreak="0">
    <w:nsid w:val="7F57013F"/>
    <w:multiLevelType w:val="multilevel"/>
    <w:tmpl w:val="D71E1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7944657">
    <w:abstractNumId w:val="1"/>
  </w:num>
  <w:num w:numId="2" w16cid:durableId="2083023624">
    <w:abstractNumId w:val="49"/>
  </w:num>
  <w:num w:numId="3" w16cid:durableId="1606692552">
    <w:abstractNumId w:val="0"/>
  </w:num>
  <w:num w:numId="4" w16cid:durableId="729957798">
    <w:abstractNumId w:val="98"/>
  </w:num>
  <w:num w:numId="5" w16cid:durableId="1368339339">
    <w:abstractNumId w:val="13"/>
  </w:num>
  <w:num w:numId="6" w16cid:durableId="559363731">
    <w:abstractNumId w:val="33"/>
  </w:num>
  <w:num w:numId="7" w16cid:durableId="1562406459">
    <w:abstractNumId w:val="50"/>
  </w:num>
  <w:num w:numId="8" w16cid:durableId="673342200">
    <w:abstractNumId w:val="105"/>
  </w:num>
  <w:num w:numId="9" w16cid:durableId="884483296">
    <w:abstractNumId w:val="12"/>
  </w:num>
  <w:num w:numId="10" w16cid:durableId="602417058">
    <w:abstractNumId w:val="158"/>
  </w:num>
  <w:num w:numId="11" w16cid:durableId="1069040229">
    <w:abstractNumId w:val="28"/>
  </w:num>
  <w:num w:numId="12" w16cid:durableId="393160216">
    <w:abstractNumId w:val="48"/>
  </w:num>
  <w:num w:numId="13" w16cid:durableId="351880265">
    <w:abstractNumId w:val="91"/>
  </w:num>
  <w:num w:numId="14" w16cid:durableId="2016104456">
    <w:abstractNumId w:val="102"/>
  </w:num>
  <w:num w:numId="15" w16cid:durableId="499583259">
    <w:abstractNumId w:val="85"/>
  </w:num>
  <w:num w:numId="16" w16cid:durableId="1527868429">
    <w:abstractNumId w:val="141"/>
  </w:num>
  <w:num w:numId="17" w16cid:durableId="952595252">
    <w:abstractNumId w:val="24"/>
  </w:num>
  <w:num w:numId="18" w16cid:durableId="163907902">
    <w:abstractNumId w:val="61"/>
  </w:num>
  <w:num w:numId="19" w16cid:durableId="161050643">
    <w:abstractNumId w:val="94"/>
  </w:num>
  <w:num w:numId="20" w16cid:durableId="678585536">
    <w:abstractNumId w:val="32"/>
  </w:num>
  <w:num w:numId="21" w16cid:durableId="895510801">
    <w:abstractNumId w:val="163"/>
  </w:num>
  <w:num w:numId="22" w16cid:durableId="1473979750">
    <w:abstractNumId w:val="80"/>
  </w:num>
  <w:num w:numId="23" w16cid:durableId="2045596292">
    <w:abstractNumId w:val="133"/>
  </w:num>
  <w:num w:numId="24" w16cid:durableId="1722943572">
    <w:abstractNumId w:val="64"/>
  </w:num>
  <w:num w:numId="25" w16cid:durableId="1745448801">
    <w:abstractNumId w:val="26"/>
  </w:num>
  <w:num w:numId="26" w16cid:durableId="1516194542">
    <w:abstractNumId w:val="14"/>
  </w:num>
  <w:num w:numId="27" w16cid:durableId="1865434080">
    <w:abstractNumId w:val="22"/>
  </w:num>
  <w:num w:numId="28" w16cid:durableId="1445071673">
    <w:abstractNumId w:val="95"/>
  </w:num>
  <w:num w:numId="29" w16cid:durableId="820852296">
    <w:abstractNumId w:val="124"/>
  </w:num>
  <w:num w:numId="30" w16cid:durableId="1319310283">
    <w:abstractNumId w:val="59"/>
  </w:num>
  <w:num w:numId="31" w16cid:durableId="1783955818">
    <w:abstractNumId w:val="145"/>
  </w:num>
  <w:num w:numId="32" w16cid:durableId="440616206">
    <w:abstractNumId w:val="67"/>
  </w:num>
  <w:num w:numId="33" w16cid:durableId="1856990196">
    <w:abstractNumId w:val="19"/>
  </w:num>
  <w:num w:numId="34" w16cid:durableId="370350423">
    <w:abstractNumId w:val="34"/>
  </w:num>
  <w:num w:numId="35" w16cid:durableId="2138986871">
    <w:abstractNumId w:val="72"/>
  </w:num>
  <w:num w:numId="36" w16cid:durableId="1316840792">
    <w:abstractNumId w:val="123"/>
  </w:num>
  <w:num w:numId="37" w16cid:durableId="1027414071">
    <w:abstractNumId w:val="38"/>
  </w:num>
  <w:num w:numId="38" w16cid:durableId="261844935">
    <w:abstractNumId w:val="45"/>
  </w:num>
  <w:num w:numId="39" w16cid:durableId="2077048814">
    <w:abstractNumId w:val="74"/>
  </w:num>
  <w:num w:numId="40" w16cid:durableId="2116093698">
    <w:abstractNumId w:val="150"/>
  </w:num>
  <w:num w:numId="41" w16cid:durableId="533421889">
    <w:abstractNumId w:val="37"/>
  </w:num>
  <w:num w:numId="42" w16cid:durableId="2098399639">
    <w:abstractNumId w:val="132"/>
  </w:num>
  <w:num w:numId="43" w16cid:durableId="1358123825">
    <w:abstractNumId w:val="143"/>
  </w:num>
  <w:num w:numId="44" w16cid:durableId="2041935403">
    <w:abstractNumId w:val="107"/>
  </w:num>
  <w:num w:numId="45" w16cid:durableId="777944127">
    <w:abstractNumId w:val="21"/>
  </w:num>
  <w:num w:numId="46" w16cid:durableId="1383479408">
    <w:abstractNumId w:val="121"/>
  </w:num>
  <w:num w:numId="47" w16cid:durableId="1179541812">
    <w:abstractNumId w:val="116"/>
  </w:num>
  <w:num w:numId="48" w16cid:durableId="280695181">
    <w:abstractNumId w:val="117"/>
  </w:num>
  <w:num w:numId="49" w16cid:durableId="846867305">
    <w:abstractNumId w:val="90"/>
  </w:num>
  <w:num w:numId="50" w16cid:durableId="1497257359">
    <w:abstractNumId w:val="55"/>
  </w:num>
  <w:num w:numId="51" w16cid:durableId="1419786679">
    <w:abstractNumId w:val="113"/>
  </w:num>
  <w:num w:numId="52" w16cid:durableId="702631833">
    <w:abstractNumId w:val="89"/>
  </w:num>
  <w:num w:numId="53" w16cid:durableId="6103830">
    <w:abstractNumId w:val="9"/>
  </w:num>
  <w:num w:numId="54" w16cid:durableId="1967197299">
    <w:abstractNumId w:val="156"/>
  </w:num>
  <w:num w:numId="55" w16cid:durableId="1522471736">
    <w:abstractNumId w:val="35"/>
  </w:num>
  <w:num w:numId="56" w16cid:durableId="1762681299">
    <w:abstractNumId w:val="148"/>
  </w:num>
  <w:num w:numId="57" w16cid:durableId="1365253476">
    <w:abstractNumId w:val="27"/>
  </w:num>
  <w:num w:numId="58" w16cid:durableId="377126413">
    <w:abstractNumId w:val="58"/>
  </w:num>
  <w:num w:numId="59" w16cid:durableId="466162489">
    <w:abstractNumId w:val="92"/>
  </w:num>
  <w:num w:numId="60" w16cid:durableId="1612282824">
    <w:abstractNumId w:val="79"/>
  </w:num>
  <w:num w:numId="61" w16cid:durableId="1197620174">
    <w:abstractNumId w:val="40"/>
  </w:num>
  <w:num w:numId="62" w16cid:durableId="82577050">
    <w:abstractNumId w:val="134"/>
  </w:num>
  <w:num w:numId="63" w16cid:durableId="42489281">
    <w:abstractNumId w:val="159"/>
  </w:num>
  <w:num w:numId="64" w16cid:durableId="1521705117">
    <w:abstractNumId w:val="31"/>
  </w:num>
  <w:num w:numId="65" w16cid:durableId="856892391">
    <w:abstractNumId w:val="146"/>
  </w:num>
  <w:num w:numId="66" w16cid:durableId="822162761">
    <w:abstractNumId w:val="77"/>
  </w:num>
  <w:num w:numId="67" w16cid:durableId="1683703598">
    <w:abstractNumId w:val="68"/>
  </w:num>
  <w:num w:numId="68" w16cid:durableId="471337434">
    <w:abstractNumId w:val="110"/>
  </w:num>
  <w:num w:numId="69" w16cid:durableId="1802961254">
    <w:abstractNumId w:val="131"/>
  </w:num>
  <w:num w:numId="70" w16cid:durableId="924146763">
    <w:abstractNumId w:val="155"/>
  </w:num>
  <w:num w:numId="71" w16cid:durableId="137458101">
    <w:abstractNumId w:val="30"/>
  </w:num>
  <w:num w:numId="72" w16cid:durableId="578637267">
    <w:abstractNumId w:val="104"/>
  </w:num>
  <w:num w:numId="73" w16cid:durableId="2135248410">
    <w:abstractNumId w:val="126"/>
  </w:num>
  <w:num w:numId="74" w16cid:durableId="335961590">
    <w:abstractNumId w:val="82"/>
  </w:num>
  <w:num w:numId="75" w16cid:durableId="1012104165">
    <w:abstractNumId w:val="154"/>
  </w:num>
  <w:num w:numId="76" w16cid:durableId="792334157">
    <w:abstractNumId w:val="157"/>
  </w:num>
  <w:num w:numId="77" w16cid:durableId="646007396">
    <w:abstractNumId w:val="18"/>
  </w:num>
  <w:num w:numId="78" w16cid:durableId="1669945259">
    <w:abstractNumId w:val="120"/>
  </w:num>
  <w:num w:numId="79" w16cid:durableId="562181209">
    <w:abstractNumId w:val="81"/>
  </w:num>
  <w:num w:numId="80" w16cid:durableId="840970720">
    <w:abstractNumId w:val="118"/>
  </w:num>
  <w:num w:numId="81" w16cid:durableId="183397397">
    <w:abstractNumId w:val="70"/>
  </w:num>
  <w:num w:numId="82" w16cid:durableId="154228752">
    <w:abstractNumId w:val="115"/>
  </w:num>
  <w:num w:numId="83" w16cid:durableId="350882454">
    <w:abstractNumId w:val="127"/>
  </w:num>
  <w:num w:numId="84" w16cid:durableId="1127969991">
    <w:abstractNumId w:val="142"/>
  </w:num>
  <w:num w:numId="85" w16cid:durableId="368382747">
    <w:abstractNumId w:val="66"/>
  </w:num>
  <w:num w:numId="86" w16cid:durableId="819886234">
    <w:abstractNumId w:val="165"/>
  </w:num>
  <w:num w:numId="87" w16cid:durableId="979309447">
    <w:abstractNumId w:val="166"/>
  </w:num>
  <w:num w:numId="88" w16cid:durableId="1458065068">
    <w:abstractNumId w:val="97"/>
  </w:num>
  <w:num w:numId="89" w16cid:durableId="1796026590">
    <w:abstractNumId w:val="10"/>
  </w:num>
  <w:num w:numId="90" w16cid:durableId="521633784">
    <w:abstractNumId w:val="84"/>
  </w:num>
  <w:num w:numId="91" w16cid:durableId="408112698">
    <w:abstractNumId w:val="112"/>
  </w:num>
  <w:num w:numId="92" w16cid:durableId="1972860942">
    <w:abstractNumId w:val="162"/>
  </w:num>
  <w:num w:numId="93" w16cid:durableId="545458551">
    <w:abstractNumId w:val="164"/>
  </w:num>
  <w:num w:numId="94" w16cid:durableId="849636819">
    <w:abstractNumId w:val="47"/>
  </w:num>
  <w:num w:numId="95" w16cid:durableId="129984316">
    <w:abstractNumId w:val="44"/>
  </w:num>
  <w:num w:numId="96" w16cid:durableId="864444316">
    <w:abstractNumId w:val="114"/>
  </w:num>
  <w:num w:numId="97" w16cid:durableId="1850026059">
    <w:abstractNumId w:val="17"/>
  </w:num>
  <w:num w:numId="98" w16cid:durableId="1989892112">
    <w:abstractNumId w:val="51"/>
  </w:num>
  <w:num w:numId="99" w16cid:durableId="2037732147">
    <w:abstractNumId w:val="73"/>
  </w:num>
  <w:num w:numId="100" w16cid:durableId="1035933004">
    <w:abstractNumId w:val="147"/>
  </w:num>
  <w:num w:numId="101" w16cid:durableId="300429243">
    <w:abstractNumId w:val="149"/>
  </w:num>
  <w:num w:numId="102" w16cid:durableId="1378354158">
    <w:abstractNumId w:val="88"/>
  </w:num>
  <w:num w:numId="103" w16cid:durableId="2139179488">
    <w:abstractNumId w:val="152"/>
  </w:num>
  <w:num w:numId="104" w16cid:durableId="670764493">
    <w:abstractNumId w:val="137"/>
  </w:num>
  <w:num w:numId="105" w16cid:durableId="2110197664">
    <w:abstractNumId w:val="23"/>
  </w:num>
  <w:num w:numId="106" w16cid:durableId="1975594537">
    <w:abstractNumId w:val="62"/>
  </w:num>
  <w:num w:numId="107" w16cid:durableId="2091344144">
    <w:abstractNumId w:val="100"/>
  </w:num>
  <w:num w:numId="108" w16cid:durableId="115297396">
    <w:abstractNumId w:val="101"/>
  </w:num>
  <w:num w:numId="109" w16cid:durableId="827786132">
    <w:abstractNumId w:val="11"/>
  </w:num>
  <w:num w:numId="110" w16cid:durableId="546113768">
    <w:abstractNumId w:val="15"/>
  </w:num>
  <w:num w:numId="111" w16cid:durableId="1044525387">
    <w:abstractNumId w:val="138"/>
  </w:num>
  <w:num w:numId="112" w16cid:durableId="149180843">
    <w:abstractNumId w:val="122"/>
  </w:num>
  <w:num w:numId="113" w16cid:durableId="2029787945">
    <w:abstractNumId w:val="41"/>
  </w:num>
  <w:num w:numId="114" w16cid:durableId="123814422">
    <w:abstractNumId w:val="161"/>
  </w:num>
  <w:num w:numId="115" w16cid:durableId="1789857295">
    <w:abstractNumId w:val="46"/>
  </w:num>
  <w:num w:numId="116" w16cid:durableId="1239705765">
    <w:abstractNumId w:val="129"/>
  </w:num>
  <w:num w:numId="117" w16cid:durableId="1355765501">
    <w:abstractNumId w:val="39"/>
  </w:num>
  <w:num w:numId="118" w16cid:durableId="1043627782">
    <w:abstractNumId w:val="139"/>
  </w:num>
  <w:num w:numId="119" w16cid:durableId="936013997">
    <w:abstractNumId w:val="60"/>
  </w:num>
  <w:num w:numId="120" w16cid:durableId="1120761418">
    <w:abstractNumId w:val="16"/>
  </w:num>
  <w:num w:numId="121" w16cid:durableId="1305575365">
    <w:abstractNumId w:val="109"/>
  </w:num>
  <w:num w:numId="122" w16cid:durableId="1110391298">
    <w:abstractNumId w:val="65"/>
  </w:num>
  <w:num w:numId="123" w16cid:durableId="1384521952">
    <w:abstractNumId w:val="96"/>
  </w:num>
  <w:num w:numId="124" w16cid:durableId="73747693">
    <w:abstractNumId w:val="54"/>
  </w:num>
  <w:num w:numId="125" w16cid:durableId="641737196">
    <w:abstractNumId w:val="128"/>
  </w:num>
  <w:num w:numId="126" w16cid:durableId="1024598741">
    <w:abstractNumId w:val="52"/>
  </w:num>
  <w:num w:numId="127" w16cid:durableId="1519464085">
    <w:abstractNumId w:val="136"/>
  </w:num>
  <w:num w:numId="128" w16cid:durableId="904997261">
    <w:abstractNumId w:val="108"/>
  </w:num>
  <w:num w:numId="129" w16cid:durableId="828711178">
    <w:abstractNumId w:val="29"/>
  </w:num>
  <w:num w:numId="130" w16cid:durableId="513493417">
    <w:abstractNumId w:val="130"/>
  </w:num>
  <w:num w:numId="131" w16cid:durableId="917397272">
    <w:abstractNumId w:val="83"/>
  </w:num>
  <w:num w:numId="132" w16cid:durableId="1980302181">
    <w:abstractNumId w:val="99"/>
  </w:num>
  <w:num w:numId="133" w16cid:durableId="1601989664">
    <w:abstractNumId w:val="76"/>
  </w:num>
  <w:num w:numId="134" w16cid:durableId="249655151">
    <w:abstractNumId w:val="86"/>
  </w:num>
  <w:num w:numId="135" w16cid:durableId="990401845">
    <w:abstractNumId w:val="78"/>
  </w:num>
  <w:num w:numId="136" w16cid:durableId="393436879">
    <w:abstractNumId w:val="71"/>
  </w:num>
  <w:num w:numId="137" w16cid:durableId="1962565441">
    <w:abstractNumId w:val="57"/>
  </w:num>
  <w:num w:numId="138" w16cid:durableId="2115128347">
    <w:abstractNumId w:val="75"/>
  </w:num>
  <w:num w:numId="139" w16cid:durableId="1576280722">
    <w:abstractNumId w:val="151"/>
  </w:num>
  <w:num w:numId="140" w16cid:durableId="1495489351">
    <w:abstractNumId w:val="53"/>
  </w:num>
  <w:num w:numId="141" w16cid:durableId="361126041">
    <w:abstractNumId w:val="43"/>
  </w:num>
  <w:num w:numId="142" w16cid:durableId="1164129904">
    <w:abstractNumId w:val="144"/>
  </w:num>
  <w:num w:numId="143" w16cid:durableId="1257136107">
    <w:abstractNumId w:val="20"/>
  </w:num>
  <w:num w:numId="144" w16cid:durableId="2135176219">
    <w:abstractNumId w:val="160"/>
  </w:num>
  <w:num w:numId="145" w16cid:durableId="2040201596">
    <w:abstractNumId w:val="36"/>
  </w:num>
  <w:num w:numId="146" w16cid:durableId="884176214">
    <w:abstractNumId w:val="25"/>
  </w:num>
  <w:num w:numId="147" w16cid:durableId="1432892573">
    <w:abstractNumId w:val="135"/>
  </w:num>
  <w:num w:numId="148" w16cid:durableId="1441296726">
    <w:abstractNumId w:val="103"/>
  </w:num>
  <w:num w:numId="149" w16cid:durableId="769160212">
    <w:abstractNumId w:val="140"/>
  </w:num>
  <w:num w:numId="150" w16cid:durableId="1280530921">
    <w:abstractNumId w:val="87"/>
  </w:num>
  <w:num w:numId="151" w16cid:durableId="1069155418">
    <w:abstractNumId w:val="106"/>
  </w:num>
  <w:num w:numId="152" w16cid:durableId="1583298827">
    <w:abstractNumId w:val="69"/>
  </w:num>
  <w:num w:numId="153" w16cid:durableId="1036851297">
    <w:abstractNumId w:val="56"/>
  </w:num>
  <w:num w:numId="154" w16cid:durableId="1767573056">
    <w:abstractNumId w:val="111"/>
  </w:num>
  <w:num w:numId="155" w16cid:durableId="2096200776">
    <w:abstractNumId w:val="93"/>
  </w:num>
  <w:num w:numId="156" w16cid:durableId="1761563886">
    <w:abstractNumId w:val="42"/>
  </w:num>
  <w:num w:numId="157" w16cid:durableId="1852866523">
    <w:abstractNumId w:val="125"/>
  </w:num>
  <w:num w:numId="158" w16cid:durableId="1004237982">
    <w:abstractNumId w:val="119"/>
  </w:num>
  <w:num w:numId="159" w16cid:durableId="1938322838">
    <w:abstractNumId w:val="63"/>
  </w:num>
  <w:num w:numId="160" w16cid:durableId="529800983">
    <w:abstractNumId w:val="153"/>
  </w:num>
  <w:num w:numId="161" w16cid:durableId="1571303986">
    <w:abstractNumId w:val="8"/>
  </w:num>
  <w:numIdMacAtCleanup w:val="1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366"/>
    <w:rsid w:val="000125AD"/>
    <w:rsid w:val="00012DA4"/>
    <w:rsid w:val="00014225"/>
    <w:rsid w:val="00017C86"/>
    <w:rsid w:val="00020850"/>
    <w:rsid w:val="000253DD"/>
    <w:rsid w:val="00030173"/>
    <w:rsid w:val="000403A7"/>
    <w:rsid w:val="00043DF7"/>
    <w:rsid w:val="0005518A"/>
    <w:rsid w:val="00056F13"/>
    <w:rsid w:val="00063A68"/>
    <w:rsid w:val="00065C0B"/>
    <w:rsid w:val="00066B1F"/>
    <w:rsid w:val="00067749"/>
    <w:rsid w:val="000739B1"/>
    <w:rsid w:val="00076552"/>
    <w:rsid w:val="00082882"/>
    <w:rsid w:val="000A0CA9"/>
    <w:rsid w:val="000A25CB"/>
    <w:rsid w:val="000A2611"/>
    <w:rsid w:val="000A3930"/>
    <w:rsid w:val="000A3FAC"/>
    <w:rsid w:val="000A702B"/>
    <w:rsid w:val="000B5F79"/>
    <w:rsid w:val="000C2C2D"/>
    <w:rsid w:val="000D1810"/>
    <w:rsid w:val="000D724D"/>
    <w:rsid w:val="000E28D9"/>
    <w:rsid w:val="000E2E2D"/>
    <w:rsid w:val="000E41FE"/>
    <w:rsid w:val="000E47A0"/>
    <w:rsid w:val="000E6E94"/>
    <w:rsid w:val="000E7B36"/>
    <w:rsid w:val="000F2051"/>
    <w:rsid w:val="000F2DB5"/>
    <w:rsid w:val="000F66E6"/>
    <w:rsid w:val="00106B7F"/>
    <w:rsid w:val="001133D5"/>
    <w:rsid w:val="00113D28"/>
    <w:rsid w:val="00114578"/>
    <w:rsid w:val="00114E1F"/>
    <w:rsid w:val="00116949"/>
    <w:rsid w:val="001178EB"/>
    <w:rsid w:val="00124A6A"/>
    <w:rsid w:val="00125D5B"/>
    <w:rsid w:val="0013333D"/>
    <w:rsid w:val="00136B9D"/>
    <w:rsid w:val="00136C3E"/>
    <w:rsid w:val="0015199C"/>
    <w:rsid w:val="0015472B"/>
    <w:rsid w:val="00165BE9"/>
    <w:rsid w:val="00172491"/>
    <w:rsid w:val="00173581"/>
    <w:rsid w:val="00175AD8"/>
    <w:rsid w:val="00175F07"/>
    <w:rsid w:val="001839F8"/>
    <w:rsid w:val="001905F6"/>
    <w:rsid w:val="001909AC"/>
    <w:rsid w:val="00193D75"/>
    <w:rsid w:val="00194FF2"/>
    <w:rsid w:val="001A02B9"/>
    <w:rsid w:val="001A3945"/>
    <w:rsid w:val="001A62F3"/>
    <w:rsid w:val="001A6734"/>
    <w:rsid w:val="001A76E4"/>
    <w:rsid w:val="001B089D"/>
    <w:rsid w:val="001B448D"/>
    <w:rsid w:val="001B6865"/>
    <w:rsid w:val="001C3482"/>
    <w:rsid w:val="001C44CF"/>
    <w:rsid w:val="001D0EF5"/>
    <w:rsid w:val="001D3558"/>
    <w:rsid w:val="001D44EF"/>
    <w:rsid w:val="001E0D74"/>
    <w:rsid w:val="001E2593"/>
    <w:rsid w:val="001E2C92"/>
    <w:rsid w:val="001E45A9"/>
    <w:rsid w:val="001E56D0"/>
    <w:rsid w:val="001E64B0"/>
    <w:rsid w:val="001F0307"/>
    <w:rsid w:val="001F2FAD"/>
    <w:rsid w:val="001F5FAC"/>
    <w:rsid w:val="001F6A2D"/>
    <w:rsid w:val="00202452"/>
    <w:rsid w:val="0020452E"/>
    <w:rsid w:val="00206704"/>
    <w:rsid w:val="00210E09"/>
    <w:rsid w:val="00231A11"/>
    <w:rsid w:val="00232951"/>
    <w:rsid w:val="00232BE9"/>
    <w:rsid w:val="00234DF9"/>
    <w:rsid w:val="002463F9"/>
    <w:rsid w:val="002519FA"/>
    <w:rsid w:val="00256DA3"/>
    <w:rsid w:val="00261345"/>
    <w:rsid w:val="0026246C"/>
    <w:rsid w:val="00263FB0"/>
    <w:rsid w:val="0026558E"/>
    <w:rsid w:val="0027290C"/>
    <w:rsid w:val="00287A82"/>
    <w:rsid w:val="0029410A"/>
    <w:rsid w:val="002970A6"/>
    <w:rsid w:val="002A15D9"/>
    <w:rsid w:val="002A1EAF"/>
    <w:rsid w:val="002A4A5C"/>
    <w:rsid w:val="002B27F7"/>
    <w:rsid w:val="002B5F41"/>
    <w:rsid w:val="002C3E99"/>
    <w:rsid w:val="002D331E"/>
    <w:rsid w:val="002D4328"/>
    <w:rsid w:val="002D5D0C"/>
    <w:rsid w:val="002E1B54"/>
    <w:rsid w:val="002E42BE"/>
    <w:rsid w:val="002E5E23"/>
    <w:rsid w:val="002F2205"/>
    <w:rsid w:val="002F6271"/>
    <w:rsid w:val="0030023B"/>
    <w:rsid w:val="0030737E"/>
    <w:rsid w:val="003100C1"/>
    <w:rsid w:val="003126FD"/>
    <w:rsid w:val="003136D5"/>
    <w:rsid w:val="003148CA"/>
    <w:rsid w:val="00331FF3"/>
    <w:rsid w:val="00333F5A"/>
    <w:rsid w:val="0034165D"/>
    <w:rsid w:val="00353E5A"/>
    <w:rsid w:val="003543CE"/>
    <w:rsid w:val="00370B1F"/>
    <w:rsid w:val="0037640B"/>
    <w:rsid w:val="0039372C"/>
    <w:rsid w:val="0039438D"/>
    <w:rsid w:val="00394AA6"/>
    <w:rsid w:val="003976E5"/>
    <w:rsid w:val="003A1D52"/>
    <w:rsid w:val="003A485F"/>
    <w:rsid w:val="003A7CC5"/>
    <w:rsid w:val="003C470A"/>
    <w:rsid w:val="003C56EF"/>
    <w:rsid w:val="003C7717"/>
    <w:rsid w:val="003D373E"/>
    <w:rsid w:val="003E40F4"/>
    <w:rsid w:val="003E6FDB"/>
    <w:rsid w:val="003F0B27"/>
    <w:rsid w:val="003F1DD1"/>
    <w:rsid w:val="003F2243"/>
    <w:rsid w:val="003F30A7"/>
    <w:rsid w:val="00400F1E"/>
    <w:rsid w:val="00401160"/>
    <w:rsid w:val="00406736"/>
    <w:rsid w:val="0041079E"/>
    <w:rsid w:val="004115A9"/>
    <w:rsid w:val="004136C3"/>
    <w:rsid w:val="00414121"/>
    <w:rsid w:val="004267CD"/>
    <w:rsid w:val="00442AED"/>
    <w:rsid w:val="00450021"/>
    <w:rsid w:val="00453783"/>
    <w:rsid w:val="00454933"/>
    <w:rsid w:val="004611A3"/>
    <w:rsid w:val="0046318A"/>
    <w:rsid w:val="004635CA"/>
    <w:rsid w:val="004648B1"/>
    <w:rsid w:val="0046582D"/>
    <w:rsid w:val="00471022"/>
    <w:rsid w:val="00472D78"/>
    <w:rsid w:val="0047654F"/>
    <w:rsid w:val="004769A5"/>
    <w:rsid w:val="00481B4B"/>
    <w:rsid w:val="00483AD3"/>
    <w:rsid w:val="004861B2"/>
    <w:rsid w:val="00486C2C"/>
    <w:rsid w:val="00492D5D"/>
    <w:rsid w:val="004A0265"/>
    <w:rsid w:val="004A39B9"/>
    <w:rsid w:val="004A6234"/>
    <w:rsid w:val="004B0453"/>
    <w:rsid w:val="004B1F65"/>
    <w:rsid w:val="004B3519"/>
    <w:rsid w:val="004B46F6"/>
    <w:rsid w:val="004B71A3"/>
    <w:rsid w:val="004B7F13"/>
    <w:rsid w:val="004D4FB5"/>
    <w:rsid w:val="004E1486"/>
    <w:rsid w:val="004F103B"/>
    <w:rsid w:val="00500D4D"/>
    <w:rsid w:val="005043E7"/>
    <w:rsid w:val="005109F6"/>
    <w:rsid w:val="00510E7E"/>
    <w:rsid w:val="00513463"/>
    <w:rsid w:val="00516EEC"/>
    <w:rsid w:val="00517963"/>
    <w:rsid w:val="00521ED9"/>
    <w:rsid w:val="00524758"/>
    <w:rsid w:val="00524AD6"/>
    <w:rsid w:val="005252BE"/>
    <w:rsid w:val="0054179E"/>
    <w:rsid w:val="00547DD9"/>
    <w:rsid w:val="00553672"/>
    <w:rsid w:val="0055490C"/>
    <w:rsid w:val="005577FD"/>
    <w:rsid w:val="005645C7"/>
    <w:rsid w:val="00571837"/>
    <w:rsid w:val="00587ABB"/>
    <w:rsid w:val="00597881"/>
    <w:rsid w:val="005A0AF9"/>
    <w:rsid w:val="005A41F0"/>
    <w:rsid w:val="005A5998"/>
    <w:rsid w:val="005A612D"/>
    <w:rsid w:val="005B10F9"/>
    <w:rsid w:val="005B1D30"/>
    <w:rsid w:val="005C40B1"/>
    <w:rsid w:val="005D334A"/>
    <w:rsid w:val="005D654B"/>
    <w:rsid w:val="005D65C4"/>
    <w:rsid w:val="005E2E5A"/>
    <w:rsid w:val="005F0EEC"/>
    <w:rsid w:val="005F46EF"/>
    <w:rsid w:val="005F50F0"/>
    <w:rsid w:val="0060186C"/>
    <w:rsid w:val="0060217D"/>
    <w:rsid w:val="00605082"/>
    <w:rsid w:val="00607DE9"/>
    <w:rsid w:val="00613DC0"/>
    <w:rsid w:val="00615203"/>
    <w:rsid w:val="00620839"/>
    <w:rsid w:val="00622526"/>
    <w:rsid w:val="00623B1F"/>
    <w:rsid w:val="00624AFF"/>
    <w:rsid w:val="006267DB"/>
    <w:rsid w:val="00632800"/>
    <w:rsid w:val="0063352F"/>
    <w:rsid w:val="00633C05"/>
    <w:rsid w:val="00637662"/>
    <w:rsid w:val="00640716"/>
    <w:rsid w:val="00641010"/>
    <w:rsid w:val="00641AE6"/>
    <w:rsid w:val="00641CD7"/>
    <w:rsid w:val="006425A7"/>
    <w:rsid w:val="00643CE8"/>
    <w:rsid w:val="0065716A"/>
    <w:rsid w:val="0066082E"/>
    <w:rsid w:val="00660B70"/>
    <w:rsid w:val="00663A4B"/>
    <w:rsid w:val="00665BE7"/>
    <w:rsid w:val="0066630E"/>
    <w:rsid w:val="00670299"/>
    <w:rsid w:val="006733FB"/>
    <w:rsid w:val="00675ACA"/>
    <w:rsid w:val="0068191E"/>
    <w:rsid w:val="00681C7B"/>
    <w:rsid w:val="0069112E"/>
    <w:rsid w:val="00692386"/>
    <w:rsid w:val="006A618E"/>
    <w:rsid w:val="006B32A4"/>
    <w:rsid w:val="006B522C"/>
    <w:rsid w:val="006C3817"/>
    <w:rsid w:val="006C3EE9"/>
    <w:rsid w:val="006C50A0"/>
    <w:rsid w:val="006C51CF"/>
    <w:rsid w:val="006D067F"/>
    <w:rsid w:val="006D6E96"/>
    <w:rsid w:val="006D7052"/>
    <w:rsid w:val="006E24AA"/>
    <w:rsid w:val="006E4C0C"/>
    <w:rsid w:val="006E4F2C"/>
    <w:rsid w:val="006E6EA6"/>
    <w:rsid w:val="006E75C9"/>
    <w:rsid w:val="006F05D8"/>
    <w:rsid w:val="006F3615"/>
    <w:rsid w:val="006F647B"/>
    <w:rsid w:val="00700CAE"/>
    <w:rsid w:val="00706E30"/>
    <w:rsid w:val="007074F8"/>
    <w:rsid w:val="00707B26"/>
    <w:rsid w:val="007137E1"/>
    <w:rsid w:val="00716272"/>
    <w:rsid w:val="00717F80"/>
    <w:rsid w:val="00737DEB"/>
    <w:rsid w:val="00746D57"/>
    <w:rsid w:val="007555B4"/>
    <w:rsid w:val="00762058"/>
    <w:rsid w:val="00765D69"/>
    <w:rsid w:val="00766021"/>
    <w:rsid w:val="007673A9"/>
    <w:rsid w:val="00771779"/>
    <w:rsid w:val="00771E7A"/>
    <w:rsid w:val="00782B89"/>
    <w:rsid w:val="007836D3"/>
    <w:rsid w:val="00787A56"/>
    <w:rsid w:val="007913D8"/>
    <w:rsid w:val="0079215B"/>
    <w:rsid w:val="00792760"/>
    <w:rsid w:val="007949FF"/>
    <w:rsid w:val="007A428D"/>
    <w:rsid w:val="007A5251"/>
    <w:rsid w:val="007B6759"/>
    <w:rsid w:val="007C2CE8"/>
    <w:rsid w:val="007C35BB"/>
    <w:rsid w:val="007C6908"/>
    <w:rsid w:val="007C6BA2"/>
    <w:rsid w:val="007D1249"/>
    <w:rsid w:val="007D5E43"/>
    <w:rsid w:val="007D67C1"/>
    <w:rsid w:val="007E5EC7"/>
    <w:rsid w:val="007E7869"/>
    <w:rsid w:val="007F0DA4"/>
    <w:rsid w:val="007F0ED1"/>
    <w:rsid w:val="007F1FAD"/>
    <w:rsid w:val="007F39F6"/>
    <w:rsid w:val="007F6C56"/>
    <w:rsid w:val="007F7595"/>
    <w:rsid w:val="0080174D"/>
    <w:rsid w:val="00806C7C"/>
    <w:rsid w:val="00806EEB"/>
    <w:rsid w:val="00811044"/>
    <w:rsid w:val="0081244F"/>
    <w:rsid w:val="00814124"/>
    <w:rsid w:val="00815224"/>
    <w:rsid w:val="00816F6E"/>
    <w:rsid w:val="0081798B"/>
    <w:rsid w:val="00837034"/>
    <w:rsid w:val="00837A6A"/>
    <w:rsid w:val="00845886"/>
    <w:rsid w:val="00850796"/>
    <w:rsid w:val="008549D5"/>
    <w:rsid w:val="00857C2C"/>
    <w:rsid w:val="00864EAF"/>
    <w:rsid w:val="008650F1"/>
    <w:rsid w:val="008678F7"/>
    <w:rsid w:val="00871104"/>
    <w:rsid w:val="00872166"/>
    <w:rsid w:val="0088178D"/>
    <w:rsid w:val="0088776E"/>
    <w:rsid w:val="00890F2E"/>
    <w:rsid w:val="008A2B37"/>
    <w:rsid w:val="008A3A31"/>
    <w:rsid w:val="008A7789"/>
    <w:rsid w:val="008B21FC"/>
    <w:rsid w:val="008B2B05"/>
    <w:rsid w:val="008B2D0A"/>
    <w:rsid w:val="008B492E"/>
    <w:rsid w:val="008C664F"/>
    <w:rsid w:val="008C76C9"/>
    <w:rsid w:val="008D4A0F"/>
    <w:rsid w:val="008D549A"/>
    <w:rsid w:val="008D7F92"/>
    <w:rsid w:val="008E0310"/>
    <w:rsid w:val="008E0445"/>
    <w:rsid w:val="008E0FDB"/>
    <w:rsid w:val="008E246E"/>
    <w:rsid w:val="008E7B6E"/>
    <w:rsid w:val="008F20F2"/>
    <w:rsid w:val="008F23AD"/>
    <w:rsid w:val="008F295B"/>
    <w:rsid w:val="00905F3A"/>
    <w:rsid w:val="00906EA5"/>
    <w:rsid w:val="0090787A"/>
    <w:rsid w:val="0091042B"/>
    <w:rsid w:val="00911366"/>
    <w:rsid w:val="00913DE8"/>
    <w:rsid w:val="00921653"/>
    <w:rsid w:val="00933421"/>
    <w:rsid w:val="00934462"/>
    <w:rsid w:val="009433BE"/>
    <w:rsid w:val="00943E22"/>
    <w:rsid w:val="00944810"/>
    <w:rsid w:val="0096635E"/>
    <w:rsid w:val="00975856"/>
    <w:rsid w:val="00975C4E"/>
    <w:rsid w:val="00977223"/>
    <w:rsid w:val="009805DE"/>
    <w:rsid w:val="00983E36"/>
    <w:rsid w:val="00985F53"/>
    <w:rsid w:val="0099357A"/>
    <w:rsid w:val="00997C75"/>
    <w:rsid w:val="00997CA2"/>
    <w:rsid w:val="009A41D4"/>
    <w:rsid w:val="009B149A"/>
    <w:rsid w:val="009B1C48"/>
    <w:rsid w:val="009B43E9"/>
    <w:rsid w:val="009B4825"/>
    <w:rsid w:val="009B55B0"/>
    <w:rsid w:val="009B5943"/>
    <w:rsid w:val="009C1AF5"/>
    <w:rsid w:val="009C23C2"/>
    <w:rsid w:val="009C39A2"/>
    <w:rsid w:val="009C5107"/>
    <w:rsid w:val="009E0F71"/>
    <w:rsid w:val="009E2546"/>
    <w:rsid w:val="009E4279"/>
    <w:rsid w:val="009E4CE2"/>
    <w:rsid w:val="009E4E02"/>
    <w:rsid w:val="009E7CEB"/>
    <w:rsid w:val="009E7E47"/>
    <w:rsid w:val="009F26F9"/>
    <w:rsid w:val="009F5EA0"/>
    <w:rsid w:val="00A1079C"/>
    <w:rsid w:val="00A12A3D"/>
    <w:rsid w:val="00A2466D"/>
    <w:rsid w:val="00A26AB5"/>
    <w:rsid w:val="00A31CBC"/>
    <w:rsid w:val="00A3332F"/>
    <w:rsid w:val="00A347F1"/>
    <w:rsid w:val="00A3765A"/>
    <w:rsid w:val="00A46211"/>
    <w:rsid w:val="00A526A5"/>
    <w:rsid w:val="00A55B23"/>
    <w:rsid w:val="00A621B2"/>
    <w:rsid w:val="00A80F24"/>
    <w:rsid w:val="00A8254E"/>
    <w:rsid w:val="00A90AED"/>
    <w:rsid w:val="00A934DB"/>
    <w:rsid w:val="00A94505"/>
    <w:rsid w:val="00A96743"/>
    <w:rsid w:val="00A97A2D"/>
    <w:rsid w:val="00AA14B6"/>
    <w:rsid w:val="00AA1927"/>
    <w:rsid w:val="00AA7836"/>
    <w:rsid w:val="00AB53F8"/>
    <w:rsid w:val="00AC34E0"/>
    <w:rsid w:val="00AC3571"/>
    <w:rsid w:val="00AC4A3E"/>
    <w:rsid w:val="00AC7446"/>
    <w:rsid w:val="00AD0217"/>
    <w:rsid w:val="00AD2929"/>
    <w:rsid w:val="00AD54D1"/>
    <w:rsid w:val="00AF3887"/>
    <w:rsid w:val="00B01F16"/>
    <w:rsid w:val="00B03EFA"/>
    <w:rsid w:val="00B04F64"/>
    <w:rsid w:val="00B10BAB"/>
    <w:rsid w:val="00B2117C"/>
    <w:rsid w:val="00B23E8F"/>
    <w:rsid w:val="00B2742A"/>
    <w:rsid w:val="00B310D1"/>
    <w:rsid w:val="00B31CF7"/>
    <w:rsid w:val="00B33A7E"/>
    <w:rsid w:val="00B35455"/>
    <w:rsid w:val="00B40788"/>
    <w:rsid w:val="00B418C7"/>
    <w:rsid w:val="00B42119"/>
    <w:rsid w:val="00B424AE"/>
    <w:rsid w:val="00B467EB"/>
    <w:rsid w:val="00B475DC"/>
    <w:rsid w:val="00B516E6"/>
    <w:rsid w:val="00B64DC4"/>
    <w:rsid w:val="00B722F7"/>
    <w:rsid w:val="00B73828"/>
    <w:rsid w:val="00B75EFE"/>
    <w:rsid w:val="00B9585C"/>
    <w:rsid w:val="00B963B0"/>
    <w:rsid w:val="00B96C51"/>
    <w:rsid w:val="00BA4684"/>
    <w:rsid w:val="00BA6DE9"/>
    <w:rsid w:val="00BB1081"/>
    <w:rsid w:val="00BB5534"/>
    <w:rsid w:val="00BC0793"/>
    <w:rsid w:val="00BC3D7B"/>
    <w:rsid w:val="00BC51EF"/>
    <w:rsid w:val="00BD06EE"/>
    <w:rsid w:val="00BD45C0"/>
    <w:rsid w:val="00BD78AB"/>
    <w:rsid w:val="00BE1F6F"/>
    <w:rsid w:val="00BE3F32"/>
    <w:rsid w:val="00BF0D7A"/>
    <w:rsid w:val="00BF37A7"/>
    <w:rsid w:val="00BF4607"/>
    <w:rsid w:val="00BF7808"/>
    <w:rsid w:val="00BF7FB0"/>
    <w:rsid w:val="00C0392B"/>
    <w:rsid w:val="00C03C50"/>
    <w:rsid w:val="00C04811"/>
    <w:rsid w:val="00C0671A"/>
    <w:rsid w:val="00C14A74"/>
    <w:rsid w:val="00C157DE"/>
    <w:rsid w:val="00C15EE8"/>
    <w:rsid w:val="00C1748C"/>
    <w:rsid w:val="00C20EED"/>
    <w:rsid w:val="00C20F60"/>
    <w:rsid w:val="00C21FFD"/>
    <w:rsid w:val="00C23B78"/>
    <w:rsid w:val="00C25D31"/>
    <w:rsid w:val="00C27EC0"/>
    <w:rsid w:val="00C30C7F"/>
    <w:rsid w:val="00C34545"/>
    <w:rsid w:val="00C40FD9"/>
    <w:rsid w:val="00C46282"/>
    <w:rsid w:val="00C46BA2"/>
    <w:rsid w:val="00C47F6D"/>
    <w:rsid w:val="00C514B7"/>
    <w:rsid w:val="00C56AE2"/>
    <w:rsid w:val="00C57E7D"/>
    <w:rsid w:val="00C61A3D"/>
    <w:rsid w:val="00C61B55"/>
    <w:rsid w:val="00C64FAB"/>
    <w:rsid w:val="00C65BEC"/>
    <w:rsid w:val="00C66CF3"/>
    <w:rsid w:val="00C67250"/>
    <w:rsid w:val="00C6776C"/>
    <w:rsid w:val="00C70DD3"/>
    <w:rsid w:val="00C81320"/>
    <w:rsid w:val="00C87596"/>
    <w:rsid w:val="00C9165A"/>
    <w:rsid w:val="00C91D85"/>
    <w:rsid w:val="00C92599"/>
    <w:rsid w:val="00C929D9"/>
    <w:rsid w:val="00C94E8F"/>
    <w:rsid w:val="00C97571"/>
    <w:rsid w:val="00CA0064"/>
    <w:rsid w:val="00CA1AC0"/>
    <w:rsid w:val="00CB1059"/>
    <w:rsid w:val="00CB3CF0"/>
    <w:rsid w:val="00CB5358"/>
    <w:rsid w:val="00CC0373"/>
    <w:rsid w:val="00CC2A8A"/>
    <w:rsid w:val="00CC700F"/>
    <w:rsid w:val="00CD071E"/>
    <w:rsid w:val="00CD6A1B"/>
    <w:rsid w:val="00CD7B2C"/>
    <w:rsid w:val="00CE4F68"/>
    <w:rsid w:val="00CE5A47"/>
    <w:rsid w:val="00CF2B71"/>
    <w:rsid w:val="00CF6119"/>
    <w:rsid w:val="00D03F7E"/>
    <w:rsid w:val="00D04E18"/>
    <w:rsid w:val="00D061A0"/>
    <w:rsid w:val="00D07385"/>
    <w:rsid w:val="00D106EA"/>
    <w:rsid w:val="00D139B4"/>
    <w:rsid w:val="00D16476"/>
    <w:rsid w:val="00D16A2C"/>
    <w:rsid w:val="00D24B04"/>
    <w:rsid w:val="00D24EFB"/>
    <w:rsid w:val="00D378D4"/>
    <w:rsid w:val="00D41AAD"/>
    <w:rsid w:val="00D43770"/>
    <w:rsid w:val="00D43A9D"/>
    <w:rsid w:val="00D43CE9"/>
    <w:rsid w:val="00D479BB"/>
    <w:rsid w:val="00D56D2B"/>
    <w:rsid w:val="00D6015B"/>
    <w:rsid w:val="00D637F7"/>
    <w:rsid w:val="00D64E29"/>
    <w:rsid w:val="00D66AFE"/>
    <w:rsid w:val="00D70FF2"/>
    <w:rsid w:val="00D76200"/>
    <w:rsid w:val="00D827CD"/>
    <w:rsid w:val="00D82D47"/>
    <w:rsid w:val="00D83482"/>
    <w:rsid w:val="00D84969"/>
    <w:rsid w:val="00D91181"/>
    <w:rsid w:val="00DA1A96"/>
    <w:rsid w:val="00DA27CB"/>
    <w:rsid w:val="00DA4298"/>
    <w:rsid w:val="00DB4173"/>
    <w:rsid w:val="00DB635D"/>
    <w:rsid w:val="00DC21BF"/>
    <w:rsid w:val="00DC49BE"/>
    <w:rsid w:val="00DC5EC8"/>
    <w:rsid w:val="00DD14A7"/>
    <w:rsid w:val="00DD1ADF"/>
    <w:rsid w:val="00DD598E"/>
    <w:rsid w:val="00DE2472"/>
    <w:rsid w:val="00DE2736"/>
    <w:rsid w:val="00DE5EB2"/>
    <w:rsid w:val="00DE6B9F"/>
    <w:rsid w:val="00DF0083"/>
    <w:rsid w:val="00DF0BC5"/>
    <w:rsid w:val="00DF13B5"/>
    <w:rsid w:val="00E07736"/>
    <w:rsid w:val="00E12450"/>
    <w:rsid w:val="00E16C37"/>
    <w:rsid w:val="00E27303"/>
    <w:rsid w:val="00E3050A"/>
    <w:rsid w:val="00E3446B"/>
    <w:rsid w:val="00E4055B"/>
    <w:rsid w:val="00E41218"/>
    <w:rsid w:val="00E41F22"/>
    <w:rsid w:val="00E429A3"/>
    <w:rsid w:val="00E449D7"/>
    <w:rsid w:val="00E45256"/>
    <w:rsid w:val="00E530F6"/>
    <w:rsid w:val="00E63BA5"/>
    <w:rsid w:val="00E66F2A"/>
    <w:rsid w:val="00E66FE3"/>
    <w:rsid w:val="00E70CBC"/>
    <w:rsid w:val="00E76C76"/>
    <w:rsid w:val="00E81F06"/>
    <w:rsid w:val="00E83A47"/>
    <w:rsid w:val="00E9268A"/>
    <w:rsid w:val="00EA3C5E"/>
    <w:rsid w:val="00EA6B17"/>
    <w:rsid w:val="00EA7E9E"/>
    <w:rsid w:val="00EB1FAA"/>
    <w:rsid w:val="00EB471B"/>
    <w:rsid w:val="00EB4DAA"/>
    <w:rsid w:val="00EB4F6C"/>
    <w:rsid w:val="00EB59F7"/>
    <w:rsid w:val="00EB5BD0"/>
    <w:rsid w:val="00EC0D75"/>
    <w:rsid w:val="00EC634B"/>
    <w:rsid w:val="00EE00E1"/>
    <w:rsid w:val="00EE09D3"/>
    <w:rsid w:val="00EE1F6F"/>
    <w:rsid w:val="00EE5FA3"/>
    <w:rsid w:val="00EE61E9"/>
    <w:rsid w:val="00EF35A7"/>
    <w:rsid w:val="00F00741"/>
    <w:rsid w:val="00F020A6"/>
    <w:rsid w:val="00F078A5"/>
    <w:rsid w:val="00F114F9"/>
    <w:rsid w:val="00F20B03"/>
    <w:rsid w:val="00F230CC"/>
    <w:rsid w:val="00F25C92"/>
    <w:rsid w:val="00F26D96"/>
    <w:rsid w:val="00F305B8"/>
    <w:rsid w:val="00F3137F"/>
    <w:rsid w:val="00F3192A"/>
    <w:rsid w:val="00F3256C"/>
    <w:rsid w:val="00F34BAF"/>
    <w:rsid w:val="00F35B97"/>
    <w:rsid w:val="00F37848"/>
    <w:rsid w:val="00F516C2"/>
    <w:rsid w:val="00F54C42"/>
    <w:rsid w:val="00F61908"/>
    <w:rsid w:val="00F6305E"/>
    <w:rsid w:val="00F653A5"/>
    <w:rsid w:val="00F739B5"/>
    <w:rsid w:val="00F8107B"/>
    <w:rsid w:val="00F945FF"/>
    <w:rsid w:val="00F94833"/>
    <w:rsid w:val="00FB2F99"/>
    <w:rsid w:val="00FC257A"/>
    <w:rsid w:val="00FD3DC4"/>
    <w:rsid w:val="00FD5D36"/>
    <w:rsid w:val="00FE2717"/>
    <w:rsid w:val="00FE35A4"/>
    <w:rsid w:val="00FF0251"/>
    <w:rsid w:val="00FF0D70"/>
    <w:rsid w:val="00FF1101"/>
    <w:rsid w:val="00FF1363"/>
    <w:rsid w:val="00FF197E"/>
    <w:rsid w:val="00FF34EA"/>
    <w:rsid w:val="00FF57F0"/>
    <w:rsid w:val="00FF5E1E"/>
    <w:rsid w:val="014DEF3A"/>
    <w:rsid w:val="015A777A"/>
    <w:rsid w:val="01A49435"/>
    <w:rsid w:val="0227C8B0"/>
    <w:rsid w:val="023508B1"/>
    <w:rsid w:val="02791E39"/>
    <w:rsid w:val="02C45C16"/>
    <w:rsid w:val="032A31AE"/>
    <w:rsid w:val="046A2CC7"/>
    <w:rsid w:val="04A83F01"/>
    <w:rsid w:val="04ED6BA2"/>
    <w:rsid w:val="05471398"/>
    <w:rsid w:val="054ADDA5"/>
    <w:rsid w:val="05603BF5"/>
    <w:rsid w:val="05C2BBB2"/>
    <w:rsid w:val="068FC7C8"/>
    <w:rsid w:val="06A0A757"/>
    <w:rsid w:val="06AE7ED0"/>
    <w:rsid w:val="06B61013"/>
    <w:rsid w:val="06CA5400"/>
    <w:rsid w:val="06F2F972"/>
    <w:rsid w:val="06FB2B56"/>
    <w:rsid w:val="071F4858"/>
    <w:rsid w:val="07311FFF"/>
    <w:rsid w:val="073F994A"/>
    <w:rsid w:val="075E8C13"/>
    <w:rsid w:val="07D6A6EC"/>
    <w:rsid w:val="08147B54"/>
    <w:rsid w:val="088F8B40"/>
    <w:rsid w:val="08B92F08"/>
    <w:rsid w:val="09574F43"/>
    <w:rsid w:val="095A73FE"/>
    <w:rsid w:val="0962B34B"/>
    <w:rsid w:val="096D5C72"/>
    <w:rsid w:val="0A1C1018"/>
    <w:rsid w:val="0A509F94"/>
    <w:rsid w:val="0B0E47AE"/>
    <w:rsid w:val="0B3C659B"/>
    <w:rsid w:val="0B750659"/>
    <w:rsid w:val="0BB6551C"/>
    <w:rsid w:val="0BC5534B"/>
    <w:rsid w:val="0BFFCA1D"/>
    <w:rsid w:val="0C0B4378"/>
    <w:rsid w:val="0C40623C"/>
    <w:rsid w:val="0C60791F"/>
    <w:rsid w:val="0D3DE27C"/>
    <w:rsid w:val="0D4D4DAD"/>
    <w:rsid w:val="0D5395B6"/>
    <w:rsid w:val="0D8CA02B"/>
    <w:rsid w:val="0D97E76B"/>
    <w:rsid w:val="0E159ED2"/>
    <w:rsid w:val="0E6B54D9"/>
    <w:rsid w:val="0ED47DF3"/>
    <w:rsid w:val="0F3225B2"/>
    <w:rsid w:val="0F5DE779"/>
    <w:rsid w:val="0FADF47F"/>
    <w:rsid w:val="10517474"/>
    <w:rsid w:val="10859692"/>
    <w:rsid w:val="108A5458"/>
    <w:rsid w:val="108F0356"/>
    <w:rsid w:val="10B20D61"/>
    <w:rsid w:val="113A2690"/>
    <w:rsid w:val="114FB044"/>
    <w:rsid w:val="11694F21"/>
    <w:rsid w:val="1185B326"/>
    <w:rsid w:val="11B793A6"/>
    <w:rsid w:val="11B98D1D"/>
    <w:rsid w:val="11BB28A9"/>
    <w:rsid w:val="11C5513A"/>
    <w:rsid w:val="11F3D673"/>
    <w:rsid w:val="1263F990"/>
    <w:rsid w:val="1339D78A"/>
    <w:rsid w:val="1395617C"/>
    <w:rsid w:val="13F3F429"/>
    <w:rsid w:val="144BB14C"/>
    <w:rsid w:val="1479BD69"/>
    <w:rsid w:val="14AC19C6"/>
    <w:rsid w:val="14D69B49"/>
    <w:rsid w:val="1562BFC7"/>
    <w:rsid w:val="1597B210"/>
    <w:rsid w:val="15DE8851"/>
    <w:rsid w:val="16417CB1"/>
    <w:rsid w:val="1668F478"/>
    <w:rsid w:val="168CAD90"/>
    <w:rsid w:val="16A7134A"/>
    <w:rsid w:val="16CDD785"/>
    <w:rsid w:val="16FD11D0"/>
    <w:rsid w:val="17197CF9"/>
    <w:rsid w:val="17E284BF"/>
    <w:rsid w:val="182275D7"/>
    <w:rsid w:val="1848B5BE"/>
    <w:rsid w:val="189CC5AA"/>
    <w:rsid w:val="19B884BC"/>
    <w:rsid w:val="19F29069"/>
    <w:rsid w:val="1A09FBBD"/>
    <w:rsid w:val="1A6C6E84"/>
    <w:rsid w:val="1A700457"/>
    <w:rsid w:val="1B298589"/>
    <w:rsid w:val="1B2A187A"/>
    <w:rsid w:val="1C1DDB6D"/>
    <w:rsid w:val="1C5AFC38"/>
    <w:rsid w:val="1CEA641D"/>
    <w:rsid w:val="1D2385DF"/>
    <w:rsid w:val="1DBBE204"/>
    <w:rsid w:val="1DDA79A8"/>
    <w:rsid w:val="1DE1F332"/>
    <w:rsid w:val="1E0B254B"/>
    <w:rsid w:val="1E142621"/>
    <w:rsid w:val="1EB0FA96"/>
    <w:rsid w:val="1F161C21"/>
    <w:rsid w:val="2000068F"/>
    <w:rsid w:val="200B5CFF"/>
    <w:rsid w:val="201EDC71"/>
    <w:rsid w:val="20ADC2A7"/>
    <w:rsid w:val="210C1CFE"/>
    <w:rsid w:val="211C2C71"/>
    <w:rsid w:val="216C42CB"/>
    <w:rsid w:val="21A8511E"/>
    <w:rsid w:val="21C06A8F"/>
    <w:rsid w:val="221E81F7"/>
    <w:rsid w:val="224BBE17"/>
    <w:rsid w:val="2308064C"/>
    <w:rsid w:val="23165500"/>
    <w:rsid w:val="231FE53C"/>
    <w:rsid w:val="23273DFE"/>
    <w:rsid w:val="236B435C"/>
    <w:rsid w:val="239C4880"/>
    <w:rsid w:val="23E542EC"/>
    <w:rsid w:val="2405AF03"/>
    <w:rsid w:val="241350CA"/>
    <w:rsid w:val="2437833B"/>
    <w:rsid w:val="243938D2"/>
    <w:rsid w:val="24BA12E7"/>
    <w:rsid w:val="24CB4DBE"/>
    <w:rsid w:val="251D5302"/>
    <w:rsid w:val="25203C1A"/>
    <w:rsid w:val="25588ABE"/>
    <w:rsid w:val="25CC83AD"/>
    <w:rsid w:val="25EADFF9"/>
    <w:rsid w:val="25F6F0CC"/>
    <w:rsid w:val="264DF5C2"/>
    <w:rsid w:val="266F4813"/>
    <w:rsid w:val="268581F5"/>
    <w:rsid w:val="27886CD7"/>
    <w:rsid w:val="2798D11E"/>
    <w:rsid w:val="28CC4E3F"/>
    <w:rsid w:val="2904BBE7"/>
    <w:rsid w:val="290F1D14"/>
    <w:rsid w:val="291A1788"/>
    <w:rsid w:val="2927D242"/>
    <w:rsid w:val="293920D0"/>
    <w:rsid w:val="293F8054"/>
    <w:rsid w:val="2997194C"/>
    <w:rsid w:val="29D2F27E"/>
    <w:rsid w:val="2A361F91"/>
    <w:rsid w:val="2A8146FD"/>
    <w:rsid w:val="2AC4D821"/>
    <w:rsid w:val="2AE55CDC"/>
    <w:rsid w:val="2AE7499F"/>
    <w:rsid w:val="2B2713E7"/>
    <w:rsid w:val="2B3A2166"/>
    <w:rsid w:val="2B3A8F42"/>
    <w:rsid w:val="2BBE52DB"/>
    <w:rsid w:val="2BF862D4"/>
    <w:rsid w:val="2C2E58EA"/>
    <w:rsid w:val="2CED5AB8"/>
    <w:rsid w:val="2CF1465D"/>
    <w:rsid w:val="2D6353C0"/>
    <w:rsid w:val="2E45CAB0"/>
    <w:rsid w:val="2EA8D83F"/>
    <w:rsid w:val="2EA9AB78"/>
    <w:rsid w:val="2EACFCC5"/>
    <w:rsid w:val="2EBA6AB3"/>
    <w:rsid w:val="2EBBF56F"/>
    <w:rsid w:val="2EEC7758"/>
    <w:rsid w:val="2F0A8D42"/>
    <w:rsid w:val="2FA4C37E"/>
    <w:rsid w:val="303B316E"/>
    <w:rsid w:val="30AD4566"/>
    <w:rsid w:val="3109186B"/>
    <w:rsid w:val="3173E165"/>
    <w:rsid w:val="325061C2"/>
    <w:rsid w:val="32F5F1F1"/>
    <w:rsid w:val="33001376"/>
    <w:rsid w:val="331A9FEF"/>
    <w:rsid w:val="343F111C"/>
    <w:rsid w:val="34411DD4"/>
    <w:rsid w:val="34CE4697"/>
    <w:rsid w:val="34D036B1"/>
    <w:rsid w:val="35441B26"/>
    <w:rsid w:val="35894DD6"/>
    <w:rsid w:val="35964FC2"/>
    <w:rsid w:val="35A56B3D"/>
    <w:rsid w:val="35CD327B"/>
    <w:rsid w:val="35D431B3"/>
    <w:rsid w:val="36380FEF"/>
    <w:rsid w:val="369DBC17"/>
    <w:rsid w:val="36E255F6"/>
    <w:rsid w:val="3746A1A8"/>
    <w:rsid w:val="3753DA85"/>
    <w:rsid w:val="375D8981"/>
    <w:rsid w:val="37898AE4"/>
    <w:rsid w:val="379AFCAA"/>
    <w:rsid w:val="3802D907"/>
    <w:rsid w:val="38232768"/>
    <w:rsid w:val="38A2E640"/>
    <w:rsid w:val="39678E7D"/>
    <w:rsid w:val="39C4FA25"/>
    <w:rsid w:val="39E8CE9F"/>
    <w:rsid w:val="39E9EDF0"/>
    <w:rsid w:val="3A06FA43"/>
    <w:rsid w:val="3A54C883"/>
    <w:rsid w:val="3A5D9760"/>
    <w:rsid w:val="3A6CC680"/>
    <w:rsid w:val="3A9067C7"/>
    <w:rsid w:val="3B22B00C"/>
    <w:rsid w:val="3B2849C7"/>
    <w:rsid w:val="3BA3BDA4"/>
    <w:rsid w:val="3BEE3B04"/>
    <w:rsid w:val="3BEFAF97"/>
    <w:rsid w:val="3C08D7F4"/>
    <w:rsid w:val="3C1E9C70"/>
    <w:rsid w:val="3C2A7B1F"/>
    <w:rsid w:val="3C3B651C"/>
    <w:rsid w:val="3CDDA001"/>
    <w:rsid w:val="3CE3728A"/>
    <w:rsid w:val="3CFC9AE7"/>
    <w:rsid w:val="3D0F0C80"/>
    <w:rsid w:val="3D19DD5C"/>
    <w:rsid w:val="3D80BD19"/>
    <w:rsid w:val="3DA8428E"/>
    <w:rsid w:val="3E327E75"/>
    <w:rsid w:val="3E474FB9"/>
    <w:rsid w:val="3E69C662"/>
    <w:rsid w:val="3EA9A61F"/>
    <w:rsid w:val="3EEE2584"/>
    <w:rsid w:val="3F12D9DA"/>
    <w:rsid w:val="3F33CEF2"/>
    <w:rsid w:val="40092D30"/>
    <w:rsid w:val="40478EFB"/>
    <w:rsid w:val="4077624E"/>
    <w:rsid w:val="408D9553"/>
    <w:rsid w:val="40BD8732"/>
    <w:rsid w:val="40D7DF2C"/>
    <w:rsid w:val="4106CC88"/>
    <w:rsid w:val="4141B394"/>
    <w:rsid w:val="4188D63F"/>
    <w:rsid w:val="41B466BB"/>
    <w:rsid w:val="42073589"/>
    <w:rsid w:val="42184A64"/>
    <w:rsid w:val="4224301D"/>
    <w:rsid w:val="4289544F"/>
    <w:rsid w:val="42A4096A"/>
    <w:rsid w:val="42BCDBBC"/>
    <w:rsid w:val="4339D427"/>
    <w:rsid w:val="43420866"/>
    <w:rsid w:val="4350371C"/>
    <w:rsid w:val="436BDC6B"/>
    <w:rsid w:val="43A87F12"/>
    <w:rsid w:val="43F29788"/>
    <w:rsid w:val="44345E14"/>
    <w:rsid w:val="4452E7F0"/>
    <w:rsid w:val="44795456"/>
    <w:rsid w:val="447E1C1E"/>
    <w:rsid w:val="448311E1"/>
    <w:rsid w:val="45248A9A"/>
    <w:rsid w:val="4551881C"/>
    <w:rsid w:val="45D22FE8"/>
    <w:rsid w:val="46225249"/>
    <w:rsid w:val="465CE8C5"/>
    <w:rsid w:val="4716B9E0"/>
    <w:rsid w:val="47722263"/>
    <w:rsid w:val="47A5A0C8"/>
    <w:rsid w:val="47D8A8C6"/>
    <w:rsid w:val="480364D2"/>
    <w:rsid w:val="480560F9"/>
    <w:rsid w:val="483F4D8E"/>
    <w:rsid w:val="48460473"/>
    <w:rsid w:val="484E47E1"/>
    <w:rsid w:val="48A7852A"/>
    <w:rsid w:val="48AE0704"/>
    <w:rsid w:val="48CD5223"/>
    <w:rsid w:val="48F12E2C"/>
    <w:rsid w:val="491A0728"/>
    <w:rsid w:val="499755F0"/>
    <w:rsid w:val="49FD5892"/>
    <w:rsid w:val="4A11BBD0"/>
    <w:rsid w:val="4A2442C3"/>
    <w:rsid w:val="4A6EB97A"/>
    <w:rsid w:val="4A807A29"/>
    <w:rsid w:val="4A854D37"/>
    <w:rsid w:val="4ADF3CF6"/>
    <w:rsid w:val="4B2C2D79"/>
    <w:rsid w:val="4B3C73A2"/>
    <w:rsid w:val="4B6F00CA"/>
    <w:rsid w:val="4B85E8A3"/>
    <w:rsid w:val="4B9F1100"/>
    <w:rsid w:val="4BA651D6"/>
    <w:rsid w:val="4BECFCAF"/>
    <w:rsid w:val="4C75AECA"/>
    <w:rsid w:val="4C82D047"/>
    <w:rsid w:val="4CDCA23E"/>
    <w:rsid w:val="4D4243AF"/>
    <w:rsid w:val="4D4959B1"/>
    <w:rsid w:val="4DAEA87A"/>
    <w:rsid w:val="4DC379BE"/>
    <w:rsid w:val="4DCA18C1"/>
    <w:rsid w:val="4DDDD10B"/>
    <w:rsid w:val="4E656FF6"/>
    <w:rsid w:val="4E7187E9"/>
    <w:rsid w:val="4E741464"/>
    <w:rsid w:val="4F240F58"/>
    <w:rsid w:val="4F623CC3"/>
    <w:rsid w:val="4F67D757"/>
    <w:rsid w:val="4F70014B"/>
    <w:rsid w:val="4F7F3017"/>
    <w:rsid w:val="4FAFC454"/>
    <w:rsid w:val="4FB52770"/>
    <w:rsid w:val="4FE27CB4"/>
    <w:rsid w:val="5063C43E"/>
    <w:rsid w:val="512489CF"/>
    <w:rsid w:val="51E29032"/>
    <w:rsid w:val="51E7195F"/>
    <w:rsid w:val="51F82260"/>
    <w:rsid w:val="528C3B22"/>
    <w:rsid w:val="52AEB17D"/>
    <w:rsid w:val="52E42072"/>
    <w:rsid w:val="535E3E6B"/>
    <w:rsid w:val="5370C55E"/>
    <w:rsid w:val="537D2844"/>
    <w:rsid w:val="537EF0DF"/>
    <w:rsid w:val="53933B0C"/>
    <w:rsid w:val="53E03BE2"/>
    <w:rsid w:val="540F3EDD"/>
    <w:rsid w:val="54280B83"/>
    <w:rsid w:val="54708EF4"/>
    <w:rsid w:val="54920952"/>
    <w:rsid w:val="556915E1"/>
    <w:rsid w:val="55795499"/>
    <w:rsid w:val="55DCC5DD"/>
    <w:rsid w:val="55F04138"/>
    <w:rsid w:val="5604668A"/>
    <w:rsid w:val="56057310"/>
    <w:rsid w:val="5631D4F3"/>
    <w:rsid w:val="565CB09B"/>
    <w:rsid w:val="566FCF36"/>
    <w:rsid w:val="5726A46C"/>
    <w:rsid w:val="57311141"/>
    <w:rsid w:val="574DD00B"/>
    <w:rsid w:val="576435E1"/>
    <w:rsid w:val="57A69B27"/>
    <w:rsid w:val="57AEBB7B"/>
    <w:rsid w:val="5819814E"/>
    <w:rsid w:val="584D83D2"/>
    <w:rsid w:val="587B4082"/>
    <w:rsid w:val="58B2F8E7"/>
    <w:rsid w:val="58F7105D"/>
    <w:rsid w:val="59188CC8"/>
    <w:rsid w:val="5927E2E3"/>
    <w:rsid w:val="594E344C"/>
    <w:rsid w:val="5984536E"/>
    <w:rsid w:val="59FAEB77"/>
    <w:rsid w:val="5ABAA178"/>
    <w:rsid w:val="5ABC5413"/>
    <w:rsid w:val="5AC642C7"/>
    <w:rsid w:val="5B9B6ADF"/>
    <w:rsid w:val="5BA74538"/>
    <w:rsid w:val="5BBF2F08"/>
    <w:rsid w:val="5C018D0C"/>
    <w:rsid w:val="5C186CA3"/>
    <w:rsid w:val="5C3F2EE8"/>
    <w:rsid w:val="5C71C70B"/>
    <w:rsid w:val="5C8C1C4D"/>
    <w:rsid w:val="5CBC8A80"/>
    <w:rsid w:val="5CECF271"/>
    <w:rsid w:val="5CFB8876"/>
    <w:rsid w:val="5DDAF5EA"/>
    <w:rsid w:val="5E018247"/>
    <w:rsid w:val="5E99FB0E"/>
    <w:rsid w:val="5E9A00A6"/>
    <w:rsid w:val="5EFDFF83"/>
    <w:rsid w:val="5F6560DD"/>
    <w:rsid w:val="5F7DFB21"/>
    <w:rsid w:val="5FB9C120"/>
    <w:rsid w:val="602E842E"/>
    <w:rsid w:val="604F4866"/>
    <w:rsid w:val="60778266"/>
    <w:rsid w:val="60793CC3"/>
    <w:rsid w:val="61081970"/>
    <w:rsid w:val="610995E9"/>
    <w:rsid w:val="6129E2FC"/>
    <w:rsid w:val="617CC5FE"/>
    <w:rsid w:val="61F10332"/>
    <w:rsid w:val="61FA131A"/>
    <w:rsid w:val="623986A3"/>
    <w:rsid w:val="624A5BD5"/>
    <w:rsid w:val="62A033DD"/>
    <w:rsid w:val="62C5B35D"/>
    <w:rsid w:val="62C640F3"/>
    <w:rsid w:val="62C75D99"/>
    <w:rsid w:val="62EB6CF0"/>
    <w:rsid w:val="632734CC"/>
    <w:rsid w:val="637F6F5C"/>
    <w:rsid w:val="63B97650"/>
    <w:rsid w:val="63FAC343"/>
    <w:rsid w:val="647DFBEA"/>
    <w:rsid w:val="648A9F32"/>
    <w:rsid w:val="648D5457"/>
    <w:rsid w:val="64A997F9"/>
    <w:rsid w:val="64AE2195"/>
    <w:rsid w:val="64D925DE"/>
    <w:rsid w:val="64F979B2"/>
    <w:rsid w:val="655DC0D2"/>
    <w:rsid w:val="65846744"/>
    <w:rsid w:val="65CE565F"/>
    <w:rsid w:val="6645685A"/>
    <w:rsid w:val="664E9359"/>
    <w:rsid w:val="66856C04"/>
    <w:rsid w:val="669DCA73"/>
    <w:rsid w:val="66CFC4C1"/>
    <w:rsid w:val="6748DC0F"/>
    <w:rsid w:val="67CA80C5"/>
    <w:rsid w:val="68197D74"/>
    <w:rsid w:val="682CC017"/>
    <w:rsid w:val="686B9522"/>
    <w:rsid w:val="6874E273"/>
    <w:rsid w:val="6901A193"/>
    <w:rsid w:val="692D075B"/>
    <w:rsid w:val="69550F7D"/>
    <w:rsid w:val="6A076583"/>
    <w:rsid w:val="6A318F17"/>
    <w:rsid w:val="6A393B96"/>
    <w:rsid w:val="6A4539EB"/>
    <w:rsid w:val="6A838661"/>
    <w:rsid w:val="6ACDEB5B"/>
    <w:rsid w:val="6B10942A"/>
    <w:rsid w:val="6B444368"/>
    <w:rsid w:val="6B55C316"/>
    <w:rsid w:val="6B5C36E1"/>
    <w:rsid w:val="6BC48835"/>
    <w:rsid w:val="6BEB868D"/>
    <w:rsid w:val="6C311527"/>
    <w:rsid w:val="6C7DD07A"/>
    <w:rsid w:val="6CF22AEF"/>
    <w:rsid w:val="6D61B767"/>
    <w:rsid w:val="6D66D08E"/>
    <w:rsid w:val="6E19A0DB"/>
    <w:rsid w:val="6E4B5922"/>
    <w:rsid w:val="6EBF3D97"/>
    <w:rsid w:val="6F22C39D"/>
    <w:rsid w:val="6F255E78"/>
    <w:rsid w:val="6FF4614A"/>
    <w:rsid w:val="700BD7F9"/>
    <w:rsid w:val="702D1457"/>
    <w:rsid w:val="70D18994"/>
    <w:rsid w:val="70E9FCF4"/>
    <w:rsid w:val="710E20D0"/>
    <w:rsid w:val="712FEF4C"/>
    <w:rsid w:val="714006C6"/>
    <w:rsid w:val="7151419D"/>
    <w:rsid w:val="71682976"/>
    <w:rsid w:val="7171DF4A"/>
    <w:rsid w:val="7275DD95"/>
    <w:rsid w:val="7284C74B"/>
    <w:rsid w:val="7286D451"/>
    <w:rsid w:val="72A15C79"/>
    <w:rsid w:val="731DCCC3"/>
    <w:rsid w:val="734109C9"/>
    <w:rsid w:val="7360C548"/>
    <w:rsid w:val="7396DC9F"/>
    <w:rsid w:val="73A65A43"/>
    <w:rsid w:val="73F8B8F9"/>
    <w:rsid w:val="73FFC1B5"/>
    <w:rsid w:val="744A96D8"/>
    <w:rsid w:val="744CF255"/>
    <w:rsid w:val="7488E25F"/>
    <w:rsid w:val="74BB65A5"/>
    <w:rsid w:val="74CF85B9"/>
    <w:rsid w:val="74DC0B8B"/>
    <w:rsid w:val="75105A54"/>
    <w:rsid w:val="7624B2C0"/>
    <w:rsid w:val="76480C52"/>
    <w:rsid w:val="7656CFAE"/>
    <w:rsid w:val="76B3DF40"/>
    <w:rsid w:val="76E5E88B"/>
    <w:rsid w:val="76E83FC3"/>
    <w:rsid w:val="77073ADC"/>
    <w:rsid w:val="770E9663"/>
    <w:rsid w:val="772CF5A6"/>
    <w:rsid w:val="7760F92D"/>
    <w:rsid w:val="77D3B7E7"/>
    <w:rsid w:val="77F1043E"/>
    <w:rsid w:val="78E70D22"/>
    <w:rsid w:val="79002EB8"/>
    <w:rsid w:val="790B061D"/>
    <w:rsid w:val="79C5873D"/>
    <w:rsid w:val="79D05E6C"/>
    <w:rsid w:val="7A0C4E76"/>
    <w:rsid w:val="7A72B5BF"/>
    <w:rsid w:val="7A9EE094"/>
    <w:rsid w:val="7AB0DA8E"/>
    <w:rsid w:val="7AC624D4"/>
    <w:rsid w:val="7B197634"/>
    <w:rsid w:val="7B8506D4"/>
    <w:rsid w:val="7BBF06B0"/>
    <w:rsid w:val="7BCA9485"/>
    <w:rsid w:val="7C3D3557"/>
    <w:rsid w:val="7C777FBB"/>
    <w:rsid w:val="7D4CF061"/>
    <w:rsid w:val="7D6E8EDA"/>
    <w:rsid w:val="7D767C60"/>
    <w:rsid w:val="7DA09A2F"/>
    <w:rsid w:val="7E5038E0"/>
    <w:rsid w:val="7E634EE0"/>
    <w:rsid w:val="7E6A7939"/>
    <w:rsid w:val="7E71A864"/>
    <w:rsid w:val="7E9562A0"/>
    <w:rsid w:val="7EF62D93"/>
    <w:rsid w:val="7EF92464"/>
    <w:rsid w:val="7F0A5F3B"/>
    <w:rsid w:val="7F6FC9B8"/>
    <w:rsid w:val="7FA68D2E"/>
    <w:rsid w:val="7FA89D85"/>
    <w:rsid w:val="7FAFE5D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0AED5B26"/>
  <w15:chartTrackingRefBased/>
  <w15:docId w15:val="{07B43A2E-06A0-4EF5-B366-330A95300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0A6"/>
    <w:pPr>
      <w:suppressAutoHyphens/>
    </w:pPr>
    <w:rPr>
      <w:sz w:val="24"/>
      <w:szCs w:val="24"/>
      <w:lang w:val="es-ES" w:eastAsia="ar-SA"/>
    </w:rPr>
  </w:style>
  <w:style w:type="paragraph" w:styleId="Ttulo1">
    <w:name w:val="heading 1"/>
    <w:basedOn w:val="Normal"/>
    <w:next w:val="Normal"/>
    <w:link w:val="Ttulo1Car"/>
    <w:uiPriority w:val="9"/>
    <w:qFormat/>
    <w:pPr>
      <w:keepNext/>
      <w:numPr>
        <w:numId w:val="3"/>
      </w:numPr>
      <w:spacing w:before="240" w:after="60"/>
      <w:outlineLvl w:val="0"/>
    </w:pPr>
    <w:rPr>
      <w:rFonts w:ascii="Arial" w:hAnsi="Arial" w:cs="Arial"/>
      <w:b/>
      <w:bCs/>
      <w:kern w:val="1"/>
      <w:sz w:val="32"/>
      <w:szCs w:val="32"/>
    </w:rPr>
  </w:style>
  <w:style w:type="paragraph" w:styleId="Ttulo2">
    <w:name w:val="heading 2"/>
    <w:basedOn w:val="Normal"/>
    <w:next w:val="Normal"/>
    <w:link w:val="Ttulo2Car"/>
    <w:uiPriority w:val="9"/>
    <w:qFormat/>
    <w:pPr>
      <w:keepNext/>
      <w:numPr>
        <w:ilvl w:val="1"/>
        <w:numId w:val="3"/>
      </w:numPr>
      <w:spacing w:before="240" w:after="60"/>
      <w:outlineLvl w:val="1"/>
    </w:pPr>
    <w:rPr>
      <w:rFonts w:ascii="Arial" w:hAnsi="Arial" w:cs="Arial"/>
      <w:b/>
      <w:bCs/>
      <w:i/>
      <w:iCs/>
      <w:sz w:val="28"/>
      <w:szCs w:val="28"/>
    </w:rPr>
  </w:style>
  <w:style w:type="paragraph" w:styleId="Ttulo3">
    <w:name w:val="heading 3"/>
    <w:basedOn w:val="Normal"/>
    <w:next w:val="Normal"/>
    <w:link w:val="Ttulo3Car"/>
    <w:qFormat/>
    <w:pPr>
      <w:keepNext/>
      <w:numPr>
        <w:ilvl w:val="2"/>
        <w:numId w:val="3"/>
      </w:numPr>
      <w:spacing w:before="240" w:after="60"/>
      <w:outlineLvl w:val="2"/>
    </w:pPr>
    <w:rPr>
      <w:rFonts w:ascii="Arial" w:hAnsi="Arial" w:cs="Arial"/>
      <w:b/>
      <w:bCs/>
      <w:sz w:val="26"/>
      <w:szCs w:val="26"/>
    </w:rPr>
  </w:style>
  <w:style w:type="paragraph" w:styleId="Ttulo4">
    <w:name w:val="heading 4"/>
    <w:basedOn w:val="Normal"/>
    <w:next w:val="Normal"/>
    <w:link w:val="Ttulo4Car"/>
    <w:qFormat/>
    <w:pPr>
      <w:keepNext/>
      <w:numPr>
        <w:ilvl w:val="3"/>
        <w:numId w:val="3"/>
      </w:numPr>
      <w:tabs>
        <w:tab w:val="num" w:pos="0"/>
      </w:tabs>
      <w:spacing w:line="360" w:lineRule="auto"/>
      <w:ind w:left="2880" w:hanging="360"/>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numPr>
        <w:ilvl w:val="4"/>
        <w:numId w:val="3"/>
      </w:numPr>
      <w:suppressAutoHyphens w:val="0"/>
      <w:spacing w:before="240" w:after="60" w:line="240" w:lineRule="atLeast"/>
      <w:ind w:left="3600" w:hanging="360"/>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numPr>
        <w:ilvl w:val="5"/>
        <w:numId w:val="3"/>
      </w:numPr>
      <w:suppressAutoHyphens w:val="0"/>
      <w:spacing w:before="240" w:after="60" w:line="240" w:lineRule="atLeast"/>
      <w:ind w:left="4320" w:hanging="360"/>
      <w:jc w:val="both"/>
      <w:outlineLvl w:val="5"/>
    </w:pPr>
    <w:rPr>
      <w:rFonts w:ascii="Arial" w:hAnsi="Arial"/>
      <w:i/>
      <w:sz w:val="22"/>
      <w:szCs w:val="20"/>
      <w:lang w:val="en-US" w:eastAsia="en-US"/>
    </w:rPr>
  </w:style>
  <w:style w:type="paragraph" w:styleId="Ttulo7">
    <w:name w:val="heading 7"/>
    <w:basedOn w:val="Normal"/>
    <w:next w:val="Normal"/>
    <w:link w:val="Ttulo7Car"/>
    <w:qFormat/>
    <w:pPr>
      <w:keepNext/>
      <w:numPr>
        <w:ilvl w:val="6"/>
        <w:numId w:val="3"/>
      </w:numPr>
      <w:tabs>
        <w:tab w:val="num" w:pos="0"/>
      </w:tabs>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numPr>
        <w:ilvl w:val="7"/>
        <w:numId w:val="3"/>
      </w:numPr>
      <w:suppressAutoHyphens w:val="0"/>
      <w:spacing w:before="240" w:after="60" w:line="240" w:lineRule="atLeast"/>
      <w:ind w:left="5760" w:hanging="360"/>
      <w:jc w:val="both"/>
      <w:outlineLvl w:val="7"/>
    </w:pPr>
    <w:rPr>
      <w:rFonts w:ascii="Arial" w:hAnsi="Arial"/>
      <w:i/>
      <w:sz w:val="20"/>
      <w:szCs w:val="20"/>
      <w:lang w:val="en-US" w:eastAsia="en-US"/>
    </w:rPr>
  </w:style>
  <w:style w:type="paragraph" w:styleId="Ttulo9">
    <w:name w:val="heading 9"/>
    <w:basedOn w:val="Normal"/>
    <w:next w:val="Normal"/>
    <w:link w:val="Ttulo9Car"/>
    <w:qFormat/>
    <w:pPr>
      <w:keepNext/>
      <w:numPr>
        <w:ilvl w:val="8"/>
        <w:numId w:val="3"/>
      </w:numPr>
      <w:tabs>
        <w:tab w:val="num" w:pos="0"/>
      </w:tabs>
      <w:ind w:left="6480" w:hanging="360"/>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link w:val="TextoindependienteCar"/>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link w:val="EncabezadoCar"/>
  </w:style>
  <w:style w:type="paragraph" w:styleId="Piedepgina">
    <w:name w:val="footer"/>
    <w:basedOn w:val="Normal"/>
    <w:link w:val="PiedepginaCar"/>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link w:val="TextodegloboCar"/>
    <w:rPr>
      <w:rFonts w:ascii="Tahoma" w:hAnsi="Tahoma" w:cs="Tahoma"/>
      <w:sz w:val="16"/>
      <w:szCs w:val="16"/>
    </w:rPr>
  </w:style>
  <w:style w:type="paragraph" w:styleId="Sangradetextonormal">
    <w:name w:val="Body Text Indent"/>
    <w:basedOn w:val="Normal"/>
    <w:link w:val="SangradetextonormalCar"/>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pPr>
      <w:suppressLineNumbers w:val="0"/>
      <w:ind w:left="720"/>
    </w:pPr>
    <w:rPr>
      <w:rFonts w:ascii="Calibri" w:hAnsi="Calibri" w:cs="Times New Roman"/>
      <w:sz w:val="18"/>
      <w:szCs w:val="18"/>
    </w:rPr>
  </w:style>
  <w:style w:type="paragraph" w:styleId="TDC5">
    <w:name w:val="toc 5"/>
    <w:basedOn w:val="ndice"/>
    <w:pPr>
      <w:suppressLineNumbers w:val="0"/>
      <w:ind w:left="960"/>
    </w:pPr>
    <w:rPr>
      <w:rFonts w:ascii="Calibri" w:hAnsi="Calibri" w:cs="Times New Roman"/>
      <w:sz w:val="18"/>
      <w:szCs w:val="18"/>
    </w:rPr>
  </w:style>
  <w:style w:type="paragraph" w:styleId="TDC6">
    <w:name w:val="toc 6"/>
    <w:basedOn w:val="ndice"/>
    <w:pPr>
      <w:suppressLineNumbers w:val="0"/>
      <w:ind w:left="1200"/>
    </w:pPr>
    <w:rPr>
      <w:rFonts w:ascii="Calibri" w:hAnsi="Calibri" w:cs="Times New Roman"/>
      <w:sz w:val="18"/>
      <w:szCs w:val="18"/>
    </w:rPr>
  </w:style>
  <w:style w:type="paragraph" w:styleId="TDC7">
    <w:name w:val="toc 7"/>
    <w:basedOn w:val="ndice"/>
    <w:pPr>
      <w:suppressLineNumbers w:val="0"/>
      <w:ind w:left="1440"/>
    </w:pPr>
    <w:rPr>
      <w:rFonts w:ascii="Calibri" w:hAnsi="Calibri" w:cs="Times New Roman"/>
      <w:sz w:val="18"/>
      <w:szCs w:val="18"/>
    </w:rPr>
  </w:style>
  <w:style w:type="paragraph" w:styleId="TDC8">
    <w:name w:val="toc 8"/>
    <w:basedOn w:val="ndice"/>
    <w:pPr>
      <w:suppressLineNumbers w:val="0"/>
      <w:ind w:left="1680"/>
    </w:pPr>
    <w:rPr>
      <w:rFonts w:ascii="Calibri" w:hAnsi="Calibri" w:cs="Times New Roman"/>
      <w:sz w:val="18"/>
      <w:szCs w:val="18"/>
    </w:rPr>
  </w:style>
  <w:style w:type="paragraph" w:styleId="TD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customStyle="1" w:styleId="TtulodeTDC">
    <w:name w:val="Título de TDC"/>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uiPriority w:val="5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uiPriority w:val="9"/>
    <w:rsid w:val="00CF6119"/>
    <w:rPr>
      <w:rFonts w:ascii="Arial" w:hAnsi="Arial" w:cs="Arial"/>
      <w:b/>
      <w:bCs/>
      <w:i/>
      <w:iCs/>
      <w:sz w:val="28"/>
      <w:szCs w:val="28"/>
      <w:lang w:val="es-ES"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character" w:customStyle="1" w:styleId="normaltextrun">
    <w:name w:val="normaltextrun"/>
    <w:basedOn w:val="Fuentedeprrafopredeter"/>
    <w:rsid w:val="005252BE"/>
  </w:style>
  <w:style w:type="character" w:customStyle="1" w:styleId="eop">
    <w:name w:val="eop"/>
    <w:basedOn w:val="Fuentedeprrafopredeter"/>
    <w:rsid w:val="005252BE"/>
  </w:style>
  <w:style w:type="paragraph" w:customStyle="1" w:styleId="paragraph">
    <w:name w:val="paragraph"/>
    <w:basedOn w:val="Normal"/>
    <w:rsid w:val="005252BE"/>
    <w:pPr>
      <w:spacing w:beforeAutospacing="1" w:afterAutospacing="1"/>
    </w:pPr>
    <w:rPr>
      <w:rFonts w:ascii="Cambria Math" w:eastAsia="Cambria Math" w:hAnsi="Cambria Math" w:cs="Cambria Math"/>
      <w:lang w:eastAsia="es-EC"/>
    </w:rPr>
  </w:style>
  <w:style w:type="paragraph" w:customStyle="1" w:styleId="msonormal0">
    <w:name w:val="msonormal"/>
    <w:basedOn w:val="Normal"/>
    <w:rsid w:val="000E41FE"/>
    <w:pPr>
      <w:suppressAutoHyphens w:val="0"/>
      <w:spacing w:before="100" w:beforeAutospacing="1" w:after="100" w:afterAutospacing="1"/>
    </w:pPr>
    <w:rPr>
      <w:lang w:val="es-EC" w:eastAsia="es-EC"/>
    </w:rPr>
  </w:style>
  <w:style w:type="character" w:customStyle="1" w:styleId="textrun">
    <w:name w:val="textrun"/>
    <w:basedOn w:val="Fuentedeprrafopredeter"/>
    <w:rsid w:val="000E41FE"/>
  </w:style>
  <w:style w:type="paragraph" w:customStyle="1" w:styleId="outlineelement">
    <w:name w:val="outlineelement"/>
    <w:basedOn w:val="Normal"/>
    <w:rsid w:val="000E41FE"/>
    <w:pPr>
      <w:suppressAutoHyphens w:val="0"/>
      <w:spacing w:before="100" w:beforeAutospacing="1" w:after="100" w:afterAutospacing="1"/>
    </w:pPr>
    <w:rPr>
      <w:lang w:val="es-EC" w:eastAsia="es-EC"/>
    </w:rPr>
  </w:style>
  <w:style w:type="character" w:customStyle="1" w:styleId="Ttulo1Car">
    <w:name w:val="Título 1 Car"/>
    <w:link w:val="Ttulo1"/>
    <w:uiPriority w:val="9"/>
    <w:rsid w:val="001E56D0"/>
    <w:rPr>
      <w:rFonts w:ascii="Arial" w:hAnsi="Arial" w:cs="Arial"/>
      <w:b/>
      <w:bCs/>
      <w:kern w:val="1"/>
      <w:sz w:val="32"/>
      <w:szCs w:val="32"/>
      <w:lang w:val="es-ES" w:eastAsia="ar-SA"/>
    </w:rPr>
  </w:style>
  <w:style w:type="character" w:customStyle="1" w:styleId="Ttulo3Car">
    <w:name w:val="Título 3 Car"/>
    <w:link w:val="Ttulo3"/>
    <w:rsid w:val="00E27303"/>
    <w:rPr>
      <w:rFonts w:ascii="Arial" w:hAnsi="Arial" w:cs="Arial"/>
      <w:b/>
      <w:bCs/>
      <w:sz w:val="26"/>
      <w:szCs w:val="26"/>
      <w:lang w:val="es-ES" w:eastAsia="ar-SA"/>
    </w:rPr>
  </w:style>
  <w:style w:type="character" w:customStyle="1" w:styleId="Ttulo4Car">
    <w:name w:val="Título 4 Car"/>
    <w:link w:val="Ttulo4"/>
    <w:rsid w:val="00E27303"/>
    <w:rPr>
      <w:rFonts w:ascii="Arial Narrow" w:hAnsi="Arial Narrow" w:cs="Arial"/>
      <w:b/>
      <w:bCs/>
      <w:spacing w:val="20"/>
      <w:sz w:val="24"/>
      <w:szCs w:val="24"/>
      <w:lang w:val="es-ES" w:eastAsia="ar-SA"/>
    </w:rPr>
  </w:style>
  <w:style w:type="character" w:customStyle="1" w:styleId="Ttulo7Car">
    <w:name w:val="Título 7 Car"/>
    <w:link w:val="Ttulo7"/>
    <w:rsid w:val="00E27303"/>
    <w:rPr>
      <w:rFonts w:ascii="Book Antiqua" w:hAnsi="Book Antiqua" w:cs="Book Antiqua"/>
      <w:b/>
      <w:bCs/>
      <w:sz w:val="40"/>
      <w:szCs w:val="24"/>
      <w:lang w:val="es-ES" w:eastAsia="ar-SA"/>
    </w:rPr>
  </w:style>
  <w:style w:type="character" w:customStyle="1" w:styleId="Ttulo9Car">
    <w:name w:val="Título 9 Car"/>
    <w:link w:val="Ttulo9"/>
    <w:rsid w:val="00E27303"/>
    <w:rPr>
      <w:rFonts w:ascii="Book Antiqua" w:hAnsi="Book Antiqua" w:cs="Book Antiqua"/>
      <w:b/>
      <w:bCs/>
      <w:sz w:val="28"/>
      <w:szCs w:val="24"/>
      <w:lang w:val="es-ES" w:eastAsia="ar-SA"/>
    </w:rPr>
  </w:style>
  <w:style w:type="character" w:customStyle="1" w:styleId="TextoindependienteCar">
    <w:name w:val="Texto independiente Car"/>
    <w:link w:val="Textoindependiente"/>
    <w:rsid w:val="00E27303"/>
    <w:rPr>
      <w:rFonts w:ascii="Arial" w:hAnsi="Arial" w:cs="Arial"/>
      <w:sz w:val="24"/>
      <w:szCs w:val="24"/>
      <w:lang w:val="es-AR" w:eastAsia="ar-SA"/>
    </w:rPr>
  </w:style>
  <w:style w:type="character" w:customStyle="1" w:styleId="EncabezadoCar">
    <w:name w:val="Encabezado Car"/>
    <w:link w:val="Encabezado"/>
    <w:rsid w:val="00E27303"/>
    <w:rPr>
      <w:sz w:val="24"/>
      <w:szCs w:val="24"/>
      <w:lang w:val="es-ES" w:eastAsia="ar-SA"/>
    </w:rPr>
  </w:style>
  <w:style w:type="character" w:customStyle="1" w:styleId="PiedepginaCar">
    <w:name w:val="Pie de página Car"/>
    <w:link w:val="Piedepgina"/>
    <w:rsid w:val="00E27303"/>
    <w:rPr>
      <w:sz w:val="24"/>
      <w:szCs w:val="24"/>
      <w:lang w:val="es-ES" w:eastAsia="ar-SA"/>
    </w:rPr>
  </w:style>
  <w:style w:type="character" w:customStyle="1" w:styleId="TextodegloboCar">
    <w:name w:val="Texto de globo Car"/>
    <w:link w:val="Textodeglobo"/>
    <w:rsid w:val="00E27303"/>
    <w:rPr>
      <w:rFonts w:ascii="Tahoma" w:hAnsi="Tahoma" w:cs="Tahoma"/>
      <w:sz w:val="16"/>
      <w:szCs w:val="16"/>
      <w:lang w:val="es-ES" w:eastAsia="ar-SA"/>
    </w:rPr>
  </w:style>
  <w:style w:type="character" w:customStyle="1" w:styleId="SangradetextonormalCar">
    <w:name w:val="Sangría de texto normal Car"/>
    <w:link w:val="Sangradetextonormal"/>
    <w:rsid w:val="00E27303"/>
    <w:rPr>
      <w:rFonts w:ascii="Book Antiqua" w:hAnsi="Book Antiqua" w:cs="Book Antiqua"/>
      <w:i/>
      <w:color w:val="0000FF"/>
      <w:sz w:val="24"/>
      <w:szCs w:val="24"/>
      <w:lang w:val="es-ES" w:eastAsia="ar-SA"/>
    </w:rPr>
  </w:style>
  <w:style w:type="character" w:styleId="Hipervnculovisitado">
    <w:name w:val="FollowedHyperlink"/>
    <w:uiPriority w:val="99"/>
    <w:semiHidden/>
    <w:unhideWhenUsed/>
    <w:rsid w:val="00E27303"/>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607273053">
      <w:bodyDiv w:val="1"/>
      <w:marLeft w:val="0"/>
      <w:marRight w:val="0"/>
      <w:marTop w:val="0"/>
      <w:marBottom w:val="0"/>
      <w:divBdr>
        <w:top w:val="none" w:sz="0" w:space="0" w:color="auto"/>
        <w:left w:val="none" w:sz="0" w:space="0" w:color="auto"/>
        <w:bottom w:val="none" w:sz="0" w:space="0" w:color="auto"/>
        <w:right w:val="none" w:sz="0" w:space="0" w:color="auto"/>
      </w:divBdr>
      <w:divsChild>
        <w:div w:id="4793095">
          <w:marLeft w:val="0"/>
          <w:marRight w:val="0"/>
          <w:marTop w:val="0"/>
          <w:marBottom w:val="0"/>
          <w:divBdr>
            <w:top w:val="none" w:sz="0" w:space="0" w:color="auto"/>
            <w:left w:val="none" w:sz="0" w:space="0" w:color="auto"/>
            <w:bottom w:val="none" w:sz="0" w:space="0" w:color="auto"/>
            <w:right w:val="none" w:sz="0" w:space="0" w:color="auto"/>
          </w:divBdr>
          <w:divsChild>
            <w:div w:id="1725370099">
              <w:marLeft w:val="-75"/>
              <w:marRight w:val="0"/>
              <w:marTop w:val="30"/>
              <w:marBottom w:val="30"/>
              <w:divBdr>
                <w:top w:val="none" w:sz="0" w:space="0" w:color="auto"/>
                <w:left w:val="none" w:sz="0" w:space="0" w:color="auto"/>
                <w:bottom w:val="none" w:sz="0" w:space="0" w:color="auto"/>
                <w:right w:val="none" w:sz="0" w:space="0" w:color="auto"/>
              </w:divBdr>
              <w:divsChild>
                <w:div w:id="344982870">
                  <w:marLeft w:val="0"/>
                  <w:marRight w:val="0"/>
                  <w:marTop w:val="0"/>
                  <w:marBottom w:val="0"/>
                  <w:divBdr>
                    <w:top w:val="none" w:sz="0" w:space="0" w:color="auto"/>
                    <w:left w:val="none" w:sz="0" w:space="0" w:color="auto"/>
                    <w:bottom w:val="none" w:sz="0" w:space="0" w:color="auto"/>
                    <w:right w:val="none" w:sz="0" w:space="0" w:color="auto"/>
                  </w:divBdr>
                  <w:divsChild>
                    <w:div w:id="1016537394">
                      <w:marLeft w:val="0"/>
                      <w:marRight w:val="0"/>
                      <w:marTop w:val="0"/>
                      <w:marBottom w:val="0"/>
                      <w:divBdr>
                        <w:top w:val="none" w:sz="0" w:space="0" w:color="auto"/>
                        <w:left w:val="none" w:sz="0" w:space="0" w:color="auto"/>
                        <w:bottom w:val="none" w:sz="0" w:space="0" w:color="auto"/>
                        <w:right w:val="none" w:sz="0" w:space="0" w:color="auto"/>
                      </w:divBdr>
                    </w:div>
                  </w:divsChild>
                </w:div>
                <w:div w:id="385377056">
                  <w:marLeft w:val="0"/>
                  <w:marRight w:val="0"/>
                  <w:marTop w:val="0"/>
                  <w:marBottom w:val="0"/>
                  <w:divBdr>
                    <w:top w:val="none" w:sz="0" w:space="0" w:color="auto"/>
                    <w:left w:val="none" w:sz="0" w:space="0" w:color="auto"/>
                    <w:bottom w:val="none" w:sz="0" w:space="0" w:color="auto"/>
                    <w:right w:val="none" w:sz="0" w:space="0" w:color="auto"/>
                  </w:divBdr>
                  <w:divsChild>
                    <w:div w:id="161241637">
                      <w:marLeft w:val="0"/>
                      <w:marRight w:val="0"/>
                      <w:marTop w:val="0"/>
                      <w:marBottom w:val="0"/>
                      <w:divBdr>
                        <w:top w:val="none" w:sz="0" w:space="0" w:color="auto"/>
                        <w:left w:val="none" w:sz="0" w:space="0" w:color="auto"/>
                        <w:bottom w:val="none" w:sz="0" w:space="0" w:color="auto"/>
                        <w:right w:val="none" w:sz="0" w:space="0" w:color="auto"/>
                      </w:divBdr>
                    </w:div>
                    <w:div w:id="1746949453">
                      <w:marLeft w:val="0"/>
                      <w:marRight w:val="0"/>
                      <w:marTop w:val="0"/>
                      <w:marBottom w:val="0"/>
                      <w:divBdr>
                        <w:top w:val="none" w:sz="0" w:space="0" w:color="auto"/>
                        <w:left w:val="none" w:sz="0" w:space="0" w:color="auto"/>
                        <w:bottom w:val="none" w:sz="0" w:space="0" w:color="auto"/>
                        <w:right w:val="none" w:sz="0" w:space="0" w:color="auto"/>
                      </w:divBdr>
                    </w:div>
                  </w:divsChild>
                </w:div>
                <w:div w:id="575675346">
                  <w:marLeft w:val="0"/>
                  <w:marRight w:val="0"/>
                  <w:marTop w:val="0"/>
                  <w:marBottom w:val="0"/>
                  <w:divBdr>
                    <w:top w:val="none" w:sz="0" w:space="0" w:color="auto"/>
                    <w:left w:val="none" w:sz="0" w:space="0" w:color="auto"/>
                    <w:bottom w:val="none" w:sz="0" w:space="0" w:color="auto"/>
                    <w:right w:val="none" w:sz="0" w:space="0" w:color="auto"/>
                  </w:divBdr>
                  <w:divsChild>
                    <w:div w:id="248660834">
                      <w:marLeft w:val="0"/>
                      <w:marRight w:val="0"/>
                      <w:marTop w:val="0"/>
                      <w:marBottom w:val="0"/>
                      <w:divBdr>
                        <w:top w:val="none" w:sz="0" w:space="0" w:color="auto"/>
                        <w:left w:val="none" w:sz="0" w:space="0" w:color="auto"/>
                        <w:bottom w:val="none" w:sz="0" w:space="0" w:color="auto"/>
                        <w:right w:val="none" w:sz="0" w:space="0" w:color="auto"/>
                      </w:divBdr>
                    </w:div>
                    <w:div w:id="2039349872">
                      <w:marLeft w:val="0"/>
                      <w:marRight w:val="0"/>
                      <w:marTop w:val="0"/>
                      <w:marBottom w:val="0"/>
                      <w:divBdr>
                        <w:top w:val="none" w:sz="0" w:space="0" w:color="auto"/>
                        <w:left w:val="none" w:sz="0" w:space="0" w:color="auto"/>
                        <w:bottom w:val="none" w:sz="0" w:space="0" w:color="auto"/>
                        <w:right w:val="none" w:sz="0" w:space="0" w:color="auto"/>
                      </w:divBdr>
                    </w:div>
                  </w:divsChild>
                </w:div>
                <w:div w:id="704251210">
                  <w:marLeft w:val="0"/>
                  <w:marRight w:val="0"/>
                  <w:marTop w:val="0"/>
                  <w:marBottom w:val="0"/>
                  <w:divBdr>
                    <w:top w:val="none" w:sz="0" w:space="0" w:color="auto"/>
                    <w:left w:val="none" w:sz="0" w:space="0" w:color="auto"/>
                    <w:bottom w:val="none" w:sz="0" w:space="0" w:color="auto"/>
                    <w:right w:val="none" w:sz="0" w:space="0" w:color="auto"/>
                  </w:divBdr>
                  <w:divsChild>
                    <w:div w:id="1200360715">
                      <w:marLeft w:val="0"/>
                      <w:marRight w:val="0"/>
                      <w:marTop w:val="0"/>
                      <w:marBottom w:val="0"/>
                      <w:divBdr>
                        <w:top w:val="none" w:sz="0" w:space="0" w:color="auto"/>
                        <w:left w:val="none" w:sz="0" w:space="0" w:color="auto"/>
                        <w:bottom w:val="none" w:sz="0" w:space="0" w:color="auto"/>
                        <w:right w:val="none" w:sz="0" w:space="0" w:color="auto"/>
                      </w:divBdr>
                    </w:div>
                    <w:div w:id="1999334402">
                      <w:marLeft w:val="0"/>
                      <w:marRight w:val="0"/>
                      <w:marTop w:val="0"/>
                      <w:marBottom w:val="0"/>
                      <w:divBdr>
                        <w:top w:val="none" w:sz="0" w:space="0" w:color="auto"/>
                        <w:left w:val="none" w:sz="0" w:space="0" w:color="auto"/>
                        <w:bottom w:val="none" w:sz="0" w:space="0" w:color="auto"/>
                        <w:right w:val="none" w:sz="0" w:space="0" w:color="auto"/>
                      </w:divBdr>
                    </w:div>
                  </w:divsChild>
                </w:div>
                <w:div w:id="1023357570">
                  <w:marLeft w:val="0"/>
                  <w:marRight w:val="0"/>
                  <w:marTop w:val="0"/>
                  <w:marBottom w:val="0"/>
                  <w:divBdr>
                    <w:top w:val="none" w:sz="0" w:space="0" w:color="auto"/>
                    <w:left w:val="none" w:sz="0" w:space="0" w:color="auto"/>
                    <w:bottom w:val="none" w:sz="0" w:space="0" w:color="auto"/>
                    <w:right w:val="none" w:sz="0" w:space="0" w:color="auto"/>
                  </w:divBdr>
                  <w:divsChild>
                    <w:div w:id="515047549">
                      <w:marLeft w:val="0"/>
                      <w:marRight w:val="0"/>
                      <w:marTop w:val="0"/>
                      <w:marBottom w:val="0"/>
                      <w:divBdr>
                        <w:top w:val="none" w:sz="0" w:space="0" w:color="auto"/>
                        <w:left w:val="none" w:sz="0" w:space="0" w:color="auto"/>
                        <w:bottom w:val="none" w:sz="0" w:space="0" w:color="auto"/>
                        <w:right w:val="none" w:sz="0" w:space="0" w:color="auto"/>
                      </w:divBdr>
                    </w:div>
                  </w:divsChild>
                </w:div>
                <w:div w:id="1051346912">
                  <w:marLeft w:val="0"/>
                  <w:marRight w:val="0"/>
                  <w:marTop w:val="0"/>
                  <w:marBottom w:val="0"/>
                  <w:divBdr>
                    <w:top w:val="none" w:sz="0" w:space="0" w:color="auto"/>
                    <w:left w:val="none" w:sz="0" w:space="0" w:color="auto"/>
                    <w:bottom w:val="none" w:sz="0" w:space="0" w:color="auto"/>
                    <w:right w:val="none" w:sz="0" w:space="0" w:color="auto"/>
                  </w:divBdr>
                  <w:divsChild>
                    <w:div w:id="395783606">
                      <w:marLeft w:val="0"/>
                      <w:marRight w:val="0"/>
                      <w:marTop w:val="0"/>
                      <w:marBottom w:val="0"/>
                      <w:divBdr>
                        <w:top w:val="none" w:sz="0" w:space="0" w:color="auto"/>
                        <w:left w:val="none" w:sz="0" w:space="0" w:color="auto"/>
                        <w:bottom w:val="none" w:sz="0" w:space="0" w:color="auto"/>
                        <w:right w:val="none" w:sz="0" w:space="0" w:color="auto"/>
                      </w:divBdr>
                    </w:div>
                    <w:div w:id="616452803">
                      <w:marLeft w:val="0"/>
                      <w:marRight w:val="0"/>
                      <w:marTop w:val="0"/>
                      <w:marBottom w:val="0"/>
                      <w:divBdr>
                        <w:top w:val="none" w:sz="0" w:space="0" w:color="auto"/>
                        <w:left w:val="none" w:sz="0" w:space="0" w:color="auto"/>
                        <w:bottom w:val="none" w:sz="0" w:space="0" w:color="auto"/>
                        <w:right w:val="none" w:sz="0" w:space="0" w:color="auto"/>
                      </w:divBdr>
                    </w:div>
                  </w:divsChild>
                </w:div>
                <w:div w:id="1298300431">
                  <w:marLeft w:val="0"/>
                  <w:marRight w:val="0"/>
                  <w:marTop w:val="0"/>
                  <w:marBottom w:val="0"/>
                  <w:divBdr>
                    <w:top w:val="none" w:sz="0" w:space="0" w:color="auto"/>
                    <w:left w:val="none" w:sz="0" w:space="0" w:color="auto"/>
                    <w:bottom w:val="none" w:sz="0" w:space="0" w:color="auto"/>
                    <w:right w:val="none" w:sz="0" w:space="0" w:color="auto"/>
                  </w:divBdr>
                  <w:divsChild>
                    <w:div w:id="186062862">
                      <w:marLeft w:val="0"/>
                      <w:marRight w:val="0"/>
                      <w:marTop w:val="0"/>
                      <w:marBottom w:val="0"/>
                      <w:divBdr>
                        <w:top w:val="none" w:sz="0" w:space="0" w:color="auto"/>
                        <w:left w:val="none" w:sz="0" w:space="0" w:color="auto"/>
                        <w:bottom w:val="none" w:sz="0" w:space="0" w:color="auto"/>
                        <w:right w:val="none" w:sz="0" w:space="0" w:color="auto"/>
                      </w:divBdr>
                    </w:div>
                    <w:div w:id="441460942">
                      <w:marLeft w:val="0"/>
                      <w:marRight w:val="0"/>
                      <w:marTop w:val="0"/>
                      <w:marBottom w:val="0"/>
                      <w:divBdr>
                        <w:top w:val="none" w:sz="0" w:space="0" w:color="auto"/>
                        <w:left w:val="none" w:sz="0" w:space="0" w:color="auto"/>
                        <w:bottom w:val="none" w:sz="0" w:space="0" w:color="auto"/>
                        <w:right w:val="none" w:sz="0" w:space="0" w:color="auto"/>
                      </w:divBdr>
                    </w:div>
                    <w:div w:id="713896292">
                      <w:marLeft w:val="0"/>
                      <w:marRight w:val="0"/>
                      <w:marTop w:val="0"/>
                      <w:marBottom w:val="0"/>
                      <w:divBdr>
                        <w:top w:val="none" w:sz="0" w:space="0" w:color="auto"/>
                        <w:left w:val="none" w:sz="0" w:space="0" w:color="auto"/>
                        <w:bottom w:val="none" w:sz="0" w:space="0" w:color="auto"/>
                        <w:right w:val="none" w:sz="0" w:space="0" w:color="auto"/>
                      </w:divBdr>
                    </w:div>
                    <w:div w:id="1275475644">
                      <w:marLeft w:val="0"/>
                      <w:marRight w:val="0"/>
                      <w:marTop w:val="0"/>
                      <w:marBottom w:val="0"/>
                      <w:divBdr>
                        <w:top w:val="none" w:sz="0" w:space="0" w:color="auto"/>
                        <w:left w:val="none" w:sz="0" w:space="0" w:color="auto"/>
                        <w:bottom w:val="none" w:sz="0" w:space="0" w:color="auto"/>
                        <w:right w:val="none" w:sz="0" w:space="0" w:color="auto"/>
                      </w:divBdr>
                    </w:div>
                    <w:div w:id="1573000387">
                      <w:marLeft w:val="0"/>
                      <w:marRight w:val="0"/>
                      <w:marTop w:val="0"/>
                      <w:marBottom w:val="0"/>
                      <w:divBdr>
                        <w:top w:val="none" w:sz="0" w:space="0" w:color="auto"/>
                        <w:left w:val="none" w:sz="0" w:space="0" w:color="auto"/>
                        <w:bottom w:val="none" w:sz="0" w:space="0" w:color="auto"/>
                        <w:right w:val="none" w:sz="0" w:space="0" w:color="auto"/>
                      </w:divBdr>
                    </w:div>
                    <w:div w:id="1830055048">
                      <w:marLeft w:val="0"/>
                      <w:marRight w:val="0"/>
                      <w:marTop w:val="0"/>
                      <w:marBottom w:val="0"/>
                      <w:divBdr>
                        <w:top w:val="none" w:sz="0" w:space="0" w:color="auto"/>
                        <w:left w:val="none" w:sz="0" w:space="0" w:color="auto"/>
                        <w:bottom w:val="none" w:sz="0" w:space="0" w:color="auto"/>
                        <w:right w:val="none" w:sz="0" w:space="0" w:color="auto"/>
                      </w:divBdr>
                    </w:div>
                  </w:divsChild>
                </w:div>
                <w:div w:id="1298955900">
                  <w:marLeft w:val="0"/>
                  <w:marRight w:val="0"/>
                  <w:marTop w:val="0"/>
                  <w:marBottom w:val="0"/>
                  <w:divBdr>
                    <w:top w:val="none" w:sz="0" w:space="0" w:color="auto"/>
                    <w:left w:val="none" w:sz="0" w:space="0" w:color="auto"/>
                    <w:bottom w:val="none" w:sz="0" w:space="0" w:color="auto"/>
                    <w:right w:val="none" w:sz="0" w:space="0" w:color="auto"/>
                  </w:divBdr>
                  <w:divsChild>
                    <w:div w:id="819080257">
                      <w:marLeft w:val="0"/>
                      <w:marRight w:val="0"/>
                      <w:marTop w:val="0"/>
                      <w:marBottom w:val="0"/>
                      <w:divBdr>
                        <w:top w:val="none" w:sz="0" w:space="0" w:color="auto"/>
                        <w:left w:val="none" w:sz="0" w:space="0" w:color="auto"/>
                        <w:bottom w:val="none" w:sz="0" w:space="0" w:color="auto"/>
                        <w:right w:val="none" w:sz="0" w:space="0" w:color="auto"/>
                      </w:divBdr>
                    </w:div>
                    <w:div w:id="1274480185">
                      <w:marLeft w:val="0"/>
                      <w:marRight w:val="0"/>
                      <w:marTop w:val="0"/>
                      <w:marBottom w:val="0"/>
                      <w:divBdr>
                        <w:top w:val="none" w:sz="0" w:space="0" w:color="auto"/>
                        <w:left w:val="none" w:sz="0" w:space="0" w:color="auto"/>
                        <w:bottom w:val="none" w:sz="0" w:space="0" w:color="auto"/>
                        <w:right w:val="none" w:sz="0" w:space="0" w:color="auto"/>
                      </w:divBdr>
                    </w:div>
                  </w:divsChild>
                </w:div>
                <w:div w:id="1422533222">
                  <w:marLeft w:val="0"/>
                  <w:marRight w:val="0"/>
                  <w:marTop w:val="0"/>
                  <w:marBottom w:val="0"/>
                  <w:divBdr>
                    <w:top w:val="none" w:sz="0" w:space="0" w:color="auto"/>
                    <w:left w:val="none" w:sz="0" w:space="0" w:color="auto"/>
                    <w:bottom w:val="none" w:sz="0" w:space="0" w:color="auto"/>
                    <w:right w:val="none" w:sz="0" w:space="0" w:color="auto"/>
                  </w:divBdr>
                  <w:divsChild>
                    <w:div w:id="645398957">
                      <w:marLeft w:val="0"/>
                      <w:marRight w:val="0"/>
                      <w:marTop w:val="0"/>
                      <w:marBottom w:val="0"/>
                      <w:divBdr>
                        <w:top w:val="none" w:sz="0" w:space="0" w:color="auto"/>
                        <w:left w:val="none" w:sz="0" w:space="0" w:color="auto"/>
                        <w:bottom w:val="none" w:sz="0" w:space="0" w:color="auto"/>
                        <w:right w:val="none" w:sz="0" w:space="0" w:color="auto"/>
                      </w:divBdr>
                    </w:div>
                    <w:div w:id="1115295501">
                      <w:marLeft w:val="0"/>
                      <w:marRight w:val="0"/>
                      <w:marTop w:val="0"/>
                      <w:marBottom w:val="0"/>
                      <w:divBdr>
                        <w:top w:val="none" w:sz="0" w:space="0" w:color="auto"/>
                        <w:left w:val="none" w:sz="0" w:space="0" w:color="auto"/>
                        <w:bottom w:val="none" w:sz="0" w:space="0" w:color="auto"/>
                        <w:right w:val="none" w:sz="0" w:space="0" w:color="auto"/>
                      </w:divBdr>
                    </w:div>
                  </w:divsChild>
                </w:div>
                <w:div w:id="1499348689">
                  <w:marLeft w:val="0"/>
                  <w:marRight w:val="0"/>
                  <w:marTop w:val="0"/>
                  <w:marBottom w:val="0"/>
                  <w:divBdr>
                    <w:top w:val="none" w:sz="0" w:space="0" w:color="auto"/>
                    <w:left w:val="none" w:sz="0" w:space="0" w:color="auto"/>
                    <w:bottom w:val="none" w:sz="0" w:space="0" w:color="auto"/>
                    <w:right w:val="none" w:sz="0" w:space="0" w:color="auto"/>
                  </w:divBdr>
                  <w:divsChild>
                    <w:div w:id="294794318">
                      <w:marLeft w:val="0"/>
                      <w:marRight w:val="0"/>
                      <w:marTop w:val="0"/>
                      <w:marBottom w:val="0"/>
                      <w:divBdr>
                        <w:top w:val="none" w:sz="0" w:space="0" w:color="auto"/>
                        <w:left w:val="none" w:sz="0" w:space="0" w:color="auto"/>
                        <w:bottom w:val="none" w:sz="0" w:space="0" w:color="auto"/>
                        <w:right w:val="none" w:sz="0" w:space="0" w:color="auto"/>
                      </w:divBdr>
                    </w:div>
                    <w:div w:id="482939437">
                      <w:marLeft w:val="0"/>
                      <w:marRight w:val="0"/>
                      <w:marTop w:val="0"/>
                      <w:marBottom w:val="0"/>
                      <w:divBdr>
                        <w:top w:val="none" w:sz="0" w:space="0" w:color="auto"/>
                        <w:left w:val="none" w:sz="0" w:space="0" w:color="auto"/>
                        <w:bottom w:val="none" w:sz="0" w:space="0" w:color="auto"/>
                        <w:right w:val="none" w:sz="0" w:space="0" w:color="auto"/>
                      </w:divBdr>
                    </w:div>
                    <w:div w:id="672950205">
                      <w:marLeft w:val="0"/>
                      <w:marRight w:val="0"/>
                      <w:marTop w:val="0"/>
                      <w:marBottom w:val="0"/>
                      <w:divBdr>
                        <w:top w:val="none" w:sz="0" w:space="0" w:color="auto"/>
                        <w:left w:val="none" w:sz="0" w:space="0" w:color="auto"/>
                        <w:bottom w:val="none" w:sz="0" w:space="0" w:color="auto"/>
                        <w:right w:val="none" w:sz="0" w:space="0" w:color="auto"/>
                      </w:divBdr>
                    </w:div>
                    <w:div w:id="703216406">
                      <w:marLeft w:val="0"/>
                      <w:marRight w:val="0"/>
                      <w:marTop w:val="0"/>
                      <w:marBottom w:val="0"/>
                      <w:divBdr>
                        <w:top w:val="none" w:sz="0" w:space="0" w:color="auto"/>
                        <w:left w:val="none" w:sz="0" w:space="0" w:color="auto"/>
                        <w:bottom w:val="none" w:sz="0" w:space="0" w:color="auto"/>
                        <w:right w:val="none" w:sz="0" w:space="0" w:color="auto"/>
                      </w:divBdr>
                    </w:div>
                    <w:div w:id="1687174245">
                      <w:marLeft w:val="0"/>
                      <w:marRight w:val="0"/>
                      <w:marTop w:val="0"/>
                      <w:marBottom w:val="0"/>
                      <w:divBdr>
                        <w:top w:val="none" w:sz="0" w:space="0" w:color="auto"/>
                        <w:left w:val="none" w:sz="0" w:space="0" w:color="auto"/>
                        <w:bottom w:val="none" w:sz="0" w:space="0" w:color="auto"/>
                        <w:right w:val="none" w:sz="0" w:space="0" w:color="auto"/>
                      </w:divBdr>
                    </w:div>
                    <w:div w:id="1929578284">
                      <w:marLeft w:val="0"/>
                      <w:marRight w:val="0"/>
                      <w:marTop w:val="0"/>
                      <w:marBottom w:val="0"/>
                      <w:divBdr>
                        <w:top w:val="none" w:sz="0" w:space="0" w:color="auto"/>
                        <w:left w:val="none" w:sz="0" w:space="0" w:color="auto"/>
                        <w:bottom w:val="none" w:sz="0" w:space="0" w:color="auto"/>
                        <w:right w:val="none" w:sz="0" w:space="0" w:color="auto"/>
                      </w:divBdr>
                    </w:div>
                  </w:divsChild>
                </w:div>
                <w:div w:id="1669475515">
                  <w:marLeft w:val="0"/>
                  <w:marRight w:val="0"/>
                  <w:marTop w:val="0"/>
                  <w:marBottom w:val="0"/>
                  <w:divBdr>
                    <w:top w:val="none" w:sz="0" w:space="0" w:color="auto"/>
                    <w:left w:val="none" w:sz="0" w:space="0" w:color="auto"/>
                    <w:bottom w:val="none" w:sz="0" w:space="0" w:color="auto"/>
                    <w:right w:val="none" w:sz="0" w:space="0" w:color="auto"/>
                  </w:divBdr>
                  <w:divsChild>
                    <w:div w:id="932324227">
                      <w:marLeft w:val="0"/>
                      <w:marRight w:val="0"/>
                      <w:marTop w:val="0"/>
                      <w:marBottom w:val="0"/>
                      <w:divBdr>
                        <w:top w:val="none" w:sz="0" w:space="0" w:color="auto"/>
                        <w:left w:val="none" w:sz="0" w:space="0" w:color="auto"/>
                        <w:bottom w:val="none" w:sz="0" w:space="0" w:color="auto"/>
                        <w:right w:val="none" w:sz="0" w:space="0" w:color="auto"/>
                      </w:divBdr>
                    </w:div>
                  </w:divsChild>
                </w:div>
                <w:div w:id="1870410073">
                  <w:marLeft w:val="0"/>
                  <w:marRight w:val="0"/>
                  <w:marTop w:val="0"/>
                  <w:marBottom w:val="0"/>
                  <w:divBdr>
                    <w:top w:val="none" w:sz="0" w:space="0" w:color="auto"/>
                    <w:left w:val="none" w:sz="0" w:space="0" w:color="auto"/>
                    <w:bottom w:val="none" w:sz="0" w:space="0" w:color="auto"/>
                    <w:right w:val="none" w:sz="0" w:space="0" w:color="auto"/>
                  </w:divBdr>
                  <w:divsChild>
                    <w:div w:id="164520220">
                      <w:marLeft w:val="0"/>
                      <w:marRight w:val="0"/>
                      <w:marTop w:val="0"/>
                      <w:marBottom w:val="0"/>
                      <w:divBdr>
                        <w:top w:val="none" w:sz="0" w:space="0" w:color="auto"/>
                        <w:left w:val="none" w:sz="0" w:space="0" w:color="auto"/>
                        <w:bottom w:val="none" w:sz="0" w:space="0" w:color="auto"/>
                        <w:right w:val="none" w:sz="0" w:space="0" w:color="auto"/>
                      </w:divBdr>
                    </w:div>
                    <w:div w:id="285435343">
                      <w:marLeft w:val="0"/>
                      <w:marRight w:val="0"/>
                      <w:marTop w:val="0"/>
                      <w:marBottom w:val="0"/>
                      <w:divBdr>
                        <w:top w:val="none" w:sz="0" w:space="0" w:color="auto"/>
                        <w:left w:val="none" w:sz="0" w:space="0" w:color="auto"/>
                        <w:bottom w:val="none" w:sz="0" w:space="0" w:color="auto"/>
                        <w:right w:val="none" w:sz="0" w:space="0" w:color="auto"/>
                      </w:divBdr>
                    </w:div>
                  </w:divsChild>
                </w:div>
                <w:div w:id="1940672005">
                  <w:marLeft w:val="0"/>
                  <w:marRight w:val="0"/>
                  <w:marTop w:val="0"/>
                  <w:marBottom w:val="0"/>
                  <w:divBdr>
                    <w:top w:val="none" w:sz="0" w:space="0" w:color="auto"/>
                    <w:left w:val="none" w:sz="0" w:space="0" w:color="auto"/>
                    <w:bottom w:val="none" w:sz="0" w:space="0" w:color="auto"/>
                    <w:right w:val="none" w:sz="0" w:space="0" w:color="auto"/>
                  </w:divBdr>
                  <w:divsChild>
                    <w:div w:id="1266112945">
                      <w:marLeft w:val="0"/>
                      <w:marRight w:val="0"/>
                      <w:marTop w:val="0"/>
                      <w:marBottom w:val="0"/>
                      <w:divBdr>
                        <w:top w:val="none" w:sz="0" w:space="0" w:color="auto"/>
                        <w:left w:val="none" w:sz="0" w:space="0" w:color="auto"/>
                        <w:bottom w:val="none" w:sz="0" w:space="0" w:color="auto"/>
                        <w:right w:val="none" w:sz="0" w:space="0" w:color="auto"/>
                      </w:divBdr>
                    </w:div>
                  </w:divsChild>
                </w:div>
                <w:div w:id="1968314918">
                  <w:marLeft w:val="0"/>
                  <w:marRight w:val="0"/>
                  <w:marTop w:val="0"/>
                  <w:marBottom w:val="0"/>
                  <w:divBdr>
                    <w:top w:val="none" w:sz="0" w:space="0" w:color="auto"/>
                    <w:left w:val="none" w:sz="0" w:space="0" w:color="auto"/>
                    <w:bottom w:val="none" w:sz="0" w:space="0" w:color="auto"/>
                    <w:right w:val="none" w:sz="0" w:space="0" w:color="auto"/>
                  </w:divBdr>
                  <w:divsChild>
                    <w:div w:id="1612516936">
                      <w:marLeft w:val="0"/>
                      <w:marRight w:val="0"/>
                      <w:marTop w:val="0"/>
                      <w:marBottom w:val="0"/>
                      <w:divBdr>
                        <w:top w:val="none" w:sz="0" w:space="0" w:color="auto"/>
                        <w:left w:val="none" w:sz="0" w:space="0" w:color="auto"/>
                        <w:bottom w:val="none" w:sz="0" w:space="0" w:color="auto"/>
                        <w:right w:val="none" w:sz="0" w:space="0" w:color="auto"/>
                      </w:divBdr>
                    </w:div>
                    <w:div w:id="2033258263">
                      <w:marLeft w:val="0"/>
                      <w:marRight w:val="0"/>
                      <w:marTop w:val="0"/>
                      <w:marBottom w:val="0"/>
                      <w:divBdr>
                        <w:top w:val="none" w:sz="0" w:space="0" w:color="auto"/>
                        <w:left w:val="none" w:sz="0" w:space="0" w:color="auto"/>
                        <w:bottom w:val="none" w:sz="0" w:space="0" w:color="auto"/>
                        <w:right w:val="none" w:sz="0" w:space="0" w:color="auto"/>
                      </w:divBdr>
                    </w:div>
                  </w:divsChild>
                </w:div>
                <w:div w:id="2002389721">
                  <w:marLeft w:val="0"/>
                  <w:marRight w:val="0"/>
                  <w:marTop w:val="0"/>
                  <w:marBottom w:val="0"/>
                  <w:divBdr>
                    <w:top w:val="none" w:sz="0" w:space="0" w:color="auto"/>
                    <w:left w:val="none" w:sz="0" w:space="0" w:color="auto"/>
                    <w:bottom w:val="none" w:sz="0" w:space="0" w:color="auto"/>
                    <w:right w:val="none" w:sz="0" w:space="0" w:color="auto"/>
                  </w:divBdr>
                  <w:divsChild>
                    <w:div w:id="1056513536">
                      <w:marLeft w:val="0"/>
                      <w:marRight w:val="0"/>
                      <w:marTop w:val="0"/>
                      <w:marBottom w:val="0"/>
                      <w:divBdr>
                        <w:top w:val="none" w:sz="0" w:space="0" w:color="auto"/>
                        <w:left w:val="none" w:sz="0" w:space="0" w:color="auto"/>
                        <w:bottom w:val="none" w:sz="0" w:space="0" w:color="auto"/>
                        <w:right w:val="none" w:sz="0" w:space="0" w:color="auto"/>
                      </w:divBdr>
                    </w:div>
                  </w:divsChild>
                </w:div>
                <w:div w:id="2063289819">
                  <w:marLeft w:val="0"/>
                  <w:marRight w:val="0"/>
                  <w:marTop w:val="0"/>
                  <w:marBottom w:val="0"/>
                  <w:divBdr>
                    <w:top w:val="none" w:sz="0" w:space="0" w:color="auto"/>
                    <w:left w:val="none" w:sz="0" w:space="0" w:color="auto"/>
                    <w:bottom w:val="none" w:sz="0" w:space="0" w:color="auto"/>
                    <w:right w:val="none" w:sz="0" w:space="0" w:color="auto"/>
                  </w:divBdr>
                  <w:divsChild>
                    <w:div w:id="1340426118">
                      <w:marLeft w:val="0"/>
                      <w:marRight w:val="0"/>
                      <w:marTop w:val="0"/>
                      <w:marBottom w:val="0"/>
                      <w:divBdr>
                        <w:top w:val="none" w:sz="0" w:space="0" w:color="auto"/>
                        <w:left w:val="none" w:sz="0" w:space="0" w:color="auto"/>
                        <w:bottom w:val="none" w:sz="0" w:space="0" w:color="auto"/>
                        <w:right w:val="none" w:sz="0" w:space="0" w:color="auto"/>
                      </w:divBdr>
                    </w:div>
                  </w:divsChild>
                </w:div>
                <w:div w:id="2106146701">
                  <w:marLeft w:val="0"/>
                  <w:marRight w:val="0"/>
                  <w:marTop w:val="0"/>
                  <w:marBottom w:val="0"/>
                  <w:divBdr>
                    <w:top w:val="none" w:sz="0" w:space="0" w:color="auto"/>
                    <w:left w:val="none" w:sz="0" w:space="0" w:color="auto"/>
                    <w:bottom w:val="none" w:sz="0" w:space="0" w:color="auto"/>
                    <w:right w:val="none" w:sz="0" w:space="0" w:color="auto"/>
                  </w:divBdr>
                  <w:divsChild>
                    <w:div w:id="598216980">
                      <w:marLeft w:val="0"/>
                      <w:marRight w:val="0"/>
                      <w:marTop w:val="0"/>
                      <w:marBottom w:val="0"/>
                      <w:divBdr>
                        <w:top w:val="none" w:sz="0" w:space="0" w:color="auto"/>
                        <w:left w:val="none" w:sz="0" w:space="0" w:color="auto"/>
                        <w:bottom w:val="none" w:sz="0" w:space="0" w:color="auto"/>
                        <w:right w:val="none" w:sz="0" w:space="0" w:color="auto"/>
                      </w:divBdr>
                    </w:div>
                    <w:div w:id="754060146">
                      <w:marLeft w:val="0"/>
                      <w:marRight w:val="0"/>
                      <w:marTop w:val="0"/>
                      <w:marBottom w:val="0"/>
                      <w:divBdr>
                        <w:top w:val="none" w:sz="0" w:space="0" w:color="auto"/>
                        <w:left w:val="none" w:sz="0" w:space="0" w:color="auto"/>
                        <w:bottom w:val="none" w:sz="0" w:space="0" w:color="auto"/>
                        <w:right w:val="none" w:sz="0" w:space="0" w:color="auto"/>
                      </w:divBdr>
                    </w:div>
                    <w:div w:id="1015309098">
                      <w:marLeft w:val="0"/>
                      <w:marRight w:val="0"/>
                      <w:marTop w:val="0"/>
                      <w:marBottom w:val="0"/>
                      <w:divBdr>
                        <w:top w:val="none" w:sz="0" w:space="0" w:color="auto"/>
                        <w:left w:val="none" w:sz="0" w:space="0" w:color="auto"/>
                        <w:bottom w:val="none" w:sz="0" w:space="0" w:color="auto"/>
                        <w:right w:val="none" w:sz="0" w:space="0" w:color="auto"/>
                      </w:divBdr>
                    </w:div>
                    <w:div w:id="1391342095">
                      <w:marLeft w:val="0"/>
                      <w:marRight w:val="0"/>
                      <w:marTop w:val="0"/>
                      <w:marBottom w:val="0"/>
                      <w:divBdr>
                        <w:top w:val="none" w:sz="0" w:space="0" w:color="auto"/>
                        <w:left w:val="none" w:sz="0" w:space="0" w:color="auto"/>
                        <w:bottom w:val="none" w:sz="0" w:space="0" w:color="auto"/>
                        <w:right w:val="none" w:sz="0" w:space="0" w:color="auto"/>
                      </w:divBdr>
                    </w:div>
                    <w:div w:id="1908808450">
                      <w:marLeft w:val="0"/>
                      <w:marRight w:val="0"/>
                      <w:marTop w:val="0"/>
                      <w:marBottom w:val="0"/>
                      <w:divBdr>
                        <w:top w:val="none" w:sz="0" w:space="0" w:color="auto"/>
                        <w:left w:val="none" w:sz="0" w:space="0" w:color="auto"/>
                        <w:bottom w:val="none" w:sz="0" w:space="0" w:color="auto"/>
                        <w:right w:val="none" w:sz="0" w:space="0" w:color="auto"/>
                      </w:divBdr>
                    </w:div>
                  </w:divsChild>
                </w:div>
                <w:div w:id="2118331741">
                  <w:marLeft w:val="0"/>
                  <w:marRight w:val="0"/>
                  <w:marTop w:val="0"/>
                  <w:marBottom w:val="0"/>
                  <w:divBdr>
                    <w:top w:val="none" w:sz="0" w:space="0" w:color="auto"/>
                    <w:left w:val="none" w:sz="0" w:space="0" w:color="auto"/>
                    <w:bottom w:val="none" w:sz="0" w:space="0" w:color="auto"/>
                    <w:right w:val="none" w:sz="0" w:space="0" w:color="auto"/>
                  </w:divBdr>
                  <w:divsChild>
                    <w:div w:id="993676777">
                      <w:marLeft w:val="0"/>
                      <w:marRight w:val="0"/>
                      <w:marTop w:val="0"/>
                      <w:marBottom w:val="0"/>
                      <w:divBdr>
                        <w:top w:val="none" w:sz="0" w:space="0" w:color="auto"/>
                        <w:left w:val="none" w:sz="0" w:space="0" w:color="auto"/>
                        <w:bottom w:val="none" w:sz="0" w:space="0" w:color="auto"/>
                        <w:right w:val="none" w:sz="0" w:space="0" w:color="auto"/>
                      </w:divBdr>
                    </w:div>
                    <w:div w:id="2141723985">
                      <w:marLeft w:val="0"/>
                      <w:marRight w:val="0"/>
                      <w:marTop w:val="0"/>
                      <w:marBottom w:val="0"/>
                      <w:divBdr>
                        <w:top w:val="none" w:sz="0" w:space="0" w:color="auto"/>
                        <w:left w:val="none" w:sz="0" w:space="0" w:color="auto"/>
                        <w:bottom w:val="none" w:sz="0" w:space="0" w:color="auto"/>
                        <w:right w:val="none" w:sz="0" w:space="0" w:color="auto"/>
                      </w:divBdr>
                    </w:div>
                  </w:divsChild>
                </w:div>
                <w:div w:id="2135057378">
                  <w:marLeft w:val="0"/>
                  <w:marRight w:val="0"/>
                  <w:marTop w:val="0"/>
                  <w:marBottom w:val="0"/>
                  <w:divBdr>
                    <w:top w:val="none" w:sz="0" w:space="0" w:color="auto"/>
                    <w:left w:val="none" w:sz="0" w:space="0" w:color="auto"/>
                    <w:bottom w:val="none" w:sz="0" w:space="0" w:color="auto"/>
                    <w:right w:val="none" w:sz="0" w:space="0" w:color="auto"/>
                  </w:divBdr>
                  <w:divsChild>
                    <w:div w:id="28254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80003">
          <w:marLeft w:val="0"/>
          <w:marRight w:val="0"/>
          <w:marTop w:val="0"/>
          <w:marBottom w:val="0"/>
          <w:divBdr>
            <w:top w:val="none" w:sz="0" w:space="0" w:color="auto"/>
            <w:left w:val="none" w:sz="0" w:space="0" w:color="auto"/>
            <w:bottom w:val="none" w:sz="0" w:space="0" w:color="auto"/>
            <w:right w:val="none" w:sz="0" w:space="0" w:color="auto"/>
          </w:divBdr>
          <w:divsChild>
            <w:div w:id="909075890">
              <w:marLeft w:val="-75"/>
              <w:marRight w:val="0"/>
              <w:marTop w:val="30"/>
              <w:marBottom w:val="30"/>
              <w:divBdr>
                <w:top w:val="none" w:sz="0" w:space="0" w:color="auto"/>
                <w:left w:val="none" w:sz="0" w:space="0" w:color="auto"/>
                <w:bottom w:val="none" w:sz="0" w:space="0" w:color="auto"/>
                <w:right w:val="none" w:sz="0" w:space="0" w:color="auto"/>
              </w:divBdr>
              <w:divsChild>
                <w:div w:id="28802087">
                  <w:marLeft w:val="0"/>
                  <w:marRight w:val="0"/>
                  <w:marTop w:val="0"/>
                  <w:marBottom w:val="0"/>
                  <w:divBdr>
                    <w:top w:val="none" w:sz="0" w:space="0" w:color="auto"/>
                    <w:left w:val="none" w:sz="0" w:space="0" w:color="auto"/>
                    <w:bottom w:val="none" w:sz="0" w:space="0" w:color="auto"/>
                    <w:right w:val="none" w:sz="0" w:space="0" w:color="auto"/>
                  </w:divBdr>
                  <w:divsChild>
                    <w:div w:id="1990286866">
                      <w:marLeft w:val="0"/>
                      <w:marRight w:val="0"/>
                      <w:marTop w:val="0"/>
                      <w:marBottom w:val="0"/>
                      <w:divBdr>
                        <w:top w:val="none" w:sz="0" w:space="0" w:color="auto"/>
                        <w:left w:val="none" w:sz="0" w:space="0" w:color="auto"/>
                        <w:bottom w:val="none" w:sz="0" w:space="0" w:color="auto"/>
                        <w:right w:val="none" w:sz="0" w:space="0" w:color="auto"/>
                      </w:divBdr>
                    </w:div>
                  </w:divsChild>
                </w:div>
                <w:div w:id="151987229">
                  <w:marLeft w:val="0"/>
                  <w:marRight w:val="0"/>
                  <w:marTop w:val="0"/>
                  <w:marBottom w:val="0"/>
                  <w:divBdr>
                    <w:top w:val="none" w:sz="0" w:space="0" w:color="auto"/>
                    <w:left w:val="none" w:sz="0" w:space="0" w:color="auto"/>
                    <w:bottom w:val="none" w:sz="0" w:space="0" w:color="auto"/>
                    <w:right w:val="none" w:sz="0" w:space="0" w:color="auto"/>
                  </w:divBdr>
                  <w:divsChild>
                    <w:div w:id="612565141">
                      <w:marLeft w:val="0"/>
                      <w:marRight w:val="0"/>
                      <w:marTop w:val="0"/>
                      <w:marBottom w:val="0"/>
                      <w:divBdr>
                        <w:top w:val="none" w:sz="0" w:space="0" w:color="auto"/>
                        <w:left w:val="none" w:sz="0" w:space="0" w:color="auto"/>
                        <w:bottom w:val="none" w:sz="0" w:space="0" w:color="auto"/>
                        <w:right w:val="none" w:sz="0" w:space="0" w:color="auto"/>
                      </w:divBdr>
                    </w:div>
                    <w:div w:id="1689403373">
                      <w:marLeft w:val="0"/>
                      <w:marRight w:val="0"/>
                      <w:marTop w:val="0"/>
                      <w:marBottom w:val="0"/>
                      <w:divBdr>
                        <w:top w:val="none" w:sz="0" w:space="0" w:color="auto"/>
                        <w:left w:val="none" w:sz="0" w:space="0" w:color="auto"/>
                        <w:bottom w:val="none" w:sz="0" w:space="0" w:color="auto"/>
                        <w:right w:val="none" w:sz="0" w:space="0" w:color="auto"/>
                      </w:divBdr>
                    </w:div>
                  </w:divsChild>
                </w:div>
                <w:div w:id="200438109">
                  <w:marLeft w:val="0"/>
                  <w:marRight w:val="0"/>
                  <w:marTop w:val="0"/>
                  <w:marBottom w:val="0"/>
                  <w:divBdr>
                    <w:top w:val="none" w:sz="0" w:space="0" w:color="auto"/>
                    <w:left w:val="none" w:sz="0" w:space="0" w:color="auto"/>
                    <w:bottom w:val="none" w:sz="0" w:space="0" w:color="auto"/>
                    <w:right w:val="none" w:sz="0" w:space="0" w:color="auto"/>
                  </w:divBdr>
                  <w:divsChild>
                    <w:div w:id="779834558">
                      <w:marLeft w:val="0"/>
                      <w:marRight w:val="0"/>
                      <w:marTop w:val="0"/>
                      <w:marBottom w:val="0"/>
                      <w:divBdr>
                        <w:top w:val="none" w:sz="0" w:space="0" w:color="auto"/>
                        <w:left w:val="none" w:sz="0" w:space="0" w:color="auto"/>
                        <w:bottom w:val="none" w:sz="0" w:space="0" w:color="auto"/>
                        <w:right w:val="none" w:sz="0" w:space="0" w:color="auto"/>
                      </w:divBdr>
                    </w:div>
                  </w:divsChild>
                </w:div>
                <w:div w:id="245579217">
                  <w:marLeft w:val="0"/>
                  <w:marRight w:val="0"/>
                  <w:marTop w:val="0"/>
                  <w:marBottom w:val="0"/>
                  <w:divBdr>
                    <w:top w:val="none" w:sz="0" w:space="0" w:color="auto"/>
                    <w:left w:val="none" w:sz="0" w:space="0" w:color="auto"/>
                    <w:bottom w:val="none" w:sz="0" w:space="0" w:color="auto"/>
                    <w:right w:val="none" w:sz="0" w:space="0" w:color="auto"/>
                  </w:divBdr>
                  <w:divsChild>
                    <w:div w:id="1098449005">
                      <w:marLeft w:val="0"/>
                      <w:marRight w:val="0"/>
                      <w:marTop w:val="0"/>
                      <w:marBottom w:val="0"/>
                      <w:divBdr>
                        <w:top w:val="none" w:sz="0" w:space="0" w:color="auto"/>
                        <w:left w:val="none" w:sz="0" w:space="0" w:color="auto"/>
                        <w:bottom w:val="none" w:sz="0" w:space="0" w:color="auto"/>
                        <w:right w:val="none" w:sz="0" w:space="0" w:color="auto"/>
                      </w:divBdr>
                    </w:div>
                    <w:div w:id="1600144162">
                      <w:marLeft w:val="0"/>
                      <w:marRight w:val="0"/>
                      <w:marTop w:val="0"/>
                      <w:marBottom w:val="0"/>
                      <w:divBdr>
                        <w:top w:val="none" w:sz="0" w:space="0" w:color="auto"/>
                        <w:left w:val="none" w:sz="0" w:space="0" w:color="auto"/>
                        <w:bottom w:val="none" w:sz="0" w:space="0" w:color="auto"/>
                        <w:right w:val="none" w:sz="0" w:space="0" w:color="auto"/>
                      </w:divBdr>
                    </w:div>
                  </w:divsChild>
                </w:div>
                <w:div w:id="386949968">
                  <w:marLeft w:val="0"/>
                  <w:marRight w:val="0"/>
                  <w:marTop w:val="0"/>
                  <w:marBottom w:val="0"/>
                  <w:divBdr>
                    <w:top w:val="none" w:sz="0" w:space="0" w:color="auto"/>
                    <w:left w:val="none" w:sz="0" w:space="0" w:color="auto"/>
                    <w:bottom w:val="none" w:sz="0" w:space="0" w:color="auto"/>
                    <w:right w:val="none" w:sz="0" w:space="0" w:color="auto"/>
                  </w:divBdr>
                  <w:divsChild>
                    <w:div w:id="241912955">
                      <w:marLeft w:val="0"/>
                      <w:marRight w:val="0"/>
                      <w:marTop w:val="0"/>
                      <w:marBottom w:val="0"/>
                      <w:divBdr>
                        <w:top w:val="none" w:sz="0" w:space="0" w:color="auto"/>
                        <w:left w:val="none" w:sz="0" w:space="0" w:color="auto"/>
                        <w:bottom w:val="none" w:sz="0" w:space="0" w:color="auto"/>
                        <w:right w:val="none" w:sz="0" w:space="0" w:color="auto"/>
                      </w:divBdr>
                    </w:div>
                    <w:div w:id="2113935128">
                      <w:marLeft w:val="0"/>
                      <w:marRight w:val="0"/>
                      <w:marTop w:val="0"/>
                      <w:marBottom w:val="0"/>
                      <w:divBdr>
                        <w:top w:val="none" w:sz="0" w:space="0" w:color="auto"/>
                        <w:left w:val="none" w:sz="0" w:space="0" w:color="auto"/>
                        <w:bottom w:val="none" w:sz="0" w:space="0" w:color="auto"/>
                        <w:right w:val="none" w:sz="0" w:space="0" w:color="auto"/>
                      </w:divBdr>
                    </w:div>
                  </w:divsChild>
                </w:div>
                <w:div w:id="482114809">
                  <w:marLeft w:val="0"/>
                  <w:marRight w:val="0"/>
                  <w:marTop w:val="0"/>
                  <w:marBottom w:val="0"/>
                  <w:divBdr>
                    <w:top w:val="none" w:sz="0" w:space="0" w:color="auto"/>
                    <w:left w:val="none" w:sz="0" w:space="0" w:color="auto"/>
                    <w:bottom w:val="none" w:sz="0" w:space="0" w:color="auto"/>
                    <w:right w:val="none" w:sz="0" w:space="0" w:color="auto"/>
                  </w:divBdr>
                  <w:divsChild>
                    <w:div w:id="675617166">
                      <w:marLeft w:val="0"/>
                      <w:marRight w:val="0"/>
                      <w:marTop w:val="0"/>
                      <w:marBottom w:val="0"/>
                      <w:divBdr>
                        <w:top w:val="none" w:sz="0" w:space="0" w:color="auto"/>
                        <w:left w:val="none" w:sz="0" w:space="0" w:color="auto"/>
                        <w:bottom w:val="none" w:sz="0" w:space="0" w:color="auto"/>
                        <w:right w:val="none" w:sz="0" w:space="0" w:color="auto"/>
                      </w:divBdr>
                    </w:div>
                    <w:div w:id="1665744814">
                      <w:marLeft w:val="0"/>
                      <w:marRight w:val="0"/>
                      <w:marTop w:val="0"/>
                      <w:marBottom w:val="0"/>
                      <w:divBdr>
                        <w:top w:val="none" w:sz="0" w:space="0" w:color="auto"/>
                        <w:left w:val="none" w:sz="0" w:space="0" w:color="auto"/>
                        <w:bottom w:val="none" w:sz="0" w:space="0" w:color="auto"/>
                        <w:right w:val="none" w:sz="0" w:space="0" w:color="auto"/>
                      </w:divBdr>
                    </w:div>
                  </w:divsChild>
                </w:div>
                <w:div w:id="646594291">
                  <w:marLeft w:val="0"/>
                  <w:marRight w:val="0"/>
                  <w:marTop w:val="0"/>
                  <w:marBottom w:val="0"/>
                  <w:divBdr>
                    <w:top w:val="none" w:sz="0" w:space="0" w:color="auto"/>
                    <w:left w:val="none" w:sz="0" w:space="0" w:color="auto"/>
                    <w:bottom w:val="none" w:sz="0" w:space="0" w:color="auto"/>
                    <w:right w:val="none" w:sz="0" w:space="0" w:color="auto"/>
                  </w:divBdr>
                  <w:divsChild>
                    <w:div w:id="177547748">
                      <w:marLeft w:val="0"/>
                      <w:marRight w:val="0"/>
                      <w:marTop w:val="0"/>
                      <w:marBottom w:val="0"/>
                      <w:divBdr>
                        <w:top w:val="none" w:sz="0" w:space="0" w:color="auto"/>
                        <w:left w:val="none" w:sz="0" w:space="0" w:color="auto"/>
                        <w:bottom w:val="none" w:sz="0" w:space="0" w:color="auto"/>
                        <w:right w:val="none" w:sz="0" w:space="0" w:color="auto"/>
                      </w:divBdr>
                    </w:div>
                    <w:div w:id="1868252205">
                      <w:marLeft w:val="0"/>
                      <w:marRight w:val="0"/>
                      <w:marTop w:val="0"/>
                      <w:marBottom w:val="0"/>
                      <w:divBdr>
                        <w:top w:val="none" w:sz="0" w:space="0" w:color="auto"/>
                        <w:left w:val="none" w:sz="0" w:space="0" w:color="auto"/>
                        <w:bottom w:val="none" w:sz="0" w:space="0" w:color="auto"/>
                        <w:right w:val="none" w:sz="0" w:space="0" w:color="auto"/>
                      </w:divBdr>
                    </w:div>
                  </w:divsChild>
                </w:div>
                <w:div w:id="903757393">
                  <w:marLeft w:val="0"/>
                  <w:marRight w:val="0"/>
                  <w:marTop w:val="0"/>
                  <w:marBottom w:val="0"/>
                  <w:divBdr>
                    <w:top w:val="none" w:sz="0" w:space="0" w:color="auto"/>
                    <w:left w:val="none" w:sz="0" w:space="0" w:color="auto"/>
                    <w:bottom w:val="none" w:sz="0" w:space="0" w:color="auto"/>
                    <w:right w:val="none" w:sz="0" w:space="0" w:color="auto"/>
                  </w:divBdr>
                  <w:divsChild>
                    <w:div w:id="168953571">
                      <w:marLeft w:val="0"/>
                      <w:marRight w:val="0"/>
                      <w:marTop w:val="0"/>
                      <w:marBottom w:val="0"/>
                      <w:divBdr>
                        <w:top w:val="none" w:sz="0" w:space="0" w:color="auto"/>
                        <w:left w:val="none" w:sz="0" w:space="0" w:color="auto"/>
                        <w:bottom w:val="none" w:sz="0" w:space="0" w:color="auto"/>
                        <w:right w:val="none" w:sz="0" w:space="0" w:color="auto"/>
                      </w:divBdr>
                    </w:div>
                    <w:div w:id="920329074">
                      <w:marLeft w:val="0"/>
                      <w:marRight w:val="0"/>
                      <w:marTop w:val="0"/>
                      <w:marBottom w:val="0"/>
                      <w:divBdr>
                        <w:top w:val="none" w:sz="0" w:space="0" w:color="auto"/>
                        <w:left w:val="none" w:sz="0" w:space="0" w:color="auto"/>
                        <w:bottom w:val="none" w:sz="0" w:space="0" w:color="auto"/>
                        <w:right w:val="none" w:sz="0" w:space="0" w:color="auto"/>
                      </w:divBdr>
                    </w:div>
                    <w:div w:id="1168984114">
                      <w:marLeft w:val="0"/>
                      <w:marRight w:val="0"/>
                      <w:marTop w:val="0"/>
                      <w:marBottom w:val="0"/>
                      <w:divBdr>
                        <w:top w:val="none" w:sz="0" w:space="0" w:color="auto"/>
                        <w:left w:val="none" w:sz="0" w:space="0" w:color="auto"/>
                        <w:bottom w:val="none" w:sz="0" w:space="0" w:color="auto"/>
                        <w:right w:val="none" w:sz="0" w:space="0" w:color="auto"/>
                      </w:divBdr>
                    </w:div>
                    <w:div w:id="1252816031">
                      <w:marLeft w:val="0"/>
                      <w:marRight w:val="0"/>
                      <w:marTop w:val="0"/>
                      <w:marBottom w:val="0"/>
                      <w:divBdr>
                        <w:top w:val="none" w:sz="0" w:space="0" w:color="auto"/>
                        <w:left w:val="none" w:sz="0" w:space="0" w:color="auto"/>
                        <w:bottom w:val="none" w:sz="0" w:space="0" w:color="auto"/>
                        <w:right w:val="none" w:sz="0" w:space="0" w:color="auto"/>
                      </w:divBdr>
                    </w:div>
                    <w:div w:id="1448818610">
                      <w:marLeft w:val="0"/>
                      <w:marRight w:val="0"/>
                      <w:marTop w:val="0"/>
                      <w:marBottom w:val="0"/>
                      <w:divBdr>
                        <w:top w:val="none" w:sz="0" w:space="0" w:color="auto"/>
                        <w:left w:val="none" w:sz="0" w:space="0" w:color="auto"/>
                        <w:bottom w:val="none" w:sz="0" w:space="0" w:color="auto"/>
                        <w:right w:val="none" w:sz="0" w:space="0" w:color="auto"/>
                      </w:divBdr>
                    </w:div>
                    <w:div w:id="1962880030">
                      <w:marLeft w:val="0"/>
                      <w:marRight w:val="0"/>
                      <w:marTop w:val="0"/>
                      <w:marBottom w:val="0"/>
                      <w:divBdr>
                        <w:top w:val="none" w:sz="0" w:space="0" w:color="auto"/>
                        <w:left w:val="none" w:sz="0" w:space="0" w:color="auto"/>
                        <w:bottom w:val="none" w:sz="0" w:space="0" w:color="auto"/>
                        <w:right w:val="none" w:sz="0" w:space="0" w:color="auto"/>
                      </w:divBdr>
                    </w:div>
                  </w:divsChild>
                </w:div>
                <w:div w:id="1225406492">
                  <w:marLeft w:val="0"/>
                  <w:marRight w:val="0"/>
                  <w:marTop w:val="0"/>
                  <w:marBottom w:val="0"/>
                  <w:divBdr>
                    <w:top w:val="none" w:sz="0" w:space="0" w:color="auto"/>
                    <w:left w:val="none" w:sz="0" w:space="0" w:color="auto"/>
                    <w:bottom w:val="none" w:sz="0" w:space="0" w:color="auto"/>
                    <w:right w:val="none" w:sz="0" w:space="0" w:color="auto"/>
                  </w:divBdr>
                  <w:divsChild>
                    <w:div w:id="212813127">
                      <w:marLeft w:val="0"/>
                      <w:marRight w:val="0"/>
                      <w:marTop w:val="0"/>
                      <w:marBottom w:val="0"/>
                      <w:divBdr>
                        <w:top w:val="none" w:sz="0" w:space="0" w:color="auto"/>
                        <w:left w:val="none" w:sz="0" w:space="0" w:color="auto"/>
                        <w:bottom w:val="none" w:sz="0" w:space="0" w:color="auto"/>
                        <w:right w:val="none" w:sz="0" w:space="0" w:color="auto"/>
                      </w:divBdr>
                    </w:div>
                    <w:div w:id="456682174">
                      <w:marLeft w:val="0"/>
                      <w:marRight w:val="0"/>
                      <w:marTop w:val="0"/>
                      <w:marBottom w:val="0"/>
                      <w:divBdr>
                        <w:top w:val="none" w:sz="0" w:space="0" w:color="auto"/>
                        <w:left w:val="none" w:sz="0" w:space="0" w:color="auto"/>
                        <w:bottom w:val="none" w:sz="0" w:space="0" w:color="auto"/>
                        <w:right w:val="none" w:sz="0" w:space="0" w:color="auto"/>
                      </w:divBdr>
                    </w:div>
                    <w:div w:id="718019226">
                      <w:marLeft w:val="0"/>
                      <w:marRight w:val="0"/>
                      <w:marTop w:val="0"/>
                      <w:marBottom w:val="0"/>
                      <w:divBdr>
                        <w:top w:val="none" w:sz="0" w:space="0" w:color="auto"/>
                        <w:left w:val="none" w:sz="0" w:space="0" w:color="auto"/>
                        <w:bottom w:val="none" w:sz="0" w:space="0" w:color="auto"/>
                        <w:right w:val="none" w:sz="0" w:space="0" w:color="auto"/>
                      </w:divBdr>
                    </w:div>
                    <w:div w:id="1164735121">
                      <w:marLeft w:val="0"/>
                      <w:marRight w:val="0"/>
                      <w:marTop w:val="0"/>
                      <w:marBottom w:val="0"/>
                      <w:divBdr>
                        <w:top w:val="none" w:sz="0" w:space="0" w:color="auto"/>
                        <w:left w:val="none" w:sz="0" w:space="0" w:color="auto"/>
                        <w:bottom w:val="none" w:sz="0" w:space="0" w:color="auto"/>
                        <w:right w:val="none" w:sz="0" w:space="0" w:color="auto"/>
                      </w:divBdr>
                    </w:div>
                    <w:div w:id="1350912289">
                      <w:marLeft w:val="0"/>
                      <w:marRight w:val="0"/>
                      <w:marTop w:val="0"/>
                      <w:marBottom w:val="0"/>
                      <w:divBdr>
                        <w:top w:val="none" w:sz="0" w:space="0" w:color="auto"/>
                        <w:left w:val="none" w:sz="0" w:space="0" w:color="auto"/>
                        <w:bottom w:val="none" w:sz="0" w:space="0" w:color="auto"/>
                        <w:right w:val="none" w:sz="0" w:space="0" w:color="auto"/>
                      </w:divBdr>
                    </w:div>
                  </w:divsChild>
                </w:div>
                <w:div w:id="1292906348">
                  <w:marLeft w:val="0"/>
                  <w:marRight w:val="0"/>
                  <w:marTop w:val="0"/>
                  <w:marBottom w:val="0"/>
                  <w:divBdr>
                    <w:top w:val="none" w:sz="0" w:space="0" w:color="auto"/>
                    <w:left w:val="none" w:sz="0" w:space="0" w:color="auto"/>
                    <w:bottom w:val="none" w:sz="0" w:space="0" w:color="auto"/>
                    <w:right w:val="none" w:sz="0" w:space="0" w:color="auto"/>
                  </w:divBdr>
                  <w:divsChild>
                    <w:div w:id="450367061">
                      <w:marLeft w:val="0"/>
                      <w:marRight w:val="0"/>
                      <w:marTop w:val="0"/>
                      <w:marBottom w:val="0"/>
                      <w:divBdr>
                        <w:top w:val="none" w:sz="0" w:space="0" w:color="auto"/>
                        <w:left w:val="none" w:sz="0" w:space="0" w:color="auto"/>
                        <w:bottom w:val="none" w:sz="0" w:space="0" w:color="auto"/>
                        <w:right w:val="none" w:sz="0" w:space="0" w:color="auto"/>
                      </w:divBdr>
                    </w:div>
                  </w:divsChild>
                </w:div>
                <w:div w:id="1346596942">
                  <w:marLeft w:val="0"/>
                  <w:marRight w:val="0"/>
                  <w:marTop w:val="0"/>
                  <w:marBottom w:val="0"/>
                  <w:divBdr>
                    <w:top w:val="none" w:sz="0" w:space="0" w:color="auto"/>
                    <w:left w:val="none" w:sz="0" w:space="0" w:color="auto"/>
                    <w:bottom w:val="none" w:sz="0" w:space="0" w:color="auto"/>
                    <w:right w:val="none" w:sz="0" w:space="0" w:color="auto"/>
                  </w:divBdr>
                  <w:divsChild>
                    <w:div w:id="420372432">
                      <w:marLeft w:val="0"/>
                      <w:marRight w:val="0"/>
                      <w:marTop w:val="0"/>
                      <w:marBottom w:val="0"/>
                      <w:divBdr>
                        <w:top w:val="none" w:sz="0" w:space="0" w:color="auto"/>
                        <w:left w:val="none" w:sz="0" w:space="0" w:color="auto"/>
                        <w:bottom w:val="none" w:sz="0" w:space="0" w:color="auto"/>
                        <w:right w:val="none" w:sz="0" w:space="0" w:color="auto"/>
                      </w:divBdr>
                    </w:div>
                  </w:divsChild>
                </w:div>
                <w:div w:id="1444685426">
                  <w:marLeft w:val="0"/>
                  <w:marRight w:val="0"/>
                  <w:marTop w:val="0"/>
                  <w:marBottom w:val="0"/>
                  <w:divBdr>
                    <w:top w:val="none" w:sz="0" w:space="0" w:color="auto"/>
                    <w:left w:val="none" w:sz="0" w:space="0" w:color="auto"/>
                    <w:bottom w:val="none" w:sz="0" w:space="0" w:color="auto"/>
                    <w:right w:val="none" w:sz="0" w:space="0" w:color="auto"/>
                  </w:divBdr>
                  <w:divsChild>
                    <w:div w:id="1082410968">
                      <w:marLeft w:val="0"/>
                      <w:marRight w:val="0"/>
                      <w:marTop w:val="0"/>
                      <w:marBottom w:val="0"/>
                      <w:divBdr>
                        <w:top w:val="none" w:sz="0" w:space="0" w:color="auto"/>
                        <w:left w:val="none" w:sz="0" w:space="0" w:color="auto"/>
                        <w:bottom w:val="none" w:sz="0" w:space="0" w:color="auto"/>
                        <w:right w:val="none" w:sz="0" w:space="0" w:color="auto"/>
                      </w:divBdr>
                    </w:div>
                  </w:divsChild>
                </w:div>
                <w:div w:id="1568490624">
                  <w:marLeft w:val="0"/>
                  <w:marRight w:val="0"/>
                  <w:marTop w:val="0"/>
                  <w:marBottom w:val="0"/>
                  <w:divBdr>
                    <w:top w:val="none" w:sz="0" w:space="0" w:color="auto"/>
                    <w:left w:val="none" w:sz="0" w:space="0" w:color="auto"/>
                    <w:bottom w:val="none" w:sz="0" w:space="0" w:color="auto"/>
                    <w:right w:val="none" w:sz="0" w:space="0" w:color="auto"/>
                  </w:divBdr>
                  <w:divsChild>
                    <w:div w:id="345861423">
                      <w:marLeft w:val="0"/>
                      <w:marRight w:val="0"/>
                      <w:marTop w:val="0"/>
                      <w:marBottom w:val="0"/>
                      <w:divBdr>
                        <w:top w:val="none" w:sz="0" w:space="0" w:color="auto"/>
                        <w:left w:val="none" w:sz="0" w:space="0" w:color="auto"/>
                        <w:bottom w:val="none" w:sz="0" w:space="0" w:color="auto"/>
                        <w:right w:val="none" w:sz="0" w:space="0" w:color="auto"/>
                      </w:divBdr>
                    </w:div>
                    <w:div w:id="568463976">
                      <w:marLeft w:val="0"/>
                      <w:marRight w:val="0"/>
                      <w:marTop w:val="0"/>
                      <w:marBottom w:val="0"/>
                      <w:divBdr>
                        <w:top w:val="none" w:sz="0" w:space="0" w:color="auto"/>
                        <w:left w:val="none" w:sz="0" w:space="0" w:color="auto"/>
                        <w:bottom w:val="none" w:sz="0" w:space="0" w:color="auto"/>
                        <w:right w:val="none" w:sz="0" w:space="0" w:color="auto"/>
                      </w:divBdr>
                    </w:div>
                    <w:div w:id="939602187">
                      <w:marLeft w:val="0"/>
                      <w:marRight w:val="0"/>
                      <w:marTop w:val="0"/>
                      <w:marBottom w:val="0"/>
                      <w:divBdr>
                        <w:top w:val="none" w:sz="0" w:space="0" w:color="auto"/>
                        <w:left w:val="none" w:sz="0" w:space="0" w:color="auto"/>
                        <w:bottom w:val="none" w:sz="0" w:space="0" w:color="auto"/>
                        <w:right w:val="none" w:sz="0" w:space="0" w:color="auto"/>
                      </w:divBdr>
                    </w:div>
                    <w:div w:id="1165783977">
                      <w:marLeft w:val="0"/>
                      <w:marRight w:val="0"/>
                      <w:marTop w:val="0"/>
                      <w:marBottom w:val="0"/>
                      <w:divBdr>
                        <w:top w:val="none" w:sz="0" w:space="0" w:color="auto"/>
                        <w:left w:val="none" w:sz="0" w:space="0" w:color="auto"/>
                        <w:bottom w:val="none" w:sz="0" w:space="0" w:color="auto"/>
                        <w:right w:val="none" w:sz="0" w:space="0" w:color="auto"/>
                      </w:divBdr>
                    </w:div>
                    <w:div w:id="1224100671">
                      <w:marLeft w:val="0"/>
                      <w:marRight w:val="0"/>
                      <w:marTop w:val="0"/>
                      <w:marBottom w:val="0"/>
                      <w:divBdr>
                        <w:top w:val="none" w:sz="0" w:space="0" w:color="auto"/>
                        <w:left w:val="none" w:sz="0" w:space="0" w:color="auto"/>
                        <w:bottom w:val="none" w:sz="0" w:space="0" w:color="auto"/>
                        <w:right w:val="none" w:sz="0" w:space="0" w:color="auto"/>
                      </w:divBdr>
                    </w:div>
                  </w:divsChild>
                </w:div>
                <w:div w:id="1695693679">
                  <w:marLeft w:val="0"/>
                  <w:marRight w:val="0"/>
                  <w:marTop w:val="0"/>
                  <w:marBottom w:val="0"/>
                  <w:divBdr>
                    <w:top w:val="none" w:sz="0" w:space="0" w:color="auto"/>
                    <w:left w:val="none" w:sz="0" w:space="0" w:color="auto"/>
                    <w:bottom w:val="none" w:sz="0" w:space="0" w:color="auto"/>
                    <w:right w:val="none" w:sz="0" w:space="0" w:color="auto"/>
                  </w:divBdr>
                  <w:divsChild>
                    <w:div w:id="489173318">
                      <w:marLeft w:val="0"/>
                      <w:marRight w:val="0"/>
                      <w:marTop w:val="0"/>
                      <w:marBottom w:val="0"/>
                      <w:divBdr>
                        <w:top w:val="none" w:sz="0" w:space="0" w:color="auto"/>
                        <w:left w:val="none" w:sz="0" w:space="0" w:color="auto"/>
                        <w:bottom w:val="none" w:sz="0" w:space="0" w:color="auto"/>
                        <w:right w:val="none" w:sz="0" w:space="0" w:color="auto"/>
                      </w:divBdr>
                    </w:div>
                    <w:div w:id="1701668253">
                      <w:marLeft w:val="0"/>
                      <w:marRight w:val="0"/>
                      <w:marTop w:val="0"/>
                      <w:marBottom w:val="0"/>
                      <w:divBdr>
                        <w:top w:val="none" w:sz="0" w:space="0" w:color="auto"/>
                        <w:left w:val="none" w:sz="0" w:space="0" w:color="auto"/>
                        <w:bottom w:val="none" w:sz="0" w:space="0" w:color="auto"/>
                        <w:right w:val="none" w:sz="0" w:space="0" w:color="auto"/>
                      </w:divBdr>
                    </w:div>
                  </w:divsChild>
                </w:div>
                <w:div w:id="1729958133">
                  <w:marLeft w:val="0"/>
                  <w:marRight w:val="0"/>
                  <w:marTop w:val="0"/>
                  <w:marBottom w:val="0"/>
                  <w:divBdr>
                    <w:top w:val="none" w:sz="0" w:space="0" w:color="auto"/>
                    <w:left w:val="none" w:sz="0" w:space="0" w:color="auto"/>
                    <w:bottom w:val="none" w:sz="0" w:space="0" w:color="auto"/>
                    <w:right w:val="none" w:sz="0" w:space="0" w:color="auto"/>
                  </w:divBdr>
                  <w:divsChild>
                    <w:div w:id="947926866">
                      <w:marLeft w:val="0"/>
                      <w:marRight w:val="0"/>
                      <w:marTop w:val="0"/>
                      <w:marBottom w:val="0"/>
                      <w:divBdr>
                        <w:top w:val="none" w:sz="0" w:space="0" w:color="auto"/>
                        <w:left w:val="none" w:sz="0" w:space="0" w:color="auto"/>
                        <w:bottom w:val="none" w:sz="0" w:space="0" w:color="auto"/>
                        <w:right w:val="none" w:sz="0" w:space="0" w:color="auto"/>
                      </w:divBdr>
                    </w:div>
                    <w:div w:id="1357660137">
                      <w:marLeft w:val="0"/>
                      <w:marRight w:val="0"/>
                      <w:marTop w:val="0"/>
                      <w:marBottom w:val="0"/>
                      <w:divBdr>
                        <w:top w:val="none" w:sz="0" w:space="0" w:color="auto"/>
                        <w:left w:val="none" w:sz="0" w:space="0" w:color="auto"/>
                        <w:bottom w:val="none" w:sz="0" w:space="0" w:color="auto"/>
                        <w:right w:val="none" w:sz="0" w:space="0" w:color="auto"/>
                      </w:divBdr>
                    </w:div>
                  </w:divsChild>
                </w:div>
                <w:div w:id="1870948430">
                  <w:marLeft w:val="0"/>
                  <w:marRight w:val="0"/>
                  <w:marTop w:val="0"/>
                  <w:marBottom w:val="0"/>
                  <w:divBdr>
                    <w:top w:val="none" w:sz="0" w:space="0" w:color="auto"/>
                    <w:left w:val="none" w:sz="0" w:space="0" w:color="auto"/>
                    <w:bottom w:val="none" w:sz="0" w:space="0" w:color="auto"/>
                    <w:right w:val="none" w:sz="0" w:space="0" w:color="auto"/>
                  </w:divBdr>
                  <w:divsChild>
                    <w:div w:id="1237593784">
                      <w:marLeft w:val="0"/>
                      <w:marRight w:val="0"/>
                      <w:marTop w:val="0"/>
                      <w:marBottom w:val="0"/>
                      <w:divBdr>
                        <w:top w:val="none" w:sz="0" w:space="0" w:color="auto"/>
                        <w:left w:val="none" w:sz="0" w:space="0" w:color="auto"/>
                        <w:bottom w:val="none" w:sz="0" w:space="0" w:color="auto"/>
                        <w:right w:val="none" w:sz="0" w:space="0" w:color="auto"/>
                      </w:divBdr>
                    </w:div>
                    <w:div w:id="1695616160">
                      <w:marLeft w:val="0"/>
                      <w:marRight w:val="0"/>
                      <w:marTop w:val="0"/>
                      <w:marBottom w:val="0"/>
                      <w:divBdr>
                        <w:top w:val="none" w:sz="0" w:space="0" w:color="auto"/>
                        <w:left w:val="none" w:sz="0" w:space="0" w:color="auto"/>
                        <w:bottom w:val="none" w:sz="0" w:space="0" w:color="auto"/>
                        <w:right w:val="none" w:sz="0" w:space="0" w:color="auto"/>
                      </w:divBdr>
                    </w:div>
                  </w:divsChild>
                </w:div>
                <w:div w:id="1877965591">
                  <w:marLeft w:val="0"/>
                  <w:marRight w:val="0"/>
                  <w:marTop w:val="0"/>
                  <w:marBottom w:val="0"/>
                  <w:divBdr>
                    <w:top w:val="none" w:sz="0" w:space="0" w:color="auto"/>
                    <w:left w:val="none" w:sz="0" w:space="0" w:color="auto"/>
                    <w:bottom w:val="none" w:sz="0" w:space="0" w:color="auto"/>
                    <w:right w:val="none" w:sz="0" w:space="0" w:color="auto"/>
                  </w:divBdr>
                  <w:divsChild>
                    <w:div w:id="296111399">
                      <w:marLeft w:val="0"/>
                      <w:marRight w:val="0"/>
                      <w:marTop w:val="0"/>
                      <w:marBottom w:val="0"/>
                      <w:divBdr>
                        <w:top w:val="none" w:sz="0" w:space="0" w:color="auto"/>
                        <w:left w:val="none" w:sz="0" w:space="0" w:color="auto"/>
                        <w:bottom w:val="none" w:sz="0" w:space="0" w:color="auto"/>
                        <w:right w:val="none" w:sz="0" w:space="0" w:color="auto"/>
                      </w:divBdr>
                    </w:div>
                  </w:divsChild>
                </w:div>
                <w:div w:id="2131821980">
                  <w:marLeft w:val="0"/>
                  <w:marRight w:val="0"/>
                  <w:marTop w:val="0"/>
                  <w:marBottom w:val="0"/>
                  <w:divBdr>
                    <w:top w:val="none" w:sz="0" w:space="0" w:color="auto"/>
                    <w:left w:val="none" w:sz="0" w:space="0" w:color="auto"/>
                    <w:bottom w:val="none" w:sz="0" w:space="0" w:color="auto"/>
                    <w:right w:val="none" w:sz="0" w:space="0" w:color="auto"/>
                  </w:divBdr>
                  <w:divsChild>
                    <w:div w:id="1711609801">
                      <w:marLeft w:val="0"/>
                      <w:marRight w:val="0"/>
                      <w:marTop w:val="0"/>
                      <w:marBottom w:val="0"/>
                      <w:divBdr>
                        <w:top w:val="none" w:sz="0" w:space="0" w:color="auto"/>
                        <w:left w:val="none" w:sz="0" w:space="0" w:color="auto"/>
                        <w:bottom w:val="none" w:sz="0" w:space="0" w:color="auto"/>
                        <w:right w:val="none" w:sz="0" w:space="0" w:color="auto"/>
                      </w:divBdr>
                    </w:div>
                  </w:divsChild>
                </w:div>
                <w:div w:id="2133328751">
                  <w:marLeft w:val="0"/>
                  <w:marRight w:val="0"/>
                  <w:marTop w:val="0"/>
                  <w:marBottom w:val="0"/>
                  <w:divBdr>
                    <w:top w:val="none" w:sz="0" w:space="0" w:color="auto"/>
                    <w:left w:val="none" w:sz="0" w:space="0" w:color="auto"/>
                    <w:bottom w:val="none" w:sz="0" w:space="0" w:color="auto"/>
                    <w:right w:val="none" w:sz="0" w:space="0" w:color="auto"/>
                  </w:divBdr>
                  <w:divsChild>
                    <w:div w:id="1100493569">
                      <w:marLeft w:val="0"/>
                      <w:marRight w:val="0"/>
                      <w:marTop w:val="0"/>
                      <w:marBottom w:val="0"/>
                      <w:divBdr>
                        <w:top w:val="none" w:sz="0" w:space="0" w:color="auto"/>
                        <w:left w:val="none" w:sz="0" w:space="0" w:color="auto"/>
                        <w:bottom w:val="none" w:sz="0" w:space="0" w:color="auto"/>
                        <w:right w:val="none" w:sz="0" w:space="0" w:color="auto"/>
                      </w:divBdr>
                    </w:div>
                    <w:div w:id="127317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56610">
          <w:marLeft w:val="0"/>
          <w:marRight w:val="0"/>
          <w:marTop w:val="0"/>
          <w:marBottom w:val="0"/>
          <w:divBdr>
            <w:top w:val="none" w:sz="0" w:space="0" w:color="auto"/>
            <w:left w:val="none" w:sz="0" w:space="0" w:color="auto"/>
            <w:bottom w:val="none" w:sz="0" w:space="0" w:color="auto"/>
            <w:right w:val="none" w:sz="0" w:space="0" w:color="auto"/>
          </w:divBdr>
        </w:div>
        <w:div w:id="276059453">
          <w:marLeft w:val="0"/>
          <w:marRight w:val="0"/>
          <w:marTop w:val="0"/>
          <w:marBottom w:val="0"/>
          <w:divBdr>
            <w:top w:val="none" w:sz="0" w:space="0" w:color="auto"/>
            <w:left w:val="none" w:sz="0" w:space="0" w:color="auto"/>
            <w:bottom w:val="none" w:sz="0" w:space="0" w:color="auto"/>
            <w:right w:val="none" w:sz="0" w:space="0" w:color="auto"/>
          </w:divBdr>
          <w:divsChild>
            <w:div w:id="1311669824">
              <w:marLeft w:val="-75"/>
              <w:marRight w:val="0"/>
              <w:marTop w:val="30"/>
              <w:marBottom w:val="30"/>
              <w:divBdr>
                <w:top w:val="none" w:sz="0" w:space="0" w:color="auto"/>
                <w:left w:val="none" w:sz="0" w:space="0" w:color="auto"/>
                <w:bottom w:val="none" w:sz="0" w:space="0" w:color="auto"/>
                <w:right w:val="none" w:sz="0" w:space="0" w:color="auto"/>
              </w:divBdr>
              <w:divsChild>
                <w:div w:id="179897391">
                  <w:marLeft w:val="0"/>
                  <w:marRight w:val="0"/>
                  <w:marTop w:val="0"/>
                  <w:marBottom w:val="0"/>
                  <w:divBdr>
                    <w:top w:val="none" w:sz="0" w:space="0" w:color="auto"/>
                    <w:left w:val="none" w:sz="0" w:space="0" w:color="auto"/>
                    <w:bottom w:val="none" w:sz="0" w:space="0" w:color="auto"/>
                    <w:right w:val="none" w:sz="0" w:space="0" w:color="auto"/>
                  </w:divBdr>
                  <w:divsChild>
                    <w:div w:id="452872204">
                      <w:marLeft w:val="0"/>
                      <w:marRight w:val="0"/>
                      <w:marTop w:val="0"/>
                      <w:marBottom w:val="0"/>
                      <w:divBdr>
                        <w:top w:val="none" w:sz="0" w:space="0" w:color="auto"/>
                        <w:left w:val="none" w:sz="0" w:space="0" w:color="auto"/>
                        <w:bottom w:val="none" w:sz="0" w:space="0" w:color="auto"/>
                        <w:right w:val="none" w:sz="0" w:space="0" w:color="auto"/>
                      </w:divBdr>
                    </w:div>
                    <w:div w:id="1154486847">
                      <w:marLeft w:val="0"/>
                      <w:marRight w:val="0"/>
                      <w:marTop w:val="0"/>
                      <w:marBottom w:val="0"/>
                      <w:divBdr>
                        <w:top w:val="none" w:sz="0" w:space="0" w:color="auto"/>
                        <w:left w:val="none" w:sz="0" w:space="0" w:color="auto"/>
                        <w:bottom w:val="none" w:sz="0" w:space="0" w:color="auto"/>
                        <w:right w:val="none" w:sz="0" w:space="0" w:color="auto"/>
                      </w:divBdr>
                    </w:div>
                  </w:divsChild>
                </w:div>
                <w:div w:id="216744007">
                  <w:marLeft w:val="0"/>
                  <w:marRight w:val="0"/>
                  <w:marTop w:val="0"/>
                  <w:marBottom w:val="0"/>
                  <w:divBdr>
                    <w:top w:val="none" w:sz="0" w:space="0" w:color="auto"/>
                    <w:left w:val="none" w:sz="0" w:space="0" w:color="auto"/>
                    <w:bottom w:val="none" w:sz="0" w:space="0" w:color="auto"/>
                    <w:right w:val="none" w:sz="0" w:space="0" w:color="auto"/>
                  </w:divBdr>
                  <w:divsChild>
                    <w:div w:id="151065582">
                      <w:marLeft w:val="0"/>
                      <w:marRight w:val="0"/>
                      <w:marTop w:val="0"/>
                      <w:marBottom w:val="0"/>
                      <w:divBdr>
                        <w:top w:val="none" w:sz="0" w:space="0" w:color="auto"/>
                        <w:left w:val="none" w:sz="0" w:space="0" w:color="auto"/>
                        <w:bottom w:val="none" w:sz="0" w:space="0" w:color="auto"/>
                        <w:right w:val="none" w:sz="0" w:space="0" w:color="auto"/>
                      </w:divBdr>
                    </w:div>
                    <w:div w:id="1960725459">
                      <w:marLeft w:val="0"/>
                      <w:marRight w:val="0"/>
                      <w:marTop w:val="0"/>
                      <w:marBottom w:val="0"/>
                      <w:divBdr>
                        <w:top w:val="none" w:sz="0" w:space="0" w:color="auto"/>
                        <w:left w:val="none" w:sz="0" w:space="0" w:color="auto"/>
                        <w:bottom w:val="none" w:sz="0" w:space="0" w:color="auto"/>
                        <w:right w:val="none" w:sz="0" w:space="0" w:color="auto"/>
                      </w:divBdr>
                    </w:div>
                  </w:divsChild>
                </w:div>
                <w:div w:id="430125528">
                  <w:marLeft w:val="0"/>
                  <w:marRight w:val="0"/>
                  <w:marTop w:val="0"/>
                  <w:marBottom w:val="0"/>
                  <w:divBdr>
                    <w:top w:val="none" w:sz="0" w:space="0" w:color="auto"/>
                    <w:left w:val="none" w:sz="0" w:space="0" w:color="auto"/>
                    <w:bottom w:val="none" w:sz="0" w:space="0" w:color="auto"/>
                    <w:right w:val="none" w:sz="0" w:space="0" w:color="auto"/>
                  </w:divBdr>
                  <w:divsChild>
                    <w:div w:id="1129055466">
                      <w:marLeft w:val="0"/>
                      <w:marRight w:val="0"/>
                      <w:marTop w:val="0"/>
                      <w:marBottom w:val="0"/>
                      <w:divBdr>
                        <w:top w:val="none" w:sz="0" w:space="0" w:color="auto"/>
                        <w:left w:val="none" w:sz="0" w:space="0" w:color="auto"/>
                        <w:bottom w:val="none" w:sz="0" w:space="0" w:color="auto"/>
                        <w:right w:val="none" w:sz="0" w:space="0" w:color="auto"/>
                      </w:divBdr>
                    </w:div>
                  </w:divsChild>
                </w:div>
                <w:div w:id="544098031">
                  <w:marLeft w:val="0"/>
                  <w:marRight w:val="0"/>
                  <w:marTop w:val="0"/>
                  <w:marBottom w:val="0"/>
                  <w:divBdr>
                    <w:top w:val="none" w:sz="0" w:space="0" w:color="auto"/>
                    <w:left w:val="none" w:sz="0" w:space="0" w:color="auto"/>
                    <w:bottom w:val="none" w:sz="0" w:space="0" w:color="auto"/>
                    <w:right w:val="none" w:sz="0" w:space="0" w:color="auto"/>
                  </w:divBdr>
                  <w:divsChild>
                    <w:div w:id="82529466">
                      <w:marLeft w:val="0"/>
                      <w:marRight w:val="0"/>
                      <w:marTop w:val="0"/>
                      <w:marBottom w:val="0"/>
                      <w:divBdr>
                        <w:top w:val="none" w:sz="0" w:space="0" w:color="auto"/>
                        <w:left w:val="none" w:sz="0" w:space="0" w:color="auto"/>
                        <w:bottom w:val="none" w:sz="0" w:space="0" w:color="auto"/>
                        <w:right w:val="none" w:sz="0" w:space="0" w:color="auto"/>
                      </w:divBdr>
                    </w:div>
                    <w:div w:id="155539042">
                      <w:marLeft w:val="0"/>
                      <w:marRight w:val="0"/>
                      <w:marTop w:val="0"/>
                      <w:marBottom w:val="0"/>
                      <w:divBdr>
                        <w:top w:val="none" w:sz="0" w:space="0" w:color="auto"/>
                        <w:left w:val="none" w:sz="0" w:space="0" w:color="auto"/>
                        <w:bottom w:val="none" w:sz="0" w:space="0" w:color="auto"/>
                        <w:right w:val="none" w:sz="0" w:space="0" w:color="auto"/>
                      </w:divBdr>
                    </w:div>
                  </w:divsChild>
                </w:div>
                <w:div w:id="627010044">
                  <w:marLeft w:val="0"/>
                  <w:marRight w:val="0"/>
                  <w:marTop w:val="0"/>
                  <w:marBottom w:val="0"/>
                  <w:divBdr>
                    <w:top w:val="none" w:sz="0" w:space="0" w:color="auto"/>
                    <w:left w:val="none" w:sz="0" w:space="0" w:color="auto"/>
                    <w:bottom w:val="none" w:sz="0" w:space="0" w:color="auto"/>
                    <w:right w:val="none" w:sz="0" w:space="0" w:color="auto"/>
                  </w:divBdr>
                  <w:divsChild>
                    <w:div w:id="740298147">
                      <w:marLeft w:val="0"/>
                      <w:marRight w:val="0"/>
                      <w:marTop w:val="0"/>
                      <w:marBottom w:val="0"/>
                      <w:divBdr>
                        <w:top w:val="none" w:sz="0" w:space="0" w:color="auto"/>
                        <w:left w:val="none" w:sz="0" w:space="0" w:color="auto"/>
                        <w:bottom w:val="none" w:sz="0" w:space="0" w:color="auto"/>
                        <w:right w:val="none" w:sz="0" w:space="0" w:color="auto"/>
                      </w:divBdr>
                    </w:div>
                  </w:divsChild>
                </w:div>
                <w:div w:id="731658449">
                  <w:marLeft w:val="0"/>
                  <w:marRight w:val="0"/>
                  <w:marTop w:val="0"/>
                  <w:marBottom w:val="0"/>
                  <w:divBdr>
                    <w:top w:val="none" w:sz="0" w:space="0" w:color="auto"/>
                    <w:left w:val="none" w:sz="0" w:space="0" w:color="auto"/>
                    <w:bottom w:val="none" w:sz="0" w:space="0" w:color="auto"/>
                    <w:right w:val="none" w:sz="0" w:space="0" w:color="auto"/>
                  </w:divBdr>
                  <w:divsChild>
                    <w:div w:id="1737822223">
                      <w:marLeft w:val="0"/>
                      <w:marRight w:val="0"/>
                      <w:marTop w:val="0"/>
                      <w:marBottom w:val="0"/>
                      <w:divBdr>
                        <w:top w:val="none" w:sz="0" w:space="0" w:color="auto"/>
                        <w:left w:val="none" w:sz="0" w:space="0" w:color="auto"/>
                        <w:bottom w:val="none" w:sz="0" w:space="0" w:color="auto"/>
                        <w:right w:val="none" w:sz="0" w:space="0" w:color="auto"/>
                      </w:divBdr>
                    </w:div>
                  </w:divsChild>
                </w:div>
                <w:div w:id="770050910">
                  <w:marLeft w:val="0"/>
                  <w:marRight w:val="0"/>
                  <w:marTop w:val="0"/>
                  <w:marBottom w:val="0"/>
                  <w:divBdr>
                    <w:top w:val="none" w:sz="0" w:space="0" w:color="auto"/>
                    <w:left w:val="none" w:sz="0" w:space="0" w:color="auto"/>
                    <w:bottom w:val="none" w:sz="0" w:space="0" w:color="auto"/>
                    <w:right w:val="none" w:sz="0" w:space="0" w:color="auto"/>
                  </w:divBdr>
                  <w:divsChild>
                    <w:div w:id="828063510">
                      <w:marLeft w:val="0"/>
                      <w:marRight w:val="0"/>
                      <w:marTop w:val="0"/>
                      <w:marBottom w:val="0"/>
                      <w:divBdr>
                        <w:top w:val="none" w:sz="0" w:space="0" w:color="auto"/>
                        <w:left w:val="none" w:sz="0" w:space="0" w:color="auto"/>
                        <w:bottom w:val="none" w:sz="0" w:space="0" w:color="auto"/>
                        <w:right w:val="none" w:sz="0" w:space="0" w:color="auto"/>
                      </w:divBdr>
                    </w:div>
                    <w:div w:id="1065759745">
                      <w:marLeft w:val="0"/>
                      <w:marRight w:val="0"/>
                      <w:marTop w:val="0"/>
                      <w:marBottom w:val="0"/>
                      <w:divBdr>
                        <w:top w:val="none" w:sz="0" w:space="0" w:color="auto"/>
                        <w:left w:val="none" w:sz="0" w:space="0" w:color="auto"/>
                        <w:bottom w:val="none" w:sz="0" w:space="0" w:color="auto"/>
                        <w:right w:val="none" w:sz="0" w:space="0" w:color="auto"/>
                      </w:divBdr>
                    </w:div>
                  </w:divsChild>
                </w:div>
                <w:div w:id="839391799">
                  <w:marLeft w:val="0"/>
                  <w:marRight w:val="0"/>
                  <w:marTop w:val="0"/>
                  <w:marBottom w:val="0"/>
                  <w:divBdr>
                    <w:top w:val="none" w:sz="0" w:space="0" w:color="auto"/>
                    <w:left w:val="none" w:sz="0" w:space="0" w:color="auto"/>
                    <w:bottom w:val="none" w:sz="0" w:space="0" w:color="auto"/>
                    <w:right w:val="none" w:sz="0" w:space="0" w:color="auto"/>
                  </w:divBdr>
                  <w:divsChild>
                    <w:div w:id="152376973">
                      <w:marLeft w:val="0"/>
                      <w:marRight w:val="0"/>
                      <w:marTop w:val="0"/>
                      <w:marBottom w:val="0"/>
                      <w:divBdr>
                        <w:top w:val="none" w:sz="0" w:space="0" w:color="auto"/>
                        <w:left w:val="none" w:sz="0" w:space="0" w:color="auto"/>
                        <w:bottom w:val="none" w:sz="0" w:space="0" w:color="auto"/>
                        <w:right w:val="none" w:sz="0" w:space="0" w:color="auto"/>
                      </w:divBdr>
                    </w:div>
                    <w:div w:id="421610784">
                      <w:marLeft w:val="0"/>
                      <w:marRight w:val="0"/>
                      <w:marTop w:val="0"/>
                      <w:marBottom w:val="0"/>
                      <w:divBdr>
                        <w:top w:val="none" w:sz="0" w:space="0" w:color="auto"/>
                        <w:left w:val="none" w:sz="0" w:space="0" w:color="auto"/>
                        <w:bottom w:val="none" w:sz="0" w:space="0" w:color="auto"/>
                        <w:right w:val="none" w:sz="0" w:space="0" w:color="auto"/>
                      </w:divBdr>
                    </w:div>
                    <w:div w:id="536820995">
                      <w:marLeft w:val="0"/>
                      <w:marRight w:val="0"/>
                      <w:marTop w:val="0"/>
                      <w:marBottom w:val="0"/>
                      <w:divBdr>
                        <w:top w:val="none" w:sz="0" w:space="0" w:color="auto"/>
                        <w:left w:val="none" w:sz="0" w:space="0" w:color="auto"/>
                        <w:bottom w:val="none" w:sz="0" w:space="0" w:color="auto"/>
                        <w:right w:val="none" w:sz="0" w:space="0" w:color="auto"/>
                      </w:divBdr>
                    </w:div>
                    <w:div w:id="627974800">
                      <w:marLeft w:val="0"/>
                      <w:marRight w:val="0"/>
                      <w:marTop w:val="0"/>
                      <w:marBottom w:val="0"/>
                      <w:divBdr>
                        <w:top w:val="none" w:sz="0" w:space="0" w:color="auto"/>
                        <w:left w:val="none" w:sz="0" w:space="0" w:color="auto"/>
                        <w:bottom w:val="none" w:sz="0" w:space="0" w:color="auto"/>
                        <w:right w:val="none" w:sz="0" w:space="0" w:color="auto"/>
                      </w:divBdr>
                    </w:div>
                    <w:div w:id="1860001723">
                      <w:marLeft w:val="0"/>
                      <w:marRight w:val="0"/>
                      <w:marTop w:val="0"/>
                      <w:marBottom w:val="0"/>
                      <w:divBdr>
                        <w:top w:val="none" w:sz="0" w:space="0" w:color="auto"/>
                        <w:left w:val="none" w:sz="0" w:space="0" w:color="auto"/>
                        <w:bottom w:val="none" w:sz="0" w:space="0" w:color="auto"/>
                        <w:right w:val="none" w:sz="0" w:space="0" w:color="auto"/>
                      </w:divBdr>
                    </w:div>
                  </w:divsChild>
                </w:div>
                <w:div w:id="975183559">
                  <w:marLeft w:val="0"/>
                  <w:marRight w:val="0"/>
                  <w:marTop w:val="0"/>
                  <w:marBottom w:val="0"/>
                  <w:divBdr>
                    <w:top w:val="none" w:sz="0" w:space="0" w:color="auto"/>
                    <w:left w:val="none" w:sz="0" w:space="0" w:color="auto"/>
                    <w:bottom w:val="none" w:sz="0" w:space="0" w:color="auto"/>
                    <w:right w:val="none" w:sz="0" w:space="0" w:color="auto"/>
                  </w:divBdr>
                  <w:divsChild>
                    <w:div w:id="480775674">
                      <w:marLeft w:val="0"/>
                      <w:marRight w:val="0"/>
                      <w:marTop w:val="0"/>
                      <w:marBottom w:val="0"/>
                      <w:divBdr>
                        <w:top w:val="none" w:sz="0" w:space="0" w:color="auto"/>
                        <w:left w:val="none" w:sz="0" w:space="0" w:color="auto"/>
                        <w:bottom w:val="none" w:sz="0" w:space="0" w:color="auto"/>
                        <w:right w:val="none" w:sz="0" w:space="0" w:color="auto"/>
                      </w:divBdr>
                    </w:div>
                    <w:div w:id="510416741">
                      <w:marLeft w:val="0"/>
                      <w:marRight w:val="0"/>
                      <w:marTop w:val="0"/>
                      <w:marBottom w:val="0"/>
                      <w:divBdr>
                        <w:top w:val="none" w:sz="0" w:space="0" w:color="auto"/>
                        <w:left w:val="none" w:sz="0" w:space="0" w:color="auto"/>
                        <w:bottom w:val="none" w:sz="0" w:space="0" w:color="auto"/>
                        <w:right w:val="none" w:sz="0" w:space="0" w:color="auto"/>
                      </w:divBdr>
                    </w:div>
                    <w:div w:id="745958217">
                      <w:marLeft w:val="0"/>
                      <w:marRight w:val="0"/>
                      <w:marTop w:val="0"/>
                      <w:marBottom w:val="0"/>
                      <w:divBdr>
                        <w:top w:val="none" w:sz="0" w:space="0" w:color="auto"/>
                        <w:left w:val="none" w:sz="0" w:space="0" w:color="auto"/>
                        <w:bottom w:val="none" w:sz="0" w:space="0" w:color="auto"/>
                        <w:right w:val="none" w:sz="0" w:space="0" w:color="auto"/>
                      </w:divBdr>
                    </w:div>
                    <w:div w:id="1085495183">
                      <w:marLeft w:val="0"/>
                      <w:marRight w:val="0"/>
                      <w:marTop w:val="0"/>
                      <w:marBottom w:val="0"/>
                      <w:divBdr>
                        <w:top w:val="none" w:sz="0" w:space="0" w:color="auto"/>
                        <w:left w:val="none" w:sz="0" w:space="0" w:color="auto"/>
                        <w:bottom w:val="none" w:sz="0" w:space="0" w:color="auto"/>
                        <w:right w:val="none" w:sz="0" w:space="0" w:color="auto"/>
                      </w:divBdr>
                    </w:div>
                    <w:div w:id="1729067824">
                      <w:marLeft w:val="0"/>
                      <w:marRight w:val="0"/>
                      <w:marTop w:val="0"/>
                      <w:marBottom w:val="0"/>
                      <w:divBdr>
                        <w:top w:val="none" w:sz="0" w:space="0" w:color="auto"/>
                        <w:left w:val="none" w:sz="0" w:space="0" w:color="auto"/>
                        <w:bottom w:val="none" w:sz="0" w:space="0" w:color="auto"/>
                        <w:right w:val="none" w:sz="0" w:space="0" w:color="auto"/>
                      </w:divBdr>
                    </w:div>
                  </w:divsChild>
                </w:div>
                <w:div w:id="1005128417">
                  <w:marLeft w:val="0"/>
                  <w:marRight w:val="0"/>
                  <w:marTop w:val="0"/>
                  <w:marBottom w:val="0"/>
                  <w:divBdr>
                    <w:top w:val="none" w:sz="0" w:space="0" w:color="auto"/>
                    <w:left w:val="none" w:sz="0" w:space="0" w:color="auto"/>
                    <w:bottom w:val="none" w:sz="0" w:space="0" w:color="auto"/>
                    <w:right w:val="none" w:sz="0" w:space="0" w:color="auto"/>
                  </w:divBdr>
                  <w:divsChild>
                    <w:div w:id="425074076">
                      <w:marLeft w:val="0"/>
                      <w:marRight w:val="0"/>
                      <w:marTop w:val="0"/>
                      <w:marBottom w:val="0"/>
                      <w:divBdr>
                        <w:top w:val="none" w:sz="0" w:space="0" w:color="auto"/>
                        <w:left w:val="none" w:sz="0" w:space="0" w:color="auto"/>
                        <w:bottom w:val="none" w:sz="0" w:space="0" w:color="auto"/>
                        <w:right w:val="none" w:sz="0" w:space="0" w:color="auto"/>
                      </w:divBdr>
                    </w:div>
                    <w:div w:id="1290740893">
                      <w:marLeft w:val="0"/>
                      <w:marRight w:val="0"/>
                      <w:marTop w:val="0"/>
                      <w:marBottom w:val="0"/>
                      <w:divBdr>
                        <w:top w:val="none" w:sz="0" w:space="0" w:color="auto"/>
                        <w:left w:val="none" w:sz="0" w:space="0" w:color="auto"/>
                        <w:bottom w:val="none" w:sz="0" w:space="0" w:color="auto"/>
                        <w:right w:val="none" w:sz="0" w:space="0" w:color="auto"/>
                      </w:divBdr>
                    </w:div>
                  </w:divsChild>
                </w:div>
                <w:div w:id="1026560563">
                  <w:marLeft w:val="0"/>
                  <w:marRight w:val="0"/>
                  <w:marTop w:val="0"/>
                  <w:marBottom w:val="0"/>
                  <w:divBdr>
                    <w:top w:val="none" w:sz="0" w:space="0" w:color="auto"/>
                    <w:left w:val="none" w:sz="0" w:space="0" w:color="auto"/>
                    <w:bottom w:val="none" w:sz="0" w:space="0" w:color="auto"/>
                    <w:right w:val="none" w:sz="0" w:space="0" w:color="auto"/>
                  </w:divBdr>
                  <w:divsChild>
                    <w:div w:id="1147086685">
                      <w:marLeft w:val="0"/>
                      <w:marRight w:val="0"/>
                      <w:marTop w:val="0"/>
                      <w:marBottom w:val="0"/>
                      <w:divBdr>
                        <w:top w:val="none" w:sz="0" w:space="0" w:color="auto"/>
                        <w:left w:val="none" w:sz="0" w:space="0" w:color="auto"/>
                        <w:bottom w:val="none" w:sz="0" w:space="0" w:color="auto"/>
                        <w:right w:val="none" w:sz="0" w:space="0" w:color="auto"/>
                      </w:divBdr>
                    </w:div>
                  </w:divsChild>
                </w:div>
                <w:div w:id="1089040799">
                  <w:marLeft w:val="0"/>
                  <w:marRight w:val="0"/>
                  <w:marTop w:val="0"/>
                  <w:marBottom w:val="0"/>
                  <w:divBdr>
                    <w:top w:val="none" w:sz="0" w:space="0" w:color="auto"/>
                    <w:left w:val="none" w:sz="0" w:space="0" w:color="auto"/>
                    <w:bottom w:val="none" w:sz="0" w:space="0" w:color="auto"/>
                    <w:right w:val="none" w:sz="0" w:space="0" w:color="auto"/>
                  </w:divBdr>
                  <w:divsChild>
                    <w:div w:id="520977860">
                      <w:marLeft w:val="0"/>
                      <w:marRight w:val="0"/>
                      <w:marTop w:val="0"/>
                      <w:marBottom w:val="0"/>
                      <w:divBdr>
                        <w:top w:val="none" w:sz="0" w:space="0" w:color="auto"/>
                        <w:left w:val="none" w:sz="0" w:space="0" w:color="auto"/>
                        <w:bottom w:val="none" w:sz="0" w:space="0" w:color="auto"/>
                        <w:right w:val="none" w:sz="0" w:space="0" w:color="auto"/>
                      </w:divBdr>
                    </w:div>
                    <w:div w:id="636490261">
                      <w:marLeft w:val="0"/>
                      <w:marRight w:val="0"/>
                      <w:marTop w:val="0"/>
                      <w:marBottom w:val="0"/>
                      <w:divBdr>
                        <w:top w:val="none" w:sz="0" w:space="0" w:color="auto"/>
                        <w:left w:val="none" w:sz="0" w:space="0" w:color="auto"/>
                        <w:bottom w:val="none" w:sz="0" w:space="0" w:color="auto"/>
                        <w:right w:val="none" w:sz="0" w:space="0" w:color="auto"/>
                      </w:divBdr>
                    </w:div>
                    <w:div w:id="656350324">
                      <w:marLeft w:val="0"/>
                      <w:marRight w:val="0"/>
                      <w:marTop w:val="0"/>
                      <w:marBottom w:val="0"/>
                      <w:divBdr>
                        <w:top w:val="none" w:sz="0" w:space="0" w:color="auto"/>
                        <w:left w:val="none" w:sz="0" w:space="0" w:color="auto"/>
                        <w:bottom w:val="none" w:sz="0" w:space="0" w:color="auto"/>
                        <w:right w:val="none" w:sz="0" w:space="0" w:color="auto"/>
                      </w:divBdr>
                    </w:div>
                    <w:div w:id="854999280">
                      <w:marLeft w:val="0"/>
                      <w:marRight w:val="0"/>
                      <w:marTop w:val="0"/>
                      <w:marBottom w:val="0"/>
                      <w:divBdr>
                        <w:top w:val="none" w:sz="0" w:space="0" w:color="auto"/>
                        <w:left w:val="none" w:sz="0" w:space="0" w:color="auto"/>
                        <w:bottom w:val="none" w:sz="0" w:space="0" w:color="auto"/>
                        <w:right w:val="none" w:sz="0" w:space="0" w:color="auto"/>
                      </w:divBdr>
                    </w:div>
                    <w:div w:id="1676348468">
                      <w:marLeft w:val="0"/>
                      <w:marRight w:val="0"/>
                      <w:marTop w:val="0"/>
                      <w:marBottom w:val="0"/>
                      <w:divBdr>
                        <w:top w:val="none" w:sz="0" w:space="0" w:color="auto"/>
                        <w:left w:val="none" w:sz="0" w:space="0" w:color="auto"/>
                        <w:bottom w:val="none" w:sz="0" w:space="0" w:color="auto"/>
                        <w:right w:val="none" w:sz="0" w:space="0" w:color="auto"/>
                      </w:divBdr>
                    </w:div>
                    <w:div w:id="2001348927">
                      <w:marLeft w:val="0"/>
                      <w:marRight w:val="0"/>
                      <w:marTop w:val="0"/>
                      <w:marBottom w:val="0"/>
                      <w:divBdr>
                        <w:top w:val="none" w:sz="0" w:space="0" w:color="auto"/>
                        <w:left w:val="none" w:sz="0" w:space="0" w:color="auto"/>
                        <w:bottom w:val="none" w:sz="0" w:space="0" w:color="auto"/>
                        <w:right w:val="none" w:sz="0" w:space="0" w:color="auto"/>
                      </w:divBdr>
                    </w:div>
                  </w:divsChild>
                </w:div>
                <w:div w:id="1119379377">
                  <w:marLeft w:val="0"/>
                  <w:marRight w:val="0"/>
                  <w:marTop w:val="0"/>
                  <w:marBottom w:val="0"/>
                  <w:divBdr>
                    <w:top w:val="none" w:sz="0" w:space="0" w:color="auto"/>
                    <w:left w:val="none" w:sz="0" w:space="0" w:color="auto"/>
                    <w:bottom w:val="none" w:sz="0" w:space="0" w:color="auto"/>
                    <w:right w:val="none" w:sz="0" w:space="0" w:color="auto"/>
                  </w:divBdr>
                  <w:divsChild>
                    <w:div w:id="113720072">
                      <w:marLeft w:val="0"/>
                      <w:marRight w:val="0"/>
                      <w:marTop w:val="0"/>
                      <w:marBottom w:val="0"/>
                      <w:divBdr>
                        <w:top w:val="none" w:sz="0" w:space="0" w:color="auto"/>
                        <w:left w:val="none" w:sz="0" w:space="0" w:color="auto"/>
                        <w:bottom w:val="none" w:sz="0" w:space="0" w:color="auto"/>
                        <w:right w:val="none" w:sz="0" w:space="0" w:color="auto"/>
                      </w:divBdr>
                    </w:div>
                    <w:div w:id="968558819">
                      <w:marLeft w:val="0"/>
                      <w:marRight w:val="0"/>
                      <w:marTop w:val="0"/>
                      <w:marBottom w:val="0"/>
                      <w:divBdr>
                        <w:top w:val="none" w:sz="0" w:space="0" w:color="auto"/>
                        <w:left w:val="none" w:sz="0" w:space="0" w:color="auto"/>
                        <w:bottom w:val="none" w:sz="0" w:space="0" w:color="auto"/>
                        <w:right w:val="none" w:sz="0" w:space="0" w:color="auto"/>
                      </w:divBdr>
                    </w:div>
                  </w:divsChild>
                </w:div>
                <w:div w:id="1223445297">
                  <w:marLeft w:val="0"/>
                  <w:marRight w:val="0"/>
                  <w:marTop w:val="0"/>
                  <w:marBottom w:val="0"/>
                  <w:divBdr>
                    <w:top w:val="none" w:sz="0" w:space="0" w:color="auto"/>
                    <w:left w:val="none" w:sz="0" w:space="0" w:color="auto"/>
                    <w:bottom w:val="none" w:sz="0" w:space="0" w:color="auto"/>
                    <w:right w:val="none" w:sz="0" w:space="0" w:color="auto"/>
                  </w:divBdr>
                  <w:divsChild>
                    <w:div w:id="1206257009">
                      <w:marLeft w:val="0"/>
                      <w:marRight w:val="0"/>
                      <w:marTop w:val="0"/>
                      <w:marBottom w:val="0"/>
                      <w:divBdr>
                        <w:top w:val="none" w:sz="0" w:space="0" w:color="auto"/>
                        <w:left w:val="none" w:sz="0" w:space="0" w:color="auto"/>
                        <w:bottom w:val="none" w:sz="0" w:space="0" w:color="auto"/>
                        <w:right w:val="none" w:sz="0" w:space="0" w:color="auto"/>
                      </w:divBdr>
                    </w:div>
                  </w:divsChild>
                </w:div>
                <w:div w:id="1255749145">
                  <w:marLeft w:val="0"/>
                  <w:marRight w:val="0"/>
                  <w:marTop w:val="0"/>
                  <w:marBottom w:val="0"/>
                  <w:divBdr>
                    <w:top w:val="none" w:sz="0" w:space="0" w:color="auto"/>
                    <w:left w:val="none" w:sz="0" w:space="0" w:color="auto"/>
                    <w:bottom w:val="none" w:sz="0" w:space="0" w:color="auto"/>
                    <w:right w:val="none" w:sz="0" w:space="0" w:color="auto"/>
                  </w:divBdr>
                  <w:divsChild>
                    <w:div w:id="1472596598">
                      <w:marLeft w:val="0"/>
                      <w:marRight w:val="0"/>
                      <w:marTop w:val="0"/>
                      <w:marBottom w:val="0"/>
                      <w:divBdr>
                        <w:top w:val="none" w:sz="0" w:space="0" w:color="auto"/>
                        <w:left w:val="none" w:sz="0" w:space="0" w:color="auto"/>
                        <w:bottom w:val="none" w:sz="0" w:space="0" w:color="auto"/>
                        <w:right w:val="none" w:sz="0" w:space="0" w:color="auto"/>
                      </w:divBdr>
                    </w:div>
                  </w:divsChild>
                </w:div>
                <w:div w:id="1385131838">
                  <w:marLeft w:val="0"/>
                  <w:marRight w:val="0"/>
                  <w:marTop w:val="0"/>
                  <w:marBottom w:val="0"/>
                  <w:divBdr>
                    <w:top w:val="none" w:sz="0" w:space="0" w:color="auto"/>
                    <w:left w:val="none" w:sz="0" w:space="0" w:color="auto"/>
                    <w:bottom w:val="none" w:sz="0" w:space="0" w:color="auto"/>
                    <w:right w:val="none" w:sz="0" w:space="0" w:color="auto"/>
                  </w:divBdr>
                  <w:divsChild>
                    <w:div w:id="545222342">
                      <w:marLeft w:val="0"/>
                      <w:marRight w:val="0"/>
                      <w:marTop w:val="0"/>
                      <w:marBottom w:val="0"/>
                      <w:divBdr>
                        <w:top w:val="none" w:sz="0" w:space="0" w:color="auto"/>
                        <w:left w:val="none" w:sz="0" w:space="0" w:color="auto"/>
                        <w:bottom w:val="none" w:sz="0" w:space="0" w:color="auto"/>
                        <w:right w:val="none" w:sz="0" w:space="0" w:color="auto"/>
                      </w:divBdr>
                    </w:div>
                    <w:div w:id="1435323348">
                      <w:marLeft w:val="0"/>
                      <w:marRight w:val="0"/>
                      <w:marTop w:val="0"/>
                      <w:marBottom w:val="0"/>
                      <w:divBdr>
                        <w:top w:val="none" w:sz="0" w:space="0" w:color="auto"/>
                        <w:left w:val="none" w:sz="0" w:space="0" w:color="auto"/>
                        <w:bottom w:val="none" w:sz="0" w:space="0" w:color="auto"/>
                        <w:right w:val="none" w:sz="0" w:space="0" w:color="auto"/>
                      </w:divBdr>
                    </w:div>
                  </w:divsChild>
                </w:div>
                <w:div w:id="1751152553">
                  <w:marLeft w:val="0"/>
                  <w:marRight w:val="0"/>
                  <w:marTop w:val="0"/>
                  <w:marBottom w:val="0"/>
                  <w:divBdr>
                    <w:top w:val="none" w:sz="0" w:space="0" w:color="auto"/>
                    <w:left w:val="none" w:sz="0" w:space="0" w:color="auto"/>
                    <w:bottom w:val="none" w:sz="0" w:space="0" w:color="auto"/>
                    <w:right w:val="none" w:sz="0" w:space="0" w:color="auto"/>
                  </w:divBdr>
                  <w:divsChild>
                    <w:div w:id="152379590">
                      <w:marLeft w:val="0"/>
                      <w:marRight w:val="0"/>
                      <w:marTop w:val="0"/>
                      <w:marBottom w:val="0"/>
                      <w:divBdr>
                        <w:top w:val="none" w:sz="0" w:space="0" w:color="auto"/>
                        <w:left w:val="none" w:sz="0" w:space="0" w:color="auto"/>
                        <w:bottom w:val="none" w:sz="0" w:space="0" w:color="auto"/>
                        <w:right w:val="none" w:sz="0" w:space="0" w:color="auto"/>
                      </w:divBdr>
                    </w:div>
                  </w:divsChild>
                </w:div>
                <w:div w:id="1948152705">
                  <w:marLeft w:val="0"/>
                  <w:marRight w:val="0"/>
                  <w:marTop w:val="0"/>
                  <w:marBottom w:val="0"/>
                  <w:divBdr>
                    <w:top w:val="none" w:sz="0" w:space="0" w:color="auto"/>
                    <w:left w:val="none" w:sz="0" w:space="0" w:color="auto"/>
                    <w:bottom w:val="none" w:sz="0" w:space="0" w:color="auto"/>
                    <w:right w:val="none" w:sz="0" w:space="0" w:color="auto"/>
                  </w:divBdr>
                  <w:divsChild>
                    <w:div w:id="911349633">
                      <w:marLeft w:val="0"/>
                      <w:marRight w:val="0"/>
                      <w:marTop w:val="0"/>
                      <w:marBottom w:val="0"/>
                      <w:divBdr>
                        <w:top w:val="none" w:sz="0" w:space="0" w:color="auto"/>
                        <w:left w:val="none" w:sz="0" w:space="0" w:color="auto"/>
                        <w:bottom w:val="none" w:sz="0" w:space="0" w:color="auto"/>
                        <w:right w:val="none" w:sz="0" w:space="0" w:color="auto"/>
                      </w:divBdr>
                    </w:div>
                    <w:div w:id="1314793101">
                      <w:marLeft w:val="0"/>
                      <w:marRight w:val="0"/>
                      <w:marTop w:val="0"/>
                      <w:marBottom w:val="0"/>
                      <w:divBdr>
                        <w:top w:val="none" w:sz="0" w:space="0" w:color="auto"/>
                        <w:left w:val="none" w:sz="0" w:space="0" w:color="auto"/>
                        <w:bottom w:val="none" w:sz="0" w:space="0" w:color="auto"/>
                        <w:right w:val="none" w:sz="0" w:space="0" w:color="auto"/>
                      </w:divBdr>
                    </w:div>
                  </w:divsChild>
                </w:div>
                <w:div w:id="2135638716">
                  <w:marLeft w:val="0"/>
                  <w:marRight w:val="0"/>
                  <w:marTop w:val="0"/>
                  <w:marBottom w:val="0"/>
                  <w:divBdr>
                    <w:top w:val="none" w:sz="0" w:space="0" w:color="auto"/>
                    <w:left w:val="none" w:sz="0" w:space="0" w:color="auto"/>
                    <w:bottom w:val="none" w:sz="0" w:space="0" w:color="auto"/>
                    <w:right w:val="none" w:sz="0" w:space="0" w:color="auto"/>
                  </w:divBdr>
                  <w:divsChild>
                    <w:div w:id="455030542">
                      <w:marLeft w:val="0"/>
                      <w:marRight w:val="0"/>
                      <w:marTop w:val="0"/>
                      <w:marBottom w:val="0"/>
                      <w:divBdr>
                        <w:top w:val="none" w:sz="0" w:space="0" w:color="auto"/>
                        <w:left w:val="none" w:sz="0" w:space="0" w:color="auto"/>
                        <w:bottom w:val="none" w:sz="0" w:space="0" w:color="auto"/>
                        <w:right w:val="none" w:sz="0" w:space="0" w:color="auto"/>
                      </w:divBdr>
                    </w:div>
                    <w:div w:id="53454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96188">
          <w:marLeft w:val="0"/>
          <w:marRight w:val="0"/>
          <w:marTop w:val="0"/>
          <w:marBottom w:val="0"/>
          <w:divBdr>
            <w:top w:val="none" w:sz="0" w:space="0" w:color="auto"/>
            <w:left w:val="none" w:sz="0" w:space="0" w:color="auto"/>
            <w:bottom w:val="none" w:sz="0" w:space="0" w:color="auto"/>
            <w:right w:val="none" w:sz="0" w:space="0" w:color="auto"/>
          </w:divBdr>
          <w:divsChild>
            <w:div w:id="246696472">
              <w:marLeft w:val="-75"/>
              <w:marRight w:val="0"/>
              <w:marTop w:val="30"/>
              <w:marBottom w:val="30"/>
              <w:divBdr>
                <w:top w:val="none" w:sz="0" w:space="0" w:color="auto"/>
                <w:left w:val="none" w:sz="0" w:space="0" w:color="auto"/>
                <w:bottom w:val="none" w:sz="0" w:space="0" w:color="auto"/>
                <w:right w:val="none" w:sz="0" w:space="0" w:color="auto"/>
              </w:divBdr>
              <w:divsChild>
                <w:div w:id="10618179">
                  <w:marLeft w:val="0"/>
                  <w:marRight w:val="0"/>
                  <w:marTop w:val="0"/>
                  <w:marBottom w:val="0"/>
                  <w:divBdr>
                    <w:top w:val="none" w:sz="0" w:space="0" w:color="auto"/>
                    <w:left w:val="none" w:sz="0" w:space="0" w:color="auto"/>
                    <w:bottom w:val="none" w:sz="0" w:space="0" w:color="auto"/>
                    <w:right w:val="none" w:sz="0" w:space="0" w:color="auto"/>
                  </w:divBdr>
                  <w:divsChild>
                    <w:div w:id="168101922">
                      <w:marLeft w:val="0"/>
                      <w:marRight w:val="0"/>
                      <w:marTop w:val="0"/>
                      <w:marBottom w:val="0"/>
                      <w:divBdr>
                        <w:top w:val="none" w:sz="0" w:space="0" w:color="auto"/>
                        <w:left w:val="none" w:sz="0" w:space="0" w:color="auto"/>
                        <w:bottom w:val="none" w:sz="0" w:space="0" w:color="auto"/>
                        <w:right w:val="none" w:sz="0" w:space="0" w:color="auto"/>
                      </w:divBdr>
                    </w:div>
                    <w:div w:id="1516964548">
                      <w:marLeft w:val="0"/>
                      <w:marRight w:val="0"/>
                      <w:marTop w:val="0"/>
                      <w:marBottom w:val="0"/>
                      <w:divBdr>
                        <w:top w:val="none" w:sz="0" w:space="0" w:color="auto"/>
                        <w:left w:val="none" w:sz="0" w:space="0" w:color="auto"/>
                        <w:bottom w:val="none" w:sz="0" w:space="0" w:color="auto"/>
                        <w:right w:val="none" w:sz="0" w:space="0" w:color="auto"/>
                      </w:divBdr>
                    </w:div>
                  </w:divsChild>
                </w:div>
                <w:div w:id="311297322">
                  <w:marLeft w:val="0"/>
                  <w:marRight w:val="0"/>
                  <w:marTop w:val="0"/>
                  <w:marBottom w:val="0"/>
                  <w:divBdr>
                    <w:top w:val="none" w:sz="0" w:space="0" w:color="auto"/>
                    <w:left w:val="none" w:sz="0" w:space="0" w:color="auto"/>
                    <w:bottom w:val="none" w:sz="0" w:space="0" w:color="auto"/>
                    <w:right w:val="none" w:sz="0" w:space="0" w:color="auto"/>
                  </w:divBdr>
                  <w:divsChild>
                    <w:div w:id="1631008513">
                      <w:marLeft w:val="0"/>
                      <w:marRight w:val="0"/>
                      <w:marTop w:val="0"/>
                      <w:marBottom w:val="0"/>
                      <w:divBdr>
                        <w:top w:val="none" w:sz="0" w:space="0" w:color="auto"/>
                        <w:left w:val="none" w:sz="0" w:space="0" w:color="auto"/>
                        <w:bottom w:val="none" w:sz="0" w:space="0" w:color="auto"/>
                        <w:right w:val="none" w:sz="0" w:space="0" w:color="auto"/>
                      </w:divBdr>
                    </w:div>
                    <w:div w:id="2115510925">
                      <w:marLeft w:val="0"/>
                      <w:marRight w:val="0"/>
                      <w:marTop w:val="0"/>
                      <w:marBottom w:val="0"/>
                      <w:divBdr>
                        <w:top w:val="none" w:sz="0" w:space="0" w:color="auto"/>
                        <w:left w:val="none" w:sz="0" w:space="0" w:color="auto"/>
                        <w:bottom w:val="none" w:sz="0" w:space="0" w:color="auto"/>
                        <w:right w:val="none" w:sz="0" w:space="0" w:color="auto"/>
                      </w:divBdr>
                    </w:div>
                  </w:divsChild>
                </w:div>
                <w:div w:id="377169663">
                  <w:marLeft w:val="0"/>
                  <w:marRight w:val="0"/>
                  <w:marTop w:val="0"/>
                  <w:marBottom w:val="0"/>
                  <w:divBdr>
                    <w:top w:val="none" w:sz="0" w:space="0" w:color="auto"/>
                    <w:left w:val="none" w:sz="0" w:space="0" w:color="auto"/>
                    <w:bottom w:val="none" w:sz="0" w:space="0" w:color="auto"/>
                    <w:right w:val="none" w:sz="0" w:space="0" w:color="auto"/>
                  </w:divBdr>
                  <w:divsChild>
                    <w:div w:id="1133913038">
                      <w:marLeft w:val="0"/>
                      <w:marRight w:val="0"/>
                      <w:marTop w:val="0"/>
                      <w:marBottom w:val="0"/>
                      <w:divBdr>
                        <w:top w:val="none" w:sz="0" w:space="0" w:color="auto"/>
                        <w:left w:val="none" w:sz="0" w:space="0" w:color="auto"/>
                        <w:bottom w:val="none" w:sz="0" w:space="0" w:color="auto"/>
                        <w:right w:val="none" w:sz="0" w:space="0" w:color="auto"/>
                      </w:divBdr>
                    </w:div>
                    <w:div w:id="1566572812">
                      <w:marLeft w:val="0"/>
                      <w:marRight w:val="0"/>
                      <w:marTop w:val="0"/>
                      <w:marBottom w:val="0"/>
                      <w:divBdr>
                        <w:top w:val="none" w:sz="0" w:space="0" w:color="auto"/>
                        <w:left w:val="none" w:sz="0" w:space="0" w:color="auto"/>
                        <w:bottom w:val="none" w:sz="0" w:space="0" w:color="auto"/>
                        <w:right w:val="none" w:sz="0" w:space="0" w:color="auto"/>
                      </w:divBdr>
                    </w:div>
                  </w:divsChild>
                </w:div>
                <w:div w:id="468090571">
                  <w:marLeft w:val="0"/>
                  <w:marRight w:val="0"/>
                  <w:marTop w:val="0"/>
                  <w:marBottom w:val="0"/>
                  <w:divBdr>
                    <w:top w:val="none" w:sz="0" w:space="0" w:color="auto"/>
                    <w:left w:val="none" w:sz="0" w:space="0" w:color="auto"/>
                    <w:bottom w:val="none" w:sz="0" w:space="0" w:color="auto"/>
                    <w:right w:val="none" w:sz="0" w:space="0" w:color="auto"/>
                  </w:divBdr>
                  <w:divsChild>
                    <w:div w:id="520357362">
                      <w:marLeft w:val="0"/>
                      <w:marRight w:val="0"/>
                      <w:marTop w:val="0"/>
                      <w:marBottom w:val="0"/>
                      <w:divBdr>
                        <w:top w:val="none" w:sz="0" w:space="0" w:color="auto"/>
                        <w:left w:val="none" w:sz="0" w:space="0" w:color="auto"/>
                        <w:bottom w:val="none" w:sz="0" w:space="0" w:color="auto"/>
                        <w:right w:val="none" w:sz="0" w:space="0" w:color="auto"/>
                      </w:divBdr>
                    </w:div>
                    <w:div w:id="838732745">
                      <w:marLeft w:val="0"/>
                      <w:marRight w:val="0"/>
                      <w:marTop w:val="0"/>
                      <w:marBottom w:val="0"/>
                      <w:divBdr>
                        <w:top w:val="none" w:sz="0" w:space="0" w:color="auto"/>
                        <w:left w:val="none" w:sz="0" w:space="0" w:color="auto"/>
                        <w:bottom w:val="none" w:sz="0" w:space="0" w:color="auto"/>
                        <w:right w:val="none" w:sz="0" w:space="0" w:color="auto"/>
                      </w:divBdr>
                    </w:div>
                  </w:divsChild>
                </w:div>
                <w:div w:id="602542470">
                  <w:marLeft w:val="0"/>
                  <w:marRight w:val="0"/>
                  <w:marTop w:val="0"/>
                  <w:marBottom w:val="0"/>
                  <w:divBdr>
                    <w:top w:val="none" w:sz="0" w:space="0" w:color="auto"/>
                    <w:left w:val="none" w:sz="0" w:space="0" w:color="auto"/>
                    <w:bottom w:val="none" w:sz="0" w:space="0" w:color="auto"/>
                    <w:right w:val="none" w:sz="0" w:space="0" w:color="auto"/>
                  </w:divBdr>
                  <w:divsChild>
                    <w:div w:id="708261075">
                      <w:marLeft w:val="0"/>
                      <w:marRight w:val="0"/>
                      <w:marTop w:val="0"/>
                      <w:marBottom w:val="0"/>
                      <w:divBdr>
                        <w:top w:val="none" w:sz="0" w:space="0" w:color="auto"/>
                        <w:left w:val="none" w:sz="0" w:space="0" w:color="auto"/>
                        <w:bottom w:val="none" w:sz="0" w:space="0" w:color="auto"/>
                        <w:right w:val="none" w:sz="0" w:space="0" w:color="auto"/>
                      </w:divBdr>
                    </w:div>
                  </w:divsChild>
                </w:div>
                <w:div w:id="629827468">
                  <w:marLeft w:val="0"/>
                  <w:marRight w:val="0"/>
                  <w:marTop w:val="0"/>
                  <w:marBottom w:val="0"/>
                  <w:divBdr>
                    <w:top w:val="none" w:sz="0" w:space="0" w:color="auto"/>
                    <w:left w:val="none" w:sz="0" w:space="0" w:color="auto"/>
                    <w:bottom w:val="none" w:sz="0" w:space="0" w:color="auto"/>
                    <w:right w:val="none" w:sz="0" w:space="0" w:color="auto"/>
                  </w:divBdr>
                  <w:divsChild>
                    <w:div w:id="440611844">
                      <w:marLeft w:val="0"/>
                      <w:marRight w:val="0"/>
                      <w:marTop w:val="0"/>
                      <w:marBottom w:val="0"/>
                      <w:divBdr>
                        <w:top w:val="none" w:sz="0" w:space="0" w:color="auto"/>
                        <w:left w:val="none" w:sz="0" w:space="0" w:color="auto"/>
                        <w:bottom w:val="none" w:sz="0" w:space="0" w:color="auto"/>
                        <w:right w:val="none" w:sz="0" w:space="0" w:color="auto"/>
                      </w:divBdr>
                    </w:div>
                  </w:divsChild>
                </w:div>
                <w:div w:id="638264337">
                  <w:marLeft w:val="0"/>
                  <w:marRight w:val="0"/>
                  <w:marTop w:val="0"/>
                  <w:marBottom w:val="0"/>
                  <w:divBdr>
                    <w:top w:val="none" w:sz="0" w:space="0" w:color="auto"/>
                    <w:left w:val="none" w:sz="0" w:space="0" w:color="auto"/>
                    <w:bottom w:val="none" w:sz="0" w:space="0" w:color="auto"/>
                    <w:right w:val="none" w:sz="0" w:space="0" w:color="auto"/>
                  </w:divBdr>
                  <w:divsChild>
                    <w:div w:id="485433841">
                      <w:marLeft w:val="0"/>
                      <w:marRight w:val="0"/>
                      <w:marTop w:val="0"/>
                      <w:marBottom w:val="0"/>
                      <w:divBdr>
                        <w:top w:val="none" w:sz="0" w:space="0" w:color="auto"/>
                        <w:left w:val="none" w:sz="0" w:space="0" w:color="auto"/>
                        <w:bottom w:val="none" w:sz="0" w:space="0" w:color="auto"/>
                        <w:right w:val="none" w:sz="0" w:space="0" w:color="auto"/>
                      </w:divBdr>
                    </w:div>
                    <w:div w:id="1128937690">
                      <w:marLeft w:val="0"/>
                      <w:marRight w:val="0"/>
                      <w:marTop w:val="0"/>
                      <w:marBottom w:val="0"/>
                      <w:divBdr>
                        <w:top w:val="none" w:sz="0" w:space="0" w:color="auto"/>
                        <w:left w:val="none" w:sz="0" w:space="0" w:color="auto"/>
                        <w:bottom w:val="none" w:sz="0" w:space="0" w:color="auto"/>
                        <w:right w:val="none" w:sz="0" w:space="0" w:color="auto"/>
                      </w:divBdr>
                    </w:div>
                  </w:divsChild>
                </w:div>
                <w:div w:id="676691783">
                  <w:marLeft w:val="0"/>
                  <w:marRight w:val="0"/>
                  <w:marTop w:val="0"/>
                  <w:marBottom w:val="0"/>
                  <w:divBdr>
                    <w:top w:val="none" w:sz="0" w:space="0" w:color="auto"/>
                    <w:left w:val="none" w:sz="0" w:space="0" w:color="auto"/>
                    <w:bottom w:val="none" w:sz="0" w:space="0" w:color="auto"/>
                    <w:right w:val="none" w:sz="0" w:space="0" w:color="auto"/>
                  </w:divBdr>
                  <w:divsChild>
                    <w:div w:id="6686356">
                      <w:marLeft w:val="0"/>
                      <w:marRight w:val="0"/>
                      <w:marTop w:val="0"/>
                      <w:marBottom w:val="0"/>
                      <w:divBdr>
                        <w:top w:val="none" w:sz="0" w:space="0" w:color="auto"/>
                        <w:left w:val="none" w:sz="0" w:space="0" w:color="auto"/>
                        <w:bottom w:val="none" w:sz="0" w:space="0" w:color="auto"/>
                        <w:right w:val="none" w:sz="0" w:space="0" w:color="auto"/>
                      </w:divBdr>
                    </w:div>
                    <w:div w:id="1926987072">
                      <w:marLeft w:val="0"/>
                      <w:marRight w:val="0"/>
                      <w:marTop w:val="0"/>
                      <w:marBottom w:val="0"/>
                      <w:divBdr>
                        <w:top w:val="none" w:sz="0" w:space="0" w:color="auto"/>
                        <w:left w:val="none" w:sz="0" w:space="0" w:color="auto"/>
                        <w:bottom w:val="none" w:sz="0" w:space="0" w:color="auto"/>
                        <w:right w:val="none" w:sz="0" w:space="0" w:color="auto"/>
                      </w:divBdr>
                    </w:div>
                  </w:divsChild>
                </w:div>
                <w:div w:id="1181317142">
                  <w:marLeft w:val="0"/>
                  <w:marRight w:val="0"/>
                  <w:marTop w:val="0"/>
                  <w:marBottom w:val="0"/>
                  <w:divBdr>
                    <w:top w:val="none" w:sz="0" w:space="0" w:color="auto"/>
                    <w:left w:val="none" w:sz="0" w:space="0" w:color="auto"/>
                    <w:bottom w:val="none" w:sz="0" w:space="0" w:color="auto"/>
                    <w:right w:val="none" w:sz="0" w:space="0" w:color="auto"/>
                  </w:divBdr>
                  <w:divsChild>
                    <w:div w:id="131489625">
                      <w:marLeft w:val="0"/>
                      <w:marRight w:val="0"/>
                      <w:marTop w:val="0"/>
                      <w:marBottom w:val="0"/>
                      <w:divBdr>
                        <w:top w:val="none" w:sz="0" w:space="0" w:color="auto"/>
                        <w:left w:val="none" w:sz="0" w:space="0" w:color="auto"/>
                        <w:bottom w:val="none" w:sz="0" w:space="0" w:color="auto"/>
                        <w:right w:val="none" w:sz="0" w:space="0" w:color="auto"/>
                      </w:divBdr>
                    </w:div>
                    <w:div w:id="201670184">
                      <w:marLeft w:val="0"/>
                      <w:marRight w:val="0"/>
                      <w:marTop w:val="0"/>
                      <w:marBottom w:val="0"/>
                      <w:divBdr>
                        <w:top w:val="none" w:sz="0" w:space="0" w:color="auto"/>
                        <w:left w:val="none" w:sz="0" w:space="0" w:color="auto"/>
                        <w:bottom w:val="none" w:sz="0" w:space="0" w:color="auto"/>
                        <w:right w:val="none" w:sz="0" w:space="0" w:color="auto"/>
                      </w:divBdr>
                    </w:div>
                    <w:div w:id="248277206">
                      <w:marLeft w:val="0"/>
                      <w:marRight w:val="0"/>
                      <w:marTop w:val="0"/>
                      <w:marBottom w:val="0"/>
                      <w:divBdr>
                        <w:top w:val="none" w:sz="0" w:space="0" w:color="auto"/>
                        <w:left w:val="none" w:sz="0" w:space="0" w:color="auto"/>
                        <w:bottom w:val="none" w:sz="0" w:space="0" w:color="auto"/>
                        <w:right w:val="none" w:sz="0" w:space="0" w:color="auto"/>
                      </w:divBdr>
                    </w:div>
                    <w:div w:id="425467826">
                      <w:marLeft w:val="0"/>
                      <w:marRight w:val="0"/>
                      <w:marTop w:val="0"/>
                      <w:marBottom w:val="0"/>
                      <w:divBdr>
                        <w:top w:val="none" w:sz="0" w:space="0" w:color="auto"/>
                        <w:left w:val="none" w:sz="0" w:space="0" w:color="auto"/>
                        <w:bottom w:val="none" w:sz="0" w:space="0" w:color="auto"/>
                        <w:right w:val="none" w:sz="0" w:space="0" w:color="auto"/>
                      </w:divBdr>
                    </w:div>
                    <w:div w:id="1578324369">
                      <w:marLeft w:val="0"/>
                      <w:marRight w:val="0"/>
                      <w:marTop w:val="0"/>
                      <w:marBottom w:val="0"/>
                      <w:divBdr>
                        <w:top w:val="none" w:sz="0" w:space="0" w:color="auto"/>
                        <w:left w:val="none" w:sz="0" w:space="0" w:color="auto"/>
                        <w:bottom w:val="none" w:sz="0" w:space="0" w:color="auto"/>
                        <w:right w:val="none" w:sz="0" w:space="0" w:color="auto"/>
                      </w:divBdr>
                    </w:div>
                  </w:divsChild>
                </w:div>
                <w:div w:id="1296178134">
                  <w:marLeft w:val="0"/>
                  <w:marRight w:val="0"/>
                  <w:marTop w:val="0"/>
                  <w:marBottom w:val="0"/>
                  <w:divBdr>
                    <w:top w:val="none" w:sz="0" w:space="0" w:color="auto"/>
                    <w:left w:val="none" w:sz="0" w:space="0" w:color="auto"/>
                    <w:bottom w:val="none" w:sz="0" w:space="0" w:color="auto"/>
                    <w:right w:val="none" w:sz="0" w:space="0" w:color="auto"/>
                  </w:divBdr>
                  <w:divsChild>
                    <w:div w:id="388194179">
                      <w:marLeft w:val="0"/>
                      <w:marRight w:val="0"/>
                      <w:marTop w:val="0"/>
                      <w:marBottom w:val="0"/>
                      <w:divBdr>
                        <w:top w:val="none" w:sz="0" w:space="0" w:color="auto"/>
                        <w:left w:val="none" w:sz="0" w:space="0" w:color="auto"/>
                        <w:bottom w:val="none" w:sz="0" w:space="0" w:color="auto"/>
                        <w:right w:val="none" w:sz="0" w:space="0" w:color="auto"/>
                      </w:divBdr>
                    </w:div>
                  </w:divsChild>
                </w:div>
                <w:div w:id="1350713789">
                  <w:marLeft w:val="0"/>
                  <w:marRight w:val="0"/>
                  <w:marTop w:val="0"/>
                  <w:marBottom w:val="0"/>
                  <w:divBdr>
                    <w:top w:val="none" w:sz="0" w:space="0" w:color="auto"/>
                    <w:left w:val="none" w:sz="0" w:space="0" w:color="auto"/>
                    <w:bottom w:val="none" w:sz="0" w:space="0" w:color="auto"/>
                    <w:right w:val="none" w:sz="0" w:space="0" w:color="auto"/>
                  </w:divBdr>
                  <w:divsChild>
                    <w:div w:id="1681665223">
                      <w:marLeft w:val="0"/>
                      <w:marRight w:val="0"/>
                      <w:marTop w:val="0"/>
                      <w:marBottom w:val="0"/>
                      <w:divBdr>
                        <w:top w:val="none" w:sz="0" w:space="0" w:color="auto"/>
                        <w:left w:val="none" w:sz="0" w:space="0" w:color="auto"/>
                        <w:bottom w:val="none" w:sz="0" w:space="0" w:color="auto"/>
                        <w:right w:val="none" w:sz="0" w:space="0" w:color="auto"/>
                      </w:divBdr>
                    </w:div>
                  </w:divsChild>
                </w:div>
                <w:div w:id="1478453088">
                  <w:marLeft w:val="0"/>
                  <w:marRight w:val="0"/>
                  <w:marTop w:val="0"/>
                  <w:marBottom w:val="0"/>
                  <w:divBdr>
                    <w:top w:val="none" w:sz="0" w:space="0" w:color="auto"/>
                    <w:left w:val="none" w:sz="0" w:space="0" w:color="auto"/>
                    <w:bottom w:val="none" w:sz="0" w:space="0" w:color="auto"/>
                    <w:right w:val="none" w:sz="0" w:space="0" w:color="auto"/>
                  </w:divBdr>
                  <w:divsChild>
                    <w:div w:id="248127683">
                      <w:marLeft w:val="0"/>
                      <w:marRight w:val="0"/>
                      <w:marTop w:val="0"/>
                      <w:marBottom w:val="0"/>
                      <w:divBdr>
                        <w:top w:val="none" w:sz="0" w:space="0" w:color="auto"/>
                        <w:left w:val="none" w:sz="0" w:space="0" w:color="auto"/>
                        <w:bottom w:val="none" w:sz="0" w:space="0" w:color="auto"/>
                        <w:right w:val="none" w:sz="0" w:space="0" w:color="auto"/>
                      </w:divBdr>
                    </w:div>
                    <w:div w:id="530453748">
                      <w:marLeft w:val="0"/>
                      <w:marRight w:val="0"/>
                      <w:marTop w:val="0"/>
                      <w:marBottom w:val="0"/>
                      <w:divBdr>
                        <w:top w:val="none" w:sz="0" w:space="0" w:color="auto"/>
                        <w:left w:val="none" w:sz="0" w:space="0" w:color="auto"/>
                        <w:bottom w:val="none" w:sz="0" w:space="0" w:color="auto"/>
                        <w:right w:val="none" w:sz="0" w:space="0" w:color="auto"/>
                      </w:divBdr>
                    </w:div>
                    <w:div w:id="792484982">
                      <w:marLeft w:val="0"/>
                      <w:marRight w:val="0"/>
                      <w:marTop w:val="0"/>
                      <w:marBottom w:val="0"/>
                      <w:divBdr>
                        <w:top w:val="none" w:sz="0" w:space="0" w:color="auto"/>
                        <w:left w:val="none" w:sz="0" w:space="0" w:color="auto"/>
                        <w:bottom w:val="none" w:sz="0" w:space="0" w:color="auto"/>
                        <w:right w:val="none" w:sz="0" w:space="0" w:color="auto"/>
                      </w:divBdr>
                    </w:div>
                    <w:div w:id="950012200">
                      <w:marLeft w:val="0"/>
                      <w:marRight w:val="0"/>
                      <w:marTop w:val="0"/>
                      <w:marBottom w:val="0"/>
                      <w:divBdr>
                        <w:top w:val="none" w:sz="0" w:space="0" w:color="auto"/>
                        <w:left w:val="none" w:sz="0" w:space="0" w:color="auto"/>
                        <w:bottom w:val="none" w:sz="0" w:space="0" w:color="auto"/>
                        <w:right w:val="none" w:sz="0" w:space="0" w:color="auto"/>
                      </w:divBdr>
                    </w:div>
                    <w:div w:id="1720087688">
                      <w:marLeft w:val="0"/>
                      <w:marRight w:val="0"/>
                      <w:marTop w:val="0"/>
                      <w:marBottom w:val="0"/>
                      <w:divBdr>
                        <w:top w:val="none" w:sz="0" w:space="0" w:color="auto"/>
                        <w:left w:val="none" w:sz="0" w:space="0" w:color="auto"/>
                        <w:bottom w:val="none" w:sz="0" w:space="0" w:color="auto"/>
                        <w:right w:val="none" w:sz="0" w:space="0" w:color="auto"/>
                      </w:divBdr>
                    </w:div>
                  </w:divsChild>
                </w:div>
                <w:div w:id="1595742502">
                  <w:marLeft w:val="0"/>
                  <w:marRight w:val="0"/>
                  <w:marTop w:val="0"/>
                  <w:marBottom w:val="0"/>
                  <w:divBdr>
                    <w:top w:val="none" w:sz="0" w:space="0" w:color="auto"/>
                    <w:left w:val="none" w:sz="0" w:space="0" w:color="auto"/>
                    <w:bottom w:val="none" w:sz="0" w:space="0" w:color="auto"/>
                    <w:right w:val="none" w:sz="0" w:space="0" w:color="auto"/>
                  </w:divBdr>
                  <w:divsChild>
                    <w:div w:id="183323140">
                      <w:marLeft w:val="0"/>
                      <w:marRight w:val="0"/>
                      <w:marTop w:val="0"/>
                      <w:marBottom w:val="0"/>
                      <w:divBdr>
                        <w:top w:val="none" w:sz="0" w:space="0" w:color="auto"/>
                        <w:left w:val="none" w:sz="0" w:space="0" w:color="auto"/>
                        <w:bottom w:val="none" w:sz="0" w:space="0" w:color="auto"/>
                        <w:right w:val="none" w:sz="0" w:space="0" w:color="auto"/>
                      </w:divBdr>
                    </w:div>
                    <w:div w:id="238642686">
                      <w:marLeft w:val="0"/>
                      <w:marRight w:val="0"/>
                      <w:marTop w:val="0"/>
                      <w:marBottom w:val="0"/>
                      <w:divBdr>
                        <w:top w:val="none" w:sz="0" w:space="0" w:color="auto"/>
                        <w:left w:val="none" w:sz="0" w:space="0" w:color="auto"/>
                        <w:bottom w:val="none" w:sz="0" w:space="0" w:color="auto"/>
                        <w:right w:val="none" w:sz="0" w:space="0" w:color="auto"/>
                      </w:divBdr>
                    </w:div>
                  </w:divsChild>
                </w:div>
                <w:div w:id="1653220160">
                  <w:marLeft w:val="0"/>
                  <w:marRight w:val="0"/>
                  <w:marTop w:val="0"/>
                  <w:marBottom w:val="0"/>
                  <w:divBdr>
                    <w:top w:val="none" w:sz="0" w:space="0" w:color="auto"/>
                    <w:left w:val="none" w:sz="0" w:space="0" w:color="auto"/>
                    <w:bottom w:val="none" w:sz="0" w:space="0" w:color="auto"/>
                    <w:right w:val="none" w:sz="0" w:space="0" w:color="auto"/>
                  </w:divBdr>
                  <w:divsChild>
                    <w:div w:id="546257837">
                      <w:marLeft w:val="0"/>
                      <w:marRight w:val="0"/>
                      <w:marTop w:val="0"/>
                      <w:marBottom w:val="0"/>
                      <w:divBdr>
                        <w:top w:val="none" w:sz="0" w:space="0" w:color="auto"/>
                        <w:left w:val="none" w:sz="0" w:space="0" w:color="auto"/>
                        <w:bottom w:val="none" w:sz="0" w:space="0" w:color="auto"/>
                        <w:right w:val="none" w:sz="0" w:space="0" w:color="auto"/>
                      </w:divBdr>
                    </w:div>
                  </w:divsChild>
                </w:div>
                <w:div w:id="1800951148">
                  <w:marLeft w:val="0"/>
                  <w:marRight w:val="0"/>
                  <w:marTop w:val="0"/>
                  <w:marBottom w:val="0"/>
                  <w:divBdr>
                    <w:top w:val="none" w:sz="0" w:space="0" w:color="auto"/>
                    <w:left w:val="none" w:sz="0" w:space="0" w:color="auto"/>
                    <w:bottom w:val="none" w:sz="0" w:space="0" w:color="auto"/>
                    <w:right w:val="none" w:sz="0" w:space="0" w:color="auto"/>
                  </w:divBdr>
                  <w:divsChild>
                    <w:div w:id="137649575">
                      <w:marLeft w:val="0"/>
                      <w:marRight w:val="0"/>
                      <w:marTop w:val="0"/>
                      <w:marBottom w:val="0"/>
                      <w:divBdr>
                        <w:top w:val="none" w:sz="0" w:space="0" w:color="auto"/>
                        <w:left w:val="none" w:sz="0" w:space="0" w:color="auto"/>
                        <w:bottom w:val="none" w:sz="0" w:space="0" w:color="auto"/>
                        <w:right w:val="none" w:sz="0" w:space="0" w:color="auto"/>
                      </w:divBdr>
                    </w:div>
                    <w:div w:id="1426028349">
                      <w:marLeft w:val="0"/>
                      <w:marRight w:val="0"/>
                      <w:marTop w:val="0"/>
                      <w:marBottom w:val="0"/>
                      <w:divBdr>
                        <w:top w:val="none" w:sz="0" w:space="0" w:color="auto"/>
                        <w:left w:val="none" w:sz="0" w:space="0" w:color="auto"/>
                        <w:bottom w:val="none" w:sz="0" w:space="0" w:color="auto"/>
                        <w:right w:val="none" w:sz="0" w:space="0" w:color="auto"/>
                      </w:divBdr>
                    </w:div>
                  </w:divsChild>
                </w:div>
                <w:div w:id="1853910505">
                  <w:marLeft w:val="0"/>
                  <w:marRight w:val="0"/>
                  <w:marTop w:val="0"/>
                  <w:marBottom w:val="0"/>
                  <w:divBdr>
                    <w:top w:val="none" w:sz="0" w:space="0" w:color="auto"/>
                    <w:left w:val="none" w:sz="0" w:space="0" w:color="auto"/>
                    <w:bottom w:val="none" w:sz="0" w:space="0" w:color="auto"/>
                    <w:right w:val="none" w:sz="0" w:space="0" w:color="auto"/>
                  </w:divBdr>
                  <w:divsChild>
                    <w:div w:id="2063551069">
                      <w:marLeft w:val="0"/>
                      <w:marRight w:val="0"/>
                      <w:marTop w:val="0"/>
                      <w:marBottom w:val="0"/>
                      <w:divBdr>
                        <w:top w:val="none" w:sz="0" w:space="0" w:color="auto"/>
                        <w:left w:val="none" w:sz="0" w:space="0" w:color="auto"/>
                        <w:bottom w:val="none" w:sz="0" w:space="0" w:color="auto"/>
                        <w:right w:val="none" w:sz="0" w:space="0" w:color="auto"/>
                      </w:divBdr>
                    </w:div>
                  </w:divsChild>
                </w:div>
                <w:div w:id="2079984143">
                  <w:marLeft w:val="0"/>
                  <w:marRight w:val="0"/>
                  <w:marTop w:val="0"/>
                  <w:marBottom w:val="0"/>
                  <w:divBdr>
                    <w:top w:val="none" w:sz="0" w:space="0" w:color="auto"/>
                    <w:left w:val="none" w:sz="0" w:space="0" w:color="auto"/>
                    <w:bottom w:val="none" w:sz="0" w:space="0" w:color="auto"/>
                    <w:right w:val="none" w:sz="0" w:space="0" w:color="auto"/>
                  </w:divBdr>
                  <w:divsChild>
                    <w:div w:id="271481315">
                      <w:marLeft w:val="0"/>
                      <w:marRight w:val="0"/>
                      <w:marTop w:val="0"/>
                      <w:marBottom w:val="0"/>
                      <w:divBdr>
                        <w:top w:val="none" w:sz="0" w:space="0" w:color="auto"/>
                        <w:left w:val="none" w:sz="0" w:space="0" w:color="auto"/>
                        <w:bottom w:val="none" w:sz="0" w:space="0" w:color="auto"/>
                        <w:right w:val="none" w:sz="0" w:space="0" w:color="auto"/>
                      </w:divBdr>
                    </w:div>
                    <w:div w:id="442115104">
                      <w:marLeft w:val="0"/>
                      <w:marRight w:val="0"/>
                      <w:marTop w:val="0"/>
                      <w:marBottom w:val="0"/>
                      <w:divBdr>
                        <w:top w:val="none" w:sz="0" w:space="0" w:color="auto"/>
                        <w:left w:val="none" w:sz="0" w:space="0" w:color="auto"/>
                        <w:bottom w:val="none" w:sz="0" w:space="0" w:color="auto"/>
                        <w:right w:val="none" w:sz="0" w:space="0" w:color="auto"/>
                      </w:divBdr>
                    </w:div>
                    <w:div w:id="526413171">
                      <w:marLeft w:val="0"/>
                      <w:marRight w:val="0"/>
                      <w:marTop w:val="0"/>
                      <w:marBottom w:val="0"/>
                      <w:divBdr>
                        <w:top w:val="none" w:sz="0" w:space="0" w:color="auto"/>
                        <w:left w:val="none" w:sz="0" w:space="0" w:color="auto"/>
                        <w:bottom w:val="none" w:sz="0" w:space="0" w:color="auto"/>
                        <w:right w:val="none" w:sz="0" w:space="0" w:color="auto"/>
                      </w:divBdr>
                    </w:div>
                    <w:div w:id="880437772">
                      <w:marLeft w:val="0"/>
                      <w:marRight w:val="0"/>
                      <w:marTop w:val="0"/>
                      <w:marBottom w:val="0"/>
                      <w:divBdr>
                        <w:top w:val="none" w:sz="0" w:space="0" w:color="auto"/>
                        <w:left w:val="none" w:sz="0" w:space="0" w:color="auto"/>
                        <w:bottom w:val="none" w:sz="0" w:space="0" w:color="auto"/>
                        <w:right w:val="none" w:sz="0" w:space="0" w:color="auto"/>
                      </w:divBdr>
                    </w:div>
                    <w:div w:id="1446848890">
                      <w:marLeft w:val="0"/>
                      <w:marRight w:val="0"/>
                      <w:marTop w:val="0"/>
                      <w:marBottom w:val="0"/>
                      <w:divBdr>
                        <w:top w:val="none" w:sz="0" w:space="0" w:color="auto"/>
                        <w:left w:val="none" w:sz="0" w:space="0" w:color="auto"/>
                        <w:bottom w:val="none" w:sz="0" w:space="0" w:color="auto"/>
                        <w:right w:val="none" w:sz="0" w:space="0" w:color="auto"/>
                      </w:divBdr>
                    </w:div>
                    <w:div w:id="1767964989">
                      <w:marLeft w:val="0"/>
                      <w:marRight w:val="0"/>
                      <w:marTop w:val="0"/>
                      <w:marBottom w:val="0"/>
                      <w:divBdr>
                        <w:top w:val="none" w:sz="0" w:space="0" w:color="auto"/>
                        <w:left w:val="none" w:sz="0" w:space="0" w:color="auto"/>
                        <w:bottom w:val="none" w:sz="0" w:space="0" w:color="auto"/>
                        <w:right w:val="none" w:sz="0" w:space="0" w:color="auto"/>
                      </w:divBdr>
                    </w:div>
                  </w:divsChild>
                </w:div>
                <w:div w:id="2097481548">
                  <w:marLeft w:val="0"/>
                  <w:marRight w:val="0"/>
                  <w:marTop w:val="0"/>
                  <w:marBottom w:val="0"/>
                  <w:divBdr>
                    <w:top w:val="none" w:sz="0" w:space="0" w:color="auto"/>
                    <w:left w:val="none" w:sz="0" w:space="0" w:color="auto"/>
                    <w:bottom w:val="none" w:sz="0" w:space="0" w:color="auto"/>
                    <w:right w:val="none" w:sz="0" w:space="0" w:color="auto"/>
                  </w:divBdr>
                  <w:divsChild>
                    <w:div w:id="477458476">
                      <w:marLeft w:val="0"/>
                      <w:marRight w:val="0"/>
                      <w:marTop w:val="0"/>
                      <w:marBottom w:val="0"/>
                      <w:divBdr>
                        <w:top w:val="none" w:sz="0" w:space="0" w:color="auto"/>
                        <w:left w:val="none" w:sz="0" w:space="0" w:color="auto"/>
                        <w:bottom w:val="none" w:sz="0" w:space="0" w:color="auto"/>
                        <w:right w:val="none" w:sz="0" w:space="0" w:color="auto"/>
                      </w:divBdr>
                    </w:div>
                    <w:div w:id="1515143710">
                      <w:marLeft w:val="0"/>
                      <w:marRight w:val="0"/>
                      <w:marTop w:val="0"/>
                      <w:marBottom w:val="0"/>
                      <w:divBdr>
                        <w:top w:val="none" w:sz="0" w:space="0" w:color="auto"/>
                        <w:left w:val="none" w:sz="0" w:space="0" w:color="auto"/>
                        <w:bottom w:val="none" w:sz="0" w:space="0" w:color="auto"/>
                        <w:right w:val="none" w:sz="0" w:space="0" w:color="auto"/>
                      </w:divBdr>
                    </w:div>
                  </w:divsChild>
                </w:div>
                <w:div w:id="2104454939">
                  <w:marLeft w:val="0"/>
                  <w:marRight w:val="0"/>
                  <w:marTop w:val="0"/>
                  <w:marBottom w:val="0"/>
                  <w:divBdr>
                    <w:top w:val="none" w:sz="0" w:space="0" w:color="auto"/>
                    <w:left w:val="none" w:sz="0" w:space="0" w:color="auto"/>
                    <w:bottom w:val="none" w:sz="0" w:space="0" w:color="auto"/>
                    <w:right w:val="none" w:sz="0" w:space="0" w:color="auto"/>
                  </w:divBdr>
                  <w:divsChild>
                    <w:div w:id="182323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650327">
          <w:marLeft w:val="0"/>
          <w:marRight w:val="0"/>
          <w:marTop w:val="0"/>
          <w:marBottom w:val="0"/>
          <w:divBdr>
            <w:top w:val="none" w:sz="0" w:space="0" w:color="auto"/>
            <w:left w:val="none" w:sz="0" w:space="0" w:color="auto"/>
            <w:bottom w:val="none" w:sz="0" w:space="0" w:color="auto"/>
            <w:right w:val="none" w:sz="0" w:space="0" w:color="auto"/>
          </w:divBdr>
          <w:divsChild>
            <w:div w:id="787941654">
              <w:marLeft w:val="-75"/>
              <w:marRight w:val="0"/>
              <w:marTop w:val="30"/>
              <w:marBottom w:val="30"/>
              <w:divBdr>
                <w:top w:val="none" w:sz="0" w:space="0" w:color="auto"/>
                <w:left w:val="none" w:sz="0" w:space="0" w:color="auto"/>
                <w:bottom w:val="none" w:sz="0" w:space="0" w:color="auto"/>
                <w:right w:val="none" w:sz="0" w:space="0" w:color="auto"/>
              </w:divBdr>
              <w:divsChild>
                <w:div w:id="65303129">
                  <w:marLeft w:val="0"/>
                  <w:marRight w:val="0"/>
                  <w:marTop w:val="0"/>
                  <w:marBottom w:val="0"/>
                  <w:divBdr>
                    <w:top w:val="none" w:sz="0" w:space="0" w:color="auto"/>
                    <w:left w:val="none" w:sz="0" w:space="0" w:color="auto"/>
                    <w:bottom w:val="none" w:sz="0" w:space="0" w:color="auto"/>
                    <w:right w:val="none" w:sz="0" w:space="0" w:color="auto"/>
                  </w:divBdr>
                  <w:divsChild>
                    <w:div w:id="699471418">
                      <w:marLeft w:val="0"/>
                      <w:marRight w:val="0"/>
                      <w:marTop w:val="0"/>
                      <w:marBottom w:val="0"/>
                      <w:divBdr>
                        <w:top w:val="none" w:sz="0" w:space="0" w:color="auto"/>
                        <w:left w:val="none" w:sz="0" w:space="0" w:color="auto"/>
                        <w:bottom w:val="none" w:sz="0" w:space="0" w:color="auto"/>
                        <w:right w:val="none" w:sz="0" w:space="0" w:color="auto"/>
                      </w:divBdr>
                    </w:div>
                    <w:div w:id="900216738">
                      <w:marLeft w:val="0"/>
                      <w:marRight w:val="0"/>
                      <w:marTop w:val="0"/>
                      <w:marBottom w:val="0"/>
                      <w:divBdr>
                        <w:top w:val="none" w:sz="0" w:space="0" w:color="auto"/>
                        <w:left w:val="none" w:sz="0" w:space="0" w:color="auto"/>
                        <w:bottom w:val="none" w:sz="0" w:space="0" w:color="auto"/>
                        <w:right w:val="none" w:sz="0" w:space="0" w:color="auto"/>
                      </w:divBdr>
                    </w:div>
                    <w:div w:id="1094278526">
                      <w:marLeft w:val="0"/>
                      <w:marRight w:val="0"/>
                      <w:marTop w:val="0"/>
                      <w:marBottom w:val="0"/>
                      <w:divBdr>
                        <w:top w:val="none" w:sz="0" w:space="0" w:color="auto"/>
                        <w:left w:val="none" w:sz="0" w:space="0" w:color="auto"/>
                        <w:bottom w:val="none" w:sz="0" w:space="0" w:color="auto"/>
                        <w:right w:val="none" w:sz="0" w:space="0" w:color="auto"/>
                      </w:divBdr>
                    </w:div>
                    <w:div w:id="1723864150">
                      <w:marLeft w:val="0"/>
                      <w:marRight w:val="0"/>
                      <w:marTop w:val="0"/>
                      <w:marBottom w:val="0"/>
                      <w:divBdr>
                        <w:top w:val="none" w:sz="0" w:space="0" w:color="auto"/>
                        <w:left w:val="none" w:sz="0" w:space="0" w:color="auto"/>
                        <w:bottom w:val="none" w:sz="0" w:space="0" w:color="auto"/>
                        <w:right w:val="none" w:sz="0" w:space="0" w:color="auto"/>
                      </w:divBdr>
                    </w:div>
                    <w:div w:id="2008052891">
                      <w:marLeft w:val="0"/>
                      <w:marRight w:val="0"/>
                      <w:marTop w:val="0"/>
                      <w:marBottom w:val="0"/>
                      <w:divBdr>
                        <w:top w:val="none" w:sz="0" w:space="0" w:color="auto"/>
                        <w:left w:val="none" w:sz="0" w:space="0" w:color="auto"/>
                        <w:bottom w:val="none" w:sz="0" w:space="0" w:color="auto"/>
                        <w:right w:val="none" w:sz="0" w:space="0" w:color="auto"/>
                      </w:divBdr>
                    </w:div>
                  </w:divsChild>
                </w:div>
                <w:div w:id="99954205">
                  <w:marLeft w:val="0"/>
                  <w:marRight w:val="0"/>
                  <w:marTop w:val="0"/>
                  <w:marBottom w:val="0"/>
                  <w:divBdr>
                    <w:top w:val="none" w:sz="0" w:space="0" w:color="auto"/>
                    <w:left w:val="none" w:sz="0" w:space="0" w:color="auto"/>
                    <w:bottom w:val="none" w:sz="0" w:space="0" w:color="auto"/>
                    <w:right w:val="none" w:sz="0" w:space="0" w:color="auto"/>
                  </w:divBdr>
                  <w:divsChild>
                    <w:div w:id="1767266704">
                      <w:marLeft w:val="0"/>
                      <w:marRight w:val="0"/>
                      <w:marTop w:val="0"/>
                      <w:marBottom w:val="0"/>
                      <w:divBdr>
                        <w:top w:val="none" w:sz="0" w:space="0" w:color="auto"/>
                        <w:left w:val="none" w:sz="0" w:space="0" w:color="auto"/>
                        <w:bottom w:val="none" w:sz="0" w:space="0" w:color="auto"/>
                        <w:right w:val="none" w:sz="0" w:space="0" w:color="auto"/>
                      </w:divBdr>
                    </w:div>
                  </w:divsChild>
                </w:div>
                <w:div w:id="101539030">
                  <w:marLeft w:val="0"/>
                  <w:marRight w:val="0"/>
                  <w:marTop w:val="0"/>
                  <w:marBottom w:val="0"/>
                  <w:divBdr>
                    <w:top w:val="none" w:sz="0" w:space="0" w:color="auto"/>
                    <w:left w:val="none" w:sz="0" w:space="0" w:color="auto"/>
                    <w:bottom w:val="none" w:sz="0" w:space="0" w:color="auto"/>
                    <w:right w:val="none" w:sz="0" w:space="0" w:color="auto"/>
                  </w:divBdr>
                  <w:divsChild>
                    <w:div w:id="544146674">
                      <w:marLeft w:val="0"/>
                      <w:marRight w:val="0"/>
                      <w:marTop w:val="0"/>
                      <w:marBottom w:val="0"/>
                      <w:divBdr>
                        <w:top w:val="none" w:sz="0" w:space="0" w:color="auto"/>
                        <w:left w:val="none" w:sz="0" w:space="0" w:color="auto"/>
                        <w:bottom w:val="none" w:sz="0" w:space="0" w:color="auto"/>
                        <w:right w:val="none" w:sz="0" w:space="0" w:color="auto"/>
                      </w:divBdr>
                    </w:div>
                    <w:div w:id="795487619">
                      <w:marLeft w:val="0"/>
                      <w:marRight w:val="0"/>
                      <w:marTop w:val="0"/>
                      <w:marBottom w:val="0"/>
                      <w:divBdr>
                        <w:top w:val="none" w:sz="0" w:space="0" w:color="auto"/>
                        <w:left w:val="none" w:sz="0" w:space="0" w:color="auto"/>
                        <w:bottom w:val="none" w:sz="0" w:space="0" w:color="auto"/>
                        <w:right w:val="none" w:sz="0" w:space="0" w:color="auto"/>
                      </w:divBdr>
                    </w:div>
                  </w:divsChild>
                </w:div>
                <w:div w:id="270286121">
                  <w:marLeft w:val="0"/>
                  <w:marRight w:val="0"/>
                  <w:marTop w:val="0"/>
                  <w:marBottom w:val="0"/>
                  <w:divBdr>
                    <w:top w:val="none" w:sz="0" w:space="0" w:color="auto"/>
                    <w:left w:val="none" w:sz="0" w:space="0" w:color="auto"/>
                    <w:bottom w:val="none" w:sz="0" w:space="0" w:color="auto"/>
                    <w:right w:val="none" w:sz="0" w:space="0" w:color="auto"/>
                  </w:divBdr>
                  <w:divsChild>
                    <w:div w:id="1058359301">
                      <w:marLeft w:val="0"/>
                      <w:marRight w:val="0"/>
                      <w:marTop w:val="0"/>
                      <w:marBottom w:val="0"/>
                      <w:divBdr>
                        <w:top w:val="none" w:sz="0" w:space="0" w:color="auto"/>
                        <w:left w:val="none" w:sz="0" w:space="0" w:color="auto"/>
                        <w:bottom w:val="none" w:sz="0" w:space="0" w:color="auto"/>
                        <w:right w:val="none" w:sz="0" w:space="0" w:color="auto"/>
                      </w:divBdr>
                    </w:div>
                  </w:divsChild>
                </w:div>
                <w:div w:id="501969622">
                  <w:marLeft w:val="0"/>
                  <w:marRight w:val="0"/>
                  <w:marTop w:val="0"/>
                  <w:marBottom w:val="0"/>
                  <w:divBdr>
                    <w:top w:val="none" w:sz="0" w:space="0" w:color="auto"/>
                    <w:left w:val="none" w:sz="0" w:space="0" w:color="auto"/>
                    <w:bottom w:val="none" w:sz="0" w:space="0" w:color="auto"/>
                    <w:right w:val="none" w:sz="0" w:space="0" w:color="auto"/>
                  </w:divBdr>
                  <w:divsChild>
                    <w:div w:id="565183313">
                      <w:marLeft w:val="0"/>
                      <w:marRight w:val="0"/>
                      <w:marTop w:val="0"/>
                      <w:marBottom w:val="0"/>
                      <w:divBdr>
                        <w:top w:val="none" w:sz="0" w:space="0" w:color="auto"/>
                        <w:left w:val="none" w:sz="0" w:space="0" w:color="auto"/>
                        <w:bottom w:val="none" w:sz="0" w:space="0" w:color="auto"/>
                        <w:right w:val="none" w:sz="0" w:space="0" w:color="auto"/>
                      </w:divBdr>
                    </w:div>
                    <w:div w:id="1745488340">
                      <w:marLeft w:val="0"/>
                      <w:marRight w:val="0"/>
                      <w:marTop w:val="0"/>
                      <w:marBottom w:val="0"/>
                      <w:divBdr>
                        <w:top w:val="none" w:sz="0" w:space="0" w:color="auto"/>
                        <w:left w:val="none" w:sz="0" w:space="0" w:color="auto"/>
                        <w:bottom w:val="none" w:sz="0" w:space="0" w:color="auto"/>
                        <w:right w:val="none" w:sz="0" w:space="0" w:color="auto"/>
                      </w:divBdr>
                    </w:div>
                  </w:divsChild>
                </w:div>
                <w:div w:id="539169615">
                  <w:marLeft w:val="0"/>
                  <w:marRight w:val="0"/>
                  <w:marTop w:val="0"/>
                  <w:marBottom w:val="0"/>
                  <w:divBdr>
                    <w:top w:val="none" w:sz="0" w:space="0" w:color="auto"/>
                    <w:left w:val="none" w:sz="0" w:space="0" w:color="auto"/>
                    <w:bottom w:val="none" w:sz="0" w:space="0" w:color="auto"/>
                    <w:right w:val="none" w:sz="0" w:space="0" w:color="auto"/>
                  </w:divBdr>
                  <w:divsChild>
                    <w:div w:id="1191841407">
                      <w:marLeft w:val="0"/>
                      <w:marRight w:val="0"/>
                      <w:marTop w:val="0"/>
                      <w:marBottom w:val="0"/>
                      <w:divBdr>
                        <w:top w:val="none" w:sz="0" w:space="0" w:color="auto"/>
                        <w:left w:val="none" w:sz="0" w:space="0" w:color="auto"/>
                        <w:bottom w:val="none" w:sz="0" w:space="0" w:color="auto"/>
                        <w:right w:val="none" w:sz="0" w:space="0" w:color="auto"/>
                      </w:divBdr>
                    </w:div>
                  </w:divsChild>
                </w:div>
                <w:div w:id="670911931">
                  <w:marLeft w:val="0"/>
                  <w:marRight w:val="0"/>
                  <w:marTop w:val="0"/>
                  <w:marBottom w:val="0"/>
                  <w:divBdr>
                    <w:top w:val="none" w:sz="0" w:space="0" w:color="auto"/>
                    <w:left w:val="none" w:sz="0" w:space="0" w:color="auto"/>
                    <w:bottom w:val="none" w:sz="0" w:space="0" w:color="auto"/>
                    <w:right w:val="none" w:sz="0" w:space="0" w:color="auto"/>
                  </w:divBdr>
                  <w:divsChild>
                    <w:div w:id="980496315">
                      <w:marLeft w:val="0"/>
                      <w:marRight w:val="0"/>
                      <w:marTop w:val="0"/>
                      <w:marBottom w:val="0"/>
                      <w:divBdr>
                        <w:top w:val="none" w:sz="0" w:space="0" w:color="auto"/>
                        <w:left w:val="none" w:sz="0" w:space="0" w:color="auto"/>
                        <w:bottom w:val="none" w:sz="0" w:space="0" w:color="auto"/>
                        <w:right w:val="none" w:sz="0" w:space="0" w:color="auto"/>
                      </w:divBdr>
                    </w:div>
                  </w:divsChild>
                </w:div>
                <w:div w:id="726421610">
                  <w:marLeft w:val="0"/>
                  <w:marRight w:val="0"/>
                  <w:marTop w:val="0"/>
                  <w:marBottom w:val="0"/>
                  <w:divBdr>
                    <w:top w:val="none" w:sz="0" w:space="0" w:color="auto"/>
                    <w:left w:val="none" w:sz="0" w:space="0" w:color="auto"/>
                    <w:bottom w:val="none" w:sz="0" w:space="0" w:color="auto"/>
                    <w:right w:val="none" w:sz="0" w:space="0" w:color="auto"/>
                  </w:divBdr>
                  <w:divsChild>
                    <w:div w:id="706300114">
                      <w:marLeft w:val="0"/>
                      <w:marRight w:val="0"/>
                      <w:marTop w:val="0"/>
                      <w:marBottom w:val="0"/>
                      <w:divBdr>
                        <w:top w:val="none" w:sz="0" w:space="0" w:color="auto"/>
                        <w:left w:val="none" w:sz="0" w:space="0" w:color="auto"/>
                        <w:bottom w:val="none" w:sz="0" w:space="0" w:color="auto"/>
                        <w:right w:val="none" w:sz="0" w:space="0" w:color="auto"/>
                      </w:divBdr>
                    </w:div>
                    <w:div w:id="2035305465">
                      <w:marLeft w:val="0"/>
                      <w:marRight w:val="0"/>
                      <w:marTop w:val="0"/>
                      <w:marBottom w:val="0"/>
                      <w:divBdr>
                        <w:top w:val="none" w:sz="0" w:space="0" w:color="auto"/>
                        <w:left w:val="none" w:sz="0" w:space="0" w:color="auto"/>
                        <w:bottom w:val="none" w:sz="0" w:space="0" w:color="auto"/>
                        <w:right w:val="none" w:sz="0" w:space="0" w:color="auto"/>
                      </w:divBdr>
                    </w:div>
                  </w:divsChild>
                </w:div>
                <w:div w:id="732123790">
                  <w:marLeft w:val="0"/>
                  <w:marRight w:val="0"/>
                  <w:marTop w:val="0"/>
                  <w:marBottom w:val="0"/>
                  <w:divBdr>
                    <w:top w:val="none" w:sz="0" w:space="0" w:color="auto"/>
                    <w:left w:val="none" w:sz="0" w:space="0" w:color="auto"/>
                    <w:bottom w:val="none" w:sz="0" w:space="0" w:color="auto"/>
                    <w:right w:val="none" w:sz="0" w:space="0" w:color="auto"/>
                  </w:divBdr>
                  <w:divsChild>
                    <w:div w:id="466625743">
                      <w:marLeft w:val="0"/>
                      <w:marRight w:val="0"/>
                      <w:marTop w:val="0"/>
                      <w:marBottom w:val="0"/>
                      <w:divBdr>
                        <w:top w:val="none" w:sz="0" w:space="0" w:color="auto"/>
                        <w:left w:val="none" w:sz="0" w:space="0" w:color="auto"/>
                        <w:bottom w:val="none" w:sz="0" w:space="0" w:color="auto"/>
                        <w:right w:val="none" w:sz="0" w:space="0" w:color="auto"/>
                      </w:divBdr>
                    </w:div>
                  </w:divsChild>
                </w:div>
                <w:div w:id="817460064">
                  <w:marLeft w:val="0"/>
                  <w:marRight w:val="0"/>
                  <w:marTop w:val="0"/>
                  <w:marBottom w:val="0"/>
                  <w:divBdr>
                    <w:top w:val="none" w:sz="0" w:space="0" w:color="auto"/>
                    <w:left w:val="none" w:sz="0" w:space="0" w:color="auto"/>
                    <w:bottom w:val="none" w:sz="0" w:space="0" w:color="auto"/>
                    <w:right w:val="none" w:sz="0" w:space="0" w:color="auto"/>
                  </w:divBdr>
                  <w:divsChild>
                    <w:div w:id="216356559">
                      <w:marLeft w:val="0"/>
                      <w:marRight w:val="0"/>
                      <w:marTop w:val="0"/>
                      <w:marBottom w:val="0"/>
                      <w:divBdr>
                        <w:top w:val="none" w:sz="0" w:space="0" w:color="auto"/>
                        <w:left w:val="none" w:sz="0" w:space="0" w:color="auto"/>
                        <w:bottom w:val="none" w:sz="0" w:space="0" w:color="auto"/>
                        <w:right w:val="none" w:sz="0" w:space="0" w:color="auto"/>
                      </w:divBdr>
                    </w:div>
                    <w:div w:id="354313983">
                      <w:marLeft w:val="0"/>
                      <w:marRight w:val="0"/>
                      <w:marTop w:val="0"/>
                      <w:marBottom w:val="0"/>
                      <w:divBdr>
                        <w:top w:val="none" w:sz="0" w:space="0" w:color="auto"/>
                        <w:left w:val="none" w:sz="0" w:space="0" w:color="auto"/>
                        <w:bottom w:val="none" w:sz="0" w:space="0" w:color="auto"/>
                        <w:right w:val="none" w:sz="0" w:space="0" w:color="auto"/>
                      </w:divBdr>
                    </w:div>
                    <w:div w:id="1663696905">
                      <w:marLeft w:val="0"/>
                      <w:marRight w:val="0"/>
                      <w:marTop w:val="0"/>
                      <w:marBottom w:val="0"/>
                      <w:divBdr>
                        <w:top w:val="none" w:sz="0" w:space="0" w:color="auto"/>
                        <w:left w:val="none" w:sz="0" w:space="0" w:color="auto"/>
                        <w:bottom w:val="none" w:sz="0" w:space="0" w:color="auto"/>
                        <w:right w:val="none" w:sz="0" w:space="0" w:color="auto"/>
                      </w:divBdr>
                    </w:div>
                    <w:div w:id="1756245356">
                      <w:marLeft w:val="0"/>
                      <w:marRight w:val="0"/>
                      <w:marTop w:val="0"/>
                      <w:marBottom w:val="0"/>
                      <w:divBdr>
                        <w:top w:val="none" w:sz="0" w:space="0" w:color="auto"/>
                        <w:left w:val="none" w:sz="0" w:space="0" w:color="auto"/>
                        <w:bottom w:val="none" w:sz="0" w:space="0" w:color="auto"/>
                        <w:right w:val="none" w:sz="0" w:space="0" w:color="auto"/>
                      </w:divBdr>
                    </w:div>
                    <w:div w:id="2073460583">
                      <w:marLeft w:val="0"/>
                      <w:marRight w:val="0"/>
                      <w:marTop w:val="0"/>
                      <w:marBottom w:val="0"/>
                      <w:divBdr>
                        <w:top w:val="none" w:sz="0" w:space="0" w:color="auto"/>
                        <w:left w:val="none" w:sz="0" w:space="0" w:color="auto"/>
                        <w:bottom w:val="none" w:sz="0" w:space="0" w:color="auto"/>
                        <w:right w:val="none" w:sz="0" w:space="0" w:color="auto"/>
                      </w:divBdr>
                    </w:div>
                  </w:divsChild>
                </w:div>
                <w:div w:id="1057318866">
                  <w:marLeft w:val="0"/>
                  <w:marRight w:val="0"/>
                  <w:marTop w:val="0"/>
                  <w:marBottom w:val="0"/>
                  <w:divBdr>
                    <w:top w:val="none" w:sz="0" w:space="0" w:color="auto"/>
                    <w:left w:val="none" w:sz="0" w:space="0" w:color="auto"/>
                    <w:bottom w:val="none" w:sz="0" w:space="0" w:color="auto"/>
                    <w:right w:val="none" w:sz="0" w:space="0" w:color="auto"/>
                  </w:divBdr>
                  <w:divsChild>
                    <w:div w:id="162400735">
                      <w:marLeft w:val="0"/>
                      <w:marRight w:val="0"/>
                      <w:marTop w:val="0"/>
                      <w:marBottom w:val="0"/>
                      <w:divBdr>
                        <w:top w:val="none" w:sz="0" w:space="0" w:color="auto"/>
                        <w:left w:val="none" w:sz="0" w:space="0" w:color="auto"/>
                        <w:bottom w:val="none" w:sz="0" w:space="0" w:color="auto"/>
                        <w:right w:val="none" w:sz="0" w:space="0" w:color="auto"/>
                      </w:divBdr>
                    </w:div>
                    <w:div w:id="551816173">
                      <w:marLeft w:val="0"/>
                      <w:marRight w:val="0"/>
                      <w:marTop w:val="0"/>
                      <w:marBottom w:val="0"/>
                      <w:divBdr>
                        <w:top w:val="none" w:sz="0" w:space="0" w:color="auto"/>
                        <w:left w:val="none" w:sz="0" w:space="0" w:color="auto"/>
                        <w:bottom w:val="none" w:sz="0" w:space="0" w:color="auto"/>
                        <w:right w:val="none" w:sz="0" w:space="0" w:color="auto"/>
                      </w:divBdr>
                    </w:div>
                  </w:divsChild>
                </w:div>
                <w:div w:id="1103453319">
                  <w:marLeft w:val="0"/>
                  <w:marRight w:val="0"/>
                  <w:marTop w:val="0"/>
                  <w:marBottom w:val="0"/>
                  <w:divBdr>
                    <w:top w:val="none" w:sz="0" w:space="0" w:color="auto"/>
                    <w:left w:val="none" w:sz="0" w:space="0" w:color="auto"/>
                    <w:bottom w:val="none" w:sz="0" w:space="0" w:color="auto"/>
                    <w:right w:val="none" w:sz="0" w:space="0" w:color="auto"/>
                  </w:divBdr>
                  <w:divsChild>
                    <w:div w:id="1542591241">
                      <w:marLeft w:val="0"/>
                      <w:marRight w:val="0"/>
                      <w:marTop w:val="0"/>
                      <w:marBottom w:val="0"/>
                      <w:divBdr>
                        <w:top w:val="none" w:sz="0" w:space="0" w:color="auto"/>
                        <w:left w:val="none" w:sz="0" w:space="0" w:color="auto"/>
                        <w:bottom w:val="none" w:sz="0" w:space="0" w:color="auto"/>
                        <w:right w:val="none" w:sz="0" w:space="0" w:color="auto"/>
                      </w:divBdr>
                    </w:div>
                    <w:div w:id="1544714303">
                      <w:marLeft w:val="0"/>
                      <w:marRight w:val="0"/>
                      <w:marTop w:val="0"/>
                      <w:marBottom w:val="0"/>
                      <w:divBdr>
                        <w:top w:val="none" w:sz="0" w:space="0" w:color="auto"/>
                        <w:left w:val="none" w:sz="0" w:space="0" w:color="auto"/>
                        <w:bottom w:val="none" w:sz="0" w:space="0" w:color="auto"/>
                        <w:right w:val="none" w:sz="0" w:space="0" w:color="auto"/>
                      </w:divBdr>
                    </w:div>
                  </w:divsChild>
                </w:div>
                <w:div w:id="1332100548">
                  <w:marLeft w:val="0"/>
                  <w:marRight w:val="0"/>
                  <w:marTop w:val="0"/>
                  <w:marBottom w:val="0"/>
                  <w:divBdr>
                    <w:top w:val="none" w:sz="0" w:space="0" w:color="auto"/>
                    <w:left w:val="none" w:sz="0" w:space="0" w:color="auto"/>
                    <w:bottom w:val="none" w:sz="0" w:space="0" w:color="auto"/>
                    <w:right w:val="none" w:sz="0" w:space="0" w:color="auto"/>
                  </w:divBdr>
                  <w:divsChild>
                    <w:div w:id="1012950255">
                      <w:marLeft w:val="0"/>
                      <w:marRight w:val="0"/>
                      <w:marTop w:val="0"/>
                      <w:marBottom w:val="0"/>
                      <w:divBdr>
                        <w:top w:val="none" w:sz="0" w:space="0" w:color="auto"/>
                        <w:left w:val="none" w:sz="0" w:space="0" w:color="auto"/>
                        <w:bottom w:val="none" w:sz="0" w:space="0" w:color="auto"/>
                        <w:right w:val="none" w:sz="0" w:space="0" w:color="auto"/>
                      </w:divBdr>
                    </w:div>
                  </w:divsChild>
                </w:div>
                <w:div w:id="1392071994">
                  <w:marLeft w:val="0"/>
                  <w:marRight w:val="0"/>
                  <w:marTop w:val="0"/>
                  <w:marBottom w:val="0"/>
                  <w:divBdr>
                    <w:top w:val="none" w:sz="0" w:space="0" w:color="auto"/>
                    <w:left w:val="none" w:sz="0" w:space="0" w:color="auto"/>
                    <w:bottom w:val="none" w:sz="0" w:space="0" w:color="auto"/>
                    <w:right w:val="none" w:sz="0" w:space="0" w:color="auto"/>
                  </w:divBdr>
                  <w:divsChild>
                    <w:div w:id="1181120926">
                      <w:marLeft w:val="0"/>
                      <w:marRight w:val="0"/>
                      <w:marTop w:val="0"/>
                      <w:marBottom w:val="0"/>
                      <w:divBdr>
                        <w:top w:val="none" w:sz="0" w:space="0" w:color="auto"/>
                        <w:left w:val="none" w:sz="0" w:space="0" w:color="auto"/>
                        <w:bottom w:val="none" w:sz="0" w:space="0" w:color="auto"/>
                        <w:right w:val="none" w:sz="0" w:space="0" w:color="auto"/>
                      </w:divBdr>
                    </w:div>
                  </w:divsChild>
                </w:div>
                <w:div w:id="1617564822">
                  <w:marLeft w:val="0"/>
                  <w:marRight w:val="0"/>
                  <w:marTop w:val="0"/>
                  <w:marBottom w:val="0"/>
                  <w:divBdr>
                    <w:top w:val="none" w:sz="0" w:space="0" w:color="auto"/>
                    <w:left w:val="none" w:sz="0" w:space="0" w:color="auto"/>
                    <w:bottom w:val="none" w:sz="0" w:space="0" w:color="auto"/>
                    <w:right w:val="none" w:sz="0" w:space="0" w:color="auto"/>
                  </w:divBdr>
                  <w:divsChild>
                    <w:div w:id="397945451">
                      <w:marLeft w:val="0"/>
                      <w:marRight w:val="0"/>
                      <w:marTop w:val="0"/>
                      <w:marBottom w:val="0"/>
                      <w:divBdr>
                        <w:top w:val="none" w:sz="0" w:space="0" w:color="auto"/>
                        <w:left w:val="none" w:sz="0" w:space="0" w:color="auto"/>
                        <w:bottom w:val="none" w:sz="0" w:space="0" w:color="auto"/>
                        <w:right w:val="none" w:sz="0" w:space="0" w:color="auto"/>
                      </w:divBdr>
                    </w:div>
                    <w:div w:id="461113238">
                      <w:marLeft w:val="0"/>
                      <w:marRight w:val="0"/>
                      <w:marTop w:val="0"/>
                      <w:marBottom w:val="0"/>
                      <w:divBdr>
                        <w:top w:val="none" w:sz="0" w:space="0" w:color="auto"/>
                        <w:left w:val="none" w:sz="0" w:space="0" w:color="auto"/>
                        <w:bottom w:val="none" w:sz="0" w:space="0" w:color="auto"/>
                        <w:right w:val="none" w:sz="0" w:space="0" w:color="auto"/>
                      </w:divBdr>
                    </w:div>
                    <w:div w:id="933319835">
                      <w:marLeft w:val="0"/>
                      <w:marRight w:val="0"/>
                      <w:marTop w:val="0"/>
                      <w:marBottom w:val="0"/>
                      <w:divBdr>
                        <w:top w:val="none" w:sz="0" w:space="0" w:color="auto"/>
                        <w:left w:val="none" w:sz="0" w:space="0" w:color="auto"/>
                        <w:bottom w:val="none" w:sz="0" w:space="0" w:color="auto"/>
                        <w:right w:val="none" w:sz="0" w:space="0" w:color="auto"/>
                      </w:divBdr>
                    </w:div>
                    <w:div w:id="1613853721">
                      <w:marLeft w:val="0"/>
                      <w:marRight w:val="0"/>
                      <w:marTop w:val="0"/>
                      <w:marBottom w:val="0"/>
                      <w:divBdr>
                        <w:top w:val="none" w:sz="0" w:space="0" w:color="auto"/>
                        <w:left w:val="none" w:sz="0" w:space="0" w:color="auto"/>
                        <w:bottom w:val="none" w:sz="0" w:space="0" w:color="auto"/>
                        <w:right w:val="none" w:sz="0" w:space="0" w:color="auto"/>
                      </w:divBdr>
                    </w:div>
                    <w:div w:id="1827163509">
                      <w:marLeft w:val="0"/>
                      <w:marRight w:val="0"/>
                      <w:marTop w:val="0"/>
                      <w:marBottom w:val="0"/>
                      <w:divBdr>
                        <w:top w:val="none" w:sz="0" w:space="0" w:color="auto"/>
                        <w:left w:val="none" w:sz="0" w:space="0" w:color="auto"/>
                        <w:bottom w:val="none" w:sz="0" w:space="0" w:color="auto"/>
                        <w:right w:val="none" w:sz="0" w:space="0" w:color="auto"/>
                      </w:divBdr>
                    </w:div>
                  </w:divsChild>
                </w:div>
                <w:div w:id="1621716221">
                  <w:marLeft w:val="0"/>
                  <w:marRight w:val="0"/>
                  <w:marTop w:val="0"/>
                  <w:marBottom w:val="0"/>
                  <w:divBdr>
                    <w:top w:val="none" w:sz="0" w:space="0" w:color="auto"/>
                    <w:left w:val="none" w:sz="0" w:space="0" w:color="auto"/>
                    <w:bottom w:val="none" w:sz="0" w:space="0" w:color="auto"/>
                    <w:right w:val="none" w:sz="0" w:space="0" w:color="auto"/>
                  </w:divBdr>
                  <w:divsChild>
                    <w:div w:id="1797678310">
                      <w:marLeft w:val="0"/>
                      <w:marRight w:val="0"/>
                      <w:marTop w:val="0"/>
                      <w:marBottom w:val="0"/>
                      <w:divBdr>
                        <w:top w:val="none" w:sz="0" w:space="0" w:color="auto"/>
                        <w:left w:val="none" w:sz="0" w:space="0" w:color="auto"/>
                        <w:bottom w:val="none" w:sz="0" w:space="0" w:color="auto"/>
                        <w:right w:val="none" w:sz="0" w:space="0" w:color="auto"/>
                      </w:divBdr>
                    </w:div>
                    <w:div w:id="1909143205">
                      <w:marLeft w:val="0"/>
                      <w:marRight w:val="0"/>
                      <w:marTop w:val="0"/>
                      <w:marBottom w:val="0"/>
                      <w:divBdr>
                        <w:top w:val="none" w:sz="0" w:space="0" w:color="auto"/>
                        <w:left w:val="none" w:sz="0" w:space="0" w:color="auto"/>
                        <w:bottom w:val="none" w:sz="0" w:space="0" w:color="auto"/>
                        <w:right w:val="none" w:sz="0" w:space="0" w:color="auto"/>
                      </w:divBdr>
                    </w:div>
                  </w:divsChild>
                </w:div>
                <w:div w:id="1846090753">
                  <w:marLeft w:val="0"/>
                  <w:marRight w:val="0"/>
                  <w:marTop w:val="0"/>
                  <w:marBottom w:val="0"/>
                  <w:divBdr>
                    <w:top w:val="none" w:sz="0" w:space="0" w:color="auto"/>
                    <w:left w:val="none" w:sz="0" w:space="0" w:color="auto"/>
                    <w:bottom w:val="none" w:sz="0" w:space="0" w:color="auto"/>
                    <w:right w:val="none" w:sz="0" w:space="0" w:color="auto"/>
                  </w:divBdr>
                  <w:divsChild>
                    <w:div w:id="1175075690">
                      <w:marLeft w:val="0"/>
                      <w:marRight w:val="0"/>
                      <w:marTop w:val="0"/>
                      <w:marBottom w:val="0"/>
                      <w:divBdr>
                        <w:top w:val="none" w:sz="0" w:space="0" w:color="auto"/>
                        <w:left w:val="none" w:sz="0" w:space="0" w:color="auto"/>
                        <w:bottom w:val="none" w:sz="0" w:space="0" w:color="auto"/>
                        <w:right w:val="none" w:sz="0" w:space="0" w:color="auto"/>
                      </w:divBdr>
                    </w:div>
                    <w:div w:id="1603028815">
                      <w:marLeft w:val="0"/>
                      <w:marRight w:val="0"/>
                      <w:marTop w:val="0"/>
                      <w:marBottom w:val="0"/>
                      <w:divBdr>
                        <w:top w:val="none" w:sz="0" w:space="0" w:color="auto"/>
                        <w:left w:val="none" w:sz="0" w:space="0" w:color="auto"/>
                        <w:bottom w:val="none" w:sz="0" w:space="0" w:color="auto"/>
                        <w:right w:val="none" w:sz="0" w:space="0" w:color="auto"/>
                      </w:divBdr>
                    </w:div>
                  </w:divsChild>
                </w:div>
                <w:div w:id="1859542431">
                  <w:marLeft w:val="0"/>
                  <w:marRight w:val="0"/>
                  <w:marTop w:val="0"/>
                  <w:marBottom w:val="0"/>
                  <w:divBdr>
                    <w:top w:val="none" w:sz="0" w:space="0" w:color="auto"/>
                    <w:left w:val="none" w:sz="0" w:space="0" w:color="auto"/>
                    <w:bottom w:val="none" w:sz="0" w:space="0" w:color="auto"/>
                    <w:right w:val="none" w:sz="0" w:space="0" w:color="auto"/>
                  </w:divBdr>
                  <w:divsChild>
                    <w:div w:id="623580402">
                      <w:marLeft w:val="0"/>
                      <w:marRight w:val="0"/>
                      <w:marTop w:val="0"/>
                      <w:marBottom w:val="0"/>
                      <w:divBdr>
                        <w:top w:val="none" w:sz="0" w:space="0" w:color="auto"/>
                        <w:left w:val="none" w:sz="0" w:space="0" w:color="auto"/>
                        <w:bottom w:val="none" w:sz="0" w:space="0" w:color="auto"/>
                        <w:right w:val="none" w:sz="0" w:space="0" w:color="auto"/>
                      </w:divBdr>
                    </w:div>
                    <w:div w:id="659044609">
                      <w:marLeft w:val="0"/>
                      <w:marRight w:val="0"/>
                      <w:marTop w:val="0"/>
                      <w:marBottom w:val="0"/>
                      <w:divBdr>
                        <w:top w:val="none" w:sz="0" w:space="0" w:color="auto"/>
                        <w:left w:val="none" w:sz="0" w:space="0" w:color="auto"/>
                        <w:bottom w:val="none" w:sz="0" w:space="0" w:color="auto"/>
                        <w:right w:val="none" w:sz="0" w:space="0" w:color="auto"/>
                      </w:divBdr>
                    </w:div>
                  </w:divsChild>
                </w:div>
                <w:div w:id="2120685695">
                  <w:marLeft w:val="0"/>
                  <w:marRight w:val="0"/>
                  <w:marTop w:val="0"/>
                  <w:marBottom w:val="0"/>
                  <w:divBdr>
                    <w:top w:val="none" w:sz="0" w:space="0" w:color="auto"/>
                    <w:left w:val="none" w:sz="0" w:space="0" w:color="auto"/>
                    <w:bottom w:val="none" w:sz="0" w:space="0" w:color="auto"/>
                    <w:right w:val="none" w:sz="0" w:space="0" w:color="auto"/>
                  </w:divBdr>
                  <w:divsChild>
                    <w:div w:id="281348433">
                      <w:marLeft w:val="0"/>
                      <w:marRight w:val="0"/>
                      <w:marTop w:val="0"/>
                      <w:marBottom w:val="0"/>
                      <w:divBdr>
                        <w:top w:val="none" w:sz="0" w:space="0" w:color="auto"/>
                        <w:left w:val="none" w:sz="0" w:space="0" w:color="auto"/>
                        <w:bottom w:val="none" w:sz="0" w:space="0" w:color="auto"/>
                        <w:right w:val="none" w:sz="0" w:space="0" w:color="auto"/>
                      </w:divBdr>
                    </w:div>
                    <w:div w:id="18270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924514">
          <w:marLeft w:val="0"/>
          <w:marRight w:val="0"/>
          <w:marTop w:val="0"/>
          <w:marBottom w:val="0"/>
          <w:divBdr>
            <w:top w:val="none" w:sz="0" w:space="0" w:color="auto"/>
            <w:left w:val="none" w:sz="0" w:space="0" w:color="auto"/>
            <w:bottom w:val="none" w:sz="0" w:space="0" w:color="auto"/>
            <w:right w:val="none" w:sz="0" w:space="0" w:color="auto"/>
          </w:divBdr>
        </w:div>
        <w:div w:id="651105590">
          <w:marLeft w:val="0"/>
          <w:marRight w:val="0"/>
          <w:marTop w:val="0"/>
          <w:marBottom w:val="0"/>
          <w:divBdr>
            <w:top w:val="none" w:sz="0" w:space="0" w:color="auto"/>
            <w:left w:val="none" w:sz="0" w:space="0" w:color="auto"/>
            <w:bottom w:val="none" w:sz="0" w:space="0" w:color="auto"/>
            <w:right w:val="none" w:sz="0" w:space="0" w:color="auto"/>
          </w:divBdr>
        </w:div>
        <w:div w:id="989477559">
          <w:marLeft w:val="0"/>
          <w:marRight w:val="0"/>
          <w:marTop w:val="0"/>
          <w:marBottom w:val="0"/>
          <w:divBdr>
            <w:top w:val="none" w:sz="0" w:space="0" w:color="auto"/>
            <w:left w:val="none" w:sz="0" w:space="0" w:color="auto"/>
            <w:bottom w:val="none" w:sz="0" w:space="0" w:color="auto"/>
            <w:right w:val="none" w:sz="0" w:space="0" w:color="auto"/>
          </w:divBdr>
        </w:div>
        <w:div w:id="1183520220">
          <w:marLeft w:val="0"/>
          <w:marRight w:val="0"/>
          <w:marTop w:val="0"/>
          <w:marBottom w:val="0"/>
          <w:divBdr>
            <w:top w:val="none" w:sz="0" w:space="0" w:color="auto"/>
            <w:left w:val="none" w:sz="0" w:space="0" w:color="auto"/>
            <w:bottom w:val="none" w:sz="0" w:space="0" w:color="auto"/>
            <w:right w:val="none" w:sz="0" w:space="0" w:color="auto"/>
          </w:divBdr>
        </w:div>
        <w:div w:id="1414935619">
          <w:marLeft w:val="0"/>
          <w:marRight w:val="0"/>
          <w:marTop w:val="0"/>
          <w:marBottom w:val="0"/>
          <w:divBdr>
            <w:top w:val="none" w:sz="0" w:space="0" w:color="auto"/>
            <w:left w:val="none" w:sz="0" w:space="0" w:color="auto"/>
            <w:bottom w:val="none" w:sz="0" w:space="0" w:color="auto"/>
            <w:right w:val="none" w:sz="0" w:space="0" w:color="auto"/>
          </w:divBdr>
          <w:divsChild>
            <w:div w:id="1022123811">
              <w:marLeft w:val="-75"/>
              <w:marRight w:val="0"/>
              <w:marTop w:val="30"/>
              <w:marBottom w:val="30"/>
              <w:divBdr>
                <w:top w:val="none" w:sz="0" w:space="0" w:color="auto"/>
                <w:left w:val="none" w:sz="0" w:space="0" w:color="auto"/>
                <w:bottom w:val="none" w:sz="0" w:space="0" w:color="auto"/>
                <w:right w:val="none" w:sz="0" w:space="0" w:color="auto"/>
              </w:divBdr>
              <w:divsChild>
                <w:div w:id="59521672">
                  <w:marLeft w:val="0"/>
                  <w:marRight w:val="0"/>
                  <w:marTop w:val="0"/>
                  <w:marBottom w:val="0"/>
                  <w:divBdr>
                    <w:top w:val="none" w:sz="0" w:space="0" w:color="auto"/>
                    <w:left w:val="none" w:sz="0" w:space="0" w:color="auto"/>
                    <w:bottom w:val="none" w:sz="0" w:space="0" w:color="auto"/>
                    <w:right w:val="none" w:sz="0" w:space="0" w:color="auto"/>
                  </w:divBdr>
                  <w:divsChild>
                    <w:div w:id="300891886">
                      <w:marLeft w:val="0"/>
                      <w:marRight w:val="0"/>
                      <w:marTop w:val="0"/>
                      <w:marBottom w:val="0"/>
                      <w:divBdr>
                        <w:top w:val="none" w:sz="0" w:space="0" w:color="auto"/>
                        <w:left w:val="none" w:sz="0" w:space="0" w:color="auto"/>
                        <w:bottom w:val="none" w:sz="0" w:space="0" w:color="auto"/>
                        <w:right w:val="none" w:sz="0" w:space="0" w:color="auto"/>
                      </w:divBdr>
                    </w:div>
                    <w:div w:id="1887990198">
                      <w:marLeft w:val="0"/>
                      <w:marRight w:val="0"/>
                      <w:marTop w:val="0"/>
                      <w:marBottom w:val="0"/>
                      <w:divBdr>
                        <w:top w:val="none" w:sz="0" w:space="0" w:color="auto"/>
                        <w:left w:val="none" w:sz="0" w:space="0" w:color="auto"/>
                        <w:bottom w:val="none" w:sz="0" w:space="0" w:color="auto"/>
                        <w:right w:val="none" w:sz="0" w:space="0" w:color="auto"/>
                      </w:divBdr>
                    </w:div>
                  </w:divsChild>
                </w:div>
                <w:div w:id="92406370">
                  <w:marLeft w:val="0"/>
                  <w:marRight w:val="0"/>
                  <w:marTop w:val="0"/>
                  <w:marBottom w:val="0"/>
                  <w:divBdr>
                    <w:top w:val="none" w:sz="0" w:space="0" w:color="auto"/>
                    <w:left w:val="none" w:sz="0" w:space="0" w:color="auto"/>
                    <w:bottom w:val="none" w:sz="0" w:space="0" w:color="auto"/>
                    <w:right w:val="none" w:sz="0" w:space="0" w:color="auto"/>
                  </w:divBdr>
                  <w:divsChild>
                    <w:div w:id="582035969">
                      <w:marLeft w:val="0"/>
                      <w:marRight w:val="0"/>
                      <w:marTop w:val="0"/>
                      <w:marBottom w:val="0"/>
                      <w:divBdr>
                        <w:top w:val="none" w:sz="0" w:space="0" w:color="auto"/>
                        <w:left w:val="none" w:sz="0" w:space="0" w:color="auto"/>
                        <w:bottom w:val="none" w:sz="0" w:space="0" w:color="auto"/>
                        <w:right w:val="none" w:sz="0" w:space="0" w:color="auto"/>
                      </w:divBdr>
                    </w:div>
                    <w:div w:id="963385230">
                      <w:marLeft w:val="0"/>
                      <w:marRight w:val="0"/>
                      <w:marTop w:val="0"/>
                      <w:marBottom w:val="0"/>
                      <w:divBdr>
                        <w:top w:val="none" w:sz="0" w:space="0" w:color="auto"/>
                        <w:left w:val="none" w:sz="0" w:space="0" w:color="auto"/>
                        <w:bottom w:val="none" w:sz="0" w:space="0" w:color="auto"/>
                        <w:right w:val="none" w:sz="0" w:space="0" w:color="auto"/>
                      </w:divBdr>
                    </w:div>
                  </w:divsChild>
                </w:div>
                <w:div w:id="104352201">
                  <w:marLeft w:val="0"/>
                  <w:marRight w:val="0"/>
                  <w:marTop w:val="0"/>
                  <w:marBottom w:val="0"/>
                  <w:divBdr>
                    <w:top w:val="none" w:sz="0" w:space="0" w:color="auto"/>
                    <w:left w:val="none" w:sz="0" w:space="0" w:color="auto"/>
                    <w:bottom w:val="none" w:sz="0" w:space="0" w:color="auto"/>
                    <w:right w:val="none" w:sz="0" w:space="0" w:color="auto"/>
                  </w:divBdr>
                  <w:divsChild>
                    <w:div w:id="377314582">
                      <w:marLeft w:val="0"/>
                      <w:marRight w:val="0"/>
                      <w:marTop w:val="0"/>
                      <w:marBottom w:val="0"/>
                      <w:divBdr>
                        <w:top w:val="none" w:sz="0" w:space="0" w:color="auto"/>
                        <w:left w:val="none" w:sz="0" w:space="0" w:color="auto"/>
                        <w:bottom w:val="none" w:sz="0" w:space="0" w:color="auto"/>
                        <w:right w:val="none" w:sz="0" w:space="0" w:color="auto"/>
                      </w:divBdr>
                    </w:div>
                    <w:div w:id="1022630547">
                      <w:marLeft w:val="0"/>
                      <w:marRight w:val="0"/>
                      <w:marTop w:val="0"/>
                      <w:marBottom w:val="0"/>
                      <w:divBdr>
                        <w:top w:val="none" w:sz="0" w:space="0" w:color="auto"/>
                        <w:left w:val="none" w:sz="0" w:space="0" w:color="auto"/>
                        <w:bottom w:val="none" w:sz="0" w:space="0" w:color="auto"/>
                        <w:right w:val="none" w:sz="0" w:space="0" w:color="auto"/>
                      </w:divBdr>
                    </w:div>
                  </w:divsChild>
                </w:div>
                <w:div w:id="147291027">
                  <w:marLeft w:val="0"/>
                  <w:marRight w:val="0"/>
                  <w:marTop w:val="0"/>
                  <w:marBottom w:val="0"/>
                  <w:divBdr>
                    <w:top w:val="none" w:sz="0" w:space="0" w:color="auto"/>
                    <w:left w:val="none" w:sz="0" w:space="0" w:color="auto"/>
                    <w:bottom w:val="none" w:sz="0" w:space="0" w:color="auto"/>
                    <w:right w:val="none" w:sz="0" w:space="0" w:color="auto"/>
                  </w:divBdr>
                  <w:divsChild>
                    <w:div w:id="271203546">
                      <w:marLeft w:val="0"/>
                      <w:marRight w:val="0"/>
                      <w:marTop w:val="0"/>
                      <w:marBottom w:val="0"/>
                      <w:divBdr>
                        <w:top w:val="none" w:sz="0" w:space="0" w:color="auto"/>
                        <w:left w:val="none" w:sz="0" w:space="0" w:color="auto"/>
                        <w:bottom w:val="none" w:sz="0" w:space="0" w:color="auto"/>
                        <w:right w:val="none" w:sz="0" w:space="0" w:color="auto"/>
                      </w:divBdr>
                    </w:div>
                    <w:div w:id="695041080">
                      <w:marLeft w:val="0"/>
                      <w:marRight w:val="0"/>
                      <w:marTop w:val="0"/>
                      <w:marBottom w:val="0"/>
                      <w:divBdr>
                        <w:top w:val="none" w:sz="0" w:space="0" w:color="auto"/>
                        <w:left w:val="none" w:sz="0" w:space="0" w:color="auto"/>
                        <w:bottom w:val="none" w:sz="0" w:space="0" w:color="auto"/>
                        <w:right w:val="none" w:sz="0" w:space="0" w:color="auto"/>
                      </w:divBdr>
                    </w:div>
                  </w:divsChild>
                </w:div>
                <w:div w:id="233129269">
                  <w:marLeft w:val="0"/>
                  <w:marRight w:val="0"/>
                  <w:marTop w:val="0"/>
                  <w:marBottom w:val="0"/>
                  <w:divBdr>
                    <w:top w:val="none" w:sz="0" w:space="0" w:color="auto"/>
                    <w:left w:val="none" w:sz="0" w:space="0" w:color="auto"/>
                    <w:bottom w:val="none" w:sz="0" w:space="0" w:color="auto"/>
                    <w:right w:val="none" w:sz="0" w:space="0" w:color="auto"/>
                  </w:divBdr>
                  <w:divsChild>
                    <w:div w:id="790437446">
                      <w:marLeft w:val="0"/>
                      <w:marRight w:val="0"/>
                      <w:marTop w:val="0"/>
                      <w:marBottom w:val="0"/>
                      <w:divBdr>
                        <w:top w:val="none" w:sz="0" w:space="0" w:color="auto"/>
                        <w:left w:val="none" w:sz="0" w:space="0" w:color="auto"/>
                        <w:bottom w:val="none" w:sz="0" w:space="0" w:color="auto"/>
                        <w:right w:val="none" w:sz="0" w:space="0" w:color="auto"/>
                      </w:divBdr>
                    </w:div>
                    <w:div w:id="1914510155">
                      <w:marLeft w:val="0"/>
                      <w:marRight w:val="0"/>
                      <w:marTop w:val="0"/>
                      <w:marBottom w:val="0"/>
                      <w:divBdr>
                        <w:top w:val="none" w:sz="0" w:space="0" w:color="auto"/>
                        <w:left w:val="none" w:sz="0" w:space="0" w:color="auto"/>
                        <w:bottom w:val="none" w:sz="0" w:space="0" w:color="auto"/>
                        <w:right w:val="none" w:sz="0" w:space="0" w:color="auto"/>
                      </w:divBdr>
                    </w:div>
                  </w:divsChild>
                </w:div>
                <w:div w:id="326638641">
                  <w:marLeft w:val="0"/>
                  <w:marRight w:val="0"/>
                  <w:marTop w:val="0"/>
                  <w:marBottom w:val="0"/>
                  <w:divBdr>
                    <w:top w:val="none" w:sz="0" w:space="0" w:color="auto"/>
                    <w:left w:val="none" w:sz="0" w:space="0" w:color="auto"/>
                    <w:bottom w:val="none" w:sz="0" w:space="0" w:color="auto"/>
                    <w:right w:val="none" w:sz="0" w:space="0" w:color="auto"/>
                  </w:divBdr>
                  <w:divsChild>
                    <w:div w:id="511918075">
                      <w:marLeft w:val="0"/>
                      <w:marRight w:val="0"/>
                      <w:marTop w:val="0"/>
                      <w:marBottom w:val="0"/>
                      <w:divBdr>
                        <w:top w:val="none" w:sz="0" w:space="0" w:color="auto"/>
                        <w:left w:val="none" w:sz="0" w:space="0" w:color="auto"/>
                        <w:bottom w:val="none" w:sz="0" w:space="0" w:color="auto"/>
                        <w:right w:val="none" w:sz="0" w:space="0" w:color="auto"/>
                      </w:divBdr>
                    </w:div>
                    <w:div w:id="647052479">
                      <w:marLeft w:val="0"/>
                      <w:marRight w:val="0"/>
                      <w:marTop w:val="0"/>
                      <w:marBottom w:val="0"/>
                      <w:divBdr>
                        <w:top w:val="none" w:sz="0" w:space="0" w:color="auto"/>
                        <w:left w:val="none" w:sz="0" w:space="0" w:color="auto"/>
                        <w:bottom w:val="none" w:sz="0" w:space="0" w:color="auto"/>
                        <w:right w:val="none" w:sz="0" w:space="0" w:color="auto"/>
                      </w:divBdr>
                    </w:div>
                    <w:div w:id="889809378">
                      <w:marLeft w:val="0"/>
                      <w:marRight w:val="0"/>
                      <w:marTop w:val="0"/>
                      <w:marBottom w:val="0"/>
                      <w:divBdr>
                        <w:top w:val="none" w:sz="0" w:space="0" w:color="auto"/>
                        <w:left w:val="none" w:sz="0" w:space="0" w:color="auto"/>
                        <w:bottom w:val="none" w:sz="0" w:space="0" w:color="auto"/>
                        <w:right w:val="none" w:sz="0" w:space="0" w:color="auto"/>
                      </w:divBdr>
                    </w:div>
                    <w:div w:id="1579173200">
                      <w:marLeft w:val="0"/>
                      <w:marRight w:val="0"/>
                      <w:marTop w:val="0"/>
                      <w:marBottom w:val="0"/>
                      <w:divBdr>
                        <w:top w:val="none" w:sz="0" w:space="0" w:color="auto"/>
                        <w:left w:val="none" w:sz="0" w:space="0" w:color="auto"/>
                        <w:bottom w:val="none" w:sz="0" w:space="0" w:color="auto"/>
                        <w:right w:val="none" w:sz="0" w:space="0" w:color="auto"/>
                      </w:divBdr>
                    </w:div>
                    <w:div w:id="2031447148">
                      <w:marLeft w:val="0"/>
                      <w:marRight w:val="0"/>
                      <w:marTop w:val="0"/>
                      <w:marBottom w:val="0"/>
                      <w:divBdr>
                        <w:top w:val="none" w:sz="0" w:space="0" w:color="auto"/>
                        <w:left w:val="none" w:sz="0" w:space="0" w:color="auto"/>
                        <w:bottom w:val="none" w:sz="0" w:space="0" w:color="auto"/>
                        <w:right w:val="none" w:sz="0" w:space="0" w:color="auto"/>
                      </w:divBdr>
                    </w:div>
                  </w:divsChild>
                </w:div>
                <w:div w:id="415052716">
                  <w:marLeft w:val="0"/>
                  <w:marRight w:val="0"/>
                  <w:marTop w:val="0"/>
                  <w:marBottom w:val="0"/>
                  <w:divBdr>
                    <w:top w:val="none" w:sz="0" w:space="0" w:color="auto"/>
                    <w:left w:val="none" w:sz="0" w:space="0" w:color="auto"/>
                    <w:bottom w:val="none" w:sz="0" w:space="0" w:color="auto"/>
                    <w:right w:val="none" w:sz="0" w:space="0" w:color="auto"/>
                  </w:divBdr>
                  <w:divsChild>
                    <w:div w:id="295912253">
                      <w:marLeft w:val="0"/>
                      <w:marRight w:val="0"/>
                      <w:marTop w:val="0"/>
                      <w:marBottom w:val="0"/>
                      <w:divBdr>
                        <w:top w:val="none" w:sz="0" w:space="0" w:color="auto"/>
                        <w:left w:val="none" w:sz="0" w:space="0" w:color="auto"/>
                        <w:bottom w:val="none" w:sz="0" w:space="0" w:color="auto"/>
                        <w:right w:val="none" w:sz="0" w:space="0" w:color="auto"/>
                      </w:divBdr>
                    </w:div>
                    <w:div w:id="352150662">
                      <w:marLeft w:val="0"/>
                      <w:marRight w:val="0"/>
                      <w:marTop w:val="0"/>
                      <w:marBottom w:val="0"/>
                      <w:divBdr>
                        <w:top w:val="none" w:sz="0" w:space="0" w:color="auto"/>
                        <w:left w:val="none" w:sz="0" w:space="0" w:color="auto"/>
                        <w:bottom w:val="none" w:sz="0" w:space="0" w:color="auto"/>
                        <w:right w:val="none" w:sz="0" w:space="0" w:color="auto"/>
                      </w:divBdr>
                    </w:div>
                  </w:divsChild>
                </w:div>
                <w:div w:id="474686628">
                  <w:marLeft w:val="0"/>
                  <w:marRight w:val="0"/>
                  <w:marTop w:val="0"/>
                  <w:marBottom w:val="0"/>
                  <w:divBdr>
                    <w:top w:val="none" w:sz="0" w:space="0" w:color="auto"/>
                    <w:left w:val="none" w:sz="0" w:space="0" w:color="auto"/>
                    <w:bottom w:val="none" w:sz="0" w:space="0" w:color="auto"/>
                    <w:right w:val="none" w:sz="0" w:space="0" w:color="auto"/>
                  </w:divBdr>
                  <w:divsChild>
                    <w:div w:id="937567098">
                      <w:marLeft w:val="0"/>
                      <w:marRight w:val="0"/>
                      <w:marTop w:val="0"/>
                      <w:marBottom w:val="0"/>
                      <w:divBdr>
                        <w:top w:val="none" w:sz="0" w:space="0" w:color="auto"/>
                        <w:left w:val="none" w:sz="0" w:space="0" w:color="auto"/>
                        <w:bottom w:val="none" w:sz="0" w:space="0" w:color="auto"/>
                        <w:right w:val="none" w:sz="0" w:space="0" w:color="auto"/>
                      </w:divBdr>
                    </w:div>
                  </w:divsChild>
                </w:div>
                <w:div w:id="959066056">
                  <w:marLeft w:val="0"/>
                  <w:marRight w:val="0"/>
                  <w:marTop w:val="0"/>
                  <w:marBottom w:val="0"/>
                  <w:divBdr>
                    <w:top w:val="none" w:sz="0" w:space="0" w:color="auto"/>
                    <w:left w:val="none" w:sz="0" w:space="0" w:color="auto"/>
                    <w:bottom w:val="none" w:sz="0" w:space="0" w:color="auto"/>
                    <w:right w:val="none" w:sz="0" w:space="0" w:color="auto"/>
                  </w:divBdr>
                  <w:divsChild>
                    <w:div w:id="677080590">
                      <w:marLeft w:val="0"/>
                      <w:marRight w:val="0"/>
                      <w:marTop w:val="0"/>
                      <w:marBottom w:val="0"/>
                      <w:divBdr>
                        <w:top w:val="none" w:sz="0" w:space="0" w:color="auto"/>
                        <w:left w:val="none" w:sz="0" w:space="0" w:color="auto"/>
                        <w:bottom w:val="none" w:sz="0" w:space="0" w:color="auto"/>
                        <w:right w:val="none" w:sz="0" w:space="0" w:color="auto"/>
                      </w:divBdr>
                    </w:div>
                  </w:divsChild>
                </w:div>
                <w:div w:id="1088890419">
                  <w:marLeft w:val="0"/>
                  <w:marRight w:val="0"/>
                  <w:marTop w:val="0"/>
                  <w:marBottom w:val="0"/>
                  <w:divBdr>
                    <w:top w:val="none" w:sz="0" w:space="0" w:color="auto"/>
                    <w:left w:val="none" w:sz="0" w:space="0" w:color="auto"/>
                    <w:bottom w:val="none" w:sz="0" w:space="0" w:color="auto"/>
                    <w:right w:val="none" w:sz="0" w:space="0" w:color="auto"/>
                  </w:divBdr>
                  <w:divsChild>
                    <w:div w:id="1459300366">
                      <w:marLeft w:val="0"/>
                      <w:marRight w:val="0"/>
                      <w:marTop w:val="0"/>
                      <w:marBottom w:val="0"/>
                      <w:divBdr>
                        <w:top w:val="none" w:sz="0" w:space="0" w:color="auto"/>
                        <w:left w:val="none" w:sz="0" w:space="0" w:color="auto"/>
                        <w:bottom w:val="none" w:sz="0" w:space="0" w:color="auto"/>
                        <w:right w:val="none" w:sz="0" w:space="0" w:color="auto"/>
                      </w:divBdr>
                    </w:div>
                  </w:divsChild>
                </w:div>
                <w:div w:id="1355573070">
                  <w:marLeft w:val="0"/>
                  <w:marRight w:val="0"/>
                  <w:marTop w:val="0"/>
                  <w:marBottom w:val="0"/>
                  <w:divBdr>
                    <w:top w:val="none" w:sz="0" w:space="0" w:color="auto"/>
                    <w:left w:val="none" w:sz="0" w:space="0" w:color="auto"/>
                    <w:bottom w:val="none" w:sz="0" w:space="0" w:color="auto"/>
                    <w:right w:val="none" w:sz="0" w:space="0" w:color="auto"/>
                  </w:divBdr>
                  <w:divsChild>
                    <w:div w:id="808714499">
                      <w:marLeft w:val="0"/>
                      <w:marRight w:val="0"/>
                      <w:marTop w:val="0"/>
                      <w:marBottom w:val="0"/>
                      <w:divBdr>
                        <w:top w:val="none" w:sz="0" w:space="0" w:color="auto"/>
                        <w:left w:val="none" w:sz="0" w:space="0" w:color="auto"/>
                        <w:bottom w:val="none" w:sz="0" w:space="0" w:color="auto"/>
                        <w:right w:val="none" w:sz="0" w:space="0" w:color="auto"/>
                      </w:divBdr>
                    </w:div>
                  </w:divsChild>
                </w:div>
                <w:div w:id="1366173450">
                  <w:marLeft w:val="0"/>
                  <w:marRight w:val="0"/>
                  <w:marTop w:val="0"/>
                  <w:marBottom w:val="0"/>
                  <w:divBdr>
                    <w:top w:val="none" w:sz="0" w:space="0" w:color="auto"/>
                    <w:left w:val="none" w:sz="0" w:space="0" w:color="auto"/>
                    <w:bottom w:val="none" w:sz="0" w:space="0" w:color="auto"/>
                    <w:right w:val="none" w:sz="0" w:space="0" w:color="auto"/>
                  </w:divBdr>
                  <w:divsChild>
                    <w:div w:id="3167363">
                      <w:marLeft w:val="0"/>
                      <w:marRight w:val="0"/>
                      <w:marTop w:val="0"/>
                      <w:marBottom w:val="0"/>
                      <w:divBdr>
                        <w:top w:val="none" w:sz="0" w:space="0" w:color="auto"/>
                        <w:left w:val="none" w:sz="0" w:space="0" w:color="auto"/>
                        <w:bottom w:val="none" w:sz="0" w:space="0" w:color="auto"/>
                        <w:right w:val="none" w:sz="0" w:space="0" w:color="auto"/>
                      </w:divBdr>
                    </w:div>
                  </w:divsChild>
                </w:div>
                <w:div w:id="1386375184">
                  <w:marLeft w:val="0"/>
                  <w:marRight w:val="0"/>
                  <w:marTop w:val="0"/>
                  <w:marBottom w:val="0"/>
                  <w:divBdr>
                    <w:top w:val="none" w:sz="0" w:space="0" w:color="auto"/>
                    <w:left w:val="none" w:sz="0" w:space="0" w:color="auto"/>
                    <w:bottom w:val="none" w:sz="0" w:space="0" w:color="auto"/>
                    <w:right w:val="none" w:sz="0" w:space="0" w:color="auto"/>
                  </w:divBdr>
                  <w:divsChild>
                    <w:div w:id="905381887">
                      <w:marLeft w:val="0"/>
                      <w:marRight w:val="0"/>
                      <w:marTop w:val="0"/>
                      <w:marBottom w:val="0"/>
                      <w:divBdr>
                        <w:top w:val="none" w:sz="0" w:space="0" w:color="auto"/>
                        <w:left w:val="none" w:sz="0" w:space="0" w:color="auto"/>
                        <w:bottom w:val="none" w:sz="0" w:space="0" w:color="auto"/>
                        <w:right w:val="none" w:sz="0" w:space="0" w:color="auto"/>
                      </w:divBdr>
                    </w:div>
                  </w:divsChild>
                </w:div>
                <w:div w:id="1635089964">
                  <w:marLeft w:val="0"/>
                  <w:marRight w:val="0"/>
                  <w:marTop w:val="0"/>
                  <w:marBottom w:val="0"/>
                  <w:divBdr>
                    <w:top w:val="none" w:sz="0" w:space="0" w:color="auto"/>
                    <w:left w:val="none" w:sz="0" w:space="0" w:color="auto"/>
                    <w:bottom w:val="none" w:sz="0" w:space="0" w:color="auto"/>
                    <w:right w:val="none" w:sz="0" w:space="0" w:color="auto"/>
                  </w:divBdr>
                  <w:divsChild>
                    <w:div w:id="55206214">
                      <w:marLeft w:val="0"/>
                      <w:marRight w:val="0"/>
                      <w:marTop w:val="0"/>
                      <w:marBottom w:val="0"/>
                      <w:divBdr>
                        <w:top w:val="none" w:sz="0" w:space="0" w:color="auto"/>
                        <w:left w:val="none" w:sz="0" w:space="0" w:color="auto"/>
                        <w:bottom w:val="none" w:sz="0" w:space="0" w:color="auto"/>
                        <w:right w:val="none" w:sz="0" w:space="0" w:color="auto"/>
                      </w:divBdr>
                    </w:div>
                  </w:divsChild>
                </w:div>
                <w:div w:id="1691566986">
                  <w:marLeft w:val="0"/>
                  <w:marRight w:val="0"/>
                  <w:marTop w:val="0"/>
                  <w:marBottom w:val="0"/>
                  <w:divBdr>
                    <w:top w:val="none" w:sz="0" w:space="0" w:color="auto"/>
                    <w:left w:val="none" w:sz="0" w:space="0" w:color="auto"/>
                    <w:bottom w:val="none" w:sz="0" w:space="0" w:color="auto"/>
                    <w:right w:val="none" w:sz="0" w:space="0" w:color="auto"/>
                  </w:divBdr>
                  <w:divsChild>
                    <w:div w:id="1990548406">
                      <w:marLeft w:val="0"/>
                      <w:marRight w:val="0"/>
                      <w:marTop w:val="0"/>
                      <w:marBottom w:val="0"/>
                      <w:divBdr>
                        <w:top w:val="none" w:sz="0" w:space="0" w:color="auto"/>
                        <w:left w:val="none" w:sz="0" w:space="0" w:color="auto"/>
                        <w:bottom w:val="none" w:sz="0" w:space="0" w:color="auto"/>
                        <w:right w:val="none" w:sz="0" w:space="0" w:color="auto"/>
                      </w:divBdr>
                    </w:div>
                    <w:div w:id="2091002859">
                      <w:marLeft w:val="0"/>
                      <w:marRight w:val="0"/>
                      <w:marTop w:val="0"/>
                      <w:marBottom w:val="0"/>
                      <w:divBdr>
                        <w:top w:val="none" w:sz="0" w:space="0" w:color="auto"/>
                        <w:left w:val="none" w:sz="0" w:space="0" w:color="auto"/>
                        <w:bottom w:val="none" w:sz="0" w:space="0" w:color="auto"/>
                        <w:right w:val="none" w:sz="0" w:space="0" w:color="auto"/>
                      </w:divBdr>
                    </w:div>
                  </w:divsChild>
                </w:div>
                <w:div w:id="1740250186">
                  <w:marLeft w:val="0"/>
                  <w:marRight w:val="0"/>
                  <w:marTop w:val="0"/>
                  <w:marBottom w:val="0"/>
                  <w:divBdr>
                    <w:top w:val="none" w:sz="0" w:space="0" w:color="auto"/>
                    <w:left w:val="none" w:sz="0" w:space="0" w:color="auto"/>
                    <w:bottom w:val="none" w:sz="0" w:space="0" w:color="auto"/>
                    <w:right w:val="none" w:sz="0" w:space="0" w:color="auto"/>
                  </w:divBdr>
                  <w:divsChild>
                    <w:div w:id="520555036">
                      <w:marLeft w:val="0"/>
                      <w:marRight w:val="0"/>
                      <w:marTop w:val="0"/>
                      <w:marBottom w:val="0"/>
                      <w:divBdr>
                        <w:top w:val="none" w:sz="0" w:space="0" w:color="auto"/>
                        <w:left w:val="none" w:sz="0" w:space="0" w:color="auto"/>
                        <w:bottom w:val="none" w:sz="0" w:space="0" w:color="auto"/>
                        <w:right w:val="none" w:sz="0" w:space="0" w:color="auto"/>
                      </w:divBdr>
                    </w:div>
                    <w:div w:id="1640840222">
                      <w:marLeft w:val="0"/>
                      <w:marRight w:val="0"/>
                      <w:marTop w:val="0"/>
                      <w:marBottom w:val="0"/>
                      <w:divBdr>
                        <w:top w:val="none" w:sz="0" w:space="0" w:color="auto"/>
                        <w:left w:val="none" w:sz="0" w:space="0" w:color="auto"/>
                        <w:bottom w:val="none" w:sz="0" w:space="0" w:color="auto"/>
                        <w:right w:val="none" w:sz="0" w:space="0" w:color="auto"/>
                      </w:divBdr>
                    </w:div>
                  </w:divsChild>
                </w:div>
                <w:div w:id="1795899687">
                  <w:marLeft w:val="0"/>
                  <w:marRight w:val="0"/>
                  <w:marTop w:val="0"/>
                  <w:marBottom w:val="0"/>
                  <w:divBdr>
                    <w:top w:val="none" w:sz="0" w:space="0" w:color="auto"/>
                    <w:left w:val="none" w:sz="0" w:space="0" w:color="auto"/>
                    <w:bottom w:val="none" w:sz="0" w:space="0" w:color="auto"/>
                    <w:right w:val="none" w:sz="0" w:space="0" w:color="auto"/>
                  </w:divBdr>
                  <w:divsChild>
                    <w:div w:id="470438673">
                      <w:marLeft w:val="0"/>
                      <w:marRight w:val="0"/>
                      <w:marTop w:val="0"/>
                      <w:marBottom w:val="0"/>
                      <w:divBdr>
                        <w:top w:val="none" w:sz="0" w:space="0" w:color="auto"/>
                        <w:left w:val="none" w:sz="0" w:space="0" w:color="auto"/>
                        <w:bottom w:val="none" w:sz="0" w:space="0" w:color="auto"/>
                        <w:right w:val="none" w:sz="0" w:space="0" w:color="auto"/>
                      </w:divBdr>
                    </w:div>
                    <w:div w:id="886599130">
                      <w:marLeft w:val="0"/>
                      <w:marRight w:val="0"/>
                      <w:marTop w:val="0"/>
                      <w:marBottom w:val="0"/>
                      <w:divBdr>
                        <w:top w:val="none" w:sz="0" w:space="0" w:color="auto"/>
                        <w:left w:val="none" w:sz="0" w:space="0" w:color="auto"/>
                        <w:bottom w:val="none" w:sz="0" w:space="0" w:color="auto"/>
                        <w:right w:val="none" w:sz="0" w:space="0" w:color="auto"/>
                      </w:divBdr>
                    </w:div>
                    <w:div w:id="1202090406">
                      <w:marLeft w:val="0"/>
                      <w:marRight w:val="0"/>
                      <w:marTop w:val="0"/>
                      <w:marBottom w:val="0"/>
                      <w:divBdr>
                        <w:top w:val="none" w:sz="0" w:space="0" w:color="auto"/>
                        <w:left w:val="none" w:sz="0" w:space="0" w:color="auto"/>
                        <w:bottom w:val="none" w:sz="0" w:space="0" w:color="auto"/>
                        <w:right w:val="none" w:sz="0" w:space="0" w:color="auto"/>
                      </w:divBdr>
                    </w:div>
                    <w:div w:id="1222251743">
                      <w:marLeft w:val="0"/>
                      <w:marRight w:val="0"/>
                      <w:marTop w:val="0"/>
                      <w:marBottom w:val="0"/>
                      <w:divBdr>
                        <w:top w:val="none" w:sz="0" w:space="0" w:color="auto"/>
                        <w:left w:val="none" w:sz="0" w:space="0" w:color="auto"/>
                        <w:bottom w:val="none" w:sz="0" w:space="0" w:color="auto"/>
                        <w:right w:val="none" w:sz="0" w:space="0" w:color="auto"/>
                      </w:divBdr>
                    </w:div>
                    <w:div w:id="1444764067">
                      <w:marLeft w:val="0"/>
                      <w:marRight w:val="0"/>
                      <w:marTop w:val="0"/>
                      <w:marBottom w:val="0"/>
                      <w:divBdr>
                        <w:top w:val="none" w:sz="0" w:space="0" w:color="auto"/>
                        <w:left w:val="none" w:sz="0" w:space="0" w:color="auto"/>
                        <w:bottom w:val="none" w:sz="0" w:space="0" w:color="auto"/>
                        <w:right w:val="none" w:sz="0" w:space="0" w:color="auto"/>
                      </w:divBdr>
                    </w:div>
                  </w:divsChild>
                </w:div>
                <w:div w:id="1963146359">
                  <w:marLeft w:val="0"/>
                  <w:marRight w:val="0"/>
                  <w:marTop w:val="0"/>
                  <w:marBottom w:val="0"/>
                  <w:divBdr>
                    <w:top w:val="none" w:sz="0" w:space="0" w:color="auto"/>
                    <w:left w:val="none" w:sz="0" w:space="0" w:color="auto"/>
                    <w:bottom w:val="none" w:sz="0" w:space="0" w:color="auto"/>
                    <w:right w:val="none" w:sz="0" w:space="0" w:color="auto"/>
                  </w:divBdr>
                  <w:divsChild>
                    <w:div w:id="636573992">
                      <w:marLeft w:val="0"/>
                      <w:marRight w:val="0"/>
                      <w:marTop w:val="0"/>
                      <w:marBottom w:val="0"/>
                      <w:divBdr>
                        <w:top w:val="none" w:sz="0" w:space="0" w:color="auto"/>
                        <w:left w:val="none" w:sz="0" w:space="0" w:color="auto"/>
                        <w:bottom w:val="none" w:sz="0" w:space="0" w:color="auto"/>
                        <w:right w:val="none" w:sz="0" w:space="0" w:color="auto"/>
                      </w:divBdr>
                    </w:div>
                    <w:div w:id="878200951">
                      <w:marLeft w:val="0"/>
                      <w:marRight w:val="0"/>
                      <w:marTop w:val="0"/>
                      <w:marBottom w:val="0"/>
                      <w:divBdr>
                        <w:top w:val="none" w:sz="0" w:space="0" w:color="auto"/>
                        <w:left w:val="none" w:sz="0" w:space="0" w:color="auto"/>
                        <w:bottom w:val="none" w:sz="0" w:space="0" w:color="auto"/>
                        <w:right w:val="none" w:sz="0" w:space="0" w:color="auto"/>
                      </w:divBdr>
                    </w:div>
                  </w:divsChild>
                </w:div>
                <w:div w:id="2020614474">
                  <w:marLeft w:val="0"/>
                  <w:marRight w:val="0"/>
                  <w:marTop w:val="0"/>
                  <w:marBottom w:val="0"/>
                  <w:divBdr>
                    <w:top w:val="none" w:sz="0" w:space="0" w:color="auto"/>
                    <w:left w:val="none" w:sz="0" w:space="0" w:color="auto"/>
                    <w:bottom w:val="none" w:sz="0" w:space="0" w:color="auto"/>
                    <w:right w:val="none" w:sz="0" w:space="0" w:color="auto"/>
                  </w:divBdr>
                  <w:divsChild>
                    <w:div w:id="506411511">
                      <w:marLeft w:val="0"/>
                      <w:marRight w:val="0"/>
                      <w:marTop w:val="0"/>
                      <w:marBottom w:val="0"/>
                      <w:divBdr>
                        <w:top w:val="none" w:sz="0" w:space="0" w:color="auto"/>
                        <w:left w:val="none" w:sz="0" w:space="0" w:color="auto"/>
                        <w:bottom w:val="none" w:sz="0" w:space="0" w:color="auto"/>
                        <w:right w:val="none" w:sz="0" w:space="0" w:color="auto"/>
                      </w:divBdr>
                    </w:div>
                    <w:div w:id="1141577701">
                      <w:marLeft w:val="0"/>
                      <w:marRight w:val="0"/>
                      <w:marTop w:val="0"/>
                      <w:marBottom w:val="0"/>
                      <w:divBdr>
                        <w:top w:val="none" w:sz="0" w:space="0" w:color="auto"/>
                        <w:left w:val="none" w:sz="0" w:space="0" w:color="auto"/>
                        <w:bottom w:val="none" w:sz="0" w:space="0" w:color="auto"/>
                        <w:right w:val="none" w:sz="0" w:space="0" w:color="auto"/>
                      </w:divBdr>
                    </w:div>
                    <w:div w:id="1218975918">
                      <w:marLeft w:val="0"/>
                      <w:marRight w:val="0"/>
                      <w:marTop w:val="0"/>
                      <w:marBottom w:val="0"/>
                      <w:divBdr>
                        <w:top w:val="none" w:sz="0" w:space="0" w:color="auto"/>
                        <w:left w:val="none" w:sz="0" w:space="0" w:color="auto"/>
                        <w:bottom w:val="none" w:sz="0" w:space="0" w:color="auto"/>
                        <w:right w:val="none" w:sz="0" w:space="0" w:color="auto"/>
                      </w:divBdr>
                    </w:div>
                    <w:div w:id="1805342114">
                      <w:marLeft w:val="0"/>
                      <w:marRight w:val="0"/>
                      <w:marTop w:val="0"/>
                      <w:marBottom w:val="0"/>
                      <w:divBdr>
                        <w:top w:val="none" w:sz="0" w:space="0" w:color="auto"/>
                        <w:left w:val="none" w:sz="0" w:space="0" w:color="auto"/>
                        <w:bottom w:val="none" w:sz="0" w:space="0" w:color="auto"/>
                        <w:right w:val="none" w:sz="0" w:space="0" w:color="auto"/>
                      </w:divBdr>
                    </w:div>
                    <w:div w:id="189977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081219">
          <w:marLeft w:val="0"/>
          <w:marRight w:val="0"/>
          <w:marTop w:val="0"/>
          <w:marBottom w:val="0"/>
          <w:divBdr>
            <w:top w:val="none" w:sz="0" w:space="0" w:color="auto"/>
            <w:left w:val="none" w:sz="0" w:space="0" w:color="auto"/>
            <w:bottom w:val="none" w:sz="0" w:space="0" w:color="auto"/>
            <w:right w:val="none" w:sz="0" w:space="0" w:color="auto"/>
          </w:divBdr>
        </w:div>
        <w:div w:id="1666974618">
          <w:marLeft w:val="0"/>
          <w:marRight w:val="0"/>
          <w:marTop w:val="0"/>
          <w:marBottom w:val="0"/>
          <w:divBdr>
            <w:top w:val="none" w:sz="0" w:space="0" w:color="auto"/>
            <w:left w:val="none" w:sz="0" w:space="0" w:color="auto"/>
            <w:bottom w:val="none" w:sz="0" w:space="0" w:color="auto"/>
            <w:right w:val="none" w:sz="0" w:space="0" w:color="auto"/>
          </w:divBdr>
        </w:div>
      </w:divsChild>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027173380">
      <w:bodyDiv w:val="1"/>
      <w:marLeft w:val="0"/>
      <w:marRight w:val="0"/>
      <w:marTop w:val="0"/>
      <w:marBottom w:val="0"/>
      <w:divBdr>
        <w:top w:val="none" w:sz="0" w:space="0" w:color="auto"/>
        <w:left w:val="none" w:sz="0" w:space="0" w:color="auto"/>
        <w:bottom w:val="none" w:sz="0" w:space="0" w:color="auto"/>
        <w:right w:val="none" w:sz="0" w:space="0" w:color="auto"/>
      </w:divBdr>
      <w:divsChild>
        <w:div w:id="31275250">
          <w:marLeft w:val="0"/>
          <w:marRight w:val="0"/>
          <w:marTop w:val="0"/>
          <w:marBottom w:val="0"/>
          <w:divBdr>
            <w:top w:val="none" w:sz="0" w:space="0" w:color="auto"/>
            <w:left w:val="none" w:sz="0" w:space="0" w:color="auto"/>
            <w:bottom w:val="none" w:sz="0" w:space="0" w:color="auto"/>
            <w:right w:val="none" w:sz="0" w:space="0" w:color="auto"/>
          </w:divBdr>
        </w:div>
        <w:div w:id="106048086">
          <w:marLeft w:val="0"/>
          <w:marRight w:val="0"/>
          <w:marTop w:val="0"/>
          <w:marBottom w:val="0"/>
          <w:divBdr>
            <w:top w:val="none" w:sz="0" w:space="0" w:color="auto"/>
            <w:left w:val="none" w:sz="0" w:space="0" w:color="auto"/>
            <w:bottom w:val="none" w:sz="0" w:space="0" w:color="auto"/>
            <w:right w:val="none" w:sz="0" w:space="0" w:color="auto"/>
          </w:divBdr>
        </w:div>
        <w:div w:id="293410395">
          <w:marLeft w:val="0"/>
          <w:marRight w:val="0"/>
          <w:marTop w:val="0"/>
          <w:marBottom w:val="0"/>
          <w:divBdr>
            <w:top w:val="none" w:sz="0" w:space="0" w:color="auto"/>
            <w:left w:val="none" w:sz="0" w:space="0" w:color="auto"/>
            <w:bottom w:val="none" w:sz="0" w:space="0" w:color="auto"/>
            <w:right w:val="none" w:sz="0" w:space="0" w:color="auto"/>
          </w:divBdr>
          <w:divsChild>
            <w:div w:id="2056852769">
              <w:marLeft w:val="-75"/>
              <w:marRight w:val="0"/>
              <w:marTop w:val="30"/>
              <w:marBottom w:val="30"/>
              <w:divBdr>
                <w:top w:val="none" w:sz="0" w:space="0" w:color="auto"/>
                <w:left w:val="none" w:sz="0" w:space="0" w:color="auto"/>
                <w:bottom w:val="none" w:sz="0" w:space="0" w:color="auto"/>
                <w:right w:val="none" w:sz="0" w:space="0" w:color="auto"/>
              </w:divBdr>
              <w:divsChild>
                <w:div w:id="89594262">
                  <w:marLeft w:val="0"/>
                  <w:marRight w:val="0"/>
                  <w:marTop w:val="0"/>
                  <w:marBottom w:val="0"/>
                  <w:divBdr>
                    <w:top w:val="none" w:sz="0" w:space="0" w:color="auto"/>
                    <w:left w:val="none" w:sz="0" w:space="0" w:color="auto"/>
                    <w:bottom w:val="none" w:sz="0" w:space="0" w:color="auto"/>
                    <w:right w:val="none" w:sz="0" w:space="0" w:color="auto"/>
                  </w:divBdr>
                  <w:divsChild>
                    <w:div w:id="52050976">
                      <w:marLeft w:val="0"/>
                      <w:marRight w:val="0"/>
                      <w:marTop w:val="0"/>
                      <w:marBottom w:val="0"/>
                      <w:divBdr>
                        <w:top w:val="none" w:sz="0" w:space="0" w:color="auto"/>
                        <w:left w:val="none" w:sz="0" w:space="0" w:color="auto"/>
                        <w:bottom w:val="none" w:sz="0" w:space="0" w:color="auto"/>
                        <w:right w:val="none" w:sz="0" w:space="0" w:color="auto"/>
                      </w:divBdr>
                    </w:div>
                    <w:div w:id="688533541">
                      <w:marLeft w:val="0"/>
                      <w:marRight w:val="0"/>
                      <w:marTop w:val="0"/>
                      <w:marBottom w:val="0"/>
                      <w:divBdr>
                        <w:top w:val="none" w:sz="0" w:space="0" w:color="auto"/>
                        <w:left w:val="none" w:sz="0" w:space="0" w:color="auto"/>
                        <w:bottom w:val="none" w:sz="0" w:space="0" w:color="auto"/>
                        <w:right w:val="none" w:sz="0" w:space="0" w:color="auto"/>
                      </w:divBdr>
                    </w:div>
                  </w:divsChild>
                </w:div>
                <w:div w:id="283736326">
                  <w:marLeft w:val="0"/>
                  <w:marRight w:val="0"/>
                  <w:marTop w:val="0"/>
                  <w:marBottom w:val="0"/>
                  <w:divBdr>
                    <w:top w:val="none" w:sz="0" w:space="0" w:color="auto"/>
                    <w:left w:val="none" w:sz="0" w:space="0" w:color="auto"/>
                    <w:bottom w:val="none" w:sz="0" w:space="0" w:color="auto"/>
                    <w:right w:val="none" w:sz="0" w:space="0" w:color="auto"/>
                  </w:divBdr>
                  <w:divsChild>
                    <w:div w:id="1634363676">
                      <w:marLeft w:val="0"/>
                      <w:marRight w:val="0"/>
                      <w:marTop w:val="0"/>
                      <w:marBottom w:val="0"/>
                      <w:divBdr>
                        <w:top w:val="none" w:sz="0" w:space="0" w:color="auto"/>
                        <w:left w:val="none" w:sz="0" w:space="0" w:color="auto"/>
                        <w:bottom w:val="none" w:sz="0" w:space="0" w:color="auto"/>
                        <w:right w:val="none" w:sz="0" w:space="0" w:color="auto"/>
                      </w:divBdr>
                    </w:div>
                    <w:div w:id="2104185934">
                      <w:marLeft w:val="0"/>
                      <w:marRight w:val="0"/>
                      <w:marTop w:val="0"/>
                      <w:marBottom w:val="0"/>
                      <w:divBdr>
                        <w:top w:val="none" w:sz="0" w:space="0" w:color="auto"/>
                        <w:left w:val="none" w:sz="0" w:space="0" w:color="auto"/>
                        <w:bottom w:val="none" w:sz="0" w:space="0" w:color="auto"/>
                        <w:right w:val="none" w:sz="0" w:space="0" w:color="auto"/>
                      </w:divBdr>
                    </w:div>
                  </w:divsChild>
                </w:div>
                <w:div w:id="561136109">
                  <w:marLeft w:val="0"/>
                  <w:marRight w:val="0"/>
                  <w:marTop w:val="0"/>
                  <w:marBottom w:val="0"/>
                  <w:divBdr>
                    <w:top w:val="none" w:sz="0" w:space="0" w:color="auto"/>
                    <w:left w:val="none" w:sz="0" w:space="0" w:color="auto"/>
                    <w:bottom w:val="none" w:sz="0" w:space="0" w:color="auto"/>
                    <w:right w:val="none" w:sz="0" w:space="0" w:color="auto"/>
                  </w:divBdr>
                  <w:divsChild>
                    <w:div w:id="2050570061">
                      <w:marLeft w:val="0"/>
                      <w:marRight w:val="0"/>
                      <w:marTop w:val="0"/>
                      <w:marBottom w:val="0"/>
                      <w:divBdr>
                        <w:top w:val="none" w:sz="0" w:space="0" w:color="auto"/>
                        <w:left w:val="none" w:sz="0" w:space="0" w:color="auto"/>
                        <w:bottom w:val="none" w:sz="0" w:space="0" w:color="auto"/>
                        <w:right w:val="none" w:sz="0" w:space="0" w:color="auto"/>
                      </w:divBdr>
                    </w:div>
                  </w:divsChild>
                </w:div>
                <w:div w:id="588126990">
                  <w:marLeft w:val="0"/>
                  <w:marRight w:val="0"/>
                  <w:marTop w:val="0"/>
                  <w:marBottom w:val="0"/>
                  <w:divBdr>
                    <w:top w:val="none" w:sz="0" w:space="0" w:color="auto"/>
                    <w:left w:val="none" w:sz="0" w:space="0" w:color="auto"/>
                    <w:bottom w:val="none" w:sz="0" w:space="0" w:color="auto"/>
                    <w:right w:val="none" w:sz="0" w:space="0" w:color="auto"/>
                  </w:divBdr>
                  <w:divsChild>
                    <w:div w:id="803162633">
                      <w:marLeft w:val="0"/>
                      <w:marRight w:val="0"/>
                      <w:marTop w:val="0"/>
                      <w:marBottom w:val="0"/>
                      <w:divBdr>
                        <w:top w:val="none" w:sz="0" w:space="0" w:color="auto"/>
                        <w:left w:val="none" w:sz="0" w:space="0" w:color="auto"/>
                        <w:bottom w:val="none" w:sz="0" w:space="0" w:color="auto"/>
                        <w:right w:val="none" w:sz="0" w:space="0" w:color="auto"/>
                      </w:divBdr>
                    </w:div>
                    <w:div w:id="1585141934">
                      <w:marLeft w:val="0"/>
                      <w:marRight w:val="0"/>
                      <w:marTop w:val="0"/>
                      <w:marBottom w:val="0"/>
                      <w:divBdr>
                        <w:top w:val="none" w:sz="0" w:space="0" w:color="auto"/>
                        <w:left w:val="none" w:sz="0" w:space="0" w:color="auto"/>
                        <w:bottom w:val="none" w:sz="0" w:space="0" w:color="auto"/>
                        <w:right w:val="none" w:sz="0" w:space="0" w:color="auto"/>
                      </w:divBdr>
                    </w:div>
                  </w:divsChild>
                </w:div>
                <w:div w:id="652411772">
                  <w:marLeft w:val="0"/>
                  <w:marRight w:val="0"/>
                  <w:marTop w:val="0"/>
                  <w:marBottom w:val="0"/>
                  <w:divBdr>
                    <w:top w:val="none" w:sz="0" w:space="0" w:color="auto"/>
                    <w:left w:val="none" w:sz="0" w:space="0" w:color="auto"/>
                    <w:bottom w:val="none" w:sz="0" w:space="0" w:color="auto"/>
                    <w:right w:val="none" w:sz="0" w:space="0" w:color="auto"/>
                  </w:divBdr>
                  <w:divsChild>
                    <w:div w:id="21516711">
                      <w:marLeft w:val="0"/>
                      <w:marRight w:val="0"/>
                      <w:marTop w:val="0"/>
                      <w:marBottom w:val="0"/>
                      <w:divBdr>
                        <w:top w:val="none" w:sz="0" w:space="0" w:color="auto"/>
                        <w:left w:val="none" w:sz="0" w:space="0" w:color="auto"/>
                        <w:bottom w:val="none" w:sz="0" w:space="0" w:color="auto"/>
                        <w:right w:val="none" w:sz="0" w:space="0" w:color="auto"/>
                      </w:divBdr>
                    </w:div>
                    <w:div w:id="639462342">
                      <w:marLeft w:val="0"/>
                      <w:marRight w:val="0"/>
                      <w:marTop w:val="0"/>
                      <w:marBottom w:val="0"/>
                      <w:divBdr>
                        <w:top w:val="none" w:sz="0" w:space="0" w:color="auto"/>
                        <w:left w:val="none" w:sz="0" w:space="0" w:color="auto"/>
                        <w:bottom w:val="none" w:sz="0" w:space="0" w:color="auto"/>
                        <w:right w:val="none" w:sz="0" w:space="0" w:color="auto"/>
                      </w:divBdr>
                    </w:div>
                  </w:divsChild>
                </w:div>
                <w:div w:id="713777492">
                  <w:marLeft w:val="0"/>
                  <w:marRight w:val="0"/>
                  <w:marTop w:val="0"/>
                  <w:marBottom w:val="0"/>
                  <w:divBdr>
                    <w:top w:val="none" w:sz="0" w:space="0" w:color="auto"/>
                    <w:left w:val="none" w:sz="0" w:space="0" w:color="auto"/>
                    <w:bottom w:val="none" w:sz="0" w:space="0" w:color="auto"/>
                    <w:right w:val="none" w:sz="0" w:space="0" w:color="auto"/>
                  </w:divBdr>
                  <w:divsChild>
                    <w:div w:id="332611866">
                      <w:marLeft w:val="0"/>
                      <w:marRight w:val="0"/>
                      <w:marTop w:val="0"/>
                      <w:marBottom w:val="0"/>
                      <w:divBdr>
                        <w:top w:val="none" w:sz="0" w:space="0" w:color="auto"/>
                        <w:left w:val="none" w:sz="0" w:space="0" w:color="auto"/>
                        <w:bottom w:val="none" w:sz="0" w:space="0" w:color="auto"/>
                        <w:right w:val="none" w:sz="0" w:space="0" w:color="auto"/>
                      </w:divBdr>
                    </w:div>
                  </w:divsChild>
                </w:div>
                <w:div w:id="874729134">
                  <w:marLeft w:val="0"/>
                  <w:marRight w:val="0"/>
                  <w:marTop w:val="0"/>
                  <w:marBottom w:val="0"/>
                  <w:divBdr>
                    <w:top w:val="none" w:sz="0" w:space="0" w:color="auto"/>
                    <w:left w:val="none" w:sz="0" w:space="0" w:color="auto"/>
                    <w:bottom w:val="none" w:sz="0" w:space="0" w:color="auto"/>
                    <w:right w:val="none" w:sz="0" w:space="0" w:color="auto"/>
                  </w:divBdr>
                  <w:divsChild>
                    <w:div w:id="532882055">
                      <w:marLeft w:val="0"/>
                      <w:marRight w:val="0"/>
                      <w:marTop w:val="0"/>
                      <w:marBottom w:val="0"/>
                      <w:divBdr>
                        <w:top w:val="none" w:sz="0" w:space="0" w:color="auto"/>
                        <w:left w:val="none" w:sz="0" w:space="0" w:color="auto"/>
                        <w:bottom w:val="none" w:sz="0" w:space="0" w:color="auto"/>
                        <w:right w:val="none" w:sz="0" w:space="0" w:color="auto"/>
                      </w:divBdr>
                    </w:div>
                    <w:div w:id="1491944564">
                      <w:marLeft w:val="0"/>
                      <w:marRight w:val="0"/>
                      <w:marTop w:val="0"/>
                      <w:marBottom w:val="0"/>
                      <w:divBdr>
                        <w:top w:val="none" w:sz="0" w:space="0" w:color="auto"/>
                        <w:left w:val="none" w:sz="0" w:space="0" w:color="auto"/>
                        <w:bottom w:val="none" w:sz="0" w:space="0" w:color="auto"/>
                        <w:right w:val="none" w:sz="0" w:space="0" w:color="auto"/>
                      </w:divBdr>
                    </w:div>
                  </w:divsChild>
                </w:div>
                <w:div w:id="904028768">
                  <w:marLeft w:val="0"/>
                  <w:marRight w:val="0"/>
                  <w:marTop w:val="0"/>
                  <w:marBottom w:val="0"/>
                  <w:divBdr>
                    <w:top w:val="none" w:sz="0" w:space="0" w:color="auto"/>
                    <w:left w:val="none" w:sz="0" w:space="0" w:color="auto"/>
                    <w:bottom w:val="none" w:sz="0" w:space="0" w:color="auto"/>
                    <w:right w:val="none" w:sz="0" w:space="0" w:color="auto"/>
                  </w:divBdr>
                  <w:divsChild>
                    <w:div w:id="477918501">
                      <w:marLeft w:val="0"/>
                      <w:marRight w:val="0"/>
                      <w:marTop w:val="0"/>
                      <w:marBottom w:val="0"/>
                      <w:divBdr>
                        <w:top w:val="none" w:sz="0" w:space="0" w:color="auto"/>
                        <w:left w:val="none" w:sz="0" w:space="0" w:color="auto"/>
                        <w:bottom w:val="none" w:sz="0" w:space="0" w:color="auto"/>
                        <w:right w:val="none" w:sz="0" w:space="0" w:color="auto"/>
                      </w:divBdr>
                    </w:div>
                    <w:div w:id="567306125">
                      <w:marLeft w:val="0"/>
                      <w:marRight w:val="0"/>
                      <w:marTop w:val="0"/>
                      <w:marBottom w:val="0"/>
                      <w:divBdr>
                        <w:top w:val="none" w:sz="0" w:space="0" w:color="auto"/>
                        <w:left w:val="none" w:sz="0" w:space="0" w:color="auto"/>
                        <w:bottom w:val="none" w:sz="0" w:space="0" w:color="auto"/>
                        <w:right w:val="none" w:sz="0" w:space="0" w:color="auto"/>
                      </w:divBdr>
                    </w:div>
                  </w:divsChild>
                </w:div>
                <w:div w:id="905988425">
                  <w:marLeft w:val="0"/>
                  <w:marRight w:val="0"/>
                  <w:marTop w:val="0"/>
                  <w:marBottom w:val="0"/>
                  <w:divBdr>
                    <w:top w:val="none" w:sz="0" w:space="0" w:color="auto"/>
                    <w:left w:val="none" w:sz="0" w:space="0" w:color="auto"/>
                    <w:bottom w:val="none" w:sz="0" w:space="0" w:color="auto"/>
                    <w:right w:val="none" w:sz="0" w:space="0" w:color="auto"/>
                  </w:divBdr>
                  <w:divsChild>
                    <w:div w:id="531497083">
                      <w:marLeft w:val="0"/>
                      <w:marRight w:val="0"/>
                      <w:marTop w:val="0"/>
                      <w:marBottom w:val="0"/>
                      <w:divBdr>
                        <w:top w:val="none" w:sz="0" w:space="0" w:color="auto"/>
                        <w:left w:val="none" w:sz="0" w:space="0" w:color="auto"/>
                        <w:bottom w:val="none" w:sz="0" w:space="0" w:color="auto"/>
                        <w:right w:val="none" w:sz="0" w:space="0" w:color="auto"/>
                      </w:divBdr>
                    </w:div>
                    <w:div w:id="2018655448">
                      <w:marLeft w:val="0"/>
                      <w:marRight w:val="0"/>
                      <w:marTop w:val="0"/>
                      <w:marBottom w:val="0"/>
                      <w:divBdr>
                        <w:top w:val="none" w:sz="0" w:space="0" w:color="auto"/>
                        <w:left w:val="none" w:sz="0" w:space="0" w:color="auto"/>
                        <w:bottom w:val="none" w:sz="0" w:space="0" w:color="auto"/>
                        <w:right w:val="none" w:sz="0" w:space="0" w:color="auto"/>
                      </w:divBdr>
                    </w:div>
                  </w:divsChild>
                </w:div>
                <w:div w:id="1090547375">
                  <w:marLeft w:val="0"/>
                  <w:marRight w:val="0"/>
                  <w:marTop w:val="0"/>
                  <w:marBottom w:val="0"/>
                  <w:divBdr>
                    <w:top w:val="none" w:sz="0" w:space="0" w:color="auto"/>
                    <w:left w:val="none" w:sz="0" w:space="0" w:color="auto"/>
                    <w:bottom w:val="none" w:sz="0" w:space="0" w:color="auto"/>
                    <w:right w:val="none" w:sz="0" w:space="0" w:color="auto"/>
                  </w:divBdr>
                  <w:divsChild>
                    <w:div w:id="1241986217">
                      <w:marLeft w:val="0"/>
                      <w:marRight w:val="0"/>
                      <w:marTop w:val="0"/>
                      <w:marBottom w:val="0"/>
                      <w:divBdr>
                        <w:top w:val="none" w:sz="0" w:space="0" w:color="auto"/>
                        <w:left w:val="none" w:sz="0" w:space="0" w:color="auto"/>
                        <w:bottom w:val="none" w:sz="0" w:space="0" w:color="auto"/>
                        <w:right w:val="none" w:sz="0" w:space="0" w:color="auto"/>
                      </w:divBdr>
                    </w:div>
                    <w:div w:id="2083797458">
                      <w:marLeft w:val="0"/>
                      <w:marRight w:val="0"/>
                      <w:marTop w:val="0"/>
                      <w:marBottom w:val="0"/>
                      <w:divBdr>
                        <w:top w:val="none" w:sz="0" w:space="0" w:color="auto"/>
                        <w:left w:val="none" w:sz="0" w:space="0" w:color="auto"/>
                        <w:bottom w:val="none" w:sz="0" w:space="0" w:color="auto"/>
                        <w:right w:val="none" w:sz="0" w:space="0" w:color="auto"/>
                      </w:divBdr>
                    </w:div>
                  </w:divsChild>
                </w:div>
                <w:div w:id="1176922063">
                  <w:marLeft w:val="0"/>
                  <w:marRight w:val="0"/>
                  <w:marTop w:val="0"/>
                  <w:marBottom w:val="0"/>
                  <w:divBdr>
                    <w:top w:val="none" w:sz="0" w:space="0" w:color="auto"/>
                    <w:left w:val="none" w:sz="0" w:space="0" w:color="auto"/>
                    <w:bottom w:val="none" w:sz="0" w:space="0" w:color="auto"/>
                    <w:right w:val="none" w:sz="0" w:space="0" w:color="auto"/>
                  </w:divBdr>
                  <w:divsChild>
                    <w:div w:id="285624901">
                      <w:marLeft w:val="0"/>
                      <w:marRight w:val="0"/>
                      <w:marTop w:val="0"/>
                      <w:marBottom w:val="0"/>
                      <w:divBdr>
                        <w:top w:val="none" w:sz="0" w:space="0" w:color="auto"/>
                        <w:left w:val="none" w:sz="0" w:space="0" w:color="auto"/>
                        <w:bottom w:val="none" w:sz="0" w:space="0" w:color="auto"/>
                        <w:right w:val="none" w:sz="0" w:space="0" w:color="auto"/>
                      </w:divBdr>
                    </w:div>
                  </w:divsChild>
                </w:div>
                <w:div w:id="1215193769">
                  <w:marLeft w:val="0"/>
                  <w:marRight w:val="0"/>
                  <w:marTop w:val="0"/>
                  <w:marBottom w:val="0"/>
                  <w:divBdr>
                    <w:top w:val="none" w:sz="0" w:space="0" w:color="auto"/>
                    <w:left w:val="none" w:sz="0" w:space="0" w:color="auto"/>
                    <w:bottom w:val="none" w:sz="0" w:space="0" w:color="auto"/>
                    <w:right w:val="none" w:sz="0" w:space="0" w:color="auto"/>
                  </w:divBdr>
                  <w:divsChild>
                    <w:div w:id="188494853">
                      <w:marLeft w:val="0"/>
                      <w:marRight w:val="0"/>
                      <w:marTop w:val="0"/>
                      <w:marBottom w:val="0"/>
                      <w:divBdr>
                        <w:top w:val="none" w:sz="0" w:space="0" w:color="auto"/>
                        <w:left w:val="none" w:sz="0" w:space="0" w:color="auto"/>
                        <w:bottom w:val="none" w:sz="0" w:space="0" w:color="auto"/>
                        <w:right w:val="none" w:sz="0" w:space="0" w:color="auto"/>
                      </w:divBdr>
                    </w:div>
                  </w:divsChild>
                </w:div>
                <w:div w:id="1225146346">
                  <w:marLeft w:val="0"/>
                  <w:marRight w:val="0"/>
                  <w:marTop w:val="0"/>
                  <w:marBottom w:val="0"/>
                  <w:divBdr>
                    <w:top w:val="none" w:sz="0" w:space="0" w:color="auto"/>
                    <w:left w:val="none" w:sz="0" w:space="0" w:color="auto"/>
                    <w:bottom w:val="none" w:sz="0" w:space="0" w:color="auto"/>
                    <w:right w:val="none" w:sz="0" w:space="0" w:color="auto"/>
                  </w:divBdr>
                  <w:divsChild>
                    <w:div w:id="519665480">
                      <w:marLeft w:val="0"/>
                      <w:marRight w:val="0"/>
                      <w:marTop w:val="0"/>
                      <w:marBottom w:val="0"/>
                      <w:divBdr>
                        <w:top w:val="none" w:sz="0" w:space="0" w:color="auto"/>
                        <w:left w:val="none" w:sz="0" w:space="0" w:color="auto"/>
                        <w:bottom w:val="none" w:sz="0" w:space="0" w:color="auto"/>
                        <w:right w:val="none" w:sz="0" w:space="0" w:color="auto"/>
                      </w:divBdr>
                    </w:div>
                    <w:div w:id="616595451">
                      <w:marLeft w:val="0"/>
                      <w:marRight w:val="0"/>
                      <w:marTop w:val="0"/>
                      <w:marBottom w:val="0"/>
                      <w:divBdr>
                        <w:top w:val="none" w:sz="0" w:space="0" w:color="auto"/>
                        <w:left w:val="none" w:sz="0" w:space="0" w:color="auto"/>
                        <w:bottom w:val="none" w:sz="0" w:space="0" w:color="auto"/>
                        <w:right w:val="none" w:sz="0" w:space="0" w:color="auto"/>
                      </w:divBdr>
                    </w:div>
                    <w:div w:id="1313683334">
                      <w:marLeft w:val="0"/>
                      <w:marRight w:val="0"/>
                      <w:marTop w:val="0"/>
                      <w:marBottom w:val="0"/>
                      <w:divBdr>
                        <w:top w:val="none" w:sz="0" w:space="0" w:color="auto"/>
                        <w:left w:val="none" w:sz="0" w:space="0" w:color="auto"/>
                        <w:bottom w:val="none" w:sz="0" w:space="0" w:color="auto"/>
                        <w:right w:val="none" w:sz="0" w:space="0" w:color="auto"/>
                      </w:divBdr>
                    </w:div>
                    <w:div w:id="1654993073">
                      <w:marLeft w:val="0"/>
                      <w:marRight w:val="0"/>
                      <w:marTop w:val="0"/>
                      <w:marBottom w:val="0"/>
                      <w:divBdr>
                        <w:top w:val="none" w:sz="0" w:space="0" w:color="auto"/>
                        <w:left w:val="none" w:sz="0" w:space="0" w:color="auto"/>
                        <w:bottom w:val="none" w:sz="0" w:space="0" w:color="auto"/>
                        <w:right w:val="none" w:sz="0" w:space="0" w:color="auto"/>
                      </w:divBdr>
                    </w:div>
                    <w:div w:id="2120565797">
                      <w:marLeft w:val="0"/>
                      <w:marRight w:val="0"/>
                      <w:marTop w:val="0"/>
                      <w:marBottom w:val="0"/>
                      <w:divBdr>
                        <w:top w:val="none" w:sz="0" w:space="0" w:color="auto"/>
                        <w:left w:val="none" w:sz="0" w:space="0" w:color="auto"/>
                        <w:bottom w:val="none" w:sz="0" w:space="0" w:color="auto"/>
                        <w:right w:val="none" w:sz="0" w:space="0" w:color="auto"/>
                      </w:divBdr>
                    </w:div>
                  </w:divsChild>
                </w:div>
                <w:div w:id="1347050225">
                  <w:marLeft w:val="0"/>
                  <w:marRight w:val="0"/>
                  <w:marTop w:val="0"/>
                  <w:marBottom w:val="0"/>
                  <w:divBdr>
                    <w:top w:val="none" w:sz="0" w:space="0" w:color="auto"/>
                    <w:left w:val="none" w:sz="0" w:space="0" w:color="auto"/>
                    <w:bottom w:val="none" w:sz="0" w:space="0" w:color="auto"/>
                    <w:right w:val="none" w:sz="0" w:space="0" w:color="auto"/>
                  </w:divBdr>
                  <w:divsChild>
                    <w:div w:id="124154883">
                      <w:marLeft w:val="0"/>
                      <w:marRight w:val="0"/>
                      <w:marTop w:val="0"/>
                      <w:marBottom w:val="0"/>
                      <w:divBdr>
                        <w:top w:val="none" w:sz="0" w:space="0" w:color="auto"/>
                        <w:left w:val="none" w:sz="0" w:space="0" w:color="auto"/>
                        <w:bottom w:val="none" w:sz="0" w:space="0" w:color="auto"/>
                        <w:right w:val="none" w:sz="0" w:space="0" w:color="auto"/>
                      </w:divBdr>
                    </w:div>
                    <w:div w:id="312178259">
                      <w:marLeft w:val="0"/>
                      <w:marRight w:val="0"/>
                      <w:marTop w:val="0"/>
                      <w:marBottom w:val="0"/>
                      <w:divBdr>
                        <w:top w:val="none" w:sz="0" w:space="0" w:color="auto"/>
                        <w:left w:val="none" w:sz="0" w:space="0" w:color="auto"/>
                        <w:bottom w:val="none" w:sz="0" w:space="0" w:color="auto"/>
                        <w:right w:val="none" w:sz="0" w:space="0" w:color="auto"/>
                      </w:divBdr>
                    </w:div>
                    <w:div w:id="472598822">
                      <w:marLeft w:val="0"/>
                      <w:marRight w:val="0"/>
                      <w:marTop w:val="0"/>
                      <w:marBottom w:val="0"/>
                      <w:divBdr>
                        <w:top w:val="none" w:sz="0" w:space="0" w:color="auto"/>
                        <w:left w:val="none" w:sz="0" w:space="0" w:color="auto"/>
                        <w:bottom w:val="none" w:sz="0" w:space="0" w:color="auto"/>
                        <w:right w:val="none" w:sz="0" w:space="0" w:color="auto"/>
                      </w:divBdr>
                    </w:div>
                    <w:div w:id="792485572">
                      <w:marLeft w:val="0"/>
                      <w:marRight w:val="0"/>
                      <w:marTop w:val="0"/>
                      <w:marBottom w:val="0"/>
                      <w:divBdr>
                        <w:top w:val="none" w:sz="0" w:space="0" w:color="auto"/>
                        <w:left w:val="none" w:sz="0" w:space="0" w:color="auto"/>
                        <w:bottom w:val="none" w:sz="0" w:space="0" w:color="auto"/>
                        <w:right w:val="none" w:sz="0" w:space="0" w:color="auto"/>
                      </w:divBdr>
                    </w:div>
                    <w:div w:id="1137456127">
                      <w:marLeft w:val="0"/>
                      <w:marRight w:val="0"/>
                      <w:marTop w:val="0"/>
                      <w:marBottom w:val="0"/>
                      <w:divBdr>
                        <w:top w:val="none" w:sz="0" w:space="0" w:color="auto"/>
                        <w:left w:val="none" w:sz="0" w:space="0" w:color="auto"/>
                        <w:bottom w:val="none" w:sz="0" w:space="0" w:color="auto"/>
                        <w:right w:val="none" w:sz="0" w:space="0" w:color="auto"/>
                      </w:divBdr>
                    </w:div>
                    <w:div w:id="1881478561">
                      <w:marLeft w:val="0"/>
                      <w:marRight w:val="0"/>
                      <w:marTop w:val="0"/>
                      <w:marBottom w:val="0"/>
                      <w:divBdr>
                        <w:top w:val="none" w:sz="0" w:space="0" w:color="auto"/>
                        <w:left w:val="none" w:sz="0" w:space="0" w:color="auto"/>
                        <w:bottom w:val="none" w:sz="0" w:space="0" w:color="auto"/>
                        <w:right w:val="none" w:sz="0" w:space="0" w:color="auto"/>
                      </w:divBdr>
                    </w:div>
                  </w:divsChild>
                </w:div>
                <w:div w:id="1437868358">
                  <w:marLeft w:val="0"/>
                  <w:marRight w:val="0"/>
                  <w:marTop w:val="0"/>
                  <w:marBottom w:val="0"/>
                  <w:divBdr>
                    <w:top w:val="none" w:sz="0" w:space="0" w:color="auto"/>
                    <w:left w:val="none" w:sz="0" w:space="0" w:color="auto"/>
                    <w:bottom w:val="none" w:sz="0" w:space="0" w:color="auto"/>
                    <w:right w:val="none" w:sz="0" w:space="0" w:color="auto"/>
                  </w:divBdr>
                  <w:divsChild>
                    <w:div w:id="552155145">
                      <w:marLeft w:val="0"/>
                      <w:marRight w:val="0"/>
                      <w:marTop w:val="0"/>
                      <w:marBottom w:val="0"/>
                      <w:divBdr>
                        <w:top w:val="none" w:sz="0" w:space="0" w:color="auto"/>
                        <w:left w:val="none" w:sz="0" w:space="0" w:color="auto"/>
                        <w:bottom w:val="none" w:sz="0" w:space="0" w:color="auto"/>
                        <w:right w:val="none" w:sz="0" w:space="0" w:color="auto"/>
                      </w:divBdr>
                    </w:div>
                    <w:div w:id="2105110660">
                      <w:marLeft w:val="0"/>
                      <w:marRight w:val="0"/>
                      <w:marTop w:val="0"/>
                      <w:marBottom w:val="0"/>
                      <w:divBdr>
                        <w:top w:val="none" w:sz="0" w:space="0" w:color="auto"/>
                        <w:left w:val="none" w:sz="0" w:space="0" w:color="auto"/>
                        <w:bottom w:val="none" w:sz="0" w:space="0" w:color="auto"/>
                        <w:right w:val="none" w:sz="0" w:space="0" w:color="auto"/>
                      </w:divBdr>
                    </w:div>
                  </w:divsChild>
                </w:div>
                <w:div w:id="1831022757">
                  <w:marLeft w:val="0"/>
                  <w:marRight w:val="0"/>
                  <w:marTop w:val="0"/>
                  <w:marBottom w:val="0"/>
                  <w:divBdr>
                    <w:top w:val="none" w:sz="0" w:space="0" w:color="auto"/>
                    <w:left w:val="none" w:sz="0" w:space="0" w:color="auto"/>
                    <w:bottom w:val="none" w:sz="0" w:space="0" w:color="auto"/>
                    <w:right w:val="none" w:sz="0" w:space="0" w:color="auto"/>
                  </w:divBdr>
                  <w:divsChild>
                    <w:div w:id="994534026">
                      <w:marLeft w:val="0"/>
                      <w:marRight w:val="0"/>
                      <w:marTop w:val="0"/>
                      <w:marBottom w:val="0"/>
                      <w:divBdr>
                        <w:top w:val="none" w:sz="0" w:space="0" w:color="auto"/>
                        <w:left w:val="none" w:sz="0" w:space="0" w:color="auto"/>
                        <w:bottom w:val="none" w:sz="0" w:space="0" w:color="auto"/>
                        <w:right w:val="none" w:sz="0" w:space="0" w:color="auto"/>
                      </w:divBdr>
                    </w:div>
                  </w:divsChild>
                </w:div>
                <w:div w:id="1893805287">
                  <w:marLeft w:val="0"/>
                  <w:marRight w:val="0"/>
                  <w:marTop w:val="0"/>
                  <w:marBottom w:val="0"/>
                  <w:divBdr>
                    <w:top w:val="none" w:sz="0" w:space="0" w:color="auto"/>
                    <w:left w:val="none" w:sz="0" w:space="0" w:color="auto"/>
                    <w:bottom w:val="none" w:sz="0" w:space="0" w:color="auto"/>
                    <w:right w:val="none" w:sz="0" w:space="0" w:color="auto"/>
                  </w:divBdr>
                  <w:divsChild>
                    <w:div w:id="176162025">
                      <w:marLeft w:val="0"/>
                      <w:marRight w:val="0"/>
                      <w:marTop w:val="0"/>
                      <w:marBottom w:val="0"/>
                      <w:divBdr>
                        <w:top w:val="none" w:sz="0" w:space="0" w:color="auto"/>
                        <w:left w:val="none" w:sz="0" w:space="0" w:color="auto"/>
                        <w:bottom w:val="none" w:sz="0" w:space="0" w:color="auto"/>
                        <w:right w:val="none" w:sz="0" w:space="0" w:color="auto"/>
                      </w:divBdr>
                    </w:div>
                    <w:div w:id="403457609">
                      <w:marLeft w:val="0"/>
                      <w:marRight w:val="0"/>
                      <w:marTop w:val="0"/>
                      <w:marBottom w:val="0"/>
                      <w:divBdr>
                        <w:top w:val="none" w:sz="0" w:space="0" w:color="auto"/>
                        <w:left w:val="none" w:sz="0" w:space="0" w:color="auto"/>
                        <w:bottom w:val="none" w:sz="0" w:space="0" w:color="auto"/>
                        <w:right w:val="none" w:sz="0" w:space="0" w:color="auto"/>
                      </w:divBdr>
                    </w:div>
                    <w:div w:id="1380015343">
                      <w:marLeft w:val="0"/>
                      <w:marRight w:val="0"/>
                      <w:marTop w:val="0"/>
                      <w:marBottom w:val="0"/>
                      <w:divBdr>
                        <w:top w:val="none" w:sz="0" w:space="0" w:color="auto"/>
                        <w:left w:val="none" w:sz="0" w:space="0" w:color="auto"/>
                        <w:bottom w:val="none" w:sz="0" w:space="0" w:color="auto"/>
                        <w:right w:val="none" w:sz="0" w:space="0" w:color="auto"/>
                      </w:divBdr>
                    </w:div>
                    <w:div w:id="1437141640">
                      <w:marLeft w:val="0"/>
                      <w:marRight w:val="0"/>
                      <w:marTop w:val="0"/>
                      <w:marBottom w:val="0"/>
                      <w:divBdr>
                        <w:top w:val="none" w:sz="0" w:space="0" w:color="auto"/>
                        <w:left w:val="none" w:sz="0" w:space="0" w:color="auto"/>
                        <w:bottom w:val="none" w:sz="0" w:space="0" w:color="auto"/>
                        <w:right w:val="none" w:sz="0" w:space="0" w:color="auto"/>
                      </w:divBdr>
                    </w:div>
                    <w:div w:id="1503200672">
                      <w:marLeft w:val="0"/>
                      <w:marRight w:val="0"/>
                      <w:marTop w:val="0"/>
                      <w:marBottom w:val="0"/>
                      <w:divBdr>
                        <w:top w:val="none" w:sz="0" w:space="0" w:color="auto"/>
                        <w:left w:val="none" w:sz="0" w:space="0" w:color="auto"/>
                        <w:bottom w:val="none" w:sz="0" w:space="0" w:color="auto"/>
                        <w:right w:val="none" w:sz="0" w:space="0" w:color="auto"/>
                      </w:divBdr>
                    </w:div>
                    <w:div w:id="1702363533">
                      <w:marLeft w:val="0"/>
                      <w:marRight w:val="0"/>
                      <w:marTop w:val="0"/>
                      <w:marBottom w:val="0"/>
                      <w:divBdr>
                        <w:top w:val="none" w:sz="0" w:space="0" w:color="auto"/>
                        <w:left w:val="none" w:sz="0" w:space="0" w:color="auto"/>
                        <w:bottom w:val="none" w:sz="0" w:space="0" w:color="auto"/>
                        <w:right w:val="none" w:sz="0" w:space="0" w:color="auto"/>
                      </w:divBdr>
                    </w:div>
                  </w:divsChild>
                </w:div>
                <w:div w:id="1907298369">
                  <w:marLeft w:val="0"/>
                  <w:marRight w:val="0"/>
                  <w:marTop w:val="0"/>
                  <w:marBottom w:val="0"/>
                  <w:divBdr>
                    <w:top w:val="none" w:sz="0" w:space="0" w:color="auto"/>
                    <w:left w:val="none" w:sz="0" w:space="0" w:color="auto"/>
                    <w:bottom w:val="none" w:sz="0" w:space="0" w:color="auto"/>
                    <w:right w:val="none" w:sz="0" w:space="0" w:color="auto"/>
                  </w:divBdr>
                  <w:divsChild>
                    <w:div w:id="694624134">
                      <w:marLeft w:val="0"/>
                      <w:marRight w:val="0"/>
                      <w:marTop w:val="0"/>
                      <w:marBottom w:val="0"/>
                      <w:divBdr>
                        <w:top w:val="none" w:sz="0" w:space="0" w:color="auto"/>
                        <w:left w:val="none" w:sz="0" w:space="0" w:color="auto"/>
                        <w:bottom w:val="none" w:sz="0" w:space="0" w:color="auto"/>
                        <w:right w:val="none" w:sz="0" w:space="0" w:color="auto"/>
                      </w:divBdr>
                    </w:div>
                  </w:divsChild>
                </w:div>
                <w:div w:id="2117863398">
                  <w:marLeft w:val="0"/>
                  <w:marRight w:val="0"/>
                  <w:marTop w:val="0"/>
                  <w:marBottom w:val="0"/>
                  <w:divBdr>
                    <w:top w:val="none" w:sz="0" w:space="0" w:color="auto"/>
                    <w:left w:val="none" w:sz="0" w:space="0" w:color="auto"/>
                    <w:bottom w:val="none" w:sz="0" w:space="0" w:color="auto"/>
                    <w:right w:val="none" w:sz="0" w:space="0" w:color="auto"/>
                  </w:divBdr>
                  <w:divsChild>
                    <w:div w:id="522088407">
                      <w:marLeft w:val="0"/>
                      <w:marRight w:val="0"/>
                      <w:marTop w:val="0"/>
                      <w:marBottom w:val="0"/>
                      <w:divBdr>
                        <w:top w:val="none" w:sz="0" w:space="0" w:color="auto"/>
                        <w:left w:val="none" w:sz="0" w:space="0" w:color="auto"/>
                        <w:bottom w:val="none" w:sz="0" w:space="0" w:color="auto"/>
                        <w:right w:val="none" w:sz="0" w:space="0" w:color="auto"/>
                      </w:divBdr>
                    </w:div>
                    <w:div w:id="163290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210378">
          <w:marLeft w:val="0"/>
          <w:marRight w:val="0"/>
          <w:marTop w:val="0"/>
          <w:marBottom w:val="0"/>
          <w:divBdr>
            <w:top w:val="none" w:sz="0" w:space="0" w:color="auto"/>
            <w:left w:val="none" w:sz="0" w:space="0" w:color="auto"/>
            <w:bottom w:val="none" w:sz="0" w:space="0" w:color="auto"/>
            <w:right w:val="none" w:sz="0" w:space="0" w:color="auto"/>
          </w:divBdr>
          <w:divsChild>
            <w:div w:id="1487436832">
              <w:marLeft w:val="-75"/>
              <w:marRight w:val="0"/>
              <w:marTop w:val="30"/>
              <w:marBottom w:val="30"/>
              <w:divBdr>
                <w:top w:val="none" w:sz="0" w:space="0" w:color="auto"/>
                <w:left w:val="none" w:sz="0" w:space="0" w:color="auto"/>
                <w:bottom w:val="none" w:sz="0" w:space="0" w:color="auto"/>
                <w:right w:val="none" w:sz="0" w:space="0" w:color="auto"/>
              </w:divBdr>
              <w:divsChild>
                <w:div w:id="282156141">
                  <w:marLeft w:val="0"/>
                  <w:marRight w:val="0"/>
                  <w:marTop w:val="0"/>
                  <w:marBottom w:val="0"/>
                  <w:divBdr>
                    <w:top w:val="none" w:sz="0" w:space="0" w:color="auto"/>
                    <w:left w:val="none" w:sz="0" w:space="0" w:color="auto"/>
                    <w:bottom w:val="none" w:sz="0" w:space="0" w:color="auto"/>
                    <w:right w:val="none" w:sz="0" w:space="0" w:color="auto"/>
                  </w:divBdr>
                  <w:divsChild>
                    <w:div w:id="204754656">
                      <w:marLeft w:val="0"/>
                      <w:marRight w:val="0"/>
                      <w:marTop w:val="0"/>
                      <w:marBottom w:val="0"/>
                      <w:divBdr>
                        <w:top w:val="none" w:sz="0" w:space="0" w:color="auto"/>
                        <w:left w:val="none" w:sz="0" w:space="0" w:color="auto"/>
                        <w:bottom w:val="none" w:sz="0" w:space="0" w:color="auto"/>
                        <w:right w:val="none" w:sz="0" w:space="0" w:color="auto"/>
                      </w:divBdr>
                    </w:div>
                    <w:div w:id="1487552710">
                      <w:marLeft w:val="0"/>
                      <w:marRight w:val="0"/>
                      <w:marTop w:val="0"/>
                      <w:marBottom w:val="0"/>
                      <w:divBdr>
                        <w:top w:val="none" w:sz="0" w:space="0" w:color="auto"/>
                        <w:left w:val="none" w:sz="0" w:space="0" w:color="auto"/>
                        <w:bottom w:val="none" w:sz="0" w:space="0" w:color="auto"/>
                        <w:right w:val="none" w:sz="0" w:space="0" w:color="auto"/>
                      </w:divBdr>
                    </w:div>
                  </w:divsChild>
                </w:div>
                <w:div w:id="452292187">
                  <w:marLeft w:val="0"/>
                  <w:marRight w:val="0"/>
                  <w:marTop w:val="0"/>
                  <w:marBottom w:val="0"/>
                  <w:divBdr>
                    <w:top w:val="none" w:sz="0" w:space="0" w:color="auto"/>
                    <w:left w:val="none" w:sz="0" w:space="0" w:color="auto"/>
                    <w:bottom w:val="none" w:sz="0" w:space="0" w:color="auto"/>
                    <w:right w:val="none" w:sz="0" w:space="0" w:color="auto"/>
                  </w:divBdr>
                  <w:divsChild>
                    <w:div w:id="1126855669">
                      <w:marLeft w:val="0"/>
                      <w:marRight w:val="0"/>
                      <w:marTop w:val="0"/>
                      <w:marBottom w:val="0"/>
                      <w:divBdr>
                        <w:top w:val="none" w:sz="0" w:space="0" w:color="auto"/>
                        <w:left w:val="none" w:sz="0" w:space="0" w:color="auto"/>
                        <w:bottom w:val="none" w:sz="0" w:space="0" w:color="auto"/>
                        <w:right w:val="none" w:sz="0" w:space="0" w:color="auto"/>
                      </w:divBdr>
                    </w:div>
                    <w:div w:id="1653873387">
                      <w:marLeft w:val="0"/>
                      <w:marRight w:val="0"/>
                      <w:marTop w:val="0"/>
                      <w:marBottom w:val="0"/>
                      <w:divBdr>
                        <w:top w:val="none" w:sz="0" w:space="0" w:color="auto"/>
                        <w:left w:val="none" w:sz="0" w:space="0" w:color="auto"/>
                        <w:bottom w:val="none" w:sz="0" w:space="0" w:color="auto"/>
                        <w:right w:val="none" w:sz="0" w:space="0" w:color="auto"/>
                      </w:divBdr>
                    </w:div>
                  </w:divsChild>
                </w:div>
                <w:div w:id="645277758">
                  <w:marLeft w:val="0"/>
                  <w:marRight w:val="0"/>
                  <w:marTop w:val="0"/>
                  <w:marBottom w:val="0"/>
                  <w:divBdr>
                    <w:top w:val="none" w:sz="0" w:space="0" w:color="auto"/>
                    <w:left w:val="none" w:sz="0" w:space="0" w:color="auto"/>
                    <w:bottom w:val="none" w:sz="0" w:space="0" w:color="auto"/>
                    <w:right w:val="none" w:sz="0" w:space="0" w:color="auto"/>
                  </w:divBdr>
                  <w:divsChild>
                    <w:div w:id="443421232">
                      <w:marLeft w:val="0"/>
                      <w:marRight w:val="0"/>
                      <w:marTop w:val="0"/>
                      <w:marBottom w:val="0"/>
                      <w:divBdr>
                        <w:top w:val="none" w:sz="0" w:space="0" w:color="auto"/>
                        <w:left w:val="none" w:sz="0" w:space="0" w:color="auto"/>
                        <w:bottom w:val="none" w:sz="0" w:space="0" w:color="auto"/>
                        <w:right w:val="none" w:sz="0" w:space="0" w:color="auto"/>
                      </w:divBdr>
                    </w:div>
                    <w:div w:id="927542792">
                      <w:marLeft w:val="0"/>
                      <w:marRight w:val="0"/>
                      <w:marTop w:val="0"/>
                      <w:marBottom w:val="0"/>
                      <w:divBdr>
                        <w:top w:val="none" w:sz="0" w:space="0" w:color="auto"/>
                        <w:left w:val="none" w:sz="0" w:space="0" w:color="auto"/>
                        <w:bottom w:val="none" w:sz="0" w:space="0" w:color="auto"/>
                        <w:right w:val="none" w:sz="0" w:space="0" w:color="auto"/>
                      </w:divBdr>
                    </w:div>
                    <w:div w:id="1155073809">
                      <w:marLeft w:val="0"/>
                      <w:marRight w:val="0"/>
                      <w:marTop w:val="0"/>
                      <w:marBottom w:val="0"/>
                      <w:divBdr>
                        <w:top w:val="none" w:sz="0" w:space="0" w:color="auto"/>
                        <w:left w:val="none" w:sz="0" w:space="0" w:color="auto"/>
                        <w:bottom w:val="none" w:sz="0" w:space="0" w:color="auto"/>
                        <w:right w:val="none" w:sz="0" w:space="0" w:color="auto"/>
                      </w:divBdr>
                    </w:div>
                    <w:div w:id="1760172310">
                      <w:marLeft w:val="0"/>
                      <w:marRight w:val="0"/>
                      <w:marTop w:val="0"/>
                      <w:marBottom w:val="0"/>
                      <w:divBdr>
                        <w:top w:val="none" w:sz="0" w:space="0" w:color="auto"/>
                        <w:left w:val="none" w:sz="0" w:space="0" w:color="auto"/>
                        <w:bottom w:val="none" w:sz="0" w:space="0" w:color="auto"/>
                        <w:right w:val="none" w:sz="0" w:space="0" w:color="auto"/>
                      </w:divBdr>
                    </w:div>
                    <w:div w:id="2051802293">
                      <w:marLeft w:val="0"/>
                      <w:marRight w:val="0"/>
                      <w:marTop w:val="0"/>
                      <w:marBottom w:val="0"/>
                      <w:divBdr>
                        <w:top w:val="none" w:sz="0" w:space="0" w:color="auto"/>
                        <w:left w:val="none" w:sz="0" w:space="0" w:color="auto"/>
                        <w:bottom w:val="none" w:sz="0" w:space="0" w:color="auto"/>
                        <w:right w:val="none" w:sz="0" w:space="0" w:color="auto"/>
                      </w:divBdr>
                    </w:div>
                  </w:divsChild>
                </w:div>
                <w:div w:id="1081754421">
                  <w:marLeft w:val="0"/>
                  <w:marRight w:val="0"/>
                  <w:marTop w:val="0"/>
                  <w:marBottom w:val="0"/>
                  <w:divBdr>
                    <w:top w:val="none" w:sz="0" w:space="0" w:color="auto"/>
                    <w:left w:val="none" w:sz="0" w:space="0" w:color="auto"/>
                    <w:bottom w:val="none" w:sz="0" w:space="0" w:color="auto"/>
                    <w:right w:val="none" w:sz="0" w:space="0" w:color="auto"/>
                  </w:divBdr>
                  <w:divsChild>
                    <w:div w:id="228272316">
                      <w:marLeft w:val="0"/>
                      <w:marRight w:val="0"/>
                      <w:marTop w:val="0"/>
                      <w:marBottom w:val="0"/>
                      <w:divBdr>
                        <w:top w:val="none" w:sz="0" w:space="0" w:color="auto"/>
                        <w:left w:val="none" w:sz="0" w:space="0" w:color="auto"/>
                        <w:bottom w:val="none" w:sz="0" w:space="0" w:color="auto"/>
                        <w:right w:val="none" w:sz="0" w:space="0" w:color="auto"/>
                      </w:divBdr>
                    </w:div>
                    <w:div w:id="393813799">
                      <w:marLeft w:val="0"/>
                      <w:marRight w:val="0"/>
                      <w:marTop w:val="0"/>
                      <w:marBottom w:val="0"/>
                      <w:divBdr>
                        <w:top w:val="none" w:sz="0" w:space="0" w:color="auto"/>
                        <w:left w:val="none" w:sz="0" w:space="0" w:color="auto"/>
                        <w:bottom w:val="none" w:sz="0" w:space="0" w:color="auto"/>
                        <w:right w:val="none" w:sz="0" w:space="0" w:color="auto"/>
                      </w:divBdr>
                    </w:div>
                    <w:div w:id="864290147">
                      <w:marLeft w:val="0"/>
                      <w:marRight w:val="0"/>
                      <w:marTop w:val="0"/>
                      <w:marBottom w:val="0"/>
                      <w:divBdr>
                        <w:top w:val="none" w:sz="0" w:space="0" w:color="auto"/>
                        <w:left w:val="none" w:sz="0" w:space="0" w:color="auto"/>
                        <w:bottom w:val="none" w:sz="0" w:space="0" w:color="auto"/>
                        <w:right w:val="none" w:sz="0" w:space="0" w:color="auto"/>
                      </w:divBdr>
                    </w:div>
                    <w:div w:id="2081252493">
                      <w:marLeft w:val="0"/>
                      <w:marRight w:val="0"/>
                      <w:marTop w:val="0"/>
                      <w:marBottom w:val="0"/>
                      <w:divBdr>
                        <w:top w:val="none" w:sz="0" w:space="0" w:color="auto"/>
                        <w:left w:val="none" w:sz="0" w:space="0" w:color="auto"/>
                        <w:bottom w:val="none" w:sz="0" w:space="0" w:color="auto"/>
                        <w:right w:val="none" w:sz="0" w:space="0" w:color="auto"/>
                      </w:divBdr>
                    </w:div>
                    <w:div w:id="2092894292">
                      <w:marLeft w:val="0"/>
                      <w:marRight w:val="0"/>
                      <w:marTop w:val="0"/>
                      <w:marBottom w:val="0"/>
                      <w:divBdr>
                        <w:top w:val="none" w:sz="0" w:space="0" w:color="auto"/>
                        <w:left w:val="none" w:sz="0" w:space="0" w:color="auto"/>
                        <w:bottom w:val="none" w:sz="0" w:space="0" w:color="auto"/>
                        <w:right w:val="none" w:sz="0" w:space="0" w:color="auto"/>
                      </w:divBdr>
                    </w:div>
                  </w:divsChild>
                </w:div>
                <w:div w:id="1110927841">
                  <w:marLeft w:val="0"/>
                  <w:marRight w:val="0"/>
                  <w:marTop w:val="0"/>
                  <w:marBottom w:val="0"/>
                  <w:divBdr>
                    <w:top w:val="none" w:sz="0" w:space="0" w:color="auto"/>
                    <w:left w:val="none" w:sz="0" w:space="0" w:color="auto"/>
                    <w:bottom w:val="none" w:sz="0" w:space="0" w:color="auto"/>
                    <w:right w:val="none" w:sz="0" w:space="0" w:color="auto"/>
                  </w:divBdr>
                  <w:divsChild>
                    <w:div w:id="585771676">
                      <w:marLeft w:val="0"/>
                      <w:marRight w:val="0"/>
                      <w:marTop w:val="0"/>
                      <w:marBottom w:val="0"/>
                      <w:divBdr>
                        <w:top w:val="none" w:sz="0" w:space="0" w:color="auto"/>
                        <w:left w:val="none" w:sz="0" w:space="0" w:color="auto"/>
                        <w:bottom w:val="none" w:sz="0" w:space="0" w:color="auto"/>
                        <w:right w:val="none" w:sz="0" w:space="0" w:color="auto"/>
                      </w:divBdr>
                    </w:div>
                    <w:div w:id="1231041988">
                      <w:marLeft w:val="0"/>
                      <w:marRight w:val="0"/>
                      <w:marTop w:val="0"/>
                      <w:marBottom w:val="0"/>
                      <w:divBdr>
                        <w:top w:val="none" w:sz="0" w:space="0" w:color="auto"/>
                        <w:left w:val="none" w:sz="0" w:space="0" w:color="auto"/>
                        <w:bottom w:val="none" w:sz="0" w:space="0" w:color="auto"/>
                        <w:right w:val="none" w:sz="0" w:space="0" w:color="auto"/>
                      </w:divBdr>
                    </w:div>
                  </w:divsChild>
                </w:div>
                <w:div w:id="1225407753">
                  <w:marLeft w:val="0"/>
                  <w:marRight w:val="0"/>
                  <w:marTop w:val="0"/>
                  <w:marBottom w:val="0"/>
                  <w:divBdr>
                    <w:top w:val="none" w:sz="0" w:space="0" w:color="auto"/>
                    <w:left w:val="none" w:sz="0" w:space="0" w:color="auto"/>
                    <w:bottom w:val="none" w:sz="0" w:space="0" w:color="auto"/>
                    <w:right w:val="none" w:sz="0" w:space="0" w:color="auto"/>
                  </w:divBdr>
                  <w:divsChild>
                    <w:div w:id="367268577">
                      <w:marLeft w:val="0"/>
                      <w:marRight w:val="0"/>
                      <w:marTop w:val="0"/>
                      <w:marBottom w:val="0"/>
                      <w:divBdr>
                        <w:top w:val="none" w:sz="0" w:space="0" w:color="auto"/>
                        <w:left w:val="none" w:sz="0" w:space="0" w:color="auto"/>
                        <w:bottom w:val="none" w:sz="0" w:space="0" w:color="auto"/>
                        <w:right w:val="none" w:sz="0" w:space="0" w:color="auto"/>
                      </w:divBdr>
                    </w:div>
                  </w:divsChild>
                </w:div>
                <w:div w:id="1263614445">
                  <w:marLeft w:val="0"/>
                  <w:marRight w:val="0"/>
                  <w:marTop w:val="0"/>
                  <w:marBottom w:val="0"/>
                  <w:divBdr>
                    <w:top w:val="none" w:sz="0" w:space="0" w:color="auto"/>
                    <w:left w:val="none" w:sz="0" w:space="0" w:color="auto"/>
                    <w:bottom w:val="none" w:sz="0" w:space="0" w:color="auto"/>
                    <w:right w:val="none" w:sz="0" w:space="0" w:color="auto"/>
                  </w:divBdr>
                  <w:divsChild>
                    <w:div w:id="1560822690">
                      <w:marLeft w:val="0"/>
                      <w:marRight w:val="0"/>
                      <w:marTop w:val="0"/>
                      <w:marBottom w:val="0"/>
                      <w:divBdr>
                        <w:top w:val="none" w:sz="0" w:space="0" w:color="auto"/>
                        <w:left w:val="none" w:sz="0" w:space="0" w:color="auto"/>
                        <w:bottom w:val="none" w:sz="0" w:space="0" w:color="auto"/>
                        <w:right w:val="none" w:sz="0" w:space="0" w:color="auto"/>
                      </w:divBdr>
                    </w:div>
                    <w:div w:id="1659534904">
                      <w:marLeft w:val="0"/>
                      <w:marRight w:val="0"/>
                      <w:marTop w:val="0"/>
                      <w:marBottom w:val="0"/>
                      <w:divBdr>
                        <w:top w:val="none" w:sz="0" w:space="0" w:color="auto"/>
                        <w:left w:val="none" w:sz="0" w:space="0" w:color="auto"/>
                        <w:bottom w:val="none" w:sz="0" w:space="0" w:color="auto"/>
                        <w:right w:val="none" w:sz="0" w:space="0" w:color="auto"/>
                      </w:divBdr>
                    </w:div>
                  </w:divsChild>
                </w:div>
                <w:div w:id="1282423216">
                  <w:marLeft w:val="0"/>
                  <w:marRight w:val="0"/>
                  <w:marTop w:val="0"/>
                  <w:marBottom w:val="0"/>
                  <w:divBdr>
                    <w:top w:val="none" w:sz="0" w:space="0" w:color="auto"/>
                    <w:left w:val="none" w:sz="0" w:space="0" w:color="auto"/>
                    <w:bottom w:val="none" w:sz="0" w:space="0" w:color="auto"/>
                    <w:right w:val="none" w:sz="0" w:space="0" w:color="auto"/>
                  </w:divBdr>
                  <w:divsChild>
                    <w:div w:id="177474840">
                      <w:marLeft w:val="0"/>
                      <w:marRight w:val="0"/>
                      <w:marTop w:val="0"/>
                      <w:marBottom w:val="0"/>
                      <w:divBdr>
                        <w:top w:val="none" w:sz="0" w:space="0" w:color="auto"/>
                        <w:left w:val="none" w:sz="0" w:space="0" w:color="auto"/>
                        <w:bottom w:val="none" w:sz="0" w:space="0" w:color="auto"/>
                        <w:right w:val="none" w:sz="0" w:space="0" w:color="auto"/>
                      </w:divBdr>
                    </w:div>
                    <w:div w:id="1607276598">
                      <w:marLeft w:val="0"/>
                      <w:marRight w:val="0"/>
                      <w:marTop w:val="0"/>
                      <w:marBottom w:val="0"/>
                      <w:divBdr>
                        <w:top w:val="none" w:sz="0" w:space="0" w:color="auto"/>
                        <w:left w:val="none" w:sz="0" w:space="0" w:color="auto"/>
                        <w:bottom w:val="none" w:sz="0" w:space="0" w:color="auto"/>
                        <w:right w:val="none" w:sz="0" w:space="0" w:color="auto"/>
                      </w:divBdr>
                    </w:div>
                  </w:divsChild>
                </w:div>
                <w:div w:id="1298075105">
                  <w:marLeft w:val="0"/>
                  <w:marRight w:val="0"/>
                  <w:marTop w:val="0"/>
                  <w:marBottom w:val="0"/>
                  <w:divBdr>
                    <w:top w:val="none" w:sz="0" w:space="0" w:color="auto"/>
                    <w:left w:val="none" w:sz="0" w:space="0" w:color="auto"/>
                    <w:bottom w:val="none" w:sz="0" w:space="0" w:color="auto"/>
                    <w:right w:val="none" w:sz="0" w:space="0" w:color="auto"/>
                  </w:divBdr>
                  <w:divsChild>
                    <w:div w:id="114058653">
                      <w:marLeft w:val="0"/>
                      <w:marRight w:val="0"/>
                      <w:marTop w:val="0"/>
                      <w:marBottom w:val="0"/>
                      <w:divBdr>
                        <w:top w:val="none" w:sz="0" w:space="0" w:color="auto"/>
                        <w:left w:val="none" w:sz="0" w:space="0" w:color="auto"/>
                        <w:bottom w:val="none" w:sz="0" w:space="0" w:color="auto"/>
                        <w:right w:val="none" w:sz="0" w:space="0" w:color="auto"/>
                      </w:divBdr>
                    </w:div>
                    <w:div w:id="159783045">
                      <w:marLeft w:val="0"/>
                      <w:marRight w:val="0"/>
                      <w:marTop w:val="0"/>
                      <w:marBottom w:val="0"/>
                      <w:divBdr>
                        <w:top w:val="none" w:sz="0" w:space="0" w:color="auto"/>
                        <w:left w:val="none" w:sz="0" w:space="0" w:color="auto"/>
                        <w:bottom w:val="none" w:sz="0" w:space="0" w:color="auto"/>
                        <w:right w:val="none" w:sz="0" w:space="0" w:color="auto"/>
                      </w:divBdr>
                    </w:div>
                    <w:div w:id="802386370">
                      <w:marLeft w:val="0"/>
                      <w:marRight w:val="0"/>
                      <w:marTop w:val="0"/>
                      <w:marBottom w:val="0"/>
                      <w:divBdr>
                        <w:top w:val="none" w:sz="0" w:space="0" w:color="auto"/>
                        <w:left w:val="none" w:sz="0" w:space="0" w:color="auto"/>
                        <w:bottom w:val="none" w:sz="0" w:space="0" w:color="auto"/>
                        <w:right w:val="none" w:sz="0" w:space="0" w:color="auto"/>
                      </w:divBdr>
                    </w:div>
                    <w:div w:id="1119489447">
                      <w:marLeft w:val="0"/>
                      <w:marRight w:val="0"/>
                      <w:marTop w:val="0"/>
                      <w:marBottom w:val="0"/>
                      <w:divBdr>
                        <w:top w:val="none" w:sz="0" w:space="0" w:color="auto"/>
                        <w:left w:val="none" w:sz="0" w:space="0" w:color="auto"/>
                        <w:bottom w:val="none" w:sz="0" w:space="0" w:color="auto"/>
                        <w:right w:val="none" w:sz="0" w:space="0" w:color="auto"/>
                      </w:divBdr>
                    </w:div>
                    <w:div w:id="1335689333">
                      <w:marLeft w:val="0"/>
                      <w:marRight w:val="0"/>
                      <w:marTop w:val="0"/>
                      <w:marBottom w:val="0"/>
                      <w:divBdr>
                        <w:top w:val="none" w:sz="0" w:space="0" w:color="auto"/>
                        <w:left w:val="none" w:sz="0" w:space="0" w:color="auto"/>
                        <w:bottom w:val="none" w:sz="0" w:space="0" w:color="auto"/>
                        <w:right w:val="none" w:sz="0" w:space="0" w:color="auto"/>
                      </w:divBdr>
                    </w:div>
                    <w:div w:id="1459448539">
                      <w:marLeft w:val="0"/>
                      <w:marRight w:val="0"/>
                      <w:marTop w:val="0"/>
                      <w:marBottom w:val="0"/>
                      <w:divBdr>
                        <w:top w:val="none" w:sz="0" w:space="0" w:color="auto"/>
                        <w:left w:val="none" w:sz="0" w:space="0" w:color="auto"/>
                        <w:bottom w:val="none" w:sz="0" w:space="0" w:color="auto"/>
                        <w:right w:val="none" w:sz="0" w:space="0" w:color="auto"/>
                      </w:divBdr>
                    </w:div>
                    <w:div w:id="1867593596">
                      <w:marLeft w:val="0"/>
                      <w:marRight w:val="0"/>
                      <w:marTop w:val="0"/>
                      <w:marBottom w:val="0"/>
                      <w:divBdr>
                        <w:top w:val="none" w:sz="0" w:space="0" w:color="auto"/>
                        <w:left w:val="none" w:sz="0" w:space="0" w:color="auto"/>
                        <w:bottom w:val="none" w:sz="0" w:space="0" w:color="auto"/>
                        <w:right w:val="none" w:sz="0" w:space="0" w:color="auto"/>
                      </w:divBdr>
                    </w:div>
                    <w:div w:id="1950507529">
                      <w:marLeft w:val="0"/>
                      <w:marRight w:val="0"/>
                      <w:marTop w:val="0"/>
                      <w:marBottom w:val="0"/>
                      <w:divBdr>
                        <w:top w:val="none" w:sz="0" w:space="0" w:color="auto"/>
                        <w:left w:val="none" w:sz="0" w:space="0" w:color="auto"/>
                        <w:bottom w:val="none" w:sz="0" w:space="0" w:color="auto"/>
                        <w:right w:val="none" w:sz="0" w:space="0" w:color="auto"/>
                      </w:divBdr>
                    </w:div>
                  </w:divsChild>
                </w:div>
                <w:div w:id="1365591373">
                  <w:marLeft w:val="0"/>
                  <w:marRight w:val="0"/>
                  <w:marTop w:val="0"/>
                  <w:marBottom w:val="0"/>
                  <w:divBdr>
                    <w:top w:val="none" w:sz="0" w:space="0" w:color="auto"/>
                    <w:left w:val="none" w:sz="0" w:space="0" w:color="auto"/>
                    <w:bottom w:val="none" w:sz="0" w:space="0" w:color="auto"/>
                    <w:right w:val="none" w:sz="0" w:space="0" w:color="auto"/>
                  </w:divBdr>
                  <w:divsChild>
                    <w:div w:id="1841389880">
                      <w:marLeft w:val="0"/>
                      <w:marRight w:val="0"/>
                      <w:marTop w:val="0"/>
                      <w:marBottom w:val="0"/>
                      <w:divBdr>
                        <w:top w:val="none" w:sz="0" w:space="0" w:color="auto"/>
                        <w:left w:val="none" w:sz="0" w:space="0" w:color="auto"/>
                        <w:bottom w:val="none" w:sz="0" w:space="0" w:color="auto"/>
                        <w:right w:val="none" w:sz="0" w:space="0" w:color="auto"/>
                      </w:divBdr>
                    </w:div>
                  </w:divsChild>
                </w:div>
                <w:div w:id="1370104440">
                  <w:marLeft w:val="0"/>
                  <w:marRight w:val="0"/>
                  <w:marTop w:val="0"/>
                  <w:marBottom w:val="0"/>
                  <w:divBdr>
                    <w:top w:val="none" w:sz="0" w:space="0" w:color="auto"/>
                    <w:left w:val="none" w:sz="0" w:space="0" w:color="auto"/>
                    <w:bottom w:val="none" w:sz="0" w:space="0" w:color="auto"/>
                    <w:right w:val="none" w:sz="0" w:space="0" w:color="auto"/>
                  </w:divBdr>
                  <w:divsChild>
                    <w:div w:id="240484296">
                      <w:marLeft w:val="0"/>
                      <w:marRight w:val="0"/>
                      <w:marTop w:val="0"/>
                      <w:marBottom w:val="0"/>
                      <w:divBdr>
                        <w:top w:val="none" w:sz="0" w:space="0" w:color="auto"/>
                        <w:left w:val="none" w:sz="0" w:space="0" w:color="auto"/>
                        <w:bottom w:val="none" w:sz="0" w:space="0" w:color="auto"/>
                        <w:right w:val="none" w:sz="0" w:space="0" w:color="auto"/>
                      </w:divBdr>
                    </w:div>
                    <w:div w:id="890308002">
                      <w:marLeft w:val="0"/>
                      <w:marRight w:val="0"/>
                      <w:marTop w:val="0"/>
                      <w:marBottom w:val="0"/>
                      <w:divBdr>
                        <w:top w:val="none" w:sz="0" w:space="0" w:color="auto"/>
                        <w:left w:val="none" w:sz="0" w:space="0" w:color="auto"/>
                        <w:bottom w:val="none" w:sz="0" w:space="0" w:color="auto"/>
                        <w:right w:val="none" w:sz="0" w:space="0" w:color="auto"/>
                      </w:divBdr>
                    </w:div>
                  </w:divsChild>
                </w:div>
                <w:div w:id="1544825408">
                  <w:marLeft w:val="0"/>
                  <w:marRight w:val="0"/>
                  <w:marTop w:val="0"/>
                  <w:marBottom w:val="0"/>
                  <w:divBdr>
                    <w:top w:val="none" w:sz="0" w:space="0" w:color="auto"/>
                    <w:left w:val="none" w:sz="0" w:space="0" w:color="auto"/>
                    <w:bottom w:val="none" w:sz="0" w:space="0" w:color="auto"/>
                    <w:right w:val="none" w:sz="0" w:space="0" w:color="auto"/>
                  </w:divBdr>
                  <w:divsChild>
                    <w:div w:id="322660518">
                      <w:marLeft w:val="0"/>
                      <w:marRight w:val="0"/>
                      <w:marTop w:val="0"/>
                      <w:marBottom w:val="0"/>
                      <w:divBdr>
                        <w:top w:val="none" w:sz="0" w:space="0" w:color="auto"/>
                        <w:left w:val="none" w:sz="0" w:space="0" w:color="auto"/>
                        <w:bottom w:val="none" w:sz="0" w:space="0" w:color="auto"/>
                        <w:right w:val="none" w:sz="0" w:space="0" w:color="auto"/>
                      </w:divBdr>
                    </w:div>
                    <w:div w:id="692462281">
                      <w:marLeft w:val="0"/>
                      <w:marRight w:val="0"/>
                      <w:marTop w:val="0"/>
                      <w:marBottom w:val="0"/>
                      <w:divBdr>
                        <w:top w:val="none" w:sz="0" w:space="0" w:color="auto"/>
                        <w:left w:val="none" w:sz="0" w:space="0" w:color="auto"/>
                        <w:bottom w:val="none" w:sz="0" w:space="0" w:color="auto"/>
                        <w:right w:val="none" w:sz="0" w:space="0" w:color="auto"/>
                      </w:divBdr>
                    </w:div>
                  </w:divsChild>
                </w:div>
                <w:div w:id="1654722058">
                  <w:marLeft w:val="0"/>
                  <w:marRight w:val="0"/>
                  <w:marTop w:val="0"/>
                  <w:marBottom w:val="0"/>
                  <w:divBdr>
                    <w:top w:val="none" w:sz="0" w:space="0" w:color="auto"/>
                    <w:left w:val="none" w:sz="0" w:space="0" w:color="auto"/>
                    <w:bottom w:val="none" w:sz="0" w:space="0" w:color="auto"/>
                    <w:right w:val="none" w:sz="0" w:space="0" w:color="auto"/>
                  </w:divBdr>
                  <w:divsChild>
                    <w:div w:id="1799642682">
                      <w:marLeft w:val="0"/>
                      <w:marRight w:val="0"/>
                      <w:marTop w:val="0"/>
                      <w:marBottom w:val="0"/>
                      <w:divBdr>
                        <w:top w:val="none" w:sz="0" w:space="0" w:color="auto"/>
                        <w:left w:val="none" w:sz="0" w:space="0" w:color="auto"/>
                        <w:bottom w:val="none" w:sz="0" w:space="0" w:color="auto"/>
                        <w:right w:val="none" w:sz="0" w:space="0" w:color="auto"/>
                      </w:divBdr>
                    </w:div>
                    <w:div w:id="1950158047">
                      <w:marLeft w:val="0"/>
                      <w:marRight w:val="0"/>
                      <w:marTop w:val="0"/>
                      <w:marBottom w:val="0"/>
                      <w:divBdr>
                        <w:top w:val="none" w:sz="0" w:space="0" w:color="auto"/>
                        <w:left w:val="none" w:sz="0" w:space="0" w:color="auto"/>
                        <w:bottom w:val="none" w:sz="0" w:space="0" w:color="auto"/>
                        <w:right w:val="none" w:sz="0" w:space="0" w:color="auto"/>
                      </w:divBdr>
                    </w:div>
                    <w:div w:id="1993480967">
                      <w:marLeft w:val="0"/>
                      <w:marRight w:val="0"/>
                      <w:marTop w:val="0"/>
                      <w:marBottom w:val="0"/>
                      <w:divBdr>
                        <w:top w:val="none" w:sz="0" w:space="0" w:color="auto"/>
                        <w:left w:val="none" w:sz="0" w:space="0" w:color="auto"/>
                        <w:bottom w:val="none" w:sz="0" w:space="0" w:color="auto"/>
                        <w:right w:val="none" w:sz="0" w:space="0" w:color="auto"/>
                      </w:divBdr>
                    </w:div>
                  </w:divsChild>
                </w:div>
                <w:div w:id="2012292722">
                  <w:marLeft w:val="0"/>
                  <w:marRight w:val="0"/>
                  <w:marTop w:val="0"/>
                  <w:marBottom w:val="0"/>
                  <w:divBdr>
                    <w:top w:val="none" w:sz="0" w:space="0" w:color="auto"/>
                    <w:left w:val="none" w:sz="0" w:space="0" w:color="auto"/>
                    <w:bottom w:val="none" w:sz="0" w:space="0" w:color="auto"/>
                    <w:right w:val="none" w:sz="0" w:space="0" w:color="auto"/>
                  </w:divBdr>
                  <w:divsChild>
                    <w:div w:id="799423922">
                      <w:marLeft w:val="0"/>
                      <w:marRight w:val="0"/>
                      <w:marTop w:val="0"/>
                      <w:marBottom w:val="0"/>
                      <w:divBdr>
                        <w:top w:val="none" w:sz="0" w:space="0" w:color="auto"/>
                        <w:left w:val="none" w:sz="0" w:space="0" w:color="auto"/>
                        <w:bottom w:val="none" w:sz="0" w:space="0" w:color="auto"/>
                        <w:right w:val="none" w:sz="0" w:space="0" w:color="auto"/>
                      </w:divBdr>
                    </w:div>
                  </w:divsChild>
                </w:div>
                <w:div w:id="2034527781">
                  <w:marLeft w:val="0"/>
                  <w:marRight w:val="0"/>
                  <w:marTop w:val="0"/>
                  <w:marBottom w:val="0"/>
                  <w:divBdr>
                    <w:top w:val="none" w:sz="0" w:space="0" w:color="auto"/>
                    <w:left w:val="none" w:sz="0" w:space="0" w:color="auto"/>
                    <w:bottom w:val="none" w:sz="0" w:space="0" w:color="auto"/>
                    <w:right w:val="none" w:sz="0" w:space="0" w:color="auto"/>
                  </w:divBdr>
                  <w:divsChild>
                    <w:div w:id="216743877">
                      <w:marLeft w:val="0"/>
                      <w:marRight w:val="0"/>
                      <w:marTop w:val="0"/>
                      <w:marBottom w:val="0"/>
                      <w:divBdr>
                        <w:top w:val="none" w:sz="0" w:space="0" w:color="auto"/>
                        <w:left w:val="none" w:sz="0" w:space="0" w:color="auto"/>
                        <w:bottom w:val="none" w:sz="0" w:space="0" w:color="auto"/>
                        <w:right w:val="none" w:sz="0" w:space="0" w:color="auto"/>
                      </w:divBdr>
                    </w:div>
                    <w:div w:id="724334043">
                      <w:marLeft w:val="0"/>
                      <w:marRight w:val="0"/>
                      <w:marTop w:val="0"/>
                      <w:marBottom w:val="0"/>
                      <w:divBdr>
                        <w:top w:val="none" w:sz="0" w:space="0" w:color="auto"/>
                        <w:left w:val="none" w:sz="0" w:space="0" w:color="auto"/>
                        <w:bottom w:val="none" w:sz="0" w:space="0" w:color="auto"/>
                        <w:right w:val="none" w:sz="0" w:space="0" w:color="auto"/>
                      </w:divBdr>
                    </w:div>
                  </w:divsChild>
                </w:div>
                <w:div w:id="2077975660">
                  <w:marLeft w:val="0"/>
                  <w:marRight w:val="0"/>
                  <w:marTop w:val="0"/>
                  <w:marBottom w:val="0"/>
                  <w:divBdr>
                    <w:top w:val="none" w:sz="0" w:space="0" w:color="auto"/>
                    <w:left w:val="none" w:sz="0" w:space="0" w:color="auto"/>
                    <w:bottom w:val="none" w:sz="0" w:space="0" w:color="auto"/>
                    <w:right w:val="none" w:sz="0" w:space="0" w:color="auto"/>
                  </w:divBdr>
                  <w:divsChild>
                    <w:div w:id="1961102877">
                      <w:marLeft w:val="0"/>
                      <w:marRight w:val="0"/>
                      <w:marTop w:val="0"/>
                      <w:marBottom w:val="0"/>
                      <w:divBdr>
                        <w:top w:val="none" w:sz="0" w:space="0" w:color="auto"/>
                        <w:left w:val="none" w:sz="0" w:space="0" w:color="auto"/>
                        <w:bottom w:val="none" w:sz="0" w:space="0" w:color="auto"/>
                        <w:right w:val="none" w:sz="0" w:space="0" w:color="auto"/>
                      </w:divBdr>
                    </w:div>
                  </w:divsChild>
                </w:div>
                <w:div w:id="2084443916">
                  <w:marLeft w:val="0"/>
                  <w:marRight w:val="0"/>
                  <w:marTop w:val="0"/>
                  <w:marBottom w:val="0"/>
                  <w:divBdr>
                    <w:top w:val="none" w:sz="0" w:space="0" w:color="auto"/>
                    <w:left w:val="none" w:sz="0" w:space="0" w:color="auto"/>
                    <w:bottom w:val="none" w:sz="0" w:space="0" w:color="auto"/>
                    <w:right w:val="none" w:sz="0" w:space="0" w:color="auto"/>
                  </w:divBdr>
                  <w:divsChild>
                    <w:div w:id="1525170811">
                      <w:marLeft w:val="0"/>
                      <w:marRight w:val="0"/>
                      <w:marTop w:val="0"/>
                      <w:marBottom w:val="0"/>
                      <w:divBdr>
                        <w:top w:val="none" w:sz="0" w:space="0" w:color="auto"/>
                        <w:left w:val="none" w:sz="0" w:space="0" w:color="auto"/>
                        <w:bottom w:val="none" w:sz="0" w:space="0" w:color="auto"/>
                        <w:right w:val="none" w:sz="0" w:space="0" w:color="auto"/>
                      </w:divBdr>
                    </w:div>
                  </w:divsChild>
                </w:div>
                <w:div w:id="2096780391">
                  <w:marLeft w:val="0"/>
                  <w:marRight w:val="0"/>
                  <w:marTop w:val="0"/>
                  <w:marBottom w:val="0"/>
                  <w:divBdr>
                    <w:top w:val="none" w:sz="0" w:space="0" w:color="auto"/>
                    <w:left w:val="none" w:sz="0" w:space="0" w:color="auto"/>
                    <w:bottom w:val="none" w:sz="0" w:space="0" w:color="auto"/>
                    <w:right w:val="none" w:sz="0" w:space="0" w:color="auto"/>
                  </w:divBdr>
                  <w:divsChild>
                    <w:div w:id="1779834862">
                      <w:marLeft w:val="0"/>
                      <w:marRight w:val="0"/>
                      <w:marTop w:val="0"/>
                      <w:marBottom w:val="0"/>
                      <w:divBdr>
                        <w:top w:val="none" w:sz="0" w:space="0" w:color="auto"/>
                        <w:left w:val="none" w:sz="0" w:space="0" w:color="auto"/>
                        <w:bottom w:val="none" w:sz="0" w:space="0" w:color="auto"/>
                        <w:right w:val="none" w:sz="0" w:space="0" w:color="auto"/>
                      </w:divBdr>
                    </w:div>
                    <w:div w:id="1967850181">
                      <w:marLeft w:val="0"/>
                      <w:marRight w:val="0"/>
                      <w:marTop w:val="0"/>
                      <w:marBottom w:val="0"/>
                      <w:divBdr>
                        <w:top w:val="none" w:sz="0" w:space="0" w:color="auto"/>
                        <w:left w:val="none" w:sz="0" w:space="0" w:color="auto"/>
                        <w:bottom w:val="none" w:sz="0" w:space="0" w:color="auto"/>
                        <w:right w:val="none" w:sz="0" w:space="0" w:color="auto"/>
                      </w:divBdr>
                    </w:div>
                  </w:divsChild>
                </w:div>
                <w:div w:id="2109738172">
                  <w:marLeft w:val="0"/>
                  <w:marRight w:val="0"/>
                  <w:marTop w:val="0"/>
                  <w:marBottom w:val="0"/>
                  <w:divBdr>
                    <w:top w:val="none" w:sz="0" w:space="0" w:color="auto"/>
                    <w:left w:val="none" w:sz="0" w:space="0" w:color="auto"/>
                    <w:bottom w:val="none" w:sz="0" w:space="0" w:color="auto"/>
                    <w:right w:val="none" w:sz="0" w:space="0" w:color="auto"/>
                  </w:divBdr>
                  <w:divsChild>
                    <w:div w:id="96531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804340">
          <w:marLeft w:val="0"/>
          <w:marRight w:val="0"/>
          <w:marTop w:val="0"/>
          <w:marBottom w:val="0"/>
          <w:divBdr>
            <w:top w:val="none" w:sz="0" w:space="0" w:color="auto"/>
            <w:left w:val="none" w:sz="0" w:space="0" w:color="auto"/>
            <w:bottom w:val="none" w:sz="0" w:space="0" w:color="auto"/>
            <w:right w:val="none" w:sz="0" w:space="0" w:color="auto"/>
          </w:divBdr>
        </w:div>
        <w:div w:id="726954318">
          <w:marLeft w:val="0"/>
          <w:marRight w:val="0"/>
          <w:marTop w:val="0"/>
          <w:marBottom w:val="0"/>
          <w:divBdr>
            <w:top w:val="none" w:sz="0" w:space="0" w:color="auto"/>
            <w:left w:val="none" w:sz="0" w:space="0" w:color="auto"/>
            <w:bottom w:val="none" w:sz="0" w:space="0" w:color="auto"/>
            <w:right w:val="none" w:sz="0" w:space="0" w:color="auto"/>
          </w:divBdr>
        </w:div>
        <w:div w:id="1092777122">
          <w:marLeft w:val="0"/>
          <w:marRight w:val="0"/>
          <w:marTop w:val="0"/>
          <w:marBottom w:val="0"/>
          <w:divBdr>
            <w:top w:val="none" w:sz="0" w:space="0" w:color="auto"/>
            <w:left w:val="none" w:sz="0" w:space="0" w:color="auto"/>
            <w:bottom w:val="none" w:sz="0" w:space="0" w:color="auto"/>
            <w:right w:val="none" w:sz="0" w:space="0" w:color="auto"/>
          </w:divBdr>
          <w:divsChild>
            <w:div w:id="2145272531">
              <w:marLeft w:val="-75"/>
              <w:marRight w:val="0"/>
              <w:marTop w:val="30"/>
              <w:marBottom w:val="30"/>
              <w:divBdr>
                <w:top w:val="none" w:sz="0" w:space="0" w:color="auto"/>
                <w:left w:val="none" w:sz="0" w:space="0" w:color="auto"/>
                <w:bottom w:val="none" w:sz="0" w:space="0" w:color="auto"/>
                <w:right w:val="none" w:sz="0" w:space="0" w:color="auto"/>
              </w:divBdr>
              <w:divsChild>
                <w:div w:id="39937001">
                  <w:marLeft w:val="0"/>
                  <w:marRight w:val="0"/>
                  <w:marTop w:val="0"/>
                  <w:marBottom w:val="0"/>
                  <w:divBdr>
                    <w:top w:val="none" w:sz="0" w:space="0" w:color="auto"/>
                    <w:left w:val="none" w:sz="0" w:space="0" w:color="auto"/>
                    <w:bottom w:val="none" w:sz="0" w:space="0" w:color="auto"/>
                    <w:right w:val="none" w:sz="0" w:space="0" w:color="auto"/>
                  </w:divBdr>
                  <w:divsChild>
                    <w:div w:id="1229615034">
                      <w:marLeft w:val="0"/>
                      <w:marRight w:val="0"/>
                      <w:marTop w:val="0"/>
                      <w:marBottom w:val="0"/>
                      <w:divBdr>
                        <w:top w:val="none" w:sz="0" w:space="0" w:color="auto"/>
                        <w:left w:val="none" w:sz="0" w:space="0" w:color="auto"/>
                        <w:bottom w:val="none" w:sz="0" w:space="0" w:color="auto"/>
                        <w:right w:val="none" w:sz="0" w:space="0" w:color="auto"/>
                      </w:divBdr>
                    </w:div>
                    <w:div w:id="1681273059">
                      <w:marLeft w:val="0"/>
                      <w:marRight w:val="0"/>
                      <w:marTop w:val="0"/>
                      <w:marBottom w:val="0"/>
                      <w:divBdr>
                        <w:top w:val="none" w:sz="0" w:space="0" w:color="auto"/>
                        <w:left w:val="none" w:sz="0" w:space="0" w:color="auto"/>
                        <w:bottom w:val="none" w:sz="0" w:space="0" w:color="auto"/>
                        <w:right w:val="none" w:sz="0" w:space="0" w:color="auto"/>
                      </w:divBdr>
                    </w:div>
                  </w:divsChild>
                </w:div>
                <w:div w:id="241959222">
                  <w:marLeft w:val="0"/>
                  <w:marRight w:val="0"/>
                  <w:marTop w:val="0"/>
                  <w:marBottom w:val="0"/>
                  <w:divBdr>
                    <w:top w:val="none" w:sz="0" w:space="0" w:color="auto"/>
                    <w:left w:val="none" w:sz="0" w:space="0" w:color="auto"/>
                    <w:bottom w:val="none" w:sz="0" w:space="0" w:color="auto"/>
                    <w:right w:val="none" w:sz="0" w:space="0" w:color="auto"/>
                  </w:divBdr>
                  <w:divsChild>
                    <w:div w:id="576785313">
                      <w:marLeft w:val="0"/>
                      <w:marRight w:val="0"/>
                      <w:marTop w:val="0"/>
                      <w:marBottom w:val="0"/>
                      <w:divBdr>
                        <w:top w:val="none" w:sz="0" w:space="0" w:color="auto"/>
                        <w:left w:val="none" w:sz="0" w:space="0" w:color="auto"/>
                        <w:bottom w:val="none" w:sz="0" w:space="0" w:color="auto"/>
                        <w:right w:val="none" w:sz="0" w:space="0" w:color="auto"/>
                      </w:divBdr>
                    </w:div>
                    <w:div w:id="721829482">
                      <w:marLeft w:val="0"/>
                      <w:marRight w:val="0"/>
                      <w:marTop w:val="0"/>
                      <w:marBottom w:val="0"/>
                      <w:divBdr>
                        <w:top w:val="none" w:sz="0" w:space="0" w:color="auto"/>
                        <w:left w:val="none" w:sz="0" w:space="0" w:color="auto"/>
                        <w:bottom w:val="none" w:sz="0" w:space="0" w:color="auto"/>
                        <w:right w:val="none" w:sz="0" w:space="0" w:color="auto"/>
                      </w:divBdr>
                    </w:div>
                  </w:divsChild>
                </w:div>
                <w:div w:id="404449133">
                  <w:marLeft w:val="0"/>
                  <w:marRight w:val="0"/>
                  <w:marTop w:val="0"/>
                  <w:marBottom w:val="0"/>
                  <w:divBdr>
                    <w:top w:val="none" w:sz="0" w:space="0" w:color="auto"/>
                    <w:left w:val="none" w:sz="0" w:space="0" w:color="auto"/>
                    <w:bottom w:val="none" w:sz="0" w:space="0" w:color="auto"/>
                    <w:right w:val="none" w:sz="0" w:space="0" w:color="auto"/>
                  </w:divBdr>
                  <w:divsChild>
                    <w:div w:id="1724132639">
                      <w:marLeft w:val="0"/>
                      <w:marRight w:val="0"/>
                      <w:marTop w:val="0"/>
                      <w:marBottom w:val="0"/>
                      <w:divBdr>
                        <w:top w:val="none" w:sz="0" w:space="0" w:color="auto"/>
                        <w:left w:val="none" w:sz="0" w:space="0" w:color="auto"/>
                        <w:bottom w:val="none" w:sz="0" w:space="0" w:color="auto"/>
                        <w:right w:val="none" w:sz="0" w:space="0" w:color="auto"/>
                      </w:divBdr>
                    </w:div>
                  </w:divsChild>
                </w:div>
                <w:div w:id="441267019">
                  <w:marLeft w:val="0"/>
                  <w:marRight w:val="0"/>
                  <w:marTop w:val="0"/>
                  <w:marBottom w:val="0"/>
                  <w:divBdr>
                    <w:top w:val="none" w:sz="0" w:space="0" w:color="auto"/>
                    <w:left w:val="none" w:sz="0" w:space="0" w:color="auto"/>
                    <w:bottom w:val="none" w:sz="0" w:space="0" w:color="auto"/>
                    <w:right w:val="none" w:sz="0" w:space="0" w:color="auto"/>
                  </w:divBdr>
                  <w:divsChild>
                    <w:div w:id="189689698">
                      <w:marLeft w:val="0"/>
                      <w:marRight w:val="0"/>
                      <w:marTop w:val="0"/>
                      <w:marBottom w:val="0"/>
                      <w:divBdr>
                        <w:top w:val="none" w:sz="0" w:space="0" w:color="auto"/>
                        <w:left w:val="none" w:sz="0" w:space="0" w:color="auto"/>
                        <w:bottom w:val="none" w:sz="0" w:space="0" w:color="auto"/>
                        <w:right w:val="none" w:sz="0" w:space="0" w:color="auto"/>
                      </w:divBdr>
                    </w:div>
                  </w:divsChild>
                </w:div>
                <w:div w:id="486627156">
                  <w:marLeft w:val="0"/>
                  <w:marRight w:val="0"/>
                  <w:marTop w:val="0"/>
                  <w:marBottom w:val="0"/>
                  <w:divBdr>
                    <w:top w:val="none" w:sz="0" w:space="0" w:color="auto"/>
                    <w:left w:val="none" w:sz="0" w:space="0" w:color="auto"/>
                    <w:bottom w:val="none" w:sz="0" w:space="0" w:color="auto"/>
                    <w:right w:val="none" w:sz="0" w:space="0" w:color="auto"/>
                  </w:divBdr>
                  <w:divsChild>
                    <w:div w:id="1178229528">
                      <w:marLeft w:val="0"/>
                      <w:marRight w:val="0"/>
                      <w:marTop w:val="0"/>
                      <w:marBottom w:val="0"/>
                      <w:divBdr>
                        <w:top w:val="none" w:sz="0" w:space="0" w:color="auto"/>
                        <w:left w:val="none" w:sz="0" w:space="0" w:color="auto"/>
                        <w:bottom w:val="none" w:sz="0" w:space="0" w:color="auto"/>
                        <w:right w:val="none" w:sz="0" w:space="0" w:color="auto"/>
                      </w:divBdr>
                    </w:div>
                    <w:div w:id="1415517397">
                      <w:marLeft w:val="0"/>
                      <w:marRight w:val="0"/>
                      <w:marTop w:val="0"/>
                      <w:marBottom w:val="0"/>
                      <w:divBdr>
                        <w:top w:val="none" w:sz="0" w:space="0" w:color="auto"/>
                        <w:left w:val="none" w:sz="0" w:space="0" w:color="auto"/>
                        <w:bottom w:val="none" w:sz="0" w:space="0" w:color="auto"/>
                        <w:right w:val="none" w:sz="0" w:space="0" w:color="auto"/>
                      </w:divBdr>
                    </w:div>
                    <w:div w:id="1961716970">
                      <w:marLeft w:val="0"/>
                      <w:marRight w:val="0"/>
                      <w:marTop w:val="0"/>
                      <w:marBottom w:val="0"/>
                      <w:divBdr>
                        <w:top w:val="none" w:sz="0" w:space="0" w:color="auto"/>
                        <w:left w:val="none" w:sz="0" w:space="0" w:color="auto"/>
                        <w:bottom w:val="none" w:sz="0" w:space="0" w:color="auto"/>
                        <w:right w:val="none" w:sz="0" w:space="0" w:color="auto"/>
                      </w:divBdr>
                    </w:div>
                    <w:div w:id="1990354567">
                      <w:marLeft w:val="0"/>
                      <w:marRight w:val="0"/>
                      <w:marTop w:val="0"/>
                      <w:marBottom w:val="0"/>
                      <w:divBdr>
                        <w:top w:val="none" w:sz="0" w:space="0" w:color="auto"/>
                        <w:left w:val="none" w:sz="0" w:space="0" w:color="auto"/>
                        <w:bottom w:val="none" w:sz="0" w:space="0" w:color="auto"/>
                        <w:right w:val="none" w:sz="0" w:space="0" w:color="auto"/>
                      </w:divBdr>
                    </w:div>
                    <w:div w:id="2016029507">
                      <w:marLeft w:val="0"/>
                      <w:marRight w:val="0"/>
                      <w:marTop w:val="0"/>
                      <w:marBottom w:val="0"/>
                      <w:divBdr>
                        <w:top w:val="none" w:sz="0" w:space="0" w:color="auto"/>
                        <w:left w:val="none" w:sz="0" w:space="0" w:color="auto"/>
                        <w:bottom w:val="none" w:sz="0" w:space="0" w:color="auto"/>
                        <w:right w:val="none" w:sz="0" w:space="0" w:color="auto"/>
                      </w:divBdr>
                    </w:div>
                    <w:div w:id="2104648938">
                      <w:marLeft w:val="0"/>
                      <w:marRight w:val="0"/>
                      <w:marTop w:val="0"/>
                      <w:marBottom w:val="0"/>
                      <w:divBdr>
                        <w:top w:val="none" w:sz="0" w:space="0" w:color="auto"/>
                        <w:left w:val="none" w:sz="0" w:space="0" w:color="auto"/>
                        <w:bottom w:val="none" w:sz="0" w:space="0" w:color="auto"/>
                        <w:right w:val="none" w:sz="0" w:space="0" w:color="auto"/>
                      </w:divBdr>
                    </w:div>
                  </w:divsChild>
                </w:div>
                <w:div w:id="549615694">
                  <w:marLeft w:val="0"/>
                  <w:marRight w:val="0"/>
                  <w:marTop w:val="0"/>
                  <w:marBottom w:val="0"/>
                  <w:divBdr>
                    <w:top w:val="none" w:sz="0" w:space="0" w:color="auto"/>
                    <w:left w:val="none" w:sz="0" w:space="0" w:color="auto"/>
                    <w:bottom w:val="none" w:sz="0" w:space="0" w:color="auto"/>
                    <w:right w:val="none" w:sz="0" w:space="0" w:color="auto"/>
                  </w:divBdr>
                  <w:divsChild>
                    <w:div w:id="383136272">
                      <w:marLeft w:val="0"/>
                      <w:marRight w:val="0"/>
                      <w:marTop w:val="0"/>
                      <w:marBottom w:val="0"/>
                      <w:divBdr>
                        <w:top w:val="none" w:sz="0" w:space="0" w:color="auto"/>
                        <w:left w:val="none" w:sz="0" w:space="0" w:color="auto"/>
                        <w:bottom w:val="none" w:sz="0" w:space="0" w:color="auto"/>
                        <w:right w:val="none" w:sz="0" w:space="0" w:color="auto"/>
                      </w:divBdr>
                    </w:div>
                    <w:div w:id="1231575077">
                      <w:marLeft w:val="0"/>
                      <w:marRight w:val="0"/>
                      <w:marTop w:val="0"/>
                      <w:marBottom w:val="0"/>
                      <w:divBdr>
                        <w:top w:val="none" w:sz="0" w:space="0" w:color="auto"/>
                        <w:left w:val="none" w:sz="0" w:space="0" w:color="auto"/>
                        <w:bottom w:val="none" w:sz="0" w:space="0" w:color="auto"/>
                        <w:right w:val="none" w:sz="0" w:space="0" w:color="auto"/>
                      </w:divBdr>
                    </w:div>
                  </w:divsChild>
                </w:div>
                <w:div w:id="781265290">
                  <w:marLeft w:val="0"/>
                  <w:marRight w:val="0"/>
                  <w:marTop w:val="0"/>
                  <w:marBottom w:val="0"/>
                  <w:divBdr>
                    <w:top w:val="none" w:sz="0" w:space="0" w:color="auto"/>
                    <w:left w:val="none" w:sz="0" w:space="0" w:color="auto"/>
                    <w:bottom w:val="none" w:sz="0" w:space="0" w:color="auto"/>
                    <w:right w:val="none" w:sz="0" w:space="0" w:color="auto"/>
                  </w:divBdr>
                  <w:divsChild>
                    <w:div w:id="1558936682">
                      <w:marLeft w:val="0"/>
                      <w:marRight w:val="0"/>
                      <w:marTop w:val="0"/>
                      <w:marBottom w:val="0"/>
                      <w:divBdr>
                        <w:top w:val="none" w:sz="0" w:space="0" w:color="auto"/>
                        <w:left w:val="none" w:sz="0" w:space="0" w:color="auto"/>
                        <w:bottom w:val="none" w:sz="0" w:space="0" w:color="auto"/>
                        <w:right w:val="none" w:sz="0" w:space="0" w:color="auto"/>
                      </w:divBdr>
                    </w:div>
                  </w:divsChild>
                </w:div>
                <w:div w:id="833960304">
                  <w:marLeft w:val="0"/>
                  <w:marRight w:val="0"/>
                  <w:marTop w:val="0"/>
                  <w:marBottom w:val="0"/>
                  <w:divBdr>
                    <w:top w:val="none" w:sz="0" w:space="0" w:color="auto"/>
                    <w:left w:val="none" w:sz="0" w:space="0" w:color="auto"/>
                    <w:bottom w:val="none" w:sz="0" w:space="0" w:color="auto"/>
                    <w:right w:val="none" w:sz="0" w:space="0" w:color="auto"/>
                  </w:divBdr>
                  <w:divsChild>
                    <w:div w:id="1213544143">
                      <w:marLeft w:val="0"/>
                      <w:marRight w:val="0"/>
                      <w:marTop w:val="0"/>
                      <w:marBottom w:val="0"/>
                      <w:divBdr>
                        <w:top w:val="none" w:sz="0" w:space="0" w:color="auto"/>
                        <w:left w:val="none" w:sz="0" w:space="0" w:color="auto"/>
                        <w:bottom w:val="none" w:sz="0" w:space="0" w:color="auto"/>
                        <w:right w:val="none" w:sz="0" w:space="0" w:color="auto"/>
                      </w:divBdr>
                    </w:div>
                    <w:div w:id="1794714008">
                      <w:marLeft w:val="0"/>
                      <w:marRight w:val="0"/>
                      <w:marTop w:val="0"/>
                      <w:marBottom w:val="0"/>
                      <w:divBdr>
                        <w:top w:val="none" w:sz="0" w:space="0" w:color="auto"/>
                        <w:left w:val="none" w:sz="0" w:space="0" w:color="auto"/>
                        <w:bottom w:val="none" w:sz="0" w:space="0" w:color="auto"/>
                        <w:right w:val="none" w:sz="0" w:space="0" w:color="auto"/>
                      </w:divBdr>
                    </w:div>
                  </w:divsChild>
                </w:div>
                <w:div w:id="1071584890">
                  <w:marLeft w:val="0"/>
                  <w:marRight w:val="0"/>
                  <w:marTop w:val="0"/>
                  <w:marBottom w:val="0"/>
                  <w:divBdr>
                    <w:top w:val="none" w:sz="0" w:space="0" w:color="auto"/>
                    <w:left w:val="none" w:sz="0" w:space="0" w:color="auto"/>
                    <w:bottom w:val="none" w:sz="0" w:space="0" w:color="auto"/>
                    <w:right w:val="none" w:sz="0" w:space="0" w:color="auto"/>
                  </w:divBdr>
                  <w:divsChild>
                    <w:div w:id="56518772">
                      <w:marLeft w:val="0"/>
                      <w:marRight w:val="0"/>
                      <w:marTop w:val="0"/>
                      <w:marBottom w:val="0"/>
                      <w:divBdr>
                        <w:top w:val="none" w:sz="0" w:space="0" w:color="auto"/>
                        <w:left w:val="none" w:sz="0" w:space="0" w:color="auto"/>
                        <w:bottom w:val="none" w:sz="0" w:space="0" w:color="auto"/>
                        <w:right w:val="none" w:sz="0" w:space="0" w:color="auto"/>
                      </w:divBdr>
                    </w:div>
                    <w:div w:id="1936328324">
                      <w:marLeft w:val="0"/>
                      <w:marRight w:val="0"/>
                      <w:marTop w:val="0"/>
                      <w:marBottom w:val="0"/>
                      <w:divBdr>
                        <w:top w:val="none" w:sz="0" w:space="0" w:color="auto"/>
                        <w:left w:val="none" w:sz="0" w:space="0" w:color="auto"/>
                        <w:bottom w:val="none" w:sz="0" w:space="0" w:color="auto"/>
                        <w:right w:val="none" w:sz="0" w:space="0" w:color="auto"/>
                      </w:divBdr>
                    </w:div>
                  </w:divsChild>
                </w:div>
                <w:div w:id="1117145198">
                  <w:marLeft w:val="0"/>
                  <w:marRight w:val="0"/>
                  <w:marTop w:val="0"/>
                  <w:marBottom w:val="0"/>
                  <w:divBdr>
                    <w:top w:val="none" w:sz="0" w:space="0" w:color="auto"/>
                    <w:left w:val="none" w:sz="0" w:space="0" w:color="auto"/>
                    <w:bottom w:val="none" w:sz="0" w:space="0" w:color="auto"/>
                    <w:right w:val="none" w:sz="0" w:space="0" w:color="auto"/>
                  </w:divBdr>
                  <w:divsChild>
                    <w:div w:id="126096851">
                      <w:marLeft w:val="0"/>
                      <w:marRight w:val="0"/>
                      <w:marTop w:val="0"/>
                      <w:marBottom w:val="0"/>
                      <w:divBdr>
                        <w:top w:val="none" w:sz="0" w:space="0" w:color="auto"/>
                        <w:left w:val="none" w:sz="0" w:space="0" w:color="auto"/>
                        <w:bottom w:val="none" w:sz="0" w:space="0" w:color="auto"/>
                        <w:right w:val="none" w:sz="0" w:space="0" w:color="auto"/>
                      </w:divBdr>
                    </w:div>
                    <w:div w:id="419452005">
                      <w:marLeft w:val="0"/>
                      <w:marRight w:val="0"/>
                      <w:marTop w:val="0"/>
                      <w:marBottom w:val="0"/>
                      <w:divBdr>
                        <w:top w:val="none" w:sz="0" w:space="0" w:color="auto"/>
                        <w:left w:val="none" w:sz="0" w:space="0" w:color="auto"/>
                        <w:bottom w:val="none" w:sz="0" w:space="0" w:color="auto"/>
                        <w:right w:val="none" w:sz="0" w:space="0" w:color="auto"/>
                      </w:divBdr>
                    </w:div>
                    <w:div w:id="477500045">
                      <w:marLeft w:val="0"/>
                      <w:marRight w:val="0"/>
                      <w:marTop w:val="0"/>
                      <w:marBottom w:val="0"/>
                      <w:divBdr>
                        <w:top w:val="none" w:sz="0" w:space="0" w:color="auto"/>
                        <w:left w:val="none" w:sz="0" w:space="0" w:color="auto"/>
                        <w:bottom w:val="none" w:sz="0" w:space="0" w:color="auto"/>
                        <w:right w:val="none" w:sz="0" w:space="0" w:color="auto"/>
                      </w:divBdr>
                    </w:div>
                    <w:div w:id="1051424999">
                      <w:marLeft w:val="0"/>
                      <w:marRight w:val="0"/>
                      <w:marTop w:val="0"/>
                      <w:marBottom w:val="0"/>
                      <w:divBdr>
                        <w:top w:val="none" w:sz="0" w:space="0" w:color="auto"/>
                        <w:left w:val="none" w:sz="0" w:space="0" w:color="auto"/>
                        <w:bottom w:val="none" w:sz="0" w:space="0" w:color="auto"/>
                        <w:right w:val="none" w:sz="0" w:space="0" w:color="auto"/>
                      </w:divBdr>
                    </w:div>
                    <w:div w:id="1440297643">
                      <w:marLeft w:val="0"/>
                      <w:marRight w:val="0"/>
                      <w:marTop w:val="0"/>
                      <w:marBottom w:val="0"/>
                      <w:divBdr>
                        <w:top w:val="none" w:sz="0" w:space="0" w:color="auto"/>
                        <w:left w:val="none" w:sz="0" w:space="0" w:color="auto"/>
                        <w:bottom w:val="none" w:sz="0" w:space="0" w:color="auto"/>
                        <w:right w:val="none" w:sz="0" w:space="0" w:color="auto"/>
                      </w:divBdr>
                    </w:div>
                  </w:divsChild>
                </w:div>
                <w:div w:id="1299530303">
                  <w:marLeft w:val="0"/>
                  <w:marRight w:val="0"/>
                  <w:marTop w:val="0"/>
                  <w:marBottom w:val="0"/>
                  <w:divBdr>
                    <w:top w:val="none" w:sz="0" w:space="0" w:color="auto"/>
                    <w:left w:val="none" w:sz="0" w:space="0" w:color="auto"/>
                    <w:bottom w:val="none" w:sz="0" w:space="0" w:color="auto"/>
                    <w:right w:val="none" w:sz="0" w:space="0" w:color="auto"/>
                  </w:divBdr>
                  <w:divsChild>
                    <w:div w:id="1309479145">
                      <w:marLeft w:val="0"/>
                      <w:marRight w:val="0"/>
                      <w:marTop w:val="0"/>
                      <w:marBottom w:val="0"/>
                      <w:divBdr>
                        <w:top w:val="none" w:sz="0" w:space="0" w:color="auto"/>
                        <w:left w:val="none" w:sz="0" w:space="0" w:color="auto"/>
                        <w:bottom w:val="none" w:sz="0" w:space="0" w:color="auto"/>
                        <w:right w:val="none" w:sz="0" w:space="0" w:color="auto"/>
                      </w:divBdr>
                    </w:div>
                    <w:div w:id="1383483816">
                      <w:marLeft w:val="0"/>
                      <w:marRight w:val="0"/>
                      <w:marTop w:val="0"/>
                      <w:marBottom w:val="0"/>
                      <w:divBdr>
                        <w:top w:val="none" w:sz="0" w:space="0" w:color="auto"/>
                        <w:left w:val="none" w:sz="0" w:space="0" w:color="auto"/>
                        <w:bottom w:val="none" w:sz="0" w:space="0" w:color="auto"/>
                        <w:right w:val="none" w:sz="0" w:space="0" w:color="auto"/>
                      </w:divBdr>
                    </w:div>
                  </w:divsChild>
                </w:div>
                <w:div w:id="1384449490">
                  <w:marLeft w:val="0"/>
                  <w:marRight w:val="0"/>
                  <w:marTop w:val="0"/>
                  <w:marBottom w:val="0"/>
                  <w:divBdr>
                    <w:top w:val="none" w:sz="0" w:space="0" w:color="auto"/>
                    <w:left w:val="none" w:sz="0" w:space="0" w:color="auto"/>
                    <w:bottom w:val="none" w:sz="0" w:space="0" w:color="auto"/>
                    <w:right w:val="none" w:sz="0" w:space="0" w:color="auto"/>
                  </w:divBdr>
                  <w:divsChild>
                    <w:div w:id="608588231">
                      <w:marLeft w:val="0"/>
                      <w:marRight w:val="0"/>
                      <w:marTop w:val="0"/>
                      <w:marBottom w:val="0"/>
                      <w:divBdr>
                        <w:top w:val="none" w:sz="0" w:space="0" w:color="auto"/>
                        <w:left w:val="none" w:sz="0" w:space="0" w:color="auto"/>
                        <w:bottom w:val="none" w:sz="0" w:space="0" w:color="auto"/>
                        <w:right w:val="none" w:sz="0" w:space="0" w:color="auto"/>
                      </w:divBdr>
                    </w:div>
                    <w:div w:id="1882932971">
                      <w:marLeft w:val="0"/>
                      <w:marRight w:val="0"/>
                      <w:marTop w:val="0"/>
                      <w:marBottom w:val="0"/>
                      <w:divBdr>
                        <w:top w:val="none" w:sz="0" w:space="0" w:color="auto"/>
                        <w:left w:val="none" w:sz="0" w:space="0" w:color="auto"/>
                        <w:bottom w:val="none" w:sz="0" w:space="0" w:color="auto"/>
                        <w:right w:val="none" w:sz="0" w:space="0" w:color="auto"/>
                      </w:divBdr>
                    </w:div>
                  </w:divsChild>
                </w:div>
                <w:div w:id="1675842266">
                  <w:marLeft w:val="0"/>
                  <w:marRight w:val="0"/>
                  <w:marTop w:val="0"/>
                  <w:marBottom w:val="0"/>
                  <w:divBdr>
                    <w:top w:val="none" w:sz="0" w:space="0" w:color="auto"/>
                    <w:left w:val="none" w:sz="0" w:space="0" w:color="auto"/>
                    <w:bottom w:val="none" w:sz="0" w:space="0" w:color="auto"/>
                    <w:right w:val="none" w:sz="0" w:space="0" w:color="auto"/>
                  </w:divBdr>
                  <w:divsChild>
                    <w:div w:id="593440416">
                      <w:marLeft w:val="0"/>
                      <w:marRight w:val="0"/>
                      <w:marTop w:val="0"/>
                      <w:marBottom w:val="0"/>
                      <w:divBdr>
                        <w:top w:val="none" w:sz="0" w:space="0" w:color="auto"/>
                        <w:left w:val="none" w:sz="0" w:space="0" w:color="auto"/>
                        <w:bottom w:val="none" w:sz="0" w:space="0" w:color="auto"/>
                        <w:right w:val="none" w:sz="0" w:space="0" w:color="auto"/>
                      </w:divBdr>
                    </w:div>
                    <w:div w:id="1104618121">
                      <w:marLeft w:val="0"/>
                      <w:marRight w:val="0"/>
                      <w:marTop w:val="0"/>
                      <w:marBottom w:val="0"/>
                      <w:divBdr>
                        <w:top w:val="none" w:sz="0" w:space="0" w:color="auto"/>
                        <w:left w:val="none" w:sz="0" w:space="0" w:color="auto"/>
                        <w:bottom w:val="none" w:sz="0" w:space="0" w:color="auto"/>
                        <w:right w:val="none" w:sz="0" w:space="0" w:color="auto"/>
                      </w:divBdr>
                    </w:div>
                  </w:divsChild>
                </w:div>
                <w:div w:id="1743992093">
                  <w:marLeft w:val="0"/>
                  <w:marRight w:val="0"/>
                  <w:marTop w:val="0"/>
                  <w:marBottom w:val="0"/>
                  <w:divBdr>
                    <w:top w:val="none" w:sz="0" w:space="0" w:color="auto"/>
                    <w:left w:val="none" w:sz="0" w:space="0" w:color="auto"/>
                    <w:bottom w:val="none" w:sz="0" w:space="0" w:color="auto"/>
                    <w:right w:val="none" w:sz="0" w:space="0" w:color="auto"/>
                  </w:divBdr>
                  <w:divsChild>
                    <w:div w:id="1224441174">
                      <w:marLeft w:val="0"/>
                      <w:marRight w:val="0"/>
                      <w:marTop w:val="0"/>
                      <w:marBottom w:val="0"/>
                      <w:divBdr>
                        <w:top w:val="none" w:sz="0" w:space="0" w:color="auto"/>
                        <w:left w:val="none" w:sz="0" w:space="0" w:color="auto"/>
                        <w:bottom w:val="none" w:sz="0" w:space="0" w:color="auto"/>
                        <w:right w:val="none" w:sz="0" w:space="0" w:color="auto"/>
                      </w:divBdr>
                    </w:div>
                  </w:divsChild>
                </w:div>
                <w:div w:id="1765565707">
                  <w:marLeft w:val="0"/>
                  <w:marRight w:val="0"/>
                  <w:marTop w:val="0"/>
                  <w:marBottom w:val="0"/>
                  <w:divBdr>
                    <w:top w:val="none" w:sz="0" w:space="0" w:color="auto"/>
                    <w:left w:val="none" w:sz="0" w:space="0" w:color="auto"/>
                    <w:bottom w:val="none" w:sz="0" w:space="0" w:color="auto"/>
                    <w:right w:val="none" w:sz="0" w:space="0" w:color="auto"/>
                  </w:divBdr>
                  <w:divsChild>
                    <w:div w:id="1461920866">
                      <w:marLeft w:val="0"/>
                      <w:marRight w:val="0"/>
                      <w:marTop w:val="0"/>
                      <w:marBottom w:val="0"/>
                      <w:divBdr>
                        <w:top w:val="none" w:sz="0" w:space="0" w:color="auto"/>
                        <w:left w:val="none" w:sz="0" w:space="0" w:color="auto"/>
                        <w:bottom w:val="none" w:sz="0" w:space="0" w:color="auto"/>
                        <w:right w:val="none" w:sz="0" w:space="0" w:color="auto"/>
                      </w:divBdr>
                    </w:div>
                    <w:div w:id="1559170769">
                      <w:marLeft w:val="0"/>
                      <w:marRight w:val="0"/>
                      <w:marTop w:val="0"/>
                      <w:marBottom w:val="0"/>
                      <w:divBdr>
                        <w:top w:val="none" w:sz="0" w:space="0" w:color="auto"/>
                        <w:left w:val="none" w:sz="0" w:space="0" w:color="auto"/>
                        <w:bottom w:val="none" w:sz="0" w:space="0" w:color="auto"/>
                        <w:right w:val="none" w:sz="0" w:space="0" w:color="auto"/>
                      </w:divBdr>
                    </w:div>
                    <w:div w:id="1919632808">
                      <w:marLeft w:val="0"/>
                      <w:marRight w:val="0"/>
                      <w:marTop w:val="0"/>
                      <w:marBottom w:val="0"/>
                      <w:divBdr>
                        <w:top w:val="none" w:sz="0" w:space="0" w:color="auto"/>
                        <w:left w:val="none" w:sz="0" w:space="0" w:color="auto"/>
                        <w:bottom w:val="none" w:sz="0" w:space="0" w:color="auto"/>
                        <w:right w:val="none" w:sz="0" w:space="0" w:color="auto"/>
                      </w:divBdr>
                    </w:div>
                  </w:divsChild>
                </w:div>
                <w:div w:id="1819028796">
                  <w:marLeft w:val="0"/>
                  <w:marRight w:val="0"/>
                  <w:marTop w:val="0"/>
                  <w:marBottom w:val="0"/>
                  <w:divBdr>
                    <w:top w:val="none" w:sz="0" w:space="0" w:color="auto"/>
                    <w:left w:val="none" w:sz="0" w:space="0" w:color="auto"/>
                    <w:bottom w:val="none" w:sz="0" w:space="0" w:color="auto"/>
                    <w:right w:val="none" w:sz="0" w:space="0" w:color="auto"/>
                  </w:divBdr>
                  <w:divsChild>
                    <w:div w:id="352341832">
                      <w:marLeft w:val="0"/>
                      <w:marRight w:val="0"/>
                      <w:marTop w:val="0"/>
                      <w:marBottom w:val="0"/>
                      <w:divBdr>
                        <w:top w:val="none" w:sz="0" w:space="0" w:color="auto"/>
                        <w:left w:val="none" w:sz="0" w:space="0" w:color="auto"/>
                        <w:bottom w:val="none" w:sz="0" w:space="0" w:color="auto"/>
                        <w:right w:val="none" w:sz="0" w:space="0" w:color="auto"/>
                      </w:divBdr>
                    </w:div>
                    <w:div w:id="442656129">
                      <w:marLeft w:val="0"/>
                      <w:marRight w:val="0"/>
                      <w:marTop w:val="0"/>
                      <w:marBottom w:val="0"/>
                      <w:divBdr>
                        <w:top w:val="none" w:sz="0" w:space="0" w:color="auto"/>
                        <w:left w:val="none" w:sz="0" w:space="0" w:color="auto"/>
                        <w:bottom w:val="none" w:sz="0" w:space="0" w:color="auto"/>
                        <w:right w:val="none" w:sz="0" w:space="0" w:color="auto"/>
                      </w:divBdr>
                    </w:div>
                    <w:div w:id="2016565821">
                      <w:marLeft w:val="0"/>
                      <w:marRight w:val="0"/>
                      <w:marTop w:val="0"/>
                      <w:marBottom w:val="0"/>
                      <w:divBdr>
                        <w:top w:val="none" w:sz="0" w:space="0" w:color="auto"/>
                        <w:left w:val="none" w:sz="0" w:space="0" w:color="auto"/>
                        <w:bottom w:val="none" w:sz="0" w:space="0" w:color="auto"/>
                        <w:right w:val="none" w:sz="0" w:space="0" w:color="auto"/>
                      </w:divBdr>
                    </w:div>
                    <w:div w:id="2076976005">
                      <w:marLeft w:val="0"/>
                      <w:marRight w:val="0"/>
                      <w:marTop w:val="0"/>
                      <w:marBottom w:val="0"/>
                      <w:divBdr>
                        <w:top w:val="none" w:sz="0" w:space="0" w:color="auto"/>
                        <w:left w:val="none" w:sz="0" w:space="0" w:color="auto"/>
                        <w:bottom w:val="none" w:sz="0" w:space="0" w:color="auto"/>
                        <w:right w:val="none" w:sz="0" w:space="0" w:color="auto"/>
                      </w:divBdr>
                    </w:div>
                    <w:div w:id="2096659711">
                      <w:marLeft w:val="0"/>
                      <w:marRight w:val="0"/>
                      <w:marTop w:val="0"/>
                      <w:marBottom w:val="0"/>
                      <w:divBdr>
                        <w:top w:val="none" w:sz="0" w:space="0" w:color="auto"/>
                        <w:left w:val="none" w:sz="0" w:space="0" w:color="auto"/>
                        <w:bottom w:val="none" w:sz="0" w:space="0" w:color="auto"/>
                        <w:right w:val="none" w:sz="0" w:space="0" w:color="auto"/>
                      </w:divBdr>
                    </w:div>
                  </w:divsChild>
                </w:div>
                <w:div w:id="1849906214">
                  <w:marLeft w:val="0"/>
                  <w:marRight w:val="0"/>
                  <w:marTop w:val="0"/>
                  <w:marBottom w:val="0"/>
                  <w:divBdr>
                    <w:top w:val="none" w:sz="0" w:space="0" w:color="auto"/>
                    <w:left w:val="none" w:sz="0" w:space="0" w:color="auto"/>
                    <w:bottom w:val="none" w:sz="0" w:space="0" w:color="auto"/>
                    <w:right w:val="none" w:sz="0" w:space="0" w:color="auto"/>
                  </w:divBdr>
                  <w:divsChild>
                    <w:div w:id="1704556679">
                      <w:marLeft w:val="0"/>
                      <w:marRight w:val="0"/>
                      <w:marTop w:val="0"/>
                      <w:marBottom w:val="0"/>
                      <w:divBdr>
                        <w:top w:val="none" w:sz="0" w:space="0" w:color="auto"/>
                        <w:left w:val="none" w:sz="0" w:space="0" w:color="auto"/>
                        <w:bottom w:val="none" w:sz="0" w:space="0" w:color="auto"/>
                        <w:right w:val="none" w:sz="0" w:space="0" w:color="auto"/>
                      </w:divBdr>
                    </w:div>
                  </w:divsChild>
                </w:div>
                <w:div w:id="2102137386">
                  <w:marLeft w:val="0"/>
                  <w:marRight w:val="0"/>
                  <w:marTop w:val="0"/>
                  <w:marBottom w:val="0"/>
                  <w:divBdr>
                    <w:top w:val="none" w:sz="0" w:space="0" w:color="auto"/>
                    <w:left w:val="none" w:sz="0" w:space="0" w:color="auto"/>
                    <w:bottom w:val="none" w:sz="0" w:space="0" w:color="auto"/>
                    <w:right w:val="none" w:sz="0" w:space="0" w:color="auto"/>
                  </w:divBdr>
                  <w:divsChild>
                    <w:div w:id="1756591569">
                      <w:marLeft w:val="0"/>
                      <w:marRight w:val="0"/>
                      <w:marTop w:val="0"/>
                      <w:marBottom w:val="0"/>
                      <w:divBdr>
                        <w:top w:val="none" w:sz="0" w:space="0" w:color="auto"/>
                        <w:left w:val="none" w:sz="0" w:space="0" w:color="auto"/>
                        <w:bottom w:val="none" w:sz="0" w:space="0" w:color="auto"/>
                        <w:right w:val="none" w:sz="0" w:space="0" w:color="auto"/>
                      </w:divBdr>
                    </w:div>
                  </w:divsChild>
                </w:div>
                <w:div w:id="2125345712">
                  <w:marLeft w:val="0"/>
                  <w:marRight w:val="0"/>
                  <w:marTop w:val="0"/>
                  <w:marBottom w:val="0"/>
                  <w:divBdr>
                    <w:top w:val="none" w:sz="0" w:space="0" w:color="auto"/>
                    <w:left w:val="none" w:sz="0" w:space="0" w:color="auto"/>
                    <w:bottom w:val="none" w:sz="0" w:space="0" w:color="auto"/>
                    <w:right w:val="none" w:sz="0" w:space="0" w:color="auto"/>
                  </w:divBdr>
                  <w:divsChild>
                    <w:div w:id="197833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891743">
          <w:marLeft w:val="0"/>
          <w:marRight w:val="0"/>
          <w:marTop w:val="0"/>
          <w:marBottom w:val="0"/>
          <w:divBdr>
            <w:top w:val="none" w:sz="0" w:space="0" w:color="auto"/>
            <w:left w:val="none" w:sz="0" w:space="0" w:color="auto"/>
            <w:bottom w:val="none" w:sz="0" w:space="0" w:color="auto"/>
            <w:right w:val="none" w:sz="0" w:space="0" w:color="auto"/>
          </w:divBdr>
          <w:divsChild>
            <w:div w:id="768357308">
              <w:marLeft w:val="-75"/>
              <w:marRight w:val="0"/>
              <w:marTop w:val="30"/>
              <w:marBottom w:val="30"/>
              <w:divBdr>
                <w:top w:val="none" w:sz="0" w:space="0" w:color="auto"/>
                <w:left w:val="none" w:sz="0" w:space="0" w:color="auto"/>
                <w:bottom w:val="none" w:sz="0" w:space="0" w:color="auto"/>
                <w:right w:val="none" w:sz="0" w:space="0" w:color="auto"/>
              </w:divBdr>
              <w:divsChild>
                <w:div w:id="115104142">
                  <w:marLeft w:val="0"/>
                  <w:marRight w:val="0"/>
                  <w:marTop w:val="0"/>
                  <w:marBottom w:val="0"/>
                  <w:divBdr>
                    <w:top w:val="none" w:sz="0" w:space="0" w:color="auto"/>
                    <w:left w:val="none" w:sz="0" w:space="0" w:color="auto"/>
                    <w:bottom w:val="none" w:sz="0" w:space="0" w:color="auto"/>
                    <w:right w:val="none" w:sz="0" w:space="0" w:color="auto"/>
                  </w:divBdr>
                  <w:divsChild>
                    <w:div w:id="457839143">
                      <w:marLeft w:val="0"/>
                      <w:marRight w:val="0"/>
                      <w:marTop w:val="0"/>
                      <w:marBottom w:val="0"/>
                      <w:divBdr>
                        <w:top w:val="none" w:sz="0" w:space="0" w:color="auto"/>
                        <w:left w:val="none" w:sz="0" w:space="0" w:color="auto"/>
                        <w:bottom w:val="none" w:sz="0" w:space="0" w:color="auto"/>
                        <w:right w:val="none" w:sz="0" w:space="0" w:color="auto"/>
                      </w:divBdr>
                    </w:div>
                    <w:div w:id="787891053">
                      <w:marLeft w:val="0"/>
                      <w:marRight w:val="0"/>
                      <w:marTop w:val="0"/>
                      <w:marBottom w:val="0"/>
                      <w:divBdr>
                        <w:top w:val="none" w:sz="0" w:space="0" w:color="auto"/>
                        <w:left w:val="none" w:sz="0" w:space="0" w:color="auto"/>
                        <w:bottom w:val="none" w:sz="0" w:space="0" w:color="auto"/>
                        <w:right w:val="none" w:sz="0" w:space="0" w:color="auto"/>
                      </w:divBdr>
                    </w:div>
                    <w:div w:id="1860780410">
                      <w:marLeft w:val="0"/>
                      <w:marRight w:val="0"/>
                      <w:marTop w:val="0"/>
                      <w:marBottom w:val="0"/>
                      <w:divBdr>
                        <w:top w:val="none" w:sz="0" w:space="0" w:color="auto"/>
                        <w:left w:val="none" w:sz="0" w:space="0" w:color="auto"/>
                        <w:bottom w:val="none" w:sz="0" w:space="0" w:color="auto"/>
                        <w:right w:val="none" w:sz="0" w:space="0" w:color="auto"/>
                      </w:divBdr>
                    </w:div>
                  </w:divsChild>
                </w:div>
                <w:div w:id="130949664">
                  <w:marLeft w:val="0"/>
                  <w:marRight w:val="0"/>
                  <w:marTop w:val="0"/>
                  <w:marBottom w:val="0"/>
                  <w:divBdr>
                    <w:top w:val="none" w:sz="0" w:space="0" w:color="auto"/>
                    <w:left w:val="none" w:sz="0" w:space="0" w:color="auto"/>
                    <w:bottom w:val="none" w:sz="0" w:space="0" w:color="auto"/>
                    <w:right w:val="none" w:sz="0" w:space="0" w:color="auto"/>
                  </w:divBdr>
                  <w:divsChild>
                    <w:div w:id="1470199209">
                      <w:marLeft w:val="0"/>
                      <w:marRight w:val="0"/>
                      <w:marTop w:val="0"/>
                      <w:marBottom w:val="0"/>
                      <w:divBdr>
                        <w:top w:val="none" w:sz="0" w:space="0" w:color="auto"/>
                        <w:left w:val="none" w:sz="0" w:space="0" w:color="auto"/>
                        <w:bottom w:val="none" w:sz="0" w:space="0" w:color="auto"/>
                        <w:right w:val="none" w:sz="0" w:space="0" w:color="auto"/>
                      </w:divBdr>
                    </w:div>
                  </w:divsChild>
                </w:div>
                <w:div w:id="289434264">
                  <w:marLeft w:val="0"/>
                  <w:marRight w:val="0"/>
                  <w:marTop w:val="0"/>
                  <w:marBottom w:val="0"/>
                  <w:divBdr>
                    <w:top w:val="none" w:sz="0" w:space="0" w:color="auto"/>
                    <w:left w:val="none" w:sz="0" w:space="0" w:color="auto"/>
                    <w:bottom w:val="none" w:sz="0" w:space="0" w:color="auto"/>
                    <w:right w:val="none" w:sz="0" w:space="0" w:color="auto"/>
                  </w:divBdr>
                  <w:divsChild>
                    <w:div w:id="354962925">
                      <w:marLeft w:val="0"/>
                      <w:marRight w:val="0"/>
                      <w:marTop w:val="0"/>
                      <w:marBottom w:val="0"/>
                      <w:divBdr>
                        <w:top w:val="none" w:sz="0" w:space="0" w:color="auto"/>
                        <w:left w:val="none" w:sz="0" w:space="0" w:color="auto"/>
                        <w:bottom w:val="none" w:sz="0" w:space="0" w:color="auto"/>
                        <w:right w:val="none" w:sz="0" w:space="0" w:color="auto"/>
                      </w:divBdr>
                    </w:div>
                    <w:div w:id="698510871">
                      <w:marLeft w:val="0"/>
                      <w:marRight w:val="0"/>
                      <w:marTop w:val="0"/>
                      <w:marBottom w:val="0"/>
                      <w:divBdr>
                        <w:top w:val="none" w:sz="0" w:space="0" w:color="auto"/>
                        <w:left w:val="none" w:sz="0" w:space="0" w:color="auto"/>
                        <w:bottom w:val="none" w:sz="0" w:space="0" w:color="auto"/>
                        <w:right w:val="none" w:sz="0" w:space="0" w:color="auto"/>
                      </w:divBdr>
                    </w:div>
                  </w:divsChild>
                </w:div>
                <w:div w:id="310402090">
                  <w:marLeft w:val="0"/>
                  <w:marRight w:val="0"/>
                  <w:marTop w:val="0"/>
                  <w:marBottom w:val="0"/>
                  <w:divBdr>
                    <w:top w:val="none" w:sz="0" w:space="0" w:color="auto"/>
                    <w:left w:val="none" w:sz="0" w:space="0" w:color="auto"/>
                    <w:bottom w:val="none" w:sz="0" w:space="0" w:color="auto"/>
                    <w:right w:val="none" w:sz="0" w:space="0" w:color="auto"/>
                  </w:divBdr>
                  <w:divsChild>
                    <w:div w:id="327368769">
                      <w:marLeft w:val="0"/>
                      <w:marRight w:val="0"/>
                      <w:marTop w:val="0"/>
                      <w:marBottom w:val="0"/>
                      <w:divBdr>
                        <w:top w:val="none" w:sz="0" w:space="0" w:color="auto"/>
                        <w:left w:val="none" w:sz="0" w:space="0" w:color="auto"/>
                        <w:bottom w:val="none" w:sz="0" w:space="0" w:color="auto"/>
                        <w:right w:val="none" w:sz="0" w:space="0" w:color="auto"/>
                      </w:divBdr>
                    </w:div>
                    <w:div w:id="716272358">
                      <w:marLeft w:val="0"/>
                      <w:marRight w:val="0"/>
                      <w:marTop w:val="0"/>
                      <w:marBottom w:val="0"/>
                      <w:divBdr>
                        <w:top w:val="none" w:sz="0" w:space="0" w:color="auto"/>
                        <w:left w:val="none" w:sz="0" w:space="0" w:color="auto"/>
                        <w:bottom w:val="none" w:sz="0" w:space="0" w:color="auto"/>
                        <w:right w:val="none" w:sz="0" w:space="0" w:color="auto"/>
                      </w:divBdr>
                    </w:div>
                  </w:divsChild>
                </w:div>
                <w:div w:id="520821894">
                  <w:marLeft w:val="0"/>
                  <w:marRight w:val="0"/>
                  <w:marTop w:val="0"/>
                  <w:marBottom w:val="0"/>
                  <w:divBdr>
                    <w:top w:val="none" w:sz="0" w:space="0" w:color="auto"/>
                    <w:left w:val="none" w:sz="0" w:space="0" w:color="auto"/>
                    <w:bottom w:val="none" w:sz="0" w:space="0" w:color="auto"/>
                    <w:right w:val="none" w:sz="0" w:space="0" w:color="auto"/>
                  </w:divBdr>
                  <w:divsChild>
                    <w:div w:id="1452095042">
                      <w:marLeft w:val="0"/>
                      <w:marRight w:val="0"/>
                      <w:marTop w:val="0"/>
                      <w:marBottom w:val="0"/>
                      <w:divBdr>
                        <w:top w:val="none" w:sz="0" w:space="0" w:color="auto"/>
                        <w:left w:val="none" w:sz="0" w:space="0" w:color="auto"/>
                        <w:bottom w:val="none" w:sz="0" w:space="0" w:color="auto"/>
                        <w:right w:val="none" w:sz="0" w:space="0" w:color="auto"/>
                      </w:divBdr>
                    </w:div>
                  </w:divsChild>
                </w:div>
                <w:div w:id="533350236">
                  <w:marLeft w:val="0"/>
                  <w:marRight w:val="0"/>
                  <w:marTop w:val="0"/>
                  <w:marBottom w:val="0"/>
                  <w:divBdr>
                    <w:top w:val="none" w:sz="0" w:space="0" w:color="auto"/>
                    <w:left w:val="none" w:sz="0" w:space="0" w:color="auto"/>
                    <w:bottom w:val="none" w:sz="0" w:space="0" w:color="auto"/>
                    <w:right w:val="none" w:sz="0" w:space="0" w:color="auto"/>
                  </w:divBdr>
                  <w:divsChild>
                    <w:div w:id="19861035">
                      <w:marLeft w:val="0"/>
                      <w:marRight w:val="0"/>
                      <w:marTop w:val="0"/>
                      <w:marBottom w:val="0"/>
                      <w:divBdr>
                        <w:top w:val="none" w:sz="0" w:space="0" w:color="auto"/>
                        <w:left w:val="none" w:sz="0" w:space="0" w:color="auto"/>
                        <w:bottom w:val="none" w:sz="0" w:space="0" w:color="auto"/>
                        <w:right w:val="none" w:sz="0" w:space="0" w:color="auto"/>
                      </w:divBdr>
                    </w:div>
                    <w:div w:id="111174707">
                      <w:marLeft w:val="0"/>
                      <w:marRight w:val="0"/>
                      <w:marTop w:val="0"/>
                      <w:marBottom w:val="0"/>
                      <w:divBdr>
                        <w:top w:val="none" w:sz="0" w:space="0" w:color="auto"/>
                        <w:left w:val="none" w:sz="0" w:space="0" w:color="auto"/>
                        <w:bottom w:val="none" w:sz="0" w:space="0" w:color="auto"/>
                        <w:right w:val="none" w:sz="0" w:space="0" w:color="auto"/>
                      </w:divBdr>
                    </w:div>
                  </w:divsChild>
                </w:div>
                <w:div w:id="534083288">
                  <w:marLeft w:val="0"/>
                  <w:marRight w:val="0"/>
                  <w:marTop w:val="0"/>
                  <w:marBottom w:val="0"/>
                  <w:divBdr>
                    <w:top w:val="none" w:sz="0" w:space="0" w:color="auto"/>
                    <w:left w:val="none" w:sz="0" w:space="0" w:color="auto"/>
                    <w:bottom w:val="none" w:sz="0" w:space="0" w:color="auto"/>
                    <w:right w:val="none" w:sz="0" w:space="0" w:color="auto"/>
                  </w:divBdr>
                  <w:divsChild>
                    <w:div w:id="173543436">
                      <w:marLeft w:val="0"/>
                      <w:marRight w:val="0"/>
                      <w:marTop w:val="0"/>
                      <w:marBottom w:val="0"/>
                      <w:divBdr>
                        <w:top w:val="none" w:sz="0" w:space="0" w:color="auto"/>
                        <w:left w:val="none" w:sz="0" w:space="0" w:color="auto"/>
                        <w:bottom w:val="none" w:sz="0" w:space="0" w:color="auto"/>
                        <w:right w:val="none" w:sz="0" w:space="0" w:color="auto"/>
                      </w:divBdr>
                    </w:div>
                    <w:div w:id="1547332245">
                      <w:marLeft w:val="0"/>
                      <w:marRight w:val="0"/>
                      <w:marTop w:val="0"/>
                      <w:marBottom w:val="0"/>
                      <w:divBdr>
                        <w:top w:val="none" w:sz="0" w:space="0" w:color="auto"/>
                        <w:left w:val="none" w:sz="0" w:space="0" w:color="auto"/>
                        <w:bottom w:val="none" w:sz="0" w:space="0" w:color="auto"/>
                        <w:right w:val="none" w:sz="0" w:space="0" w:color="auto"/>
                      </w:divBdr>
                    </w:div>
                    <w:div w:id="1661419133">
                      <w:marLeft w:val="0"/>
                      <w:marRight w:val="0"/>
                      <w:marTop w:val="0"/>
                      <w:marBottom w:val="0"/>
                      <w:divBdr>
                        <w:top w:val="none" w:sz="0" w:space="0" w:color="auto"/>
                        <w:left w:val="none" w:sz="0" w:space="0" w:color="auto"/>
                        <w:bottom w:val="none" w:sz="0" w:space="0" w:color="auto"/>
                        <w:right w:val="none" w:sz="0" w:space="0" w:color="auto"/>
                      </w:divBdr>
                    </w:div>
                    <w:div w:id="1751391268">
                      <w:marLeft w:val="0"/>
                      <w:marRight w:val="0"/>
                      <w:marTop w:val="0"/>
                      <w:marBottom w:val="0"/>
                      <w:divBdr>
                        <w:top w:val="none" w:sz="0" w:space="0" w:color="auto"/>
                        <w:left w:val="none" w:sz="0" w:space="0" w:color="auto"/>
                        <w:bottom w:val="none" w:sz="0" w:space="0" w:color="auto"/>
                        <w:right w:val="none" w:sz="0" w:space="0" w:color="auto"/>
                      </w:divBdr>
                    </w:div>
                    <w:div w:id="1971938717">
                      <w:marLeft w:val="0"/>
                      <w:marRight w:val="0"/>
                      <w:marTop w:val="0"/>
                      <w:marBottom w:val="0"/>
                      <w:divBdr>
                        <w:top w:val="none" w:sz="0" w:space="0" w:color="auto"/>
                        <w:left w:val="none" w:sz="0" w:space="0" w:color="auto"/>
                        <w:bottom w:val="none" w:sz="0" w:space="0" w:color="auto"/>
                        <w:right w:val="none" w:sz="0" w:space="0" w:color="auto"/>
                      </w:divBdr>
                    </w:div>
                  </w:divsChild>
                </w:div>
                <w:div w:id="740103812">
                  <w:marLeft w:val="0"/>
                  <w:marRight w:val="0"/>
                  <w:marTop w:val="0"/>
                  <w:marBottom w:val="0"/>
                  <w:divBdr>
                    <w:top w:val="none" w:sz="0" w:space="0" w:color="auto"/>
                    <w:left w:val="none" w:sz="0" w:space="0" w:color="auto"/>
                    <w:bottom w:val="none" w:sz="0" w:space="0" w:color="auto"/>
                    <w:right w:val="none" w:sz="0" w:space="0" w:color="auto"/>
                  </w:divBdr>
                  <w:divsChild>
                    <w:div w:id="758060568">
                      <w:marLeft w:val="0"/>
                      <w:marRight w:val="0"/>
                      <w:marTop w:val="0"/>
                      <w:marBottom w:val="0"/>
                      <w:divBdr>
                        <w:top w:val="none" w:sz="0" w:space="0" w:color="auto"/>
                        <w:left w:val="none" w:sz="0" w:space="0" w:color="auto"/>
                        <w:bottom w:val="none" w:sz="0" w:space="0" w:color="auto"/>
                        <w:right w:val="none" w:sz="0" w:space="0" w:color="auto"/>
                      </w:divBdr>
                    </w:div>
                    <w:div w:id="1899394674">
                      <w:marLeft w:val="0"/>
                      <w:marRight w:val="0"/>
                      <w:marTop w:val="0"/>
                      <w:marBottom w:val="0"/>
                      <w:divBdr>
                        <w:top w:val="none" w:sz="0" w:space="0" w:color="auto"/>
                        <w:left w:val="none" w:sz="0" w:space="0" w:color="auto"/>
                        <w:bottom w:val="none" w:sz="0" w:space="0" w:color="auto"/>
                        <w:right w:val="none" w:sz="0" w:space="0" w:color="auto"/>
                      </w:divBdr>
                    </w:div>
                  </w:divsChild>
                </w:div>
                <w:div w:id="853614358">
                  <w:marLeft w:val="0"/>
                  <w:marRight w:val="0"/>
                  <w:marTop w:val="0"/>
                  <w:marBottom w:val="0"/>
                  <w:divBdr>
                    <w:top w:val="none" w:sz="0" w:space="0" w:color="auto"/>
                    <w:left w:val="none" w:sz="0" w:space="0" w:color="auto"/>
                    <w:bottom w:val="none" w:sz="0" w:space="0" w:color="auto"/>
                    <w:right w:val="none" w:sz="0" w:space="0" w:color="auto"/>
                  </w:divBdr>
                  <w:divsChild>
                    <w:div w:id="837036998">
                      <w:marLeft w:val="0"/>
                      <w:marRight w:val="0"/>
                      <w:marTop w:val="0"/>
                      <w:marBottom w:val="0"/>
                      <w:divBdr>
                        <w:top w:val="none" w:sz="0" w:space="0" w:color="auto"/>
                        <w:left w:val="none" w:sz="0" w:space="0" w:color="auto"/>
                        <w:bottom w:val="none" w:sz="0" w:space="0" w:color="auto"/>
                        <w:right w:val="none" w:sz="0" w:space="0" w:color="auto"/>
                      </w:divBdr>
                    </w:div>
                    <w:div w:id="1783306653">
                      <w:marLeft w:val="0"/>
                      <w:marRight w:val="0"/>
                      <w:marTop w:val="0"/>
                      <w:marBottom w:val="0"/>
                      <w:divBdr>
                        <w:top w:val="none" w:sz="0" w:space="0" w:color="auto"/>
                        <w:left w:val="none" w:sz="0" w:space="0" w:color="auto"/>
                        <w:bottom w:val="none" w:sz="0" w:space="0" w:color="auto"/>
                        <w:right w:val="none" w:sz="0" w:space="0" w:color="auto"/>
                      </w:divBdr>
                    </w:div>
                  </w:divsChild>
                </w:div>
                <w:div w:id="958799390">
                  <w:marLeft w:val="0"/>
                  <w:marRight w:val="0"/>
                  <w:marTop w:val="0"/>
                  <w:marBottom w:val="0"/>
                  <w:divBdr>
                    <w:top w:val="none" w:sz="0" w:space="0" w:color="auto"/>
                    <w:left w:val="none" w:sz="0" w:space="0" w:color="auto"/>
                    <w:bottom w:val="none" w:sz="0" w:space="0" w:color="auto"/>
                    <w:right w:val="none" w:sz="0" w:space="0" w:color="auto"/>
                  </w:divBdr>
                  <w:divsChild>
                    <w:div w:id="1337927070">
                      <w:marLeft w:val="0"/>
                      <w:marRight w:val="0"/>
                      <w:marTop w:val="0"/>
                      <w:marBottom w:val="0"/>
                      <w:divBdr>
                        <w:top w:val="none" w:sz="0" w:space="0" w:color="auto"/>
                        <w:left w:val="none" w:sz="0" w:space="0" w:color="auto"/>
                        <w:bottom w:val="none" w:sz="0" w:space="0" w:color="auto"/>
                        <w:right w:val="none" w:sz="0" w:space="0" w:color="auto"/>
                      </w:divBdr>
                    </w:div>
                  </w:divsChild>
                </w:div>
                <w:div w:id="1068113089">
                  <w:marLeft w:val="0"/>
                  <w:marRight w:val="0"/>
                  <w:marTop w:val="0"/>
                  <w:marBottom w:val="0"/>
                  <w:divBdr>
                    <w:top w:val="none" w:sz="0" w:space="0" w:color="auto"/>
                    <w:left w:val="none" w:sz="0" w:space="0" w:color="auto"/>
                    <w:bottom w:val="none" w:sz="0" w:space="0" w:color="auto"/>
                    <w:right w:val="none" w:sz="0" w:space="0" w:color="auto"/>
                  </w:divBdr>
                  <w:divsChild>
                    <w:div w:id="1439523964">
                      <w:marLeft w:val="0"/>
                      <w:marRight w:val="0"/>
                      <w:marTop w:val="0"/>
                      <w:marBottom w:val="0"/>
                      <w:divBdr>
                        <w:top w:val="none" w:sz="0" w:space="0" w:color="auto"/>
                        <w:left w:val="none" w:sz="0" w:space="0" w:color="auto"/>
                        <w:bottom w:val="none" w:sz="0" w:space="0" w:color="auto"/>
                        <w:right w:val="none" w:sz="0" w:space="0" w:color="auto"/>
                      </w:divBdr>
                    </w:div>
                    <w:div w:id="1809472920">
                      <w:marLeft w:val="0"/>
                      <w:marRight w:val="0"/>
                      <w:marTop w:val="0"/>
                      <w:marBottom w:val="0"/>
                      <w:divBdr>
                        <w:top w:val="none" w:sz="0" w:space="0" w:color="auto"/>
                        <w:left w:val="none" w:sz="0" w:space="0" w:color="auto"/>
                        <w:bottom w:val="none" w:sz="0" w:space="0" w:color="auto"/>
                        <w:right w:val="none" w:sz="0" w:space="0" w:color="auto"/>
                      </w:divBdr>
                    </w:div>
                  </w:divsChild>
                </w:div>
                <w:div w:id="1151672202">
                  <w:marLeft w:val="0"/>
                  <w:marRight w:val="0"/>
                  <w:marTop w:val="0"/>
                  <w:marBottom w:val="0"/>
                  <w:divBdr>
                    <w:top w:val="none" w:sz="0" w:space="0" w:color="auto"/>
                    <w:left w:val="none" w:sz="0" w:space="0" w:color="auto"/>
                    <w:bottom w:val="none" w:sz="0" w:space="0" w:color="auto"/>
                    <w:right w:val="none" w:sz="0" w:space="0" w:color="auto"/>
                  </w:divBdr>
                  <w:divsChild>
                    <w:div w:id="359670138">
                      <w:marLeft w:val="0"/>
                      <w:marRight w:val="0"/>
                      <w:marTop w:val="0"/>
                      <w:marBottom w:val="0"/>
                      <w:divBdr>
                        <w:top w:val="none" w:sz="0" w:space="0" w:color="auto"/>
                        <w:left w:val="none" w:sz="0" w:space="0" w:color="auto"/>
                        <w:bottom w:val="none" w:sz="0" w:space="0" w:color="auto"/>
                        <w:right w:val="none" w:sz="0" w:space="0" w:color="auto"/>
                      </w:divBdr>
                    </w:div>
                  </w:divsChild>
                </w:div>
                <w:div w:id="1163352245">
                  <w:marLeft w:val="0"/>
                  <w:marRight w:val="0"/>
                  <w:marTop w:val="0"/>
                  <w:marBottom w:val="0"/>
                  <w:divBdr>
                    <w:top w:val="none" w:sz="0" w:space="0" w:color="auto"/>
                    <w:left w:val="none" w:sz="0" w:space="0" w:color="auto"/>
                    <w:bottom w:val="none" w:sz="0" w:space="0" w:color="auto"/>
                    <w:right w:val="none" w:sz="0" w:space="0" w:color="auto"/>
                  </w:divBdr>
                  <w:divsChild>
                    <w:div w:id="187179946">
                      <w:marLeft w:val="0"/>
                      <w:marRight w:val="0"/>
                      <w:marTop w:val="0"/>
                      <w:marBottom w:val="0"/>
                      <w:divBdr>
                        <w:top w:val="none" w:sz="0" w:space="0" w:color="auto"/>
                        <w:left w:val="none" w:sz="0" w:space="0" w:color="auto"/>
                        <w:bottom w:val="none" w:sz="0" w:space="0" w:color="auto"/>
                        <w:right w:val="none" w:sz="0" w:space="0" w:color="auto"/>
                      </w:divBdr>
                    </w:div>
                    <w:div w:id="678049792">
                      <w:marLeft w:val="0"/>
                      <w:marRight w:val="0"/>
                      <w:marTop w:val="0"/>
                      <w:marBottom w:val="0"/>
                      <w:divBdr>
                        <w:top w:val="none" w:sz="0" w:space="0" w:color="auto"/>
                        <w:left w:val="none" w:sz="0" w:space="0" w:color="auto"/>
                        <w:bottom w:val="none" w:sz="0" w:space="0" w:color="auto"/>
                        <w:right w:val="none" w:sz="0" w:space="0" w:color="auto"/>
                      </w:divBdr>
                    </w:div>
                    <w:div w:id="1237785301">
                      <w:marLeft w:val="0"/>
                      <w:marRight w:val="0"/>
                      <w:marTop w:val="0"/>
                      <w:marBottom w:val="0"/>
                      <w:divBdr>
                        <w:top w:val="none" w:sz="0" w:space="0" w:color="auto"/>
                        <w:left w:val="none" w:sz="0" w:space="0" w:color="auto"/>
                        <w:bottom w:val="none" w:sz="0" w:space="0" w:color="auto"/>
                        <w:right w:val="none" w:sz="0" w:space="0" w:color="auto"/>
                      </w:divBdr>
                    </w:div>
                    <w:div w:id="1358968467">
                      <w:marLeft w:val="0"/>
                      <w:marRight w:val="0"/>
                      <w:marTop w:val="0"/>
                      <w:marBottom w:val="0"/>
                      <w:divBdr>
                        <w:top w:val="none" w:sz="0" w:space="0" w:color="auto"/>
                        <w:left w:val="none" w:sz="0" w:space="0" w:color="auto"/>
                        <w:bottom w:val="none" w:sz="0" w:space="0" w:color="auto"/>
                        <w:right w:val="none" w:sz="0" w:space="0" w:color="auto"/>
                      </w:divBdr>
                    </w:div>
                    <w:div w:id="1362825899">
                      <w:marLeft w:val="0"/>
                      <w:marRight w:val="0"/>
                      <w:marTop w:val="0"/>
                      <w:marBottom w:val="0"/>
                      <w:divBdr>
                        <w:top w:val="none" w:sz="0" w:space="0" w:color="auto"/>
                        <w:left w:val="none" w:sz="0" w:space="0" w:color="auto"/>
                        <w:bottom w:val="none" w:sz="0" w:space="0" w:color="auto"/>
                        <w:right w:val="none" w:sz="0" w:space="0" w:color="auto"/>
                      </w:divBdr>
                    </w:div>
                  </w:divsChild>
                </w:div>
                <w:div w:id="1169980813">
                  <w:marLeft w:val="0"/>
                  <w:marRight w:val="0"/>
                  <w:marTop w:val="0"/>
                  <w:marBottom w:val="0"/>
                  <w:divBdr>
                    <w:top w:val="none" w:sz="0" w:space="0" w:color="auto"/>
                    <w:left w:val="none" w:sz="0" w:space="0" w:color="auto"/>
                    <w:bottom w:val="none" w:sz="0" w:space="0" w:color="auto"/>
                    <w:right w:val="none" w:sz="0" w:space="0" w:color="auto"/>
                  </w:divBdr>
                  <w:divsChild>
                    <w:div w:id="1553803862">
                      <w:marLeft w:val="0"/>
                      <w:marRight w:val="0"/>
                      <w:marTop w:val="0"/>
                      <w:marBottom w:val="0"/>
                      <w:divBdr>
                        <w:top w:val="none" w:sz="0" w:space="0" w:color="auto"/>
                        <w:left w:val="none" w:sz="0" w:space="0" w:color="auto"/>
                        <w:bottom w:val="none" w:sz="0" w:space="0" w:color="auto"/>
                        <w:right w:val="none" w:sz="0" w:space="0" w:color="auto"/>
                      </w:divBdr>
                    </w:div>
                  </w:divsChild>
                </w:div>
                <w:div w:id="1417675278">
                  <w:marLeft w:val="0"/>
                  <w:marRight w:val="0"/>
                  <w:marTop w:val="0"/>
                  <w:marBottom w:val="0"/>
                  <w:divBdr>
                    <w:top w:val="none" w:sz="0" w:space="0" w:color="auto"/>
                    <w:left w:val="none" w:sz="0" w:space="0" w:color="auto"/>
                    <w:bottom w:val="none" w:sz="0" w:space="0" w:color="auto"/>
                    <w:right w:val="none" w:sz="0" w:space="0" w:color="auto"/>
                  </w:divBdr>
                  <w:divsChild>
                    <w:div w:id="894661445">
                      <w:marLeft w:val="0"/>
                      <w:marRight w:val="0"/>
                      <w:marTop w:val="0"/>
                      <w:marBottom w:val="0"/>
                      <w:divBdr>
                        <w:top w:val="none" w:sz="0" w:space="0" w:color="auto"/>
                        <w:left w:val="none" w:sz="0" w:space="0" w:color="auto"/>
                        <w:bottom w:val="none" w:sz="0" w:space="0" w:color="auto"/>
                        <w:right w:val="none" w:sz="0" w:space="0" w:color="auto"/>
                      </w:divBdr>
                    </w:div>
                    <w:div w:id="1336768029">
                      <w:marLeft w:val="0"/>
                      <w:marRight w:val="0"/>
                      <w:marTop w:val="0"/>
                      <w:marBottom w:val="0"/>
                      <w:divBdr>
                        <w:top w:val="none" w:sz="0" w:space="0" w:color="auto"/>
                        <w:left w:val="none" w:sz="0" w:space="0" w:color="auto"/>
                        <w:bottom w:val="none" w:sz="0" w:space="0" w:color="auto"/>
                        <w:right w:val="none" w:sz="0" w:space="0" w:color="auto"/>
                      </w:divBdr>
                    </w:div>
                  </w:divsChild>
                </w:div>
                <w:div w:id="1476600790">
                  <w:marLeft w:val="0"/>
                  <w:marRight w:val="0"/>
                  <w:marTop w:val="0"/>
                  <w:marBottom w:val="0"/>
                  <w:divBdr>
                    <w:top w:val="none" w:sz="0" w:space="0" w:color="auto"/>
                    <w:left w:val="none" w:sz="0" w:space="0" w:color="auto"/>
                    <w:bottom w:val="none" w:sz="0" w:space="0" w:color="auto"/>
                    <w:right w:val="none" w:sz="0" w:space="0" w:color="auto"/>
                  </w:divBdr>
                  <w:divsChild>
                    <w:div w:id="1981153953">
                      <w:marLeft w:val="0"/>
                      <w:marRight w:val="0"/>
                      <w:marTop w:val="0"/>
                      <w:marBottom w:val="0"/>
                      <w:divBdr>
                        <w:top w:val="none" w:sz="0" w:space="0" w:color="auto"/>
                        <w:left w:val="none" w:sz="0" w:space="0" w:color="auto"/>
                        <w:bottom w:val="none" w:sz="0" w:space="0" w:color="auto"/>
                        <w:right w:val="none" w:sz="0" w:space="0" w:color="auto"/>
                      </w:divBdr>
                    </w:div>
                  </w:divsChild>
                </w:div>
                <w:div w:id="1621374752">
                  <w:marLeft w:val="0"/>
                  <w:marRight w:val="0"/>
                  <w:marTop w:val="0"/>
                  <w:marBottom w:val="0"/>
                  <w:divBdr>
                    <w:top w:val="none" w:sz="0" w:space="0" w:color="auto"/>
                    <w:left w:val="none" w:sz="0" w:space="0" w:color="auto"/>
                    <w:bottom w:val="none" w:sz="0" w:space="0" w:color="auto"/>
                    <w:right w:val="none" w:sz="0" w:space="0" w:color="auto"/>
                  </w:divBdr>
                  <w:divsChild>
                    <w:div w:id="1722748912">
                      <w:marLeft w:val="0"/>
                      <w:marRight w:val="0"/>
                      <w:marTop w:val="0"/>
                      <w:marBottom w:val="0"/>
                      <w:divBdr>
                        <w:top w:val="none" w:sz="0" w:space="0" w:color="auto"/>
                        <w:left w:val="none" w:sz="0" w:space="0" w:color="auto"/>
                        <w:bottom w:val="none" w:sz="0" w:space="0" w:color="auto"/>
                        <w:right w:val="none" w:sz="0" w:space="0" w:color="auto"/>
                      </w:divBdr>
                    </w:div>
                    <w:div w:id="2050446288">
                      <w:marLeft w:val="0"/>
                      <w:marRight w:val="0"/>
                      <w:marTop w:val="0"/>
                      <w:marBottom w:val="0"/>
                      <w:divBdr>
                        <w:top w:val="none" w:sz="0" w:space="0" w:color="auto"/>
                        <w:left w:val="none" w:sz="0" w:space="0" w:color="auto"/>
                        <w:bottom w:val="none" w:sz="0" w:space="0" w:color="auto"/>
                        <w:right w:val="none" w:sz="0" w:space="0" w:color="auto"/>
                      </w:divBdr>
                    </w:div>
                  </w:divsChild>
                </w:div>
                <w:div w:id="1950577544">
                  <w:marLeft w:val="0"/>
                  <w:marRight w:val="0"/>
                  <w:marTop w:val="0"/>
                  <w:marBottom w:val="0"/>
                  <w:divBdr>
                    <w:top w:val="none" w:sz="0" w:space="0" w:color="auto"/>
                    <w:left w:val="none" w:sz="0" w:space="0" w:color="auto"/>
                    <w:bottom w:val="none" w:sz="0" w:space="0" w:color="auto"/>
                    <w:right w:val="none" w:sz="0" w:space="0" w:color="auto"/>
                  </w:divBdr>
                  <w:divsChild>
                    <w:div w:id="286666124">
                      <w:marLeft w:val="0"/>
                      <w:marRight w:val="0"/>
                      <w:marTop w:val="0"/>
                      <w:marBottom w:val="0"/>
                      <w:divBdr>
                        <w:top w:val="none" w:sz="0" w:space="0" w:color="auto"/>
                        <w:left w:val="none" w:sz="0" w:space="0" w:color="auto"/>
                        <w:bottom w:val="none" w:sz="0" w:space="0" w:color="auto"/>
                        <w:right w:val="none" w:sz="0" w:space="0" w:color="auto"/>
                      </w:divBdr>
                    </w:div>
                    <w:div w:id="964966071">
                      <w:marLeft w:val="0"/>
                      <w:marRight w:val="0"/>
                      <w:marTop w:val="0"/>
                      <w:marBottom w:val="0"/>
                      <w:divBdr>
                        <w:top w:val="none" w:sz="0" w:space="0" w:color="auto"/>
                        <w:left w:val="none" w:sz="0" w:space="0" w:color="auto"/>
                        <w:bottom w:val="none" w:sz="0" w:space="0" w:color="auto"/>
                        <w:right w:val="none" w:sz="0" w:space="0" w:color="auto"/>
                      </w:divBdr>
                    </w:div>
                    <w:div w:id="998577639">
                      <w:marLeft w:val="0"/>
                      <w:marRight w:val="0"/>
                      <w:marTop w:val="0"/>
                      <w:marBottom w:val="0"/>
                      <w:divBdr>
                        <w:top w:val="none" w:sz="0" w:space="0" w:color="auto"/>
                        <w:left w:val="none" w:sz="0" w:space="0" w:color="auto"/>
                        <w:bottom w:val="none" w:sz="0" w:space="0" w:color="auto"/>
                        <w:right w:val="none" w:sz="0" w:space="0" w:color="auto"/>
                      </w:divBdr>
                    </w:div>
                    <w:div w:id="1009261911">
                      <w:marLeft w:val="0"/>
                      <w:marRight w:val="0"/>
                      <w:marTop w:val="0"/>
                      <w:marBottom w:val="0"/>
                      <w:divBdr>
                        <w:top w:val="none" w:sz="0" w:space="0" w:color="auto"/>
                        <w:left w:val="none" w:sz="0" w:space="0" w:color="auto"/>
                        <w:bottom w:val="none" w:sz="0" w:space="0" w:color="auto"/>
                        <w:right w:val="none" w:sz="0" w:space="0" w:color="auto"/>
                      </w:divBdr>
                    </w:div>
                    <w:div w:id="1594361995">
                      <w:marLeft w:val="0"/>
                      <w:marRight w:val="0"/>
                      <w:marTop w:val="0"/>
                      <w:marBottom w:val="0"/>
                      <w:divBdr>
                        <w:top w:val="none" w:sz="0" w:space="0" w:color="auto"/>
                        <w:left w:val="none" w:sz="0" w:space="0" w:color="auto"/>
                        <w:bottom w:val="none" w:sz="0" w:space="0" w:color="auto"/>
                        <w:right w:val="none" w:sz="0" w:space="0" w:color="auto"/>
                      </w:divBdr>
                    </w:div>
                  </w:divsChild>
                </w:div>
                <w:div w:id="1990286670">
                  <w:marLeft w:val="0"/>
                  <w:marRight w:val="0"/>
                  <w:marTop w:val="0"/>
                  <w:marBottom w:val="0"/>
                  <w:divBdr>
                    <w:top w:val="none" w:sz="0" w:space="0" w:color="auto"/>
                    <w:left w:val="none" w:sz="0" w:space="0" w:color="auto"/>
                    <w:bottom w:val="none" w:sz="0" w:space="0" w:color="auto"/>
                    <w:right w:val="none" w:sz="0" w:space="0" w:color="auto"/>
                  </w:divBdr>
                  <w:divsChild>
                    <w:div w:id="281771401">
                      <w:marLeft w:val="0"/>
                      <w:marRight w:val="0"/>
                      <w:marTop w:val="0"/>
                      <w:marBottom w:val="0"/>
                      <w:divBdr>
                        <w:top w:val="none" w:sz="0" w:space="0" w:color="auto"/>
                        <w:left w:val="none" w:sz="0" w:space="0" w:color="auto"/>
                        <w:bottom w:val="none" w:sz="0" w:space="0" w:color="auto"/>
                        <w:right w:val="none" w:sz="0" w:space="0" w:color="auto"/>
                      </w:divBdr>
                    </w:div>
                    <w:div w:id="73158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418343">
          <w:marLeft w:val="0"/>
          <w:marRight w:val="0"/>
          <w:marTop w:val="0"/>
          <w:marBottom w:val="0"/>
          <w:divBdr>
            <w:top w:val="none" w:sz="0" w:space="0" w:color="auto"/>
            <w:left w:val="none" w:sz="0" w:space="0" w:color="auto"/>
            <w:bottom w:val="none" w:sz="0" w:space="0" w:color="auto"/>
            <w:right w:val="none" w:sz="0" w:space="0" w:color="auto"/>
          </w:divBdr>
        </w:div>
        <w:div w:id="1697584233">
          <w:marLeft w:val="0"/>
          <w:marRight w:val="0"/>
          <w:marTop w:val="0"/>
          <w:marBottom w:val="0"/>
          <w:divBdr>
            <w:top w:val="none" w:sz="0" w:space="0" w:color="auto"/>
            <w:left w:val="none" w:sz="0" w:space="0" w:color="auto"/>
            <w:bottom w:val="none" w:sz="0" w:space="0" w:color="auto"/>
            <w:right w:val="none" w:sz="0" w:space="0" w:color="auto"/>
          </w:divBdr>
          <w:divsChild>
            <w:div w:id="604268107">
              <w:marLeft w:val="-75"/>
              <w:marRight w:val="0"/>
              <w:marTop w:val="30"/>
              <w:marBottom w:val="30"/>
              <w:divBdr>
                <w:top w:val="none" w:sz="0" w:space="0" w:color="auto"/>
                <w:left w:val="none" w:sz="0" w:space="0" w:color="auto"/>
                <w:bottom w:val="none" w:sz="0" w:space="0" w:color="auto"/>
                <w:right w:val="none" w:sz="0" w:space="0" w:color="auto"/>
              </w:divBdr>
              <w:divsChild>
                <w:div w:id="124812619">
                  <w:marLeft w:val="0"/>
                  <w:marRight w:val="0"/>
                  <w:marTop w:val="0"/>
                  <w:marBottom w:val="0"/>
                  <w:divBdr>
                    <w:top w:val="none" w:sz="0" w:space="0" w:color="auto"/>
                    <w:left w:val="none" w:sz="0" w:space="0" w:color="auto"/>
                    <w:bottom w:val="none" w:sz="0" w:space="0" w:color="auto"/>
                    <w:right w:val="none" w:sz="0" w:space="0" w:color="auto"/>
                  </w:divBdr>
                  <w:divsChild>
                    <w:div w:id="1191649771">
                      <w:marLeft w:val="0"/>
                      <w:marRight w:val="0"/>
                      <w:marTop w:val="0"/>
                      <w:marBottom w:val="0"/>
                      <w:divBdr>
                        <w:top w:val="none" w:sz="0" w:space="0" w:color="auto"/>
                        <w:left w:val="none" w:sz="0" w:space="0" w:color="auto"/>
                        <w:bottom w:val="none" w:sz="0" w:space="0" w:color="auto"/>
                        <w:right w:val="none" w:sz="0" w:space="0" w:color="auto"/>
                      </w:divBdr>
                    </w:div>
                    <w:div w:id="1483422117">
                      <w:marLeft w:val="0"/>
                      <w:marRight w:val="0"/>
                      <w:marTop w:val="0"/>
                      <w:marBottom w:val="0"/>
                      <w:divBdr>
                        <w:top w:val="none" w:sz="0" w:space="0" w:color="auto"/>
                        <w:left w:val="none" w:sz="0" w:space="0" w:color="auto"/>
                        <w:bottom w:val="none" w:sz="0" w:space="0" w:color="auto"/>
                        <w:right w:val="none" w:sz="0" w:space="0" w:color="auto"/>
                      </w:divBdr>
                    </w:div>
                  </w:divsChild>
                </w:div>
                <w:div w:id="286545064">
                  <w:marLeft w:val="0"/>
                  <w:marRight w:val="0"/>
                  <w:marTop w:val="0"/>
                  <w:marBottom w:val="0"/>
                  <w:divBdr>
                    <w:top w:val="none" w:sz="0" w:space="0" w:color="auto"/>
                    <w:left w:val="none" w:sz="0" w:space="0" w:color="auto"/>
                    <w:bottom w:val="none" w:sz="0" w:space="0" w:color="auto"/>
                    <w:right w:val="none" w:sz="0" w:space="0" w:color="auto"/>
                  </w:divBdr>
                  <w:divsChild>
                    <w:div w:id="805925863">
                      <w:marLeft w:val="0"/>
                      <w:marRight w:val="0"/>
                      <w:marTop w:val="0"/>
                      <w:marBottom w:val="0"/>
                      <w:divBdr>
                        <w:top w:val="none" w:sz="0" w:space="0" w:color="auto"/>
                        <w:left w:val="none" w:sz="0" w:space="0" w:color="auto"/>
                        <w:bottom w:val="none" w:sz="0" w:space="0" w:color="auto"/>
                        <w:right w:val="none" w:sz="0" w:space="0" w:color="auto"/>
                      </w:divBdr>
                    </w:div>
                  </w:divsChild>
                </w:div>
                <w:div w:id="313143973">
                  <w:marLeft w:val="0"/>
                  <w:marRight w:val="0"/>
                  <w:marTop w:val="0"/>
                  <w:marBottom w:val="0"/>
                  <w:divBdr>
                    <w:top w:val="none" w:sz="0" w:space="0" w:color="auto"/>
                    <w:left w:val="none" w:sz="0" w:space="0" w:color="auto"/>
                    <w:bottom w:val="none" w:sz="0" w:space="0" w:color="auto"/>
                    <w:right w:val="none" w:sz="0" w:space="0" w:color="auto"/>
                  </w:divBdr>
                  <w:divsChild>
                    <w:div w:id="565338946">
                      <w:marLeft w:val="0"/>
                      <w:marRight w:val="0"/>
                      <w:marTop w:val="0"/>
                      <w:marBottom w:val="0"/>
                      <w:divBdr>
                        <w:top w:val="none" w:sz="0" w:space="0" w:color="auto"/>
                        <w:left w:val="none" w:sz="0" w:space="0" w:color="auto"/>
                        <w:bottom w:val="none" w:sz="0" w:space="0" w:color="auto"/>
                        <w:right w:val="none" w:sz="0" w:space="0" w:color="auto"/>
                      </w:divBdr>
                    </w:div>
                    <w:div w:id="1004935321">
                      <w:marLeft w:val="0"/>
                      <w:marRight w:val="0"/>
                      <w:marTop w:val="0"/>
                      <w:marBottom w:val="0"/>
                      <w:divBdr>
                        <w:top w:val="none" w:sz="0" w:space="0" w:color="auto"/>
                        <w:left w:val="none" w:sz="0" w:space="0" w:color="auto"/>
                        <w:bottom w:val="none" w:sz="0" w:space="0" w:color="auto"/>
                        <w:right w:val="none" w:sz="0" w:space="0" w:color="auto"/>
                      </w:divBdr>
                    </w:div>
                  </w:divsChild>
                </w:div>
                <w:div w:id="344868066">
                  <w:marLeft w:val="0"/>
                  <w:marRight w:val="0"/>
                  <w:marTop w:val="0"/>
                  <w:marBottom w:val="0"/>
                  <w:divBdr>
                    <w:top w:val="none" w:sz="0" w:space="0" w:color="auto"/>
                    <w:left w:val="none" w:sz="0" w:space="0" w:color="auto"/>
                    <w:bottom w:val="none" w:sz="0" w:space="0" w:color="auto"/>
                    <w:right w:val="none" w:sz="0" w:space="0" w:color="auto"/>
                  </w:divBdr>
                  <w:divsChild>
                    <w:div w:id="70129215">
                      <w:marLeft w:val="0"/>
                      <w:marRight w:val="0"/>
                      <w:marTop w:val="0"/>
                      <w:marBottom w:val="0"/>
                      <w:divBdr>
                        <w:top w:val="none" w:sz="0" w:space="0" w:color="auto"/>
                        <w:left w:val="none" w:sz="0" w:space="0" w:color="auto"/>
                        <w:bottom w:val="none" w:sz="0" w:space="0" w:color="auto"/>
                        <w:right w:val="none" w:sz="0" w:space="0" w:color="auto"/>
                      </w:divBdr>
                    </w:div>
                    <w:div w:id="1451050963">
                      <w:marLeft w:val="0"/>
                      <w:marRight w:val="0"/>
                      <w:marTop w:val="0"/>
                      <w:marBottom w:val="0"/>
                      <w:divBdr>
                        <w:top w:val="none" w:sz="0" w:space="0" w:color="auto"/>
                        <w:left w:val="none" w:sz="0" w:space="0" w:color="auto"/>
                        <w:bottom w:val="none" w:sz="0" w:space="0" w:color="auto"/>
                        <w:right w:val="none" w:sz="0" w:space="0" w:color="auto"/>
                      </w:divBdr>
                    </w:div>
                    <w:div w:id="1667896135">
                      <w:marLeft w:val="0"/>
                      <w:marRight w:val="0"/>
                      <w:marTop w:val="0"/>
                      <w:marBottom w:val="0"/>
                      <w:divBdr>
                        <w:top w:val="none" w:sz="0" w:space="0" w:color="auto"/>
                        <w:left w:val="none" w:sz="0" w:space="0" w:color="auto"/>
                        <w:bottom w:val="none" w:sz="0" w:space="0" w:color="auto"/>
                        <w:right w:val="none" w:sz="0" w:space="0" w:color="auto"/>
                      </w:divBdr>
                    </w:div>
                    <w:div w:id="2017077674">
                      <w:marLeft w:val="0"/>
                      <w:marRight w:val="0"/>
                      <w:marTop w:val="0"/>
                      <w:marBottom w:val="0"/>
                      <w:divBdr>
                        <w:top w:val="none" w:sz="0" w:space="0" w:color="auto"/>
                        <w:left w:val="none" w:sz="0" w:space="0" w:color="auto"/>
                        <w:bottom w:val="none" w:sz="0" w:space="0" w:color="auto"/>
                        <w:right w:val="none" w:sz="0" w:space="0" w:color="auto"/>
                      </w:divBdr>
                    </w:div>
                    <w:div w:id="2064719761">
                      <w:marLeft w:val="0"/>
                      <w:marRight w:val="0"/>
                      <w:marTop w:val="0"/>
                      <w:marBottom w:val="0"/>
                      <w:divBdr>
                        <w:top w:val="none" w:sz="0" w:space="0" w:color="auto"/>
                        <w:left w:val="none" w:sz="0" w:space="0" w:color="auto"/>
                        <w:bottom w:val="none" w:sz="0" w:space="0" w:color="auto"/>
                        <w:right w:val="none" w:sz="0" w:space="0" w:color="auto"/>
                      </w:divBdr>
                    </w:div>
                  </w:divsChild>
                </w:div>
                <w:div w:id="451485610">
                  <w:marLeft w:val="0"/>
                  <w:marRight w:val="0"/>
                  <w:marTop w:val="0"/>
                  <w:marBottom w:val="0"/>
                  <w:divBdr>
                    <w:top w:val="none" w:sz="0" w:space="0" w:color="auto"/>
                    <w:left w:val="none" w:sz="0" w:space="0" w:color="auto"/>
                    <w:bottom w:val="none" w:sz="0" w:space="0" w:color="auto"/>
                    <w:right w:val="none" w:sz="0" w:space="0" w:color="auto"/>
                  </w:divBdr>
                  <w:divsChild>
                    <w:div w:id="1372220788">
                      <w:marLeft w:val="0"/>
                      <w:marRight w:val="0"/>
                      <w:marTop w:val="0"/>
                      <w:marBottom w:val="0"/>
                      <w:divBdr>
                        <w:top w:val="none" w:sz="0" w:space="0" w:color="auto"/>
                        <w:left w:val="none" w:sz="0" w:space="0" w:color="auto"/>
                        <w:bottom w:val="none" w:sz="0" w:space="0" w:color="auto"/>
                        <w:right w:val="none" w:sz="0" w:space="0" w:color="auto"/>
                      </w:divBdr>
                    </w:div>
                  </w:divsChild>
                </w:div>
                <w:div w:id="543375122">
                  <w:marLeft w:val="0"/>
                  <w:marRight w:val="0"/>
                  <w:marTop w:val="0"/>
                  <w:marBottom w:val="0"/>
                  <w:divBdr>
                    <w:top w:val="none" w:sz="0" w:space="0" w:color="auto"/>
                    <w:left w:val="none" w:sz="0" w:space="0" w:color="auto"/>
                    <w:bottom w:val="none" w:sz="0" w:space="0" w:color="auto"/>
                    <w:right w:val="none" w:sz="0" w:space="0" w:color="auto"/>
                  </w:divBdr>
                  <w:divsChild>
                    <w:div w:id="1989480360">
                      <w:marLeft w:val="0"/>
                      <w:marRight w:val="0"/>
                      <w:marTop w:val="0"/>
                      <w:marBottom w:val="0"/>
                      <w:divBdr>
                        <w:top w:val="none" w:sz="0" w:space="0" w:color="auto"/>
                        <w:left w:val="none" w:sz="0" w:space="0" w:color="auto"/>
                        <w:bottom w:val="none" w:sz="0" w:space="0" w:color="auto"/>
                        <w:right w:val="none" w:sz="0" w:space="0" w:color="auto"/>
                      </w:divBdr>
                    </w:div>
                  </w:divsChild>
                </w:div>
                <w:div w:id="724530719">
                  <w:marLeft w:val="0"/>
                  <w:marRight w:val="0"/>
                  <w:marTop w:val="0"/>
                  <w:marBottom w:val="0"/>
                  <w:divBdr>
                    <w:top w:val="none" w:sz="0" w:space="0" w:color="auto"/>
                    <w:left w:val="none" w:sz="0" w:space="0" w:color="auto"/>
                    <w:bottom w:val="none" w:sz="0" w:space="0" w:color="auto"/>
                    <w:right w:val="none" w:sz="0" w:space="0" w:color="auto"/>
                  </w:divBdr>
                  <w:divsChild>
                    <w:div w:id="30107950">
                      <w:marLeft w:val="0"/>
                      <w:marRight w:val="0"/>
                      <w:marTop w:val="0"/>
                      <w:marBottom w:val="0"/>
                      <w:divBdr>
                        <w:top w:val="none" w:sz="0" w:space="0" w:color="auto"/>
                        <w:left w:val="none" w:sz="0" w:space="0" w:color="auto"/>
                        <w:bottom w:val="none" w:sz="0" w:space="0" w:color="auto"/>
                        <w:right w:val="none" w:sz="0" w:space="0" w:color="auto"/>
                      </w:divBdr>
                    </w:div>
                    <w:div w:id="901599704">
                      <w:marLeft w:val="0"/>
                      <w:marRight w:val="0"/>
                      <w:marTop w:val="0"/>
                      <w:marBottom w:val="0"/>
                      <w:divBdr>
                        <w:top w:val="none" w:sz="0" w:space="0" w:color="auto"/>
                        <w:left w:val="none" w:sz="0" w:space="0" w:color="auto"/>
                        <w:bottom w:val="none" w:sz="0" w:space="0" w:color="auto"/>
                        <w:right w:val="none" w:sz="0" w:space="0" w:color="auto"/>
                      </w:divBdr>
                    </w:div>
                    <w:div w:id="1000155821">
                      <w:marLeft w:val="0"/>
                      <w:marRight w:val="0"/>
                      <w:marTop w:val="0"/>
                      <w:marBottom w:val="0"/>
                      <w:divBdr>
                        <w:top w:val="none" w:sz="0" w:space="0" w:color="auto"/>
                        <w:left w:val="none" w:sz="0" w:space="0" w:color="auto"/>
                        <w:bottom w:val="none" w:sz="0" w:space="0" w:color="auto"/>
                        <w:right w:val="none" w:sz="0" w:space="0" w:color="auto"/>
                      </w:divBdr>
                    </w:div>
                    <w:div w:id="2046981034">
                      <w:marLeft w:val="0"/>
                      <w:marRight w:val="0"/>
                      <w:marTop w:val="0"/>
                      <w:marBottom w:val="0"/>
                      <w:divBdr>
                        <w:top w:val="none" w:sz="0" w:space="0" w:color="auto"/>
                        <w:left w:val="none" w:sz="0" w:space="0" w:color="auto"/>
                        <w:bottom w:val="none" w:sz="0" w:space="0" w:color="auto"/>
                        <w:right w:val="none" w:sz="0" w:space="0" w:color="auto"/>
                      </w:divBdr>
                    </w:div>
                    <w:div w:id="2135250521">
                      <w:marLeft w:val="0"/>
                      <w:marRight w:val="0"/>
                      <w:marTop w:val="0"/>
                      <w:marBottom w:val="0"/>
                      <w:divBdr>
                        <w:top w:val="none" w:sz="0" w:space="0" w:color="auto"/>
                        <w:left w:val="none" w:sz="0" w:space="0" w:color="auto"/>
                        <w:bottom w:val="none" w:sz="0" w:space="0" w:color="auto"/>
                        <w:right w:val="none" w:sz="0" w:space="0" w:color="auto"/>
                      </w:divBdr>
                    </w:div>
                  </w:divsChild>
                </w:div>
                <w:div w:id="820389483">
                  <w:marLeft w:val="0"/>
                  <w:marRight w:val="0"/>
                  <w:marTop w:val="0"/>
                  <w:marBottom w:val="0"/>
                  <w:divBdr>
                    <w:top w:val="none" w:sz="0" w:space="0" w:color="auto"/>
                    <w:left w:val="none" w:sz="0" w:space="0" w:color="auto"/>
                    <w:bottom w:val="none" w:sz="0" w:space="0" w:color="auto"/>
                    <w:right w:val="none" w:sz="0" w:space="0" w:color="auto"/>
                  </w:divBdr>
                  <w:divsChild>
                    <w:div w:id="1454709817">
                      <w:marLeft w:val="0"/>
                      <w:marRight w:val="0"/>
                      <w:marTop w:val="0"/>
                      <w:marBottom w:val="0"/>
                      <w:divBdr>
                        <w:top w:val="none" w:sz="0" w:space="0" w:color="auto"/>
                        <w:left w:val="none" w:sz="0" w:space="0" w:color="auto"/>
                        <w:bottom w:val="none" w:sz="0" w:space="0" w:color="auto"/>
                        <w:right w:val="none" w:sz="0" w:space="0" w:color="auto"/>
                      </w:divBdr>
                    </w:div>
                    <w:div w:id="1506168061">
                      <w:marLeft w:val="0"/>
                      <w:marRight w:val="0"/>
                      <w:marTop w:val="0"/>
                      <w:marBottom w:val="0"/>
                      <w:divBdr>
                        <w:top w:val="none" w:sz="0" w:space="0" w:color="auto"/>
                        <w:left w:val="none" w:sz="0" w:space="0" w:color="auto"/>
                        <w:bottom w:val="none" w:sz="0" w:space="0" w:color="auto"/>
                        <w:right w:val="none" w:sz="0" w:space="0" w:color="auto"/>
                      </w:divBdr>
                    </w:div>
                  </w:divsChild>
                </w:div>
                <w:div w:id="885798224">
                  <w:marLeft w:val="0"/>
                  <w:marRight w:val="0"/>
                  <w:marTop w:val="0"/>
                  <w:marBottom w:val="0"/>
                  <w:divBdr>
                    <w:top w:val="none" w:sz="0" w:space="0" w:color="auto"/>
                    <w:left w:val="none" w:sz="0" w:space="0" w:color="auto"/>
                    <w:bottom w:val="none" w:sz="0" w:space="0" w:color="auto"/>
                    <w:right w:val="none" w:sz="0" w:space="0" w:color="auto"/>
                  </w:divBdr>
                  <w:divsChild>
                    <w:div w:id="889419419">
                      <w:marLeft w:val="0"/>
                      <w:marRight w:val="0"/>
                      <w:marTop w:val="0"/>
                      <w:marBottom w:val="0"/>
                      <w:divBdr>
                        <w:top w:val="none" w:sz="0" w:space="0" w:color="auto"/>
                        <w:left w:val="none" w:sz="0" w:space="0" w:color="auto"/>
                        <w:bottom w:val="none" w:sz="0" w:space="0" w:color="auto"/>
                        <w:right w:val="none" w:sz="0" w:space="0" w:color="auto"/>
                      </w:divBdr>
                    </w:div>
                  </w:divsChild>
                </w:div>
                <w:div w:id="1122262317">
                  <w:marLeft w:val="0"/>
                  <w:marRight w:val="0"/>
                  <w:marTop w:val="0"/>
                  <w:marBottom w:val="0"/>
                  <w:divBdr>
                    <w:top w:val="none" w:sz="0" w:space="0" w:color="auto"/>
                    <w:left w:val="none" w:sz="0" w:space="0" w:color="auto"/>
                    <w:bottom w:val="none" w:sz="0" w:space="0" w:color="auto"/>
                    <w:right w:val="none" w:sz="0" w:space="0" w:color="auto"/>
                  </w:divBdr>
                  <w:divsChild>
                    <w:div w:id="923075187">
                      <w:marLeft w:val="0"/>
                      <w:marRight w:val="0"/>
                      <w:marTop w:val="0"/>
                      <w:marBottom w:val="0"/>
                      <w:divBdr>
                        <w:top w:val="none" w:sz="0" w:space="0" w:color="auto"/>
                        <w:left w:val="none" w:sz="0" w:space="0" w:color="auto"/>
                        <w:bottom w:val="none" w:sz="0" w:space="0" w:color="auto"/>
                        <w:right w:val="none" w:sz="0" w:space="0" w:color="auto"/>
                      </w:divBdr>
                    </w:div>
                    <w:div w:id="1942565223">
                      <w:marLeft w:val="0"/>
                      <w:marRight w:val="0"/>
                      <w:marTop w:val="0"/>
                      <w:marBottom w:val="0"/>
                      <w:divBdr>
                        <w:top w:val="none" w:sz="0" w:space="0" w:color="auto"/>
                        <w:left w:val="none" w:sz="0" w:space="0" w:color="auto"/>
                        <w:bottom w:val="none" w:sz="0" w:space="0" w:color="auto"/>
                        <w:right w:val="none" w:sz="0" w:space="0" w:color="auto"/>
                      </w:divBdr>
                    </w:div>
                  </w:divsChild>
                </w:div>
                <w:div w:id="1195147106">
                  <w:marLeft w:val="0"/>
                  <w:marRight w:val="0"/>
                  <w:marTop w:val="0"/>
                  <w:marBottom w:val="0"/>
                  <w:divBdr>
                    <w:top w:val="none" w:sz="0" w:space="0" w:color="auto"/>
                    <w:left w:val="none" w:sz="0" w:space="0" w:color="auto"/>
                    <w:bottom w:val="none" w:sz="0" w:space="0" w:color="auto"/>
                    <w:right w:val="none" w:sz="0" w:space="0" w:color="auto"/>
                  </w:divBdr>
                  <w:divsChild>
                    <w:div w:id="89349976">
                      <w:marLeft w:val="0"/>
                      <w:marRight w:val="0"/>
                      <w:marTop w:val="0"/>
                      <w:marBottom w:val="0"/>
                      <w:divBdr>
                        <w:top w:val="none" w:sz="0" w:space="0" w:color="auto"/>
                        <w:left w:val="none" w:sz="0" w:space="0" w:color="auto"/>
                        <w:bottom w:val="none" w:sz="0" w:space="0" w:color="auto"/>
                        <w:right w:val="none" w:sz="0" w:space="0" w:color="auto"/>
                      </w:divBdr>
                    </w:div>
                    <w:div w:id="1455826403">
                      <w:marLeft w:val="0"/>
                      <w:marRight w:val="0"/>
                      <w:marTop w:val="0"/>
                      <w:marBottom w:val="0"/>
                      <w:divBdr>
                        <w:top w:val="none" w:sz="0" w:space="0" w:color="auto"/>
                        <w:left w:val="none" w:sz="0" w:space="0" w:color="auto"/>
                        <w:bottom w:val="none" w:sz="0" w:space="0" w:color="auto"/>
                        <w:right w:val="none" w:sz="0" w:space="0" w:color="auto"/>
                      </w:divBdr>
                    </w:div>
                  </w:divsChild>
                </w:div>
                <w:div w:id="1300115294">
                  <w:marLeft w:val="0"/>
                  <w:marRight w:val="0"/>
                  <w:marTop w:val="0"/>
                  <w:marBottom w:val="0"/>
                  <w:divBdr>
                    <w:top w:val="none" w:sz="0" w:space="0" w:color="auto"/>
                    <w:left w:val="none" w:sz="0" w:space="0" w:color="auto"/>
                    <w:bottom w:val="none" w:sz="0" w:space="0" w:color="auto"/>
                    <w:right w:val="none" w:sz="0" w:space="0" w:color="auto"/>
                  </w:divBdr>
                  <w:divsChild>
                    <w:div w:id="1540316045">
                      <w:marLeft w:val="0"/>
                      <w:marRight w:val="0"/>
                      <w:marTop w:val="0"/>
                      <w:marBottom w:val="0"/>
                      <w:divBdr>
                        <w:top w:val="none" w:sz="0" w:space="0" w:color="auto"/>
                        <w:left w:val="none" w:sz="0" w:space="0" w:color="auto"/>
                        <w:bottom w:val="none" w:sz="0" w:space="0" w:color="auto"/>
                        <w:right w:val="none" w:sz="0" w:space="0" w:color="auto"/>
                      </w:divBdr>
                    </w:div>
                  </w:divsChild>
                </w:div>
                <w:div w:id="1726953754">
                  <w:marLeft w:val="0"/>
                  <w:marRight w:val="0"/>
                  <w:marTop w:val="0"/>
                  <w:marBottom w:val="0"/>
                  <w:divBdr>
                    <w:top w:val="none" w:sz="0" w:space="0" w:color="auto"/>
                    <w:left w:val="none" w:sz="0" w:space="0" w:color="auto"/>
                    <w:bottom w:val="none" w:sz="0" w:space="0" w:color="auto"/>
                    <w:right w:val="none" w:sz="0" w:space="0" w:color="auto"/>
                  </w:divBdr>
                  <w:divsChild>
                    <w:div w:id="144977352">
                      <w:marLeft w:val="0"/>
                      <w:marRight w:val="0"/>
                      <w:marTop w:val="0"/>
                      <w:marBottom w:val="0"/>
                      <w:divBdr>
                        <w:top w:val="none" w:sz="0" w:space="0" w:color="auto"/>
                        <w:left w:val="none" w:sz="0" w:space="0" w:color="auto"/>
                        <w:bottom w:val="none" w:sz="0" w:space="0" w:color="auto"/>
                        <w:right w:val="none" w:sz="0" w:space="0" w:color="auto"/>
                      </w:divBdr>
                    </w:div>
                    <w:div w:id="631445719">
                      <w:marLeft w:val="0"/>
                      <w:marRight w:val="0"/>
                      <w:marTop w:val="0"/>
                      <w:marBottom w:val="0"/>
                      <w:divBdr>
                        <w:top w:val="none" w:sz="0" w:space="0" w:color="auto"/>
                        <w:left w:val="none" w:sz="0" w:space="0" w:color="auto"/>
                        <w:bottom w:val="none" w:sz="0" w:space="0" w:color="auto"/>
                        <w:right w:val="none" w:sz="0" w:space="0" w:color="auto"/>
                      </w:divBdr>
                    </w:div>
                    <w:div w:id="794643320">
                      <w:marLeft w:val="0"/>
                      <w:marRight w:val="0"/>
                      <w:marTop w:val="0"/>
                      <w:marBottom w:val="0"/>
                      <w:divBdr>
                        <w:top w:val="none" w:sz="0" w:space="0" w:color="auto"/>
                        <w:left w:val="none" w:sz="0" w:space="0" w:color="auto"/>
                        <w:bottom w:val="none" w:sz="0" w:space="0" w:color="auto"/>
                        <w:right w:val="none" w:sz="0" w:space="0" w:color="auto"/>
                      </w:divBdr>
                    </w:div>
                    <w:div w:id="1585721293">
                      <w:marLeft w:val="0"/>
                      <w:marRight w:val="0"/>
                      <w:marTop w:val="0"/>
                      <w:marBottom w:val="0"/>
                      <w:divBdr>
                        <w:top w:val="none" w:sz="0" w:space="0" w:color="auto"/>
                        <w:left w:val="none" w:sz="0" w:space="0" w:color="auto"/>
                        <w:bottom w:val="none" w:sz="0" w:space="0" w:color="auto"/>
                        <w:right w:val="none" w:sz="0" w:space="0" w:color="auto"/>
                      </w:divBdr>
                    </w:div>
                    <w:div w:id="1940134425">
                      <w:marLeft w:val="0"/>
                      <w:marRight w:val="0"/>
                      <w:marTop w:val="0"/>
                      <w:marBottom w:val="0"/>
                      <w:divBdr>
                        <w:top w:val="none" w:sz="0" w:space="0" w:color="auto"/>
                        <w:left w:val="none" w:sz="0" w:space="0" w:color="auto"/>
                        <w:bottom w:val="none" w:sz="0" w:space="0" w:color="auto"/>
                        <w:right w:val="none" w:sz="0" w:space="0" w:color="auto"/>
                      </w:divBdr>
                    </w:div>
                  </w:divsChild>
                </w:div>
                <w:div w:id="1785614251">
                  <w:marLeft w:val="0"/>
                  <w:marRight w:val="0"/>
                  <w:marTop w:val="0"/>
                  <w:marBottom w:val="0"/>
                  <w:divBdr>
                    <w:top w:val="none" w:sz="0" w:space="0" w:color="auto"/>
                    <w:left w:val="none" w:sz="0" w:space="0" w:color="auto"/>
                    <w:bottom w:val="none" w:sz="0" w:space="0" w:color="auto"/>
                    <w:right w:val="none" w:sz="0" w:space="0" w:color="auto"/>
                  </w:divBdr>
                  <w:divsChild>
                    <w:div w:id="1551376509">
                      <w:marLeft w:val="0"/>
                      <w:marRight w:val="0"/>
                      <w:marTop w:val="0"/>
                      <w:marBottom w:val="0"/>
                      <w:divBdr>
                        <w:top w:val="none" w:sz="0" w:space="0" w:color="auto"/>
                        <w:left w:val="none" w:sz="0" w:space="0" w:color="auto"/>
                        <w:bottom w:val="none" w:sz="0" w:space="0" w:color="auto"/>
                        <w:right w:val="none" w:sz="0" w:space="0" w:color="auto"/>
                      </w:divBdr>
                    </w:div>
                  </w:divsChild>
                </w:div>
                <w:div w:id="1973098219">
                  <w:marLeft w:val="0"/>
                  <w:marRight w:val="0"/>
                  <w:marTop w:val="0"/>
                  <w:marBottom w:val="0"/>
                  <w:divBdr>
                    <w:top w:val="none" w:sz="0" w:space="0" w:color="auto"/>
                    <w:left w:val="none" w:sz="0" w:space="0" w:color="auto"/>
                    <w:bottom w:val="none" w:sz="0" w:space="0" w:color="auto"/>
                    <w:right w:val="none" w:sz="0" w:space="0" w:color="auto"/>
                  </w:divBdr>
                  <w:divsChild>
                    <w:div w:id="433134737">
                      <w:marLeft w:val="0"/>
                      <w:marRight w:val="0"/>
                      <w:marTop w:val="0"/>
                      <w:marBottom w:val="0"/>
                      <w:divBdr>
                        <w:top w:val="none" w:sz="0" w:space="0" w:color="auto"/>
                        <w:left w:val="none" w:sz="0" w:space="0" w:color="auto"/>
                        <w:bottom w:val="none" w:sz="0" w:space="0" w:color="auto"/>
                        <w:right w:val="none" w:sz="0" w:space="0" w:color="auto"/>
                      </w:divBdr>
                    </w:div>
                    <w:div w:id="1913345050">
                      <w:marLeft w:val="0"/>
                      <w:marRight w:val="0"/>
                      <w:marTop w:val="0"/>
                      <w:marBottom w:val="0"/>
                      <w:divBdr>
                        <w:top w:val="none" w:sz="0" w:space="0" w:color="auto"/>
                        <w:left w:val="none" w:sz="0" w:space="0" w:color="auto"/>
                        <w:bottom w:val="none" w:sz="0" w:space="0" w:color="auto"/>
                        <w:right w:val="none" w:sz="0" w:space="0" w:color="auto"/>
                      </w:divBdr>
                    </w:div>
                  </w:divsChild>
                </w:div>
                <w:div w:id="2026859083">
                  <w:marLeft w:val="0"/>
                  <w:marRight w:val="0"/>
                  <w:marTop w:val="0"/>
                  <w:marBottom w:val="0"/>
                  <w:divBdr>
                    <w:top w:val="none" w:sz="0" w:space="0" w:color="auto"/>
                    <w:left w:val="none" w:sz="0" w:space="0" w:color="auto"/>
                    <w:bottom w:val="none" w:sz="0" w:space="0" w:color="auto"/>
                    <w:right w:val="none" w:sz="0" w:space="0" w:color="auto"/>
                  </w:divBdr>
                  <w:divsChild>
                    <w:div w:id="1181698804">
                      <w:marLeft w:val="0"/>
                      <w:marRight w:val="0"/>
                      <w:marTop w:val="0"/>
                      <w:marBottom w:val="0"/>
                      <w:divBdr>
                        <w:top w:val="none" w:sz="0" w:space="0" w:color="auto"/>
                        <w:left w:val="none" w:sz="0" w:space="0" w:color="auto"/>
                        <w:bottom w:val="none" w:sz="0" w:space="0" w:color="auto"/>
                        <w:right w:val="none" w:sz="0" w:space="0" w:color="auto"/>
                      </w:divBdr>
                    </w:div>
                    <w:div w:id="2141530575">
                      <w:marLeft w:val="0"/>
                      <w:marRight w:val="0"/>
                      <w:marTop w:val="0"/>
                      <w:marBottom w:val="0"/>
                      <w:divBdr>
                        <w:top w:val="none" w:sz="0" w:space="0" w:color="auto"/>
                        <w:left w:val="none" w:sz="0" w:space="0" w:color="auto"/>
                        <w:bottom w:val="none" w:sz="0" w:space="0" w:color="auto"/>
                        <w:right w:val="none" w:sz="0" w:space="0" w:color="auto"/>
                      </w:divBdr>
                    </w:div>
                  </w:divsChild>
                </w:div>
                <w:div w:id="2055302515">
                  <w:marLeft w:val="0"/>
                  <w:marRight w:val="0"/>
                  <w:marTop w:val="0"/>
                  <w:marBottom w:val="0"/>
                  <w:divBdr>
                    <w:top w:val="none" w:sz="0" w:space="0" w:color="auto"/>
                    <w:left w:val="none" w:sz="0" w:space="0" w:color="auto"/>
                    <w:bottom w:val="none" w:sz="0" w:space="0" w:color="auto"/>
                    <w:right w:val="none" w:sz="0" w:space="0" w:color="auto"/>
                  </w:divBdr>
                  <w:divsChild>
                    <w:div w:id="1003240832">
                      <w:marLeft w:val="0"/>
                      <w:marRight w:val="0"/>
                      <w:marTop w:val="0"/>
                      <w:marBottom w:val="0"/>
                      <w:divBdr>
                        <w:top w:val="none" w:sz="0" w:space="0" w:color="auto"/>
                        <w:left w:val="none" w:sz="0" w:space="0" w:color="auto"/>
                        <w:bottom w:val="none" w:sz="0" w:space="0" w:color="auto"/>
                        <w:right w:val="none" w:sz="0" w:space="0" w:color="auto"/>
                      </w:divBdr>
                    </w:div>
                  </w:divsChild>
                </w:div>
                <w:div w:id="2112167760">
                  <w:marLeft w:val="0"/>
                  <w:marRight w:val="0"/>
                  <w:marTop w:val="0"/>
                  <w:marBottom w:val="0"/>
                  <w:divBdr>
                    <w:top w:val="none" w:sz="0" w:space="0" w:color="auto"/>
                    <w:left w:val="none" w:sz="0" w:space="0" w:color="auto"/>
                    <w:bottom w:val="none" w:sz="0" w:space="0" w:color="auto"/>
                    <w:right w:val="none" w:sz="0" w:space="0" w:color="auto"/>
                  </w:divBdr>
                  <w:divsChild>
                    <w:div w:id="1100760499">
                      <w:marLeft w:val="0"/>
                      <w:marRight w:val="0"/>
                      <w:marTop w:val="0"/>
                      <w:marBottom w:val="0"/>
                      <w:divBdr>
                        <w:top w:val="none" w:sz="0" w:space="0" w:color="auto"/>
                        <w:left w:val="none" w:sz="0" w:space="0" w:color="auto"/>
                        <w:bottom w:val="none" w:sz="0" w:space="0" w:color="auto"/>
                        <w:right w:val="none" w:sz="0" w:space="0" w:color="auto"/>
                      </w:divBdr>
                    </w:div>
                    <w:div w:id="1331061178">
                      <w:marLeft w:val="0"/>
                      <w:marRight w:val="0"/>
                      <w:marTop w:val="0"/>
                      <w:marBottom w:val="0"/>
                      <w:divBdr>
                        <w:top w:val="none" w:sz="0" w:space="0" w:color="auto"/>
                        <w:left w:val="none" w:sz="0" w:space="0" w:color="auto"/>
                        <w:bottom w:val="none" w:sz="0" w:space="0" w:color="auto"/>
                        <w:right w:val="none" w:sz="0" w:space="0" w:color="auto"/>
                      </w:divBdr>
                    </w:div>
                  </w:divsChild>
                </w:div>
                <w:div w:id="2126195326">
                  <w:marLeft w:val="0"/>
                  <w:marRight w:val="0"/>
                  <w:marTop w:val="0"/>
                  <w:marBottom w:val="0"/>
                  <w:divBdr>
                    <w:top w:val="none" w:sz="0" w:space="0" w:color="auto"/>
                    <w:left w:val="none" w:sz="0" w:space="0" w:color="auto"/>
                    <w:bottom w:val="none" w:sz="0" w:space="0" w:color="auto"/>
                    <w:right w:val="none" w:sz="0" w:space="0" w:color="auto"/>
                  </w:divBdr>
                  <w:divsChild>
                    <w:div w:id="227809408">
                      <w:marLeft w:val="0"/>
                      <w:marRight w:val="0"/>
                      <w:marTop w:val="0"/>
                      <w:marBottom w:val="0"/>
                      <w:divBdr>
                        <w:top w:val="none" w:sz="0" w:space="0" w:color="auto"/>
                        <w:left w:val="none" w:sz="0" w:space="0" w:color="auto"/>
                        <w:bottom w:val="none" w:sz="0" w:space="0" w:color="auto"/>
                        <w:right w:val="none" w:sz="0" w:space="0" w:color="auto"/>
                      </w:divBdr>
                    </w:div>
                    <w:div w:id="488794032">
                      <w:marLeft w:val="0"/>
                      <w:marRight w:val="0"/>
                      <w:marTop w:val="0"/>
                      <w:marBottom w:val="0"/>
                      <w:divBdr>
                        <w:top w:val="none" w:sz="0" w:space="0" w:color="auto"/>
                        <w:left w:val="none" w:sz="0" w:space="0" w:color="auto"/>
                        <w:bottom w:val="none" w:sz="0" w:space="0" w:color="auto"/>
                        <w:right w:val="none" w:sz="0" w:space="0" w:color="auto"/>
                      </w:divBdr>
                    </w:div>
                    <w:div w:id="177413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476814">
          <w:marLeft w:val="0"/>
          <w:marRight w:val="0"/>
          <w:marTop w:val="0"/>
          <w:marBottom w:val="0"/>
          <w:divBdr>
            <w:top w:val="none" w:sz="0" w:space="0" w:color="auto"/>
            <w:left w:val="none" w:sz="0" w:space="0" w:color="auto"/>
            <w:bottom w:val="none" w:sz="0" w:space="0" w:color="auto"/>
            <w:right w:val="none" w:sz="0" w:space="0" w:color="auto"/>
          </w:divBdr>
          <w:divsChild>
            <w:div w:id="1124738804">
              <w:marLeft w:val="-75"/>
              <w:marRight w:val="0"/>
              <w:marTop w:val="30"/>
              <w:marBottom w:val="30"/>
              <w:divBdr>
                <w:top w:val="none" w:sz="0" w:space="0" w:color="auto"/>
                <w:left w:val="none" w:sz="0" w:space="0" w:color="auto"/>
                <w:bottom w:val="none" w:sz="0" w:space="0" w:color="auto"/>
                <w:right w:val="none" w:sz="0" w:space="0" w:color="auto"/>
              </w:divBdr>
              <w:divsChild>
                <w:div w:id="162163281">
                  <w:marLeft w:val="0"/>
                  <w:marRight w:val="0"/>
                  <w:marTop w:val="0"/>
                  <w:marBottom w:val="0"/>
                  <w:divBdr>
                    <w:top w:val="none" w:sz="0" w:space="0" w:color="auto"/>
                    <w:left w:val="none" w:sz="0" w:space="0" w:color="auto"/>
                    <w:bottom w:val="none" w:sz="0" w:space="0" w:color="auto"/>
                    <w:right w:val="none" w:sz="0" w:space="0" w:color="auto"/>
                  </w:divBdr>
                  <w:divsChild>
                    <w:div w:id="967856374">
                      <w:marLeft w:val="0"/>
                      <w:marRight w:val="0"/>
                      <w:marTop w:val="0"/>
                      <w:marBottom w:val="0"/>
                      <w:divBdr>
                        <w:top w:val="none" w:sz="0" w:space="0" w:color="auto"/>
                        <w:left w:val="none" w:sz="0" w:space="0" w:color="auto"/>
                        <w:bottom w:val="none" w:sz="0" w:space="0" w:color="auto"/>
                        <w:right w:val="none" w:sz="0" w:space="0" w:color="auto"/>
                      </w:divBdr>
                    </w:div>
                    <w:div w:id="1384938886">
                      <w:marLeft w:val="0"/>
                      <w:marRight w:val="0"/>
                      <w:marTop w:val="0"/>
                      <w:marBottom w:val="0"/>
                      <w:divBdr>
                        <w:top w:val="none" w:sz="0" w:space="0" w:color="auto"/>
                        <w:left w:val="none" w:sz="0" w:space="0" w:color="auto"/>
                        <w:bottom w:val="none" w:sz="0" w:space="0" w:color="auto"/>
                        <w:right w:val="none" w:sz="0" w:space="0" w:color="auto"/>
                      </w:divBdr>
                    </w:div>
                  </w:divsChild>
                </w:div>
                <w:div w:id="175114557">
                  <w:marLeft w:val="0"/>
                  <w:marRight w:val="0"/>
                  <w:marTop w:val="0"/>
                  <w:marBottom w:val="0"/>
                  <w:divBdr>
                    <w:top w:val="none" w:sz="0" w:space="0" w:color="auto"/>
                    <w:left w:val="none" w:sz="0" w:space="0" w:color="auto"/>
                    <w:bottom w:val="none" w:sz="0" w:space="0" w:color="auto"/>
                    <w:right w:val="none" w:sz="0" w:space="0" w:color="auto"/>
                  </w:divBdr>
                  <w:divsChild>
                    <w:div w:id="1127698407">
                      <w:marLeft w:val="0"/>
                      <w:marRight w:val="0"/>
                      <w:marTop w:val="0"/>
                      <w:marBottom w:val="0"/>
                      <w:divBdr>
                        <w:top w:val="none" w:sz="0" w:space="0" w:color="auto"/>
                        <w:left w:val="none" w:sz="0" w:space="0" w:color="auto"/>
                        <w:bottom w:val="none" w:sz="0" w:space="0" w:color="auto"/>
                        <w:right w:val="none" w:sz="0" w:space="0" w:color="auto"/>
                      </w:divBdr>
                    </w:div>
                    <w:div w:id="1801996563">
                      <w:marLeft w:val="0"/>
                      <w:marRight w:val="0"/>
                      <w:marTop w:val="0"/>
                      <w:marBottom w:val="0"/>
                      <w:divBdr>
                        <w:top w:val="none" w:sz="0" w:space="0" w:color="auto"/>
                        <w:left w:val="none" w:sz="0" w:space="0" w:color="auto"/>
                        <w:bottom w:val="none" w:sz="0" w:space="0" w:color="auto"/>
                        <w:right w:val="none" w:sz="0" w:space="0" w:color="auto"/>
                      </w:divBdr>
                    </w:div>
                  </w:divsChild>
                </w:div>
                <w:div w:id="202640692">
                  <w:marLeft w:val="0"/>
                  <w:marRight w:val="0"/>
                  <w:marTop w:val="0"/>
                  <w:marBottom w:val="0"/>
                  <w:divBdr>
                    <w:top w:val="none" w:sz="0" w:space="0" w:color="auto"/>
                    <w:left w:val="none" w:sz="0" w:space="0" w:color="auto"/>
                    <w:bottom w:val="none" w:sz="0" w:space="0" w:color="auto"/>
                    <w:right w:val="none" w:sz="0" w:space="0" w:color="auto"/>
                  </w:divBdr>
                  <w:divsChild>
                    <w:div w:id="8870472">
                      <w:marLeft w:val="0"/>
                      <w:marRight w:val="0"/>
                      <w:marTop w:val="0"/>
                      <w:marBottom w:val="0"/>
                      <w:divBdr>
                        <w:top w:val="none" w:sz="0" w:space="0" w:color="auto"/>
                        <w:left w:val="none" w:sz="0" w:space="0" w:color="auto"/>
                        <w:bottom w:val="none" w:sz="0" w:space="0" w:color="auto"/>
                        <w:right w:val="none" w:sz="0" w:space="0" w:color="auto"/>
                      </w:divBdr>
                    </w:div>
                  </w:divsChild>
                </w:div>
                <w:div w:id="221793915">
                  <w:marLeft w:val="0"/>
                  <w:marRight w:val="0"/>
                  <w:marTop w:val="0"/>
                  <w:marBottom w:val="0"/>
                  <w:divBdr>
                    <w:top w:val="none" w:sz="0" w:space="0" w:color="auto"/>
                    <w:left w:val="none" w:sz="0" w:space="0" w:color="auto"/>
                    <w:bottom w:val="none" w:sz="0" w:space="0" w:color="auto"/>
                    <w:right w:val="none" w:sz="0" w:space="0" w:color="auto"/>
                  </w:divBdr>
                  <w:divsChild>
                    <w:div w:id="1910991376">
                      <w:marLeft w:val="0"/>
                      <w:marRight w:val="0"/>
                      <w:marTop w:val="0"/>
                      <w:marBottom w:val="0"/>
                      <w:divBdr>
                        <w:top w:val="none" w:sz="0" w:space="0" w:color="auto"/>
                        <w:left w:val="none" w:sz="0" w:space="0" w:color="auto"/>
                        <w:bottom w:val="none" w:sz="0" w:space="0" w:color="auto"/>
                        <w:right w:val="none" w:sz="0" w:space="0" w:color="auto"/>
                      </w:divBdr>
                    </w:div>
                  </w:divsChild>
                </w:div>
                <w:div w:id="328027765">
                  <w:marLeft w:val="0"/>
                  <w:marRight w:val="0"/>
                  <w:marTop w:val="0"/>
                  <w:marBottom w:val="0"/>
                  <w:divBdr>
                    <w:top w:val="none" w:sz="0" w:space="0" w:color="auto"/>
                    <w:left w:val="none" w:sz="0" w:space="0" w:color="auto"/>
                    <w:bottom w:val="none" w:sz="0" w:space="0" w:color="auto"/>
                    <w:right w:val="none" w:sz="0" w:space="0" w:color="auto"/>
                  </w:divBdr>
                  <w:divsChild>
                    <w:div w:id="679477694">
                      <w:marLeft w:val="0"/>
                      <w:marRight w:val="0"/>
                      <w:marTop w:val="0"/>
                      <w:marBottom w:val="0"/>
                      <w:divBdr>
                        <w:top w:val="none" w:sz="0" w:space="0" w:color="auto"/>
                        <w:left w:val="none" w:sz="0" w:space="0" w:color="auto"/>
                        <w:bottom w:val="none" w:sz="0" w:space="0" w:color="auto"/>
                        <w:right w:val="none" w:sz="0" w:space="0" w:color="auto"/>
                      </w:divBdr>
                    </w:div>
                    <w:div w:id="701521093">
                      <w:marLeft w:val="0"/>
                      <w:marRight w:val="0"/>
                      <w:marTop w:val="0"/>
                      <w:marBottom w:val="0"/>
                      <w:divBdr>
                        <w:top w:val="none" w:sz="0" w:space="0" w:color="auto"/>
                        <w:left w:val="none" w:sz="0" w:space="0" w:color="auto"/>
                        <w:bottom w:val="none" w:sz="0" w:space="0" w:color="auto"/>
                        <w:right w:val="none" w:sz="0" w:space="0" w:color="auto"/>
                      </w:divBdr>
                    </w:div>
                  </w:divsChild>
                </w:div>
                <w:div w:id="357049453">
                  <w:marLeft w:val="0"/>
                  <w:marRight w:val="0"/>
                  <w:marTop w:val="0"/>
                  <w:marBottom w:val="0"/>
                  <w:divBdr>
                    <w:top w:val="none" w:sz="0" w:space="0" w:color="auto"/>
                    <w:left w:val="none" w:sz="0" w:space="0" w:color="auto"/>
                    <w:bottom w:val="none" w:sz="0" w:space="0" w:color="auto"/>
                    <w:right w:val="none" w:sz="0" w:space="0" w:color="auto"/>
                  </w:divBdr>
                  <w:divsChild>
                    <w:div w:id="1309824994">
                      <w:marLeft w:val="0"/>
                      <w:marRight w:val="0"/>
                      <w:marTop w:val="0"/>
                      <w:marBottom w:val="0"/>
                      <w:divBdr>
                        <w:top w:val="none" w:sz="0" w:space="0" w:color="auto"/>
                        <w:left w:val="none" w:sz="0" w:space="0" w:color="auto"/>
                        <w:bottom w:val="none" w:sz="0" w:space="0" w:color="auto"/>
                        <w:right w:val="none" w:sz="0" w:space="0" w:color="auto"/>
                      </w:divBdr>
                    </w:div>
                    <w:div w:id="1935477012">
                      <w:marLeft w:val="0"/>
                      <w:marRight w:val="0"/>
                      <w:marTop w:val="0"/>
                      <w:marBottom w:val="0"/>
                      <w:divBdr>
                        <w:top w:val="none" w:sz="0" w:space="0" w:color="auto"/>
                        <w:left w:val="none" w:sz="0" w:space="0" w:color="auto"/>
                        <w:bottom w:val="none" w:sz="0" w:space="0" w:color="auto"/>
                        <w:right w:val="none" w:sz="0" w:space="0" w:color="auto"/>
                      </w:divBdr>
                    </w:div>
                  </w:divsChild>
                </w:div>
                <w:div w:id="421607475">
                  <w:marLeft w:val="0"/>
                  <w:marRight w:val="0"/>
                  <w:marTop w:val="0"/>
                  <w:marBottom w:val="0"/>
                  <w:divBdr>
                    <w:top w:val="none" w:sz="0" w:space="0" w:color="auto"/>
                    <w:left w:val="none" w:sz="0" w:space="0" w:color="auto"/>
                    <w:bottom w:val="none" w:sz="0" w:space="0" w:color="auto"/>
                    <w:right w:val="none" w:sz="0" w:space="0" w:color="auto"/>
                  </w:divBdr>
                  <w:divsChild>
                    <w:div w:id="151411429">
                      <w:marLeft w:val="0"/>
                      <w:marRight w:val="0"/>
                      <w:marTop w:val="0"/>
                      <w:marBottom w:val="0"/>
                      <w:divBdr>
                        <w:top w:val="none" w:sz="0" w:space="0" w:color="auto"/>
                        <w:left w:val="none" w:sz="0" w:space="0" w:color="auto"/>
                        <w:bottom w:val="none" w:sz="0" w:space="0" w:color="auto"/>
                        <w:right w:val="none" w:sz="0" w:space="0" w:color="auto"/>
                      </w:divBdr>
                    </w:div>
                  </w:divsChild>
                </w:div>
                <w:div w:id="449712662">
                  <w:marLeft w:val="0"/>
                  <w:marRight w:val="0"/>
                  <w:marTop w:val="0"/>
                  <w:marBottom w:val="0"/>
                  <w:divBdr>
                    <w:top w:val="none" w:sz="0" w:space="0" w:color="auto"/>
                    <w:left w:val="none" w:sz="0" w:space="0" w:color="auto"/>
                    <w:bottom w:val="none" w:sz="0" w:space="0" w:color="auto"/>
                    <w:right w:val="none" w:sz="0" w:space="0" w:color="auto"/>
                  </w:divBdr>
                  <w:divsChild>
                    <w:div w:id="1395661610">
                      <w:marLeft w:val="0"/>
                      <w:marRight w:val="0"/>
                      <w:marTop w:val="0"/>
                      <w:marBottom w:val="0"/>
                      <w:divBdr>
                        <w:top w:val="none" w:sz="0" w:space="0" w:color="auto"/>
                        <w:left w:val="none" w:sz="0" w:space="0" w:color="auto"/>
                        <w:bottom w:val="none" w:sz="0" w:space="0" w:color="auto"/>
                        <w:right w:val="none" w:sz="0" w:space="0" w:color="auto"/>
                      </w:divBdr>
                    </w:div>
                    <w:div w:id="2026325863">
                      <w:marLeft w:val="0"/>
                      <w:marRight w:val="0"/>
                      <w:marTop w:val="0"/>
                      <w:marBottom w:val="0"/>
                      <w:divBdr>
                        <w:top w:val="none" w:sz="0" w:space="0" w:color="auto"/>
                        <w:left w:val="none" w:sz="0" w:space="0" w:color="auto"/>
                        <w:bottom w:val="none" w:sz="0" w:space="0" w:color="auto"/>
                        <w:right w:val="none" w:sz="0" w:space="0" w:color="auto"/>
                      </w:divBdr>
                    </w:div>
                  </w:divsChild>
                </w:div>
                <w:div w:id="494800659">
                  <w:marLeft w:val="0"/>
                  <w:marRight w:val="0"/>
                  <w:marTop w:val="0"/>
                  <w:marBottom w:val="0"/>
                  <w:divBdr>
                    <w:top w:val="none" w:sz="0" w:space="0" w:color="auto"/>
                    <w:left w:val="none" w:sz="0" w:space="0" w:color="auto"/>
                    <w:bottom w:val="none" w:sz="0" w:space="0" w:color="auto"/>
                    <w:right w:val="none" w:sz="0" w:space="0" w:color="auto"/>
                  </w:divBdr>
                  <w:divsChild>
                    <w:div w:id="922493591">
                      <w:marLeft w:val="0"/>
                      <w:marRight w:val="0"/>
                      <w:marTop w:val="0"/>
                      <w:marBottom w:val="0"/>
                      <w:divBdr>
                        <w:top w:val="none" w:sz="0" w:space="0" w:color="auto"/>
                        <w:left w:val="none" w:sz="0" w:space="0" w:color="auto"/>
                        <w:bottom w:val="none" w:sz="0" w:space="0" w:color="auto"/>
                        <w:right w:val="none" w:sz="0" w:space="0" w:color="auto"/>
                      </w:divBdr>
                    </w:div>
                    <w:div w:id="1274553731">
                      <w:marLeft w:val="0"/>
                      <w:marRight w:val="0"/>
                      <w:marTop w:val="0"/>
                      <w:marBottom w:val="0"/>
                      <w:divBdr>
                        <w:top w:val="none" w:sz="0" w:space="0" w:color="auto"/>
                        <w:left w:val="none" w:sz="0" w:space="0" w:color="auto"/>
                        <w:bottom w:val="none" w:sz="0" w:space="0" w:color="auto"/>
                        <w:right w:val="none" w:sz="0" w:space="0" w:color="auto"/>
                      </w:divBdr>
                    </w:div>
                  </w:divsChild>
                </w:div>
                <w:div w:id="653535849">
                  <w:marLeft w:val="0"/>
                  <w:marRight w:val="0"/>
                  <w:marTop w:val="0"/>
                  <w:marBottom w:val="0"/>
                  <w:divBdr>
                    <w:top w:val="none" w:sz="0" w:space="0" w:color="auto"/>
                    <w:left w:val="none" w:sz="0" w:space="0" w:color="auto"/>
                    <w:bottom w:val="none" w:sz="0" w:space="0" w:color="auto"/>
                    <w:right w:val="none" w:sz="0" w:space="0" w:color="auto"/>
                  </w:divBdr>
                  <w:divsChild>
                    <w:div w:id="1017463562">
                      <w:marLeft w:val="0"/>
                      <w:marRight w:val="0"/>
                      <w:marTop w:val="0"/>
                      <w:marBottom w:val="0"/>
                      <w:divBdr>
                        <w:top w:val="none" w:sz="0" w:space="0" w:color="auto"/>
                        <w:left w:val="none" w:sz="0" w:space="0" w:color="auto"/>
                        <w:bottom w:val="none" w:sz="0" w:space="0" w:color="auto"/>
                        <w:right w:val="none" w:sz="0" w:space="0" w:color="auto"/>
                      </w:divBdr>
                    </w:div>
                    <w:div w:id="1124692958">
                      <w:marLeft w:val="0"/>
                      <w:marRight w:val="0"/>
                      <w:marTop w:val="0"/>
                      <w:marBottom w:val="0"/>
                      <w:divBdr>
                        <w:top w:val="none" w:sz="0" w:space="0" w:color="auto"/>
                        <w:left w:val="none" w:sz="0" w:space="0" w:color="auto"/>
                        <w:bottom w:val="none" w:sz="0" w:space="0" w:color="auto"/>
                        <w:right w:val="none" w:sz="0" w:space="0" w:color="auto"/>
                      </w:divBdr>
                    </w:div>
                    <w:div w:id="1234467077">
                      <w:marLeft w:val="0"/>
                      <w:marRight w:val="0"/>
                      <w:marTop w:val="0"/>
                      <w:marBottom w:val="0"/>
                      <w:divBdr>
                        <w:top w:val="none" w:sz="0" w:space="0" w:color="auto"/>
                        <w:left w:val="none" w:sz="0" w:space="0" w:color="auto"/>
                        <w:bottom w:val="none" w:sz="0" w:space="0" w:color="auto"/>
                        <w:right w:val="none" w:sz="0" w:space="0" w:color="auto"/>
                      </w:divBdr>
                    </w:div>
                    <w:div w:id="1336302143">
                      <w:marLeft w:val="0"/>
                      <w:marRight w:val="0"/>
                      <w:marTop w:val="0"/>
                      <w:marBottom w:val="0"/>
                      <w:divBdr>
                        <w:top w:val="none" w:sz="0" w:space="0" w:color="auto"/>
                        <w:left w:val="none" w:sz="0" w:space="0" w:color="auto"/>
                        <w:bottom w:val="none" w:sz="0" w:space="0" w:color="auto"/>
                        <w:right w:val="none" w:sz="0" w:space="0" w:color="auto"/>
                      </w:divBdr>
                    </w:div>
                    <w:div w:id="1832212081">
                      <w:marLeft w:val="0"/>
                      <w:marRight w:val="0"/>
                      <w:marTop w:val="0"/>
                      <w:marBottom w:val="0"/>
                      <w:divBdr>
                        <w:top w:val="none" w:sz="0" w:space="0" w:color="auto"/>
                        <w:left w:val="none" w:sz="0" w:space="0" w:color="auto"/>
                        <w:bottom w:val="none" w:sz="0" w:space="0" w:color="auto"/>
                        <w:right w:val="none" w:sz="0" w:space="0" w:color="auto"/>
                      </w:divBdr>
                    </w:div>
                  </w:divsChild>
                </w:div>
                <w:div w:id="680663919">
                  <w:marLeft w:val="0"/>
                  <w:marRight w:val="0"/>
                  <w:marTop w:val="0"/>
                  <w:marBottom w:val="0"/>
                  <w:divBdr>
                    <w:top w:val="none" w:sz="0" w:space="0" w:color="auto"/>
                    <w:left w:val="none" w:sz="0" w:space="0" w:color="auto"/>
                    <w:bottom w:val="none" w:sz="0" w:space="0" w:color="auto"/>
                    <w:right w:val="none" w:sz="0" w:space="0" w:color="auto"/>
                  </w:divBdr>
                  <w:divsChild>
                    <w:div w:id="831335942">
                      <w:marLeft w:val="0"/>
                      <w:marRight w:val="0"/>
                      <w:marTop w:val="0"/>
                      <w:marBottom w:val="0"/>
                      <w:divBdr>
                        <w:top w:val="none" w:sz="0" w:space="0" w:color="auto"/>
                        <w:left w:val="none" w:sz="0" w:space="0" w:color="auto"/>
                        <w:bottom w:val="none" w:sz="0" w:space="0" w:color="auto"/>
                        <w:right w:val="none" w:sz="0" w:space="0" w:color="auto"/>
                      </w:divBdr>
                    </w:div>
                    <w:div w:id="1495410188">
                      <w:marLeft w:val="0"/>
                      <w:marRight w:val="0"/>
                      <w:marTop w:val="0"/>
                      <w:marBottom w:val="0"/>
                      <w:divBdr>
                        <w:top w:val="none" w:sz="0" w:space="0" w:color="auto"/>
                        <w:left w:val="none" w:sz="0" w:space="0" w:color="auto"/>
                        <w:bottom w:val="none" w:sz="0" w:space="0" w:color="auto"/>
                        <w:right w:val="none" w:sz="0" w:space="0" w:color="auto"/>
                      </w:divBdr>
                    </w:div>
                  </w:divsChild>
                </w:div>
                <w:div w:id="731464426">
                  <w:marLeft w:val="0"/>
                  <w:marRight w:val="0"/>
                  <w:marTop w:val="0"/>
                  <w:marBottom w:val="0"/>
                  <w:divBdr>
                    <w:top w:val="none" w:sz="0" w:space="0" w:color="auto"/>
                    <w:left w:val="none" w:sz="0" w:space="0" w:color="auto"/>
                    <w:bottom w:val="none" w:sz="0" w:space="0" w:color="auto"/>
                    <w:right w:val="none" w:sz="0" w:space="0" w:color="auto"/>
                  </w:divBdr>
                  <w:divsChild>
                    <w:div w:id="609892972">
                      <w:marLeft w:val="0"/>
                      <w:marRight w:val="0"/>
                      <w:marTop w:val="0"/>
                      <w:marBottom w:val="0"/>
                      <w:divBdr>
                        <w:top w:val="none" w:sz="0" w:space="0" w:color="auto"/>
                        <w:left w:val="none" w:sz="0" w:space="0" w:color="auto"/>
                        <w:bottom w:val="none" w:sz="0" w:space="0" w:color="auto"/>
                        <w:right w:val="none" w:sz="0" w:space="0" w:color="auto"/>
                      </w:divBdr>
                    </w:div>
                    <w:div w:id="1238204179">
                      <w:marLeft w:val="0"/>
                      <w:marRight w:val="0"/>
                      <w:marTop w:val="0"/>
                      <w:marBottom w:val="0"/>
                      <w:divBdr>
                        <w:top w:val="none" w:sz="0" w:space="0" w:color="auto"/>
                        <w:left w:val="none" w:sz="0" w:space="0" w:color="auto"/>
                        <w:bottom w:val="none" w:sz="0" w:space="0" w:color="auto"/>
                        <w:right w:val="none" w:sz="0" w:space="0" w:color="auto"/>
                      </w:divBdr>
                    </w:div>
                  </w:divsChild>
                </w:div>
                <w:div w:id="885145655">
                  <w:marLeft w:val="0"/>
                  <w:marRight w:val="0"/>
                  <w:marTop w:val="0"/>
                  <w:marBottom w:val="0"/>
                  <w:divBdr>
                    <w:top w:val="none" w:sz="0" w:space="0" w:color="auto"/>
                    <w:left w:val="none" w:sz="0" w:space="0" w:color="auto"/>
                    <w:bottom w:val="none" w:sz="0" w:space="0" w:color="auto"/>
                    <w:right w:val="none" w:sz="0" w:space="0" w:color="auto"/>
                  </w:divBdr>
                  <w:divsChild>
                    <w:div w:id="387195117">
                      <w:marLeft w:val="0"/>
                      <w:marRight w:val="0"/>
                      <w:marTop w:val="0"/>
                      <w:marBottom w:val="0"/>
                      <w:divBdr>
                        <w:top w:val="none" w:sz="0" w:space="0" w:color="auto"/>
                        <w:left w:val="none" w:sz="0" w:space="0" w:color="auto"/>
                        <w:bottom w:val="none" w:sz="0" w:space="0" w:color="auto"/>
                        <w:right w:val="none" w:sz="0" w:space="0" w:color="auto"/>
                      </w:divBdr>
                    </w:div>
                    <w:div w:id="749935663">
                      <w:marLeft w:val="0"/>
                      <w:marRight w:val="0"/>
                      <w:marTop w:val="0"/>
                      <w:marBottom w:val="0"/>
                      <w:divBdr>
                        <w:top w:val="none" w:sz="0" w:space="0" w:color="auto"/>
                        <w:left w:val="none" w:sz="0" w:space="0" w:color="auto"/>
                        <w:bottom w:val="none" w:sz="0" w:space="0" w:color="auto"/>
                        <w:right w:val="none" w:sz="0" w:space="0" w:color="auto"/>
                      </w:divBdr>
                    </w:div>
                  </w:divsChild>
                </w:div>
                <w:div w:id="900025107">
                  <w:marLeft w:val="0"/>
                  <w:marRight w:val="0"/>
                  <w:marTop w:val="0"/>
                  <w:marBottom w:val="0"/>
                  <w:divBdr>
                    <w:top w:val="none" w:sz="0" w:space="0" w:color="auto"/>
                    <w:left w:val="none" w:sz="0" w:space="0" w:color="auto"/>
                    <w:bottom w:val="none" w:sz="0" w:space="0" w:color="auto"/>
                    <w:right w:val="none" w:sz="0" w:space="0" w:color="auto"/>
                  </w:divBdr>
                  <w:divsChild>
                    <w:div w:id="270746288">
                      <w:marLeft w:val="0"/>
                      <w:marRight w:val="0"/>
                      <w:marTop w:val="0"/>
                      <w:marBottom w:val="0"/>
                      <w:divBdr>
                        <w:top w:val="none" w:sz="0" w:space="0" w:color="auto"/>
                        <w:left w:val="none" w:sz="0" w:space="0" w:color="auto"/>
                        <w:bottom w:val="none" w:sz="0" w:space="0" w:color="auto"/>
                        <w:right w:val="none" w:sz="0" w:space="0" w:color="auto"/>
                      </w:divBdr>
                    </w:div>
                    <w:div w:id="873152811">
                      <w:marLeft w:val="0"/>
                      <w:marRight w:val="0"/>
                      <w:marTop w:val="0"/>
                      <w:marBottom w:val="0"/>
                      <w:divBdr>
                        <w:top w:val="none" w:sz="0" w:space="0" w:color="auto"/>
                        <w:left w:val="none" w:sz="0" w:space="0" w:color="auto"/>
                        <w:bottom w:val="none" w:sz="0" w:space="0" w:color="auto"/>
                        <w:right w:val="none" w:sz="0" w:space="0" w:color="auto"/>
                      </w:divBdr>
                    </w:div>
                    <w:div w:id="951742709">
                      <w:marLeft w:val="0"/>
                      <w:marRight w:val="0"/>
                      <w:marTop w:val="0"/>
                      <w:marBottom w:val="0"/>
                      <w:divBdr>
                        <w:top w:val="none" w:sz="0" w:space="0" w:color="auto"/>
                        <w:left w:val="none" w:sz="0" w:space="0" w:color="auto"/>
                        <w:bottom w:val="none" w:sz="0" w:space="0" w:color="auto"/>
                        <w:right w:val="none" w:sz="0" w:space="0" w:color="auto"/>
                      </w:divBdr>
                    </w:div>
                    <w:div w:id="1349136980">
                      <w:marLeft w:val="0"/>
                      <w:marRight w:val="0"/>
                      <w:marTop w:val="0"/>
                      <w:marBottom w:val="0"/>
                      <w:divBdr>
                        <w:top w:val="none" w:sz="0" w:space="0" w:color="auto"/>
                        <w:left w:val="none" w:sz="0" w:space="0" w:color="auto"/>
                        <w:bottom w:val="none" w:sz="0" w:space="0" w:color="auto"/>
                        <w:right w:val="none" w:sz="0" w:space="0" w:color="auto"/>
                      </w:divBdr>
                    </w:div>
                    <w:div w:id="1687827792">
                      <w:marLeft w:val="0"/>
                      <w:marRight w:val="0"/>
                      <w:marTop w:val="0"/>
                      <w:marBottom w:val="0"/>
                      <w:divBdr>
                        <w:top w:val="none" w:sz="0" w:space="0" w:color="auto"/>
                        <w:left w:val="none" w:sz="0" w:space="0" w:color="auto"/>
                        <w:bottom w:val="none" w:sz="0" w:space="0" w:color="auto"/>
                        <w:right w:val="none" w:sz="0" w:space="0" w:color="auto"/>
                      </w:divBdr>
                    </w:div>
                  </w:divsChild>
                </w:div>
                <w:div w:id="1365254604">
                  <w:marLeft w:val="0"/>
                  <w:marRight w:val="0"/>
                  <w:marTop w:val="0"/>
                  <w:marBottom w:val="0"/>
                  <w:divBdr>
                    <w:top w:val="none" w:sz="0" w:space="0" w:color="auto"/>
                    <w:left w:val="none" w:sz="0" w:space="0" w:color="auto"/>
                    <w:bottom w:val="none" w:sz="0" w:space="0" w:color="auto"/>
                    <w:right w:val="none" w:sz="0" w:space="0" w:color="auto"/>
                  </w:divBdr>
                  <w:divsChild>
                    <w:div w:id="1931499368">
                      <w:marLeft w:val="0"/>
                      <w:marRight w:val="0"/>
                      <w:marTop w:val="0"/>
                      <w:marBottom w:val="0"/>
                      <w:divBdr>
                        <w:top w:val="none" w:sz="0" w:space="0" w:color="auto"/>
                        <w:left w:val="none" w:sz="0" w:space="0" w:color="auto"/>
                        <w:bottom w:val="none" w:sz="0" w:space="0" w:color="auto"/>
                        <w:right w:val="none" w:sz="0" w:space="0" w:color="auto"/>
                      </w:divBdr>
                    </w:div>
                  </w:divsChild>
                </w:div>
                <w:div w:id="1470586378">
                  <w:marLeft w:val="0"/>
                  <w:marRight w:val="0"/>
                  <w:marTop w:val="0"/>
                  <w:marBottom w:val="0"/>
                  <w:divBdr>
                    <w:top w:val="none" w:sz="0" w:space="0" w:color="auto"/>
                    <w:left w:val="none" w:sz="0" w:space="0" w:color="auto"/>
                    <w:bottom w:val="none" w:sz="0" w:space="0" w:color="auto"/>
                    <w:right w:val="none" w:sz="0" w:space="0" w:color="auto"/>
                  </w:divBdr>
                  <w:divsChild>
                    <w:div w:id="1019114056">
                      <w:marLeft w:val="0"/>
                      <w:marRight w:val="0"/>
                      <w:marTop w:val="0"/>
                      <w:marBottom w:val="0"/>
                      <w:divBdr>
                        <w:top w:val="none" w:sz="0" w:space="0" w:color="auto"/>
                        <w:left w:val="none" w:sz="0" w:space="0" w:color="auto"/>
                        <w:bottom w:val="none" w:sz="0" w:space="0" w:color="auto"/>
                        <w:right w:val="none" w:sz="0" w:space="0" w:color="auto"/>
                      </w:divBdr>
                    </w:div>
                  </w:divsChild>
                </w:div>
                <w:div w:id="1488128937">
                  <w:marLeft w:val="0"/>
                  <w:marRight w:val="0"/>
                  <w:marTop w:val="0"/>
                  <w:marBottom w:val="0"/>
                  <w:divBdr>
                    <w:top w:val="none" w:sz="0" w:space="0" w:color="auto"/>
                    <w:left w:val="none" w:sz="0" w:space="0" w:color="auto"/>
                    <w:bottom w:val="none" w:sz="0" w:space="0" w:color="auto"/>
                    <w:right w:val="none" w:sz="0" w:space="0" w:color="auto"/>
                  </w:divBdr>
                  <w:divsChild>
                    <w:div w:id="47606380">
                      <w:marLeft w:val="0"/>
                      <w:marRight w:val="0"/>
                      <w:marTop w:val="0"/>
                      <w:marBottom w:val="0"/>
                      <w:divBdr>
                        <w:top w:val="none" w:sz="0" w:space="0" w:color="auto"/>
                        <w:left w:val="none" w:sz="0" w:space="0" w:color="auto"/>
                        <w:bottom w:val="none" w:sz="0" w:space="0" w:color="auto"/>
                        <w:right w:val="none" w:sz="0" w:space="0" w:color="auto"/>
                      </w:divBdr>
                    </w:div>
                    <w:div w:id="1584412472">
                      <w:marLeft w:val="0"/>
                      <w:marRight w:val="0"/>
                      <w:marTop w:val="0"/>
                      <w:marBottom w:val="0"/>
                      <w:divBdr>
                        <w:top w:val="none" w:sz="0" w:space="0" w:color="auto"/>
                        <w:left w:val="none" w:sz="0" w:space="0" w:color="auto"/>
                        <w:bottom w:val="none" w:sz="0" w:space="0" w:color="auto"/>
                        <w:right w:val="none" w:sz="0" w:space="0" w:color="auto"/>
                      </w:divBdr>
                    </w:div>
                  </w:divsChild>
                </w:div>
                <w:div w:id="1616398783">
                  <w:marLeft w:val="0"/>
                  <w:marRight w:val="0"/>
                  <w:marTop w:val="0"/>
                  <w:marBottom w:val="0"/>
                  <w:divBdr>
                    <w:top w:val="none" w:sz="0" w:space="0" w:color="auto"/>
                    <w:left w:val="none" w:sz="0" w:space="0" w:color="auto"/>
                    <w:bottom w:val="none" w:sz="0" w:space="0" w:color="auto"/>
                    <w:right w:val="none" w:sz="0" w:space="0" w:color="auto"/>
                  </w:divBdr>
                  <w:divsChild>
                    <w:div w:id="278950596">
                      <w:marLeft w:val="0"/>
                      <w:marRight w:val="0"/>
                      <w:marTop w:val="0"/>
                      <w:marBottom w:val="0"/>
                      <w:divBdr>
                        <w:top w:val="none" w:sz="0" w:space="0" w:color="auto"/>
                        <w:left w:val="none" w:sz="0" w:space="0" w:color="auto"/>
                        <w:bottom w:val="none" w:sz="0" w:space="0" w:color="auto"/>
                        <w:right w:val="none" w:sz="0" w:space="0" w:color="auto"/>
                      </w:divBdr>
                    </w:div>
                  </w:divsChild>
                </w:div>
                <w:div w:id="2087916783">
                  <w:marLeft w:val="0"/>
                  <w:marRight w:val="0"/>
                  <w:marTop w:val="0"/>
                  <w:marBottom w:val="0"/>
                  <w:divBdr>
                    <w:top w:val="none" w:sz="0" w:space="0" w:color="auto"/>
                    <w:left w:val="none" w:sz="0" w:space="0" w:color="auto"/>
                    <w:bottom w:val="none" w:sz="0" w:space="0" w:color="auto"/>
                    <w:right w:val="none" w:sz="0" w:space="0" w:color="auto"/>
                  </w:divBdr>
                  <w:divsChild>
                    <w:div w:id="19017912">
                      <w:marLeft w:val="0"/>
                      <w:marRight w:val="0"/>
                      <w:marTop w:val="0"/>
                      <w:marBottom w:val="0"/>
                      <w:divBdr>
                        <w:top w:val="none" w:sz="0" w:space="0" w:color="auto"/>
                        <w:left w:val="none" w:sz="0" w:space="0" w:color="auto"/>
                        <w:bottom w:val="none" w:sz="0" w:space="0" w:color="auto"/>
                        <w:right w:val="none" w:sz="0" w:space="0" w:color="auto"/>
                      </w:divBdr>
                    </w:div>
                    <w:div w:id="109591770">
                      <w:marLeft w:val="0"/>
                      <w:marRight w:val="0"/>
                      <w:marTop w:val="0"/>
                      <w:marBottom w:val="0"/>
                      <w:divBdr>
                        <w:top w:val="none" w:sz="0" w:space="0" w:color="auto"/>
                        <w:left w:val="none" w:sz="0" w:space="0" w:color="auto"/>
                        <w:bottom w:val="none" w:sz="0" w:space="0" w:color="auto"/>
                        <w:right w:val="none" w:sz="0" w:space="0" w:color="auto"/>
                      </w:divBdr>
                    </w:div>
                    <w:div w:id="253369179">
                      <w:marLeft w:val="0"/>
                      <w:marRight w:val="0"/>
                      <w:marTop w:val="0"/>
                      <w:marBottom w:val="0"/>
                      <w:divBdr>
                        <w:top w:val="none" w:sz="0" w:space="0" w:color="auto"/>
                        <w:left w:val="none" w:sz="0" w:space="0" w:color="auto"/>
                        <w:bottom w:val="none" w:sz="0" w:space="0" w:color="auto"/>
                        <w:right w:val="none" w:sz="0" w:space="0" w:color="auto"/>
                      </w:divBdr>
                    </w:div>
                    <w:div w:id="317616255">
                      <w:marLeft w:val="0"/>
                      <w:marRight w:val="0"/>
                      <w:marTop w:val="0"/>
                      <w:marBottom w:val="0"/>
                      <w:divBdr>
                        <w:top w:val="none" w:sz="0" w:space="0" w:color="auto"/>
                        <w:left w:val="none" w:sz="0" w:space="0" w:color="auto"/>
                        <w:bottom w:val="none" w:sz="0" w:space="0" w:color="auto"/>
                        <w:right w:val="none" w:sz="0" w:space="0" w:color="auto"/>
                      </w:divBdr>
                    </w:div>
                    <w:div w:id="325405213">
                      <w:marLeft w:val="0"/>
                      <w:marRight w:val="0"/>
                      <w:marTop w:val="0"/>
                      <w:marBottom w:val="0"/>
                      <w:divBdr>
                        <w:top w:val="none" w:sz="0" w:space="0" w:color="auto"/>
                        <w:left w:val="none" w:sz="0" w:space="0" w:color="auto"/>
                        <w:bottom w:val="none" w:sz="0" w:space="0" w:color="auto"/>
                        <w:right w:val="none" w:sz="0" w:space="0" w:color="auto"/>
                      </w:divBdr>
                    </w:div>
                    <w:div w:id="134212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941575">
          <w:marLeft w:val="0"/>
          <w:marRight w:val="0"/>
          <w:marTop w:val="0"/>
          <w:marBottom w:val="0"/>
          <w:divBdr>
            <w:top w:val="none" w:sz="0" w:space="0" w:color="auto"/>
            <w:left w:val="none" w:sz="0" w:space="0" w:color="auto"/>
            <w:bottom w:val="none" w:sz="0" w:space="0" w:color="auto"/>
            <w:right w:val="none" w:sz="0" w:space="0" w:color="auto"/>
          </w:divBdr>
        </w:div>
        <w:div w:id="2130203333">
          <w:marLeft w:val="0"/>
          <w:marRight w:val="0"/>
          <w:marTop w:val="0"/>
          <w:marBottom w:val="0"/>
          <w:divBdr>
            <w:top w:val="none" w:sz="0" w:space="0" w:color="auto"/>
            <w:left w:val="none" w:sz="0" w:space="0" w:color="auto"/>
            <w:bottom w:val="none" w:sz="0" w:space="0" w:color="auto"/>
            <w:right w:val="none" w:sz="0" w:space="0" w:color="auto"/>
          </w:divBdr>
        </w:div>
      </w:divsChild>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jpe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79.jpe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jpeg"/><Relationship Id="rId90" Type="http://schemas.microsoft.com/office/2020/10/relationships/intelligence" Target="intelligence2.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jpe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jpeg"/><Relationship Id="rId86"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9EEE8B-3AD8-40ED-BA23-266E66378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ESPECIFICACIàN-DE-REQUERIMIENTOS</Template>
  <TotalTime>118</TotalTime>
  <Pages>112</Pages>
  <Words>17269</Words>
  <Characters>94985</Characters>
  <Application>Microsoft Office Word</Application>
  <DocSecurity>0</DocSecurity>
  <Lines>791</Lines>
  <Paragraphs>224</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
  <LinksUpToDate>false</LinksUpToDate>
  <CharactersWithSpaces>112030</CharactersWithSpaces>
  <SharedDoc>false</SharedDoc>
  <HLinks>
    <vt:vector size="246" baseType="variant">
      <vt:variant>
        <vt:i4>1179707</vt:i4>
      </vt:variant>
      <vt:variant>
        <vt:i4>242</vt:i4>
      </vt:variant>
      <vt:variant>
        <vt:i4>0</vt:i4>
      </vt:variant>
      <vt:variant>
        <vt:i4>5</vt:i4>
      </vt:variant>
      <vt:variant>
        <vt:lpwstr/>
      </vt:variant>
      <vt:variant>
        <vt:lpwstr>_Toc61560587</vt:lpwstr>
      </vt:variant>
      <vt:variant>
        <vt:i4>1245243</vt:i4>
      </vt:variant>
      <vt:variant>
        <vt:i4>236</vt:i4>
      </vt:variant>
      <vt:variant>
        <vt:i4>0</vt:i4>
      </vt:variant>
      <vt:variant>
        <vt:i4>5</vt:i4>
      </vt:variant>
      <vt:variant>
        <vt:lpwstr/>
      </vt:variant>
      <vt:variant>
        <vt:lpwstr>_Toc61560586</vt:lpwstr>
      </vt:variant>
      <vt:variant>
        <vt:i4>1048635</vt:i4>
      </vt:variant>
      <vt:variant>
        <vt:i4>230</vt:i4>
      </vt:variant>
      <vt:variant>
        <vt:i4>0</vt:i4>
      </vt:variant>
      <vt:variant>
        <vt:i4>5</vt:i4>
      </vt:variant>
      <vt:variant>
        <vt:lpwstr/>
      </vt:variant>
      <vt:variant>
        <vt:lpwstr>_Toc61560585</vt:lpwstr>
      </vt:variant>
      <vt:variant>
        <vt:i4>1114171</vt:i4>
      </vt:variant>
      <vt:variant>
        <vt:i4>224</vt:i4>
      </vt:variant>
      <vt:variant>
        <vt:i4>0</vt:i4>
      </vt:variant>
      <vt:variant>
        <vt:i4>5</vt:i4>
      </vt:variant>
      <vt:variant>
        <vt:lpwstr/>
      </vt:variant>
      <vt:variant>
        <vt:lpwstr>_Toc61560584</vt:lpwstr>
      </vt:variant>
      <vt:variant>
        <vt:i4>1441851</vt:i4>
      </vt:variant>
      <vt:variant>
        <vt:i4>218</vt:i4>
      </vt:variant>
      <vt:variant>
        <vt:i4>0</vt:i4>
      </vt:variant>
      <vt:variant>
        <vt:i4>5</vt:i4>
      </vt:variant>
      <vt:variant>
        <vt:lpwstr/>
      </vt:variant>
      <vt:variant>
        <vt:lpwstr>_Toc61560583</vt:lpwstr>
      </vt:variant>
      <vt:variant>
        <vt:i4>1507387</vt:i4>
      </vt:variant>
      <vt:variant>
        <vt:i4>212</vt:i4>
      </vt:variant>
      <vt:variant>
        <vt:i4>0</vt:i4>
      </vt:variant>
      <vt:variant>
        <vt:i4>5</vt:i4>
      </vt:variant>
      <vt:variant>
        <vt:lpwstr/>
      </vt:variant>
      <vt:variant>
        <vt:lpwstr>_Toc61560582</vt:lpwstr>
      </vt:variant>
      <vt:variant>
        <vt:i4>1310779</vt:i4>
      </vt:variant>
      <vt:variant>
        <vt:i4>206</vt:i4>
      </vt:variant>
      <vt:variant>
        <vt:i4>0</vt:i4>
      </vt:variant>
      <vt:variant>
        <vt:i4>5</vt:i4>
      </vt:variant>
      <vt:variant>
        <vt:lpwstr/>
      </vt:variant>
      <vt:variant>
        <vt:lpwstr>_Toc61560581</vt:lpwstr>
      </vt:variant>
      <vt:variant>
        <vt:i4>1376315</vt:i4>
      </vt:variant>
      <vt:variant>
        <vt:i4>200</vt:i4>
      </vt:variant>
      <vt:variant>
        <vt:i4>0</vt:i4>
      </vt:variant>
      <vt:variant>
        <vt:i4>5</vt:i4>
      </vt:variant>
      <vt:variant>
        <vt:lpwstr/>
      </vt:variant>
      <vt:variant>
        <vt:lpwstr>_Toc61560580</vt:lpwstr>
      </vt:variant>
      <vt:variant>
        <vt:i4>1835060</vt:i4>
      </vt:variant>
      <vt:variant>
        <vt:i4>194</vt:i4>
      </vt:variant>
      <vt:variant>
        <vt:i4>0</vt:i4>
      </vt:variant>
      <vt:variant>
        <vt:i4>5</vt:i4>
      </vt:variant>
      <vt:variant>
        <vt:lpwstr/>
      </vt:variant>
      <vt:variant>
        <vt:lpwstr>_Toc61560579</vt:lpwstr>
      </vt:variant>
      <vt:variant>
        <vt:i4>1900596</vt:i4>
      </vt:variant>
      <vt:variant>
        <vt:i4>188</vt:i4>
      </vt:variant>
      <vt:variant>
        <vt:i4>0</vt:i4>
      </vt:variant>
      <vt:variant>
        <vt:i4>5</vt:i4>
      </vt:variant>
      <vt:variant>
        <vt:lpwstr/>
      </vt:variant>
      <vt:variant>
        <vt:lpwstr>_Toc61560578</vt:lpwstr>
      </vt:variant>
      <vt:variant>
        <vt:i4>1179700</vt:i4>
      </vt:variant>
      <vt:variant>
        <vt:i4>182</vt:i4>
      </vt:variant>
      <vt:variant>
        <vt:i4>0</vt:i4>
      </vt:variant>
      <vt:variant>
        <vt:i4>5</vt:i4>
      </vt:variant>
      <vt:variant>
        <vt:lpwstr/>
      </vt:variant>
      <vt:variant>
        <vt:lpwstr>_Toc61560577</vt:lpwstr>
      </vt:variant>
      <vt:variant>
        <vt:i4>1245236</vt:i4>
      </vt:variant>
      <vt:variant>
        <vt:i4>176</vt:i4>
      </vt:variant>
      <vt:variant>
        <vt:i4>0</vt:i4>
      </vt:variant>
      <vt:variant>
        <vt:i4>5</vt:i4>
      </vt:variant>
      <vt:variant>
        <vt:lpwstr/>
      </vt:variant>
      <vt:variant>
        <vt:lpwstr>_Toc61560576</vt:lpwstr>
      </vt:variant>
      <vt:variant>
        <vt:i4>1048628</vt:i4>
      </vt:variant>
      <vt:variant>
        <vt:i4>170</vt:i4>
      </vt:variant>
      <vt:variant>
        <vt:i4>0</vt:i4>
      </vt:variant>
      <vt:variant>
        <vt:i4>5</vt:i4>
      </vt:variant>
      <vt:variant>
        <vt:lpwstr/>
      </vt:variant>
      <vt:variant>
        <vt:lpwstr>_Toc61560575</vt:lpwstr>
      </vt:variant>
      <vt:variant>
        <vt:i4>1114164</vt:i4>
      </vt:variant>
      <vt:variant>
        <vt:i4>164</vt:i4>
      </vt:variant>
      <vt:variant>
        <vt:i4>0</vt:i4>
      </vt:variant>
      <vt:variant>
        <vt:i4>5</vt:i4>
      </vt:variant>
      <vt:variant>
        <vt:lpwstr/>
      </vt:variant>
      <vt:variant>
        <vt:lpwstr>_Toc61560574</vt:lpwstr>
      </vt:variant>
      <vt:variant>
        <vt:i4>1441844</vt:i4>
      </vt:variant>
      <vt:variant>
        <vt:i4>158</vt:i4>
      </vt:variant>
      <vt:variant>
        <vt:i4>0</vt:i4>
      </vt:variant>
      <vt:variant>
        <vt:i4>5</vt:i4>
      </vt:variant>
      <vt:variant>
        <vt:lpwstr/>
      </vt:variant>
      <vt:variant>
        <vt:lpwstr>_Toc61560573</vt:lpwstr>
      </vt:variant>
      <vt:variant>
        <vt:i4>1507380</vt:i4>
      </vt:variant>
      <vt:variant>
        <vt:i4>152</vt:i4>
      </vt:variant>
      <vt:variant>
        <vt:i4>0</vt:i4>
      </vt:variant>
      <vt:variant>
        <vt:i4>5</vt:i4>
      </vt:variant>
      <vt:variant>
        <vt:lpwstr/>
      </vt:variant>
      <vt:variant>
        <vt:lpwstr>_Toc61560572</vt:lpwstr>
      </vt:variant>
      <vt:variant>
        <vt:i4>1310772</vt:i4>
      </vt:variant>
      <vt:variant>
        <vt:i4>146</vt:i4>
      </vt:variant>
      <vt:variant>
        <vt:i4>0</vt:i4>
      </vt:variant>
      <vt:variant>
        <vt:i4>5</vt:i4>
      </vt:variant>
      <vt:variant>
        <vt:lpwstr/>
      </vt:variant>
      <vt:variant>
        <vt:lpwstr>_Toc61560571</vt:lpwstr>
      </vt:variant>
      <vt:variant>
        <vt:i4>1376308</vt:i4>
      </vt:variant>
      <vt:variant>
        <vt:i4>140</vt:i4>
      </vt:variant>
      <vt:variant>
        <vt:i4>0</vt:i4>
      </vt:variant>
      <vt:variant>
        <vt:i4>5</vt:i4>
      </vt:variant>
      <vt:variant>
        <vt:lpwstr/>
      </vt:variant>
      <vt:variant>
        <vt:lpwstr>_Toc61560570</vt:lpwstr>
      </vt:variant>
      <vt:variant>
        <vt:i4>1835061</vt:i4>
      </vt:variant>
      <vt:variant>
        <vt:i4>134</vt:i4>
      </vt:variant>
      <vt:variant>
        <vt:i4>0</vt:i4>
      </vt:variant>
      <vt:variant>
        <vt:i4>5</vt:i4>
      </vt:variant>
      <vt:variant>
        <vt:lpwstr/>
      </vt:variant>
      <vt:variant>
        <vt:lpwstr>_Toc61560569</vt:lpwstr>
      </vt:variant>
      <vt:variant>
        <vt:i4>1900597</vt:i4>
      </vt:variant>
      <vt:variant>
        <vt:i4>128</vt:i4>
      </vt:variant>
      <vt:variant>
        <vt:i4>0</vt:i4>
      </vt:variant>
      <vt:variant>
        <vt:i4>5</vt:i4>
      </vt:variant>
      <vt:variant>
        <vt:lpwstr/>
      </vt:variant>
      <vt:variant>
        <vt:lpwstr>_Toc61560568</vt:lpwstr>
      </vt:variant>
      <vt:variant>
        <vt:i4>1245237</vt:i4>
      </vt:variant>
      <vt:variant>
        <vt:i4>122</vt:i4>
      </vt:variant>
      <vt:variant>
        <vt:i4>0</vt:i4>
      </vt:variant>
      <vt:variant>
        <vt:i4>5</vt:i4>
      </vt:variant>
      <vt:variant>
        <vt:lpwstr/>
      </vt:variant>
      <vt:variant>
        <vt:lpwstr>_Toc61560566</vt:lpwstr>
      </vt:variant>
      <vt:variant>
        <vt:i4>1048629</vt:i4>
      </vt:variant>
      <vt:variant>
        <vt:i4>116</vt:i4>
      </vt:variant>
      <vt:variant>
        <vt:i4>0</vt:i4>
      </vt:variant>
      <vt:variant>
        <vt:i4>5</vt:i4>
      </vt:variant>
      <vt:variant>
        <vt:lpwstr/>
      </vt:variant>
      <vt:variant>
        <vt:lpwstr>_Toc61560565</vt:lpwstr>
      </vt:variant>
      <vt:variant>
        <vt:i4>1114165</vt:i4>
      </vt:variant>
      <vt:variant>
        <vt:i4>110</vt:i4>
      </vt:variant>
      <vt:variant>
        <vt:i4>0</vt:i4>
      </vt:variant>
      <vt:variant>
        <vt:i4>5</vt:i4>
      </vt:variant>
      <vt:variant>
        <vt:lpwstr/>
      </vt:variant>
      <vt:variant>
        <vt:lpwstr>_Toc61560564</vt:lpwstr>
      </vt:variant>
      <vt:variant>
        <vt:i4>1441845</vt:i4>
      </vt:variant>
      <vt:variant>
        <vt:i4>104</vt:i4>
      </vt:variant>
      <vt:variant>
        <vt:i4>0</vt:i4>
      </vt:variant>
      <vt:variant>
        <vt:i4>5</vt:i4>
      </vt:variant>
      <vt:variant>
        <vt:lpwstr/>
      </vt:variant>
      <vt:variant>
        <vt:lpwstr>_Toc61560563</vt:lpwstr>
      </vt:variant>
      <vt:variant>
        <vt:i4>1507381</vt:i4>
      </vt:variant>
      <vt:variant>
        <vt:i4>98</vt:i4>
      </vt:variant>
      <vt:variant>
        <vt:i4>0</vt:i4>
      </vt:variant>
      <vt:variant>
        <vt:i4>5</vt:i4>
      </vt:variant>
      <vt:variant>
        <vt:lpwstr/>
      </vt:variant>
      <vt:variant>
        <vt:lpwstr>_Toc61560562</vt:lpwstr>
      </vt:variant>
      <vt:variant>
        <vt:i4>1310773</vt:i4>
      </vt:variant>
      <vt:variant>
        <vt:i4>92</vt:i4>
      </vt:variant>
      <vt:variant>
        <vt:i4>0</vt:i4>
      </vt:variant>
      <vt:variant>
        <vt:i4>5</vt:i4>
      </vt:variant>
      <vt:variant>
        <vt:lpwstr/>
      </vt:variant>
      <vt:variant>
        <vt:lpwstr>_Toc61560561</vt:lpwstr>
      </vt:variant>
      <vt:variant>
        <vt:i4>1376309</vt:i4>
      </vt:variant>
      <vt:variant>
        <vt:i4>86</vt:i4>
      </vt:variant>
      <vt:variant>
        <vt:i4>0</vt:i4>
      </vt:variant>
      <vt:variant>
        <vt:i4>5</vt:i4>
      </vt:variant>
      <vt:variant>
        <vt:lpwstr/>
      </vt:variant>
      <vt:variant>
        <vt:lpwstr>_Toc61560560</vt:lpwstr>
      </vt:variant>
      <vt:variant>
        <vt:i4>1835062</vt:i4>
      </vt:variant>
      <vt:variant>
        <vt:i4>80</vt:i4>
      </vt:variant>
      <vt:variant>
        <vt:i4>0</vt:i4>
      </vt:variant>
      <vt:variant>
        <vt:i4>5</vt:i4>
      </vt:variant>
      <vt:variant>
        <vt:lpwstr/>
      </vt:variant>
      <vt:variant>
        <vt:lpwstr>_Toc61560559</vt:lpwstr>
      </vt:variant>
      <vt:variant>
        <vt:i4>1900598</vt:i4>
      </vt:variant>
      <vt:variant>
        <vt:i4>74</vt:i4>
      </vt:variant>
      <vt:variant>
        <vt:i4>0</vt:i4>
      </vt:variant>
      <vt:variant>
        <vt:i4>5</vt:i4>
      </vt:variant>
      <vt:variant>
        <vt:lpwstr/>
      </vt:variant>
      <vt:variant>
        <vt:lpwstr>_Toc61560558</vt:lpwstr>
      </vt:variant>
      <vt:variant>
        <vt:i4>1179702</vt:i4>
      </vt:variant>
      <vt:variant>
        <vt:i4>68</vt:i4>
      </vt:variant>
      <vt:variant>
        <vt:i4>0</vt:i4>
      </vt:variant>
      <vt:variant>
        <vt:i4>5</vt:i4>
      </vt:variant>
      <vt:variant>
        <vt:lpwstr/>
      </vt:variant>
      <vt:variant>
        <vt:lpwstr>_Toc61560557</vt:lpwstr>
      </vt:variant>
      <vt:variant>
        <vt:i4>1245238</vt:i4>
      </vt:variant>
      <vt:variant>
        <vt:i4>62</vt:i4>
      </vt:variant>
      <vt:variant>
        <vt:i4>0</vt:i4>
      </vt:variant>
      <vt:variant>
        <vt:i4>5</vt:i4>
      </vt:variant>
      <vt:variant>
        <vt:lpwstr/>
      </vt:variant>
      <vt:variant>
        <vt:lpwstr>_Toc61560556</vt:lpwstr>
      </vt:variant>
      <vt:variant>
        <vt:i4>1048630</vt:i4>
      </vt:variant>
      <vt:variant>
        <vt:i4>56</vt:i4>
      </vt:variant>
      <vt:variant>
        <vt:i4>0</vt:i4>
      </vt:variant>
      <vt:variant>
        <vt:i4>5</vt:i4>
      </vt:variant>
      <vt:variant>
        <vt:lpwstr/>
      </vt:variant>
      <vt:variant>
        <vt:lpwstr>_Toc61560555</vt:lpwstr>
      </vt:variant>
      <vt:variant>
        <vt:i4>1114166</vt:i4>
      </vt:variant>
      <vt:variant>
        <vt:i4>50</vt:i4>
      </vt:variant>
      <vt:variant>
        <vt:i4>0</vt:i4>
      </vt:variant>
      <vt:variant>
        <vt:i4>5</vt:i4>
      </vt:variant>
      <vt:variant>
        <vt:lpwstr/>
      </vt:variant>
      <vt:variant>
        <vt:lpwstr>_Toc61560554</vt:lpwstr>
      </vt:variant>
      <vt:variant>
        <vt:i4>1441846</vt:i4>
      </vt:variant>
      <vt:variant>
        <vt:i4>44</vt:i4>
      </vt:variant>
      <vt:variant>
        <vt:i4>0</vt:i4>
      </vt:variant>
      <vt:variant>
        <vt:i4>5</vt:i4>
      </vt:variant>
      <vt:variant>
        <vt:lpwstr/>
      </vt:variant>
      <vt:variant>
        <vt:lpwstr>_Toc61560553</vt:lpwstr>
      </vt:variant>
      <vt:variant>
        <vt:i4>1507382</vt:i4>
      </vt:variant>
      <vt:variant>
        <vt:i4>38</vt:i4>
      </vt:variant>
      <vt:variant>
        <vt:i4>0</vt:i4>
      </vt:variant>
      <vt:variant>
        <vt:i4>5</vt:i4>
      </vt:variant>
      <vt:variant>
        <vt:lpwstr/>
      </vt:variant>
      <vt:variant>
        <vt:lpwstr>_Toc61560552</vt:lpwstr>
      </vt:variant>
      <vt:variant>
        <vt:i4>1310774</vt:i4>
      </vt:variant>
      <vt:variant>
        <vt:i4>32</vt:i4>
      </vt:variant>
      <vt:variant>
        <vt:i4>0</vt:i4>
      </vt:variant>
      <vt:variant>
        <vt:i4>5</vt:i4>
      </vt:variant>
      <vt:variant>
        <vt:lpwstr/>
      </vt:variant>
      <vt:variant>
        <vt:lpwstr>_Toc61560551</vt:lpwstr>
      </vt:variant>
      <vt:variant>
        <vt:i4>1376310</vt:i4>
      </vt:variant>
      <vt:variant>
        <vt:i4>26</vt:i4>
      </vt:variant>
      <vt:variant>
        <vt:i4>0</vt:i4>
      </vt:variant>
      <vt:variant>
        <vt:i4>5</vt:i4>
      </vt:variant>
      <vt:variant>
        <vt:lpwstr/>
      </vt:variant>
      <vt:variant>
        <vt:lpwstr>_Toc61560550</vt:lpwstr>
      </vt:variant>
      <vt:variant>
        <vt:i4>1835063</vt:i4>
      </vt:variant>
      <vt:variant>
        <vt:i4>20</vt:i4>
      </vt:variant>
      <vt:variant>
        <vt:i4>0</vt:i4>
      </vt:variant>
      <vt:variant>
        <vt:i4>5</vt:i4>
      </vt:variant>
      <vt:variant>
        <vt:lpwstr/>
      </vt:variant>
      <vt:variant>
        <vt:lpwstr>_Toc61560549</vt:lpwstr>
      </vt:variant>
      <vt:variant>
        <vt:i4>1900599</vt:i4>
      </vt:variant>
      <vt:variant>
        <vt:i4>14</vt:i4>
      </vt:variant>
      <vt:variant>
        <vt:i4>0</vt:i4>
      </vt:variant>
      <vt:variant>
        <vt:i4>5</vt:i4>
      </vt:variant>
      <vt:variant>
        <vt:lpwstr/>
      </vt:variant>
      <vt:variant>
        <vt:lpwstr>_Toc61560548</vt:lpwstr>
      </vt:variant>
      <vt:variant>
        <vt:i4>1179703</vt:i4>
      </vt:variant>
      <vt:variant>
        <vt:i4>8</vt:i4>
      </vt:variant>
      <vt:variant>
        <vt:i4>0</vt:i4>
      </vt:variant>
      <vt:variant>
        <vt:i4>5</vt:i4>
      </vt:variant>
      <vt:variant>
        <vt:lpwstr/>
      </vt:variant>
      <vt:variant>
        <vt:lpwstr>_Toc61560547</vt:lpwstr>
      </vt:variant>
      <vt:variant>
        <vt:i4>1245239</vt:i4>
      </vt:variant>
      <vt:variant>
        <vt:i4>2</vt:i4>
      </vt:variant>
      <vt:variant>
        <vt:i4>0</vt:i4>
      </vt:variant>
      <vt:variant>
        <vt:i4>5</vt:i4>
      </vt:variant>
      <vt:variant>
        <vt:lpwstr/>
      </vt:variant>
      <vt:variant>
        <vt:lpwstr>_Toc61560546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cp:lastModifiedBy>LUIS ALEJANDRO  HUAYAMAVE CEDEÑO</cp:lastModifiedBy>
  <cp:revision>13</cp:revision>
  <cp:lastPrinted>1900-01-01T08:00:00Z</cp:lastPrinted>
  <dcterms:created xsi:type="dcterms:W3CDTF">2022-03-12T21:26:00Z</dcterms:created>
  <dcterms:modified xsi:type="dcterms:W3CDTF">2022-06-15T02:47:00Z</dcterms:modified>
</cp:coreProperties>
</file>